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19507" w14:textId="77777777" w:rsidR="005964B9" w:rsidRDefault="005964B9" w:rsidP="004966D2">
      <w:pPr>
        <w:jc w:val="right"/>
        <w:rPr>
          <w:sz w:val="28"/>
          <w:szCs w:val="28"/>
        </w:rPr>
      </w:pPr>
    </w:p>
    <w:p w14:paraId="709EFDCA" w14:textId="77777777" w:rsidR="005964B9" w:rsidRDefault="005964B9" w:rsidP="005964B9">
      <w:pPr>
        <w:rPr>
          <w:sz w:val="28"/>
          <w:szCs w:val="28"/>
        </w:rPr>
      </w:pPr>
    </w:p>
    <w:p w14:paraId="1E7B1CD4" w14:textId="77777777" w:rsidR="005964B9" w:rsidRPr="0066393E" w:rsidRDefault="005964B9" w:rsidP="005964B9">
      <w:pPr>
        <w:rPr>
          <w:sz w:val="28"/>
          <w:szCs w:val="28"/>
        </w:rPr>
      </w:pPr>
    </w:p>
    <w:p w14:paraId="740DC0F6" w14:textId="77777777" w:rsidR="005964B9" w:rsidRDefault="005964B9" w:rsidP="005964B9">
      <w:pPr>
        <w:rPr>
          <w:sz w:val="28"/>
          <w:szCs w:val="28"/>
        </w:rPr>
      </w:pPr>
    </w:p>
    <w:p w14:paraId="4EB0964D" w14:textId="77777777" w:rsidR="005964B9" w:rsidRDefault="00EF55D6" w:rsidP="005964B9">
      <w:pPr>
        <w:rPr>
          <w:sz w:val="28"/>
          <w:szCs w:val="28"/>
        </w:rPr>
      </w:pPr>
      <w:r>
        <w:rPr>
          <w:rFonts w:hint="eastAsia"/>
          <w:noProof/>
          <w:sz w:val="28"/>
          <w:szCs w:val="28"/>
        </w:rPr>
        <mc:AlternateContent>
          <mc:Choice Requires="wpg">
            <w:drawing>
              <wp:anchor distT="0" distB="0" distL="114300" distR="114300" simplePos="0" relativeHeight="251657728" behindDoc="0" locked="0" layoutInCell="1" allowOverlap="1" wp14:anchorId="2B3603DD" wp14:editId="523EFF77">
                <wp:simplePos x="0" y="0"/>
                <wp:positionH relativeFrom="column">
                  <wp:posOffset>-172720</wp:posOffset>
                </wp:positionH>
                <wp:positionV relativeFrom="paragraph">
                  <wp:posOffset>-495300</wp:posOffset>
                </wp:positionV>
                <wp:extent cx="6400800" cy="2352675"/>
                <wp:effectExtent l="5080" t="0" r="7620" b="9525"/>
                <wp:wrapNone/>
                <wp:docPr id="17" name="Group 4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352675"/>
                          <a:chOff x="884" y="4070"/>
                          <a:chExt cx="10080" cy="3705"/>
                        </a:xfrm>
                      </wpg:grpSpPr>
                      <wpg:grpSp>
                        <wpg:cNvPr id="18" name="Group 4113"/>
                        <wpg:cNvGrpSpPr>
                          <a:grpSpLocks/>
                        </wpg:cNvGrpSpPr>
                        <wpg:grpSpPr bwMode="auto">
                          <a:xfrm>
                            <a:off x="1389" y="4070"/>
                            <a:ext cx="1665" cy="3705"/>
                            <a:chOff x="374" y="2885"/>
                            <a:chExt cx="1665" cy="3705"/>
                          </a:xfrm>
                        </wpg:grpSpPr>
                        <wpg:grpSp>
                          <wpg:cNvPr id="19" name="Group 4114"/>
                          <wpg:cNvGrpSpPr>
                            <a:grpSpLocks/>
                          </wpg:cNvGrpSpPr>
                          <wpg:grpSpPr bwMode="auto">
                            <a:xfrm>
                              <a:off x="374" y="3658"/>
                              <a:ext cx="1665" cy="2160"/>
                              <a:chOff x="576" y="1152"/>
                              <a:chExt cx="666" cy="864"/>
                            </a:xfrm>
                          </wpg:grpSpPr>
                          <pic:pic xmlns:pic="http://schemas.openxmlformats.org/drawingml/2006/picture">
                            <pic:nvPicPr>
                              <pic:cNvPr id="20" name="Picture 4115" descr="sphere01-b"/>
                              <pic:cNvPicPr>
                                <a:picLocks noChangeAspect="1" noChangeArrowheads="1"/>
                              </pic:cNvPicPr>
                            </pic:nvPicPr>
                            <pic:blipFill>
                              <a:blip r:embed="rId10" cstate="print">
                                <a:extLst>
                                  <a:ext uri="{28A0092B-C50C-407E-A947-70E740481C1C}">
                                    <a14:useLocalDpi xmlns:a14="http://schemas.microsoft.com/office/drawing/2010/main" val="0"/>
                                  </a:ext>
                                </a:extLst>
                              </a:blip>
                              <a:srcRect r="47221"/>
                              <a:stretch>
                                <a:fillRect/>
                              </a:stretch>
                            </pic:blipFill>
                            <pic:spPr bwMode="auto">
                              <a:xfrm>
                                <a:off x="576" y="1152"/>
                                <a:ext cx="456" cy="8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4116" descr="sphere01-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10" y="1368"/>
                                <a:ext cx="432" cy="432"/>
                              </a:xfrm>
                              <a:prstGeom prst="rect">
                                <a:avLst/>
                              </a:prstGeom>
                              <a:noFill/>
                              <a:extLst>
                                <a:ext uri="{909E8E84-426E-40DD-AFC4-6F175D3DCCD1}">
                                  <a14:hiddenFill xmlns:a14="http://schemas.microsoft.com/office/drawing/2010/main">
                                    <a:solidFill>
                                      <a:srgbClr val="FFFFFF"/>
                                    </a:solidFill>
                                  </a14:hiddenFill>
                                </a:ext>
                              </a:extLst>
                            </pic:spPr>
                          </pic:pic>
                        </wpg:grpSp>
                        <wps:wsp>
                          <wps:cNvPr id="22" name="Line 4117"/>
                          <wps:cNvCnPr/>
                          <wps:spPr bwMode="auto">
                            <a:xfrm>
                              <a:off x="1499" y="2885"/>
                              <a:ext cx="0" cy="3705"/>
                            </a:xfrm>
                            <a:prstGeom prst="line">
                              <a:avLst/>
                            </a:prstGeom>
                            <a:noFill/>
                            <a:ln w="9525">
                              <a:solidFill>
                                <a:srgbClr val="3399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grpSp>
                      <wps:wsp>
                        <wps:cNvPr id="23" name="Line 4118"/>
                        <wps:cNvCnPr/>
                        <wps:spPr bwMode="auto">
                          <a:xfrm>
                            <a:off x="884" y="5870"/>
                            <a:ext cx="10080" cy="0"/>
                          </a:xfrm>
                          <a:prstGeom prst="line">
                            <a:avLst/>
                          </a:prstGeom>
                          <a:noFill/>
                          <a:ln w="12700">
                            <a:solidFill>
                              <a:srgbClr val="178BFF"/>
                            </a:solidFill>
                            <a:round/>
                            <a:headEnd/>
                            <a:tailEnd/>
                          </a:ln>
                          <a:effectLst>
                            <a:outerShdw blurRad="63500" dist="12700" dir="5400000" algn="ctr" rotWithShape="0">
                              <a:srgbClr val="93C9FF">
                                <a:alpha val="74998"/>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4112" o:spid="_x0000_s1026" style="position:absolute;margin-left:-13.55pt;margin-top:-38.95pt;width:7in;height:185.25pt;z-index:251657728" coordorigin="884,4070" coordsize="10080,37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">
                <v:group id="Group 4113" o:spid="_x0000_s1027" style="position:absolute;left:1389;top:4070;width:1665;height:3705" coordorigin="374,2885" coordsize="1665,37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group id="Group 4114" o:spid="_x0000_s1028" style="position:absolute;left:374;top:3658;width:1665;height:2160" coordorigin="576,1152" coordsize="666,8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15" o:spid="_x0000_s1029" type="#_x0000_t75" alt="sphere01-b" style="position:absolute;left:576;top:1152;width:456;height:86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9x&#10;ZYvBAAAA2wAAAA8AAABkcnMvZG93bnJldi54bWxET01rg0AQvQf6H5Yp9BKaVQ9NsVlFCobSUxsb&#10;ch3ciUrcWXHXqP++eyj0+Hjfh3wxvbjT6DrLCuJdBIK4trrjRsFPVT6/gnAeWWNvmRSs5CDPHjYH&#10;TLWd+ZvuJ9+IEMIuRQWt90MqpatbMuh2diAO3NWOBn2AYyP1iHMIN71MouhFGuw4NLQ40HtL9e00&#10;GQX7uDyvdJy3MU+f+2N9aYpq+lLq6XEp3kB4Wvy/+M/9oRUkYX34En6AzH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9xZYvBAAAA2wAAAA8AAAAAAAAAAAAAAAAAnAIAAGRy&#10;cy9kb3ducmV2LnhtbFBLBQYAAAAABAAEAPcAAACKAwAAAAA=&#10;">
                      <v:imagedata r:id="rId12" o:title="sphere01-b" cropright="30947f"/>
                    </v:shape>
                    <v:shape id="Picture 4116" o:spid="_x0000_s1030" type="#_x0000_t75" alt="sphere01-b" style="position:absolute;left:810;top:1368;width:432;height:43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V&#10;OwjDAAAA2wAAAA8AAABkcnMvZG93bnJldi54bWxEj0uLwkAQhO+C/2FowZtOFHUlZhRdFGQ9+bo3&#10;mc4DMz0hMxujv35nYWGPRXV91ZVsOlOJlhpXWlYwGUcgiFOrS84V3K6H0RKE88gaK8uk4EUONut+&#10;L8FY2yefqb34XAQIuxgVFN7XsZQuLcigG9uaOHiZbQz6IJtc6gafAW4qOY2ihTRYcmgosKbPgtLH&#10;5duEN7LZ+eO0u87bpXns2+1XVev3XanhoNuuQHjq/P/xX/qoFUwn8LslAECu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FU7CMMAAADbAAAADwAAAAAAAAAAAAAAAACcAgAA&#10;ZHJzL2Rvd25yZXYueG1sUEsFBgAAAAAEAAQA9wAAAIwDAAAAAA==&#10;">
                      <v:imagedata r:id="rId13" o:title="sphere01-b"/>
                    </v:shape>
                  </v:group>
                  <v:line id="Line 4117" o:spid="_x0000_s1031" style="position:absolute;visibility:visible;mso-wrap-style:square" from="1499,2885" to="1499,6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aVtsQAAADbAAAADwAAAGRycy9kb3ducmV2LnhtbESPQWvCQBSE7wX/w/IKvRTdGKVIdA0i&#10;2mp7qgpeH9lnkib7NmS3Mf57Vyj0OMzMN8wi7U0tOmpdaVnBeBSBIM6sLjlXcDpuhzMQziNrrC2T&#10;ghs5SJeDpwUm2l75m7qDz0WAsEtQQeF9k0jpsoIMupFtiIN3sa1BH2SbS93iNcBNLeMoepMGSw4L&#10;BTa0LiirDr9GAfbd149v6k31/jHdf75ezi7aTZR6ee5XcxCeev8f/mvvtII4hseX8APk8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1pW2xAAAANsAAAAPAAAAAAAAAAAA&#10;AAAAAKECAABkcnMvZG93bnJldi54bWxQSwUGAAAAAAQABAD5AAAAkgMAAAAA&#10;" strokecolor="#39f">
                    <v:shadow opacity="49150f"/>
                  </v:line>
                </v:group>
                <v:line id="Line 4118" o:spid="_x0000_s1032" style="position:absolute;visibility:visible;mso-wrap-style:square" from="884,5870" to="10964,58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c+zMMAAADbAAAADwAAAGRycy9kb3ducmV2LnhtbESPQYvCMBSE74L/IbwFb5rqgkjXKLIg&#10;CC6i7oLXZ/K2rTYvtYla/fVGEDwOM/MNM542thQXqn3hWEG/l4Ag1s4UnCn4+513RyB8QDZYOiYF&#10;N/IwnbRbY0yNu/KGLtuQiQhhn6KCPIQqldLrnCz6nquIo/fvaoshyjqTpsZrhNtSDpJkKC0WHBdy&#10;rOg7J33cnq2C0s7uy916v/mZrxYnuz/o/q7RSnU+mtkXiEBNeIdf7YVRMPiE55f4A+Tk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inPszDAAAA2wAAAA8AAAAAAAAAAAAA&#10;AAAAoQIAAGRycy9kb3ducmV2LnhtbFBLBQYAAAAABAAEAPkAAACRAwAAAAA=&#10;" strokecolor="#178bff" strokeweight="1pt">
                  <v:shadow on="t" color="#93c9ff" opacity="49150f" offset="0,1pt"/>
                </v:line>
              </v:group>
            </w:pict>
          </mc:Fallback>
        </mc:AlternateContent>
      </w:r>
    </w:p>
    <w:p w14:paraId="6782E867" w14:textId="3475C71C" w:rsidR="005964B9" w:rsidRPr="00526222" w:rsidRDefault="005964B9" w:rsidP="000A032E">
      <w:pPr>
        <w:jc w:val="right"/>
        <w:rPr>
          <w:rFonts w:ascii="맑은 고딕" w:eastAsia="맑은 고딕" w:hAnsi="맑은 고딕"/>
          <w:sz w:val="32"/>
          <w:szCs w:val="28"/>
        </w:rPr>
      </w:pPr>
      <w:r w:rsidRPr="0008765F">
        <w:rPr>
          <w:rFonts w:ascii="맑은 고딕" w:eastAsia="맑은 고딕" w:hAnsi="맑은 고딕" w:hint="eastAsia"/>
          <w:b/>
          <w:sz w:val="32"/>
        </w:rPr>
        <w:t xml:space="preserve">         </w:t>
      </w:r>
      <w:r w:rsidR="000A032E" w:rsidRPr="0008765F">
        <w:rPr>
          <w:rFonts w:ascii="맑은 고딕" w:eastAsia="맑은 고딕" w:hAnsi="맑은 고딕" w:hint="eastAsia"/>
          <w:b/>
          <w:sz w:val="32"/>
        </w:rPr>
        <w:t xml:space="preserve">   </w:t>
      </w:r>
      <w:r w:rsidR="00526222">
        <w:rPr>
          <w:rFonts w:ascii="맑은 고딕" w:eastAsia="맑은 고딕" w:hAnsi="맑은 고딕" w:hint="eastAsia"/>
          <w:sz w:val="32"/>
        </w:rPr>
        <w:t>연구기간</w:t>
      </w:r>
      <w:r w:rsidR="00D676FF" w:rsidRPr="00526222">
        <w:rPr>
          <w:rFonts w:ascii="맑은 고딕" w:eastAsia="맑은 고딕" w:hAnsi="맑은 고딕" w:hint="eastAsia"/>
          <w:sz w:val="32"/>
        </w:rPr>
        <w:t xml:space="preserve"> </w:t>
      </w:r>
      <w:r w:rsidR="00526222" w:rsidRPr="00526222">
        <w:rPr>
          <w:rFonts w:ascii="맑은 고딕" w:eastAsia="맑은 고딕" w:hAnsi="맑은 고딕" w:hint="eastAsia"/>
          <w:sz w:val="32"/>
        </w:rPr>
        <w:t>(201</w:t>
      </w:r>
      <w:r w:rsidR="00F13C19">
        <w:rPr>
          <w:rFonts w:ascii="맑은 고딕" w:eastAsia="맑은 고딕" w:hAnsi="맑은 고딕" w:hint="eastAsia"/>
          <w:sz w:val="32"/>
        </w:rPr>
        <w:t>1</w:t>
      </w:r>
      <w:r w:rsidR="00526222" w:rsidRPr="00526222">
        <w:rPr>
          <w:rFonts w:ascii="맑은 고딕" w:eastAsia="맑은 고딕" w:hAnsi="맑은 고딕" w:hint="eastAsia"/>
          <w:sz w:val="32"/>
        </w:rPr>
        <w:t>년</w:t>
      </w:r>
      <w:r w:rsidR="007D1813">
        <w:rPr>
          <w:rFonts w:ascii="맑은 고딕" w:eastAsia="맑은 고딕" w:hAnsi="맑은 고딕" w:hint="eastAsia"/>
          <w:sz w:val="32"/>
        </w:rPr>
        <w:t xml:space="preserve"> 9</w:t>
      </w:r>
      <w:r w:rsidR="00526222" w:rsidRPr="00526222">
        <w:rPr>
          <w:rFonts w:ascii="맑은 고딕" w:eastAsia="맑은 고딕" w:hAnsi="맑은 고딕" w:hint="eastAsia"/>
          <w:sz w:val="32"/>
        </w:rPr>
        <w:t>월부터 1</w:t>
      </w:r>
      <w:r w:rsidR="007D1813">
        <w:rPr>
          <w:rFonts w:ascii="맑은 고딕" w:eastAsia="맑은 고딕" w:hAnsi="맑은 고딕" w:hint="eastAsia"/>
          <w:sz w:val="32"/>
        </w:rPr>
        <w:t>1</w:t>
      </w:r>
      <w:r w:rsidR="00526222" w:rsidRPr="00526222">
        <w:rPr>
          <w:rFonts w:ascii="맑은 고딕" w:eastAsia="맑은 고딕" w:hAnsi="맑은 고딕" w:hint="eastAsia"/>
          <w:sz w:val="32"/>
        </w:rPr>
        <w:t>월</w:t>
      </w:r>
      <w:r w:rsidR="00526222">
        <w:rPr>
          <w:rFonts w:ascii="맑은 고딕" w:eastAsia="맑은 고딕" w:hAnsi="맑은 고딕" w:hint="eastAsia"/>
          <w:sz w:val="32"/>
        </w:rPr>
        <w:t>)</w:t>
      </w:r>
    </w:p>
    <w:p w14:paraId="241AAEDB" w14:textId="00544DB7" w:rsidR="005964B9" w:rsidRPr="007D1813" w:rsidRDefault="007D1813" w:rsidP="000A032E">
      <w:pPr>
        <w:jc w:val="right"/>
        <w:rPr>
          <w:rFonts w:ascii="맑은 고딕" w:eastAsia="맑은 고딕" w:hAnsi="맑은 고딕"/>
          <w:b/>
          <w:sz w:val="48"/>
          <w:szCs w:val="48"/>
        </w:rPr>
      </w:pPr>
      <w:r w:rsidRPr="007D1813">
        <w:rPr>
          <w:rFonts w:ascii="맑은 고딕" w:eastAsia="맑은 고딕" w:hAnsi="맑은 고딕" w:hint="eastAsia"/>
          <w:b/>
          <w:sz w:val="48"/>
          <w:szCs w:val="48"/>
        </w:rPr>
        <w:t xml:space="preserve">오픈소셜 비쥬얼 매쉬업도구 </w:t>
      </w:r>
      <w:r w:rsidR="00D676FF" w:rsidRPr="007D1813">
        <w:rPr>
          <w:rFonts w:ascii="맑은 고딕" w:eastAsia="맑은 고딕" w:hAnsi="맑은 고딕" w:hint="eastAsia"/>
          <w:b/>
          <w:sz w:val="48"/>
          <w:szCs w:val="48"/>
        </w:rPr>
        <w:t>개발</w:t>
      </w:r>
    </w:p>
    <w:p w14:paraId="2EB2CF91" w14:textId="77777777" w:rsidR="005964B9" w:rsidRDefault="005964B9" w:rsidP="005964B9">
      <w:pPr>
        <w:rPr>
          <w:sz w:val="28"/>
          <w:szCs w:val="28"/>
        </w:rPr>
      </w:pPr>
    </w:p>
    <w:p w14:paraId="1CD1B682" w14:textId="77777777" w:rsidR="005964B9" w:rsidRPr="00517231" w:rsidRDefault="005964B9" w:rsidP="005964B9">
      <w:pPr>
        <w:rPr>
          <w:sz w:val="28"/>
          <w:szCs w:val="28"/>
        </w:rPr>
      </w:pPr>
    </w:p>
    <w:p w14:paraId="345361FC" w14:textId="77777777" w:rsidR="005964B9" w:rsidRPr="00517231" w:rsidRDefault="005964B9" w:rsidP="005964B9">
      <w:pPr>
        <w:rPr>
          <w:sz w:val="28"/>
          <w:szCs w:val="28"/>
        </w:rPr>
      </w:pPr>
    </w:p>
    <w:p w14:paraId="7DE2C255" w14:textId="77777777" w:rsidR="005964B9" w:rsidRDefault="005964B9" w:rsidP="005964B9">
      <w:pPr>
        <w:rPr>
          <w:sz w:val="28"/>
          <w:szCs w:val="28"/>
        </w:rPr>
      </w:pPr>
    </w:p>
    <w:p w14:paraId="7F462326" w14:textId="77777777" w:rsidR="005964B9" w:rsidRDefault="005964B9" w:rsidP="005964B9">
      <w:pPr>
        <w:rPr>
          <w:sz w:val="28"/>
          <w:szCs w:val="28"/>
        </w:rPr>
      </w:pPr>
    </w:p>
    <w:p w14:paraId="40BF54C7" w14:textId="77777777" w:rsidR="005964B9" w:rsidRDefault="005964B9" w:rsidP="005964B9">
      <w:pPr>
        <w:rPr>
          <w:sz w:val="28"/>
          <w:szCs w:val="28"/>
        </w:rPr>
      </w:pPr>
    </w:p>
    <w:p w14:paraId="07242665" w14:textId="77777777" w:rsidR="005964B9" w:rsidRDefault="005964B9" w:rsidP="005964B9">
      <w:pPr>
        <w:rPr>
          <w:sz w:val="28"/>
          <w:szCs w:val="28"/>
        </w:rPr>
      </w:pPr>
    </w:p>
    <w:p w14:paraId="10E1AAD7" w14:textId="77777777" w:rsidR="005964B9" w:rsidRDefault="005964B9" w:rsidP="005964B9">
      <w:pPr>
        <w:rPr>
          <w:sz w:val="28"/>
          <w:szCs w:val="28"/>
        </w:rPr>
      </w:pPr>
    </w:p>
    <w:p w14:paraId="3C63ABC9" w14:textId="77777777" w:rsidR="005964B9" w:rsidRDefault="005964B9" w:rsidP="005964B9">
      <w:pPr>
        <w:rPr>
          <w:sz w:val="28"/>
          <w:szCs w:val="28"/>
        </w:rPr>
      </w:pPr>
    </w:p>
    <w:p w14:paraId="56C201E7" w14:textId="77777777" w:rsidR="005964B9" w:rsidRDefault="005964B9" w:rsidP="005964B9">
      <w:pPr>
        <w:rPr>
          <w:sz w:val="28"/>
          <w:szCs w:val="28"/>
        </w:rPr>
      </w:pPr>
    </w:p>
    <w:p w14:paraId="6BCFEA7C" w14:textId="77777777" w:rsidR="005964B9" w:rsidRDefault="005964B9" w:rsidP="005964B9">
      <w:pPr>
        <w:rPr>
          <w:sz w:val="28"/>
          <w:szCs w:val="28"/>
        </w:rPr>
      </w:pPr>
    </w:p>
    <w:p w14:paraId="226382A5" w14:textId="77777777" w:rsidR="005964B9" w:rsidRDefault="005964B9" w:rsidP="005964B9">
      <w:pPr>
        <w:rPr>
          <w:sz w:val="28"/>
          <w:szCs w:val="28"/>
        </w:rPr>
      </w:pPr>
    </w:p>
    <w:p w14:paraId="5E97C77C" w14:textId="77777777" w:rsidR="005964B9" w:rsidRPr="009A3552" w:rsidRDefault="004A6B0C" w:rsidP="009A3552">
      <w:pPr>
        <w:jc w:val="center"/>
        <w:rPr>
          <w:rFonts w:ascii="맑은 고딕" w:eastAsia="맑은 고딕" w:hAnsi="맑은 고딕"/>
          <w:sz w:val="32"/>
          <w:szCs w:val="32"/>
        </w:rPr>
      </w:pPr>
      <w:r>
        <w:rPr>
          <w:rFonts w:ascii="맑은 고딕" w:eastAsia="맑은 고딕" w:hAnsi="맑은 고딕" w:hint="eastAsia"/>
          <w:sz w:val="32"/>
          <w:szCs w:val="32"/>
        </w:rPr>
        <w:t xml:space="preserve">작성자: </w:t>
      </w:r>
      <w:r w:rsidR="00D676FF">
        <w:rPr>
          <w:rFonts w:ascii="맑은 고딕" w:eastAsia="맑은 고딕" w:hAnsi="맑은 고딕" w:hint="eastAsia"/>
          <w:sz w:val="32"/>
          <w:szCs w:val="32"/>
        </w:rPr>
        <w:t>이승백</w:t>
      </w:r>
    </w:p>
    <w:p w14:paraId="7FCCCE30" w14:textId="77777777" w:rsidR="005964B9" w:rsidRDefault="005964B9" w:rsidP="005964B9">
      <w:pPr>
        <w:rPr>
          <w:sz w:val="28"/>
          <w:szCs w:val="28"/>
        </w:rPr>
      </w:pPr>
    </w:p>
    <w:p w14:paraId="6F0F0816" w14:textId="77777777" w:rsidR="005964B9" w:rsidRDefault="005964B9" w:rsidP="005964B9">
      <w:pPr>
        <w:rPr>
          <w:sz w:val="28"/>
          <w:szCs w:val="28"/>
        </w:rPr>
      </w:pPr>
    </w:p>
    <w:p w14:paraId="2EB62F8D" w14:textId="77777777" w:rsidR="005964B9" w:rsidRPr="00525812" w:rsidRDefault="005964B9" w:rsidP="005964B9">
      <w:pPr>
        <w:rPr>
          <w:sz w:val="28"/>
          <w:szCs w:val="28"/>
        </w:rPr>
      </w:pPr>
    </w:p>
    <w:p w14:paraId="1E4AFBEE" w14:textId="77777777" w:rsidR="00AB09F5" w:rsidRDefault="00AB09F5" w:rsidP="00AB09F5">
      <w:pPr>
        <w:sectPr w:rsidR="00AB09F5" w:rsidSect="00C523E1">
          <w:footerReference w:type="even" r:id="rId14"/>
          <w:pgSz w:w="11906" w:h="16838" w:code="9"/>
          <w:pgMar w:top="1985" w:right="851" w:bottom="1134" w:left="1418" w:header="851" w:footer="851" w:gutter="0"/>
          <w:pgNumType w:start="1"/>
          <w:cols w:space="425"/>
          <w:titlePg/>
          <w:docGrid w:type="lines" w:linePitch="360"/>
        </w:sectPr>
      </w:pPr>
    </w:p>
    <w:p w14:paraId="3DAFACC8" w14:textId="77777777" w:rsidR="00F2487B" w:rsidRPr="0011325C" w:rsidRDefault="00F2487B" w:rsidP="00F2487B">
      <w:pPr>
        <w:pStyle w:val="ad"/>
        <w:rPr>
          <w:rFonts w:ascii="나눔고딕" w:eastAsia="나눔고딕" w:hAnsi="나눔고딕"/>
          <w:bCs/>
        </w:rPr>
      </w:pPr>
      <w:r w:rsidRPr="0011325C">
        <w:rPr>
          <w:rFonts w:ascii="나눔고딕" w:eastAsia="나눔고딕" w:hAnsi="나눔고딕"/>
          <w:bCs/>
          <w:lang w:val="ko-KR"/>
        </w:rPr>
        <w:lastRenderedPageBreak/>
        <w:t>목</w:t>
      </w:r>
      <w:r w:rsidRPr="0011325C">
        <w:rPr>
          <w:rFonts w:ascii="나눔고딕" w:eastAsia="나눔고딕" w:hAnsi="나눔고딕" w:hint="eastAsia"/>
          <w:bCs/>
          <w:lang w:val="ko-KR"/>
        </w:rPr>
        <w:t xml:space="preserve">  </w:t>
      </w:r>
      <w:r w:rsidRPr="0011325C">
        <w:rPr>
          <w:rFonts w:ascii="나눔고딕" w:eastAsia="나눔고딕" w:hAnsi="나눔고딕"/>
          <w:bCs/>
          <w:lang w:val="ko-KR"/>
        </w:rPr>
        <w:t>차</w:t>
      </w:r>
    </w:p>
    <w:p w14:paraId="023D67A9" w14:textId="77777777" w:rsidR="002C0EC5" w:rsidRDefault="00F2487B">
      <w:pPr>
        <w:pStyle w:val="11"/>
        <w:rPr>
          <w:rFonts w:asciiTheme="minorHAnsi" w:eastAsiaTheme="minorEastAsia" w:hAnsiTheme="minorHAnsi" w:cstheme="minorBidi"/>
          <w:b w:val="0"/>
          <w:szCs w:val="22"/>
        </w:rPr>
      </w:pPr>
      <w:r w:rsidRPr="009D1203">
        <w:rPr>
          <w:rFonts w:ascii="나눔고딕" w:eastAsia="나눔고딕" w:hAnsi="나눔고딕"/>
        </w:rPr>
        <w:fldChar w:fldCharType="begin"/>
      </w:r>
      <w:r w:rsidRPr="009D1203">
        <w:rPr>
          <w:rFonts w:ascii="나눔고딕" w:eastAsia="나눔고딕" w:hAnsi="나눔고딕"/>
        </w:rPr>
        <w:instrText xml:space="preserve"> TOC \o "1-3" \h \z \u </w:instrText>
      </w:r>
      <w:r w:rsidRPr="009D1203">
        <w:rPr>
          <w:rFonts w:ascii="나눔고딕" w:eastAsia="나눔고딕" w:hAnsi="나눔고딕"/>
        </w:rPr>
        <w:fldChar w:fldCharType="separate"/>
      </w:r>
      <w:hyperlink w:anchor="_Toc309596926" w:history="1">
        <w:r w:rsidR="002C0EC5" w:rsidRPr="00C055D5">
          <w:rPr>
            <w:rStyle w:val="ae"/>
          </w:rPr>
          <w:t>1.</w:t>
        </w:r>
        <w:r w:rsidR="002C0EC5">
          <w:rPr>
            <w:rFonts w:asciiTheme="minorHAnsi" w:eastAsiaTheme="minorEastAsia" w:hAnsiTheme="minorHAnsi" w:cstheme="minorBidi"/>
            <w:b w:val="0"/>
            <w:szCs w:val="22"/>
          </w:rPr>
          <w:tab/>
        </w:r>
        <w:r w:rsidR="002C0EC5" w:rsidRPr="00C055D5">
          <w:rPr>
            <w:rStyle w:val="ae"/>
          </w:rPr>
          <w:t>개요</w:t>
        </w:r>
        <w:r w:rsidR="002C0EC5">
          <w:rPr>
            <w:webHidden/>
          </w:rPr>
          <w:tab/>
        </w:r>
        <w:r w:rsidR="002C0EC5">
          <w:rPr>
            <w:webHidden/>
          </w:rPr>
          <w:fldChar w:fldCharType="begin"/>
        </w:r>
        <w:r w:rsidR="002C0EC5">
          <w:rPr>
            <w:webHidden/>
          </w:rPr>
          <w:instrText xml:space="preserve"> PAGEREF _Toc309596926 \h </w:instrText>
        </w:r>
        <w:r w:rsidR="002C0EC5">
          <w:rPr>
            <w:webHidden/>
          </w:rPr>
        </w:r>
        <w:r w:rsidR="002C0EC5">
          <w:rPr>
            <w:webHidden/>
          </w:rPr>
          <w:fldChar w:fldCharType="separate"/>
        </w:r>
        <w:r w:rsidR="002C0EC5">
          <w:rPr>
            <w:webHidden/>
          </w:rPr>
          <w:t>4</w:t>
        </w:r>
        <w:r w:rsidR="002C0EC5">
          <w:rPr>
            <w:webHidden/>
          </w:rPr>
          <w:fldChar w:fldCharType="end"/>
        </w:r>
      </w:hyperlink>
    </w:p>
    <w:p w14:paraId="08BE7E3D" w14:textId="77777777" w:rsidR="002C0EC5" w:rsidRDefault="002C0EC5">
      <w:pPr>
        <w:pStyle w:val="20"/>
        <w:rPr>
          <w:rFonts w:asciiTheme="minorHAnsi" w:eastAsiaTheme="minorEastAsia" w:hAnsiTheme="minorHAnsi" w:cstheme="minorBidi"/>
          <w:noProof/>
          <w:szCs w:val="22"/>
        </w:rPr>
      </w:pPr>
      <w:hyperlink w:anchor="_Toc309596927" w:history="1">
        <w:r w:rsidRPr="00C055D5">
          <w:rPr>
            <w:rStyle w:val="ae"/>
            <w:noProof/>
          </w:rPr>
          <w:t>1.1.</w:t>
        </w:r>
        <w:r>
          <w:rPr>
            <w:rFonts w:asciiTheme="minorHAnsi" w:eastAsiaTheme="minorEastAsia" w:hAnsiTheme="minorHAnsi" w:cstheme="minorBidi"/>
            <w:noProof/>
            <w:szCs w:val="22"/>
          </w:rPr>
          <w:tab/>
        </w:r>
        <w:r w:rsidRPr="00C055D5">
          <w:rPr>
            <w:rStyle w:val="ae"/>
            <w:noProof/>
          </w:rPr>
          <w:t>비쥬얼</w:t>
        </w:r>
        <w:r w:rsidRPr="00C055D5">
          <w:rPr>
            <w:rStyle w:val="ae"/>
            <w:noProof/>
          </w:rPr>
          <w:t xml:space="preserve"> </w:t>
        </w:r>
        <w:r w:rsidRPr="00C055D5">
          <w:rPr>
            <w:rStyle w:val="ae"/>
            <w:noProof/>
          </w:rPr>
          <w:t>매쉬업</w:t>
        </w:r>
        <w:r w:rsidRPr="00C055D5">
          <w:rPr>
            <w:rStyle w:val="ae"/>
            <w:noProof/>
          </w:rPr>
          <w:t xml:space="preserve"> &amp; </w:t>
        </w:r>
        <w:r w:rsidRPr="00C055D5">
          <w:rPr>
            <w:rStyle w:val="ae"/>
            <w:noProof/>
          </w:rPr>
          <w:t>파이프라이닝</w:t>
        </w:r>
        <w:r>
          <w:rPr>
            <w:noProof/>
            <w:webHidden/>
          </w:rPr>
          <w:tab/>
        </w:r>
        <w:r>
          <w:rPr>
            <w:noProof/>
            <w:webHidden/>
          </w:rPr>
          <w:fldChar w:fldCharType="begin"/>
        </w:r>
        <w:r>
          <w:rPr>
            <w:noProof/>
            <w:webHidden/>
          </w:rPr>
          <w:instrText xml:space="preserve"> PAGEREF _Toc309596927 \h </w:instrText>
        </w:r>
        <w:r>
          <w:rPr>
            <w:noProof/>
            <w:webHidden/>
          </w:rPr>
        </w:r>
        <w:r>
          <w:rPr>
            <w:noProof/>
            <w:webHidden/>
          </w:rPr>
          <w:fldChar w:fldCharType="separate"/>
        </w:r>
        <w:r>
          <w:rPr>
            <w:noProof/>
            <w:webHidden/>
          </w:rPr>
          <w:t>4</w:t>
        </w:r>
        <w:r>
          <w:rPr>
            <w:noProof/>
            <w:webHidden/>
          </w:rPr>
          <w:fldChar w:fldCharType="end"/>
        </w:r>
      </w:hyperlink>
    </w:p>
    <w:p w14:paraId="0EFD945A" w14:textId="77777777" w:rsidR="002C0EC5" w:rsidRDefault="002C0EC5">
      <w:pPr>
        <w:pStyle w:val="11"/>
        <w:rPr>
          <w:rFonts w:asciiTheme="minorHAnsi" w:eastAsiaTheme="minorEastAsia" w:hAnsiTheme="minorHAnsi" w:cstheme="minorBidi"/>
          <w:b w:val="0"/>
          <w:szCs w:val="22"/>
        </w:rPr>
      </w:pPr>
      <w:hyperlink w:anchor="_Toc309596928" w:history="1">
        <w:r w:rsidRPr="00C055D5">
          <w:rPr>
            <w:rStyle w:val="ae"/>
          </w:rPr>
          <w:t>2.</w:t>
        </w:r>
        <w:r>
          <w:rPr>
            <w:rFonts w:asciiTheme="minorHAnsi" w:eastAsiaTheme="minorEastAsia" w:hAnsiTheme="minorHAnsi" w:cstheme="minorBidi"/>
            <w:b w:val="0"/>
            <w:szCs w:val="22"/>
          </w:rPr>
          <w:tab/>
        </w:r>
        <w:r w:rsidRPr="00C055D5">
          <w:rPr>
            <w:rStyle w:val="ae"/>
          </w:rPr>
          <w:t>분석</w:t>
        </w:r>
        <w:r>
          <w:rPr>
            <w:webHidden/>
          </w:rPr>
          <w:tab/>
        </w:r>
        <w:r>
          <w:rPr>
            <w:webHidden/>
          </w:rPr>
          <w:fldChar w:fldCharType="begin"/>
        </w:r>
        <w:r>
          <w:rPr>
            <w:webHidden/>
          </w:rPr>
          <w:instrText xml:space="preserve"> PAGEREF _Toc309596928 \h </w:instrText>
        </w:r>
        <w:r>
          <w:rPr>
            <w:webHidden/>
          </w:rPr>
        </w:r>
        <w:r>
          <w:rPr>
            <w:webHidden/>
          </w:rPr>
          <w:fldChar w:fldCharType="separate"/>
        </w:r>
        <w:r>
          <w:rPr>
            <w:webHidden/>
          </w:rPr>
          <w:t>8</w:t>
        </w:r>
        <w:r>
          <w:rPr>
            <w:webHidden/>
          </w:rPr>
          <w:fldChar w:fldCharType="end"/>
        </w:r>
      </w:hyperlink>
    </w:p>
    <w:p w14:paraId="3130EEEB" w14:textId="77777777" w:rsidR="002C0EC5" w:rsidRDefault="002C0EC5">
      <w:pPr>
        <w:pStyle w:val="20"/>
        <w:rPr>
          <w:rFonts w:asciiTheme="minorHAnsi" w:eastAsiaTheme="minorEastAsia" w:hAnsiTheme="minorHAnsi" w:cstheme="minorBidi"/>
          <w:noProof/>
          <w:szCs w:val="22"/>
        </w:rPr>
      </w:pPr>
      <w:hyperlink w:anchor="_Toc309596929" w:history="1">
        <w:r w:rsidRPr="00C055D5">
          <w:rPr>
            <w:rStyle w:val="ae"/>
            <w:noProof/>
          </w:rPr>
          <w:t>2.1.</w:t>
        </w:r>
        <w:r>
          <w:rPr>
            <w:rFonts w:asciiTheme="minorHAnsi" w:eastAsiaTheme="minorEastAsia" w:hAnsiTheme="minorHAnsi" w:cstheme="minorBidi"/>
            <w:noProof/>
            <w:szCs w:val="22"/>
          </w:rPr>
          <w:tab/>
        </w:r>
        <w:r w:rsidRPr="00C055D5">
          <w:rPr>
            <w:rStyle w:val="ae"/>
            <w:noProof/>
          </w:rPr>
          <w:t>요구사항</w:t>
        </w:r>
        <w:r w:rsidRPr="00C055D5">
          <w:rPr>
            <w:rStyle w:val="ae"/>
            <w:noProof/>
          </w:rPr>
          <w:t xml:space="preserve"> </w:t>
        </w:r>
        <w:r w:rsidRPr="00C055D5">
          <w:rPr>
            <w:rStyle w:val="ae"/>
            <w:noProof/>
          </w:rPr>
          <w:t>정의</w:t>
        </w:r>
        <w:r>
          <w:rPr>
            <w:noProof/>
            <w:webHidden/>
          </w:rPr>
          <w:tab/>
        </w:r>
        <w:r>
          <w:rPr>
            <w:noProof/>
            <w:webHidden/>
          </w:rPr>
          <w:fldChar w:fldCharType="begin"/>
        </w:r>
        <w:r>
          <w:rPr>
            <w:noProof/>
            <w:webHidden/>
          </w:rPr>
          <w:instrText xml:space="preserve"> PAGEREF _Toc309596929 \h </w:instrText>
        </w:r>
        <w:r>
          <w:rPr>
            <w:noProof/>
            <w:webHidden/>
          </w:rPr>
        </w:r>
        <w:r>
          <w:rPr>
            <w:noProof/>
            <w:webHidden/>
          </w:rPr>
          <w:fldChar w:fldCharType="separate"/>
        </w:r>
        <w:r>
          <w:rPr>
            <w:noProof/>
            <w:webHidden/>
          </w:rPr>
          <w:t>8</w:t>
        </w:r>
        <w:r>
          <w:rPr>
            <w:noProof/>
            <w:webHidden/>
          </w:rPr>
          <w:fldChar w:fldCharType="end"/>
        </w:r>
      </w:hyperlink>
    </w:p>
    <w:p w14:paraId="3D4A7ABC" w14:textId="77777777" w:rsidR="002C0EC5" w:rsidRDefault="002C0EC5">
      <w:pPr>
        <w:pStyle w:val="30"/>
        <w:rPr>
          <w:rFonts w:asciiTheme="minorHAnsi" w:eastAsiaTheme="minorEastAsia" w:hAnsiTheme="minorHAnsi" w:cstheme="minorBidi"/>
          <w:noProof/>
          <w:kern w:val="2"/>
          <w:szCs w:val="22"/>
          <w:lang w:eastAsia="ko-KR"/>
        </w:rPr>
      </w:pPr>
      <w:hyperlink w:anchor="_Toc309596930"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요구사항</w:t>
        </w:r>
        <w:r>
          <w:rPr>
            <w:noProof/>
            <w:webHidden/>
          </w:rPr>
          <w:tab/>
        </w:r>
        <w:r>
          <w:rPr>
            <w:noProof/>
            <w:webHidden/>
          </w:rPr>
          <w:fldChar w:fldCharType="begin"/>
        </w:r>
        <w:r>
          <w:rPr>
            <w:noProof/>
            <w:webHidden/>
          </w:rPr>
          <w:instrText xml:space="preserve"> PAGEREF _Toc309596930 \h </w:instrText>
        </w:r>
        <w:r>
          <w:rPr>
            <w:noProof/>
            <w:webHidden/>
          </w:rPr>
        </w:r>
        <w:r>
          <w:rPr>
            <w:noProof/>
            <w:webHidden/>
          </w:rPr>
          <w:fldChar w:fldCharType="separate"/>
        </w:r>
        <w:r>
          <w:rPr>
            <w:noProof/>
            <w:webHidden/>
          </w:rPr>
          <w:t>8</w:t>
        </w:r>
        <w:r>
          <w:rPr>
            <w:noProof/>
            <w:webHidden/>
          </w:rPr>
          <w:fldChar w:fldCharType="end"/>
        </w:r>
      </w:hyperlink>
    </w:p>
    <w:p w14:paraId="6D5359D2" w14:textId="77777777" w:rsidR="002C0EC5" w:rsidRDefault="002C0EC5">
      <w:pPr>
        <w:pStyle w:val="30"/>
        <w:rPr>
          <w:rFonts w:asciiTheme="minorHAnsi" w:eastAsiaTheme="minorEastAsia" w:hAnsiTheme="minorHAnsi" w:cstheme="minorBidi"/>
          <w:noProof/>
          <w:kern w:val="2"/>
          <w:szCs w:val="22"/>
          <w:lang w:eastAsia="ko-KR"/>
        </w:rPr>
      </w:pPr>
      <w:hyperlink w:anchor="_Toc309596931"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유즈케이스</w:t>
        </w:r>
        <w:r w:rsidRPr="00C055D5">
          <w:rPr>
            <w:rStyle w:val="ae"/>
            <w:noProof/>
          </w:rPr>
          <w:t xml:space="preserve"> </w:t>
        </w:r>
        <w:r w:rsidRPr="00C055D5">
          <w:rPr>
            <w:rStyle w:val="ae"/>
            <w:noProof/>
          </w:rPr>
          <w:t>목록</w:t>
        </w:r>
        <w:r>
          <w:rPr>
            <w:noProof/>
            <w:webHidden/>
          </w:rPr>
          <w:tab/>
        </w:r>
        <w:r>
          <w:rPr>
            <w:noProof/>
            <w:webHidden/>
          </w:rPr>
          <w:fldChar w:fldCharType="begin"/>
        </w:r>
        <w:r>
          <w:rPr>
            <w:noProof/>
            <w:webHidden/>
          </w:rPr>
          <w:instrText xml:space="preserve"> PAGEREF _Toc309596931 \h </w:instrText>
        </w:r>
        <w:r>
          <w:rPr>
            <w:noProof/>
            <w:webHidden/>
          </w:rPr>
        </w:r>
        <w:r>
          <w:rPr>
            <w:noProof/>
            <w:webHidden/>
          </w:rPr>
          <w:fldChar w:fldCharType="separate"/>
        </w:r>
        <w:r>
          <w:rPr>
            <w:noProof/>
            <w:webHidden/>
          </w:rPr>
          <w:t>8</w:t>
        </w:r>
        <w:r>
          <w:rPr>
            <w:noProof/>
            <w:webHidden/>
          </w:rPr>
          <w:fldChar w:fldCharType="end"/>
        </w:r>
      </w:hyperlink>
    </w:p>
    <w:p w14:paraId="31A9B571" w14:textId="77777777" w:rsidR="002C0EC5" w:rsidRDefault="002C0EC5">
      <w:pPr>
        <w:pStyle w:val="30"/>
        <w:rPr>
          <w:rFonts w:asciiTheme="minorHAnsi" w:eastAsiaTheme="minorEastAsia" w:hAnsiTheme="minorHAnsi" w:cstheme="minorBidi"/>
          <w:noProof/>
          <w:kern w:val="2"/>
          <w:szCs w:val="22"/>
          <w:lang w:eastAsia="ko-KR"/>
        </w:rPr>
      </w:pPr>
      <w:hyperlink w:anchor="_Toc309596932"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유즈케이스</w:t>
        </w:r>
        <w:r w:rsidRPr="00C055D5">
          <w:rPr>
            <w:rStyle w:val="ae"/>
            <w:noProof/>
          </w:rPr>
          <w:t xml:space="preserve"> </w:t>
        </w:r>
        <w:r w:rsidRPr="00C055D5">
          <w:rPr>
            <w:rStyle w:val="ae"/>
            <w:noProof/>
          </w:rPr>
          <w:t>다이어그램</w:t>
        </w:r>
        <w:r>
          <w:rPr>
            <w:noProof/>
            <w:webHidden/>
          </w:rPr>
          <w:tab/>
        </w:r>
        <w:r>
          <w:rPr>
            <w:noProof/>
            <w:webHidden/>
          </w:rPr>
          <w:fldChar w:fldCharType="begin"/>
        </w:r>
        <w:r>
          <w:rPr>
            <w:noProof/>
            <w:webHidden/>
          </w:rPr>
          <w:instrText xml:space="preserve"> PAGEREF _Toc309596932 \h </w:instrText>
        </w:r>
        <w:r>
          <w:rPr>
            <w:noProof/>
            <w:webHidden/>
          </w:rPr>
        </w:r>
        <w:r>
          <w:rPr>
            <w:noProof/>
            <w:webHidden/>
          </w:rPr>
          <w:fldChar w:fldCharType="separate"/>
        </w:r>
        <w:r>
          <w:rPr>
            <w:noProof/>
            <w:webHidden/>
          </w:rPr>
          <w:t>9</w:t>
        </w:r>
        <w:r>
          <w:rPr>
            <w:noProof/>
            <w:webHidden/>
          </w:rPr>
          <w:fldChar w:fldCharType="end"/>
        </w:r>
      </w:hyperlink>
    </w:p>
    <w:p w14:paraId="56A2761C" w14:textId="77777777" w:rsidR="002C0EC5" w:rsidRDefault="002C0EC5">
      <w:pPr>
        <w:pStyle w:val="11"/>
        <w:rPr>
          <w:rFonts w:asciiTheme="minorHAnsi" w:eastAsiaTheme="minorEastAsia" w:hAnsiTheme="minorHAnsi" w:cstheme="minorBidi"/>
          <w:b w:val="0"/>
          <w:szCs w:val="22"/>
        </w:rPr>
      </w:pPr>
      <w:hyperlink w:anchor="_Toc309596933" w:history="1">
        <w:r w:rsidRPr="00C055D5">
          <w:rPr>
            <w:rStyle w:val="ae"/>
          </w:rPr>
          <w:t>3.</w:t>
        </w:r>
        <w:r>
          <w:rPr>
            <w:rFonts w:asciiTheme="minorHAnsi" w:eastAsiaTheme="minorEastAsia" w:hAnsiTheme="minorHAnsi" w:cstheme="minorBidi"/>
            <w:b w:val="0"/>
            <w:szCs w:val="22"/>
          </w:rPr>
          <w:tab/>
        </w:r>
        <w:r w:rsidRPr="00C055D5">
          <w:rPr>
            <w:rStyle w:val="ae"/>
          </w:rPr>
          <w:t>설계</w:t>
        </w:r>
        <w:r>
          <w:rPr>
            <w:webHidden/>
          </w:rPr>
          <w:tab/>
        </w:r>
        <w:r>
          <w:rPr>
            <w:webHidden/>
          </w:rPr>
          <w:fldChar w:fldCharType="begin"/>
        </w:r>
        <w:r>
          <w:rPr>
            <w:webHidden/>
          </w:rPr>
          <w:instrText xml:space="preserve"> PAGEREF _Toc309596933 \h </w:instrText>
        </w:r>
        <w:r>
          <w:rPr>
            <w:webHidden/>
          </w:rPr>
        </w:r>
        <w:r>
          <w:rPr>
            <w:webHidden/>
          </w:rPr>
          <w:fldChar w:fldCharType="separate"/>
        </w:r>
        <w:r>
          <w:rPr>
            <w:webHidden/>
          </w:rPr>
          <w:t>10</w:t>
        </w:r>
        <w:r>
          <w:rPr>
            <w:webHidden/>
          </w:rPr>
          <w:fldChar w:fldCharType="end"/>
        </w:r>
      </w:hyperlink>
    </w:p>
    <w:p w14:paraId="3199E3A5" w14:textId="77777777" w:rsidR="002C0EC5" w:rsidRDefault="002C0EC5">
      <w:pPr>
        <w:pStyle w:val="20"/>
        <w:rPr>
          <w:rFonts w:asciiTheme="minorHAnsi" w:eastAsiaTheme="minorEastAsia" w:hAnsiTheme="minorHAnsi" w:cstheme="minorBidi"/>
          <w:noProof/>
          <w:szCs w:val="22"/>
        </w:rPr>
      </w:pPr>
      <w:hyperlink w:anchor="_Toc309596934" w:history="1">
        <w:r w:rsidRPr="00C055D5">
          <w:rPr>
            <w:rStyle w:val="ae"/>
            <w:noProof/>
          </w:rPr>
          <w:t>3.1.</w:t>
        </w:r>
        <w:r>
          <w:rPr>
            <w:rFonts w:asciiTheme="minorHAnsi" w:eastAsiaTheme="minorEastAsia" w:hAnsiTheme="minorHAnsi" w:cstheme="minorBidi"/>
            <w:noProof/>
            <w:szCs w:val="22"/>
          </w:rPr>
          <w:tab/>
        </w:r>
        <w:r w:rsidRPr="00C055D5">
          <w:rPr>
            <w:rStyle w:val="ae"/>
            <w:noProof/>
          </w:rPr>
          <w:t xml:space="preserve">DB </w:t>
        </w:r>
        <w:r w:rsidRPr="00C055D5">
          <w:rPr>
            <w:rStyle w:val="ae"/>
            <w:noProof/>
          </w:rPr>
          <w:t>설계</w:t>
        </w:r>
        <w:r>
          <w:rPr>
            <w:noProof/>
            <w:webHidden/>
          </w:rPr>
          <w:tab/>
        </w:r>
        <w:r>
          <w:rPr>
            <w:noProof/>
            <w:webHidden/>
          </w:rPr>
          <w:fldChar w:fldCharType="begin"/>
        </w:r>
        <w:r>
          <w:rPr>
            <w:noProof/>
            <w:webHidden/>
          </w:rPr>
          <w:instrText xml:space="preserve"> PAGEREF _Toc309596934 \h </w:instrText>
        </w:r>
        <w:r>
          <w:rPr>
            <w:noProof/>
            <w:webHidden/>
          </w:rPr>
        </w:r>
        <w:r>
          <w:rPr>
            <w:noProof/>
            <w:webHidden/>
          </w:rPr>
          <w:fldChar w:fldCharType="separate"/>
        </w:r>
        <w:r>
          <w:rPr>
            <w:noProof/>
            <w:webHidden/>
          </w:rPr>
          <w:t>10</w:t>
        </w:r>
        <w:r>
          <w:rPr>
            <w:noProof/>
            <w:webHidden/>
          </w:rPr>
          <w:fldChar w:fldCharType="end"/>
        </w:r>
      </w:hyperlink>
    </w:p>
    <w:p w14:paraId="77BEF1C0" w14:textId="77777777" w:rsidR="002C0EC5" w:rsidRDefault="002C0EC5">
      <w:pPr>
        <w:pStyle w:val="20"/>
        <w:rPr>
          <w:rFonts w:asciiTheme="minorHAnsi" w:eastAsiaTheme="minorEastAsia" w:hAnsiTheme="minorHAnsi" w:cstheme="minorBidi"/>
          <w:noProof/>
          <w:szCs w:val="22"/>
        </w:rPr>
      </w:pPr>
      <w:hyperlink w:anchor="_Toc309596935" w:history="1">
        <w:r w:rsidRPr="00C055D5">
          <w:rPr>
            <w:rStyle w:val="ae"/>
            <w:noProof/>
          </w:rPr>
          <w:t>3.1.1.</w:t>
        </w:r>
        <w:r>
          <w:rPr>
            <w:rFonts w:asciiTheme="minorHAnsi" w:eastAsiaTheme="minorEastAsia" w:hAnsiTheme="minorHAnsi" w:cstheme="minorBidi"/>
            <w:noProof/>
            <w:szCs w:val="22"/>
          </w:rPr>
          <w:tab/>
        </w:r>
        <w:r w:rsidRPr="00C055D5">
          <w:rPr>
            <w:rStyle w:val="ae"/>
            <w:noProof/>
          </w:rPr>
          <w:t>ERD</w:t>
        </w:r>
        <w:r>
          <w:rPr>
            <w:noProof/>
            <w:webHidden/>
          </w:rPr>
          <w:tab/>
        </w:r>
        <w:r>
          <w:rPr>
            <w:noProof/>
            <w:webHidden/>
          </w:rPr>
          <w:fldChar w:fldCharType="begin"/>
        </w:r>
        <w:r>
          <w:rPr>
            <w:noProof/>
            <w:webHidden/>
          </w:rPr>
          <w:instrText xml:space="preserve"> PAGEREF _Toc309596935 \h </w:instrText>
        </w:r>
        <w:r>
          <w:rPr>
            <w:noProof/>
            <w:webHidden/>
          </w:rPr>
        </w:r>
        <w:r>
          <w:rPr>
            <w:noProof/>
            <w:webHidden/>
          </w:rPr>
          <w:fldChar w:fldCharType="separate"/>
        </w:r>
        <w:r>
          <w:rPr>
            <w:noProof/>
            <w:webHidden/>
          </w:rPr>
          <w:t>10</w:t>
        </w:r>
        <w:r>
          <w:rPr>
            <w:noProof/>
            <w:webHidden/>
          </w:rPr>
          <w:fldChar w:fldCharType="end"/>
        </w:r>
      </w:hyperlink>
    </w:p>
    <w:p w14:paraId="734D5785" w14:textId="77777777" w:rsidR="002C0EC5" w:rsidRDefault="002C0EC5">
      <w:pPr>
        <w:pStyle w:val="20"/>
        <w:rPr>
          <w:rFonts w:asciiTheme="minorHAnsi" w:eastAsiaTheme="minorEastAsia" w:hAnsiTheme="minorHAnsi" w:cstheme="minorBidi"/>
          <w:noProof/>
          <w:szCs w:val="22"/>
        </w:rPr>
      </w:pPr>
      <w:hyperlink w:anchor="_Toc309596936" w:history="1">
        <w:r w:rsidRPr="00C055D5">
          <w:rPr>
            <w:rStyle w:val="ae"/>
            <w:noProof/>
          </w:rPr>
          <w:t>3.1.2.</w:t>
        </w:r>
        <w:r>
          <w:rPr>
            <w:rFonts w:asciiTheme="minorHAnsi" w:eastAsiaTheme="minorEastAsia" w:hAnsiTheme="minorHAnsi" w:cstheme="minorBidi"/>
            <w:noProof/>
            <w:szCs w:val="22"/>
          </w:rPr>
          <w:tab/>
        </w:r>
        <w:r w:rsidRPr="00C055D5">
          <w:rPr>
            <w:rStyle w:val="ae"/>
            <w:noProof/>
          </w:rPr>
          <w:t>엔티티정의</w:t>
        </w:r>
        <w:r>
          <w:rPr>
            <w:noProof/>
            <w:webHidden/>
          </w:rPr>
          <w:tab/>
        </w:r>
        <w:r>
          <w:rPr>
            <w:noProof/>
            <w:webHidden/>
          </w:rPr>
          <w:fldChar w:fldCharType="begin"/>
        </w:r>
        <w:r>
          <w:rPr>
            <w:noProof/>
            <w:webHidden/>
          </w:rPr>
          <w:instrText xml:space="preserve"> PAGEREF _Toc309596936 \h </w:instrText>
        </w:r>
        <w:r>
          <w:rPr>
            <w:noProof/>
            <w:webHidden/>
          </w:rPr>
        </w:r>
        <w:r>
          <w:rPr>
            <w:noProof/>
            <w:webHidden/>
          </w:rPr>
          <w:fldChar w:fldCharType="separate"/>
        </w:r>
        <w:r>
          <w:rPr>
            <w:noProof/>
            <w:webHidden/>
          </w:rPr>
          <w:t>10</w:t>
        </w:r>
        <w:r>
          <w:rPr>
            <w:noProof/>
            <w:webHidden/>
          </w:rPr>
          <w:fldChar w:fldCharType="end"/>
        </w:r>
      </w:hyperlink>
    </w:p>
    <w:p w14:paraId="7923846C" w14:textId="77777777" w:rsidR="002C0EC5" w:rsidRDefault="002C0EC5">
      <w:pPr>
        <w:pStyle w:val="20"/>
        <w:rPr>
          <w:rFonts w:asciiTheme="minorHAnsi" w:eastAsiaTheme="minorEastAsia" w:hAnsiTheme="minorHAnsi" w:cstheme="minorBidi"/>
          <w:noProof/>
          <w:szCs w:val="22"/>
        </w:rPr>
      </w:pPr>
      <w:hyperlink w:anchor="_Toc309596937" w:history="1">
        <w:r w:rsidRPr="00C055D5">
          <w:rPr>
            <w:rStyle w:val="ae"/>
            <w:noProof/>
          </w:rPr>
          <w:t>3.2.</w:t>
        </w:r>
        <w:r>
          <w:rPr>
            <w:rFonts w:asciiTheme="minorHAnsi" w:eastAsiaTheme="minorEastAsia" w:hAnsiTheme="minorHAnsi" w:cstheme="minorBidi"/>
            <w:noProof/>
            <w:szCs w:val="22"/>
          </w:rPr>
          <w:tab/>
        </w:r>
        <w:r w:rsidRPr="00C055D5">
          <w:rPr>
            <w:rStyle w:val="ae"/>
            <w:noProof/>
          </w:rPr>
          <w:t>클래스</w:t>
        </w:r>
        <w:r w:rsidRPr="00C055D5">
          <w:rPr>
            <w:rStyle w:val="ae"/>
            <w:noProof/>
          </w:rPr>
          <w:t xml:space="preserve"> </w:t>
        </w:r>
        <w:r w:rsidRPr="00C055D5">
          <w:rPr>
            <w:rStyle w:val="ae"/>
            <w:noProof/>
          </w:rPr>
          <w:t>설계</w:t>
        </w:r>
        <w:r>
          <w:rPr>
            <w:noProof/>
            <w:webHidden/>
          </w:rPr>
          <w:tab/>
        </w:r>
        <w:r>
          <w:rPr>
            <w:noProof/>
            <w:webHidden/>
          </w:rPr>
          <w:fldChar w:fldCharType="begin"/>
        </w:r>
        <w:r>
          <w:rPr>
            <w:noProof/>
            <w:webHidden/>
          </w:rPr>
          <w:instrText xml:space="preserve"> PAGEREF _Toc309596937 \h </w:instrText>
        </w:r>
        <w:r>
          <w:rPr>
            <w:noProof/>
            <w:webHidden/>
          </w:rPr>
        </w:r>
        <w:r>
          <w:rPr>
            <w:noProof/>
            <w:webHidden/>
          </w:rPr>
          <w:fldChar w:fldCharType="separate"/>
        </w:r>
        <w:r>
          <w:rPr>
            <w:noProof/>
            <w:webHidden/>
          </w:rPr>
          <w:t>11</w:t>
        </w:r>
        <w:r>
          <w:rPr>
            <w:noProof/>
            <w:webHidden/>
          </w:rPr>
          <w:fldChar w:fldCharType="end"/>
        </w:r>
      </w:hyperlink>
    </w:p>
    <w:p w14:paraId="629C0DDB" w14:textId="77777777" w:rsidR="002C0EC5" w:rsidRDefault="002C0EC5">
      <w:pPr>
        <w:pStyle w:val="20"/>
        <w:rPr>
          <w:rFonts w:asciiTheme="minorHAnsi" w:eastAsiaTheme="minorEastAsia" w:hAnsiTheme="minorHAnsi" w:cstheme="minorBidi"/>
          <w:noProof/>
          <w:szCs w:val="22"/>
        </w:rPr>
      </w:pPr>
      <w:hyperlink w:anchor="_Toc309596938" w:history="1">
        <w:r w:rsidRPr="00C055D5">
          <w:rPr>
            <w:rStyle w:val="ae"/>
            <w:noProof/>
          </w:rPr>
          <w:t>3.2.1.</w:t>
        </w:r>
        <w:r>
          <w:rPr>
            <w:rFonts w:asciiTheme="minorHAnsi" w:eastAsiaTheme="minorEastAsia" w:hAnsiTheme="minorHAnsi" w:cstheme="minorBidi"/>
            <w:noProof/>
            <w:szCs w:val="22"/>
          </w:rPr>
          <w:tab/>
        </w:r>
        <w:r w:rsidRPr="00C055D5">
          <w:rPr>
            <w:rStyle w:val="ae"/>
            <w:noProof/>
          </w:rPr>
          <w:t>Java</w:t>
        </w:r>
        <w:r>
          <w:rPr>
            <w:noProof/>
            <w:webHidden/>
          </w:rPr>
          <w:tab/>
        </w:r>
        <w:r>
          <w:rPr>
            <w:noProof/>
            <w:webHidden/>
          </w:rPr>
          <w:fldChar w:fldCharType="begin"/>
        </w:r>
        <w:r>
          <w:rPr>
            <w:noProof/>
            <w:webHidden/>
          </w:rPr>
          <w:instrText xml:space="preserve"> PAGEREF _Toc309596938 \h </w:instrText>
        </w:r>
        <w:r>
          <w:rPr>
            <w:noProof/>
            <w:webHidden/>
          </w:rPr>
        </w:r>
        <w:r>
          <w:rPr>
            <w:noProof/>
            <w:webHidden/>
          </w:rPr>
          <w:fldChar w:fldCharType="separate"/>
        </w:r>
        <w:r>
          <w:rPr>
            <w:noProof/>
            <w:webHidden/>
          </w:rPr>
          <w:t>11</w:t>
        </w:r>
        <w:r>
          <w:rPr>
            <w:noProof/>
            <w:webHidden/>
          </w:rPr>
          <w:fldChar w:fldCharType="end"/>
        </w:r>
      </w:hyperlink>
    </w:p>
    <w:p w14:paraId="17CC76AF" w14:textId="77777777" w:rsidR="002C0EC5" w:rsidRDefault="002C0EC5">
      <w:pPr>
        <w:pStyle w:val="20"/>
        <w:rPr>
          <w:rFonts w:asciiTheme="minorHAnsi" w:eastAsiaTheme="minorEastAsia" w:hAnsiTheme="minorHAnsi" w:cstheme="minorBidi"/>
          <w:noProof/>
          <w:szCs w:val="22"/>
        </w:rPr>
      </w:pPr>
      <w:hyperlink w:anchor="_Toc309596939" w:history="1">
        <w:r w:rsidRPr="00C055D5">
          <w:rPr>
            <w:rStyle w:val="ae"/>
            <w:noProof/>
          </w:rPr>
          <w:t>3.2.2.</w:t>
        </w:r>
        <w:r>
          <w:rPr>
            <w:rFonts w:asciiTheme="minorHAnsi" w:eastAsiaTheme="minorEastAsia" w:hAnsiTheme="minorHAnsi" w:cstheme="minorBidi"/>
            <w:noProof/>
            <w:szCs w:val="22"/>
          </w:rPr>
          <w:tab/>
        </w:r>
        <w:r w:rsidRPr="00C055D5">
          <w:rPr>
            <w:rStyle w:val="ae"/>
            <w:noProof/>
          </w:rPr>
          <w:t>Javascript</w:t>
        </w:r>
        <w:r>
          <w:rPr>
            <w:noProof/>
            <w:webHidden/>
          </w:rPr>
          <w:tab/>
        </w:r>
        <w:r>
          <w:rPr>
            <w:noProof/>
            <w:webHidden/>
          </w:rPr>
          <w:fldChar w:fldCharType="begin"/>
        </w:r>
        <w:r>
          <w:rPr>
            <w:noProof/>
            <w:webHidden/>
          </w:rPr>
          <w:instrText xml:space="preserve"> PAGEREF _Toc309596939 \h </w:instrText>
        </w:r>
        <w:r>
          <w:rPr>
            <w:noProof/>
            <w:webHidden/>
          </w:rPr>
        </w:r>
        <w:r>
          <w:rPr>
            <w:noProof/>
            <w:webHidden/>
          </w:rPr>
          <w:fldChar w:fldCharType="separate"/>
        </w:r>
        <w:r>
          <w:rPr>
            <w:noProof/>
            <w:webHidden/>
          </w:rPr>
          <w:t>17</w:t>
        </w:r>
        <w:r>
          <w:rPr>
            <w:noProof/>
            <w:webHidden/>
          </w:rPr>
          <w:fldChar w:fldCharType="end"/>
        </w:r>
      </w:hyperlink>
    </w:p>
    <w:p w14:paraId="19F1CF2C" w14:textId="77777777" w:rsidR="002C0EC5" w:rsidRDefault="002C0EC5">
      <w:pPr>
        <w:pStyle w:val="20"/>
        <w:rPr>
          <w:rFonts w:asciiTheme="minorHAnsi" w:eastAsiaTheme="minorEastAsia" w:hAnsiTheme="minorHAnsi" w:cstheme="minorBidi"/>
          <w:noProof/>
          <w:szCs w:val="22"/>
        </w:rPr>
      </w:pPr>
      <w:hyperlink w:anchor="_Toc309596940" w:history="1">
        <w:r w:rsidRPr="00C055D5">
          <w:rPr>
            <w:rStyle w:val="ae"/>
            <w:noProof/>
          </w:rPr>
          <w:t>3.3.</w:t>
        </w:r>
        <w:r>
          <w:rPr>
            <w:rFonts w:asciiTheme="minorHAnsi" w:eastAsiaTheme="minorEastAsia" w:hAnsiTheme="minorHAnsi" w:cstheme="minorBidi"/>
            <w:noProof/>
            <w:szCs w:val="22"/>
          </w:rPr>
          <w:tab/>
        </w:r>
        <w:r w:rsidRPr="00C055D5">
          <w:rPr>
            <w:rStyle w:val="ae"/>
            <w:noProof/>
          </w:rPr>
          <w:t>매쉬업</w:t>
        </w:r>
        <w:r w:rsidRPr="00C055D5">
          <w:rPr>
            <w:rStyle w:val="ae"/>
            <w:noProof/>
          </w:rPr>
          <w:t xml:space="preserve"> </w:t>
        </w:r>
        <w:r w:rsidRPr="00C055D5">
          <w:rPr>
            <w:rStyle w:val="ae"/>
            <w:noProof/>
          </w:rPr>
          <w:t>페이지</w:t>
        </w:r>
        <w:r w:rsidRPr="00C055D5">
          <w:rPr>
            <w:rStyle w:val="ae"/>
            <w:noProof/>
          </w:rPr>
          <w:t xml:space="preserve"> XML Schema </w:t>
        </w:r>
        <w:r w:rsidRPr="00C055D5">
          <w:rPr>
            <w:rStyle w:val="ae"/>
            <w:noProof/>
          </w:rPr>
          <w:t>정의</w:t>
        </w:r>
        <w:r>
          <w:rPr>
            <w:noProof/>
            <w:webHidden/>
          </w:rPr>
          <w:tab/>
        </w:r>
        <w:r>
          <w:rPr>
            <w:noProof/>
            <w:webHidden/>
          </w:rPr>
          <w:fldChar w:fldCharType="begin"/>
        </w:r>
        <w:r>
          <w:rPr>
            <w:noProof/>
            <w:webHidden/>
          </w:rPr>
          <w:instrText xml:space="preserve"> PAGEREF _Toc309596940 \h </w:instrText>
        </w:r>
        <w:r>
          <w:rPr>
            <w:noProof/>
            <w:webHidden/>
          </w:rPr>
        </w:r>
        <w:r>
          <w:rPr>
            <w:noProof/>
            <w:webHidden/>
          </w:rPr>
          <w:fldChar w:fldCharType="separate"/>
        </w:r>
        <w:r>
          <w:rPr>
            <w:noProof/>
            <w:webHidden/>
          </w:rPr>
          <w:t>21</w:t>
        </w:r>
        <w:r>
          <w:rPr>
            <w:noProof/>
            <w:webHidden/>
          </w:rPr>
          <w:fldChar w:fldCharType="end"/>
        </w:r>
      </w:hyperlink>
    </w:p>
    <w:p w14:paraId="6CA59C47" w14:textId="77777777" w:rsidR="002C0EC5" w:rsidRDefault="002C0EC5">
      <w:pPr>
        <w:pStyle w:val="11"/>
        <w:rPr>
          <w:rFonts w:asciiTheme="minorHAnsi" w:eastAsiaTheme="minorEastAsia" w:hAnsiTheme="minorHAnsi" w:cstheme="minorBidi"/>
          <w:b w:val="0"/>
          <w:szCs w:val="22"/>
        </w:rPr>
      </w:pPr>
      <w:hyperlink w:anchor="_Toc309596941" w:history="1">
        <w:r w:rsidRPr="00C055D5">
          <w:rPr>
            <w:rStyle w:val="ae"/>
          </w:rPr>
          <w:t>4.</w:t>
        </w:r>
        <w:r>
          <w:rPr>
            <w:rFonts w:asciiTheme="minorHAnsi" w:eastAsiaTheme="minorEastAsia" w:hAnsiTheme="minorHAnsi" w:cstheme="minorBidi"/>
            <w:b w:val="0"/>
            <w:szCs w:val="22"/>
          </w:rPr>
          <w:tab/>
        </w:r>
        <w:r w:rsidRPr="00C055D5">
          <w:rPr>
            <w:rStyle w:val="ae"/>
          </w:rPr>
          <w:t>설치</w:t>
        </w:r>
        <w:r w:rsidRPr="00C055D5">
          <w:rPr>
            <w:rStyle w:val="ae"/>
          </w:rPr>
          <w:t xml:space="preserve"> </w:t>
        </w:r>
        <w:r w:rsidRPr="00C055D5">
          <w:rPr>
            <w:rStyle w:val="ae"/>
          </w:rPr>
          <w:t>가이드</w:t>
        </w:r>
        <w:r>
          <w:rPr>
            <w:webHidden/>
          </w:rPr>
          <w:tab/>
        </w:r>
        <w:r>
          <w:rPr>
            <w:webHidden/>
          </w:rPr>
          <w:fldChar w:fldCharType="begin"/>
        </w:r>
        <w:r>
          <w:rPr>
            <w:webHidden/>
          </w:rPr>
          <w:instrText xml:space="preserve"> PAGEREF _Toc309596941 \h </w:instrText>
        </w:r>
        <w:r>
          <w:rPr>
            <w:webHidden/>
          </w:rPr>
        </w:r>
        <w:r>
          <w:rPr>
            <w:webHidden/>
          </w:rPr>
          <w:fldChar w:fldCharType="separate"/>
        </w:r>
        <w:r>
          <w:rPr>
            <w:webHidden/>
          </w:rPr>
          <w:t>25</w:t>
        </w:r>
        <w:r>
          <w:rPr>
            <w:webHidden/>
          </w:rPr>
          <w:fldChar w:fldCharType="end"/>
        </w:r>
      </w:hyperlink>
    </w:p>
    <w:p w14:paraId="28695312" w14:textId="77777777" w:rsidR="002C0EC5" w:rsidRDefault="002C0EC5">
      <w:pPr>
        <w:pStyle w:val="11"/>
        <w:rPr>
          <w:rFonts w:asciiTheme="minorHAnsi" w:eastAsiaTheme="minorEastAsia" w:hAnsiTheme="minorHAnsi" w:cstheme="minorBidi"/>
          <w:b w:val="0"/>
          <w:szCs w:val="22"/>
        </w:rPr>
      </w:pPr>
      <w:hyperlink w:anchor="_Toc309596942" w:history="1">
        <w:r w:rsidRPr="00C055D5">
          <w:rPr>
            <w:rStyle w:val="ae"/>
          </w:rPr>
          <w:t>5.</w:t>
        </w:r>
        <w:r>
          <w:rPr>
            <w:rFonts w:asciiTheme="minorHAnsi" w:eastAsiaTheme="minorEastAsia" w:hAnsiTheme="minorHAnsi" w:cstheme="minorBidi"/>
            <w:b w:val="0"/>
            <w:szCs w:val="22"/>
          </w:rPr>
          <w:tab/>
        </w:r>
        <w:r w:rsidRPr="00C055D5">
          <w:rPr>
            <w:rStyle w:val="ae"/>
          </w:rPr>
          <w:t>사용자</w:t>
        </w:r>
        <w:r w:rsidRPr="00C055D5">
          <w:rPr>
            <w:rStyle w:val="ae"/>
          </w:rPr>
          <w:t xml:space="preserve"> </w:t>
        </w:r>
        <w:r w:rsidRPr="00C055D5">
          <w:rPr>
            <w:rStyle w:val="ae"/>
          </w:rPr>
          <w:t>가이드</w:t>
        </w:r>
        <w:r>
          <w:rPr>
            <w:webHidden/>
          </w:rPr>
          <w:tab/>
        </w:r>
        <w:r>
          <w:rPr>
            <w:webHidden/>
          </w:rPr>
          <w:fldChar w:fldCharType="begin"/>
        </w:r>
        <w:r>
          <w:rPr>
            <w:webHidden/>
          </w:rPr>
          <w:instrText xml:space="preserve"> PAGEREF _Toc309596942 \h </w:instrText>
        </w:r>
        <w:r>
          <w:rPr>
            <w:webHidden/>
          </w:rPr>
        </w:r>
        <w:r>
          <w:rPr>
            <w:webHidden/>
          </w:rPr>
          <w:fldChar w:fldCharType="separate"/>
        </w:r>
        <w:r>
          <w:rPr>
            <w:webHidden/>
          </w:rPr>
          <w:t>27</w:t>
        </w:r>
        <w:r>
          <w:rPr>
            <w:webHidden/>
          </w:rPr>
          <w:fldChar w:fldCharType="end"/>
        </w:r>
      </w:hyperlink>
    </w:p>
    <w:p w14:paraId="6BA49601" w14:textId="77777777" w:rsidR="002C0EC5" w:rsidRDefault="002C0EC5">
      <w:pPr>
        <w:pStyle w:val="20"/>
        <w:rPr>
          <w:rFonts w:asciiTheme="minorHAnsi" w:eastAsiaTheme="minorEastAsia" w:hAnsiTheme="minorHAnsi" w:cstheme="minorBidi"/>
          <w:noProof/>
          <w:szCs w:val="22"/>
        </w:rPr>
      </w:pPr>
      <w:hyperlink w:anchor="_Toc309596943" w:history="1">
        <w:r w:rsidRPr="00C055D5">
          <w:rPr>
            <w:rStyle w:val="ae"/>
            <w:noProof/>
          </w:rPr>
          <w:t>5.1.</w:t>
        </w:r>
        <w:r>
          <w:rPr>
            <w:rFonts w:asciiTheme="minorHAnsi" w:eastAsiaTheme="minorEastAsia" w:hAnsiTheme="minorHAnsi" w:cstheme="minorBidi"/>
            <w:noProof/>
            <w:szCs w:val="22"/>
          </w:rPr>
          <w:tab/>
        </w:r>
        <w:r w:rsidRPr="00C055D5">
          <w:rPr>
            <w:rStyle w:val="ae"/>
            <w:noProof/>
          </w:rPr>
          <w:t>메뉴</w:t>
        </w:r>
        <w:r>
          <w:rPr>
            <w:noProof/>
            <w:webHidden/>
          </w:rPr>
          <w:tab/>
        </w:r>
        <w:r>
          <w:rPr>
            <w:noProof/>
            <w:webHidden/>
          </w:rPr>
          <w:fldChar w:fldCharType="begin"/>
        </w:r>
        <w:r>
          <w:rPr>
            <w:noProof/>
            <w:webHidden/>
          </w:rPr>
          <w:instrText xml:space="preserve"> PAGEREF _Toc309596943 \h </w:instrText>
        </w:r>
        <w:r>
          <w:rPr>
            <w:noProof/>
            <w:webHidden/>
          </w:rPr>
        </w:r>
        <w:r>
          <w:rPr>
            <w:noProof/>
            <w:webHidden/>
          </w:rPr>
          <w:fldChar w:fldCharType="separate"/>
        </w:r>
        <w:r>
          <w:rPr>
            <w:noProof/>
            <w:webHidden/>
          </w:rPr>
          <w:t>27</w:t>
        </w:r>
        <w:r>
          <w:rPr>
            <w:noProof/>
            <w:webHidden/>
          </w:rPr>
          <w:fldChar w:fldCharType="end"/>
        </w:r>
      </w:hyperlink>
    </w:p>
    <w:p w14:paraId="241B949C" w14:textId="77777777" w:rsidR="002C0EC5" w:rsidRDefault="002C0EC5">
      <w:pPr>
        <w:pStyle w:val="20"/>
        <w:rPr>
          <w:rFonts w:asciiTheme="minorHAnsi" w:eastAsiaTheme="minorEastAsia" w:hAnsiTheme="minorHAnsi" w:cstheme="minorBidi"/>
          <w:noProof/>
          <w:szCs w:val="22"/>
        </w:rPr>
      </w:pPr>
      <w:hyperlink w:anchor="_Toc309596944" w:history="1">
        <w:r w:rsidRPr="00C055D5">
          <w:rPr>
            <w:rStyle w:val="ae"/>
            <w:noProof/>
          </w:rPr>
          <w:t>5.2.</w:t>
        </w:r>
        <w:r>
          <w:rPr>
            <w:rFonts w:asciiTheme="minorHAnsi" w:eastAsiaTheme="minorEastAsia" w:hAnsiTheme="minorHAnsi" w:cstheme="minorBidi"/>
            <w:noProof/>
            <w:szCs w:val="22"/>
          </w:rPr>
          <w:tab/>
        </w:r>
        <w:r w:rsidRPr="00C055D5">
          <w:rPr>
            <w:rStyle w:val="ae"/>
            <w:noProof/>
          </w:rPr>
          <w:t>가젯</w:t>
        </w:r>
        <w:r w:rsidRPr="00C055D5">
          <w:rPr>
            <w:rStyle w:val="ae"/>
            <w:noProof/>
          </w:rPr>
          <w:t xml:space="preserve"> </w:t>
        </w:r>
        <w:r w:rsidRPr="00C055D5">
          <w:rPr>
            <w:rStyle w:val="ae"/>
            <w:noProof/>
          </w:rPr>
          <w:t>관리</w:t>
        </w:r>
        <w:r>
          <w:rPr>
            <w:noProof/>
            <w:webHidden/>
          </w:rPr>
          <w:tab/>
        </w:r>
        <w:r>
          <w:rPr>
            <w:noProof/>
            <w:webHidden/>
          </w:rPr>
          <w:fldChar w:fldCharType="begin"/>
        </w:r>
        <w:r>
          <w:rPr>
            <w:noProof/>
            <w:webHidden/>
          </w:rPr>
          <w:instrText xml:space="preserve"> PAGEREF _Toc309596944 \h </w:instrText>
        </w:r>
        <w:r>
          <w:rPr>
            <w:noProof/>
            <w:webHidden/>
          </w:rPr>
        </w:r>
        <w:r>
          <w:rPr>
            <w:noProof/>
            <w:webHidden/>
          </w:rPr>
          <w:fldChar w:fldCharType="separate"/>
        </w:r>
        <w:r>
          <w:rPr>
            <w:noProof/>
            <w:webHidden/>
          </w:rPr>
          <w:t>28</w:t>
        </w:r>
        <w:r>
          <w:rPr>
            <w:noProof/>
            <w:webHidden/>
          </w:rPr>
          <w:fldChar w:fldCharType="end"/>
        </w:r>
      </w:hyperlink>
    </w:p>
    <w:p w14:paraId="5120DC0B" w14:textId="77777777" w:rsidR="002C0EC5" w:rsidRDefault="002C0EC5">
      <w:pPr>
        <w:pStyle w:val="20"/>
        <w:rPr>
          <w:rFonts w:asciiTheme="minorHAnsi" w:eastAsiaTheme="minorEastAsia" w:hAnsiTheme="minorHAnsi" w:cstheme="minorBidi"/>
          <w:noProof/>
          <w:szCs w:val="22"/>
        </w:rPr>
      </w:pPr>
      <w:hyperlink w:anchor="_Toc309596945" w:history="1">
        <w:r w:rsidRPr="00C055D5">
          <w:rPr>
            <w:rStyle w:val="ae"/>
            <w:noProof/>
          </w:rPr>
          <w:t>5.3.</w:t>
        </w:r>
        <w:r>
          <w:rPr>
            <w:rFonts w:asciiTheme="minorHAnsi" w:eastAsiaTheme="minorEastAsia" w:hAnsiTheme="minorHAnsi" w:cstheme="minorBidi"/>
            <w:noProof/>
            <w:szCs w:val="22"/>
          </w:rPr>
          <w:tab/>
        </w:r>
        <w:r w:rsidRPr="00C055D5">
          <w:rPr>
            <w:rStyle w:val="ae"/>
            <w:noProof/>
          </w:rPr>
          <w:t>가젯</w:t>
        </w:r>
        <w:r w:rsidRPr="00C055D5">
          <w:rPr>
            <w:rStyle w:val="ae"/>
            <w:noProof/>
          </w:rPr>
          <w:t xml:space="preserve"> </w:t>
        </w:r>
        <w:r w:rsidRPr="00C055D5">
          <w:rPr>
            <w:rStyle w:val="ae"/>
            <w:noProof/>
          </w:rPr>
          <w:t>추가</w:t>
        </w:r>
        <w:r>
          <w:rPr>
            <w:noProof/>
            <w:webHidden/>
          </w:rPr>
          <w:tab/>
        </w:r>
        <w:r>
          <w:rPr>
            <w:noProof/>
            <w:webHidden/>
          </w:rPr>
          <w:fldChar w:fldCharType="begin"/>
        </w:r>
        <w:r>
          <w:rPr>
            <w:noProof/>
            <w:webHidden/>
          </w:rPr>
          <w:instrText xml:space="preserve"> PAGEREF _Toc309596945 \h </w:instrText>
        </w:r>
        <w:r>
          <w:rPr>
            <w:noProof/>
            <w:webHidden/>
          </w:rPr>
        </w:r>
        <w:r>
          <w:rPr>
            <w:noProof/>
            <w:webHidden/>
          </w:rPr>
          <w:fldChar w:fldCharType="separate"/>
        </w:r>
        <w:r>
          <w:rPr>
            <w:noProof/>
            <w:webHidden/>
          </w:rPr>
          <w:t>29</w:t>
        </w:r>
        <w:r>
          <w:rPr>
            <w:noProof/>
            <w:webHidden/>
          </w:rPr>
          <w:fldChar w:fldCharType="end"/>
        </w:r>
      </w:hyperlink>
    </w:p>
    <w:p w14:paraId="74A674C0" w14:textId="77777777" w:rsidR="002C0EC5" w:rsidRDefault="002C0EC5">
      <w:pPr>
        <w:pStyle w:val="30"/>
        <w:rPr>
          <w:rFonts w:asciiTheme="minorHAnsi" w:eastAsiaTheme="minorEastAsia" w:hAnsiTheme="minorHAnsi" w:cstheme="minorBidi"/>
          <w:noProof/>
          <w:kern w:val="2"/>
          <w:szCs w:val="22"/>
          <w:lang w:eastAsia="ko-KR"/>
        </w:rPr>
      </w:pPr>
      <w:hyperlink w:anchor="_Toc309596946"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가젯</w:t>
        </w:r>
        <w:r w:rsidRPr="00C055D5">
          <w:rPr>
            <w:rStyle w:val="ae"/>
            <w:noProof/>
          </w:rPr>
          <w:t xml:space="preserve"> </w:t>
        </w:r>
        <w:r w:rsidRPr="00C055D5">
          <w:rPr>
            <w:rStyle w:val="ae"/>
            <w:noProof/>
          </w:rPr>
          <w:t>리스트에서</w:t>
        </w:r>
        <w:r w:rsidRPr="00C055D5">
          <w:rPr>
            <w:rStyle w:val="ae"/>
            <w:noProof/>
          </w:rPr>
          <w:t xml:space="preserve"> </w:t>
        </w:r>
        <w:r w:rsidRPr="00C055D5">
          <w:rPr>
            <w:rStyle w:val="ae"/>
            <w:noProof/>
          </w:rPr>
          <w:t>추가</w:t>
        </w:r>
        <w:r>
          <w:rPr>
            <w:noProof/>
            <w:webHidden/>
          </w:rPr>
          <w:tab/>
        </w:r>
        <w:r>
          <w:rPr>
            <w:noProof/>
            <w:webHidden/>
          </w:rPr>
          <w:fldChar w:fldCharType="begin"/>
        </w:r>
        <w:r>
          <w:rPr>
            <w:noProof/>
            <w:webHidden/>
          </w:rPr>
          <w:instrText xml:space="preserve"> PAGEREF _Toc309596946 \h </w:instrText>
        </w:r>
        <w:r>
          <w:rPr>
            <w:noProof/>
            <w:webHidden/>
          </w:rPr>
        </w:r>
        <w:r>
          <w:rPr>
            <w:noProof/>
            <w:webHidden/>
          </w:rPr>
          <w:fldChar w:fldCharType="separate"/>
        </w:r>
        <w:r>
          <w:rPr>
            <w:noProof/>
            <w:webHidden/>
          </w:rPr>
          <w:t>30</w:t>
        </w:r>
        <w:r>
          <w:rPr>
            <w:noProof/>
            <w:webHidden/>
          </w:rPr>
          <w:fldChar w:fldCharType="end"/>
        </w:r>
      </w:hyperlink>
    </w:p>
    <w:p w14:paraId="30D9D307" w14:textId="77777777" w:rsidR="002C0EC5" w:rsidRDefault="002C0EC5">
      <w:pPr>
        <w:pStyle w:val="30"/>
        <w:rPr>
          <w:rFonts w:asciiTheme="minorHAnsi" w:eastAsiaTheme="minorEastAsia" w:hAnsiTheme="minorHAnsi" w:cstheme="minorBidi"/>
          <w:noProof/>
          <w:kern w:val="2"/>
          <w:szCs w:val="22"/>
          <w:lang w:eastAsia="ko-KR"/>
        </w:rPr>
      </w:pPr>
      <w:hyperlink w:anchor="_Toc309596947" w:history="1">
        <w:r w:rsidRPr="00C055D5">
          <w:rPr>
            <w:rStyle w:val="ae"/>
            <w:rFonts w:ascii="Symbol" w:eastAsia="맑은 고딕" w:hAnsi="Symbol"/>
            <w:noProof/>
          </w:rPr>
          <w:t></w:t>
        </w:r>
        <w:r>
          <w:rPr>
            <w:rFonts w:asciiTheme="minorHAnsi" w:eastAsiaTheme="minorEastAsia" w:hAnsiTheme="minorHAnsi" w:cstheme="minorBidi"/>
            <w:noProof/>
            <w:kern w:val="2"/>
            <w:szCs w:val="22"/>
            <w:lang w:eastAsia="ko-KR"/>
          </w:rPr>
          <w:tab/>
        </w:r>
        <w:r w:rsidRPr="00C055D5">
          <w:rPr>
            <w:rStyle w:val="ae"/>
            <w:noProof/>
          </w:rPr>
          <w:t>가젯</w:t>
        </w:r>
        <w:r w:rsidRPr="00C055D5">
          <w:rPr>
            <w:rStyle w:val="ae"/>
            <w:noProof/>
          </w:rPr>
          <w:t xml:space="preserve"> URL </w:t>
        </w:r>
        <w:r w:rsidRPr="00C055D5">
          <w:rPr>
            <w:rStyle w:val="ae"/>
            <w:noProof/>
          </w:rPr>
          <w:t>입력하여</w:t>
        </w:r>
        <w:r w:rsidRPr="00C055D5">
          <w:rPr>
            <w:rStyle w:val="ae"/>
            <w:noProof/>
          </w:rPr>
          <w:t xml:space="preserve"> </w:t>
        </w:r>
        <w:r w:rsidRPr="00C055D5">
          <w:rPr>
            <w:rStyle w:val="ae"/>
            <w:noProof/>
          </w:rPr>
          <w:t>추가</w:t>
        </w:r>
        <w:r>
          <w:rPr>
            <w:noProof/>
            <w:webHidden/>
          </w:rPr>
          <w:tab/>
        </w:r>
        <w:r>
          <w:rPr>
            <w:noProof/>
            <w:webHidden/>
          </w:rPr>
          <w:fldChar w:fldCharType="begin"/>
        </w:r>
        <w:r>
          <w:rPr>
            <w:noProof/>
            <w:webHidden/>
          </w:rPr>
          <w:instrText xml:space="preserve"> PAGEREF _Toc309596947 \h </w:instrText>
        </w:r>
        <w:r>
          <w:rPr>
            <w:noProof/>
            <w:webHidden/>
          </w:rPr>
        </w:r>
        <w:r>
          <w:rPr>
            <w:noProof/>
            <w:webHidden/>
          </w:rPr>
          <w:fldChar w:fldCharType="separate"/>
        </w:r>
        <w:r>
          <w:rPr>
            <w:noProof/>
            <w:webHidden/>
          </w:rPr>
          <w:t>31</w:t>
        </w:r>
        <w:r>
          <w:rPr>
            <w:noProof/>
            <w:webHidden/>
          </w:rPr>
          <w:fldChar w:fldCharType="end"/>
        </w:r>
      </w:hyperlink>
    </w:p>
    <w:p w14:paraId="2F816EF6" w14:textId="77777777" w:rsidR="002C0EC5" w:rsidRDefault="002C0EC5">
      <w:pPr>
        <w:pStyle w:val="20"/>
        <w:rPr>
          <w:rFonts w:asciiTheme="minorHAnsi" w:eastAsiaTheme="minorEastAsia" w:hAnsiTheme="minorHAnsi" w:cstheme="minorBidi"/>
          <w:noProof/>
          <w:szCs w:val="22"/>
        </w:rPr>
      </w:pPr>
      <w:hyperlink w:anchor="_Toc309596948" w:history="1">
        <w:r w:rsidRPr="00C055D5">
          <w:rPr>
            <w:rStyle w:val="ae"/>
            <w:noProof/>
          </w:rPr>
          <w:t>5.4.</w:t>
        </w:r>
        <w:r>
          <w:rPr>
            <w:rFonts w:asciiTheme="minorHAnsi" w:eastAsiaTheme="minorEastAsia" w:hAnsiTheme="minorHAnsi" w:cstheme="minorBidi"/>
            <w:noProof/>
            <w:szCs w:val="22"/>
          </w:rPr>
          <w:tab/>
        </w:r>
        <w:r w:rsidRPr="00C055D5">
          <w:rPr>
            <w:rStyle w:val="ae"/>
            <w:noProof/>
          </w:rPr>
          <w:t>레이아웃</w:t>
        </w:r>
        <w:r w:rsidRPr="00C055D5">
          <w:rPr>
            <w:rStyle w:val="ae"/>
            <w:noProof/>
          </w:rPr>
          <w:t xml:space="preserve"> </w:t>
        </w:r>
        <w:r w:rsidRPr="00C055D5">
          <w:rPr>
            <w:rStyle w:val="ae"/>
            <w:noProof/>
          </w:rPr>
          <w:t>변경</w:t>
        </w:r>
        <w:r>
          <w:rPr>
            <w:noProof/>
            <w:webHidden/>
          </w:rPr>
          <w:tab/>
        </w:r>
        <w:r>
          <w:rPr>
            <w:noProof/>
            <w:webHidden/>
          </w:rPr>
          <w:fldChar w:fldCharType="begin"/>
        </w:r>
        <w:r>
          <w:rPr>
            <w:noProof/>
            <w:webHidden/>
          </w:rPr>
          <w:instrText xml:space="preserve"> PAGEREF _Toc309596948 \h </w:instrText>
        </w:r>
        <w:r>
          <w:rPr>
            <w:noProof/>
            <w:webHidden/>
          </w:rPr>
        </w:r>
        <w:r>
          <w:rPr>
            <w:noProof/>
            <w:webHidden/>
          </w:rPr>
          <w:fldChar w:fldCharType="separate"/>
        </w:r>
        <w:r>
          <w:rPr>
            <w:noProof/>
            <w:webHidden/>
          </w:rPr>
          <w:t>32</w:t>
        </w:r>
        <w:r>
          <w:rPr>
            <w:noProof/>
            <w:webHidden/>
          </w:rPr>
          <w:fldChar w:fldCharType="end"/>
        </w:r>
      </w:hyperlink>
    </w:p>
    <w:p w14:paraId="138AAEC8" w14:textId="77777777" w:rsidR="002C0EC5" w:rsidRDefault="002C0EC5">
      <w:pPr>
        <w:pStyle w:val="20"/>
        <w:rPr>
          <w:rFonts w:asciiTheme="minorHAnsi" w:eastAsiaTheme="minorEastAsia" w:hAnsiTheme="minorHAnsi" w:cstheme="minorBidi"/>
          <w:noProof/>
          <w:szCs w:val="22"/>
        </w:rPr>
      </w:pPr>
      <w:hyperlink w:anchor="_Toc309596949" w:history="1">
        <w:r w:rsidRPr="00C055D5">
          <w:rPr>
            <w:rStyle w:val="ae"/>
            <w:noProof/>
          </w:rPr>
          <w:t>5.5.</w:t>
        </w:r>
        <w:r>
          <w:rPr>
            <w:rFonts w:asciiTheme="minorHAnsi" w:eastAsiaTheme="minorEastAsia" w:hAnsiTheme="minorHAnsi" w:cstheme="minorBidi"/>
            <w:noProof/>
            <w:szCs w:val="22"/>
          </w:rPr>
          <w:tab/>
        </w:r>
        <w:r w:rsidRPr="00C055D5">
          <w:rPr>
            <w:rStyle w:val="ae"/>
            <w:noProof/>
          </w:rPr>
          <w:t>가젯</w:t>
        </w:r>
        <w:r w:rsidRPr="00C055D5">
          <w:rPr>
            <w:rStyle w:val="ae"/>
            <w:noProof/>
          </w:rPr>
          <w:t xml:space="preserve"> </w:t>
        </w:r>
        <w:r w:rsidRPr="00C055D5">
          <w:rPr>
            <w:rStyle w:val="ae"/>
            <w:noProof/>
          </w:rPr>
          <w:t>업로드</w:t>
        </w:r>
        <w:r>
          <w:rPr>
            <w:noProof/>
            <w:webHidden/>
          </w:rPr>
          <w:tab/>
        </w:r>
        <w:r>
          <w:rPr>
            <w:noProof/>
            <w:webHidden/>
          </w:rPr>
          <w:fldChar w:fldCharType="begin"/>
        </w:r>
        <w:r>
          <w:rPr>
            <w:noProof/>
            <w:webHidden/>
          </w:rPr>
          <w:instrText xml:space="preserve"> PAGEREF _Toc309596949 \h </w:instrText>
        </w:r>
        <w:r>
          <w:rPr>
            <w:noProof/>
            <w:webHidden/>
          </w:rPr>
        </w:r>
        <w:r>
          <w:rPr>
            <w:noProof/>
            <w:webHidden/>
          </w:rPr>
          <w:fldChar w:fldCharType="separate"/>
        </w:r>
        <w:r>
          <w:rPr>
            <w:noProof/>
            <w:webHidden/>
          </w:rPr>
          <w:t>33</w:t>
        </w:r>
        <w:r>
          <w:rPr>
            <w:noProof/>
            <w:webHidden/>
          </w:rPr>
          <w:fldChar w:fldCharType="end"/>
        </w:r>
      </w:hyperlink>
    </w:p>
    <w:p w14:paraId="4A5FF936" w14:textId="77777777" w:rsidR="002C0EC5" w:rsidRDefault="002C0EC5">
      <w:pPr>
        <w:pStyle w:val="20"/>
        <w:rPr>
          <w:rFonts w:asciiTheme="minorHAnsi" w:eastAsiaTheme="minorEastAsia" w:hAnsiTheme="minorHAnsi" w:cstheme="minorBidi"/>
          <w:noProof/>
          <w:szCs w:val="22"/>
        </w:rPr>
      </w:pPr>
      <w:hyperlink w:anchor="_Toc309596950" w:history="1">
        <w:r w:rsidRPr="00C055D5">
          <w:rPr>
            <w:rStyle w:val="ae"/>
            <w:noProof/>
          </w:rPr>
          <w:t>5.6.</w:t>
        </w:r>
        <w:r>
          <w:rPr>
            <w:rFonts w:asciiTheme="minorHAnsi" w:eastAsiaTheme="minorEastAsia" w:hAnsiTheme="minorHAnsi" w:cstheme="minorBidi"/>
            <w:noProof/>
            <w:szCs w:val="22"/>
          </w:rPr>
          <w:tab/>
        </w:r>
        <w:r w:rsidRPr="00C055D5">
          <w:rPr>
            <w:rStyle w:val="ae"/>
            <w:noProof/>
          </w:rPr>
          <w:t>파이프라이닝</w:t>
        </w:r>
        <w:r>
          <w:rPr>
            <w:noProof/>
            <w:webHidden/>
          </w:rPr>
          <w:tab/>
        </w:r>
        <w:r>
          <w:rPr>
            <w:noProof/>
            <w:webHidden/>
          </w:rPr>
          <w:fldChar w:fldCharType="begin"/>
        </w:r>
        <w:r>
          <w:rPr>
            <w:noProof/>
            <w:webHidden/>
          </w:rPr>
          <w:instrText xml:space="preserve"> PAGEREF _Toc309596950 \h </w:instrText>
        </w:r>
        <w:r>
          <w:rPr>
            <w:noProof/>
            <w:webHidden/>
          </w:rPr>
        </w:r>
        <w:r>
          <w:rPr>
            <w:noProof/>
            <w:webHidden/>
          </w:rPr>
          <w:fldChar w:fldCharType="separate"/>
        </w:r>
        <w:r>
          <w:rPr>
            <w:noProof/>
            <w:webHidden/>
          </w:rPr>
          <w:t>34</w:t>
        </w:r>
        <w:r>
          <w:rPr>
            <w:noProof/>
            <w:webHidden/>
          </w:rPr>
          <w:fldChar w:fldCharType="end"/>
        </w:r>
      </w:hyperlink>
    </w:p>
    <w:p w14:paraId="5EE85C31" w14:textId="77777777" w:rsidR="002C0EC5" w:rsidRDefault="002C0EC5">
      <w:pPr>
        <w:pStyle w:val="20"/>
        <w:rPr>
          <w:rFonts w:asciiTheme="minorHAnsi" w:eastAsiaTheme="minorEastAsia" w:hAnsiTheme="minorHAnsi" w:cstheme="minorBidi"/>
          <w:noProof/>
          <w:szCs w:val="22"/>
        </w:rPr>
      </w:pPr>
      <w:hyperlink w:anchor="_Toc309596951" w:history="1">
        <w:r w:rsidRPr="00C055D5">
          <w:rPr>
            <w:rStyle w:val="ae"/>
            <w:noProof/>
          </w:rPr>
          <w:t>5.7.</w:t>
        </w:r>
        <w:r>
          <w:rPr>
            <w:rFonts w:asciiTheme="minorHAnsi" w:eastAsiaTheme="minorEastAsia" w:hAnsiTheme="minorHAnsi" w:cstheme="minorBidi"/>
            <w:noProof/>
            <w:szCs w:val="22"/>
          </w:rPr>
          <w:tab/>
        </w:r>
        <w:r w:rsidRPr="00C055D5">
          <w:rPr>
            <w:rStyle w:val="ae"/>
            <w:noProof/>
          </w:rPr>
          <w:t>트랜스포머</w:t>
        </w:r>
        <w:r w:rsidRPr="00C055D5">
          <w:rPr>
            <w:rStyle w:val="ae"/>
            <w:noProof/>
          </w:rPr>
          <w:t xml:space="preserve"> </w:t>
        </w:r>
        <w:r w:rsidRPr="00C055D5">
          <w:rPr>
            <w:rStyle w:val="ae"/>
            <w:noProof/>
          </w:rPr>
          <w:t>설정</w:t>
        </w:r>
        <w:r>
          <w:rPr>
            <w:noProof/>
            <w:webHidden/>
          </w:rPr>
          <w:tab/>
        </w:r>
        <w:r>
          <w:rPr>
            <w:noProof/>
            <w:webHidden/>
          </w:rPr>
          <w:fldChar w:fldCharType="begin"/>
        </w:r>
        <w:r>
          <w:rPr>
            <w:noProof/>
            <w:webHidden/>
          </w:rPr>
          <w:instrText xml:space="preserve"> PAGEREF _Toc309596951 \h </w:instrText>
        </w:r>
        <w:r>
          <w:rPr>
            <w:noProof/>
            <w:webHidden/>
          </w:rPr>
        </w:r>
        <w:r>
          <w:rPr>
            <w:noProof/>
            <w:webHidden/>
          </w:rPr>
          <w:fldChar w:fldCharType="separate"/>
        </w:r>
        <w:r>
          <w:rPr>
            <w:noProof/>
            <w:webHidden/>
          </w:rPr>
          <w:t>35</w:t>
        </w:r>
        <w:r>
          <w:rPr>
            <w:noProof/>
            <w:webHidden/>
          </w:rPr>
          <w:fldChar w:fldCharType="end"/>
        </w:r>
      </w:hyperlink>
    </w:p>
    <w:p w14:paraId="132599E5" w14:textId="77777777" w:rsidR="002C0EC5" w:rsidRDefault="002C0EC5">
      <w:pPr>
        <w:pStyle w:val="11"/>
        <w:rPr>
          <w:rFonts w:asciiTheme="minorHAnsi" w:eastAsiaTheme="minorEastAsia" w:hAnsiTheme="minorHAnsi" w:cstheme="minorBidi"/>
          <w:b w:val="0"/>
          <w:szCs w:val="22"/>
        </w:rPr>
      </w:pPr>
      <w:hyperlink w:anchor="_Toc309596952" w:history="1">
        <w:r w:rsidRPr="00C055D5">
          <w:rPr>
            <w:rStyle w:val="ae"/>
          </w:rPr>
          <w:t>6.</w:t>
        </w:r>
        <w:r>
          <w:rPr>
            <w:rFonts w:asciiTheme="minorHAnsi" w:eastAsiaTheme="minorEastAsia" w:hAnsiTheme="minorHAnsi" w:cstheme="minorBidi"/>
            <w:b w:val="0"/>
            <w:szCs w:val="22"/>
          </w:rPr>
          <w:tab/>
        </w:r>
        <w:r w:rsidRPr="00C055D5">
          <w:rPr>
            <w:rStyle w:val="ae"/>
          </w:rPr>
          <w:t>개발자</w:t>
        </w:r>
        <w:r w:rsidRPr="00C055D5">
          <w:rPr>
            <w:rStyle w:val="ae"/>
          </w:rPr>
          <w:t xml:space="preserve"> </w:t>
        </w:r>
        <w:r w:rsidRPr="00C055D5">
          <w:rPr>
            <w:rStyle w:val="ae"/>
          </w:rPr>
          <w:t>가이드</w:t>
        </w:r>
        <w:r>
          <w:rPr>
            <w:webHidden/>
          </w:rPr>
          <w:tab/>
        </w:r>
        <w:r>
          <w:rPr>
            <w:webHidden/>
          </w:rPr>
          <w:fldChar w:fldCharType="begin"/>
        </w:r>
        <w:r>
          <w:rPr>
            <w:webHidden/>
          </w:rPr>
          <w:instrText xml:space="preserve"> PAGEREF _Toc309596952 \h </w:instrText>
        </w:r>
        <w:r>
          <w:rPr>
            <w:webHidden/>
          </w:rPr>
        </w:r>
        <w:r>
          <w:rPr>
            <w:webHidden/>
          </w:rPr>
          <w:fldChar w:fldCharType="separate"/>
        </w:r>
        <w:r>
          <w:rPr>
            <w:webHidden/>
          </w:rPr>
          <w:t>36</w:t>
        </w:r>
        <w:r>
          <w:rPr>
            <w:webHidden/>
          </w:rPr>
          <w:fldChar w:fldCharType="end"/>
        </w:r>
      </w:hyperlink>
    </w:p>
    <w:p w14:paraId="248DB4B8" w14:textId="77777777" w:rsidR="002C0EC5" w:rsidRDefault="002C0EC5">
      <w:pPr>
        <w:pStyle w:val="20"/>
        <w:rPr>
          <w:rFonts w:asciiTheme="minorHAnsi" w:eastAsiaTheme="minorEastAsia" w:hAnsiTheme="minorHAnsi" w:cstheme="minorBidi"/>
          <w:noProof/>
          <w:szCs w:val="22"/>
        </w:rPr>
      </w:pPr>
      <w:hyperlink w:anchor="_Toc309596953" w:history="1">
        <w:r w:rsidRPr="00C055D5">
          <w:rPr>
            <w:rStyle w:val="ae"/>
            <w:noProof/>
          </w:rPr>
          <w:t>6.1.</w:t>
        </w:r>
        <w:r>
          <w:rPr>
            <w:rFonts w:asciiTheme="minorHAnsi" w:eastAsiaTheme="minorEastAsia" w:hAnsiTheme="minorHAnsi" w:cstheme="minorBidi"/>
            <w:noProof/>
            <w:szCs w:val="22"/>
          </w:rPr>
          <w:tab/>
        </w:r>
        <w:r w:rsidRPr="00C055D5">
          <w:rPr>
            <w:rStyle w:val="ae"/>
            <w:noProof/>
          </w:rPr>
          <w:t>가젯</w:t>
        </w:r>
        <w:r w:rsidRPr="00C055D5">
          <w:rPr>
            <w:rStyle w:val="ae"/>
            <w:noProof/>
          </w:rPr>
          <w:t xml:space="preserve"> </w:t>
        </w:r>
        <w:r w:rsidRPr="00C055D5">
          <w:rPr>
            <w:rStyle w:val="ae"/>
            <w:noProof/>
          </w:rPr>
          <w:t>개발</w:t>
        </w:r>
        <w:r>
          <w:rPr>
            <w:noProof/>
            <w:webHidden/>
          </w:rPr>
          <w:tab/>
        </w:r>
        <w:r>
          <w:rPr>
            <w:noProof/>
            <w:webHidden/>
          </w:rPr>
          <w:fldChar w:fldCharType="begin"/>
        </w:r>
        <w:r>
          <w:rPr>
            <w:noProof/>
            <w:webHidden/>
          </w:rPr>
          <w:instrText xml:space="preserve"> PAGEREF _Toc309596953 \h </w:instrText>
        </w:r>
        <w:r>
          <w:rPr>
            <w:noProof/>
            <w:webHidden/>
          </w:rPr>
        </w:r>
        <w:r>
          <w:rPr>
            <w:noProof/>
            <w:webHidden/>
          </w:rPr>
          <w:fldChar w:fldCharType="separate"/>
        </w:r>
        <w:r>
          <w:rPr>
            <w:noProof/>
            <w:webHidden/>
          </w:rPr>
          <w:t>36</w:t>
        </w:r>
        <w:r>
          <w:rPr>
            <w:noProof/>
            <w:webHidden/>
          </w:rPr>
          <w:fldChar w:fldCharType="end"/>
        </w:r>
      </w:hyperlink>
    </w:p>
    <w:p w14:paraId="6B5AB81B" w14:textId="77777777" w:rsidR="002C0EC5" w:rsidRDefault="002C0EC5">
      <w:pPr>
        <w:pStyle w:val="20"/>
        <w:rPr>
          <w:rFonts w:asciiTheme="minorHAnsi" w:eastAsiaTheme="minorEastAsia" w:hAnsiTheme="minorHAnsi" w:cstheme="minorBidi"/>
          <w:noProof/>
          <w:szCs w:val="22"/>
        </w:rPr>
      </w:pPr>
      <w:hyperlink w:anchor="_Toc309596954" w:history="1">
        <w:r w:rsidRPr="00C055D5">
          <w:rPr>
            <w:rStyle w:val="ae"/>
            <w:noProof/>
          </w:rPr>
          <w:t>6.1.1.</w:t>
        </w:r>
        <w:r>
          <w:rPr>
            <w:rFonts w:asciiTheme="minorHAnsi" w:eastAsiaTheme="minorEastAsia" w:hAnsiTheme="minorHAnsi" w:cstheme="minorBidi"/>
            <w:noProof/>
            <w:szCs w:val="22"/>
          </w:rPr>
          <w:tab/>
        </w:r>
        <w:r w:rsidRPr="00C055D5">
          <w:rPr>
            <w:rStyle w:val="ae"/>
            <w:noProof/>
          </w:rPr>
          <w:t xml:space="preserve">Hello World </w:t>
        </w:r>
        <w:r w:rsidRPr="00C055D5">
          <w:rPr>
            <w:rStyle w:val="ae"/>
            <w:noProof/>
          </w:rPr>
          <w:t>예시</w:t>
        </w:r>
        <w:r>
          <w:rPr>
            <w:noProof/>
            <w:webHidden/>
          </w:rPr>
          <w:tab/>
        </w:r>
        <w:r>
          <w:rPr>
            <w:noProof/>
            <w:webHidden/>
          </w:rPr>
          <w:fldChar w:fldCharType="begin"/>
        </w:r>
        <w:r>
          <w:rPr>
            <w:noProof/>
            <w:webHidden/>
          </w:rPr>
          <w:instrText xml:space="preserve"> PAGEREF _Toc309596954 \h </w:instrText>
        </w:r>
        <w:r>
          <w:rPr>
            <w:noProof/>
            <w:webHidden/>
          </w:rPr>
        </w:r>
        <w:r>
          <w:rPr>
            <w:noProof/>
            <w:webHidden/>
          </w:rPr>
          <w:fldChar w:fldCharType="separate"/>
        </w:r>
        <w:r>
          <w:rPr>
            <w:noProof/>
            <w:webHidden/>
          </w:rPr>
          <w:t>36</w:t>
        </w:r>
        <w:r>
          <w:rPr>
            <w:noProof/>
            <w:webHidden/>
          </w:rPr>
          <w:fldChar w:fldCharType="end"/>
        </w:r>
      </w:hyperlink>
    </w:p>
    <w:p w14:paraId="1255C5AB" w14:textId="77777777" w:rsidR="002C0EC5" w:rsidRDefault="002C0EC5">
      <w:pPr>
        <w:pStyle w:val="20"/>
        <w:rPr>
          <w:rFonts w:asciiTheme="minorHAnsi" w:eastAsiaTheme="minorEastAsia" w:hAnsiTheme="minorHAnsi" w:cstheme="minorBidi"/>
          <w:noProof/>
          <w:szCs w:val="22"/>
        </w:rPr>
      </w:pPr>
      <w:hyperlink w:anchor="_Toc309596955" w:history="1">
        <w:r w:rsidRPr="00C055D5">
          <w:rPr>
            <w:rStyle w:val="ae"/>
            <w:noProof/>
          </w:rPr>
          <w:t>6.1.2.</w:t>
        </w:r>
        <w:r>
          <w:rPr>
            <w:rFonts w:asciiTheme="minorHAnsi" w:eastAsiaTheme="minorEastAsia" w:hAnsiTheme="minorHAnsi" w:cstheme="minorBidi"/>
            <w:noProof/>
            <w:szCs w:val="22"/>
          </w:rPr>
          <w:tab/>
        </w:r>
        <w:r w:rsidRPr="00C055D5">
          <w:rPr>
            <w:rStyle w:val="ae"/>
            <w:noProof/>
          </w:rPr>
          <w:t>가젯의</w:t>
        </w:r>
        <w:r w:rsidRPr="00C055D5">
          <w:rPr>
            <w:rStyle w:val="ae"/>
            <w:noProof/>
          </w:rPr>
          <w:t xml:space="preserve"> </w:t>
        </w:r>
        <w:r w:rsidRPr="00C055D5">
          <w:rPr>
            <w:rStyle w:val="ae"/>
            <w:noProof/>
          </w:rPr>
          <w:t>구성요소</w:t>
        </w:r>
        <w:r>
          <w:rPr>
            <w:noProof/>
            <w:webHidden/>
          </w:rPr>
          <w:tab/>
        </w:r>
        <w:r>
          <w:rPr>
            <w:noProof/>
            <w:webHidden/>
          </w:rPr>
          <w:fldChar w:fldCharType="begin"/>
        </w:r>
        <w:r>
          <w:rPr>
            <w:noProof/>
            <w:webHidden/>
          </w:rPr>
          <w:instrText xml:space="preserve"> PAGEREF _Toc309596955 \h </w:instrText>
        </w:r>
        <w:r>
          <w:rPr>
            <w:noProof/>
            <w:webHidden/>
          </w:rPr>
        </w:r>
        <w:r>
          <w:rPr>
            <w:noProof/>
            <w:webHidden/>
          </w:rPr>
          <w:fldChar w:fldCharType="separate"/>
        </w:r>
        <w:r>
          <w:rPr>
            <w:noProof/>
            <w:webHidden/>
          </w:rPr>
          <w:t>36</w:t>
        </w:r>
        <w:r>
          <w:rPr>
            <w:noProof/>
            <w:webHidden/>
          </w:rPr>
          <w:fldChar w:fldCharType="end"/>
        </w:r>
      </w:hyperlink>
    </w:p>
    <w:p w14:paraId="7F8CED49" w14:textId="77777777" w:rsidR="002C0EC5" w:rsidRDefault="002C0EC5">
      <w:pPr>
        <w:pStyle w:val="20"/>
        <w:rPr>
          <w:rFonts w:asciiTheme="minorHAnsi" w:eastAsiaTheme="minorEastAsia" w:hAnsiTheme="minorHAnsi" w:cstheme="minorBidi"/>
          <w:noProof/>
          <w:szCs w:val="22"/>
        </w:rPr>
      </w:pPr>
      <w:hyperlink w:anchor="_Toc309596956" w:history="1">
        <w:r w:rsidRPr="00C055D5">
          <w:rPr>
            <w:rStyle w:val="ae"/>
            <w:noProof/>
          </w:rPr>
          <w:t>6.1.3.</w:t>
        </w:r>
        <w:r>
          <w:rPr>
            <w:rFonts w:asciiTheme="minorHAnsi" w:eastAsiaTheme="minorEastAsia" w:hAnsiTheme="minorHAnsi" w:cstheme="minorBidi"/>
            <w:noProof/>
            <w:szCs w:val="22"/>
          </w:rPr>
          <w:tab/>
        </w:r>
        <w:r w:rsidRPr="00C055D5">
          <w:rPr>
            <w:rStyle w:val="ae"/>
            <w:noProof/>
          </w:rPr>
          <w:t>가젯</w:t>
        </w:r>
        <w:r w:rsidRPr="00C055D5">
          <w:rPr>
            <w:rStyle w:val="ae"/>
            <w:noProof/>
          </w:rPr>
          <w:t xml:space="preserve"> XML </w:t>
        </w:r>
        <w:r w:rsidRPr="00C055D5">
          <w:rPr>
            <w:rStyle w:val="ae"/>
            <w:noProof/>
          </w:rPr>
          <w:t>참조</w:t>
        </w:r>
        <w:r>
          <w:rPr>
            <w:noProof/>
            <w:webHidden/>
          </w:rPr>
          <w:tab/>
        </w:r>
        <w:r>
          <w:rPr>
            <w:noProof/>
            <w:webHidden/>
          </w:rPr>
          <w:fldChar w:fldCharType="begin"/>
        </w:r>
        <w:r>
          <w:rPr>
            <w:noProof/>
            <w:webHidden/>
          </w:rPr>
          <w:instrText xml:space="preserve"> PAGEREF _Toc309596956 \h </w:instrText>
        </w:r>
        <w:r>
          <w:rPr>
            <w:noProof/>
            <w:webHidden/>
          </w:rPr>
        </w:r>
        <w:r>
          <w:rPr>
            <w:noProof/>
            <w:webHidden/>
          </w:rPr>
          <w:fldChar w:fldCharType="separate"/>
        </w:r>
        <w:r>
          <w:rPr>
            <w:noProof/>
            <w:webHidden/>
          </w:rPr>
          <w:t>37</w:t>
        </w:r>
        <w:r>
          <w:rPr>
            <w:noProof/>
            <w:webHidden/>
          </w:rPr>
          <w:fldChar w:fldCharType="end"/>
        </w:r>
      </w:hyperlink>
    </w:p>
    <w:p w14:paraId="5C780440" w14:textId="77777777" w:rsidR="002C0EC5" w:rsidRDefault="002C0EC5">
      <w:pPr>
        <w:pStyle w:val="20"/>
        <w:rPr>
          <w:rFonts w:asciiTheme="minorHAnsi" w:eastAsiaTheme="minorEastAsia" w:hAnsiTheme="minorHAnsi" w:cstheme="minorBidi"/>
          <w:noProof/>
          <w:szCs w:val="22"/>
        </w:rPr>
      </w:pPr>
      <w:hyperlink w:anchor="_Toc309596957" w:history="1">
        <w:r w:rsidRPr="00C055D5">
          <w:rPr>
            <w:rStyle w:val="ae"/>
            <w:noProof/>
          </w:rPr>
          <w:t>6.2.</w:t>
        </w:r>
        <w:r>
          <w:rPr>
            <w:rFonts w:asciiTheme="minorHAnsi" w:eastAsiaTheme="minorEastAsia" w:hAnsiTheme="minorHAnsi" w:cstheme="minorBidi"/>
            <w:noProof/>
            <w:szCs w:val="22"/>
          </w:rPr>
          <w:tab/>
        </w:r>
        <w:r w:rsidRPr="00C055D5">
          <w:rPr>
            <w:rStyle w:val="ae"/>
            <w:noProof/>
          </w:rPr>
          <w:t xml:space="preserve">Pubsub-2 </w:t>
        </w:r>
        <w:r w:rsidRPr="00C055D5">
          <w:rPr>
            <w:rStyle w:val="ae"/>
            <w:noProof/>
          </w:rPr>
          <w:t>가젯</w:t>
        </w:r>
        <w:r w:rsidRPr="00C055D5">
          <w:rPr>
            <w:rStyle w:val="ae"/>
            <w:noProof/>
          </w:rPr>
          <w:t xml:space="preserve"> </w:t>
        </w:r>
        <w:r w:rsidRPr="00C055D5">
          <w:rPr>
            <w:rStyle w:val="ae"/>
            <w:noProof/>
          </w:rPr>
          <w:t>개발</w:t>
        </w:r>
        <w:r>
          <w:rPr>
            <w:noProof/>
            <w:webHidden/>
          </w:rPr>
          <w:tab/>
        </w:r>
        <w:r>
          <w:rPr>
            <w:noProof/>
            <w:webHidden/>
          </w:rPr>
          <w:fldChar w:fldCharType="begin"/>
        </w:r>
        <w:r>
          <w:rPr>
            <w:noProof/>
            <w:webHidden/>
          </w:rPr>
          <w:instrText xml:space="preserve"> PAGEREF _Toc309596957 \h </w:instrText>
        </w:r>
        <w:r>
          <w:rPr>
            <w:noProof/>
            <w:webHidden/>
          </w:rPr>
        </w:r>
        <w:r>
          <w:rPr>
            <w:noProof/>
            <w:webHidden/>
          </w:rPr>
          <w:fldChar w:fldCharType="separate"/>
        </w:r>
        <w:r>
          <w:rPr>
            <w:noProof/>
            <w:webHidden/>
          </w:rPr>
          <w:t>49</w:t>
        </w:r>
        <w:r>
          <w:rPr>
            <w:noProof/>
            <w:webHidden/>
          </w:rPr>
          <w:fldChar w:fldCharType="end"/>
        </w:r>
      </w:hyperlink>
    </w:p>
    <w:p w14:paraId="0347F979" w14:textId="77777777" w:rsidR="002C0EC5" w:rsidRDefault="002C0EC5">
      <w:pPr>
        <w:pStyle w:val="20"/>
        <w:rPr>
          <w:rFonts w:asciiTheme="minorHAnsi" w:eastAsiaTheme="minorEastAsia" w:hAnsiTheme="minorHAnsi" w:cstheme="minorBidi"/>
          <w:noProof/>
          <w:szCs w:val="22"/>
        </w:rPr>
      </w:pPr>
      <w:hyperlink w:anchor="_Toc309596958" w:history="1">
        <w:r w:rsidRPr="00C055D5">
          <w:rPr>
            <w:rStyle w:val="ae"/>
            <w:noProof/>
          </w:rPr>
          <w:t>6.3.</w:t>
        </w:r>
        <w:r>
          <w:rPr>
            <w:rFonts w:asciiTheme="minorHAnsi" w:eastAsiaTheme="minorEastAsia" w:hAnsiTheme="minorHAnsi" w:cstheme="minorBidi"/>
            <w:noProof/>
            <w:szCs w:val="22"/>
          </w:rPr>
          <w:tab/>
        </w:r>
        <w:r w:rsidRPr="00C055D5">
          <w:rPr>
            <w:rStyle w:val="ae"/>
            <w:noProof/>
          </w:rPr>
          <w:t>트랜스포머</w:t>
        </w:r>
        <w:r w:rsidRPr="00C055D5">
          <w:rPr>
            <w:rStyle w:val="ae"/>
            <w:noProof/>
          </w:rPr>
          <w:t xml:space="preserve"> </w:t>
        </w:r>
        <w:r w:rsidRPr="00C055D5">
          <w:rPr>
            <w:rStyle w:val="ae"/>
            <w:noProof/>
          </w:rPr>
          <w:t>개발</w:t>
        </w:r>
        <w:r>
          <w:rPr>
            <w:noProof/>
            <w:webHidden/>
          </w:rPr>
          <w:tab/>
        </w:r>
        <w:r>
          <w:rPr>
            <w:noProof/>
            <w:webHidden/>
          </w:rPr>
          <w:fldChar w:fldCharType="begin"/>
        </w:r>
        <w:r>
          <w:rPr>
            <w:noProof/>
            <w:webHidden/>
          </w:rPr>
          <w:instrText xml:space="preserve"> PAGEREF _Toc309596958 \h </w:instrText>
        </w:r>
        <w:r>
          <w:rPr>
            <w:noProof/>
            <w:webHidden/>
          </w:rPr>
        </w:r>
        <w:r>
          <w:rPr>
            <w:noProof/>
            <w:webHidden/>
          </w:rPr>
          <w:fldChar w:fldCharType="separate"/>
        </w:r>
        <w:r>
          <w:rPr>
            <w:noProof/>
            <w:webHidden/>
          </w:rPr>
          <w:t>55</w:t>
        </w:r>
        <w:r>
          <w:rPr>
            <w:noProof/>
            <w:webHidden/>
          </w:rPr>
          <w:fldChar w:fldCharType="end"/>
        </w:r>
      </w:hyperlink>
    </w:p>
    <w:p w14:paraId="7B3A51D9" w14:textId="77777777" w:rsidR="002C0EC5" w:rsidRDefault="002C0EC5">
      <w:pPr>
        <w:pStyle w:val="20"/>
        <w:rPr>
          <w:rFonts w:asciiTheme="minorHAnsi" w:eastAsiaTheme="minorEastAsia" w:hAnsiTheme="minorHAnsi" w:cstheme="minorBidi"/>
          <w:noProof/>
          <w:szCs w:val="22"/>
        </w:rPr>
      </w:pPr>
      <w:hyperlink w:anchor="_Toc309596959" w:history="1">
        <w:r w:rsidRPr="00C055D5">
          <w:rPr>
            <w:rStyle w:val="ae"/>
            <w:noProof/>
            <w:u w:color="001FBD"/>
          </w:rPr>
          <w:t>6.4.</w:t>
        </w:r>
        <w:r>
          <w:rPr>
            <w:rFonts w:asciiTheme="minorHAnsi" w:eastAsiaTheme="minorEastAsia" w:hAnsiTheme="minorHAnsi" w:cstheme="minorBidi"/>
            <w:noProof/>
            <w:szCs w:val="22"/>
          </w:rPr>
          <w:tab/>
        </w:r>
        <w:r w:rsidRPr="00C055D5">
          <w:rPr>
            <w:rStyle w:val="ae"/>
            <w:noProof/>
            <w:u w:color="001FBD"/>
          </w:rPr>
          <w:t>페이지의</w:t>
        </w:r>
        <w:r w:rsidRPr="00C055D5">
          <w:rPr>
            <w:rStyle w:val="ae"/>
            <w:noProof/>
            <w:u w:color="001FBD"/>
          </w:rPr>
          <w:t xml:space="preserve"> </w:t>
        </w:r>
        <w:r w:rsidRPr="00C055D5">
          <w:rPr>
            <w:rStyle w:val="ae"/>
            <w:noProof/>
            <w:u w:color="001FBD"/>
          </w:rPr>
          <w:t>로드</w:t>
        </w:r>
        <w:r w:rsidRPr="00C055D5">
          <w:rPr>
            <w:rStyle w:val="ae"/>
            <w:noProof/>
            <w:u w:color="001FBD"/>
          </w:rPr>
          <w:t xml:space="preserve"> </w:t>
        </w:r>
        <w:r w:rsidRPr="00C055D5">
          <w:rPr>
            <w:rStyle w:val="ae"/>
            <w:noProof/>
            <w:u w:color="001FBD"/>
          </w:rPr>
          <w:t>및</w:t>
        </w:r>
        <w:r w:rsidRPr="00C055D5">
          <w:rPr>
            <w:rStyle w:val="ae"/>
            <w:noProof/>
            <w:u w:color="001FBD"/>
          </w:rPr>
          <w:t xml:space="preserve"> </w:t>
        </w:r>
        <w:r w:rsidRPr="00C055D5">
          <w:rPr>
            <w:rStyle w:val="ae"/>
            <w:noProof/>
            <w:u w:color="001FBD"/>
          </w:rPr>
          <w:t>저장</w:t>
        </w:r>
        <w:r>
          <w:rPr>
            <w:noProof/>
            <w:webHidden/>
          </w:rPr>
          <w:tab/>
        </w:r>
        <w:r>
          <w:rPr>
            <w:noProof/>
            <w:webHidden/>
          </w:rPr>
          <w:fldChar w:fldCharType="begin"/>
        </w:r>
        <w:r>
          <w:rPr>
            <w:noProof/>
            <w:webHidden/>
          </w:rPr>
          <w:instrText xml:space="preserve"> PAGEREF _Toc309596959 \h </w:instrText>
        </w:r>
        <w:r>
          <w:rPr>
            <w:noProof/>
            <w:webHidden/>
          </w:rPr>
        </w:r>
        <w:r>
          <w:rPr>
            <w:noProof/>
            <w:webHidden/>
          </w:rPr>
          <w:fldChar w:fldCharType="separate"/>
        </w:r>
        <w:r>
          <w:rPr>
            <w:noProof/>
            <w:webHidden/>
          </w:rPr>
          <w:t>70</w:t>
        </w:r>
        <w:r>
          <w:rPr>
            <w:noProof/>
            <w:webHidden/>
          </w:rPr>
          <w:fldChar w:fldCharType="end"/>
        </w:r>
      </w:hyperlink>
    </w:p>
    <w:p w14:paraId="0762E933" w14:textId="77777777" w:rsidR="002C0EC5" w:rsidRDefault="002C0EC5">
      <w:pPr>
        <w:pStyle w:val="11"/>
        <w:rPr>
          <w:rFonts w:asciiTheme="minorHAnsi" w:eastAsiaTheme="minorEastAsia" w:hAnsiTheme="minorHAnsi" w:cstheme="minorBidi"/>
          <w:b w:val="0"/>
          <w:szCs w:val="22"/>
        </w:rPr>
      </w:pPr>
      <w:hyperlink w:anchor="_Toc309596960" w:history="1">
        <w:r w:rsidRPr="00C055D5">
          <w:rPr>
            <w:rStyle w:val="ae"/>
          </w:rPr>
          <w:t>7.</w:t>
        </w:r>
        <w:r>
          <w:rPr>
            <w:rFonts w:asciiTheme="minorHAnsi" w:eastAsiaTheme="minorEastAsia" w:hAnsiTheme="minorHAnsi" w:cstheme="minorBidi"/>
            <w:b w:val="0"/>
            <w:szCs w:val="22"/>
          </w:rPr>
          <w:tab/>
        </w:r>
        <w:r w:rsidRPr="00C055D5">
          <w:rPr>
            <w:rStyle w:val="ae"/>
          </w:rPr>
          <w:t>참조</w:t>
        </w:r>
        <w:r>
          <w:rPr>
            <w:webHidden/>
          </w:rPr>
          <w:tab/>
        </w:r>
        <w:r>
          <w:rPr>
            <w:webHidden/>
          </w:rPr>
          <w:fldChar w:fldCharType="begin"/>
        </w:r>
        <w:r>
          <w:rPr>
            <w:webHidden/>
          </w:rPr>
          <w:instrText xml:space="preserve"> PAGEREF _Toc309596960 \h </w:instrText>
        </w:r>
        <w:r>
          <w:rPr>
            <w:webHidden/>
          </w:rPr>
        </w:r>
        <w:r>
          <w:rPr>
            <w:webHidden/>
          </w:rPr>
          <w:fldChar w:fldCharType="separate"/>
        </w:r>
        <w:r>
          <w:rPr>
            <w:webHidden/>
          </w:rPr>
          <w:t>76</w:t>
        </w:r>
        <w:r>
          <w:rPr>
            <w:webHidden/>
          </w:rPr>
          <w:fldChar w:fldCharType="end"/>
        </w:r>
      </w:hyperlink>
    </w:p>
    <w:p w14:paraId="7898FB34" w14:textId="77777777" w:rsidR="002C0EC5" w:rsidRDefault="002C0EC5">
      <w:pPr>
        <w:pStyle w:val="20"/>
        <w:rPr>
          <w:rFonts w:asciiTheme="minorHAnsi" w:eastAsiaTheme="minorEastAsia" w:hAnsiTheme="minorHAnsi" w:cstheme="minorBidi"/>
          <w:noProof/>
          <w:szCs w:val="22"/>
        </w:rPr>
      </w:pPr>
      <w:hyperlink w:anchor="_Toc309596961" w:history="1">
        <w:r w:rsidRPr="00C055D5">
          <w:rPr>
            <w:rStyle w:val="ae"/>
            <w:noProof/>
          </w:rPr>
          <w:t>7.1.</w:t>
        </w:r>
        <w:r>
          <w:rPr>
            <w:rFonts w:asciiTheme="minorHAnsi" w:eastAsiaTheme="minorEastAsia" w:hAnsiTheme="minorHAnsi" w:cstheme="minorBidi"/>
            <w:noProof/>
            <w:szCs w:val="22"/>
          </w:rPr>
          <w:tab/>
        </w:r>
        <w:r w:rsidRPr="00C055D5">
          <w:rPr>
            <w:rStyle w:val="ae"/>
            <w:noProof/>
          </w:rPr>
          <w:t>Gadget Schema 0.9</w:t>
        </w:r>
        <w:r>
          <w:rPr>
            <w:noProof/>
            <w:webHidden/>
          </w:rPr>
          <w:tab/>
        </w:r>
        <w:r>
          <w:rPr>
            <w:noProof/>
            <w:webHidden/>
          </w:rPr>
          <w:fldChar w:fldCharType="begin"/>
        </w:r>
        <w:r>
          <w:rPr>
            <w:noProof/>
            <w:webHidden/>
          </w:rPr>
          <w:instrText xml:space="preserve"> PAGEREF _Toc309596961 \h </w:instrText>
        </w:r>
        <w:r>
          <w:rPr>
            <w:noProof/>
            <w:webHidden/>
          </w:rPr>
        </w:r>
        <w:r>
          <w:rPr>
            <w:noProof/>
            <w:webHidden/>
          </w:rPr>
          <w:fldChar w:fldCharType="separate"/>
        </w:r>
        <w:r>
          <w:rPr>
            <w:noProof/>
            <w:webHidden/>
          </w:rPr>
          <w:t>76</w:t>
        </w:r>
        <w:r>
          <w:rPr>
            <w:noProof/>
            <w:webHidden/>
          </w:rPr>
          <w:fldChar w:fldCharType="end"/>
        </w:r>
      </w:hyperlink>
    </w:p>
    <w:p w14:paraId="1FE9E424" w14:textId="77777777" w:rsidR="002C0EC5" w:rsidRDefault="002C0EC5">
      <w:pPr>
        <w:pStyle w:val="20"/>
        <w:rPr>
          <w:rFonts w:asciiTheme="minorHAnsi" w:eastAsiaTheme="minorEastAsia" w:hAnsiTheme="minorHAnsi" w:cstheme="minorBidi"/>
          <w:noProof/>
          <w:szCs w:val="22"/>
        </w:rPr>
      </w:pPr>
      <w:hyperlink w:anchor="_Toc309596962" w:history="1">
        <w:r w:rsidRPr="00C055D5">
          <w:rPr>
            <w:rStyle w:val="ae"/>
            <w:noProof/>
          </w:rPr>
          <w:t>7.2.</w:t>
        </w:r>
        <w:r>
          <w:rPr>
            <w:rFonts w:asciiTheme="minorHAnsi" w:eastAsiaTheme="minorEastAsia" w:hAnsiTheme="minorHAnsi" w:cstheme="minorBidi"/>
            <w:noProof/>
            <w:szCs w:val="22"/>
          </w:rPr>
          <w:tab/>
        </w:r>
        <w:r w:rsidRPr="00C055D5">
          <w:rPr>
            <w:rStyle w:val="ae"/>
            <w:noProof/>
          </w:rPr>
          <w:t>PageUI Schema</w:t>
        </w:r>
        <w:r>
          <w:rPr>
            <w:noProof/>
            <w:webHidden/>
          </w:rPr>
          <w:tab/>
        </w:r>
        <w:r>
          <w:rPr>
            <w:noProof/>
            <w:webHidden/>
          </w:rPr>
          <w:fldChar w:fldCharType="begin"/>
        </w:r>
        <w:r>
          <w:rPr>
            <w:noProof/>
            <w:webHidden/>
          </w:rPr>
          <w:instrText xml:space="preserve"> PAGEREF _Toc309596962 \h </w:instrText>
        </w:r>
        <w:r>
          <w:rPr>
            <w:noProof/>
            <w:webHidden/>
          </w:rPr>
        </w:r>
        <w:r>
          <w:rPr>
            <w:noProof/>
            <w:webHidden/>
          </w:rPr>
          <w:fldChar w:fldCharType="separate"/>
        </w:r>
        <w:r>
          <w:rPr>
            <w:noProof/>
            <w:webHidden/>
          </w:rPr>
          <w:t>83</w:t>
        </w:r>
        <w:r>
          <w:rPr>
            <w:noProof/>
            <w:webHidden/>
          </w:rPr>
          <w:fldChar w:fldCharType="end"/>
        </w:r>
      </w:hyperlink>
    </w:p>
    <w:p w14:paraId="6AE2026E" w14:textId="77777777" w:rsidR="002C0EC5" w:rsidRDefault="002C0EC5">
      <w:pPr>
        <w:pStyle w:val="20"/>
        <w:rPr>
          <w:rFonts w:asciiTheme="minorHAnsi" w:eastAsiaTheme="minorEastAsia" w:hAnsiTheme="minorHAnsi" w:cstheme="minorBidi"/>
          <w:noProof/>
          <w:szCs w:val="22"/>
        </w:rPr>
      </w:pPr>
      <w:hyperlink w:anchor="_Toc309596963" w:history="1">
        <w:r w:rsidRPr="00C055D5">
          <w:rPr>
            <w:rStyle w:val="ae"/>
            <w:noProof/>
          </w:rPr>
          <w:t>7.3.</w:t>
        </w:r>
        <w:r>
          <w:rPr>
            <w:rFonts w:asciiTheme="minorHAnsi" w:eastAsiaTheme="minorEastAsia" w:hAnsiTheme="minorHAnsi" w:cstheme="minorBidi"/>
            <w:noProof/>
            <w:szCs w:val="22"/>
          </w:rPr>
          <w:tab/>
        </w:r>
        <w:r w:rsidRPr="00C055D5">
          <w:rPr>
            <w:rStyle w:val="ae"/>
            <w:noProof/>
          </w:rPr>
          <w:t>Javadoc</w:t>
        </w:r>
        <w:r>
          <w:rPr>
            <w:noProof/>
            <w:webHidden/>
          </w:rPr>
          <w:tab/>
        </w:r>
        <w:r>
          <w:rPr>
            <w:noProof/>
            <w:webHidden/>
          </w:rPr>
          <w:fldChar w:fldCharType="begin"/>
        </w:r>
        <w:r>
          <w:rPr>
            <w:noProof/>
            <w:webHidden/>
          </w:rPr>
          <w:instrText xml:space="preserve"> PAGEREF _Toc309596963 \h </w:instrText>
        </w:r>
        <w:r>
          <w:rPr>
            <w:noProof/>
            <w:webHidden/>
          </w:rPr>
        </w:r>
        <w:r>
          <w:rPr>
            <w:noProof/>
            <w:webHidden/>
          </w:rPr>
          <w:fldChar w:fldCharType="separate"/>
        </w:r>
        <w:r>
          <w:rPr>
            <w:noProof/>
            <w:webHidden/>
          </w:rPr>
          <w:t>99</w:t>
        </w:r>
        <w:r>
          <w:rPr>
            <w:noProof/>
            <w:webHidden/>
          </w:rPr>
          <w:fldChar w:fldCharType="end"/>
        </w:r>
      </w:hyperlink>
    </w:p>
    <w:p w14:paraId="7B842F7E" w14:textId="77777777" w:rsidR="002C0EC5" w:rsidRDefault="002C0EC5">
      <w:pPr>
        <w:pStyle w:val="20"/>
        <w:rPr>
          <w:rFonts w:asciiTheme="minorHAnsi" w:eastAsiaTheme="minorEastAsia" w:hAnsiTheme="minorHAnsi" w:cstheme="minorBidi"/>
          <w:noProof/>
          <w:szCs w:val="22"/>
        </w:rPr>
      </w:pPr>
      <w:hyperlink w:anchor="_Toc309596964" w:history="1">
        <w:r w:rsidRPr="00C055D5">
          <w:rPr>
            <w:rStyle w:val="ae"/>
            <w:rFonts w:eastAsia="Times New Roman"/>
            <w:noProof/>
          </w:rPr>
          <w:t>7.3.1.</w:t>
        </w:r>
        <w:r>
          <w:rPr>
            <w:rFonts w:asciiTheme="minorHAnsi" w:eastAsiaTheme="minorEastAsia" w:hAnsiTheme="minorHAnsi" w:cstheme="minorBidi"/>
            <w:noProof/>
            <w:szCs w:val="22"/>
          </w:rPr>
          <w:tab/>
        </w:r>
        <w:r w:rsidRPr="00C055D5">
          <w:rPr>
            <w:rStyle w:val="ae"/>
            <w:rFonts w:eastAsia="Times New Roman"/>
            <w:noProof/>
          </w:rPr>
          <w:t>service</w:t>
        </w:r>
        <w:r>
          <w:rPr>
            <w:noProof/>
            <w:webHidden/>
          </w:rPr>
          <w:tab/>
        </w:r>
        <w:r>
          <w:rPr>
            <w:noProof/>
            <w:webHidden/>
          </w:rPr>
          <w:fldChar w:fldCharType="begin"/>
        </w:r>
        <w:r>
          <w:rPr>
            <w:noProof/>
            <w:webHidden/>
          </w:rPr>
          <w:instrText xml:space="preserve"> PAGEREF _Toc309596964 \h </w:instrText>
        </w:r>
        <w:r>
          <w:rPr>
            <w:noProof/>
            <w:webHidden/>
          </w:rPr>
        </w:r>
        <w:r>
          <w:rPr>
            <w:noProof/>
            <w:webHidden/>
          </w:rPr>
          <w:fldChar w:fldCharType="separate"/>
        </w:r>
        <w:r>
          <w:rPr>
            <w:noProof/>
            <w:webHidden/>
          </w:rPr>
          <w:t>99</w:t>
        </w:r>
        <w:r>
          <w:rPr>
            <w:noProof/>
            <w:webHidden/>
          </w:rPr>
          <w:fldChar w:fldCharType="end"/>
        </w:r>
      </w:hyperlink>
    </w:p>
    <w:p w14:paraId="191EE698" w14:textId="77777777" w:rsidR="002C0EC5" w:rsidRDefault="002C0EC5">
      <w:pPr>
        <w:pStyle w:val="30"/>
        <w:rPr>
          <w:rFonts w:asciiTheme="minorHAnsi" w:eastAsiaTheme="minorEastAsia" w:hAnsiTheme="minorHAnsi" w:cstheme="minorBidi"/>
          <w:noProof/>
          <w:kern w:val="2"/>
          <w:szCs w:val="22"/>
          <w:lang w:eastAsia="ko-KR"/>
        </w:rPr>
      </w:pPr>
      <w:hyperlink w:anchor="_Toc309596965"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VMService</w:t>
        </w:r>
        <w:r>
          <w:rPr>
            <w:noProof/>
            <w:webHidden/>
          </w:rPr>
          <w:tab/>
        </w:r>
        <w:r>
          <w:rPr>
            <w:noProof/>
            <w:webHidden/>
          </w:rPr>
          <w:fldChar w:fldCharType="begin"/>
        </w:r>
        <w:r>
          <w:rPr>
            <w:noProof/>
            <w:webHidden/>
          </w:rPr>
          <w:instrText xml:space="preserve"> PAGEREF _Toc309596965 \h </w:instrText>
        </w:r>
        <w:r>
          <w:rPr>
            <w:noProof/>
            <w:webHidden/>
          </w:rPr>
        </w:r>
        <w:r>
          <w:rPr>
            <w:noProof/>
            <w:webHidden/>
          </w:rPr>
          <w:fldChar w:fldCharType="separate"/>
        </w:r>
        <w:r>
          <w:rPr>
            <w:noProof/>
            <w:webHidden/>
          </w:rPr>
          <w:t>101</w:t>
        </w:r>
        <w:r>
          <w:rPr>
            <w:noProof/>
            <w:webHidden/>
          </w:rPr>
          <w:fldChar w:fldCharType="end"/>
        </w:r>
      </w:hyperlink>
    </w:p>
    <w:p w14:paraId="51810566" w14:textId="77777777" w:rsidR="002C0EC5" w:rsidRDefault="002C0EC5">
      <w:pPr>
        <w:pStyle w:val="30"/>
        <w:rPr>
          <w:rFonts w:asciiTheme="minorHAnsi" w:eastAsiaTheme="minorEastAsia" w:hAnsiTheme="minorHAnsi" w:cstheme="minorBidi"/>
          <w:noProof/>
          <w:kern w:val="2"/>
          <w:szCs w:val="22"/>
          <w:lang w:eastAsia="ko-KR"/>
        </w:rPr>
      </w:pPr>
      <w:hyperlink w:anchor="_Toc309596966"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VMServiceException</w:t>
        </w:r>
        <w:r>
          <w:rPr>
            <w:noProof/>
            <w:webHidden/>
          </w:rPr>
          <w:tab/>
        </w:r>
        <w:r>
          <w:rPr>
            <w:noProof/>
            <w:webHidden/>
          </w:rPr>
          <w:fldChar w:fldCharType="begin"/>
        </w:r>
        <w:r>
          <w:rPr>
            <w:noProof/>
            <w:webHidden/>
          </w:rPr>
          <w:instrText xml:space="preserve"> PAGEREF _Toc309596966 \h </w:instrText>
        </w:r>
        <w:r>
          <w:rPr>
            <w:noProof/>
            <w:webHidden/>
          </w:rPr>
        </w:r>
        <w:r>
          <w:rPr>
            <w:noProof/>
            <w:webHidden/>
          </w:rPr>
          <w:fldChar w:fldCharType="separate"/>
        </w:r>
        <w:r>
          <w:rPr>
            <w:noProof/>
            <w:webHidden/>
          </w:rPr>
          <w:t>104</w:t>
        </w:r>
        <w:r>
          <w:rPr>
            <w:noProof/>
            <w:webHidden/>
          </w:rPr>
          <w:fldChar w:fldCharType="end"/>
        </w:r>
      </w:hyperlink>
    </w:p>
    <w:p w14:paraId="5DB8EC06" w14:textId="77777777" w:rsidR="002C0EC5" w:rsidRDefault="002C0EC5">
      <w:pPr>
        <w:pStyle w:val="30"/>
        <w:rPr>
          <w:rFonts w:asciiTheme="minorHAnsi" w:eastAsiaTheme="minorEastAsia" w:hAnsiTheme="minorHAnsi" w:cstheme="minorBidi"/>
          <w:noProof/>
          <w:kern w:val="2"/>
          <w:szCs w:val="22"/>
          <w:lang w:eastAsia="ko-KR"/>
        </w:rPr>
      </w:pPr>
      <w:hyperlink w:anchor="_Toc309596967"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VmGadgetsService</w:t>
        </w:r>
        <w:r>
          <w:rPr>
            <w:noProof/>
            <w:webHidden/>
          </w:rPr>
          <w:tab/>
        </w:r>
        <w:r>
          <w:rPr>
            <w:noProof/>
            <w:webHidden/>
          </w:rPr>
          <w:fldChar w:fldCharType="begin"/>
        </w:r>
        <w:r>
          <w:rPr>
            <w:noProof/>
            <w:webHidden/>
          </w:rPr>
          <w:instrText xml:space="preserve"> PAGEREF _Toc309596967 \h </w:instrText>
        </w:r>
        <w:r>
          <w:rPr>
            <w:noProof/>
            <w:webHidden/>
          </w:rPr>
        </w:r>
        <w:r>
          <w:rPr>
            <w:noProof/>
            <w:webHidden/>
          </w:rPr>
          <w:fldChar w:fldCharType="separate"/>
        </w:r>
        <w:r>
          <w:rPr>
            <w:noProof/>
            <w:webHidden/>
          </w:rPr>
          <w:t>105</w:t>
        </w:r>
        <w:r>
          <w:rPr>
            <w:noProof/>
            <w:webHidden/>
          </w:rPr>
          <w:fldChar w:fldCharType="end"/>
        </w:r>
      </w:hyperlink>
    </w:p>
    <w:p w14:paraId="1A439772" w14:textId="77777777" w:rsidR="002C0EC5" w:rsidRDefault="002C0EC5">
      <w:pPr>
        <w:pStyle w:val="20"/>
        <w:rPr>
          <w:rFonts w:asciiTheme="minorHAnsi" w:eastAsiaTheme="minorEastAsia" w:hAnsiTheme="minorHAnsi" w:cstheme="minorBidi"/>
          <w:noProof/>
          <w:szCs w:val="22"/>
        </w:rPr>
      </w:pPr>
      <w:hyperlink w:anchor="_Toc309596968" w:history="1">
        <w:r w:rsidRPr="00C055D5">
          <w:rPr>
            <w:rStyle w:val="ae"/>
            <w:noProof/>
          </w:rPr>
          <w:t>7.3.2.</w:t>
        </w:r>
        <w:r>
          <w:rPr>
            <w:rFonts w:asciiTheme="minorHAnsi" w:eastAsiaTheme="minorEastAsia" w:hAnsiTheme="minorHAnsi" w:cstheme="minorBidi"/>
            <w:noProof/>
            <w:szCs w:val="22"/>
          </w:rPr>
          <w:tab/>
        </w:r>
        <w:r w:rsidRPr="00C055D5">
          <w:rPr>
            <w:rStyle w:val="ae"/>
            <w:noProof/>
          </w:rPr>
          <w:t>service.listener</w:t>
        </w:r>
        <w:r>
          <w:rPr>
            <w:noProof/>
            <w:webHidden/>
          </w:rPr>
          <w:tab/>
        </w:r>
        <w:r>
          <w:rPr>
            <w:noProof/>
            <w:webHidden/>
          </w:rPr>
          <w:fldChar w:fldCharType="begin"/>
        </w:r>
        <w:r>
          <w:rPr>
            <w:noProof/>
            <w:webHidden/>
          </w:rPr>
          <w:instrText xml:space="preserve"> PAGEREF _Toc309596968 \h </w:instrText>
        </w:r>
        <w:r>
          <w:rPr>
            <w:noProof/>
            <w:webHidden/>
          </w:rPr>
        </w:r>
        <w:r>
          <w:rPr>
            <w:noProof/>
            <w:webHidden/>
          </w:rPr>
          <w:fldChar w:fldCharType="separate"/>
        </w:r>
        <w:r>
          <w:rPr>
            <w:noProof/>
            <w:webHidden/>
          </w:rPr>
          <w:t>108</w:t>
        </w:r>
        <w:r>
          <w:rPr>
            <w:noProof/>
            <w:webHidden/>
          </w:rPr>
          <w:fldChar w:fldCharType="end"/>
        </w:r>
      </w:hyperlink>
    </w:p>
    <w:p w14:paraId="2E15AE28" w14:textId="77777777" w:rsidR="002C0EC5" w:rsidRDefault="002C0EC5">
      <w:pPr>
        <w:pStyle w:val="30"/>
        <w:rPr>
          <w:rFonts w:asciiTheme="minorHAnsi" w:eastAsiaTheme="minorEastAsia" w:hAnsiTheme="minorHAnsi" w:cstheme="minorBidi"/>
          <w:noProof/>
          <w:kern w:val="2"/>
          <w:szCs w:val="22"/>
          <w:lang w:eastAsia="ko-KR"/>
        </w:rPr>
      </w:pPr>
      <w:hyperlink w:anchor="_Toc309596969"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DBLifecycleContextListener</w:t>
        </w:r>
        <w:r>
          <w:rPr>
            <w:noProof/>
            <w:webHidden/>
          </w:rPr>
          <w:tab/>
        </w:r>
        <w:r>
          <w:rPr>
            <w:noProof/>
            <w:webHidden/>
          </w:rPr>
          <w:fldChar w:fldCharType="begin"/>
        </w:r>
        <w:r>
          <w:rPr>
            <w:noProof/>
            <w:webHidden/>
          </w:rPr>
          <w:instrText xml:space="preserve"> PAGEREF _Toc309596969 \h </w:instrText>
        </w:r>
        <w:r>
          <w:rPr>
            <w:noProof/>
            <w:webHidden/>
          </w:rPr>
        </w:r>
        <w:r>
          <w:rPr>
            <w:noProof/>
            <w:webHidden/>
          </w:rPr>
          <w:fldChar w:fldCharType="separate"/>
        </w:r>
        <w:r>
          <w:rPr>
            <w:noProof/>
            <w:webHidden/>
          </w:rPr>
          <w:t>108</w:t>
        </w:r>
        <w:r>
          <w:rPr>
            <w:noProof/>
            <w:webHidden/>
          </w:rPr>
          <w:fldChar w:fldCharType="end"/>
        </w:r>
      </w:hyperlink>
    </w:p>
    <w:p w14:paraId="10C701C9" w14:textId="77777777" w:rsidR="002C0EC5" w:rsidRDefault="002C0EC5">
      <w:pPr>
        <w:pStyle w:val="20"/>
        <w:rPr>
          <w:rFonts w:asciiTheme="minorHAnsi" w:eastAsiaTheme="minorEastAsia" w:hAnsiTheme="minorHAnsi" w:cstheme="minorBidi"/>
          <w:noProof/>
          <w:szCs w:val="22"/>
        </w:rPr>
      </w:pPr>
      <w:hyperlink w:anchor="_Toc309596970" w:history="1">
        <w:r w:rsidRPr="00C055D5">
          <w:rPr>
            <w:rStyle w:val="ae"/>
            <w:noProof/>
          </w:rPr>
          <w:t>7.3.3.</w:t>
        </w:r>
        <w:r>
          <w:rPr>
            <w:rFonts w:asciiTheme="minorHAnsi" w:eastAsiaTheme="minorEastAsia" w:hAnsiTheme="minorHAnsi" w:cstheme="minorBidi"/>
            <w:noProof/>
            <w:szCs w:val="22"/>
          </w:rPr>
          <w:tab/>
        </w:r>
        <w:r w:rsidRPr="00C055D5">
          <w:rPr>
            <w:rStyle w:val="ae"/>
            <w:noProof/>
          </w:rPr>
          <w:t>service.provider</w:t>
        </w:r>
        <w:r>
          <w:rPr>
            <w:noProof/>
            <w:webHidden/>
          </w:rPr>
          <w:tab/>
        </w:r>
        <w:r>
          <w:rPr>
            <w:noProof/>
            <w:webHidden/>
          </w:rPr>
          <w:fldChar w:fldCharType="begin"/>
        </w:r>
        <w:r>
          <w:rPr>
            <w:noProof/>
            <w:webHidden/>
          </w:rPr>
          <w:instrText xml:space="preserve"> PAGEREF _Toc309596970 \h </w:instrText>
        </w:r>
        <w:r>
          <w:rPr>
            <w:noProof/>
            <w:webHidden/>
          </w:rPr>
        </w:r>
        <w:r>
          <w:rPr>
            <w:noProof/>
            <w:webHidden/>
          </w:rPr>
          <w:fldChar w:fldCharType="separate"/>
        </w:r>
        <w:r>
          <w:rPr>
            <w:noProof/>
            <w:webHidden/>
          </w:rPr>
          <w:t>110</w:t>
        </w:r>
        <w:r>
          <w:rPr>
            <w:noProof/>
            <w:webHidden/>
          </w:rPr>
          <w:fldChar w:fldCharType="end"/>
        </w:r>
      </w:hyperlink>
    </w:p>
    <w:p w14:paraId="3D9C39E9" w14:textId="77777777" w:rsidR="002C0EC5" w:rsidRDefault="002C0EC5">
      <w:pPr>
        <w:pStyle w:val="30"/>
        <w:rPr>
          <w:rFonts w:asciiTheme="minorHAnsi" w:eastAsiaTheme="minorEastAsia" w:hAnsiTheme="minorHAnsi" w:cstheme="minorBidi"/>
          <w:noProof/>
          <w:kern w:val="2"/>
          <w:szCs w:val="22"/>
          <w:lang w:eastAsia="ko-KR"/>
        </w:rPr>
      </w:pPr>
      <w:hyperlink w:anchor="_Toc309596971"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GadgetModuleJAXB</w:t>
        </w:r>
        <w:r>
          <w:rPr>
            <w:noProof/>
            <w:webHidden/>
          </w:rPr>
          <w:tab/>
        </w:r>
        <w:r>
          <w:rPr>
            <w:noProof/>
            <w:webHidden/>
          </w:rPr>
          <w:fldChar w:fldCharType="begin"/>
        </w:r>
        <w:r>
          <w:rPr>
            <w:noProof/>
            <w:webHidden/>
          </w:rPr>
          <w:instrText xml:space="preserve"> PAGEREF _Toc309596971 \h </w:instrText>
        </w:r>
        <w:r>
          <w:rPr>
            <w:noProof/>
            <w:webHidden/>
          </w:rPr>
        </w:r>
        <w:r>
          <w:rPr>
            <w:noProof/>
            <w:webHidden/>
          </w:rPr>
          <w:fldChar w:fldCharType="separate"/>
        </w:r>
        <w:r>
          <w:rPr>
            <w:noProof/>
            <w:webHidden/>
          </w:rPr>
          <w:t>111</w:t>
        </w:r>
        <w:r>
          <w:rPr>
            <w:noProof/>
            <w:webHidden/>
          </w:rPr>
          <w:fldChar w:fldCharType="end"/>
        </w:r>
      </w:hyperlink>
    </w:p>
    <w:p w14:paraId="2D667AD5" w14:textId="77777777" w:rsidR="002C0EC5" w:rsidRDefault="002C0EC5">
      <w:pPr>
        <w:pStyle w:val="30"/>
        <w:rPr>
          <w:rFonts w:asciiTheme="minorHAnsi" w:eastAsiaTheme="minorEastAsia" w:hAnsiTheme="minorHAnsi" w:cstheme="minorBidi"/>
          <w:noProof/>
          <w:kern w:val="2"/>
          <w:szCs w:val="22"/>
          <w:lang w:eastAsia="ko-KR"/>
        </w:rPr>
      </w:pPr>
      <w:hyperlink w:anchor="_Toc309596972"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JAXBContextResolver</w:t>
        </w:r>
        <w:r>
          <w:rPr>
            <w:noProof/>
            <w:webHidden/>
          </w:rPr>
          <w:tab/>
        </w:r>
        <w:r>
          <w:rPr>
            <w:noProof/>
            <w:webHidden/>
          </w:rPr>
          <w:fldChar w:fldCharType="begin"/>
        </w:r>
        <w:r>
          <w:rPr>
            <w:noProof/>
            <w:webHidden/>
          </w:rPr>
          <w:instrText xml:space="preserve"> PAGEREF _Toc309596972 \h </w:instrText>
        </w:r>
        <w:r>
          <w:rPr>
            <w:noProof/>
            <w:webHidden/>
          </w:rPr>
        </w:r>
        <w:r>
          <w:rPr>
            <w:noProof/>
            <w:webHidden/>
          </w:rPr>
          <w:fldChar w:fldCharType="separate"/>
        </w:r>
        <w:r>
          <w:rPr>
            <w:noProof/>
            <w:webHidden/>
          </w:rPr>
          <w:t>121</w:t>
        </w:r>
        <w:r>
          <w:rPr>
            <w:noProof/>
            <w:webHidden/>
          </w:rPr>
          <w:fldChar w:fldCharType="end"/>
        </w:r>
      </w:hyperlink>
    </w:p>
    <w:p w14:paraId="4F831964" w14:textId="77777777" w:rsidR="002C0EC5" w:rsidRDefault="002C0EC5">
      <w:pPr>
        <w:pStyle w:val="30"/>
        <w:rPr>
          <w:rFonts w:asciiTheme="minorHAnsi" w:eastAsiaTheme="minorEastAsia" w:hAnsiTheme="minorHAnsi" w:cstheme="minorBidi"/>
          <w:noProof/>
          <w:kern w:val="2"/>
          <w:szCs w:val="22"/>
          <w:lang w:eastAsia="ko-KR"/>
        </w:rPr>
      </w:pPr>
      <w:hyperlink w:anchor="_Toc309596973"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RESTExceptionMapper</w:t>
        </w:r>
        <w:r>
          <w:rPr>
            <w:noProof/>
            <w:webHidden/>
          </w:rPr>
          <w:tab/>
        </w:r>
        <w:r>
          <w:rPr>
            <w:noProof/>
            <w:webHidden/>
          </w:rPr>
          <w:fldChar w:fldCharType="begin"/>
        </w:r>
        <w:r>
          <w:rPr>
            <w:noProof/>
            <w:webHidden/>
          </w:rPr>
          <w:instrText xml:space="preserve"> PAGEREF _Toc309596973 \h </w:instrText>
        </w:r>
        <w:r>
          <w:rPr>
            <w:noProof/>
            <w:webHidden/>
          </w:rPr>
        </w:r>
        <w:r>
          <w:rPr>
            <w:noProof/>
            <w:webHidden/>
          </w:rPr>
          <w:fldChar w:fldCharType="separate"/>
        </w:r>
        <w:r>
          <w:rPr>
            <w:noProof/>
            <w:webHidden/>
          </w:rPr>
          <w:t>122</w:t>
        </w:r>
        <w:r>
          <w:rPr>
            <w:noProof/>
            <w:webHidden/>
          </w:rPr>
          <w:fldChar w:fldCharType="end"/>
        </w:r>
      </w:hyperlink>
    </w:p>
    <w:p w14:paraId="7371ED43" w14:textId="77777777" w:rsidR="002C0EC5" w:rsidRDefault="002C0EC5">
      <w:pPr>
        <w:pStyle w:val="20"/>
        <w:rPr>
          <w:rFonts w:asciiTheme="minorHAnsi" w:eastAsiaTheme="minorEastAsia" w:hAnsiTheme="minorHAnsi" w:cstheme="minorBidi"/>
          <w:noProof/>
          <w:szCs w:val="22"/>
        </w:rPr>
      </w:pPr>
      <w:hyperlink w:anchor="_Toc309596974" w:history="1">
        <w:r w:rsidRPr="00C055D5">
          <w:rPr>
            <w:rStyle w:val="ae"/>
            <w:rFonts w:eastAsia="Times New Roman"/>
            <w:noProof/>
          </w:rPr>
          <w:t>7.3.4.</w:t>
        </w:r>
        <w:r>
          <w:rPr>
            <w:rFonts w:asciiTheme="minorHAnsi" w:eastAsiaTheme="minorEastAsia" w:hAnsiTheme="minorHAnsi" w:cstheme="minorBidi"/>
            <w:noProof/>
            <w:szCs w:val="22"/>
          </w:rPr>
          <w:tab/>
        </w:r>
        <w:r w:rsidRPr="00C055D5">
          <w:rPr>
            <w:rStyle w:val="ae"/>
            <w:rFonts w:eastAsia="Times New Roman"/>
            <w:noProof/>
          </w:rPr>
          <w:t>dao</w:t>
        </w:r>
        <w:r>
          <w:rPr>
            <w:noProof/>
            <w:webHidden/>
          </w:rPr>
          <w:tab/>
        </w:r>
        <w:r>
          <w:rPr>
            <w:noProof/>
            <w:webHidden/>
          </w:rPr>
          <w:fldChar w:fldCharType="begin"/>
        </w:r>
        <w:r>
          <w:rPr>
            <w:noProof/>
            <w:webHidden/>
          </w:rPr>
          <w:instrText xml:space="preserve"> PAGEREF _Toc309596974 \h </w:instrText>
        </w:r>
        <w:r>
          <w:rPr>
            <w:noProof/>
            <w:webHidden/>
          </w:rPr>
        </w:r>
        <w:r>
          <w:rPr>
            <w:noProof/>
            <w:webHidden/>
          </w:rPr>
          <w:fldChar w:fldCharType="separate"/>
        </w:r>
        <w:r>
          <w:rPr>
            <w:noProof/>
            <w:webHidden/>
          </w:rPr>
          <w:t>124</w:t>
        </w:r>
        <w:r>
          <w:rPr>
            <w:noProof/>
            <w:webHidden/>
          </w:rPr>
          <w:fldChar w:fldCharType="end"/>
        </w:r>
      </w:hyperlink>
    </w:p>
    <w:p w14:paraId="74A81EAB" w14:textId="77777777" w:rsidR="002C0EC5" w:rsidRDefault="002C0EC5">
      <w:pPr>
        <w:pStyle w:val="30"/>
        <w:rPr>
          <w:rFonts w:asciiTheme="minorHAnsi" w:eastAsiaTheme="minorEastAsia" w:hAnsiTheme="minorHAnsi" w:cstheme="minorBidi"/>
          <w:noProof/>
          <w:kern w:val="2"/>
          <w:szCs w:val="22"/>
          <w:lang w:eastAsia="ko-KR"/>
        </w:rPr>
      </w:pPr>
      <w:hyperlink w:anchor="_Toc309596975"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DAOMapper</w:t>
        </w:r>
        <w:r>
          <w:rPr>
            <w:noProof/>
            <w:webHidden/>
          </w:rPr>
          <w:tab/>
        </w:r>
        <w:r>
          <w:rPr>
            <w:noProof/>
            <w:webHidden/>
          </w:rPr>
          <w:fldChar w:fldCharType="begin"/>
        </w:r>
        <w:r>
          <w:rPr>
            <w:noProof/>
            <w:webHidden/>
          </w:rPr>
          <w:instrText xml:space="preserve"> PAGEREF _Toc309596975 \h </w:instrText>
        </w:r>
        <w:r>
          <w:rPr>
            <w:noProof/>
            <w:webHidden/>
          </w:rPr>
        </w:r>
        <w:r>
          <w:rPr>
            <w:noProof/>
            <w:webHidden/>
          </w:rPr>
          <w:fldChar w:fldCharType="separate"/>
        </w:r>
        <w:r>
          <w:rPr>
            <w:noProof/>
            <w:webHidden/>
          </w:rPr>
          <w:t>125</w:t>
        </w:r>
        <w:r>
          <w:rPr>
            <w:noProof/>
            <w:webHidden/>
          </w:rPr>
          <w:fldChar w:fldCharType="end"/>
        </w:r>
      </w:hyperlink>
    </w:p>
    <w:p w14:paraId="70AD85B9" w14:textId="77777777" w:rsidR="002C0EC5" w:rsidRDefault="002C0EC5">
      <w:pPr>
        <w:pStyle w:val="30"/>
        <w:rPr>
          <w:rFonts w:asciiTheme="minorHAnsi" w:eastAsiaTheme="minorEastAsia" w:hAnsiTheme="minorHAnsi" w:cstheme="minorBidi"/>
          <w:noProof/>
          <w:kern w:val="2"/>
          <w:szCs w:val="22"/>
          <w:lang w:eastAsia="ko-KR"/>
        </w:rPr>
      </w:pPr>
      <w:hyperlink w:anchor="_Toc309596976"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VmGadgetsMapper</w:t>
        </w:r>
        <w:r>
          <w:rPr>
            <w:noProof/>
            <w:webHidden/>
          </w:rPr>
          <w:tab/>
        </w:r>
        <w:r>
          <w:rPr>
            <w:noProof/>
            <w:webHidden/>
          </w:rPr>
          <w:fldChar w:fldCharType="begin"/>
        </w:r>
        <w:r>
          <w:rPr>
            <w:noProof/>
            <w:webHidden/>
          </w:rPr>
          <w:instrText xml:space="preserve"> PAGEREF _Toc309596976 \h </w:instrText>
        </w:r>
        <w:r>
          <w:rPr>
            <w:noProof/>
            <w:webHidden/>
          </w:rPr>
        </w:r>
        <w:r>
          <w:rPr>
            <w:noProof/>
            <w:webHidden/>
          </w:rPr>
          <w:fldChar w:fldCharType="separate"/>
        </w:r>
        <w:r>
          <w:rPr>
            <w:noProof/>
            <w:webHidden/>
          </w:rPr>
          <w:t>126</w:t>
        </w:r>
        <w:r>
          <w:rPr>
            <w:noProof/>
            <w:webHidden/>
          </w:rPr>
          <w:fldChar w:fldCharType="end"/>
        </w:r>
      </w:hyperlink>
    </w:p>
    <w:p w14:paraId="4BEFF0EF" w14:textId="77777777" w:rsidR="002C0EC5" w:rsidRDefault="002C0EC5">
      <w:pPr>
        <w:pStyle w:val="20"/>
        <w:rPr>
          <w:rFonts w:asciiTheme="minorHAnsi" w:eastAsiaTheme="minorEastAsia" w:hAnsiTheme="minorHAnsi" w:cstheme="minorBidi"/>
          <w:noProof/>
          <w:szCs w:val="22"/>
        </w:rPr>
      </w:pPr>
      <w:hyperlink w:anchor="_Toc309596977" w:history="1">
        <w:r w:rsidRPr="00C055D5">
          <w:rPr>
            <w:rStyle w:val="ae"/>
            <w:rFonts w:eastAsia="Times New Roman"/>
            <w:noProof/>
          </w:rPr>
          <w:t>7.3.5.</w:t>
        </w:r>
        <w:r>
          <w:rPr>
            <w:rFonts w:asciiTheme="minorHAnsi" w:eastAsiaTheme="minorEastAsia" w:hAnsiTheme="minorHAnsi" w:cstheme="minorBidi"/>
            <w:noProof/>
            <w:szCs w:val="22"/>
          </w:rPr>
          <w:tab/>
        </w:r>
        <w:r w:rsidRPr="00C055D5">
          <w:rPr>
            <w:rStyle w:val="ae"/>
            <w:rFonts w:eastAsia="Times New Roman"/>
            <w:noProof/>
          </w:rPr>
          <w:t>controller</w:t>
        </w:r>
        <w:r>
          <w:rPr>
            <w:noProof/>
            <w:webHidden/>
          </w:rPr>
          <w:tab/>
        </w:r>
        <w:r>
          <w:rPr>
            <w:noProof/>
            <w:webHidden/>
          </w:rPr>
          <w:fldChar w:fldCharType="begin"/>
        </w:r>
        <w:r>
          <w:rPr>
            <w:noProof/>
            <w:webHidden/>
          </w:rPr>
          <w:instrText xml:space="preserve"> PAGEREF _Toc309596977 \h </w:instrText>
        </w:r>
        <w:r>
          <w:rPr>
            <w:noProof/>
            <w:webHidden/>
          </w:rPr>
        </w:r>
        <w:r>
          <w:rPr>
            <w:noProof/>
            <w:webHidden/>
          </w:rPr>
          <w:fldChar w:fldCharType="separate"/>
        </w:r>
        <w:r>
          <w:rPr>
            <w:noProof/>
            <w:webHidden/>
          </w:rPr>
          <w:t>127</w:t>
        </w:r>
        <w:r>
          <w:rPr>
            <w:noProof/>
            <w:webHidden/>
          </w:rPr>
          <w:fldChar w:fldCharType="end"/>
        </w:r>
      </w:hyperlink>
    </w:p>
    <w:p w14:paraId="4EFADBDD" w14:textId="77777777" w:rsidR="002C0EC5" w:rsidRDefault="002C0EC5">
      <w:pPr>
        <w:pStyle w:val="30"/>
        <w:rPr>
          <w:rFonts w:asciiTheme="minorHAnsi" w:eastAsiaTheme="minorEastAsia" w:hAnsiTheme="minorHAnsi" w:cstheme="minorBidi"/>
          <w:noProof/>
          <w:kern w:val="2"/>
          <w:szCs w:val="22"/>
          <w:lang w:eastAsia="ko-KR"/>
        </w:rPr>
      </w:pPr>
      <w:hyperlink w:anchor="_Toc309596978"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ControllerFacade</w:t>
        </w:r>
        <w:r>
          <w:rPr>
            <w:noProof/>
            <w:webHidden/>
          </w:rPr>
          <w:tab/>
        </w:r>
        <w:r>
          <w:rPr>
            <w:noProof/>
            <w:webHidden/>
          </w:rPr>
          <w:fldChar w:fldCharType="begin"/>
        </w:r>
        <w:r>
          <w:rPr>
            <w:noProof/>
            <w:webHidden/>
          </w:rPr>
          <w:instrText xml:space="preserve"> PAGEREF _Toc309596978 \h </w:instrText>
        </w:r>
        <w:r>
          <w:rPr>
            <w:noProof/>
            <w:webHidden/>
          </w:rPr>
        </w:r>
        <w:r>
          <w:rPr>
            <w:noProof/>
            <w:webHidden/>
          </w:rPr>
          <w:fldChar w:fldCharType="separate"/>
        </w:r>
        <w:r>
          <w:rPr>
            <w:noProof/>
            <w:webHidden/>
          </w:rPr>
          <w:t>127</w:t>
        </w:r>
        <w:r>
          <w:rPr>
            <w:noProof/>
            <w:webHidden/>
          </w:rPr>
          <w:fldChar w:fldCharType="end"/>
        </w:r>
      </w:hyperlink>
    </w:p>
    <w:p w14:paraId="08D17B5D" w14:textId="77777777" w:rsidR="002C0EC5" w:rsidRDefault="002C0EC5">
      <w:pPr>
        <w:pStyle w:val="20"/>
        <w:rPr>
          <w:rFonts w:asciiTheme="minorHAnsi" w:eastAsiaTheme="minorEastAsia" w:hAnsiTheme="minorHAnsi" w:cstheme="minorBidi"/>
          <w:noProof/>
          <w:szCs w:val="22"/>
        </w:rPr>
      </w:pPr>
      <w:hyperlink w:anchor="_Toc309596979" w:history="1">
        <w:r w:rsidRPr="00C055D5">
          <w:rPr>
            <w:rStyle w:val="ae"/>
            <w:rFonts w:eastAsia="Times New Roman"/>
            <w:noProof/>
          </w:rPr>
          <w:t>7.3.6.</w:t>
        </w:r>
        <w:r>
          <w:rPr>
            <w:rFonts w:asciiTheme="minorHAnsi" w:eastAsiaTheme="minorEastAsia" w:hAnsiTheme="minorHAnsi" w:cstheme="minorBidi"/>
            <w:noProof/>
            <w:szCs w:val="22"/>
          </w:rPr>
          <w:tab/>
        </w:r>
        <w:r w:rsidRPr="00C055D5">
          <w:rPr>
            <w:rStyle w:val="ae"/>
            <w:rFonts w:eastAsia="Times New Roman"/>
            <w:noProof/>
          </w:rPr>
          <w:t>model</w:t>
        </w:r>
        <w:r>
          <w:rPr>
            <w:noProof/>
            <w:webHidden/>
          </w:rPr>
          <w:tab/>
        </w:r>
        <w:r>
          <w:rPr>
            <w:noProof/>
            <w:webHidden/>
          </w:rPr>
          <w:fldChar w:fldCharType="begin"/>
        </w:r>
        <w:r>
          <w:rPr>
            <w:noProof/>
            <w:webHidden/>
          </w:rPr>
          <w:instrText xml:space="preserve"> PAGEREF _Toc309596979 \h </w:instrText>
        </w:r>
        <w:r>
          <w:rPr>
            <w:noProof/>
            <w:webHidden/>
          </w:rPr>
        </w:r>
        <w:r>
          <w:rPr>
            <w:noProof/>
            <w:webHidden/>
          </w:rPr>
          <w:fldChar w:fldCharType="separate"/>
        </w:r>
        <w:r>
          <w:rPr>
            <w:noProof/>
            <w:webHidden/>
          </w:rPr>
          <w:t>129</w:t>
        </w:r>
        <w:r>
          <w:rPr>
            <w:noProof/>
            <w:webHidden/>
          </w:rPr>
          <w:fldChar w:fldCharType="end"/>
        </w:r>
      </w:hyperlink>
    </w:p>
    <w:p w14:paraId="67765C99" w14:textId="77777777" w:rsidR="002C0EC5" w:rsidRDefault="002C0EC5">
      <w:pPr>
        <w:pStyle w:val="30"/>
        <w:rPr>
          <w:rFonts w:asciiTheme="minorHAnsi" w:eastAsiaTheme="minorEastAsia" w:hAnsiTheme="minorHAnsi" w:cstheme="minorBidi"/>
          <w:noProof/>
          <w:kern w:val="2"/>
          <w:szCs w:val="22"/>
          <w:lang w:eastAsia="ko-KR"/>
        </w:rPr>
      </w:pPr>
      <w:hyperlink w:anchor="_Toc309596980"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Adapter1</w:t>
        </w:r>
        <w:r>
          <w:rPr>
            <w:noProof/>
            <w:webHidden/>
          </w:rPr>
          <w:tab/>
        </w:r>
        <w:r>
          <w:rPr>
            <w:noProof/>
            <w:webHidden/>
          </w:rPr>
          <w:fldChar w:fldCharType="begin"/>
        </w:r>
        <w:r>
          <w:rPr>
            <w:noProof/>
            <w:webHidden/>
          </w:rPr>
          <w:instrText xml:space="preserve"> PAGEREF _Toc309596980 \h </w:instrText>
        </w:r>
        <w:r>
          <w:rPr>
            <w:noProof/>
            <w:webHidden/>
          </w:rPr>
        </w:r>
        <w:r>
          <w:rPr>
            <w:noProof/>
            <w:webHidden/>
          </w:rPr>
          <w:fldChar w:fldCharType="separate"/>
        </w:r>
        <w:r>
          <w:rPr>
            <w:noProof/>
            <w:webHidden/>
          </w:rPr>
          <w:t>132</w:t>
        </w:r>
        <w:r>
          <w:rPr>
            <w:noProof/>
            <w:webHidden/>
          </w:rPr>
          <w:fldChar w:fldCharType="end"/>
        </w:r>
      </w:hyperlink>
    </w:p>
    <w:p w14:paraId="42CB542A" w14:textId="77777777" w:rsidR="002C0EC5" w:rsidRDefault="002C0EC5">
      <w:pPr>
        <w:pStyle w:val="30"/>
        <w:rPr>
          <w:rFonts w:asciiTheme="minorHAnsi" w:eastAsiaTheme="minorEastAsia" w:hAnsiTheme="minorHAnsi" w:cstheme="minorBidi"/>
          <w:noProof/>
          <w:kern w:val="2"/>
          <w:szCs w:val="22"/>
          <w:lang w:eastAsia="ko-KR"/>
        </w:rPr>
      </w:pPr>
      <w:hyperlink w:anchor="_Toc309596981"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Condition</w:t>
        </w:r>
        <w:r>
          <w:rPr>
            <w:noProof/>
            <w:webHidden/>
          </w:rPr>
          <w:tab/>
        </w:r>
        <w:r>
          <w:rPr>
            <w:noProof/>
            <w:webHidden/>
          </w:rPr>
          <w:fldChar w:fldCharType="begin"/>
        </w:r>
        <w:r>
          <w:rPr>
            <w:noProof/>
            <w:webHidden/>
          </w:rPr>
          <w:instrText xml:space="preserve"> PAGEREF _Toc309596981 \h </w:instrText>
        </w:r>
        <w:r>
          <w:rPr>
            <w:noProof/>
            <w:webHidden/>
          </w:rPr>
        </w:r>
        <w:r>
          <w:rPr>
            <w:noProof/>
            <w:webHidden/>
          </w:rPr>
          <w:fldChar w:fldCharType="separate"/>
        </w:r>
        <w:r>
          <w:rPr>
            <w:noProof/>
            <w:webHidden/>
          </w:rPr>
          <w:t>132</w:t>
        </w:r>
        <w:r>
          <w:rPr>
            <w:noProof/>
            <w:webHidden/>
          </w:rPr>
          <w:fldChar w:fldCharType="end"/>
        </w:r>
      </w:hyperlink>
    </w:p>
    <w:p w14:paraId="0D68AF65" w14:textId="77777777" w:rsidR="002C0EC5" w:rsidRDefault="002C0EC5">
      <w:pPr>
        <w:pStyle w:val="30"/>
        <w:rPr>
          <w:rFonts w:asciiTheme="minorHAnsi" w:eastAsiaTheme="minorEastAsia" w:hAnsiTheme="minorHAnsi" w:cstheme="minorBidi"/>
          <w:noProof/>
          <w:kern w:val="2"/>
          <w:szCs w:val="22"/>
          <w:lang w:eastAsia="ko-KR"/>
        </w:rPr>
      </w:pPr>
      <w:hyperlink w:anchor="_Toc309596982"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CreateRequest</w:t>
        </w:r>
        <w:r>
          <w:rPr>
            <w:noProof/>
            <w:webHidden/>
          </w:rPr>
          <w:tab/>
        </w:r>
        <w:r>
          <w:rPr>
            <w:noProof/>
            <w:webHidden/>
          </w:rPr>
          <w:fldChar w:fldCharType="begin"/>
        </w:r>
        <w:r>
          <w:rPr>
            <w:noProof/>
            <w:webHidden/>
          </w:rPr>
          <w:instrText xml:space="preserve"> PAGEREF _Toc309596982 \h </w:instrText>
        </w:r>
        <w:r>
          <w:rPr>
            <w:noProof/>
            <w:webHidden/>
          </w:rPr>
        </w:r>
        <w:r>
          <w:rPr>
            <w:noProof/>
            <w:webHidden/>
          </w:rPr>
          <w:fldChar w:fldCharType="separate"/>
        </w:r>
        <w:r>
          <w:rPr>
            <w:noProof/>
            <w:webHidden/>
          </w:rPr>
          <w:t>136</w:t>
        </w:r>
        <w:r>
          <w:rPr>
            <w:noProof/>
            <w:webHidden/>
          </w:rPr>
          <w:fldChar w:fldCharType="end"/>
        </w:r>
      </w:hyperlink>
    </w:p>
    <w:p w14:paraId="041D6AE5" w14:textId="77777777" w:rsidR="002C0EC5" w:rsidRDefault="002C0EC5">
      <w:pPr>
        <w:pStyle w:val="30"/>
        <w:rPr>
          <w:rFonts w:asciiTheme="minorHAnsi" w:eastAsiaTheme="minorEastAsia" w:hAnsiTheme="minorHAnsi" w:cstheme="minorBidi"/>
          <w:noProof/>
          <w:kern w:val="2"/>
          <w:szCs w:val="22"/>
          <w:lang w:eastAsia="ko-KR"/>
        </w:rPr>
      </w:pPr>
      <w:hyperlink w:anchor="_Toc309596983"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CreateResponse</w:t>
        </w:r>
        <w:r>
          <w:rPr>
            <w:noProof/>
            <w:webHidden/>
          </w:rPr>
          <w:tab/>
        </w:r>
        <w:r>
          <w:rPr>
            <w:noProof/>
            <w:webHidden/>
          </w:rPr>
          <w:fldChar w:fldCharType="begin"/>
        </w:r>
        <w:r>
          <w:rPr>
            <w:noProof/>
            <w:webHidden/>
          </w:rPr>
          <w:instrText xml:space="preserve"> PAGEREF _Toc309596983 \h </w:instrText>
        </w:r>
        <w:r>
          <w:rPr>
            <w:noProof/>
            <w:webHidden/>
          </w:rPr>
        </w:r>
        <w:r>
          <w:rPr>
            <w:noProof/>
            <w:webHidden/>
          </w:rPr>
          <w:fldChar w:fldCharType="separate"/>
        </w:r>
        <w:r>
          <w:rPr>
            <w:noProof/>
            <w:webHidden/>
          </w:rPr>
          <w:t>137</w:t>
        </w:r>
        <w:r>
          <w:rPr>
            <w:noProof/>
            <w:webHidden/>
          </w:rPr>
          <w:fldChar w:fldCharType="end"/>
        </w:r>
      </w:hyperlink>
    </w:p>
    <w:p w14:paraId="779A8551" w14:textId="77777777" w:rsidR="002C0EC5" w:rsidRDefault="002C0EC5">
      <w:pPr>
        <w:pStyle w:val="30"/>
        <w:rPr>
          <w:rFonts w:asciiTheme="minorHAnsi" w:eastAsiaTheme="minorEastAsia" w:hAnsiTheme="minorHAnsi" w:cstheme="minorBidi"/>
          <w:noProof/>
          <w:kern w:val="2"/>
          <w:szCs w:val="22"/>
          <w:lang w:eastAsia="ko-KR"/>
        </w:rPr>
      </w:pPr>
      <w:hyperlink w:anchor="_Toc309596984"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DeleteRequest</w:t>
        </w:r>
        <w:r>
          <w:rPr>
            <w:noProof/>
            <w:webHidden/>
          </w:rPr>
          <w:tab/>
        </w:r>
        <w:r>
          <w:rPr>
            <w:noProof/>
            <w:webHidden/>
          </w:rPr>
          <w:fldChar w:fldCharType="begin"/>
        </w:r>
        <w:r>
          <w:rPr>
            <w:noProof/>
            <w:webHidden/>
          </w:rPr>
          <w:instrText xml:space="preserve"> PAGEREF _Toc309596984 \h </w:instrText>
        </w:r>
        <w:r>
          <w:rPr>
            <w:noProof/>
            <w:webHidden/>
          </w:rPr>
        </w:r>
        <w:r>
          <w:rPr>
            <w:noProof/>
            <w:webHidden/>
          </w:rPr>
          <w:fldChar w:fldCharType="separate"/>
        </w:r>
        <w:r>
          <w:rPr>
            <w:noProof/>
            <w:webHidden/>
          </w:rPr>
          <w:t>140</w:t>
        </w:r>
        <w:r>
          <w:rPr>
            <w:noProof/>
            <w:webHidden/>
          </w:rPr>
          <w:fldChar w:fldCharType="end"/>
        </w:r>
      </w:hyperlink>
    </w:p>
    <w:p w14:paraId="7DF9621E" w14:textId="77777777" w:rsidR="002C0EC5" w:rsidRDefault="002C0EC5">
      <w:pPr>
        <w:pStyle w:val="30"/>
        <w:rPr>
          <w:rFonts w:asciiTheme="minorHAnsi" w:eastAsiaTheme="minorEastAsia" w:hAnsiTheme="minorHAnsi" w:cstheme="minorBidi"/>
          <w:noProof/>
          <w:kern w:val="2"/>
          <w:szCs w:val="22"/>
          <w:lang w:eastAsia="ko-KR"/>
        </w:rPr>
      </w:pPr>
      <w:hyperlink w:anchor="_Toc309596985"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DeleteResponse</w:t>
        </w:r>
        <w:r>
          <w:rPr>
            <w:noProof/>
            <w:webHidden/>
          </w:rPr>
          <w:tab/>
        </w:r>
        <w:r>
          <w:rPr>
            <w:noProof/>
            <w:webHidden/>
          </w:rPr>
          <w:fldChar w:fldCharType="begin"/>
        </w:r>
        <w:r>
          <w:rPr>
            <w:noProof/>
            <w:webHidden/>
          </w:rPr>
          <w:instrText xml:space="preserve"> PAGEREF _Toc309596985 \h </w:instrText>
        </w:r>
        <w:r>
          <w:rPr>
            <w:noProof/>
            <w:webHidden/>
          </w:rPr>
        </w:r>
        <w:r>
          <w:rPr>
            <w:noProof/>
            <w:webHidden/>
          </w:rPr>
          <w:fldChar w:fldCharType="separate"/>
        </w:r>
        <w:r>
          <w:rPr>
            <w:noProof/>
            <w:webHidden/>
          </w:rPr>
          <w:t>141</w:t>
        </w:r>
        <w:r>
          <w:rPr>
            <w:noProof/>
            <w:webHidden/>
          </w:rPr>
          <w:fldChar w:fldCharType="end"/>
        </w:r>
      </w:hyperlink>
    </w:p>
    <w:p w14:paraId="6336161A" w14:textId="77777777" w:rsidR="002C0EC5" w:rsidRDefault="002C0EC5">
      <w:pPr>
        <w:pStyle w:val="30"/>
        <w:rPr>
          <w:rFonts w:asciiTheme="minorHAnsi" w:eastAsiaTheme="minorEastAsia" w:hAnsiTheme="minorHAnsi" w:cstheme="minorBidi"/>
          <w:noProof/>
          <w:kern w:val="2"/>
          <w:szCs w:val="22"/>
          <w:lang w:eastAsia="ko-KR"/>
        </w:rPr>
      </w:pPr>
      <w:hyperlink w:anchor="_Toc309596986"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Entity</w:t>
        </w:r>
        <w:r>
          <w:rPr>
            <w:noProof/>
            <w:webHidden/>
          </w:rPr>
          <w:tab/>
        </w:r>
        <w:r>
          <w:rPr>
            <w:noProof/>
            <w:webHidden/>
          </w:rPr>
          <w:fldChar w:fldCharType="begin"/>
        </w:r>
        <w:r>
          <w:rPr>
            <w:noProof/>
            <w:webHidden/>
          </w:rPr>
          <w:instrText xml:space="preserve"> PAGEREF _Toc309596986 \h </w:instrText>
        </w:r>
        <w:r>
          <w:rPr>
            <w:noProof/>
            <w:webHidden/>
          </w:rPr>
        </w:r>
        <w:r>
          <w:rPr>
            <w:noProof/>
            <w:webHidden/>
          </w:rPr>
          <w:fldChar w:fldCharType="separate"/>
        </w:r>
        <w:r>
          <w:rPr>
            <w:noProof/>
            <w:webHidden/>
          </w:rPr>
          <w:t>143</w:t>
        </w:r>
        <w:r>
          <w:rPr>
            <w:noProof/>
            <w:webHidden/>
          </w:rPr>
          <w:fldChar w:fldCharType="end"/>
        </w:r>
      </w:hyperlink>
    </w:p>
    <w:p w14:paraId="2CFAD15E" w14:textId="77777777" w:rsidR="002C0EC5" w:rsidRDefault="002C0EC5">
      <w:pPr>
        <w:pStyle w:val="30"/>
        <w:rPr>
          <w:rFonts w:asciiTheme="minorHAnsi" w:eastAsiaTheme="minorEastAsia" w:hAnsiTheme="minorHAnsi" w:cstheme="minorBidi"/>
          <w:noProof/>
          <w:kern w:val="2"/>
          <w:szCs w:val="22"/>
          <w:lang w:eastAsia="ko-KR"/>
        </w:rPr>
      </w:pPr>
      <w:hyperlink w:anchor="_Toc309596987"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ExceptionReport</w:t>
        </w:r>
        <w:r>
          <w:rPr>
            <w:noProof/>
            <w:webHidden/>
          </w:rPr>
          <w:tab/>
        </w:r>
        <w:r>
          <w:rPr>
            <w:noProof/>
            <w:webHidden/>
          </w:rPr>
          <w:fldChar w:fldCharType="begin"/>
        </w:r>
        <w:r>
          <w:rPr>
            <w:noProof/>
            <w:webHidden/>
          </w:rPr>
          <w:instrText xml:space="preserve"> PAGEREF _Toc309596987 \h </w:instrText>
        </w:r>
        <w:r>
          <w:rPr>
            <w:noProof/>
            <w:webHidden/>
          </w:rPr>
        </w:r>
        <w:r>
          <w:rPr>
            <w:noProof/>
            <w:webHidden/>
          </w:rPr>
          <w:fldChar w:fldCharType="separate"/>
        </w:r>
        <w:r>
          <w:rPr>
            <w:noProof/>
            <w:webHidden/>
          </w:rPr>
          <w:t>144</w:t>
        </w:r>
        <w:r>
          <w:rPr>
            <w:noProof/>
            <w:webHidden/>
          </w:rPr>
          <w:fldChar w:fldCharType="end"/>
        </w:r>
      </w:hyperlink>
    </w:p>
    <w:p w14:paraId="2D3EC889" w14:textId="77777777" w:rsidR="002C0EC5" w:rsidRDefault="002C0EC5">
      <w:pPr>
        <w:pStyle w:val="30"/>
        <w:rPr>
          <w:rFonts w:asciiTheme="minorHAnsi" w:eastAsiaTheme="minorEastAsia" w:hAnsiTheme="minorHAnsi" w:cstheme="minorBidi"/>
          <w:noProof/>
          <w:kern w:val="2"/>
          <w:szCs w:val="22"/>
          <w:lang w:eastAsia="ko-KR"/>
        </w:rPr>
      </w:pPr>
      <w:hyperlink w:anchor="_Toc309596988"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FieldTypeEnum</w:t>
        </w:r>
        <w:r>
          <w:rPr>
            <w:noProof/>
            <w:webHidden/>
          </w:rPr>
          <w:tab/>
        </w:r>
        <w:r>
          <w:rPr>
            <w:noProof/>
            <w:webHidden/>
          </w:rPr>
          <w:fldChar w:fldCharType="begin"/>
        </w:r>
        <w:r>
          <w:rPr>
            <w:noProof/>
            <w:webHidden/>
          </w:rPr>
          <w:instrText xml:space="preserve"> PAGEREF _Toc309596988 \h </w:instrText>
        </w:r>
        <w:r>
          <w:rPr>
            <w:noProof/>
            <w:webHidden/>
          </w:rPr>
        </w:r>
        <w:r>
          <w:rPr>
            <w:noProof/>
            <w:webHidden/>
          </w:rPr>
          <w:fldChar w:fldCharType="separate"/>
        </w:r>
        <w:r>
          <w:rPr>
            <w:noProof/>
            <w:webHidden/>
          </w:rPr>
          <w:t>146</w:t>
        </w:r>
        <w:r>
          <w:rPr>
            <w:noProof/>
            <w:webHidden/>
          </w:rPr>
          <w:fldChar w:fldCharType="end"/>
        </w:r>
      </w:hyperlink>
    </w:p>
    <w:p w14:paraId="5C9FEAE3" w14:textId="77777777" w:rsidR="002C0EC5" w:rsidRDefault="002C0EC5">
      <w:pPr>
        <w:pStyle w:val="30"/>
        <w:rPr>
          <w:rFonts w:asciiTheme="minorHAnsi" w:eastAsiaTheme="minorEastAsia" w:hAnsiTheme="minorHAnsi" w:cstheme="minorBidi"/>
          <w:noProof/>
          <w:kern w:val="2"/>
          <w:szCs w:val="22"/>
          <w:lang w:eastAsia="ko-KR"/>
        </w:rPr>
      </w:pPr>
      <w:hyperlink w:anchor="_Toc309596989"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Layout</w:t>
        </w:r>
        <w:r>
          <w:rPr>
            <w:noProof/>
            <w:webHidden/>
          </w:rPr>
          <w:tab/>
        </w:r>
        <w:r>
          <w:rPr>
            <w:noProof/>
            <w:webHidden/>
          </w:rPr>
          <w:fldChar w:fldCharType="begin"/>
        </w:r>
        <w:r>
          <w:rPr>
            <w:noProof/>
            <w:webHidden/>
          </w:rPr>
          <w:instrText xml:space="preserve"> PAGEREF _Toc309596989 \h </w:instrText>
        </w:r>
        <w:r>
          <w:rPr>
            <w:noProof/>
            <w:webHidden/>
          </w:rPr>
        </w:r>
        <w:r>
          <w:rPr>
            <w:noProof/>
            <w:webHidden/>
          </w:rPr>
          <w:fldChar w:fldCharType="separate"/>
        </w:r>
        <w:r>
          <w:rPr>
            <w:noProof/>
            <w:webHidden/>
          </w:rPr>
          <w:t>148</w:t>
        </w:r>
        <w:r>
          <w:rPr>
            <w:noProof/>
            <w:webHidden/>
          </w:rPr>
          <w:fldChar w:fldCharType="end"/>
        </w:r>
      </w:hyperlink>
    </w:p>
    <w:p w14:paraId="7E02EC5D" w14:textId="77777777" w:rsidR="002C0EC5" w:rsidRDefault="002C0EC5">
      <w:pPr>
        <w:pStyle w:val="30"/>
        <w:rPr>
          <w:rFonts w:asciiTheme="minorHAnsi" w:eastAsiaTheme="minorEastAsia" w:hAnsiTheme="minorHAnsi" w:cstheme="minorBidi"/>
          <w:noProof/>
          <w:kern w:val="2"/>
          <w:szCs w:val="22"/>
          <w:lang w:eastAsia="ko-KR"/>
        </w:rPr>
      </w:pPr>
      <w:hyperlink w:anchor="_Toc309596990"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ObjectFactory</w:t>
        </w:r>
        <w:r>
          <w:rPr>
            <w:noProof/>
            <w:webHidden/>
          </w:rPr>
          <w:tab/>
        </w:r>
        <w:r>
          <w:rPr>
            <w:noProof/>
            <w:webHidden/>
          </w:rPr>
          <w:fldChar w:fldCharType="begin"/>
        </w:r>
        <w:r>
          <w:rPr>
            <w:noProof/>
            <w:webHidden/>
          </w:rPr>
          <w:instrText xml:space="preserve"> PAGEREF _Toc309596990 \h </w:instrText>
        </w:r>
        <w:r>
          <w:rPr>
            <w:noProof/>
            <w:webHidden/>
          </w:rPr>
        </w:r>
        <w:r>
          <w:rPr>
            <w:noProof/>
            <w:webHidden/>
          </w:rPr>
          <w:fldChar w:fldCharType="separate"/>
        </w:r>
        <w:r>
          <w:rPr>
            <w:noProof/>
            <w:webHidden/>
          </w:rPr>
          <w:t>149</w:t>
        </w:r>
        <w:r>
          <w:rPr>
            <w:noProof/>
            <w:webHidden/>
          </w:rPr>
          <w:fldChar w:fldCharType="end"/>
        </w:r>
      </w:hyperlink>
    </w:p>
    <w:p w14:paraId="5132AD30" w14:textId="77777777" w:rsidR="002C0EC5" w:rsidRDefault="002C0EC5">
      <w:pPr>
        <w:pStyle w:val="30"/>
        <w:rPr>
          <w:rFonts w:asciiTheme="minorHAnsi" w:eastAsiaTheme="minorEastAsia" w:hAnsiTheme="minorHAnsi" w:cstheme="minorBidi"/>
          <w:noProof/>
          <w:kern w:val="2"/>
          <w:szCs w:val="22"/>
          <w:lang w:eastAsia="ko-KR"/>
        </w:rPr>
      </w:pPr>
      <w:hyperlink w:anchor="_Toc309596991"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OperatorEnum</w:t>
        </w:r>
        <w:r>
          <w:rPr>
            <w:noProof/>
            <w:webHidden/>
          </w:rPr>
          <w:tab/>
        </w:r>
        <w:r>
          <w:rPr>
            <w:noProof/>
            <w:webHidden/>
          </w:rPr>
          <w:fldChar w:fldCharType="begin"/>
        </w:r>
        <w:r>
          <w:rPr>
            <w:noProof/>
            <w:webHidden/>
          </w:rPr>
          <w:instrText xml:space="preserve"> PAGEREF _Toc309596991 \h </w:instrText>
        </w:r>
        <w:r>
          <w:rPr>
            <w:noProof/>
            <w:webHidden/>
          </w:rPr>
        </w:r>
        <w:r>
          <w:rPr>
            <w:noProof/>
            <w:webHidden/>
          </w:rPr>
          <w:fldChar w:fldCharType="separate"/>
        </w:r>
        <w:r>
          <w:rPr>
            <w:noProof/>
            <w:webHidden/>
          </w:rPr>
          <w:t>152</w:t>
        </w:r>
        <w:r>
          <w:rPr>
            <w:noProof/>
            <w:webHidden/>
          </w:rPr>
          <w:fldChar w:fldCharType="end"/>
        </w:r>
      </w:hyperlink>
    </w:p>
    <w:p w14:paraId="202AD897" w14:textId="77777777" w:rsidR="002C0EC5" w:rsidRDefault="002C0EC5">
      <w:pPr>
        <w:pStyle w:val="30"/>
        <w:rPr>
          <w:rFonts w:asciiTheme="minorHAnsi" w:eastAsiaTheme="minorEastAsia" w:hAnsiTheme="minorHAnsi" w:cstheme="minorBidi"/>
          <w:noProof/>
          <w:kern w:val="2"/>
          <w:szCs w:val="22"/>
          <w:lang w:eastAsia="ko-KR"/>
        </w:rPr>
      </w:pPr>
      <w:hyperlink w:anchor="_Toc309596992"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Pipeline</w:t>
        </w:r>
        <w:r>
          <w:rPr>
            <w:noProof/>
            <w:webHidden/>
          </w:rPr>
          <w:tab/>
        </w:r>
        <w:r>
          <w:rPr>
            <w:noProof/>
            <w:webHidden/>
          </w:rPr>
          <w:fldChar w:fldCharType="begin"/>
        </w:r>
        <w:r>
          <w:rPr>
            <w:noProof/>
            <w:webHidden/>
          </w:rPr>
          <w:instrText xml:space="preserve"> PAGEREF _Toc309596992 \h </w:instrText>
        </w:r>
        <w:r>
          <w:rPr>
            <w:noProof/>
            <w:webHidden/>
          </w:rPr>
        </w:r>
        <w:r>
          <w:rPr>
            <w:noProof/>
            <w:webHidden/>
          </w:rPr>
          <w:fldChar w:fldCharType="separate"/>
        </w:r>
        <w:r>
          <w:rPr>
            <w:noProof/>
            <w:webHidden/>
          </w:rPr>
          <w:t>156</w:t>
        </w:r>
        <w:r>
          <w:rPr>
            <w:noProof/>
            <w:webHidden/>
          </w:rPr>
          <w:fldChar w:fldCharType="end"/>
        </w:r>
      </w:hyperlink>
    </w:p>
    <w:p w14:paraId="26C3DDA4" w14:textId="77777777" w:rsidR="002C0EC5" w:rsidRDefault="002C0EC5">
      <w:pPr>
        <w:pStyle w:val="30"/>
        <w:rPr>
          <w:rFonts w:asciiTheme="minorHAnsi" w:eastAsiaTheme="minorEastAsia" w:hAnsiTheme="minorHAnsi" w:cstheme="minorBidi"/>
          <w:noProof/>
          <w:kern w:val="2"/>
          <w:szCs w:val="22"/>
          <w:lang w:eastAsia="ko-KR"/>
        </w:rPr>
      </w:pPr>
      <w:hyperlink w:anchor="_Toc309596993"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Portlet</w:t>
        </w:r>
        <w:r>
          <w:rPr>
            <w:noProof/>
            <w:webHidden/>
          </w:rPr>
          <w:tab/>
        </w:r>
        <w:r>
          <w:rPr>
            <w:noProof/>
            <w:webHidden/>
          </w:rPr>
          <w:fldChar w:fldCharType="begin"/>
        </w:r>
        <w:r>
          <w:rPr>
            <w:noProof/>
            <w:webHidden/>
          </w:rPr>
          <w:instrText xml:space="preserve"> PAGEREF _Toc309596993 \h </w:instrText>
        </w:r>
        <w:r>
          <w:rPr>
            <w:noProof/>
            <w:webHidden/>
          </w:rPr>
        </w:r>
        <w:r>
          <w:rPr>
            <w:noProof/>
            <w:webHidden/>
          </w:rPr>
          <w:fldChar w:fldCharType="separate"/>
        </w:r>
        <w:r>
          <w:rPr>
            <w:noProof/>
            <w:webHidden/>
          </w:rPr>
          <w:t>158</w:t>
        </w:r>
        <w:r>
          <w:rPr>
            <w:noProof/>
            <w:webHidden/>
          </w:rPr>
          <w:fldChar w:fldCharType="end"/>
        </w:r>
      </w:hyperlink>
    </w:p>
    <w:p w14:paraId="431AACAD" w14:textId="77777777" w:rsidR="002C0EC5" w:rsidRDefault="002C0EC5">
      <w:pPr>
        <w:pStyle w:val="30"/>
        <w:rPr>
          <w:rFonts w:asciiTheme="minorHAnsi" w:eastAsiaTheme="minorEastAsia" w:hAnsiTheme="minorHAnsi" w:cstheme="minorBidi"/>
          <w:noProof/>
          <w:kern w:val="2"/>
          <w:szCs w:val="22"/>
          <w:lang w:eastAsia="ko-KR"/>
        </w:rPr>
      </w:pPr>
      <w:hyperlink w:anchor="_Toc309596994"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SearchRequest</w:t>
        </w:r>
        <w:r>
          <w:rPr>
            <w:noProof/>
            <w:webHidden/>
          </w:rPr>
          <w:tab/>
        </w:r>
        <w:r>
          <w:rPr>
            <w:noProof/>
            <w:webHidden/>
          </w:rPr>
          <w:fldChar w:fldCharType="begin"/>
        </w:r>
        <w:r>
          <w:rPr>
            <w:noProof/>
            <w:webHidden/>
          </w:rPr>
          <w:instrText xml:space="preserve"> PAGEREF _Toc309596994 \h </w:instrText>
        </w:r>
        <w:r>
          <w:rPr>
            <w:noProof/>
            <w:webHidden/>
          </w:rPr>
        </w:r>
        <w:r>
          <w:rPr>
            <w:noProof/>
            <w:webHidden/>
          </w:rPr>
          <w:fldChar w:fldCharType="separate"/>
        </w:r>
        <w:r>
          <w:rPr>
            <w:noProof/>
            <w:webHidden/>
          </w:rPr>
          <w:t>165</w:t>
        </w:r>
        <w:r>
          <w:rPr>
            <w:noProof/>
            <w:webHidden/>
          </w:rPr>
          <w:fldChar w:fldCharType="end"/>
        </w:r>
      </w:hyperlink>
    </w:p>
    <w:p w14:paraId="715F495A" w14:textId="77777777" w:rsidR="002C0EC5" w:rsidRDefault="002C0EC5">
      <w:pPr>
        <w:pStyle w:val="30"/>
        <w:rPr>
          <w:rFonts w:asciiTheme="minorHAnsi" w:eastAsiaTheme="minorEastAsia" w:hAnsiTheme="minorHAnsi" w:cstheme="minorBidi"/>
          <w:noProof/>
          <w:kern w:val="2"/>
          <w:szCs w:val="22"/>
          <w:lang w:eastAsia="ko-KR"/>
        </w:rPr>
      </w:pPr>
      <w:hyperlink w:anchor="_Toc309596995"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SearchResponse</w:t>
        </w:r>
        <w:r>
          <w:rPr>
            <w:noProof/>
            <w:webHidden/>
          </w:rPr>
          <w:tab/>
        </w:r>
        <w:r>
          <w:rPr>
            <w:noProof/>
            <w:webHidden/>
          </w:rPr>
          <w:fldChar w:fldCharType="begin"/>
        </w:r>
        <w:r>
          <w:rPr>
            <w:noProof/>
            <w:webHidden/>
          </w:rPr>
          <w:instrText xml:space="preserve"> PAGEREF _Toc309596995 \h </w:instrText>
        </w:r>
        <w:r>
          <w:rPr>
            <w:noProof/>
            <w:webHidden/>
          </w:rPr>
        </w:r>
        <w:r>
          <w:rPr>
            <w:noProof/>
            <w:webHidden/>
          </w:rPr>
          <w:fldChar w:fldCharType="separate"/>
        </w:r>
        <w:r>
          <w:rPr>
            <w:noProof/>
            <w:webHidden/>
          </w:rPr>
          <w:t>167</w:t>
        </w:r>
        <w:r>
          <w:rPr>
            <w:noProof/>
            <w:webHidden/>
          </w:rPr>
          <w:fldChar w:fldCharType="end"/>
        </w:r>
      </w:hyperlink>
    </w:p>
    <w:p w14:paraId="6F8E0019" w14:textId="77777777" w:rsidR="002C0EC5" w:rsidRDefault="002C0EC5">
      <w:pPr>
        <w:pStyle w:val="30"/>
        <w:rPr>
          <w:rFonts w:asciiTheme="minorHAnsi" w:eastAsiaTheme="minorEastAsia" w:hAnsiTheme="minorHAnsi" w:cstheme="minorBidi"/>
          <w:noProof/>
          <w:kern w:val="2"/>
          <w:szCs w:val="22"/>
          <w:lang w:eastAsia="ko-KR"/>
        </w:rPr>
      </w:pPr>
      <w:hyperlink w:anchor="_Toc309596996"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TerminalType</w:t>
        </w:r>
        <w:r>
          <w:rPr>
            <w:noProof/>
            <w:webHidden/>
          </w:rPr>
          <w:tab/>
        </w:r>
        <w:r>
          <w:rPr>
            <w:noProof/>
            <w:webHidden/>
          </w:rPr>
          <w:fldChar w:fldCharType="begin"/>
        </w:r>
        <w:r>
          <w:rPr>
            <w:noProof/>
            <w:webHidden/>
          </w:rPr>
          <w:instrText xml:space="preserve"> PAGEREF _Toc309596996 \h </w:instrText>
        </w:r>
        <w:r>
          <w:rPr>
            <w:noProof/>
            <w:webHidden/>
          </w:rPr>
        </w:r>
        <w:r>
          <w:rPr>
            <w:noProof/>
            <w:webHidden/>
          </w:rPr>
          <w:fldChar w:fldCharType="separate"/>
        </w:r>
        <w:r>
          <w:rPr>
            <w:noProof/>
            <w:webHidden/>
          </w:rPr>
          <w:t>170</w:t>
        </w:r>
        <w:r>
          <w:rPr>
            <w:noProof/>
            <w:webHidden/>
          </w:rPr>
          <w:fldChar w:fldCharType="end"/>
        </w:r>
      </w:hyperlink>
    </w:p>
    <w:p w14:paraId="35A6A968" w14:textId="77777777" w:rsidR="002C0EC5" w:rsidRDefault="002C0EC5">
      <w:pPr>
        <w:pStyle w:val="30"/>
        <w:rPr>
          <w:rFonts w:asciiTheme="minorHAnsi" w:eastAsiaTheme="minorEastAsia" w:hAnsiTheme="minorHAnsi" w:cstheme="minorBidi"/>
          <w:noProof/>
          <w:kern w:val="2"/>
          <w:szCs w:val="22"/>
          <w:lang w:eastAsia="ko-KR"/>
        </w:rPr>
      </w:pPr>
      <w:hyperlink w:anchor="_Toc309596997"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UIPage</w:t>
        </w:r>
        <w:r>
          <w:rPr>
            <w:noProof/>
            <w:webHidden/>
          </w:rPr>
          <w:tab/>
        </w:r>
        <w:r>
          <w:rPr>
            <w:noProof/>
            <w:webHidden/>
          </w:rPr>
          <w:fldChar w:fldCharType="begin"/>
        </w:r>
        <w:r>
          <w:rPr>
            <w:noProof/>
            <w:webHidden/>
          </w:rPr>
          <w:instrText xml:space="preserve"> PAGEREF _Toc309596997 \h </w:instrText>
        </w:r>
        <w:r>
          <w:rPr>
            <w:noProof/>
            <w:webHidden/>
          </w:rPr>
        </w:r>
        <w:r>
          <w:rPr>
            <w:noProof/>
            <w:webHidden/>
          </w:rPr>
          <w:fldChar w:fldCharType="separate"/>
        </w:r>
        <w:r>
          <w:rPr>
            <w:noProof/>
            <w:webHidden/>
          </w:rPr>
          <w:t>171</w:t>
        </w:r>
        <w:r>
          <w:rPr>
            <w:noProof/>
            <w:webHidden/>
          </w:rPr>
          <w:fldChar w:fldCharType="end"/>
        </w:r>
      </w:hyperlink>
    </w:p>
    <w:p w14:paraId="55BDCB07" w14:textId="77777777" w:rsidR="002C0EC5" w:rsidRDefault="002C0EC5">
      <w:pPr>
        <w:pStyle w:val="30"/>
        <w:rPr>
          <w:rFonts w:asciiTheme="minorHAnsi" w:eastAsiaTheme="minorEastAsia" w:hAnsiTheme="minorHAnsi" w:cstheme="minorBidi"/>
          <w:noProof/>
          <w:kern w:val="2"/>
          <w:szCs w:val="22"/>
          <w:lang w:eastAsia="ko-KR"/>
        </w:rPr>
      </w:pPr>
      <w:hyperlink w:anchor="_Toc309596998"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UpdateRequest</w:t>
        </w:r>
        <w:r>
          <w:rPr>
            <w:noProof/>
            <w:webHidden/>
          </w:rPr>
          <w:tab/>
        </w:r>
        <w:r>
          <w:rPr>
            <w:noProof/>
            <w:webHidden/>
          </w:rPr>
          <w:fldChar w:fldCharType="begin"/>
        </w:r>
        <w:r>
          <w:rPr>
            <w:noProof/>
            <w:webHidden/>
          </w:rPr>
          <w:instrText xml:space="preserve"> PAGEREF _Toc309596998 \h </w:instrText>
        </w:r>
        <w:r>
          <w:rPr>
            <w:noProof/>
            <w:webHidden/>
          </w:rPr>
        </w:r>
        <w:r>
          <w:rPr>
            <w:noProof/>
            <w:webHidden/>
          </w:rPr>
          <w:fldChar w:fldCharType="separate"/>
        </w:r>
        <w:r>
          <w:rPr>
            <w:noProof/>
            <w:webHidden/>
          </w:rPr>
          <w:t>175</w:t>
        </w:r>
        <w:r>
          <w:rPr>
            <w:noProof/>
            <w:webHidden/>
          </w:rPr>
          <w:fldChar w:fldCharType="end"/>
        </w:r>
      </w:hyperlink>
    </w:p>
    <w:p w14:paraId="6D22B9FC" w14:textId="77777777" w:rsidR="002C0EC5" w:rsidRDefault="002C0EC5">
      <w:pPr>
        <w:pStyle w:val="30"/>
        <w:rPr>
          <w:rFonts w:asciiTheme="minorHAnsi" w:eastAsiaTheme="minorEastAsia" w:hAnsiTheme="minorHAnsi" w:cstheme="minorBidi"/>
          <w:noProof/>
          <w:kern w:val="2"/>
          <w:szCs w:val="22"/>
          <w:lang w:eastAsia="ko-KR"/>
        </w:rPr>
      </w:pPr>
      <w:hyperlink w:anchor="_Toc309596999"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UpdateResponse</w:t>
        </w:r>
        <w:r>
          <w:rPr>
            <w:noProof/>
            <w:webHidden/>
          </w:rPr>
          <w:tab/>
        </w:r>
        <w:r>
          <w:rPr>
            <w:noProof/>
            <w:webHidden/>
          </w:rPr>
          <w:fldChar w:fldCharType="begin"/>
        </w:r>
        <w:r>
          <w:rPr>
            <w:noProof/>
            <w:webHidden/>
          </w:rPr>
          <w:instrText xml:space="preserve"> PAGEREF _Toc309596999 \h </w:instrText>
        </w:r>
        <w:r>
          <w:rPr>
            <w:noProof/>
            <w:webHidden/>
          </w:rPr>
        </w:r>
        <w:r>
          <w:rPr>
            <w:noProof/>
            <w:webHidden/>
          </w:rPr>
          <w:fldChar w:fldCharType="separate"/>
        </w:r>
        <w:r>
          <w:rPr>
            <w:noProof/>
            <w:webHidden/>
          </w:rPr>
          <w:t>176</w:t>
        </w:r>
        <w:r>
          <w:rPr>
            <w:noProof/>
            <w:webHidden/>
          </w:rPr>
          <w:fldChar w:fldCharType="end"/>
        </w:r>
      </w:hyperlink>
    </w:p>
    <w:p w14:paraId="6845EEB5" w14:textId="77777777" w:rsidR="002C0EC5" w:rsidRDefault="002C0EC5">
      <w:pPr>
        <w:pStyle w:val="30"/>
        <w:rPr>
          <w:rFonts w:asciiTheme="minorHAnsi" w:eastAsiaTheme="minorEastAsia" w:hAnsiTheme="minorHAnsi" w:cstheme="minorBidi"/>
          <w:noProof/>
          <w:kern w:val="2"/>
          <w:szCs w:val="22"/>
          <w:lang w:eastAsia="ko-KR"/>
        </w:rPr>
      </w:pPr>
      <w:hyperlink w:anchor="_Toc309597000"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ViewRequest</w:t>
        </w:r>
        <w:r>
          <w:rPr>
            <w:noProof/>
            <w:webHidden/>
          </w:rPr>
          <w:tab/>
        </w:r>
        <w:r>
          <w:rPr>
            <w:noProof/>
            <w:webHidden/>
          </w:rPr>
          <w:fldChar w:fldCharType="begin"/>
        </w:r>
        <w:r>
          <w:rPr>
            <w:noProof/>
            <w:webHidden/>
          </w:rPr>
          <w:instrText xml:space="preserve"> PAGEREF _Toc309597000 \h </w:instrText>
        </w:r>
        <w:r>
          <w:rPr>
            <w:noProof/>
            <w:webHidden/>
          </w:rPr>
        </w:r>
        <w:r>
          <w:rPr>
            <w:noProof/>
            <w:webHidden/>
          </w:rPr>
          <w:fldChar w:fldCharType="separate"/>
        </w:r>
        <w:r>
          <w:rPr>
            <w:noProof/>
            <w:webHidden/>
          </w:rPr>
          <w:t>179</w:t>
        </w:r>
        <w:r>
          <w:rPr>
            <w:noProof/>
            <w:webHidden/>
          </w:rPr>
          <w:fldChar w:fldCharType="end"/>
        </w:r>
      </w:hyperlink>
    </w:p>
    <w:p w14:paraId="5DE380D3" w14:textId="77777777" w:rsidR="002C0EC5" w:rsidRDefault="002C0EC5">
      <w:pPr>
        <w:pStyle w:val="30"/>
        <w:rPr>
          <w:rFonts w:asciiTheme="minorHAnsi" w:eastAsiaTheme="minorEastAsia" w:hAnsiTheme="minorHAnsi" w:cstheme="minorBidi"/>
          <w:noProof/>
          <w:kern w:val="2"/>
          <w:szCs w:val="22"/>
          <w:lang w:eastAsia="ko-KR"/>
        </w:rPr>
      </w:pPr>
      <w:hyperlink w:anchor="_Toc309597001"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ViewResponse</w:t>
        </w:r>
        <w:r>
          <w:rPr>
            <w:noProof/>
            <w:webHidden/>
          </w:rPr>
          <w:tab/>
        </w:r>
        <w:r>
          <w:rPr>
            <w:noProof/>
            <w:webHidden/>
          </w:rPr>
          <w:fldChar w:fldCharType="begin"/>
        </w:r>
        <w:r>
          <w:rPr>
            <w:noProof/>
            <w:webHidden/>
          </w:rPr>
          <w:instrText xml:space="preserve"> PAGEREF _Toc309597001 \h </w:instrText>
        </w:r>
        <w:r>
          <w:rPr>
            <w:noProof/>
            <w:webHidden/>
          </w:rPr>
        </w:r>
        <w:r>
          <w:rPr>
            <w:noProof/>
            <w:webHidden/>
          </w:rPr>
          <w:fldChar w:fldCharType="separate"/>
        </w:r>
        <w:r>
          <w:rPr>
            <w:noProof/>
            <w:webHidden/>
          </w:rPr>
          <w:t>180</w:t>
        </w:r>
        <w:r>
          <w:rPr>
            <w:noProof/>
            <w:webHidden/>
          </w:rPr>
          <w:fldChar w:fldCharType="end"/>
        </w:r>
      </w:hyperlink>
    </w:p>
    <w:p w14:paraId="7BD20E24" w14:textId="77777777" w:rsidR="002C0EC5" w:rsidRDefault="002C0EC5">
      <w:pPr>
        <w:pStyle w:val="30"/>
        <w:rPr>
          <w:rFonts w:asciiTheme="minorHAnsi" w:eastAsiaTheme="minorEastAsia" w:hAnsiTheme="minorHAnsi" w:cstheme="minorBidi"/>
          <w:noProof/>
          <w:kern w:val="2"/>
          <w:szCs w:val="22"/>
          <w:lang w:eastAsia="ko-KR"/>
        </w:rPr>
      </w:pPr>
      <w:hyperlink w:anchor="_Toc309597002"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VmGadgets</w:t>
        </w:r>
        <w:r>
          <w:rPr>
            <w:noProof/>
            <w:webHidden/>
          </w:rPr>
          <w:tab/>
        </w:r>
        <w:r>
          <w:rPr>
            <w:noProof/>
            <w:webHidden/>
          </w:rPr>
          <w:fldChar w:fldCharType="begin"/>
        </w:r>
        <w:r>
          <w:rPr>
            <w:noProof/>
            <w:webHidden/>
          </w:rPr>
          <w:instrText xml:space="preserve"> PAGEREF _Toc309597002 \h </w:instrText>
        </w:r>
        <w:r>
          <w:rPr>
            <w:noProof/>
            <w:webHidden/>
          </w:rPr>
        </w:r>
        <w:r>
          <w:rPr>
            <w:noProof/>
            <w:webHidden/>
          </w:rPr>
          <w:fldChar w:fldCharType="separate"/>
        </w:r>
        <w:r>
          <w:rPr>
            <w:noProof/>
            <w:webHidden/>
          </w:rPr>
          <w:t>182</w:t>
        </w:r>
        <w:r>
          <w:rPr>
            <w:noProof/>
            <w:webHidden/>
          </w:rPr>
          <w:fldChar w:fldCharType="end"/>
        </w:r>
      </w:hyperlink>
    </w:p>
    <w:p w14:paraId="44758612" w14:textId="77777777" w:rsidR="002C0EC5" w:rsidRDefault="002C0EC5">
      <w:pPr>
        <w:pStyle w:val="30"/>
        <w:rPr>
          <w:rFonts w:asciiTheme="minorHAnsi" w:eastAsiaTheme="minorEastAsia" w:hAnsiTheme="minorHAnsi" w:cstheme="minorBidi"/>
          <w:noProof/>
          <w:kern w:val="2"/>
          <w:szCs w:val="22"/>
          <w:lang w:eastAsia="ko-KR"/>
        </w:rPr>
      </w:pPr>
      <w:hyperlink w:anchor="_Toc309597003"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WhereClause</w:t>
        </w:r>
        <w:r>
          <w:rPr>
            <w:noProof/>
            <w:webHidden/>
          </w:rPr>
          <w:tab/>
        </w:r>
        <w:r>
          <w:rPr>
            <w:noProof/>
            <w:webHidden/>
          </w:rPr>
          <w:fldChar w:fldCharType="begin"/>
        </w:r>
        <w:r>
          <w:rPr>
            <w:noProof/>
            <w:webHidden/>
          </w:rPr>
          <w:instrText xml:space="preserve"> PAGEREF _Toc309597003 \h </w:instrText>
        </w:r>
        <w:r>
          <w:rPr>
            <w:noProof/>
            <w:webHidden/>
          </w:rPr>
        </w:r>
        <w:r>
          <w:rPr>
            <w:noProof/>
            <w:webHidden/>
          </w:rPr>
          <w:fldChar w:fldCharType="separate"/>
        </w:r>
        <w:r>
          <w:rPr>
            <w:noProof/>
            <w:webHidden/>
          </w:rPr>
          <w:t>188</w:t>
        </w:r>
        <w:r>
          <w:rPr>
            <w:noProof/>
            <w:webHidden/>
          </w:rPr>
          <w:fldChar w:fldCharType="end"/>
        </w:r>
      </w:hyperlink>
    </w:p>
    <w:p w14:paraId="6BA53847" w14:textId="77777777" w:rsidR="002C0EC5" w:rsidRDefault="002C0EC5">
      <w:pPr>
        <w:pStyle w:val="30"/>
        <w:rPr>
          <w:rFonts w:asciiTheme="minorHAnsi" w:eastAsiaTheme="minorEastAsia" w:hAnsiTheme="minorHAnsi" w:cstheme="minorBidi"/>
          <w:noProof/>
          <w:kern w:val="2"/>
          <w:szCs w:val="22"/>
          <w:lang w:eastAsia="ko-KR"/>
        </w:rPr>
      </w:pPr>
      <w:hyperlink w:anchor="_Toc309597004"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Wire</w:t>
        </w:r>
        <w:r>
          <w:rPr>
            <w:noProof/>
            <w:webHidden/>
          </w:rPr>
          <w:tab/>
        </w:r>
        <w:r>
          <w:rPr>
            <w:noProof/>
            <w:webHidden/>
          </w:rPr>
          <w:fldChar w:fldCharType="begin"/>
        </w:r>
        <w:r>
          <w:rPr>
            <w:noProof/>
            <w:webHidden/>
          </w:rPr>
          <w:instrText xml:space="preserve"> PAGEREF _Toc309597004 \h </w:instrText>
        </w:r>
        <w:r>
          <w:rPr>
            <w:noProof/>
            <w:webHidden/>
          </w:rPr>
        </w:r>
        <w:r>
          <w:rPr>
            <w:noProof/>
            <w:webHidden/>
          </w:rPr>
          <w:fldChar w:fldCharType="separate"/>
        </w:r>
        <w:r>
          <w:rPr>
            <w:noProof/>
            <w:webHidden/>
          </w:rPr>
          <w:t>197</w:t>
        </w:r>
        <w:r>
          <w:rPr>
            <w:noProof/>
            <w:webHidden/>
          </w:rPr>
          <w:fldChar w:fldCharType="end"/>
        </w:r>
      </w:hyperlink>
    </w:p>
    <w:p w14:paraId="3C6CF088" w14:textId="77777777" w:rsidR="002C0EC5" w:rsidRDefault="002C0EC5">
      <w:pPr>
        <w:pStyle w:val="20"/>
        <w:rPr>
          <w:rFonts w:asciiTheme="minorHAnsi" w:eastAsiaTheme="minorEastAsia" w:hAnsiTheme="minorHAnsi" w:cstheme="minorBidi"/>
          <w:noProof/>
          <w:szCs w:val="22"/>
        </w:rPr>
      </w:pPr>
      <w:hyperlink w:anchor="_Toc309597005" w:history="1">
        <w:r w:rsidRPr="00C055D5">
          <w:rPr>
            <w:rStyle w:val="ae"/>
            <w:noProof/>
          </w:rPr>
          <w:t>7.4.</w:t>
        </w:r>
        <w:r>
          <w:rPr>
            <w:rFonts w:asciiTheme="minorHAnsi" w:eastAsiaTheme="minorEastAsia" w:hAnsiTheme="minorHAnsi" w:cstheme="minorBidi"/>
            <w:noProof/>
            <w:szCs w:val="22"/>
          </w:rPr>
          <w:tab/>
        </w:r>
        <w:r w:rsidRPr="00C055D5">
          <w:rPr>
            <w:rStyle w:val="ae"/>
            <w:noProof/>
          </w:rPr>
          <w:t>Jsdoc</w:t>
        </w:r>
        <w:r>
          <w:rPr>
            <w:noProof/>
            <w:webHidden/>
          </w:rPr>
          <w:tab/>
        </w:r>
        <w:r>
          <w:rPr>
            <w:noProof/>
            <w:webHidden/>
          </w:rPr>
          <w:fldChar w:fldCharType="begin"/>
        </w:r>
        <w:r>
          <w:rPr>
            <w:noProof/>
            <w:webHidden/>
          </w:rPr>
          <w:instrText xml:space="preserve"> PAGEREF _Toc309597005 \h </w:instrText>
        </w:r>
        <w:r>
          <w:rPr>
            <w:noProof/>
            <w:webHidden/>
          </w:rPr>
        </w:r>
        <w:r>
          <w:rPr>
            <w:noProof/>
            <w:webHidden/>
          </w:rPr>
          <w:fldChar w:fldCharType="separate"/>
        </w:r>
        <w:r>
          <w:rPr>
            <w:noProof/>
            <w:webHidden/>
          </w:rPr>
          <w:t>204</w:t>
        </w:r>
        <w:r>
          <w:rPr>
            <w:noProof/>
            <w:webHidden/>
          </w:rPr>
          <w:fldChar w:fldCharType="end"/>
        </w:r>
      </w:hyperlink>
    </w:p>
    <w:p w14:paraId="3A546B3F" w14:textId="77777777" w:rsidR="002C0EC5" w:rsidRDefault="002C0EC5">
      <w:pPr>
        <w:pStyle w:val="20"/>
        <w:rPr>
          <w:rFonts w:asciiTheme="minorHAnsi" w:eastAsiaTheme="minorEastAsia" w:hAnsiTheme="minorHAnsi" w:cstheme="minorBidi"/>
          <w:noProof/>
          <w:szCs w:val="22"/>
        </w:rPr>
      </w:pPr>
      <w:hyperlink w:anchor="_Toc309597006" w:history="1">
        <w:r w:rsidRPr="00C055D5">
          <w:rPr>
            <w:rStyle w:val="ae"/>
            <w:rFonts w:eastAsia="Times New Roman"/>
            <w:noProof/>
          </w:rPr>
          <w:t>7.4.1.</w:t>
        </w:r>
        <w:r>
          <w:rPr>
            <w:rFonts w:asciiTheme="minorHAnsi" w:eastAsiaTheme="minorEastAsia" w:hAnsiTheme="minorHAnsi" w:cstheme="minorBidi"/>
            <w:noProof/>
            <w:szCs w:val="22"/>
          </w:rPr>
          <w:tab/>
        </w:r>
        <w:r w:rsidRPr="00C055D5">
          <w:rPr>
            <w:rStyle w:val="ae"/>
            <w:rFonts w:eastAsia="Times New Roman"/>
            <w:noProof/>
          </w:rPr>
          <w:t>layout</w:t>
        </w:r>
        <w:r>
          <w:rPr>
            <w:noProof/>
            <w:webHidden/>
          </w:rPr>
          <w:tab/>
        </w:r>
        <w:r>
          <w:rPr>
            <w:noProof/>
            <w:webHidden/>
          </w:rPr>
          <w:fldChar w:fldCharType="begin"/>
        </w:r>
        <w:r>
          <w:rPr>
            <w:noProof/>
            <w:webHidden/>
          </w:rPr>
          <w:instrText xml:space="preserve"> PAGEREF _Toc309597006 \h </w:instrText>
        </w:r>
        <w:r>
          <w:rPr>
            <w:noProof/>
            <w:webHidden/>
          </w:rPr>
        </w:r>
        <w:r>
          <w:rPr>
            <w:noProof/>
            <w:webHidden/>
          </w:rPr>
          <w:fldChar w:fldCharType="separate"/>
        </w:r>
        <w:r>
          <w:rPr>
            <w:noProof/>
            <w:webHidden/>
          </w:rPr>
          <w:t>206</w:t>
        </w:r>
        <w:r>
          <w:rPr>
            <w:noProof/>
            <w:webHidden/>
          </w:rPr>
          <w:fldChar w:fldCharType="end"/>
        </w:r>
      </w:hyperlink>
    </w:p>
    <w:p w14:paraId="53A3218F" w14:textId="77777777" w:rsidR="002C0EC5" w:rsidRDefault="002C0EC5">
      <w:pPr>
        <w:pStyle w:val="30"/>
        <w:rPr>
          <w:rFonts w:asciiTheme="minorHAnsi" w:eastAsiaTheme="minorEastAsia" w:hAnsiTheme="minorHAnsi" w:cstheme="minorBidi"/>
          <w:noProof/>
          <w:kern w:val="2"/>
          <w:szCs w:val="22"/>
          <w:lang w:eastAsia="ko-KR"/>
        </w:rPr>
      </w:pPr>
      <w:hyperlink w:anchor="_Toc309597007"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LY_1_2_1_Columns</w:t>
        </w:r>
        <w:r>
          <w:rPr>
            <w:noProof/>
            <w:webHidden/>
          </w:rPr>
          <w:tab/>
        </w:r>
        <w:r>
          <w:rPr>
            <w:noProof/>
            <w:webHidden/>
          </w:rPr>
          <w:fldChar w:fldCharType="begin"/>
        </w:r>
        <w:r>
          <w:rPr>
            <w:noProof/>
            <w:webHidden/>
          </w:rPr>
          <w:instrText xml:space="preserve"> PAGEREF _Toc309597007 \h </w:instrText>
        </w:r>
        <w:r>
          <w:rPr>
            <w:noProof/>
            <w:webHidden/>
          </w:rPr>
        </w:r>
        <w:r>
          <w:rPr>
            <w:noProof/>
            <w:webHidden/>
          </w:rPr>
          <w:fldChar w:fldCharType="separate"/>
        </w:r>
        <w:r>
          <w:rPr>
            <w:noProof/>
            <w:webHidden/>
          </w:rPr>
          <w:t>207</w:t>
        </w:r>
        <w:r>
          <w:rPr>
            <w:noProof/>
            <w:webHidden/>
          </w:rPr>
          <w:fldChar w:fldCharType="end"/>
        </w:r>
      </w:hyperlink>
    </w:p>
    <w:p w14:paraId="344B4457" w14:textId="77777777" w:rsidR="002C0EC5" w:rsidRDefault="002C0EC5">
      <w:pPr>
        <w:pStyle w:val="30"/>
        <w:rPr>
          <w:rFonts w:asciiTheme="minorHAnsi" w:eastAsiaTheme="minorEastAsia" w:hAnsiTheme="minorHAnsi" w:cstheme="minorBidi"/>
          <w:noProof/>
          <w:kern w:val="2"/>
          <w:szCs w:val="22"/>
          <w:lang w:eastAsia="ko-KR"/>
        </w:rPr>
      </w:pPr>
      <w:hyperlink w:anchor="_Toc309597008"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LY_1_2_Columns_1</w:t>
        </w:r>
        <w:r>
          <w:rPr>
            <w:noProof/>
            <w:webHidden/>
          </w:rPr>
          <w:tab/>
        </w:r>
        <w:r>
          <w:rPr>
            <w:noProof/>
            <w:webHidden/>
          </w:rPr>
          <w:fldChar w:fldCharType="begin"/>
        </w:r>
        <w:r>
          <w:rPr>
            <w:noProof/>
            <w:webHidden/>
          </w:rPr>
          <w:instrText xml:space="preserve"> PAGEREF _Toc309597008 \h </w:instrText>
        </w:r>
        <w:r>
          <w:rPr>
            <w:noProof/>
            <w:webHidden/>
          </w:rPr>
        </w:r>
        <w:r>
          <w:rPr>
            <w:noProof/>
            <w:webHidden/>
          </w:rPr>
          <w:fldChar w:fldCharType="separate"/>
        </w:r>
        <w:r>
          <w:rPr>
            <w:noProof/>
            <w:webHidden/>
          </w:rPr>
          <w:t>207</w:t>
        </w:r>
        <w:r>
          <w:rPr>
            <w:noProof/>
            <w:webHidden/>
          </w:rPr>
          <w:fldChar w:fldCharType="end"/>
        </w:r>
      </w:hyperlink>
    </w:p>
    <w:p w14:paraId="46898BD5" w14:textId="77777777" w:rsidR="002C0EC5" w:rsidRDefault="002C0EC5">
      <w:pPr>
        <w:pStyle w:val="30"/>
        <w:rPr>
          <w:rFonts w:asciiTheme="minorHAnsi" w:eastAsiaTheme="minorEastAsia" w:hAnsiTheme="minorHAnsi" w:cstheme="minorBidi"/>
          <w:noProof/>
          <w:kern w:val="2"/>
          <w:szCs w:val="22"/>
          <w:lang w:eastAsia="ko-KR"/>
        </w:rPr>
      </w:pPr>
      <w:hyperlink w:anchor="_Toc309597009"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LY_1_2_Columns_2</w:t>
        </w:r>
        <w:r>
          <w:rPr>
            <w:noProof/>
            <w:webHidden/>
          </w:rPr>
          <w:tab/>
        </w:r>
        <w:r>
          <w:rPr>
            <w:noProof/>
            <w:webHidden/>
          </w:rPr>
          <w:fldChar w:fldCharType="begin"/>
        </w:r>
        <w:r>
          <w:rPr>
            <w:noProof/>
            <w:webHidden/>
          </w:rPr>
          <w:instrText xml:space="preserve"> PAGEREF _Toc309597009 \h </w:instrText>
        </w:r>
        <w:r>
          <w:rPr>
            <w:noProof/>
            <w:webHidden/>
          </w:rPr>
        </w:r>
        <w:r>
          <w:rPr>
            <w:noProof/>
            <w:webHidden/>
          </w:rPr>
          <w:fldChar w:fldCharType="separate"/>
        </w:r>
        <w:r>
          <w:rPr>
            <w:noProof/>
            <w:webHidden/>
          </w:rPr>
          <w:t>208</w:t>
        </w:r>
        <w:r>
          <w:rPr>
            <w:noProof/>
            <w:webHidden/>
          </w:rPr>
          <w:fldChar w:fldCharType="end"/>
        </w:r>
      </w:hyperlink>
    </w:p>
    <w:p w14:paraId="25C63622" w14:textId="77777777" w:rsidR="002C0EC5" w:rsidRDefault="002C0EC5">
      <w:pPr>
        <w:pStyle w:val="30"/>
        <w:rPr>
          <w:rFonts w:asciiTheme="minorHAnsi" w:eastAsiaTheme="minorEastAsia" w:hAnsiTheme="minorHAnsi" w:cstheme="minorBidi"/>
          <w:noProof/>
          <w:kern w:val="2"/>
          <w:szCs w:val="22"/>
          <w:lang w:eastAsia="ko-KR"/>
        </w:rPr>
      </w:pPr>
      <w:hyperlink w:anchor="_Toc309597010"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LY_1_Column</w:t>
        </w:r>
        <w:r>
          <w:rPr>
            <w:noProof/>
            <w:webHidden/>
          </w:rPr>
          <w:tab/>
        </w:r>
        <w:r>
          <w:rPr>
            <w:noProof/>
            <w:webHidden/>
          </w:rPr>
          <w:fldChar w:fldCharType="begin"/>
        </w:r>
        <w:r>
          <w:rPr>
            <w:noProof/>
            <w:webHidden/>
          </w:rPr>
          <w:instrText xml:space="preserve"> PAGEREF _Toc309597010 \h </w:instrText>
        </w:r>
        <w:r>
          <w:rPr>
            <w:noProof/>
            <w:webHidden/>
          </w:rPr>
        </w:r>
        <w:r>
          <w:rPr>
            <w:noProof/>
            <w:webHidden/>
          </w:rPr>
          <w:fldChar w:fldCharType="separate"/>
        </w:r>
        <w:r>
          <w:rPr>
            <w:noProof/>
            <w:webHidden/>
          </w:rPr>
          <w:t>209</w:t>
        </w:r>
        <w:r>
          <w:rPr>
            <w:noProof/>
            <w:webHidden/>
          </w:rPr>
          <w:fldChar w:fldCharType="end"/>
        </w:r>
      </w:hyperlink>
    </w:p>
    <w:p w14:paraId="40178254" w14:textId="77777777" w:rsidR="002C0EC5" w:rsidRDefault="002C0EC5">
      <w:pPr>
        <w:pStyle w:val="30"/>
        <w:rPr>
          <w:rFonts w:asciiTheme="minorHAnsi" w:eastAsiaTheme="minorEastAsia" w:hAnsiTheme="minorHAnsi" w:cstheme="minorBidi"/>
          <w:noProof/>
          <w:kern w:val="2"/>
          <w:szCs w:val="22"/>
          <w:lang w:eastAsia="ko-KR"/>
        </w:rPr>
      </w:pPr>
      <w:hyperlink w:anchor="_Toc309597011"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LY_2_2_Columns</w:t>
        </w:r>
        <w:r>
          <w:rPr>
            <w:noProof/>
            <w:webHidden/>
          </w:rPr>
          <w:tab/>
        </w:r>
        <w:r>
          <w:rPr>
            <w:noProof/>
            <w:webHidden/>
          </w:rPr>
          <w:fldChar w:fldCharType="begin"/>
        </w:r>
        <w:r>
          <w:rPr>
            <w:noProof/>
            <w:webHidden/>
          </w:rPr>
          <w:instrText xml:space="preserve"> PAGEREF _Toc309597011 \h </w:instrText>
        </w:r>
        <w:r>
          <w:rPr>
            <w:noProof/>
            <w:webHidden/>
          </w:rPr>
        </w:r>
        <w:r>
          <w:rPr>
            <w:noProof/>
            <w:webHidden/>
          </w:rPr>
          <w:fldChar w:fldCharType="separate"/>
        </w:r>
        <w:r>
          <w:rPr>
            <w:noProof/>
            <w:webHidden/>
          </w:rPr>
          <w:t>210</w:t>
        </w:r>
        <w:r>
          <w:rPr>
            <w:noProof/>
            <w:webHidden/>
          </w:rPr>
          <w:fldChar w:fldCharType="end"/>
        </w:r>
      </w:hyperlink>
    </w:p>
    <w:p w14:paraId="60EFB165" w14:textId="77777777" w:rsidR="002C0EC5" w:rsidRDefault="002C0EC5">
      <w:pPr>
        <w:pStyle w:val="30"/>
        <w:rPr>
          <w:rFonts w:asciiTheme="minorHAnsi" w:eastAsiaTheme="minorEastAsia" w:hAnsiTheme="minorHAnsi" w:cstheme="minorBidi"/>
          <w:noProof/>
          <w:kern w:val="2"/>
          <w:szCs w:val="22"/>
          <w:lang w:eastAsia="ko-KR"/>
        </w:rPr>
      </w:pPr>
      <w:hyperlink w:anchor="_Toc309597012"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LY_2_Columns_1</w:t>
        </w:r>
        <w:r>
          <w:rPr>
            <w:noProof/>
            <w:webHidden/>
          </w:rPr>
          <w:tab/>
        </w:r>
        <w:r>
          <w:rPr>
            <w:noProof/>
            <w:webHidden/>
          </w:rPr>
          <w:fldChar w:fldCharType="begin"/>
        </w:r>
        <w:r>
          <w:rPr>
            <w:noProof/>
            <w:webHidden/>
          </w:rPr>
          <w:instrText xml:space="preserve"> PAGEREF _Toc309597012 \h </w:instrText>
        </w:r>
        <w:r>
          <w:rPr>
            <w:noProof/>
            <w:webHidden/>
          </w:rPr>
        </w:r>
        <w:r>
          <w:rPr>
            <w:noProof/>
            <w:webHidden/>
          </w:rPr>
          <w:fldChar w:fldCharType="separate"/>
        </w:r>
        <w:r>
          <w:rPr>
            <w:noProof/>
            <w:webHidden/>
          </w:rPr>
          <w:t>210</w:t>
        </w:r>
        <w:r>
          <w:rPr>
            <w:noProof/>
            <w:webHidden/>
          </w:rPr>
          <w:fldChar w:fldCharType="end"/>
        </w:r>
      </w:hyperlink>
    </w:p>
    <w:p w14:paraId="66756A92" w14:textId="77777777" w:rsidR="002C0EC5" w:rsidRDefault="002C0EC5">
      <w:pPr>
        <w:pStyle w:val="30"/>
        <w:rPr>
          <w:rFonts w:asciiTheme="minorHAnsi" w:eastAsiaTheme="minorEastAsia" w:hAnsiTheme="minorHAnsi" w:cstheme="minorBidi"/>
          <w:noProof/>
          <w:kern w:val="2"/>
          <w:szCs w:val="22"/>
          <w:lang w:eastAsia="ko-KR"/>
        </w:rPr>
      </w:pPr>
      <w:hyperlink w:anchor="_Toc309597013"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LY_2_Columns_2</w:t>
        </w:r>
        <w:r>
          <w:rPr>
            <w:noProof/>
            <w:webHidden/>
          </w:rPr>
          <w:tab/>
        </w:r>
        <w:r>
          <w:rPr>
            <w:noProof/>
            <w:webHidden/>
          </w:rPr>
          <w:fldChar w:fldCharType="begin"/>
        </w:r>
        <w:r>
          <w:rPr>
            <w:noProof/>
            <w:webHidden/>
          </w:rPr>
          <w:instrText xml:space="preserve"> PAGEREF _Toc309597013 \h </w:instrText>
        </w:r>
        <w:r>
          <w:rPr>
            <w:noProof/>
            <w:webHidden/>
          </w:rPr>
        </w:r>
        <w:r>
          <w:rPr>
            <w:noProof/>
            <w:webHidden/>
          </w:rPr>
          <w:fldChar w:fldCharType="separate"/>
        </w:r>
        <w:r>
          <w:rPr>
            <w:noProof/>
            <w:webHidden/>
          </w:rPr>
          <w:t>211</w:t>
        </w:r>
        <w:r>
          <w:rPr>
            <w:noProof/>
            <w:webHidden/>
          </w:rPr>
          <w:fldChar w:fldCharType="end"/>
        </w:r>
      </w:hyperlink>
    </w:p>
    <w:p w14:paraId="41865F0C" w14:textId="77777777" w:rsidR="002C0EC5" w:rsidRDefault="002C0EC5">
      <w:pPr>
        <w:pStyle w:val="30"/>
        <w:rPr>
          <w:rFonts w:asciiTheme="minorHAnsi" w:eastAsiaTheme="minorEastAsia" w:hAnsiTheme="minorHAnsi" w:cstheme="minorBidi"/>
          <w:noProof/>
          <w:kern w:val="2"/>
          <w:szCs w:val="22"/>
          <w:lang w:eastAsia="ko-KR"/>
        </w:rPr>
      </w:pPr>
      <w:hyperlink w:anchor="_Toc309597014"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LY_2_Columns_3</w:t>
        </w:r>
        <w:r>
          <w:rPr>
            <w:noProof/>
            <w:webHidden/>
          </w:rPr>
          <w:tab/>
        </w:r>
        <w:r>
          <w:rPr>
            <w:noProof/>
            <w:webHidden/>
          </w:rPr>
          <w:fldChar w:fldCharType="begin"/>
        </w:r>
        <w:r>
          <w:rPr>
            <w:noProof/>
            <w:webHidden/>
          </w:rPr>
          <w:instrText xml:space="preserve"> PAGEREF _Toc309597014 \h </w:instrText>
        </w:r>
        <w:r>
          <w:rPr>
            <w:noProof/>
            <w:webHidden/>
          </w:rPr>
        </w:r>
        <w:r>
          <w:rPr>
            <w:noProof/>
            <w:webHidden/>
          </w:rPr>
          <w:fldChar w:fldCharType="separate"/>
        </w:r>
        <w:r>
          <w:rPr>
            <w:noProof/>
            <w:webHidden/>
          </w:rPr>
          <w:t>212</w:t>
        </w:r>
        <w:r>
          <w:rPr>
            <w:noProof/>
            <w:webHidden/>
          </w:rPr>
          <w:fldChar w:fldCharType="end"/>
        </w:r>
      </w:hyperlink>
    </w:p>
    <w:p w14:paraId="5AF91A70" w14:textId="77777777" w:rsidR="002C0EC5" w:rsidRDefault="002C0EC5">
      <w:pPr>
        <w:pStyle w:val="30"/>
        <w:rPr>
          <w:rFonts w:asciiTheme="minorHAnsi" w:eastAsiaTheme="minorEastAsia" w:hAnsiTheme="minorHAnsi" w:cstheme="minorBidi"/>
          <w:noProof/>
          <w:kern w:val="2"/>
          <w:szCs w:val="22"/>
          <w:lang w:eastAsia="ko-KR"/>
        </w:rPr>
      </w:pPr>
      <w:hyperlink w:anchor="_Toc309597015"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LY_3_Columns</w:t>
        </w:r>
        <w:r>
          <w:rPr>
            <w:noProof/>
            <w:webHidden/>
          </w:rPr>
          <w:tab/>
        </w:r>
        <w:r>
          <w:rPr>
            <w:noProof/>
            <w:webHidden/>
          </w:rPr>
          <w:fldChar w:fldCharType="begin"/>
        </w:r>
        <w:r>
          <w:rPr>
            <w:noProof/>
            <w:webHidden/>
          </w:rPr>
          <w:instrText xml:space="preserve"> PAGEREF _Toc309597015 \h </w:instrText>
        </w:r>
        <w:r>
          <w:rPr>
            <w:noProof/>
            <w:webHidden/>
          </w:rPr>
        </w:r>
        <w:r>
          <w:rPr>
            <w:noProof/>
            <w:webHidden/>
          </w:rPr>
          <w:fldChar w:fldCharType="separate"/>
        </w:r>
        <w:r>
          <w:rPr>
            <w:noProof/>
            <w:webHidden/>
          </w:rPr>
          <w:t>212</w:t>
        </w:r>
        <w:r>
          <w:rPr>
            <w:noProof/>
            <w:webHidden/>
          </w:rPr>
          <w:fldChar w:fldCharType="end"/>
        </w:r>
      </w:hyperlink>
    </w:p>
    <w:p w14:paraId="217814AE" w14:textId="77777777" w:rsidR="002C0EC5" w:rsidRDefault="002C0EC5">
      <w:pPr>
        <w:pStyle w:val="30"/>
        <w:rPr>
          <w:rFonts w:asciiTheme="minorHAnsi" w:eastAsiaTheme="minorEastAsia" w:hAnsiTheme="minorHAnsi" w:cstheme="minorBidi"/>
          <w:noProof/>
          <w:kern w:val="2"/>
          <w:szCs w:val="22"/>
          <w:lang w:eastAsia="ko-KR"/>
        </w:rPr>
      </w:pPr>
      <w:hyperlink w:anchor="_Toc309597016"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PortletContainer</w:t>
        </w:r>
        <w:r>
          <w:rPr>
            <w:noProof/>
            <w:webHidden/>
          </w:rPr>
          <w:tab/>
        </w:r>
        <w:r>
          <w:rPr>
            <w:noProof/>
            <w:webHidden/>
          </w:rPr>
          <w:fldChar w:fldCharType="begin"/>
        </w:r>
        <w:r>
          <w:rPr>
            <w:noProof/>
            <w:webHidden/>
          </w:rPr>
          <w:instrText xml:space="preserve"> PAGEREF _Toc309597016 \h </w:instrText>
        </w:r>
        <w:r>
          <w:rPr>
            <w:noProof/>
            <w:webHidden/>
          </w:rPr>
        </w:r>
        <w:r>
          <w:rPr>
            <w:noProof/>
            <w:webHidden/>
          </w:rPr>
          <w:fldChar w:fldCharType="separate"/>
        </w:r>
        <w:r>
          <w:rPr>
            <w:noProof/>
            <w:webHidden/>
          </w:rPr>
          <w:t>213</w:t>
        </w:r>
        <w:r>
          <w:rPr>
            <w:noProof/>
            <w:webHidden/>
          </w:rPr>
          <w:fldChar w:fldCharType="end"/>
        </w:r>
      </w:hyperlink>
    </w:p>
    <w:p w14:paraId="16BE1076" w14:textId="77777777" w:rsidR="002C0EC5" w:rsidRDefault="002C0EC5">
      <w:pPr>
        <w:pStyle w:val="30"/>
        <w:rPr>
          <w:rFonts w:asciiTheme="minorHAnsi" w:eastAsiaTheme="minorEastAsia" w:hAnsiTheme="minorHAnsi" w:cstheme="minorBidi"/>
          <w:noProof/>
          <w:kern w:val="2"/>
          <w:szCs w:val="22"/>
          <w:lang w:eastAsia="ko-KR"/>
        </w:rPr>
      </w:pPr>
      <w:hyperlink w:anchor="_Toc309597017"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_Layout</w:t>
        </w:r>
        <w:r>
          <w:rPr>
            <w:noProof/>
            <w:webHidden/>
          </w:rPr>
          <w:tab/>
        </w:r>
        <w:r>
          <w:rPr>
            <w:noProof/>
            <w:webHidden/>
          </w:rPr>
          <w:fldChar w:fldCharType="begin"/>
        </w:r>
        <w:r>
          <w:rPr>
            <w:noProof/>
            <w:webHidden/>
          </w:rPr>
          <w:instrText xml:space="preserve"> PAGEREF _Toc309597017 \h </w:instrText>
        </w:r>
        <w:r>
          <w:rPr>
            <w:noProof/>
            <w:webHidden/>
          </w:rPr>
        </w:r>
        <w:r>
          <w:rPr>
            <w:noProof/>
            <w:webHidden/>
          </w:rPr>
          <w:fldChar w:fldCharType="separate"/>
        </w:r>
        <w:r>
          <w:rPr>
            <w:noProof/>
            <w:webHidden/>
          </w:rPr>
          <w:t>214</w:t>
        </w:r>
        <w:r>
          <w:rPr>
            <w:noProof/>
            <w:webHidden/>
          </w:rPr>
          <w:fldChar w:fldCharType="end"/>
        </w:r>
      </w:hyperlink>
    </w:p>
    <w:p w14:paraId="148A29A7" w14:textId="77777777" w:rsidR="002C0EC5" w:rsidRDefault="002C0EC5">
      <w:pPr>
        <w:pStyle w:val="20"/>
        <w:rPr>
          <w:rFonts w:asciiTheme="minorHAnsi" w:eastAsiaTheme="minorEastAsia" w:hAnsiTheme="minorHAnsi" w:cstheme="minorBidi"/>
          <w:noProof/>
          <w:szCs w:val="22"/>
        </w:rPr>
      </w:pPr>
      <w:hyperlink w:anchor="_Toc309597018" w:history="1">
        <w:r w:rsidRPr="00C055D5">
          <w:rPr>
            <w:rStyle w:val="ae"/>
            <w:rFonts w:eastAsia="Times New Roman"/>
            <w:noProof/>
          </w:rPr>
          <w:t>7.4.2.</w:t>
        </w:r>
        <w:r>
          <w:rPr>
            <w:rFonts w:asciiTheme="minorHAnsi" w:eastAsiaTheme="minorEastAsia" w:hAnsiTheme="minorHAnsi" w:cstheme="minorBidi"/>
            <w:noProof/>
            <w:szCs w:val="22"/>
          </w:rPr>
          <w:tab/>
        </w:r>
        <w:r w:rsidRPr="00C055D5">
          <w:rPr>
            <w:rStyle w:val="ae"/>
            <w:rFonts w:eastAsia="Times New Roman"/>
            <w:noProof/>
          </w:rPr>
          <w:t>opensocial</w:t>
        </w:r>
        <w:r>
          <w:rPr>
            <w:noProof/>
            <w:webHidden/>
          </w:rPr>
          <w:tab/>
        </w:r>
        <w:r>
          <w:rPr>
            <w:noProof/>
            <w:webHidden/>
          </w:rPr>
          <w:fldChar w:fldCharType="begin"/>
        </w:r>
        <w:r>
          <w:rPr>
            <w:noProof/>
            <w:webHidden/>
          </w:rPr>
          <w:instrText xml:space="preserve"> PAGEREF _Toc309597018 \h </w:instrText>
        </w:r>
        <w:r>
          <w:rPr>
            <w:noProof/>
            <w:webHidden/>
          </w:rPr>
        </w:r>
        <w:r>
          <w:rPr>
            <w:noProof/>
            <w:webHidden/>
          </w:rPr>
          <w:fldChar w:fldCharType="separate"/>
        </w:r>
        <w:r>
          <w:rPr>
            <w:noProof/>
            <w:webHidden/>
          </w:rPr>
          <w:t>218</w:t>
        </w:r>
        <w:r>
          <w:rPr>
            <w:noProof/>
            <w:webHidden/>
          </w:rPr>
          <w:fldChar w:fldCharType="end"/>
        </w:r>
      </w:hyperlink>
    </w:p>
    <w:p w14:paraId="136CBAA5" w14:textId="77777777" w:rsidR="002C0EC5" w:rsidRDefault="002C0EC5">
      <w:pPr>
        <w:pStyle w:val="30"/>
        <w:rPr>
          <w:rFonts w:asciiTheme="minorHAnsi" w:eastAsiaTheme="minorEastAsia" w:hAnsiTheme="minorHAnsi" w:cstheme="minorBidi"/>
          <w:noProof/>
          <w:kern w:val="2"/>
          <w:szCs w:val="22"/>
          <w:lang w:eastAsia="ko-KR"/>
        </w:rPr>
      </w:pPr>
      <w:hyperlink w:anchor="_Toc309597019"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Gadget</w:t>
        </w:r>
        <w:r>
          <w:rPr>
            <w:noProof/>
            <w:webHidden/>
          </w:rPr>
          <w:tab/>
        </w:r>
        <w:r>
          <w:rPr>
            <w:noProof/>
            <w:webHidden/>
          </w:rPr>
          <w:fldChar w:fldCharType="begin"/>
        </w:r>
        <w:r>
          <w:rPr>
            <w:noProof/>
            <w:webHidden/>
          </w:rPr>
          <w:instrText xml:space="preserve"> PAGEREF _Toc309597019 \h </w:instrText>
        </w:r>
        <w:r>
          <w:rPr>
            <w:noProof/>
            <w:webHidden/>
          </w:rPr>
        </w:r>
        <w:r>
          <w:rPr>
            <w:noProof/>
            <w:webHidden/>
          </w:rPr>
          <w:fldChar w:fldCharType="separate"/>
        </w:r>
        <w:r>
          <w:rPr>
            <w:noProof/>
            <w:webHidden/>
          </w:rPr>
          <w:t>218</w:t>
        </w:r>
        <w:r>
          <w:rPr>
            <w:noProof/>
            <w:webHidden/>
          </w:rPr>
          <w:fldChar w:fldCharType="end"/>
        </w:r>
      </w:hyperlink>
    </w:p>
    <w:p w14:paraId="4D4110A6" w14:textId="77777777" w:rsidR="002C0EC5" w:rsidRDefault="002C0EC5">
      <w:pPr>
        <w:pStyle w:val="30"/>
        <w:rPr>
          <w:rFonts w:asciiTheme="minorHAnsi" w:eastAsiaTheme="minorEastAsia" w:hAnsiTheme="minorHAnsi" w:cstheme="minorBidi"/>
          <w:noProof/>
          <w:kern w:val="2"/>
          <w:szCs w:val="22"/>
          <w:lang w:eastAsia="ko-KR"/>
        </w:rPr>
      </w:pPr>
      <w:hyperlink w:anchor="_Toc309597020"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GadgetContainer</w:t>
        </w:r>
        <w:r>
          <w:rPr>
            <w:noProof/>
            <w:webHidden/>
          </w:rPr>
          <w:tab/>
        </w:r>
        <w:r>
          <w:rPr>
            <w:noProof/>
            <w:webHidden/>
          </w:rPr>
          <w:fldChar w:fldCharType="begin"/>
        </w:r>
        <w:r>
          <w:rPr>
            <w:noProof/>
            <w:webHidden/>
          </w:rPr>
          <w:instrText xml:space="preserve"> PAGEREF _Toc309597020 \h </w:instrText>
        </w:r>
        <w:r>
          <w:rPr>
            <w:noProof/>
            <w:webHidden/>
          </w:rPr>
        </w:r>
        <w:r>
          <w:rPr>
            <w:noProof/>
            <w:webHidden/>
          </w:rPr>
          <w:fldChar w:fldCharType="separate"/>
        </w:r>
        <w:r>
          <w:rPr>
            <w:noProof/>
            <w:webHidden/>
          </w:rPr>
          <w:t>220</w:t>
        </w:r>
        <w:r>
          <w:rPr>
            <w:noProof/>
            <w:webHidden/>
          </w:rPr>
          <w:fldChar w:fldCharType="end"/>
        </w:r>
      </w:hyperlink>
    </w:p>
    <w:p w14:paraId="54289FCC" w14:textId="77777777" w:rsidR="002C0EC5" w:rsidRDefault="002C0EC5">
      <w:pPr>
        <w:pStyle w:val="30"/>
        <w:rPr>
          <w:rFonts w:asciiTheme="minorHAnsi" w:eastAsiaTheme="minorEastAsia" w:hAnsiTheme="minorHAnsi" w:cstheme="minorBidi"/>
          <w:noProof/>
          <w:kern w:val="2"/>
          <w:szCs w:val="22"/>
          <w:lang w:eastAsia="ko-KR"/>
        </w:rPr>
      </w:pPr>
      <w:hyperlink w:anchor="_Toc309597021"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GadgetListGrid</w:t>
        </w:r>
        <w:r>
          <w:rPr>
            <w:noProof/>
            <w:webHidden/>
          </w:rPr>
          <w:tab/>
        </w:r>
        <w:r>
          <w:rPr>
            <w:noProof/>
            <w:webHidden/>
          </w:rPr>
          <w:fldChar w:fldCharType="begin"/>
        </w:r>
        <w:r>
          <w:rPr>
            <w:noProof/>
            <w:webHidden/>
          </w:rPr>
          <w:instrText xml:space="preserve"> PAGEREF _Toc309597021 \h </w:instrText>
        </w:r>
        <w:r>
          <w:rPr>
            <w:noProof/>
            <w:webHidden/>
          </w:rPr>
        </w:r>
        <w:r>
          <w:rPr>
            <w:noProof/>
            <w:webHidden/>
          </w:rPr>
          <w:fldChar w:fldCharType="separate"/>
        </w:r>
        <w:r>
          <w:rPr>
            <w:noProof/>
            <w:webHidden/>
          </w:rPr>
          <w:t>222</w:t>
        </w:r>
        <w:r>
          <w:rPr>
            <w:noProof/>
            <w:webHidden/>
          </w:rPr>
          <w:fldChar w:fldCharType="end"/>
        </w:r>
      </w:hyperlink>
    </w:p>
    <w:p w14:paraId="358739BD" w14:textId="77777777" w:rsidR="002C0EC5" w:rsidRDefault="002C0EC5">
      <w:pPr>
        <w:pStyle w:val="30"/>
        <w:rPr>
          <w:rFonts w:asciiTheme="minorHAnsi" w:eastAsiaTheme="minorEastAsia" w:hAnsiTheme="minorHAnsi" w:cstheme="minorBidi"/>
          <w:noProof/>
          <w:kern w:val="2"/>
          <w:szCs w:val="22"/>
          <w:lang w:eastAsia="ko-KR"/>
        </w:rPr>
      </w:pPr>
      <w:hyperlink w:anchor="_Toc309597022"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UploadForm</w:t>
        </w:r>
        <w:r>
          <w:rPr>
            <w:noProof/>
            <w:webHidden/>
          </w:rPr>
          <w:tab/>
        </w:r>
        <w:r>
          <w:rPr>
            <w:noProof/>
            <w:webHidden/>
          </w:rPr>
          <w:fldChar w:fldCharType="begin"/>
        </w:r>
        <w:r>
          <w:rPr>
            <w:noProof/>
            <w:webHidden/>
          </w:rPr>
          <w:instrText xml:space="preserve"> PAGEREF _Toc309597022 \h </w:instrText>
        </w:r>
        <w:r>
          <w:rPr>
            <w:noProof/>
            <w:webHidden/>
          </w:rPr>
        </w:r>
        <w:r>
          <w:rPr>
            <w:noProof/>
            <w:webHidden/>
          </w:rPr>
          <w:fldChar w:fldCharType="separate"/>
        </w:r>
        <w:r>
          <w:rPr>
            <w:noProof/>
            <w:webHidden/>
          </w:rPr>
          <w:t>222</w:t>
        </w:r>
        <w:r>
          <w:rPr>
            <w:noProof/>
            <w:webHidden/>
          </w:rPr>
          <w:fldChar w:fldCharType="end"/>
        </w:r>
      </w:hyperlink>
    </w:p>
    <w:p w14:paraId="1FBEDF54" w14:textId="77777777" w:rsidR="002C0EC5" w:rsidRDefault="002C0EC5">
      <w:pPr>
        <w:pStyle w:val="30"/>
        <w:rPr>
          <w:rFonts w:asciiTheme="minorHAnsi" w:eastAsiaTheme="minorEastAsia" w:hAnsiTheme="minorHAnsi" w:cstheme="minorBidi"/>
          <w:noProof/>
          <w:kern w:val="2"/>
          <w:szCs w:val="22"/>
          <w:lang w:eastAsia="ko-KR"/>
        </w:rPr>
      </w:pPr>
      <w:hyperlink w:anchor="_Toc309597023"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common</w:t>
        </w:r>
        <w:r>
          <w:rPr>
            <w:noProof/>
            <w:webHidden/>
          </w:rPr>
          <w:tab/>
        </w:r>
        <w:r>
          <w:rPr>
            <w:noProof/>
            <w:webHidden/>
          </w:rPr>
          <w:fldChar w:fldCharType="begin"/>
        </w:r>
        <w:r>
          <w:rPr>
            <w:noProof/>
            <w:webHidden/>
          </w:rPr>
          <w:instrText xml:space="preserve"> PAGEREF _Toc309597023 \h </w:instrText>
        </w:r>
        <w:r>
          <w:rPr>
            <w:noProof/>
            <w:webHidden/>
          </w:rPr>
        </w:r>
        <w:r>
          <w:rPr>
            <w:noProof/>
            <w:webHidden/>
          </w:rPr>
          <w:fldChar w:fldCharType="separate"/>
        </w:r>
        <w:r>
          <w:rPr>
            <w:noProof/>
            <w:webHidden/>
          </w:rPr>
          <w:t>223</w:t>
        </w:r>
        <w:r>
          <w:rPr>
            <w:noProof/>
            <w:webHidden/>
          </w:rPr>
          <w:fldChar w:fldCharType="end"/>
        </w:r>
      </w:hyperlink>
    </w:p>
    <w:p w14:paraId="788A60EB" w14:textId="77777777" w:rsidR="002C0EC5" w:rsidRDefault="002C0EC5">
      <w:pPr>
        <w:pStyle w:val="30"/>
        <w:rPr>
          <w:rFonts w:asciiTheme="minorHAnsi" w:eastAsiaTheme="minorEastAsia" w:hAnsiTheme="minorHAnsi" w:cstheme="minorBidi"/>
          <w:noProof/>
          <w:kern w:val="2"/>
          <w:szCs w:val="22"/>
          <w:lang w:eastAsia="ko-KR"/>
        </w:rPr>
      </w:pPr>
      <w:hyperlink w:anchor="_Toc309597024" w:history="1">
        <w:r w:rsidRPr="00C055D5">
          <w:rPr>
            <w:rStyle w:val="ae"/>
            <w:rFonts w:ascii="Symbol" w:hAnsi="Symbol"/>
            <w:noProof/>
          </w:rPr>
          <w:t></w:t>
        </w:r>
        <w:r>
          <w:rPr>
            <w:rFonts w:asciiTheme="minorHAnsi" w:eastAsiaTheme="minorEastAsia" w:hAnsiTheme="minorHAnsi" w:cstheme="minorBidi"/>
            <w:noProof/>
            <w:kern w:val="2"/>
            <w:szCs w:val="22"/>
            <w:lang w:eastAsia="ko-KR"/>
          </w:rPr>
          <w:tab/>
        </w:r>
        <w:r w:rsidRPr="00C055D5">
          <w:rPr>
            <w:rStyle w:val="ae"/>
            <w:noProof/>
          </w:rPr>
          <w:t>model</w:t>
        </w:r>
        <w:r>
          <w:rPr>
            <w:noProof/>
            <w:webHidden/>
          </w:rPr>
          <w:tab/>
        </w:r>
        <w:r>
          <w:rPr>
            <w:noProof/>
            <w:webHidden/>
          </w:rPr>
          <w:fldChar w:fldCharType="begin"/>
        </w:r>
        <w:r>
          <w:rPr>
            <w:noProof/>
            <w:webHidden/>
          </w:rPr>
          <w:instrText xml:space="preserve"> PAGEREF _Toc309597024 \h </w:instrText>
        </w:r>
        <w:r>
          <w:rPr>
            <w:noProof/>
            <w:webHidden/>
          </w:rPr>
        </w:r>
        <w:r>
          <w:rPr>
            <w:noProof/>
            <w:webHidden/>
          </w:rPr>
          <w:fldChar w:fldCharType="separate"/>
        </w:r>
        <w:r>
          <w:rPr>
            <w:noProof/>
            <w:webHidden/>
          </w:rPr>
          <w:t>225</w:t>
        </w:r>
        <w:r>
          <w:rPr>
            <w:noProof/>
            <w:webHidden/>
          </w:rPr>
          <w:fldChar w:fldCharType="end"/>
        </w:r>
      </w:hyperlink>
    </w:p>
    <w:p w14:paraId="5BFB18A4" w14:textId="77777777" w:rsidR="00F2487B" w:rsidRDefault="00F2487B">
      <w:r w:rsidRPr="009D1203">
        <w:rPr>
          <w:rFonts w:ascii="나눔고딕" w:eastAsia="나눔고딕" w:hAnsi="나눔고딕"/>
          <w:b/>
          <w:bCs/>
          <w:lang w:val="ko-KR"/>
        </w:rPr>
        <w:fldChar w:fldCharType="end"/>
      </w:r>
    </w:p>
    <w:p w14:paraId="4AED4496" w14:textId="77777777" w:rsidR="00F2487B" w:rsidRPr="00F2487B" w:rsidRDefault="00F2487B" w:rsidP="006F0E48">
      <w:pPr>
        <w:pStyle w:val="ad"/>
        <w:jc w:val="both"/>
        <w:rPr>
          <w:rFonts w:ascii="맑은 고딕" w:eastAsia="맑은 고딕" w:hAnsi="맑은 고딕"/>
          <w:sz w:val="20"/>
          <w:szCs w:val="20"/>
        </w:rPr>
        <w:sectPr w:rsidR="00F2487B" w:rsidRPr="00F2487B" w:rsidSect="00C523E1">
          <w:footerReference w:type="default" r:id="rId15"/>
          <w:footerReference w:type="first" r:id="rId16"/>
          <w:pgSz w:w="11906" w:h="16838" w:code="9"/>
          <w:pgMar w:top="1985" w:right="851" w:bottom="1134" w:left="1418" w:header="851" w:footer="851" w:gutter="0"/>
          <w:cols w:space="425"/>
          <w:docGrid w:type="lines" w:linePitch="360"/>
        </w:sectPr>
      </w:pPr>
    </w:p>
    <w:p w14:paraId="0B6D15BF" w14:textId="77777777" w:rsidR="00373CB9" w:rsidRDefault="00373CB9" w:rsidP="007007FB">
      <w:pPr>
        <w:pStyle w:val="1"/>
      </w:pPr>
      <w:bookmarkStart w:id="0" w:name="_Toc279833392"/>
      <w:bookmarkStart w:id="1" w:name="_Toc309596926"/>
      <w:r>
        <w:rPr>
          <w:rFonts w:hint="eastAsia"/>
        </w:rPr>
        <w:lastRenderedPageBreak/>
        <w:t>개요</w:t>
      </w:r>
      <w:bookmarkEnd w:id="0"/>
      <w:bookmarkEnd w:id="1"/>
    </w:p>
    <w:p w14:paraId="72E7FF66" w14:textId="67472151" w:rsidR="00373CB9" w:rsidRDefault="007D1813" w:rsidP="009D1203">
      <w:pPr>
        <w:pStyle w:val="2"/>
      </w:pPr>
      <w:bookmarkStart w:id="2" w:name="_Toc309596927"/>
      <w:r>
        <w:rPr>
          <w:rFonts w:hint="eastAsia"/>
        </w:rPr>
        <w:t xml:space="preserve">비쥬얼 매쉬업 &amp; </w:t>
      </w:r>
      <w:r w:rsidR="00220964">
        <w:rPr>
          <w:rFonts w:hint="eastAsia"/>
        </w:rPr>
        <w:t>파이프라이닝</w:t>
      </w:r>
      <w:bookmarkEnd w:id="2"/>
    </w:p>
    <w:p w14:paraId="1C9F4676" w14:textId="186FE822" w:rsidR="000A038D" w:rsidRDefault="000A038D" w:rsidP="00C57684">
      <w:r w:rsidRPr="00680E47">
        <w:rPr>
          <w:rFonts w:hint="eastAsia"/>
        </w:rPr>
        <w:t>웹어플리케이션들은</w:t>
      </w:r>
      <w:r w:rsidRPr="00680E47">
        <w:t xml:space="preserve"> </w:t>
      </w:r>
      <w:r w:rsidRPr="00680E47">
        <w:rPr>
          <w:rFonts w:hint="eastAsia"/>
        </w:rPr>
        <w:t>지속적으로</w:t>
      </w:r>
      <w:r w:rsidRPr="00680E47">
        <w:t xml:space="preserve"> </w:t>
      </w:r>
      <w:r w:rsidRPr="00680E47">
        <w:rPr>
          <w:rFonts w:hint="eastAsia"/>
        </w:rPr>
        <w:t>클라이언트</w:t>
      </w:r>
      <w:r w:rsidRPr="00680E47">
        <w:t xml:space="preserve"> </w:t>
      </w:r>
      <w:r w:rsidRPr="00680E47">
        <w:rPr>
          <w:rFonts w:hint="eastAsia"/>
        </w:rPr>
        <w:t>웹브라이저</w:t>
      </w:r>
      <w:r w:rsidRPr="00680E47">
        <w:t xml:space="preserve"> </w:t>
      </w:r>
      <w:r w:rsidRPr="00680E47">
        <w:rPr>
          <w:rFonts w:hint="eastAsia"/>
        </w:rPr>
        <w:t>상에서의</w:t>
      </w:r>
      <w:r w:rsidRPr="00680E47">
        <w:t xml:space="preserve"> </w:t>
      </w:r>
      <w:r w:rsidRPr="00680E47">
        <w:rPr>
          <w:rFonts w:hint="eastAsia"/>
        </w:rPr>
        <w:t>자바스크립트와</w:t>
      </w:r>
      <w:r w:rsidRPr="00680E47">
        <w:t xml:space="preserve"> </w:t>
      </w:r>
      <w:r w:rsidRPr="00680E47">
        <w:rPr>
          <w:rFonts w:hint="eastAsia"/>
        </w:rPr>
        <w:t>같은</w:t>
      </w:r>
      <w:r w:rsidRPr="00680E47">
        <w:t xml:space="preserve"> </w:t>
      </w:r>
      <w:r w:rsidRPr="00680E47">
        <w:rPr>
          <w:rFonts w:hint="eastAsia"/>
        </w:rPr>
        <w:t>스크립팅</w:t>
      </w:r>
      <w:r w:rsidRPr="00680E47">
        <w:t xml:space="preserve"> </w:t>
      </w:r>
      <w:r w:rsidRPr="00680E47">
        <w:rPr>
          <w:rFonts w:hint="eastAsia"/>
        </w:rPr>
        <w:t>기술에</w:t>
      </w:r>
      <w:r w:rsidRPr="00680E47">
        <w:t xml:space="preserve"> </w:t>
      </w:r>
      <w:r w:rsidRPr="00680E47">
        <w:rPr>
          <w:rFonts w:hint="eastAsia"/>
        </w:rPr>
        <w:t>의존하여</w:t>
      </w:r>
      <w:r w:rsidRPr="00680E47">
        <w:t xml:space="preserve"> </w:t>
      </w:r>
      <w:r w:rsidRPr="00680E47">
        <w:rPr>
          <w:rFonts w:hint="eastAsia"/>
        </w:rPr>
        <w:t>개발되고</w:t>
      </w:r>
      <w:r w:rsidRPr="00680E47">
        <w:t xml:space="preserve"> </w:t>
      </w:r>
      <w:r w:rsidRPr="00680E47">
        <w:rPr>
          <w:rFonts w:hint="eastAsia"/>
        </w:rPr>
        <w:t>있다</w:t>
      </w:r>
      <w:r w:rsidRPr="00680E47">
        <w:t xml:space="preserve">. </w:t>
      </w:r>
      <w:r w:rsidRPr="00680E47">
        <w:rPr>
          <w:rFonts w:hint="eastAsia"/>
        </w:rPr>
        <w:t>이러한</w:t>
      </w:r>
      <w:r w:rsidRPr="00680E47">
        <w:t xml:space="preserve"> </w:t>
      </w:r>
      <w:r w:rsidRPr="00680E47">
        <w:rPr>
          <w:rFonts w:hint="eastAsia"/>
        </w:rPr>
        <w:t>기술</w:t>
      </w:r>
      <w:r w:rsidRPr="00680E47">
        <w:t xml:space="preserve"> </w:t>
      </w:r>
      <w:r w:rsidRPr="00680E47">
        <w:rPr>
          <w:rFonts w:hint="eastAsia"/>
        </w:rPr>
        <w:t>중에서</w:t>
      </w:r>
      <w:r w:rsidRPr="00680E47">
        <w:t xml:space="preserve"> AJAX </w:t>
      </w:r>
      <w:r w:rsidRPr="00680E47">
        <w:rPr>
          <w:rFonts w:hint="eastAsia"/>
        </w:rPr>
        <w:t>와</w:t>
      </w:r>
      <w:r w:rsidRPr="00680E47">
        <w:t xml:space="preserve"> </w:t>
      </w:r>
      <w:r w:rsidRPr="00680E47">
        <w:rPr>
          <w:rFonts w:hint="eastAsia"/>
        </w:rPr>
        <w:t>같은</w:t>
      </w:r>
      <w:r w:rsidRPr="00680E47">
        <w:t xml:space="preserve"> </w:t>
      </w:r>
      <w:r w:rsidRPr="00680E47">
        <w:rPr>
          <w:rFonts w:hint="eastAsia"/>
        </w:rPr>
        <w:t>기술을</w:t>
      </w:r>
      <w:r w:rsidRPr="00680E47">
        <w:t xml:space="preserve"> </w:t>
      </w:r>
      <w:r w:rsidRPr="00680E47">
        <w:rPr>
          <w:rFonts w:hint="eastAsia"/>
        </w:rPr>
        <w:t>이용하여</w:t>
      </w:r>
      <w:r w:rsidRPr="00680E47">
        <w:t xml:space="preserve"> </w:t>
      </w:r>
      <w:r w:rsidRPr="00680E47">
        <w:rPr>
          <w:rFonts w:hint="eastAsia"/>
        </w:rPr>
        <w:t>다른</w:t>
      </w:r>
      <w:r w:rsidRPr="00680E47">
        <w:t xml:space="preserve"> </w:t>
      </w:r>
      <w:r w:rsidRPr="00680E47">
        <w:rPr>
          <w:rFonts w:hint="eastAsia"/>
        </w:rPr>
        <w:t>콘텐츠</w:t>
      </w:r>
      <w:r w:rsidRPr="00680E47">
        <w:t xml:space="preserve"> </w:t>
      </w:r>
      <w:r w:rsidRPr="00680E47">
        <w:rPr>
          <w:rFonts w:hint="eastAsia"/>
        </w:rPr>
        <w:t>제공자에게</w:t>
      </w:r>
      <w:r w:rsidRPr="00680E47">
        <w:t xml:space="preserve"> </w:t>
      </w:r>
      <w:r w:rsidRPr="00680E47">
        <w:rPr>
          <w:rFonts w:hint="eastAsia"/>
        </w:rPr>
        <w:t>나오는</w:t>
      </w:r>
      <w:r w:rsidRPr="00680E47">
        <w:t xml:space="preserve"> </w:t>
      </w:r>
      <w:r w:rsidRPr="00680E47">
        <w:rPr>
          <w:rFonts w:hint="eastAsia"/>
        </w:rPr>
        <w:t>콘텐츠들을</w:t>
      </w:r>
      <w:r w:rsidRPr="00680E47">
        <w:t xml:space="preserve"> </w:t>
      </w:r>
      <w:r w:rsidRPr="00680E47">
        <w:rPr>
          <w:rFonts w:hint="eastAsia"/>
        </w:rPr>
        <w:t>융합하여</w:t>
      </w:r>
      <w:r w:rsidRPr="00680E47">
        <w:t xml:space="preserve"> </w:t>
      </w:r>
      <w:r w:rsidRPr="00680E47">
        <w:rPr>
          <w:rFonts w:hint="eastAsia"/>
        </w:rPr>
        <w:t>웹브라우저로</w:t>
      </w:r>
      <w:r w:rsidRPr="00680E47">
        <w:t xml:space="preserve">  </w:t>
      </w:r>
      <w:r w:rsidRPr="00680E47">
        <w:rPr>
          <w:rFonts w:hint="eastAsia"/>
        </w:rPr>
        <w:t>표시하는</w:t>
      </w:r>
      <w:r w:rsidRPr="00680E47">
        <w:t xml:space="preserve"> </w:t>
      </w:r>
      <w:r w:rsidRPr="00680E47">
        <w:rPr>
          <w:rFonts w:hint="eastAsia"/>
        </w:rPr>
        <w:t>것을</w:t>
      </w:r>
      <w:r w:rsidRPr="00680E47">
        <w:t xml:space="preserve"> </w:t>
      </w:r>
      <w:r w:rsidRPr="00680E47">
        <w:rPr>
          <w:rFonts w:hint="eastAsia"/>
        </w:rPr>
        <w:t>매시업이라고</w:t>
      </w:r>
      <w:r w:rsidRPr="00680E47">
        <w:t xml:space="preserve"> </w:t>
      </w:r>
      <w:r w:rsidRPr="00680E47">
        <w:rPr>
          <w:rFonts w:hint="eastAsia"/>
        </w:rPr>
        <w:t>한다</w:t>
      </w:r>
      <w:r w:rsidRPr="00680E47">
        <w:t>.</w:t>
      </w:r>
      <w:r w:rsidRPr="00680E47">
        <w:rPr>
          <w:rFonts w:hint="eastAsia"/>
        </w:rPr>
        <w:t xml:space="preserve"> </w:t>
      </w:r>
      <w:r w:rsidRPr="00680E47">
        <w:rPr>
          <w:rFonts w:hint="eastAsia"/>
        </w:rPr>
        <w:t>최근에는</w:t>
      </w:r>
      <w:r w:rsidRPr="00680E47">
        <w:t xml:space="preserve"> </w:t>
      </w:r>
      <w:r w:rsidRPr="00680E47">
        <w:rPr>
          <w:rFonts w:hint="eastAsia"/>
        </w:rPr>
        <w:t>이러한</w:t>
      </w:r>
      <w:r w:rsidRPr="00680E47">
        <w:t xml:space="preserve"> </w:t>
      </w:r>
      <w:r w:rsidRPr="00680E47">
        <w:rPr>
          <w:rFonts w:hint="eastAsia"/>
        </w:rPr>
        <w:t>매시업</w:t>
      </w:r>
      <w:r w:rsidRPr="00680E47">
        <w:t xml:space="preserve"> </w:t>
      </w:r>
      <w:r w:rsidRPr="00680E47">
        <w:rPr>
          <w:rFonts w:hint="eastAsia"/>
        </w:rPr>
        <w:t>어플리케이션이</w:t>
      </w:r>
      <w:r w:rsidRPr="00680E47">
        <w:t xml:space="preserve"> </w:t>
      </w:r>
      <w:r w:rsidRPr="00680E47">
        <w:rPr>
          <w:rFonts w:hint="eastAsia"/>
        </w:rPr>
        <w:t>온라인</w:t>
      </w:r>
      <w:r w:rsidRPr="00680E47">
        <w:t xml:space="preserve"> </w:t>
      </w:r>
      <w:r w:rsidRPr="00680E47">
        <w:rPr>
          <w:rFonts w:hint="eastAsia"/>
        </w:rPr>
        <w:t>웹사이트</w:t>
      </w:r>
      <w:r w:rsidRPr="00680E47">
        <w:t xml:space="preserve"> </w:t>
      </w:r>
      <w:r w:rsidRPr="00680E47">
        <w:rPr>
          <w:rFonts w:hint="eastAsia"/>
        </w:rPr>
        <w:t>뿐만아니라</w:t>
      </w:r>
      <w:r w:rsidRPr="00680E47">
        <w:t xml:space="preserve"> </w:t>
      </w:r>
      <w:r w:rsidRPr="00680E47">
        <w:rPr>
          <w:rFonts w:hint="eastAsia"/>
        </w:rPr>
        <w:t>기업</w:t>
      </w:r>
      <w:r w:rsidRPr="00680E47">
        <w:t xml:space="preserve"> </w:t>
      </w:r>
      <w:r w:rsidRPr="00680E47">
        <w:rPr>
          <w:rFonts w:hint="eastAsia"/>
        </w:rPr>
        <w:t>경영</w:t>
      </w:r>
      <w:r w:rsidRPr="00680E47">
        <w:t xml:space="preserve"> </w:t>
      </w:r>
      <w:r w:rsidRPr="00680E47">
        <w:rPr>
          <w:rFonts w:hint="eastAsia"/>
        </w:rPr>
        <w:t>정보시스템</w:t>
      </w:r>
      <w:r w:rsidRPr="00680E47">
        <w:t xml:space="preserve">, </w:t>
      </w:r>
      <w:r w:rsidRPr="00680E47">
        <w:rPr>
          <w:rFonts w:hint="eastAsia"/>
        </w:rPr>
        <w:t>특히</w:t>
      </w:r>
      <w:r w:rsidRPr="00680E47">
        <w:t xml:space="preserve"> </w:t>
      </w:r>
      <w:r w:rsidRPr="00680E47">
        <w:rPr>
          <w:rFonts w:hint="eastAsia"/>
        </w:rPr>
        <w:t>이러닝</w:t>
      </w:r>
      <w:r w:rsidRPr="00680E47">
        <w:t xml:space="preserve"> </w:t>
      </w:r>
      <w:r w:rsidRPr="00680E47">
        <w:rPr>
          <w:rFonts w:hint="eastAsia"/>
        </w:rPr>
        <w:t>시스템에서</w:t>
      </w:r>
      <w:r w:rsidRPr="00680E47">
        <w:t xml:space="preserve"> </w:t>
      </w:r>
      <w:r w:rsidRPr="00680E47">
        <w:rPr>
          <w:rFonts w:hint="eastAsia"/>
        </w:rPr>
        <w:t>대거</w:t>
      </w:r>
      <w:r w:rsidRPr="00680E47">
        <w:t xml:space="preserve"> </w:t>
      </w:r>
      <w:r w:rsidRPr="00680E47">
        <w:rPr>
          <w:rFonts w:hint="eastAsia"/>
        </w:rPr>
        <w:t>활용되고</w:t>
      </w:r>
      <w:r w:rsidRPr="00680E47">
        <w:t xml:space="preserve"> </w:t>
      </w:r>
      <w:r w:rsidRPr="00680E47">
        <w:rPr>
          <w:rFonts w:hint="eastAsia"/>
        </w:rPr>
        <w:t>있다</w:t>
      </w:r>
      <w:r w:rsidRPr="00680E47">
        <w:t xml:space="preserve">. </w:t>
      </w:r>
      <w:r w:rsidRPr="00680E47">
        <w:rPr>
          <w:rFonts w:hint="eastAsia"/>
        </w:rPr>
        <w:t>그런데</w:t>
      </w:r>
      <w:r w:rsidRPr="00680E47">
        <w:t xml:space="preserve"> </w:t>
      </w:r>
      <w:r w:rsidRPr="00680E47">
        <w:rPr>
          <w:rFonts w:hint="eastAsia"/>
        </w:rPr>
        <w:t>기술적</w:t>
      </w:r>
      <w:r w:rsidRPr="00680E47">
        <w:t xml:space="preserve"> </w:t>
      </w:r>
      <w:r w:rsidRPr="00680E47">
        <w:rPr>
          <w:rFonts w:hint="eastAsia"/>
        </w:rPr>
        <w:t>지식이</w:t>
      </w:r>
      <w:r w:rsidRPr="00680E47">
        <w:t xml:space="preserve"> </w:t>
      </w:r>
      <w:r w:rsidRPr="00680E47">
        <w:rPr>
          <w:rFonts w:hint="eastAsia"/>
        </w:rPr>
        <w:t>부족한</w:t>
      </w:r>
      <w:r w:rsidRPr="00680E47">
        <w:t xml:space="preserve"> </w:t>
      </w:r>
      <w:r w:rsidRPr="00680E47">
        <w:rPr>
          <w:rFonts w:hint="eastAsia"/>
        </w:rPr>
        <w:t>일반</w:t>
      </w:r>
      <w:r w:rsidRPr="00680E47">
        <w:t xml:space="preserve"> </w:t>
      </w:r>
      <w:r w:rsidRPr="00680E47">
        <w:rPr>
          <w:rFonts w:hint="eastAsia"/>
        </w:rPr>
        <w:t>교강사가</w:t>
      </w:r>
      <w:r w:rsidRPr="00680E47">
        <w:t xml:space="preserve"> </w:t>
      </w:r>
      <w:r w:rsidRPr="00680E47">
        <w:rPr>
          <w:rFonts w:hint="eastAsia"/>
        </w:rPr>
        <w:t>이러한</w:t>
      </w:r>
      <w:r w:rsidRPr="00680E47">
        <w:t xml:space="preserve"> </w:t>
      </w:r>
      <w:r w:rsidRPr="00680E47">
        <w:rPr>
          <w:rFonts w:hint="eastAsia"/>
        </w:rPr>
        <w:t>매시업</w:t>
      </w:r>
      <w:r w:rsidRPr="00680E47">
        <w:t xml:space="preserve"> </w:t>
      </w:r>
      <w:r w:rsidRPr="00680E47">
        <w:rPr>
          <w:rFonts w:hint="eastAsia"/>
        </w:rPr>
        <w:t>콘텐츠를</w:t>
      </w:r>
      <w:r w:rsidRPr="00680E47">
        <w:t xml:space="preserve"> </w:t>
      </w:r>
      <w:r w:rsidRPr="00680E47">
        <w:rPr>
          <w:rFonts w:hint="eastAsia"/>
        </w:rPr>
        <w:t>기존의</w:t>
      </w:r>
      <w:r w:rsidRPr="00680E47">
        <w:t xml:space="preserve"> </w:t>
      </w:r>
      <w:r w:rsidRPr="00680E47">
        <w:rPr>
          <w:rFonts w:hint="eastAsia"/>
        </w:rPr>
        <w:t>스크립트</w:t>
      </w:r>
      <w:r w:rsidRPr="00680E47">
        <w:t xml:space="preserve"> </w:t>
      </w:r>
      <w:r w:rsidRPr="00680E47">
        <w:rPr>
          <w:rFonts w:hint="eastAsia"/>
        </w:rPr>
        <w:t>언어를</w:t>
      </w:r>
      <w:r w:rsidRPr="00680E47">
        <w:t xml:space="preserve"> </w:t>
      </w:r>
      <w:r w:rsidRPr="00680E47">
        <w:rPr>
          <w:rFonts w:hint="eastAsia"/>
        </w:rPr>
        <w:t>이용하여</w:t>
      </w:r>
      <w:r w:rsidRPr="00680E47">
        <w:t xml:space="preserve"> </w:t>
      </w:r>
      <w:r w:rsidRPr="00680E47">
        <w:rPr>
          <w:rFonts w:hint="eastAsia"/>
        </w:rPr>
        <w:t>저작하는데는</w:t>
      </w:r>
      <w:r w:rsidRPr="00680E47">
        <w:t xml:space="preserve"> </w:t>
      </w:r>
      <w:r w:rsidRPr="00680E47">
        <w:rPr>
          <w:rFonts w:hint="eastAsia"/>
        </w:rPr>
        <w:t>많은</w:t>
      </w:r>
      <w:r w:rsidRPr="00680E47">
        <w:t xml:space="preserve"> </w:t>
      </w:r>
      <w:r w:rsidRPr="00680E47">
        <w:rPr>
          <w:rFonts w:hint="eastAsia"/>
        </w:rPr>
        <w:t>어려움이</w:t>
      </w:r>
      <w:r w:rsidRPr="00680E47">
        <w:t xml:space="preserve"> </w:t>
      </w:r>
      <w:r w:rsidRPr="00680E47">
        <w:rPr>
          <w:rFonts w:hint="eastAsia"/>
        </w:rPr>
        <w:t>따른다</w:t>
      </w:r>
      <w:r w:rsidRPr="00680E47">
        <w:t xml:space="preserve">. </w:t>
      </w:r>
      <w:r w:rsidRPr="00680E47">
        <w:rPr>
          <w:rFonts w:hint="eastAsia"/>
        </w:rPr>
        <w:t>본</w:t>
      </w:r>
      <w:r w:rsidRPr="00680E47">
        <w:t xml:space="preserve"> </w:t>
      </w:r>
      <w:r w:rsidRPr="00680E47">
        <w:rPr>
          <w:rFonts w:hint="eastAsia"/>
        </w:rPr>
        <w:t>연구에서는</w:t>
      </w:r>
      <w:r w:rsidRPr="00680E47">
        <w:t xml:space="preserve"> </w:t>
      </w:r>
      <w:r w:rsidRPr="00680E47">
        <w:rPr>
          <w:rFonts w:hint="eastAsia"/>
        </w:rPr>
        <w:t>일반</w:t>
      </w:r>
      <w:r w:rsidRPr="00680E47">
        <w:t xml:space="preserve"> </w:t>
      </w:r>
      <w:r w:rsidRPr="00680E47">
        <w:rPr>
          <w:rFonts w:hint="eastAsia"/>
        </w:rPr>
        <w:t>교강사도</w:t>
      </w:r>
      <w:r w:rsidRPr="00680E47">
        <w:t xml:space="preserve"> </w:t>
      </w:r>
      <w:r w:rsidRPr="00680E47">
        <w:rPr>
          <w:rFonts w:hint="eastAsia"/>
        </w:rPr>
        <w:t>쉽게</w:t>
      </w:r>
      <w:r w:rsidRPr="00680E47">
        <w:t xml:space="preserve"> GUI </w:t>
      </w:r>
      <w:r w:rsidRPr="00680E47">
        <w:rPr>
          <w:rFonts w:hint="eastAsia"/>
        </w:rPr>
        <w:t>환경에서</w:t>
      </w:r>
      <w:r w:rsidRPr="00680E47">
        <w:t xml:space="preserve"> </w:t>
      </w:r>
      <w:r w:rsidRPr="00680E47">
        <w:rPr>
          <w:rFonts w:hint="eastAsia"/>
        </w:rPr>
        <w:t>다양한</w:t>
      </w:r>
      <w:r w:rsidRPr="00680E47">
        <w:t xml:space="preserve"> </w:t>
      </w:r>
      <w:r w:rsidRPr="00680E47">
        <w:rPr>
          <w:rFonts w:hint="eastAsia"/>
        </w:rPr>
        <w:t>콘텐츠</w:t>
      </w:r>
      <w:r w:rsidRPr="00680E47">
        <w:t xml:space="preserve"> </w:t>
      </w:r>
      <w:r w:rsidRPr="00680E47">
        <w:rPr>
          <w:rFonts w:hint="eastAsia"/>
        </w:rPr>
        <w:t>제공자의</w:t>
      </w:r>
      <w:r w:rsidRPr="00680E47">
        <w:t xml:space="preserve"> </w:t>
      </w:r>
      <w:r w:rsidRPr="00680E47">
        <w:rPr>
          <w:rFonts w:hint="eastAsia"/>
        </w:rPr>
        <w:t>콘텐츠들을</w:t>
      </w:r>
      <w:r w:rsidRPr="00680E47">
        <w:t xml:space="preserve"> </w:t>
      </w:r>
      <w:r w:rsidRPr="00680E47">
        <w:rPr>
          <w:rFonts w:hint="eastAsia"/>
        </w:rPr>
        <w:t>융합하여</w:t>
      </w:r>
      <w:r w:rsidRPr="00680E47">
        <w:t xml:space="preserve"> </w:t>
      </w:r>
      <w:r w:rsidRPr="00680E47">
        <w:rPr>
          <w:rFonts w:hint="eastAsia"/>
        </w:rPr>
        <w:t>새로운</w:t>
      </w:r>
      <w:r w:rsidRPr="00680E47">
        <w:t xml:space="preserve"> </w:t>
      </w:r>
      <w:r w:rsidRPr="00680E47">
        <w:rPr>
          <w:rFonts w:hint="eastAsia"/>
        </w:rPr>
        <w:t>이러닝</w:t>
      </w:r>
      <w:r w:rsidRPr="00680E47">
        <w:t xml:space="preserve"> </w:t>
      </w:r>
      <w:r w:rsidRPr="00680E47">
        <w:rPr>
          <w:rFonts w:hint="eastAsia"/>
        </w:rPr>
        <w:t>콘텐츠를</w:t>
      </w:r>
      <w:r w:rsidRPr="00680E47">
        <w:t xml:space="preserve"> </w:t>
      </w:r>
      <w:r w:rsidRPr="00680E47">
        <w:rPr>
          <w:rFonts w:hint="eastAsia"/>
        </w:rPr>
        <w:t>쉽게</w:t>
      </w:r>
      <w:r w:rsidRPr="00680E47">
        <w:t xml:space="preserve"> </w:t>
      </w:r>
      <w:r w:rsidRPr="00680E47">
        <w:rPr>
          <w:rFonts w:hint="eastAsia"/>
        </w:rPr>
        <w:t>구현할</w:t>
      </w:r>
      <w:r w:rsidRPr="00680E47">
        <w:t xml:space="preserve"> </w:t>
      </w:r>
      <w:r w:rsidRPr="00680E47">
        <w:rPr>
          <w:rFonts w:hint="eastAsia"/>
        </w:rPr>
        <w:t>수</w:t>
      </w:r>
      <w:r w:rsidRPr="00680E47">
        <w:t xml:space="preserve"> </w:t>
      </w:r>
      <w:r w:rsidRPr="00680E47">
        <w:rPr>
          <w:rFonts w:hint="eastAsia"/>
        </w:rPr>
        <w:t>있는</w:t>
      </w:r>
      <w:r w:rsidRPr="00680E47">
        <w:t xml:space="preserve"> </w:t>
      </w:r>
      <w:r w:rsidRPr="00680E47">
        <w:rPr>
          <w:rFonts w:hint="eastAsia"/>
        </w:rPr>
        <w:t>도구인</w:t>
      </w:r>
      <w:r w:rsidRPr="00680E47">
        <w:t xml:space="preserve"> uEngine </w:t>
      </w:r>
      <w:r w:rsidRPr="00680E47">
        <w:rPr>
          <w:rFonts w:hint="eastAsia"/>
        </w:rPr>
        <w:t>의</w:t>
      </w:r>
      <w:r w:rsidRPr="00680E47">
        <w:t xml:space="preserve"> </w:t>
      </w:r>
      <w:r w:rsidRPr="00680E47">
        <w:rPr>
          <w:rFonts w:hint="eastAsia"/>
        </w:rPr>
        <w:t>아키텍처와</w:t>
      </w:r>
      <w:r w:rsidRPr="00680E47">
        <w:t xml:space="preserve"> </w:t>
      </w:r>
      <w:r w:rsidRPr="00680E47">
        <w:rPr>
          <w:rFonts w:hint="eastAsia"/>
        </w:rPr>
        <w:t>기능</w:t>
      </w:r>
      <w:r w:rsidRPr="00680E47">
        <w:t xml:space="preserve"> </w:t>
      </w:r>
      <w:r w:rsidRPr="00680E47">
        <w:rPr>
          <w:rFonts w:hint="eastAsia"/>
        </w:rPr>
        <w:t>구현에</w:t>
      </w:r>
      <w:r w:rsidRPr="00680E47">
        <w:t xml:space="preserve"> </w:t>
      </w:r>
      <w:r w:rsidRPr="00680E47">
        <w:rPr>
          <w:rFonts w:hint="eastAsia"/>
        </w:rPr>
        <w:t>필요한</w:t>
      </w:r>
      <w:r w:rsidRPr="00680E47">
        <w:t xml:space="preserve"> </w:t>
      </w:r>
      <w:r w:rsidRPr="00680E47">
        <w:rPr>
          <w:rFonts w:hint="eastAsia"/>
        </w:rPr>
        <w:t>요소들을</w:t>
      </w:r>
      <w:r w:rsidRPr="00680E47">
        <w:t xml:space="preserve"> </w:t>
      </w:r>
      <w:r w:rsidRPr="00680E47">
        <w:rPr>
          <w:rFonts w:hint="eastAsia"/>
        </w:rPr>
        <w:t>제시한다</w:t>
      </w:r>
      <w:r w:rsidRPr="00680E47">
        <w:t>.</w:t>
      </w:r>
    </w:p>
    <w:p w14:paraId="70136C8F" w14:textId="77777777" w:rsidR="00C57684" w:rsidRPr="00680E47" w:rsidRDefault="00C57684" w:rsidP="00C57684"/>
    <w:p w14:paraId="0BC30EFD" w14:textId="77777777" w:rsidR="009052E6" w:rsidRDefault="00287A0F" w:rsidP="00201D90">
      <w:pPr>
        <w:jc w:val="center"/>
      </w:pPr>
      <w:r>
        <w:rPr>
          <w:rFonts w:hint="eastAsia"/>
          <w:noProof/>
        </w:rPr>
        <w:drawing>
          <wp:inline distT="0" distB="0" distL="0" distR="0" wp14:anchorId="4315F441" wp14:editId="3A685F73">
            <wp:extent cx="6119495" cy="417449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1-11-17 오후 2.19.40.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4174490"/>
                    </a:xfrm>
                    <a:prstGeom prst="rect">
                      <a:avLst/>
                    </a:prstGeom>
                  </pic:spPr>
                </pic:pic>
              </a:graphicData>
            </a:graphic>
          </wp:inline>
        </w:drawing>
      </w:r>
    </w:p>
    <w:p w14:paraId="6C08460D" w14:textId="6AB69964" w:rsidR="00287A0F" w:rsidRDefault="009052E6" w:rsidP="009052E6">
      <w:pPr>
        <w:pStyle w:val="aff9"/>
        <w:jc w:val="cente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0D26B3">
        <w:rPr>
          <w:noProof/>
        </w:rPr>
        <w:t>1</w:t>
      </w:r>
      <w:r>
        <w:fldChar w:fldCharType="end"/>
      </w:r>
      <w:r>
        <w:rPr>
          <w:rFonts w:hint="eastAsia"/>
        </w:rPr>
        <w:t xml:space="preserve"> </w:t>
      </w:r>
      <w:r w:rsidRPr="006F1EEB">
        <w:t>The Mashup Development Platform Landscape by Type and Skill</w:t>
      </w:r>
    </w:p>
    <w:p w14:paraId="29619503" w14:textId="77777777" w:rsidR="00287A0F" w:rsidRPr="00287A0F" w:rsidRDefault="00287A0F" w:rsidP="00287A0F"/>
    <w:p w14:paraId="23F58D46" w14:textId="6BE30485" w:rsidR="00287A0F" w:rsidRPr="00680E47" w:rsidRDefault="00287A0F" w:rsidP="00C57684">
      <w:r w:rsidRPr="00680E47">
        <w:rPr>
          <w:rFonts w:hint="eastAsia"/>
        </w:rPr>
        <w:t>매시업은</w:t>
      </w:r>
      <w:r w:rsidRPr="00680E47">
        <w:t xml:space="preserve"> </w:t>
      </w:r>
      <w:r w:rsidRPr="00680E47">
        <w:rPr>
          <w:rFonts w:hint="eastAsia"/>
        </w:rPr>
        <w:t>그림</w:t>
      </w:r>
      <w:r w:rsidR="00E2564F" w:rsidRPr="00680E47">
        <w:rPr>
          <w:rFonts w:hint="eastAsia"/>
        </w:rPr>
        <w:t xml:space="preserve"> 1 </w:t>
      </w:r>
      <w:r w:rsidRPr="00680E47">
        <w:rPr>
          <w:rFonts w:hint="eastAsia"/>
        </w:rPr>
        <w:t>에서</w:t>
      </w:r>
      <w:r w:rsidRPr="00680E47">
        <w:t xml:space="preserve"> </w:t>
      </w:r>
      <w:r w:rsidRPr="00680E47">
        <w:rPr>
          <w:rFonts w:hint="eastAsia"/>
        </w:rPr>
        <w:t>보여주는것과</w:t>
      </w:r>
      <w:r w:rsidRPr="00680E47">
        <w:t xml:space="preserve"> </w:t>
      </w:r>
      <w:r w:rsidRPr="00680E47">
        <w:rPr>
          <w:rFonts w:hint="eastAsia"/>
        </w:rPr>
        <w:t>같이</w:t>
      </w:r>
      <w:r w:rsidRPr="00680E47">
        <w:t xml:space="preserve"> </w:t>
      </w:r>
      <w:r w:rsidRPr="00680E47">
        <w:rPr>
          <w:rFonts w:hint="eastAsia"/>
        </w:rPr>
        <w:t>어떤</w:t>
      </w:r>
      <w:r w:rsidRPr="00680E47">
        <w:t xml:space="preserve"> </w:t>
      </w:r>
      <w:r w:rsidRPr="00680E47">
        <w:rPr>
          <w:rFonts w:hint="eastAsia"/>
        </w:rPr>
        <w:t>사용자가</w:t>
      </w:r>
      <w:r w:rsidRPr="00680E47">
        <w:t xml:space="preserve"> </w:t>
      </w:r>
      <w:r w:rsidRPr="00680E47">
        <w:rPr>
          <w:rFonts w:hint="eastAsia"/>
        </w:rPr>
        <w:t>조작할</w:t>
      </w:r>
      <w:r w:rsidRPr="00680E47">
        <w:t xml:space="preserve"> </w:t>
      </w:r>
      <w:r w:rsidRPr="00680E47">
        <w:rPr>
          <w:rFonts w:hint="eastAsia"/>
        </w:rPr>
        <w:t>수</w:t>
      </w:r>
      <w:r w:rsidRPr="00680E47">
        <w:t xml:space="preserve"> </w:t>
      </w:r>
      <w:r w:rsidRPr="00680E47">
        <w:rPr>
          <w:rFonts w:hint="eastAsia"/>
        </w:rPr>
        <w:t>있느냐와</w:t>
      </w:r>
      <w:r w:rsidRPr="00680E47">
        <w:t xml:space="preserve"> </w:t>
      </w:r>
      <w:r w:rsidRPr="00680E47">
        <w:rPr>
          <w:rFonts w:hint="eastAsia"/>
        </w:rPr>
        <w:t>어떠한</w:t>
      </w:r>
      <w:r w:rsidRPr="00680E47">
        <w:t xml:space="preserve"> </w:t>
      </w:r>
      <w:r w:rsidRPr="00680E47">
        <w:rPr>
          <w:rFonts w:hint="eastAsia"/>
        </w:rPr>
        <w:t>콘텐츠를</w:t>
      </w:r>
      <w:r w:rsidRPr="00680E47">
        <w:t xml:space="preserve"> </w:t>
      </w:r>
      <w:r w:rsidRPr="00680E47">
        <w:rPr>
          <w:rFonts w:hint="eastAsia"/>
        </w:rPr>
        <w:t>대상으로</w:t>
      </w:r>
      <w:r w:rsidRPr="00680E47">
        <w:t xml:space="preserve"> </w:t>
      </w:r>
      <w:r w:rsidRPr="00680E47">
        <w:rPr>
          <w:rFonts w:hint="eastAsia"/>
        </w:rPr>
        <w:t>하느냐에</w:t>
      </w:r>
      <w:r w:rsidRPr="00680E47">
        <w:t xml:space="preserve"> </w:t>
      </w:r>
      <w:r w:rsidRPr="00680E47">
        <w:rPr>
          <w:rFonts w:hint="eastAsia"/>
        </w:rPr>
        <w:t>따라</w:t>
      </w:r>
      <w:r w:rsidRPr="00680E47">
        <w:t xml:space="preserve"> </w:t>
      </w:r>
      <w:r w:rsidRPr="00680E47">
        <w:rPr>
          <w:rFonts w:hint="eastAsia"/>
        </w:rPr>
        <w:t>다양한</w:t>
      </w:r>
      <w:r w:rsidRPr="00680E47">
        <w:t xml:space="preserve"> </w:t>
      </w:r>
      <w:r w:rsidRPr="00680E47">
        <w:rPr>
          <w:rFonts w:hint="eastAsia"/>
        </w:rPr>
        <w:t>관점의</w:t>
      </w:r>
      <w:r w:rsidRPr="00680E47">
        <w:t xml:space="preserve"> </w:t>
      </w:r>
      <w:r w:rsidRPr="00680E47">
        <w:rPr>
          <w:rFonts w:hint="eastAsia"/>
        </w:rPr>
        <w:t>유형이</w:t>
      </w:r>
      <w:r w:rsidRPr="00680E47">
        <w:t xml:space="preserve"> </w:t>
      </w:r>
      <w:r w:rsidRPr="00680E47">
        <w:rPr>
          <w:rFonts w:hint="eastAsia"/>
        </w:rPr>
        <w:t>있다</w:t>
      </w:r>
      <w:r w:rsidRPr="00680E47">
        <w:t xml:space="preserve">. </w:t>
      </w:r>
      <w:r w:rsidRPr="00680E47">
        <w:rPr>
          <w:rFonts w:hint="eastAsia"/>
        </w:rPr>
        <w:t>그중에서</w:t>
      </w:r>
      <w:r w:rsidRPr="00680E47">
        <w:t xml:space="preserve"> </w:t>
      </w:r>
      <w:r w:rsidRPr="00680E47">
        <w:rPr>
          <w:rFonts w:hint="eastAsia"/>
        </w:rPr>
        <w:t>비쥬얼</w:t>
      </w:r>
      <w:r w:rsidRPr="00680E47">
        <w:t xml:space="preserve"> </w:t>
      </w:r>
      <w:r w:rsidRPr="00680E47">
        <w:rPr>
          <w:rFonts w:hint="eastAsia"/>
        </w:rPr>
        <w:t>매시업에</w:t>
      </w:r>
      <w:r w:rsidRPr="00680E47">
        <w:t xml:space="preserve"> </w:t>
      </w:r>
      <w:r w:rsidRPr="00680E47">
        <w:rPr>
          <w:rFonts w:hint="eastAsia"/>
        </w:rPr>
        <w:t>대해서는</w:t>
      </w:r>
      <w:r w:rsidRPr="00680E47">
        <w:t xml:space="preserve"> </w:t>
      </w:r>
      <w:r w:rsidRPr="00680E47">
        <w:rPr>
          <w:rFonts w:hint="eastAsia"/>
        </w:rPr>
        <w:t>일반</w:t>
      </w:r>
      <w:r w:rsidRPr="00680E47">
        <w:t xml:space="preserve"> </w:t>
      </w:r>
      <w:r w:rsidRPr="00680E47">
        <w:rPr>
          <w:rFonts w:hint="eastAsia"/>
        </w:rPr>
        <w:t>사용자가</w:t>
      </w:r>
      <w:r w:rsidRPr="00680E47">
        <w:t xml:space="preserve"> </w:t>
      </w:r>
      <w:r w:rsidRPr="00680E47">
        <w:rPr>
          <w:rFonts w:hint="eastAsia"/>
        </w:rPr>
        <w:t>직접</w:t>
      </w:r>
      <w:r w:rsidRPr="00680E47">
        <w:t xml:space="preserve"> </w:t>
      </w:r>
      <w:r w:rsidRPr="00680E47">
        <w:rPr>
          <w:rFonts w:hint="eastAsia"/>
        </w:rPr>
        <w:t>온라인</w:t>
      </w:r>
      <w:r w:rsidRPr="00680E47">
        <w:t xml:space="preserve"> </w:t>
      </w:r>
      <w:r w:rsidRPr="00680E47">
        <w:rPr>
          <w:rFonts w:hint="eastAsia"/>
        </w:rPr>
        <w:t>위젯들을</w:t>
      </w:r>
      <w:r w:rsidRPr="00680E47">
        <w:t xml:space="preserve"> </w:t>
      </w:r>
      <w:r w:rsidRPr="00680E47">
        <w:rPr>
          <w:rFonts w:hint="eastAsia"/>
        </w:rPr>
        <w:t>배치하는</w:t>
      </w:r>
      <w:r w:rsidRPr="00680E47">
        <w:t xml:space="preserve"> </w:t>
      </w:r>
      <w:r w:rsidRPr="00680E47">
        <w:rPr>
          <w:rFonts w:hint="eastAsia"/>
        </w:rPr>
        <w:t>수준의</w:t>
      </w:r>
      <w:r w:rsidR="005176F6" w:rsidRPr="00680E47">
        <w:t xml:space="preserve"> iGoogle</w:t>
      </w:r>
      <w:r w:rsidRPr="00680E47">
        <w:rPr>
          <w:rFonts w:hint="eastAsia"/>
        </w:rPr>
        <w:t>과</w:t>
      </w:r>
      <w:r w:rsidRPr="00680E47">
        <w:t xml:space="preserve"> </w:t>
      </w:r>
      <w:r w:rsidRPr="00680E47">
        <w:rPr>
          <w:rFonts w:hint="eastAsia"/>
        </w:rPr>
        <w:t>같은</w:t>
      </w:r>
      <w:r w:rsidRPr="00680E47">
        <w:t xml:space="preserve"> </w:t>
      </w:r>
      <w:r w:rsidRPr="00680E47">
        <w:rPr>
          <w:rFonts w:hint="eastAsia"/>
        </w:rPr>
        <w:t>위젯</w:t>
      </w:r>
      <w:r w:rsidRPr="00680E47">
        <w:t xml:space="preserve"> </w:t>
      </w:r>
      <w:r w:rsidRPr="00680E47">
        <w:rPr>
          <w:rFonts w:hint="eastAsia"/>
        </w:rPr>
        <w:t>컨테이너</w:t>
      </w:r>
      <w:r w:rsidRPr="00680E47">
        <w:t xml:space="preserve">, </w:t>
      </w:r>
      <w:r w:rsidRPr="00680E47">
        <w:rPr>
          <w:rFonts w:hint="eastAsia"/>
        </w:rPr>
        <w:t>그리고</w:t>
      </w:r>
      <w:r w:rsidRPr="00680E47">
        <w:t xml:space="preserve"> </w:t>
      </w:r>
      <w:r w:rsidRPr="00680E47">
        <w:rPr>
          <w:rFonts w:hint="eastAsia"/>
        </w:rPr>
        <w:t>위젯</w:t>
      </w:r>
      <w:r w:rsidRPr="00680E47">
        <w:t xml:space="preserve"> </w:t>
      </w:r>
      <w:r w:rsidRPr="00680E47">
        <w:rPr>
          <w:rFonts w:hint="eastAsia"/>
        </w:rPr>
        <w:t>간의</w:t>
      </w:r>
      <w:r w:rsidRPr="00680E47">
        <w:t xml:space="preserve"> </w:t>
      </w:r>
      <w:r w:rsidRPr="00680E47">
        <w:rPr>
          <w:rFonts w:hint="eastAsia"/>
        </w:rPr>
        <w:t>데이터를</w:t>
      </w:r>
      <w:r w:rsidRPr="00680E47">
        <w:t xml:space="preserve"> </w:t>
      </w:r>
      <w:r w:rsidRPr="00680E47">
        <w:rPr>
          <w:rFonts w:hint="eastAsia"/>
        </w:rPr>
        <w:t>통합할</w:t>
      </w:r>
      <w:r w:rsidRPr="00680E47">
        <w:t xml:space="preserve"> </w:t>
      </w:r>
      <w:r w:rsidRPr="00680E47">
        <w:rPr>
          <w:rFonts w:hint="eastAsia"/>
        </w:rPr>
        <w:t>수</w:t>
      </w:r>
      <w:r w:rsidRPr="00680E47">
        <w:t xml:space="preserve"> </w:t>
      </w:r>
      <w:r w:rsidRPr="00680E47">
        <w:rPr>
          <w:rFonts w:hint="eastAsia"/>
        </w:rPr>
        <w:t>있는</w:t>
      </w:r>
      <w:r w:rsidRPr="00680E47">
        <w:t xml:space="preserve"> </w:t>
      </w:r>
      <w:r w:rsidRPr="00680E47">
        <w:rPr>
          <w:rFonts w:hint="eastAsia"/>
        </w:rPr>
        <w:t>데이터</w:t>
      </w:r>
      <w:r w:rsidRPr="00680E47">
        <w:t xml:space="preserve"> </w:t>
      </w:r>
      <w:r w:rsidRPr="00680E47">
        <w:rPr>
          <w:rFonts w:hint="eastAsia"/>
        </w:rPr>
        <w:t>매시업의</w:t>
      </w:r>
      <w:r w:rsidRPr="00680E47">
        <w:t xml:space="preserve"> </w:t>
      </w:r>
      <w:r w:rsidRPr="00680E47">
        <w:rPr>
          <w:rFonts w:hint="eastAsia"/>
        </w:rPr>
        <w:t>일부</w:t>
      </w:r>
      <w:r w:rsidRPr="00680E47">
        <w:t xml:space="preserve"> </w:t>
      </w:r>
      <w:r w:rsidRPr="00680E47">
        <w:rPr>
          <w:rFonts w:hint="eastAsia"/>
        </w:rPr>
        <w:t>파이프라이닝과</w:t>
      </w:r>
      <w:r w:rsidRPr="00680E47">
        <w:t xml:space="preserve"> </w:t>
      </w:r>
      <w:r w:rsidRPr="00680E47">
        <w:rPr>
          <w:rFonts w:hint="eastAsia"/>
        </w:rPr>
        <w:t>같은</w:t>
      </w:r>
      <w:r w:rsidRPr="00680E47">
        <w:t xml:space="preserve"> </w:t>
      </w:r>
      <w:r w:rsidRPr="00680E47">
        <w:rPr>
          <w:rFonts w:hint="eastAsia"/>
        </w:rPr>
        <w:t>기능을</w:t>
      </w:r>
      <w:r w:rsidRPr="00680E47">
        <w:t xml:space="preserve"> </w:t>
      </w:r>
      <w:r w:rsidRPr="00680E47">
        <w:rPr>
          <w:rFonts w:hint="eastAsia"/>
        </w:rPr>
        <w:t>제공하는</w:t>
      </w:r>
      <w:r w:rsidR="005176F6" w:rsidRPr="00680E47">
        <w:t xml:space="preserve"> yahoo pipes</w:t>
      </w:r>
      <w:r w:rsidRPr="00680E47">
        <w:t xml:space="preserve">, </w:t>
      </w:r>
      <w:r w:rsidRPr="00680E47">
        <w:rPr>
          <w:rFonts w:hint="eastAsia"/>
        </w:rPr>
        <w:t>와</w:t>
      </w:r>
      <w:r w:rsidRPr="00680E47">
        <w:t xml:space="preserve"> </w:t>
      </w:r>
      <w:r w:rsidRPr="00680E47">
        <w:rPr>
          <w:rFonts w:hint="eastAsia"/>
        </w:rPr>
        <w:t>마이크로소프트의</w:t>
      </w:r>
      <w:r w:rsidR="005176F6" w:rsidRPr="00680E47">
        <w:t xml:space="preserve"> </w:t>
      </w:r>
      <w:r w:rsidR="005176F6" w:rsidRPr="00680E47">
        <w:lastRenderedPageBreak/>
        <w:t>popfly</w:t>
      </w:r>
      <w:r w:rsidRPr="00680E47">
        <w:t xml:space="preserve">, </w:t>
      </w:r>
      <w:r w:rsidRPr="00680E47">
        <w:rPr>
          <w:rFonts w:hint="eastAsia"/>
        </w:rPr>
        <w:t>기업</w:t>
      </w:r>
      <w:r w:rsidRPr="00680E47">
        <w:t xml:space="preserve"> </w:t>
      </w:r>
      <w:r w:rsidRPr="00680E47">
        <w:rPr>
          <w:rFonts w:hint="eastAsia"/>
        </w:rPr>
        <w:t>내부의</w:t>
      </w:r>
      <w:r w:rsidRPr="00680E47">
        <w:t xml:space="preserve"> </w:t>
      </w:r>
      <w:r w:rsidRPr="00680E47">
        <w:rPr>
          <w:rFonts w:hint="eastAsia"/>
        </w:rPr>
        <w:t>데이터와</w:t>
      </w:r>
      <w:r w:rsidRPr="00680E47">
        <w:t xml:space="preserve"> </w:t>
      </w:r>
      <w:r w:rsidRPr="00680E47">
        <w:rPr>
          <w:rFonts w:hint="eastAsia"/>
        </w:rPr>
        <w:t>통합을</w:t>
      </w:r>
      <w:r w:rsidRPr="00680E47">
        <w:t xml:space="preserve"> </w:t>
      </w:r>
      <w:r w:rsidRPr="00680E47">
        <w:rPr>
          <w:rFonts w:hint="eastAsia"/>
        </w:rPr>
        <w:t>지원하는</w:t>
      </w:r>
      <w:r w:rsidR="005176F6" w:rsidRPr="00680E47">
        <w:t xml:space="preserve"> JackBe</w:t>
      </w:r>
      <w:r w:rsidRPr="00680E47">
        <w:t xml:space="preserve"> </w:t>
      </w:r>
      <w:r w:rsidRPr="00680E47">
        <w:rPr>
          <w:rFonts w:hint="eastAsia"/>
        </w:rPr>
        <w:t>와</w:t>
      </w:r>
      <w:r w:rsidRPr="00680E47">
        <w:t xml:space="preserve"> </w:t>
      </w:r>
      <w:r w:rsidRPr="00680E47">
        <w:rPr>
          <w:rFonts w:hint="eastAsia"/>
        </w:rPr>
        <w:t>같은</w:t>
      </w:r>
      <w:r w:rsidRPr="00680E47">
        <w:t xml:space="preserve"> </w:t>
      </w:r>
      <w:r w:rsidRPr="00680E47">
        <w:rPr>
          <w:rFonts w:hint="eastAsia"/>
        </w:rPr>
        <w:t>제품이</w:t>
      </w:r>
      <w:r w:rsidRPr="00680E47">
        <w:t xml:space="preserve"> </w:t>
      </w:r>
      <w:r w:rsidRPr="00680E47">
        <w:rPr>
          <w:rFonts w:hint="eastAsia"/>
        </w:rPr>
        <w:t>있다</w:t>
      </w:r>
      <w:r w:rsidRPr="00680E47">
        <w:t xml:space="preserve">. </w:t>
      </w:r>
    </w:p>
    <w:p w14:paraId="40E008D1" w14:textId="29F17EE2" w:rsidR="00B2227F" w:rsidRPr="00680E47" w:rsidRDefault="00B2227F" w:rsidP="00C57684">
      <w:r w:rsidRPr="00680E47">
        <w:t xml:space="preserve">OpenSocial </w:t>
      </w:r>
      <w:r w:rsidRPr="00680E47">
        <w:rPr>
          <w:rFonts w:hint="eastAsia"/>
        </w:rPr>
        <w:t>은</w:t>
      </w:r>
      <w:r w:rsidRPr="00680E47">
        <w:t xml:space="preserve"> iGoogle</w:t>
      </w:r>
      <w:r w:rsidRPr="00680E47">
        <w:rPr>
          <w:rFonts w:hint="eastAsia"/>
        </w:rPr>
        <w:t>에서</w:t>
      </w:r>
      <w:r w:rsidRPr="00680E47">
        <w:t xml:space="preserve"> </w:t>
      </w:r>
      <w:r w:rsidRPr="00680E47">
        <w:rPr>
          <w:rFonts w:hint="eastAsia"/>
        </w:rPr>
        <w:t>제공하는</w:t>
      </w:r>
      <w:r w:rsidRPr="00680E47">
        <w:t xml:space="preserve"> </w:t>
      </w:r>
      <w:r w:rsidRPr="00680E47">
        <w:rPr>
          <w:rFonts w:hint="eastAsia"/>
        </w:rPr>
        <w:t>수많은</w:t>
      </w:r>
      <w:r w:rsidRPr="00680E47">
        <w:t xml:space="preserve"> </w:t>
      </w:r>
      <w:r w:rsidRPr="00680E47">
        <w:rPr>
          <w:rFonts w:hint="eastAsia"/>
        </w:rPr>
        <w:t>위젯들과</w:t>
      </w:r>
      <w:r w:rsidRPr="00680E47">
        <w:t xml:space="preserve"> </w:t>
      </w:r>
      <w:r w:rsidRPr="00680E47">
        <w:rPr>
          <w:rFonts w:hint="eastAsia"/>
        </w:rPr>
        <w:t>통용되는</w:t>
      </w:r>
      <w:r w:rsidRPr="00680E47">
        <w:t xml:space="preserve"> </w:t>
      </w:r>
      <w:r w:rsidRPr="00680E47">
        <w:rPr>
          <w:rFonts w:hint="eastAsia"/>
        </w:rPr>
        <w:t>소셜</w:t>
      </w:r>
      <w:r w:rsidRPr="00680E47">
        <w:t xml:space="preserve"> </w:t>
      </w:r>
      <w:r w:rsidRPr="00680E47">
        <w:rPr>
          <w:rFonts w:hint="eastAsia"/>
        </w:rPr>
        <w:t>웹</w:t>
      </w:r>
      <w:r w:rsidRPr="00680E47">
        <w:t xml:space="preserve"> </w:t>
      </w:r>
      <w:r w:rsidRPr="00680E47">
        <w:rPr>
          <w:rFonts w:hint="eastAsia"/>
        </w:rPr>
        <w:t>어플리케이션들의</w:t>
      </w:r>
      <w:r w:rsidRPr="00680E47">
        <w:t xml:space="preserve"> </w:t>
      </w:r>
      <w:r w:rsidRPr="00680E47">
        <w:rPr>
          <w:rFonts w:hint="eastAsia"/>
        </w:rPr>
        <w:t>규격을</w:t>
      </w:r>
      <w:r w:rsidRPr="00680E47">
        <w:t xml:space="preserve"> </w:t>
      </w:r>
      <w:r w:rsidRPr="00680E47">
        <w:rPr>
          <w:rFonts w:hint="eastAsia"/>
        </w:rPr>
        <w:t>제시한</w:t>
      </w:r>
      <w:r w:rsidRPr="00680E47">
        <w:t xml:space="preserve"> </w:t>
      </w:r>
      <w:r w:rsidRPr="00680E47">
        <w:rPr>
          <w:rFonts w:hint="eastAsia"/>
        </w:rPr>
        <w:t>자바스크립트</w:t>
      </w:r>
      <w:r w:rsidRPr="00680E47">
        <w:t xml:space="preserve"> </w:t>
      </w:r>
      <w:r w:rsidRPr="00680E47">
        <w:rPr>
          <w:rFonts w:hint="eastAsia"/>
        </w:rPr>
        <w:t>기반</w:t>
      </w:r>
      <w:r w:rsidRPr="00680E47">
        <w:t xml:space="preserve"> </w:t>
      </w:r>
      <w:r w:rsidRPr="00680E47">
        <w:rPr>
          <w:rFonts w:hint="eastAsia"/>
        </w:rPr>
        <w:t>프레임워크이다</w:t>
      </w:r>
      <w:r w:rsidRPr="00680E47">
        <w:t xml:space="preserve">. OpenSocial </w:t>
      </w:r>
      <w:r w:rsidRPr="00680E47">
        <w:rPr>
          <w:rFonts w:hint="eastAsia"/>
        </w:rPr>
        <w:t>규격으로</w:t>
      </w:r>
      <w:r w:rsidRPr="00680E47">
        <w:t xml:space="preserve"> </w:t>
      </w:r>
      <w:r w:rsidRPr="00680E47">
        <w:rPr>
          <w:rFonts w:hint="eastAsia"/>
        </w:rPr>
        <w:t>개발된</w:t>
      </w:r>
      <w:r w:rsidRPr="00680E47">
        <w:t xml:space="preserve"> </w:t>
      </w:r>
      <w:r w:rsidRPr="00680E47">
        <w:rPr>
          <w:rFonts w:hint="eastAsia"/>
        </w:rPr>
        <w:t>소셜</w:t>
      </w:r>
      <w:r w:rsidRPr="00680E47">
        <w:t xml:space="preserve"> </w:t>
      </w:r>
      <w:r w:rsidRPr="00680E47">
        <w:rPr>
          <w:rFonts w:hint="eastAsia"/>
        </w:rPr>
        <w:t>어플리케이션들을</w:t>
      </w:r>
      <w:r w:rsidRPr="00680E47">
        <w:t xml:space="preserve"> </w:t>
      </w:r>
      <w:r w:rsidRPr="00680E47">
        <w:rPr>
          <w:rFonts w:hint="eastAsia"/>
        </w:rPr>
        <w:t>지원하는</w:t>
      </w:r>
      <w:r w:rsidRPr="00680E47">
        <w:t xml:space="preserve"> container </w:t>
      </w:r>
      <w:r w:rsidRPr="00680E47">
        <w:rPr>
          <w:rFonts w:hint="eastAsia"/>
        </w:rPr>
        <w:t>는</w:t>
      </w:r>
      <w:r w:rsidRPr="00680E47">
        <w:t xml:space="preserve"> </w:t>
      </w:r>
      <w:r w:rsidRPr="00680E47">
        <w:rPr>
          <w:rFonts w:hint="eastAsia"/>
        </w:rPr>
        <w:t>온라인으로</w:t>
      </w:r>
      <w:r w:rsidRPr="00680E47">
        <w:t xml:space="preserve"> </w:t>
      </w:r>
      <w:r w:rsidRPr="00680E47">
        <w:rPr>
          <w:rFonts w:hint="eastAsia"/>
        </w:rPr>
        <w:t>제공되는</w:t>
      </w:r>
      <w:r w:rsidRPr="00680E47">
        <w:t xml:space="preserve"> MySpaces, Hi5, iGoogle </w:t>
      </w:r>
      <w:r w:rsidRPr="00680E47">
        <w:rPr>
          <w:rFonts w:hint="eastAsia"/>
        </w:rPr>
        <w:t>등이</w:t>
      </w:r>
      <w:r w:rsidRPr="00680E47">
        <w:t xml:space="preserve"> </w:t>
      </w:r>
      <w:r w:rsidRPr="00680E47">
        <w:rPr>
          <w:rFonts w:hint="eastAsia"/>
        </w:rPr>
        <w:t>있으며</w:t>
      </w:r>
      <w:r w:rsidRPr="00680E47">
        <w:t xml:space="preserve">, Apache Shindig </w:t>
      </w:r>
      <w:r w:rsidRPr="00680E47">
        <w:rPr>
          <w:rFonts w:hint="eastAsia"/>
        </w:rPr>
        <w:t>와</w:t>
      </w:r>
      <w:r w:rsidRPr="00680E47">
        <w:t xml:space="preserve"> </w:t>
      </w:r>
      <w:r w:rsidRPr="00680E47">
        <w:rPr>
          <w:rFonts w:hint="eastAsia"/>
        </w:rPr>
        <w:t>같은</w:t>
      </w:r>
      <w:r w:rsidRPr="00680E47">
        <w:t xml:space="preserve"> </w:t>
      </w:r>
      <w:r w:rsidRPr="00680E47">
        <w:rPr>
          <w:rFonts w:hint="eastAsia"/>
        </w:rPr>
        <w:t>오픈소스로</w:t>
      </w:r>
      <w:r w:rsidRPr="00680E47">
        <w:t xml:space="preserve"> </w:t>
      </w:r>
      <w:r w:rsidRPr="00680E47">
        <w:rPr>
          <w:rFonts w:hint="eastAsia"/>
        </w:rPr>
        <w:t>제공된</w:t>
      </w:r>
      <w:r w:rsidRPr="00680E47">
        <w:t xml:space="preserve"> </w:t>
      </w:r>
      <w:r w:rsidRPr="00680E47">
        <w:rPr>
          <w:rFonts w:hint="eastAsia"/>
        </w:rPr>
        <w:t>컨테이너</w:t>
      </w:r>
      <w:r w:rsidRPr="00680E47">
        <w:t xml:space="preserve"> </w:t>
      </w:r>
      <w:r w:rsidRPr="00680E47">
        <w:rPr>
          <w:rFonts w:hint="eastAsia"/>
        </w:rPr>
        <w:t>등이</w:t>
      </w:r>
      <w:r w:rsidRPr="00680E47">
        <w:t xml:space="preserve"> </w:t>
      </w:r>
      <w:r w:rsidRPr="00680E47">
        <w:rPr>
          <w:rFonts w:hint="eastAsia"/>
        </w:rPr>
        <w:t>있다</w:t>
      </w:r>
      <w:r w:rsidRPr="00680E47">
        <w:t xml:space="preserve">. </w:t>
      </w:r>
      <w:r w:rsidRPr="00680E47">
        <w:rPr>
          <w:rFonts w:hint="eastAsia"/>
        </w:rPr>
        <w:t>이러한</w:t>
      </w:r>
      <w:r w:rsidRPr="00680E47">
        <w:t xml:space="preserve"> </w:t>
      </w:r>
      <w:r w:rsidRPr="00680E47">
        <w:rPr>
          <w:rFonts w:hint="eastAsia"/>
        </w:rPr>
        <w:t>컨테이너들은</w:t>
      </w:r>
      <w:r w:rsidRPr="00680E47">
        <w:t xml:space="preserve"> </w:t>
      </w:r>
      <w:r w:rsidRPr="00680E47">
        <w:rPr>
          <w:rFonts w:hint="eastAsia"/>
        </w:rPr>
        <w:t>모두</w:t>
      </w:r>
      <w:r w:rsidRPr="00680E47">
        <w:t xml:space="preserve"> </w:t>
      </w:r>
      <w:r w:rsidRPr="00680E47">
        <w:rPr>
          <w:rFonts w:hint="eastAsia"/>
        </w:rPr>
        <w:t>단일</w:t>
      </w:r>
      <w:r w:rsidRPr="00680E47">
        <w:t xml:space="preserve"> </w:t>
      </w:r>
      <w:r w:rsidRPr="00680E47">
        <w:rPr>
          <w:rFonts w:hint="eastAsia"/>
        </w:rPr>
        <w:t>웹</w:t>
      </w:r>
      <w:r w:rsidRPr="00680E47">
        <w:t xml:space="preserve"> </w:t>
      </w:r>
      <w:r w:rsidRPr="00680E47">
        <w:rPr>
          <w:rFonts w:hint="eastAsia"/>
        </w:rPr>
        <w:t>브라우저</w:t>
      </w:r>
      <w:r w:rsidRPr="00680E47">
        <w:t xml:space="preserve"> </w:t>
      </w:r>
      <w:r w:rsidRPr="00680E47">
        <w:rPr>
          <w:rFonts w:hint="eastAsia"/>
        </w:rPr>
        <w:t>페이지</w:t>
      </w:r>
      <w:r w:rsidRPr="00680E47">
        <w:t xml:space="preserve"> </w:t>
      </w:r>
      <w:r w:rsidRPr="00680E47">
        <w:rPr>
          <w:rFonts w:hint="eastAsia"/>
        </w:rPr>
        <w:t>내에서</w:t>
      </w:r>
      <w:r w:rsidRPr="00680E47">
        <w:t xml:space="preserve"> </w:t>
      </w:r>
      <w:r w:rsidRPr="00680E47">
        <w:rPr>
          <w:rFonts w:hint="eastAsia"/>
        </w:rPr>
        <w:t>다종의</w:t>
      </w:r>
      <w:r w:rsidRPr="00680E47">
        <w:t xml:space="preserve"> </w:t>
      </w:r>
      <w:r w:rsidRPr="00680E47">
        <w:rPr>
          <w:rFonts w:hint="eastAsia"/>
        </w:rPr>
        <w:t>서버에서</w:t>
      </w:r>
      <w:r w:rsidRPr="00680E47">
        <w:t xml:space="preserve"> </w:t>
      </w:r>
      <w:r w:rsidRPr="00680E47">
        <w:rPr>
          <w:rFonts w:hint="eastAsia"/>
        </w:rPr>
        <w:t>제공된</w:t>
      </w:r>
      <w:r w:rsidRPr="00680E47">
        <w:t xml:space="preserve"> </w:t>
      </w:r>
      <w:r w:rsidRPr="00680E47">
        <w:rPr>
          <w:rFonts w:hint="eastAsia"/>
        </w:rPr>
        <w:t>콘텐츠들을</w:t>
      </w:r>
      <w:r w:rsidRPr="00680E47">
        <w:t xml:space="preserve"> </w:t>
      </w:r>
      <w:r w:rsidRPr="00680E47">
        <w:rPr>
          <w:rFonts w:hint="eastAsia"/>
        </w:rPr>
        <w:t>보여주는</w:t>
      </w:r>
      <w:r w:rsidRPr="00680E47">
        <w:t xml:space="preserve"> </w:t>
      </w:r>
      <w:r w:rsidRPr="00680E47">
        <w:rPr>
          <w:rFonts w:hint="eastAsia"/>
        </w:rPr>
        <w:t>레이아웃</w:t>
      </w:r>
      <w:r w:rsidRPr="00680E47">
        <w:t xml:space="preserve"> </w:t>
      </w:r>
      <w:r w:rsidRPr="00680E47">
        <w:rPr>
          <w:rFonts w:hint="eastAsia"/>
        </w:rPr>
        <w:t>기능이</w:t>
      </w:r>
      <w:r w:rsidRPr="00680E47">
        <w:t xml:space="preserve"> </w:t>
      </w:r>
      <w:r w:rsidRPr="00680E47">
        <w:rPr>
          <w:rFonts w:hint="eastAsia"/>
        </w:rPr>
        <w:t>있으나</w:t>
      </w:r>
      <w:r w:rsidRPr="00680E47">
        <w:t xml:space="preserve"> </w:t>
      </w:r>
      <w:r w:rsidRPr="00680E47">
        <w:rPr>
          <w:rFonts w:hint="eastAsia"/>
        </w:rPr>
        <w:t>위젯간의</w:t>
      </w:r>
      <w:r w:rsidRPr="00680E47">
        <w:t xml:space="preserve"> </w:t>
      </w:r>
      <w:r w:rsidRPr="00680E47">
        <w:rPr>
          <w:rFonts w:hint="eastAsia"/>
        </w:rPr>
        <w:t>데이터를</w:t>
      </w:r>
      <w:r w:rsidRPr="00680E47">
        <w:t xml:space="preserve"> </w:t>
      </w:r>
      <w:r w:rsidRPr="00680E47">
        <w:rPr>
          <w:rFonts w:hint="eastAsia"/>
        </w:rPr>
        <w:t>주고받으면서</w:t>
      </w:r>
      <w:r w:rsidRPr="00680E47">
        <w:t xml:space="preserve"> </w:t>
      </w:r>
      <w:r w:rsidRPr="00680E47">
        <w:rPr>
          <w:rFonts w:hint="eastAsia"/>
        </w:rPr>
        <w:t>동적인</w:t>
      </w:r>
      <w:r w:rsidRPr="00680E47">
        <w:t xml:space="preserve"> </w:t>
      </w:r>
      <w:r w:rsidRPr="00680E47">
        <w:rPr>
          <w:rFonts w:hint="eastAsia"/>
        </w:rPr>
        <w:t>이러닝</w:t>
      </w:r>
      <w:r w:rsidRPr="00680E47">
        <w:t xml:space="preserve"> </w:t>
      </w:r>
      <w:r w:rsidRPr="00680E47">
        <w:rPr>
          <w:rFonts w:hint="eastAsia"/>
        </w:rPr>
        <w:t>콘텐츠를</w:t>
      </w:r>
      <w:r w:rsidRPr="00680E47">
        <w:t xml:space="preserve"> </w:t>
      </w:r>
      <w:r w:rsidRPr="00680E47">
        <w:rPr>
          <w:rFonts w:hint="eastAsia"/>
        </w:rPr>
        <w:t>구성하는</w:t>
      </w:r>
      <w:r w:rsidRPr="00680E47">
        <w:t xml:space="preserve"> </w:t>
      </w:r>
      <w:r w:rsidRPr="00680E47">
        <w:rPr>
          <w:rFonts w:hint="eastAsia"/>
        </w:rPr>
        <w:t>기능을</w:t>
      </w:r>
      <w:r w:rsidRPr="00680E47">
        <w:t xml:space="preserve"> </w:t>
      </w:r>
      <w:r w:rsidRPr="00680E47">
        <w:rPr>
          <w:rFonts w:hint="eastAsia"/>
        </w:rPr>
        <w:t>제공해주지는</w:t>
      </w:r>
      <w:r w:rsidRPr="00680E47">
        <w:t xml:space="preserve"> </w:t>
      </w:r>
      <w:r w:rsidRPr="00680E47">
        <w:rPr>
          <w:rFonts w:hint="eastAsia"/>
        </w:rPr>
        <w:t>못하는</w:t>
      </w:r>
      <w:r w:rsidRPr="00680E47">
        <w:t xml:space="preserve"> </w:t>
      </w:r>
      <w:r w:rsidRPr="00680E47">
        <w:rPr>
          <w:rFonts w:hint="eastAsia"/>
        </w:rPr>
        <w:t>한계가</w:t>
      </w:r>
      <w:r w:rsidRPr="00680E47">
        <w:t xml:space="preserve"> </w:t>
      </w:r>
      <w:r w:rsidRPr="00680E47">
        <w:rPr>
          <w:rFonts w:hint="eastAsia"/>
        </w:rPr>
        <w:t>존재한다</w:t>
      </w:r>
      <w:r w:rsidRPr="00680E47">
        <w:t xml:space="preserve">. </w:t>
      </w:r>
      <w:r w:rsidRPr="00680E47">
        <w:rPr>
          <w:rFonts w:hint="eastAsia"/>
        </w:rPr>
        <w:t>이를</w:t>
      </w:r>
      <w:r w:rsidRPr="00680E47">
        <w:t xml:space="preserve"> </w:t>
      </w:r>
      <w:r w:rsidRPr="00680E47">
        <w:rPr>
          <w:rFonts w:hint="eastAsia"/>
        </w:rPr>
        <w:t>극복하기</w:t>
      </w:r>
      <w:r w:rsidRPr="00680E47">
        <w:t xml:space="preserve"> </w:t>
      </w:r>
      <w:r w:rsidRPr="00680E47">
        <w:rPr>
          <w:rFonts w:hint="eastAsia"/>
        </w:rPr>
        <w:t>위하여</w:t>
      </w:r>
      <w:r w:rsidRPr="00680E47">
        <w:t xml:space="preserve"> OpenAjax </w:t>
      </w:r>
      <w:r w:rsidRPr="00680E47">
        <w:rPr>
          <w:rFonts w:hint="eastAsia"/>
        </w:rPr>
        <w:t>에서는</w:t>
      </w:r>
      <w:r w:rsidRPr="00680E47">
        <w:t xml:space="preserve"> Opensocial </w:t>
      </w:r>
      <w:r w:rsidRPr="00680E47">
        <w:rPr>
          <w:rFonts w:hint="eastAsia"/>
        </w:rPr>
        <w:t>기반</w:t>
      </w:r>
      <w:r w:rsidRPr="00680E47">
        <w:t xml:space="preserve"> </w:t>
      </w:r>
      <w:r w:rsidRPr="00680E47">
        <w:rPr>
          <w:rFonts w:hint="eastAsia"/>
        </w:rPr>
        <w:t>콘텐츠들간의</w:t>
      </w:r>
      <w:r w:rsidRPr="00680E47">
        <w:t xml:space="preserve"> </w:t>
      </w:r>
      <w:r w:rsidRPr="00680E47">
        <w:rPr>
          <w:rFonts w:hint="eastAsia"/>
        </w:rPr>
        <w:t>데이터</w:t>
      </w:r>
      <w:r w:rsidRPr="00680E47">
        <w:t xml:space="preserve"> </w:t>
      </w:r>
      <w:r w:rsidRPr="00680E47">
        <w:rPr>
          <w:rFonts w:hint="eastAsia"/>
        </w:rPr>
        <w:t>통신을</w:t>
      </w:r>
      <w:r w:rsidRPr="00680E47">
        <w:t xml:space="preserve"> </w:t>
      </w:r>
      <w:r w:rsidRPr="00680E47">
        <w:rPr>
          <w:rFonts w:hint="eastAsia"/>
        </w:rPr>
        <w:t>버스</w:t>
      </w:r>
      <w:r w:rsidRPr="00680E47">
        <w:t xml:space="preserve"> </w:t>
      </w:r>
      <w:r w:rsidRPr="00680E47">
        <w:rPr>
          <w:rFonts w:hint="eastAsia"/>
        </w:rPr>
        <w:t>통신</w:t>
      </w:r>
      <w:r w:rsidRPr="00680E47">
        <w:t xml:space="preserve"> </w:t>
      </w:r>
      <w:r w:rsidRPr="00680E47">
        <w:rPr>
          <w:rFonts w:hint="eastAsia"/>
        </w:rPr>
        <w:t>방식으로</w:t>
      </w:r>
      <w:r w:rsidRPr="00680E47">
        <w:t xml:space="preserve"> </w:t>
      </w:r>
      <w:r w:rsidRPr="00680E47">
        <w:rPr>
          <w:rFonts w:hint="eastAsia"/>
        </w:rPr>
        <w:t>지원하는</w:t>
      </w:r>
      <w:r w:rsidRPr="00680E47">
        <w:t xml:space="preserve"> </w:t>
      </w:r>
      <w:r w:rsidRPr="00680E47">
        <w:rPr>
          <w:rFonts w:hint="eastAsia"/>
        </w:rPr>
        <w:t>자바스크립트</w:t>
      </w:r>
      <w:r w:rsidRPr="00680E47">
        <w:t xml:space="preserve"> </w:t>
      </w:r>
      <w:r w:rsidRPr="00680E47">
        <w:rPr>
          <w:rFonts w:hint="eastAsia"/>
        </w:rPr>
        <w:t>기반</w:t>
      </w:r>
      <w:r w:rsidRPr="00680E47">
        <w:t xml:space="preserve"> </w:t>
      </w:r>
      <w:r w:rsidRPr="00680E47">
        <w:rPr>
          <w:rFonts w:hint="eastAsia"/>
        </w:rPr>
        <w:t>프레임워크를</w:t>
      </w:r>
      <w:r w:rsidRPr="00680E47">
        <w:t xml:space="preserve"> </w:t>
      </w:r>
      <w:r w:rsidRPr="00680E47">
        <w:rPr>
          <w:rFonts w:hint="eastAsia"/>
        </w:rPr>
        <w:t>제공하고</w:t>
      </w:r>
      <w:r w:rsidRPr="00680E47">
        <w:t xml:space="preserve"> </w:t>
      </w:r>
      <w:r w:rsidRPr="00680E47">
        <w:rPr>
          <w:rFonts w:hint="eastAsia"/>
        </w:rPr>
        <w:t>있다</w:t>
      </w:r>
      <w:r w:rsidRPr="00680E47">
        <w:t xml:space="preserve">. </w:t>
      </w:r>
      <w:r w:rsidRPr="00680E47">
        <w:rPr>
          <w:rFonts w:hint="eastAsia"/>
        </w:rPr>
        <w:t>하지만</w:t>
      </w:r>
      <w:r w:rsidRPr="00680E47">
        <w:t xml:space="preserve"> </w:t>
      </w:r>
      <w:r w:rsidRPr="00680E47">
        <w:rPr>
          <w:rFonts w:hint="eastAsia"/>
        </w:rPr>
        <w:t>이</w:t>
      </w:r>
      <w:r w:rsidRPr="00680E47">
        <w:t xml:space="preserve"> </w:t>
      </w:r>
      <w:r w:rsidRPr="00680E47">
        <w:rPr>
          <w:rFonts w:hint="eastAsia"/>
        </w:rPr>
        <w:t>모든</w:t>
      </w:r>
      <w:r w:rsidRPr="00680E47">
        <w:t xml:space="preserve"> </w:t>
      </w:r>
      <w:r w:rsidRPr="00680E47">
        <w:rPr>
          <w:rFonts w:hint="eastAsia"/>
        </w:rPr>
        <w:t>프레임워크의</w:t>
      </w:r>
      <w:r w:rsidRPr="00680E47">
        <w:t xml:space="preserve"> </w:t>
      </w:r>
      <w:r w:rsidRPr="00680E47">
        <w:rPr>
          <w:rFonts w:hint="eastAsia"/>
        </w:rPr>
        <w:t>기능들을</w:t>
      </w:r>
      <w:r w:rsidRPr="00680E47">
        <w:t xml:space="preserve"> </w:t>
      </w:r>
      <w:r w:rsidRPr="00680E47">
        <w:rPr>
          <w:rFonts w:hint="eastAsia"/>
        </w:rPr>
        <w:t>사용하기</w:t>
      </w:r>
      <w:r w:rsidRPr="00680E47">
        <w:t xml:space="preserve"> </w:t>
      </w:r>
      <w:r w:rsidRPr="00680E47">
        <w:rPr>
          <w:rFonts w:hint="eastAsia"/>
        </w:rPr>
        <w:t>위해서는</w:t>
      </w:r>
      <w:r w:rsidRPr="00680E47">
        <w:t xml:space="preserve"> </w:t>
      </w:r>
      <w:r w:rsidRPr="00680E47">
        <w:rPr>
          <w:rFonts w:hint="eastAsia"/>
        </w:rPr>
        <w:t>스크립트</w:t>
      </w:r>
      <w:r w:rsidRPr="00680E47">
        <w:t xml:space="preserve"> </w:t>
      </w:r>
      <w:r w:rsidRPr="00680E47">
        <w:rPr>
          <w:rFonts w:hint="eastAsia"/>
        </w:rPr>
        <w:t>언어를</w:t>
      </w:r>
      <w:r w:rsidRPr="00680E47">
        <w:t xml:space="preserve"> </w:t>
      </w:r>
      <w:r w:rsidRPr="00680E47">
        <w:rPr>
          <w:rFonts w:hint="eastAsia"/>
        </w:rPr>
        <w:t>기반하여</w:t>
      </w:r>
      <w:r w:rsidRPr="00680E47">
        <w:t xml:space="preserve"> </w:t>
      </w:r>
      <w:r w:rsidRPr="00680E47">
        <w:rPr>
          <w:rFonts w:hint="eastAsia"/>
        </w:rPr>
        <w:t>프로그래밍</w:t>
      </w:r>
      <w:r w:rsidRPr="00680E47">
        <w:t xml:space="preserve"> </w:t>
      </w:r>
      <w:r w:rsidRPr="00680E47">
        <w:rPr>
          <w:rFonts w:hint="eastAsia"/>
        </w:rPr>
        <w:t>작업을</w:t>
      </w:r>
      <w:r w:rsidRPr="00680E47">
        <w:t xml:space="preserve"> </w:t>
      </w:r>
      <w:r w:rsidRPr="00680E47">
        <w:rPr>
          <w:rFonts w:hint="eastAsia"/>
        </w:rPr>
        <w:t>하여야</w:t>
      </w:r>
      <w:r w:rsidRPr="00680E47">
        <w:t xml:space="preserve"> </w:t>
      </w:r>
      <w:r w:rsidRPr="00680E47">
        <w:rPr>
          <w:rFonts w:hint="eastAsia"/>
        </w:rPr>
        <w:t>한다</w:t>
      </w:r>
      <w:r w:rsidRPr="00680E47">
        <w:t>.</w:t>
      </w:r>
    </w:p>
    <w:p w14:paraId="6DBF1795" w14:textId="77777777" w:rsidR="00B2227F" w:rsidRPr="00680E47" w:rsidRDefault="00B2227F" w:rsidP="00C57684">
      <w:r w:rsidRPr="00680E47">
        <w:t xml:space="preserve">JackBe </w:t>
      </w:r>
      <w:r w:rsidRPr="00680E47">
        <w:rPr>
          <w:rFonts w:hint="eastAsia"/>
        </w:rPr>
        <w:t>는</w:t>
      </w:r>
      <w:r w:rsidRPr="00680E47">
        <w:t xml:space="preserve"> EMML (Enterprise Mashup Markup Language)</w:t>
      </w:r>
      <w:r w:rsidRPr="00680E47">
        <w:rPr>
          <w:rFonts w:hint="eastAsia"/>
        </w:rPr>
        <w:t>라고</w:t>
      </w:r>
      <w:r w:rsidRPr="00680E47">
        <w:t xml:space="preserve"> </w:t>
      </w:r>
      <w:r w:rsidRPr="00680E47">
        <w:rPr>
          <w:rFonts w:hint="eastAsia"/>
        </w:rPr>
        <w:t>하는</w:t>
      </w:r>
      <w:r w:rsidRPr="00680E47">
        <w:t xml:space="preserve"> </w:t>
      </w:r>
      <w:r w:rsidRPr="00680E47">
        <w:rPr>
          <w:rFonts w:hint="eastAsia"/>
        </w:rPr>
        <w:t>언어를</w:t>
      </w:r>
      <w:r w:rsidRPr="00680E47">
        <w:t xml:space="preserve"> </w:t>
      </w:r>
      <w:r w:rsidRPr="00680E47">
        <w:rPr>
          <w:rFonts w:hint="eastAsia"/>
        </w:rPr>
        <w:t>정의하여</w:t>
      </w:r>
      <w:r w:rsidRPr="00680E47">
        <w:t xml:space="preserve"> </w:t>
      </w:r>
      <w:r w:rsidRPr="00680E47">
        <w:rPr>
          <w:rFonts w:hint="eastAsia"/>
        </w:rPr>
        <w:t>매시업의</w:t>
      </w:r>
      <w:r w:rsidRPr="00680E47">
        <w:t xml:space="preserve"> </w:t>
      </w:r>
      <w:r w:rsidRPr="00680E47">
        <w:rPr>
          <w:rFonts w:hint="eastAsia"/>
        </w:rPr>
        <w:t>패턴들을</w:t>
      </w:r>
      <w:r w:rsidRPr="00680E47">
        <w:t xml:space="preserve"> </w:t>
      </w:r>
      <w:r w:rsidRPr="00680E47">
        <w:rPr>
          <w:rFonts w:hint="eastAsia"/>
        </w:rPr>
        <w:t>정의하고</w:t>
      </w:r>
      <w:r w:rsidRPr="00680E47">
        <w:t xml:space="preserve"> </w:t>
      </w:r>
      <w:r w:rsidRPr="00680E47">
        <w:rPr>
          <w:rFonts w:hint="eastAsia"/>
        </w:rPr>
        <w:t>있으며</w:t>
      </w:r>
      <w:r w:rsidRPr="00680E47">
        <w:t xml:space="preserve">, </w:t>
      </w:r>
      <w:r w:rsidRPr="00680E47">
        <w:rPr>
          <w:rFonts w:hint="eastAsia"/>
        </w:rPr>
        <w:t>이를</w:t>
      </w:r>
      <w:r w:rsidRPr="00680E47">
        <w:t xml:space="preserve"> </w:t>
      </w:r>
      <w:r w:rsidRPr="00680E47">
        <w:rPr>
          <w:rFonts w:hint="eastAsia"/>
        </w:rPr>
        <w:t>언어로</w:t>
      </w:r>
      <w:r w:rsidRPr="00680E47">
        <w:t xml:space="preserve"> </w:t>
      </w:r>
      <w:r w:rsidRPr="00680E47">
        <w:rPr>
          <w:rFonts w:hint="eastAsia"/>
        </w:rPr>
        <w:t>표현하여</w:t>
      </w:r>
      <w:r w:rsidRPr="00680E47">
        <w:t xml:space="preserve"> </w:t>
      </w:r>
      <w:r w:rsidRPr="00680E47">
        <w:rPr>
          <w:rFonts w:hint="eastAsia"/>
        </w:rPr>
        <w:t>매시업을</w:t>
      </w:r>
      <w:r w:rsidRPr="00680E47">
        <w:t xml:space="preserve"> </w:t>
      </w:r>
      <w:r w:rsidRPr="00680E47">
        <w:rPr>
          <w:rFonts w:hint="eastAsia"/>
        </w:rPr>
        <w:t>실행하는</w:t>
      </w:r>
      <w:r w:rsidRPr="00680E47">
        <w:t xml:space="preserve"> </w:t>
      </w:r>
      <w:r w:rsidRPr="00680E47">
        <w:rPr>
          <w:rFonts w:hint="eastAsia"/>
        </w:rPr>
        <w:t>엔진과</w:t>
      </w:r>
      <w:r w:rsidRPr="00680E47">
        <w:t xml:space="preserve"> </w:t>
      </w:r>
      <w:r w:rsidRPr="00680E47">
        <w:rPr>
          <w:rFonts w:hint="eastAsia"/>
        </w:rPr>
        <w:t>매시업</w:t>
      </w:r>
      <w:r w:rsidRPr="00680E47">
        <w:t xml:space="preserve"> </w:t>
      </w:r>
      <w:r w:rsidRPr="00680E47">
        <w:rPr>
          <w:rFonts w:hint="eastAsia"/>
        </w:rPr>
        <w:t>패턴을</w:t>
      </w:r>
      <w:r w:rsidRPr="00680E47">
        <w:t xml:space="preserve"> </w:t>
      </w:r>
      <w:r w:rsidRPr="00680E47">
        <w:rPr>
          <w:rFonts w:hint="eastAsia"/>
        </w:rPr>
        <w:t>정의할</w:t>
      </w:r>
      <w:r w:rsidRPr="00680E47">
        <w:t xml:space="preserve"> </w:t>
      </w:r>
      <w:r w:rsidRPr="00680E47">
        <w:rPr>
          <w:rFonts w:hint="eastAsia"/>
        </w:rPr>
        <w:t>수</w:t>
      </w:r>
      <w:r w:rsidRPr="00680E47">
        <w:t xml:space="preserve"> </w:t>
      </w:r>
      <w:r w:rsidRPr="00680E47">
        <w:rPr>
          <w:rFonts w:hint="eastAsia"/>
        </w:rPr>
        <w:t>있는</w:t>
      </w:r>
      <w:r w:rsidRPr="00680E47">
        <w:t xml:space="preserve"> </w:t>
      </w:r>
      <w:r w:rsidRPr="00680E47">
        <w:rPr>
          <w:rFonts w:hint="eastAsia"/>
        </w:rPr>
        <w:t>파이프라이닝</w:t>
      </w:r>
      <w:r w:rsidRPr="00680E47">
        <w:t xml:space="preserve"> </w:t>
      </w:r>
      <w:r w:rsidRPr="00680E47">
        <w:rPr>
          <w:rFonts w:hint="eastAsia"/>
        </w:rPr>
        <w:t>도구를</w:t>
      </w:r>
      <w:r w:rsidRPr="00680E47">
        <w:t xml:space="preserve"> </w:t>
      </w:r>
      <w:r w:rsidRPr="00680E47">
        <w:rPr>
          <w:rFonts w:hint="eastAsia"/>
        </w:rPr>
        <w:t>제공하고</w:t>
      </w:r>
      <w:r w:rsidRPr="00680E47">
        <w:t xml:space="preserve"> </w:t>
      </w:r>
      <w:r w:rsidRPr="00680E47">
        <w:rPr>
          <w:rFonts w:hint="eastAsia"/>
        </w:rPr>
        <w:t>있다</w:t>
      </w:r>
      <w:r w:rsidRPr="00680E47">
        <w:t xml:space="preserve">. </w:t>
      </w:r>
      <w:r w:rsidRPr="00680E47">
        <w:rPr>
          <w:rFonts w:hint="eastAsia"/>
        </w:rPr>
        <w:t>하지만</w:t>
      </w:r>
      <w:r w:rsidRPr="00680E47">
        <w:t xml:space="preserve"> JackBe </w:t>
      </w:r>
      <w:r w:rsidRPr="00680E47">
        <w:rPr>
          <w:rFonts w:hint="eastAsia"/>
        </w:rPr>
        <w:t>에서</w:t>
      </w:r>
      <w:r w:rsidRPr="00680E47">
        <w:t xml:space="preserve"> </w:t>
      </w:r>
      <w:r w:rsidRPr="00680E47">
        <w:rPr>
          <w:rFonts w:hint="eastAsia"/>
        </w:rPr>
        <w:t>정의하고</w:t>
      </w:r>
      <w:r w:rsidRPr="00680E47">
        <w:t xml:space="preserve"> </w:t>
      </w:r>
      <w:r w:rsidRPr="00680E47">
        <w:rPr>
          <w:rFonts w:hint="eastAsia"/>
        </w:rPr>
        <w:t>있는</w:t>
      </w:r>
      <w:r w:rsidRPr="00680E47">
        <w:t xml:space="preserve"> </w:t>
      </w:r>
      <w:r w:rsidRPr="00680E47">
        <w:rPr>
          <w:rFonts w:hint="eastAsia"/>
        </w:rPr>
        <w:t>매시업</w:t>
      </w:r>
      <w:r w:rsidRPr="00680E47">
        <w:t xml:space="preserve"> </w:t>
      </w:r>
      <w:r w:rsidRPr="00680E47">
        <w:rPr>
          <w:rFonts w:hint="eastAsia"/>
        </w:rPr>
        <w:t>기능을</w:t>
      </w:r>
      <w:r w:rsidRPr="00680E47">
        <w:t xml:space="preserve"> </w:t>
      </w:r>
      <w:r w:rsidRPr="00680E47">
        <w:rPr>
          <w:rFonts w:hint="eastAsia"/>
        </w:rPr>
        <w:t>제공받기</w:t>
      </w:r>
      <w:r w:rsidRPr="00680E47">
        <w:t xml:space="preserve"> </w:t>
      </w:r>
      <w:r w:rsidRPr="00680E47">
        <w:rPr>
          <w:rFonts w:hint="eastAsia"/>
        </w:rPr>
        <w:t>위해서는</w:t>
      </w:r>
      <w:r w:rsidRPr="00680E47">
        <w:t xml:space="preserve"> </w:t>
      </w:r>
      <w:r w:rsidRPr="00680E47">
        <w:rPr>
          <w:rFonts w:hint="eastAsia"/>
        </w:rPr>
        <w:t>벤더에서</w:t>
      </w:r>
      <w:r w:rsidRPr="00680E47">
        <w:t xml:space="preserve"> </w:t>
      </w:r>
      <w:r w:rsidRPr="00680E47">
        <w:rPr>
          <w:rFonts w:hint="eastAsia"/>
        </w:rPr>
        <w:t>독자적으로</w:t>
      </w:r>
      <w:r w:rsidRPr="00680E47">
        <w:t xml:space="preserve"> </w:t>
      </w:r>
      <w:r w:rsidRPr="00680E47">
        <w:rPr>
          <w:rFonts w:hint="eastAsia"/>
        </w:rPr>
        <w:t>정의하고</w:t>
      </w:r>
      <w:r w:rsidRPr="00680E47">
        <w:t xml:space="preserve"> </w:t>
      </w:r>
      <w:r w:rsidRPr="00680E47">
        <w:rPr>
          <w:rFonts w:hint="eastAsia"/>
        </w:rPr>
        <w:t>있는</w:t>
      </w:r>
      <w:r w:rsidRPr="00680E47">
        <w:t xml:space="preserve"> mashlet </w:t>
      </w:r>
      <w:r w:rsidRPr="00680E47">
        <w:rPr>
          <w:rFonts w:hint="eastAsia"/>
        </w:rPr>
        <w:t>이라고</w:t>
      </w:r>
      <w:r w:rsidRPr="00680E47">
        <w:t xml:space="preserve"> </w:t>
      </w:r>
      <w:r w:rsidRPr="00680E47">
        <w:rPr>
          <w:rFonts w:hint="eastAsia"/>
        </w:rPr>
        <w:t>하는</w:t>
      </w:r>
      <w:r w:rsidRPr="00680E47">
        <w:t xml:space="preserve"> </w:t>
      </w:r>
      <w:r w:rsidRPr="00680E47">
        <w:rPr>
          <w:rFonts w:hint="eastAsia"/>
        </w:rPr>
        <w:t>규격에</w:t>
      </w:r>
      <w:r w:rsidRPr="00680E47">
        <w:t xml:space="preserve"> </w:t>
      </w:r>
      <w:r w:rsidRPr="00680E47">
        <w:rPr>
          <w:rFonts w:hint="eastAsia"/>
        </w:rPr>
        <w:t>위젯들을</w:t>
      </w:r>
      <w:r w:rsidRPr="00680E47">
        <w:t xml:space="preserve"> </w:t>
      </w:r>
      <w:r w:rsidRPr="00680E47">
        <w:rPr>
          <w:rFonts w:hint="eastAsia"/>
        </w:rPr>
        <w:t>다시</w:t>
      </w:r>
      <w:r w:rsidRPr="00680E47">
        <w:t xml:space="preserve"> </w:t>
      </w:r>
      <w:r w:rsidRPr="00680E47">
        <w:rPr>
          <w:rFonts w:hint="eastAsia"/>
        </w:rPr>
        <w:t>개발하여야</w:t>
      </w:r>
      <w:r w:rsidRPr="00680E47">
        <w:t xml:space="preserve"> </w:t>
      </w:r>
      <w:r w:rsidRPr="00680E47">
        <w:rPr>
          <w:rFonts w:hint="eastAsia"/>
        </w:rPr>
        <w:t>하는</w:t>
      </w:r>
      <w:r w:rsidRPr="00680E47">
        <w:t xml:space="preserve"> </w:t>
      </w:r>
      <w:r w:rsidRPr="00680E47">
        <w:rPr>
          <w:rFonts w:hint="eastAsia"/>
        </w:rPr>
        <w:t>한계점이</w:t>
      </w:r>
      <w:r w:rsidRPr="00680E47">
        <w:t xml:space="preserve"> </w:t>
      </w:r>
      <w:r w:rsidRPr="00680E47">
        <w:rPr>
          <w:rFonts w:hint="eastAsia"/>
        </w:rPr>
        <w:t>존재한다</w:t>
      </w:r>
      <w:r w:rsidRPr="00680E47">
        <w:t>.</w:t>
      </w:r>
    </w:p>
    <w:p w14:paraId="56F8B147" w14:textId="6EB5A28B" w:rsidR="00B2227F" w:rsidRPr="00680E47" w:rsidRDefault="00B2227F" w:rsidP="00C57684">
      <w:r w:rsidRPr="00680E47">
        <w:rPr>
          <w:rFonts w:hint="eastAsia"/>
        </w:rPr>
        <w:t>이러닝</w:t>
      </w:r>
      <w:r w:rsidRPr="00680E47">
        <w:t xml:space="preserve"> </w:t>
      </w:r>
      <w:r w:rsidRPr="00680E47">
        <w:rPr>
          <w:rFonts w:hint="eastAsia"/>
        </w:rPr>
        <w:t>분야에서는</w:t>
      </w:r>
      <w:r w:rsidRPr="00680E47">
        <w:t xml:space="preserve"> CC </w:t>
      </w:r>
      <w:r w:rsidRPr="00680E47">
        <w:rPr>
          <w:rFonts w:hint="eastAsia"/>
        </w:rPr>
        <w:t>라고</w:t>
      </w:r>
      <w:r w:rsidRPr="00680E47">
        <w:t xml:space="preserve"> </w:t>
      </w:r>
      <w:r w:rsidRPr="00680E47">
        <w:rPr>
          <w:rFonts w:hint="eastAsia"/>
        </w:rPr>
        <w:t>하는</w:t>
      </w:r>
      <w:r w:rsidRPr="00680E47">
        <w:t xml:space="preserve"> </w:t>
      </w:r>
      <w:r w:rsidRPr="00680E47">
        <w:rPr>
          <w:rFonts w:hint="eastAsia"/>
        </w:rPr>
        <w:t>매시업을</w:t>
      </w:r>
      <w:r w:rsidRPr="00680E47">
        <w:t xml:space="preserve"> </w:t>
      </w:r>
      <w:r w:rsidRPr="00680E47">
        <w:rPr>
          <w:rFonts w:hint="eastAsia"/>
        </w:rPr>
        <w:t>지원하는</w:t>
      </w:r>
      <w:r w:rsidRPr="00680E47">
        <w:t xml:space="preserve"> </w:t>
      </w:r>
      <w:r w:rsidRPr="00680E47">
        <w:rPr>
          <w:rFonts w:hint="eastAsia"/>
        </w:rPr>
        <w:t>프레임워크</w:t>
      </w:r>
      <w:r w:rsidRPr="00680E47">
        <w:t xml:space="preserve"> </w:t>
      </w:r>
      <w:r w:rsidRPr="00680E47">
        <w:rPr>
          <w:rFonts w:hint="eastAsia"/>
        </w:rPr>
        <w:t>내에</w:t>
      </w:r>
      <w:r w:rsidRPr="00680E47">
        <w:t xml:space="preserve"> LTI </w:t>
      </w:r>
      <w:r w:rsidRPr="00680E47">
        <w:rPr>
          <w:rFonts w:hint="eastAsia"/>
        </w:rPr>
        <w:t>라고하는</w:t>
      </w:r>
      <w:r w:rsidRPr="00680E47">
        <w:t xml:space="preserve"> </w:t>
      </w:r>
      <w:r w:rsidRPr="00680E47">
        <w:rPr>
          <w:rFonts w:hint="eastAsia"/>
        </w:rPr>
        <w:t>이러닝</w:t>
      </w:r>
      <w:r w:rsidRPr="00680E47">
        <w:t xml:space="preserve"> </w:t>
      </w:r>
      <w:r w:rsidRPr="00680E47">
        <w:rPr>
          <w:rFonts w:hint="eastAsia"/>
        </w:rPr>
        <w:t>콘텐츠간의</w:t>
      </w:r>
      <w:r w:rsidRPr="00680E47">
        <w:t xml:space="preserve"> </w:t>
      </w:r>
      <w:r w:rsidRPr="00680E47">
        <w:rPr>
          <w:rFonts w:hint="eastAsia"/>
        </w:rPr>
        <w:t>서비스</w:t>
      </w:r>
      <w:r w:rsidRPr="00680E47">
        <w:t xml:space="preserve"> </w:t>
      </w:r>
      <w:r w:rsidRPr="00680E47">
        <w:rPr>
          <w:rFonts w:hint="eastAsia"/>
        </w:rPr>
        <w:t>통합을</w:t>
      </w:r>
      <w:r w:rsidRPr="00680E47">
        <w:t xml:space="preserve"> </w:t>
      </w:r>
      <w:r w:rsidRPr="00680E47">
        <w:rPr>
          <w:rFonts w:hint="eastAsia"/>
        </w:rPr>
        <w:t>위한</w:t>
      </w:r>
      <w:r w:rsidRPr="00680E47">
        <w:t xml:space="preserve"> </w:t>
      </w:r>
      <w:r w:rsidRPr="00680E47">
        <w:rPr>
          <w:rFonts w:hint="eastAsia"/>
        </w:rPr>
        <w:t>규격</w:t>
      </w:r>
      <w:r w:rsidRPr="00680E47">
        <w:t xml:space="preserve"> </w:t>
      </w:r>
      <w:r w:rsidRPr="00680E47">
        <w:rPr>
          <w:rFonts w:hint="eastAsia"/>
        </w:rPr>
        <w:t>정의가</w:t>
      </w:r>
      <w:r w:rsidRPr="00680E47">
        <w:t xml:space="preserve"> </w:t>
      </w:r>
      <w:r w:rsidRPr="00680E47">
        <w:rPr>
          <w:rFonts w:hint="eastAsia"/>
        </w:rPr>
        <w:t>이루어지고</w:t>
      </w:r>
      <w:r w:rsidRPr="00680E47">
        <w:t xml:space="preserve"> </w:t>
      </w:r>
      <w:r w:rsidRPr="00680E47">
        <w:rPr>
          <w:rFonts w:hint="eastAsia"/>
        </w:rPr>
        <w:t>있다</w:t>
      </w:r>
      <w:r w:rsidRPr="00680E47">
        <w:t xml:space="preserve">. </w:t>
      </w:r>
      <w:r w:rsidRPr="00680E47">
        <w:rPr>
          <w:rFonts w:hint="eastAsia"/>
        </w:rPr>
        <w:t>하지만</w:t>
      </w:r>
      <w:r w:rsidRPr="00680E47">
        <w:t xml:space="preserve"> </w:t>
      </w:r>
      <w:r w:rsidRPr="00680E47">
        <w:rPr>
          <w:rFonts w:hint="eastAsia"/>
        </w:rPr>
        <w:t>앞서</w:t>
      </w:r>
      <w:r w:rsidRPr="00680E47">
        <w:t xml:space="preserve"> </w:t>
      </w:r>
      <w:r w:rsidRPr="00680E47">
        <w:rPr>
          <w:rFonts w:hint="eastAsia"/>
        </w:rPr>
        <w:t>언급된</w:t>
      </w:r>
      <w:r w:rsidRPr="00680E47">
        <w:t xml:space="preserve"> EMML</w:t>
      </w:r>
      <w:r w:rsidRPr="00680E47">
        <w:rPr>
          <w:rFonts w:hint="eastAsia"/>
        </w:rPr>
        <w:t>과</w:t>
      </w:r>
      <w:r w:rsidRPr="00680E47">
        <w:t xml:space="preserve"> OpenAjaxHub</w:t>
      </w:r>
      <w:r w:rsidRPr="00680E47">
        <w:rPr>
          <w:rFonts w:hint="eastAsia"/>
        </w:rPr>
        <w:t>와</w:t>
      </w:r>
      <w:r w:rsidRPr="00680E47">
        <w:t xml:space="preserve"> </w:t>
      </w:r>
      <w:r w:rsidRPr="00680E47">
        <w:rPr>
          <w:rFonts w:hint="eastAsia"/>
        </w:rPr>
        <w:t>같이</w:t>
      </w:r>
      <w:r w:rsidRPr="00680E47">
        <w:t xml:space="preserve"> </w:t>
      </w:r>
      <w:r w:rsidRPr="00680E47">
        <w:rPr>
          <w:rFonts w:hint="eastAsia"/>
        </w:rPr>
        <w:t>매시업을</w:t>
      </w:r>
      <w:r w:rsidRPr="00680E47">
        <w:t xml:space="preserve"> </w:t>
      </w:r>
      <w:r w:rsidRPr="00680E47">
        <w:rPr>
          <w:rFonts w:hint="eastAsia"/>
        </w:rPr>
        <w:t>표현하는</w:t>
      </w:r>
      <w:r w:rsidRPr="00680E47">
        <w:t xml:space="preserve"> </w:t>
      </w:r>
      <w:r w:rsidRPr="00680E47">
        <w:rPr>
          <w:rFonts w:hint="eastAsia"/>
        </w:rPr>
        <w:t>도구를</w:t>
      </w:r>
      <w:r w:rsidRPr="00680E47">
        <w:t xml:space="preserve"> </w:t>
      </w:r>
      <w:r w:rsidRPr="00680E47">
        <w:rPr>
          <w:rFonts w:hint="eastAsia"/>
        </w:rPr>
        <w:t>지원하는</w:t>
      </w:r>
      <w:r w:rsidRPr="00680E47">
        <w:t xml:space="preserve"> </w:t>
      </w:r>
      <w:r w:rsidRPr="00680E47">
        <w:rPr>
          <w:rFonts w:hint="eastAsia"/>
        </w:rPr>
        <w:t>단계에</w:t>
      </w:r>
      <w:r w:rsidRPr="00680E47">
        <w:t xml:space="preserve"> </w:t>
      </w:r>
      <w:r w:rsidRPr="00680E47">
        <w:rPr>
          <w:rFonts w:hint="eastAsia"/>
        </w:rPr>
        <w:t>이르지</w:t>
      </w:r>
      <w:r w:rsidRPr="00680E47">
        <w:t xml:space="preserve"> </w:t>
      </w:r>
      <w:r w:rsidRPr="00680E47">
        <w:rPr>
          <w:rFonts w:hint="eastAsia"/>
        </w:rPr>
        <w:t>못하고</w:t>
      </w:r>
      <w:r w:rsidRPr="00680E47">
        <w:t xml:space="preserve"> </w:t>
      </w:r>
      <w:r w:rsidRPr="00680E47">
        <w:rPr>
          <w:rFonts w:hint="eastAsia"/>
        </w:rPr>
        <w:t>있으며</w:t>
      </w:r>
      <w:r w:rsidRPr="00680E47">
        <w:t xml:space="preserve">, </w:t>
      </w:r>
      <w:r w:rsidRPr="00680E47">
        <w:rPr>
          <w:rFonts w:hint="eastAsia"/>
        </w:rPr>
        <w:t>또한</w:t>
      </w:r>
      <w:r w:rsidRPr="00680E47">
        <w:t xml:space="preserve"> </w:t>
      </w:r>
      <w:r w:rsidRPr="00680E47">
        <w:rPr>
          <w:rFonts w:hint="eastAsia"/>
        </w:rPr>
        <w:t>기존</w:t>
      </w:r>
      <w:r w:rsidRPr="00680E47">
        <w:t xml:space="preserve"> </w:t>
      </w:r>
      <w:r w:rsidRPr="00680E47">
        <w:rPr>
          <w:rFonts w:hint="eastAsia"/>
        </w:rPr>
        <w:t>오픈서비스들이</w:t>
      </w:r>
      <w:r w:rsidRPr="00680E47">
        <w:t xml:space="preserve"> OpenSocial</w:t>
      </w:r>
      <w:r w:rsidRPr="00680E47">
        <w:rPr>
          <w:rFonts w:hint="eastAsia"/>
        </w:rPr>
        <w:t>을</w:t>
      </w:r>
      <w:r w:rsidRPr="00680E47">
        <w:t xml:space="preserve"> </w:t>
      </w:r>
      <w:r w:rsidRPr="00680E47">
        <w:rPr>
          <w:rFonts w:hint="eastAsia"/>
        </w:rPr>
        <w:t>규격으로</w:t>
      </w:r>
      <w:r w:rsidRPr="00680E47">
        <w:t xml:space="preserve"> </w:t>
      </w:r>
      <w:r w:rsidRPr="00680E47">
        <w:rPr>
          <w:rFonts w:hint="eastAsia"/>
        </w:rPr>
        <w:t>제공되고</w:t>
      </w:r>
      <w:r w:rsidRPr="00680E47">
        <w:t xml:space="preserve"> </w:t>
      </w:r>
      <w:r w:rsidRPr="00680E47">
        <w:rPr>
          <w:rFonts w:hint="eastAsia"/>
        </w:rPr>
        <w:t>있어</w:t>
      </w:r>
      <w:r w:rsidRPr="00680E47">
        <w:t xml:space="preserve"> </w:t>
      </w:r>
      <w:r w:rsidRPr="00680E47">
        <w:rPr>
          <w:rFonts w:hint="eastAsia"/>
        </w:rPr>
        <w:t>이들간의</w:t>
      </w:r>
      <w:r w:rsidRPr="00680E47">
        <w:t xml:space="preserve"> </w:t>
      </w:r>
      <w:r w:rsidRPr="00680E47">
        <w:rPr>
          <w:rFonts w:hint="eastAsia"/>
        </w:rPr>
        <w:t>통합을</w:t>
      </w:r>
      <w:r w:rsidRPr="00680E47">
        <w:t xml:space="preserve"> </w:t>
      </w:r>
      <w:r w:rsidRPr="00680E47">
        <w:rPr>
          <w:rFonts w:hint="eastAsia"/>
        </w:rPr>
        <w:t>지원함에</w:t>
      </w:r>
      <w:r w:rsidRPr="00680E47">
        <w:t xml:space="preserve"> </w:t>
      </w:r>
      <w:r w:rsidRPr="00680E47">
        <w:rPr>
          <w:rFonts w:hint="eastAsia"/>
        </w:rPr>
        <w:t>있어서의</w:t>
      </w:r>
      <w:r w:rsidRPr="00680E47">
        <w:t xml:space="preserve"> </w:t>
      </w:r>
      <w:r w:rsidRPr="00680E47">
        <w:rPr>
          <w:rFonts w:hint="eastAsia"/>
        </w:rPr>
        <w:t>한계점을</w:t>
      </w:r>
      <w:r w:rsidRPr="00680E47">
        <w:t xml:space="preserve"> </w:t>
      </w:r>
      <w:r w:rsidRPr="00680E47">
        <w:rPr>
          <w:rFonts w:hint="eastAsia"/>
        </w:rPr>
        <w:t>지니고</w:t>
      </w:r>
      <w:r w:rsidRPr="00680E47">
        <w:t xml:space="preserve"> </w:t>
      </w:r>
      <w:r w:rsidRPr="00680E47">
        <w:rPr>
          <w:rFonts w:hint="eastAsia"/>
        </w:rPr>
        <w:t>있다</w:t>
      </w:r>
      <w:r w:rsidRPr="00680E47">
        <w:t>.</w:t>
      </w:r>
    </w:p>
    <w:p w14:paraId="74E07F0D" w14:textId="77777777" w:rsidR="00B2227F" w:rsidRPr="00680E47" w:rsidRDefault="00B2227F" w:rsidP="00C57684">
      <w:r w:rsidRPr="00680E47">
        <w:rPr>
          <w:rFonts w:hint="eastAsia"/>
        </w:rPr>
        <w:t>본</w:t>
      </w:r>
      <w:r w:rsidRPr="00680E47">
        <w:t xml:space="preserve"> </w:t>
      </w:r>
      <w:r w:rsidRPr="00680E47">
        <w:rPr>
          <w:rFonts w:hint="eastAsia"/>
        </w:rPr>
        <w:t>연구는</w:t>
      </w:r>
      <w:r w:rsidRPr="00680E47">
        <w:t xml:space="preserve"> </w:t>
      </w:r>
      <w:r w:rsidRPr="00680E47">
        <w:rPr>
          <w:rFonts w:hint="eastAsia"/>
        </w:rPr>
        <w:t>웹</w:t>
      </w:r>
      <w:r w:rsidRPr="00680E47">
        <w:t xml:space="preserve"> </w:t>
      </w:r>
      <w:r w:rsidRPr="00680E47">
        <w:rPr>
          <w:rFonts w:hint="eastAsia"/>
        </w:rPr>
        <w:t>위젯</w:t>
      </w:r>
      <w:r w:rsidRPr="00680E47">
        <w:t xml:space="preserve"> </w:t>
      </w:r>
      <w:r w:rsidRPr="00680E47">
        <w:rPr>
          <w:rFonts w:hint="eastAsia"/>
        </w:rPr>
        <w:t>오픈서비스들의</w:t>
      </w:r>
      <w:r w:rsidRPr="00680E47">
        <w:t xml:space="preserve"> </w:t>
      </w:r>
      <w:r w:rsidRPr="00680E47">
        <w:rPr>
          <w:rFonts w:hint="eastAsia"/>
        </w:rPr>
        <w:t>규격인</w:t>
      </w:r>
      <w:r w:rsidRPr="00680E47">
        <w:t xml:space="preserve">OpenSocial </w:t>
      </w:r>
      <w:r w:rsidRPr="00680E47">
        <w:rPr>
          <w:rFonts w:hint="eastAsia"/>
        </w:rPr>
        <w:t>을</w:t>
      </w:r>
      <w:r w:rsidRPr="00680E47">
        <w:t xml:space="preserve"> </w:t>
      </w:r>
      <w:r w:rsidRPr="00680E47">
        <w:rPr>
          <w:rFonts w:hint="eastAsia"/>
        </w:rPr>
        <w:t>지원하여</w:t>
      </w:r>
      <w:r w:rsidRPr="00680E47">
        <w:t xml:space="preserve"> OpenSocial.org</w:t>
      </w:r>
      <w:r w:rsidRPr="00680E47">
        <w:rPr>
          <w:rFonts w:hint="eastAsia"/>
        </w:rPr>
        <w:t>에서</w:t>
      </w:r>
      <w:r w:rsidRPr="00680E47">
        <w:t xml:space="preserve"> </w:t>
      </w:r>
      <w:r w:rsidRPr="00680E47">
        <w:rPr>
          <w:rFonts w:hint="eastAsia"/>
        </w:rPr>
        <w:t>제공되는</w:t>
      </w:r>
      <w:r w:rsidRPr="00680E47">
        <w:t xml:space="preserve"> </w:t>
      </w:r>
      <w:r w:rsidRPr="00680E47">
        <w:rPr>
          <w:rFonts w:hint="eastAsia"/>
        </w:rPr>
        <w:t>거대한</w:t>
      </w:r>
      <w:r w:rsidRPr="00680E47">
        <w:t xml:space="preserve"> </w:t>
      </w:r>
      <w:r w:rsidRPr="00680E47">
        <w:rPr>
          <w:rFonts w:hint="eastAsia"/>
        </w:rPr>
        <w:t>어플리케이션들을</w:t>
      </w:r>
      <w:r w:rsidRPr="00680E47">
        <w:t xml:space="preserve"> </w:t>
      </w:r>
      <w:r w:rsidRPr="00680E47">
        <w:rPr>
          <w:rFonts w:hint="eastAsia"/>
        </w:rPr>
        <w:t>활용할</w:t>
      </w:r>
      <w:r w:rsidRPr="00680E47">
        <w:t xml:space="preserve"> </w:t>
      </w:r>
      <w:r w:rsidRPr="00680E47">
        <w:rPr>
          <w:rFonts w:hint="eastAsia"/>
        </w:rPr>
        <w:t>수</w:t>
      </w:r>
      <w:r w:rsidRPr="00680E47">
        <w:t xml:space="preserve"> </w:t>
      </w:r>
      <w:r w:rsidRPr="00680E47">
        <w:rPr>
          <w:rFonts w:hint="eastAsia"/>
        </w:rPr>
        <w:t>있으면서도</w:t>
      </w:r>
      <w:r w:rsidRPr="00680E47">
        <w:t xml:space="preserve"> </w:t>
      </w:r>
      <w:r w:rsidRPr="00680E47">
        <w:rPr>
          <w:rFonts w:hint="eastAsia"/>
        </w:rPr>
        <w:t>위젯들</w:t>
      </w:r>
      <w:r w:rsidRPr="00680E47">
        <w:t xml:space="preserve"> </w:t>
      </w:r>
      <w:r w:rsidRPr="00680E47">
        <w:rPr>
          <w:rFonts w:hint="eastAsia"/>
        </w:rPr>
        <w:t>간의</w:t>
      </w:r>
      <w:r w:rsidRPr="00680E47">
        <w:t xml:space="preserve"> </w:t>
      </w:r>
      <w:r w:rsidRPr="00680E47">
        <w:rPr>
          <w:rFonts w:hint="eastAsia"/>
        </w:rPr>
        <w:t>데이터매시업을</w:t>
      </w:r>
      <w:r w:rsidRPr="00680E47">
        <w:t xml:space="preserve"> </w:t>
      </w:r>
      <w:r w:rsidRPr="00680E47">
        <w:rPr>
          <w:rFonts w:hint="eastAsia"/>
        </w:rPr>
        <w:t>지원하는</w:t>
      </w:r>
      <w:r w:rsidRPr="00680E47">
        <w:t xml:space="preserve"> </w:t>
      </w:r>
      <w:r w:rsidRPr="00680E47">
        <w:rPr>
          <w:rFonts w:hint="eastAsia"/>
        </w:rPr>
        <w:t>통합</w:t>
      </w:r>
      <w:r w:rsidRPr="00680E47">
        <w:t xml:space="preserve"> </w:t>
      </w:r>
      <w:r w:rsidRPr="00680E47">
        <w:rPr>
          <w:rFonts w:hint="eastAsia"/>
        </w:rPr>
        <w:t>매시업</w:t>
      </w:r>
      <w:r w:rsidRPr="00680E47">
        <w:t xml:space="preserve"> </w:t>
      </w:r>
      <w:r w:rsidRPr="00680E47">
        <w:rPr>
          <w:rFonts w:hint="eastAsia"/>
        </w:rPr>
        <w:t>환경을</w:t>
      </w:r>
      <w:r w:rsidRPr="00680E47">
        <w:t xml:space="preserve"> </w:t>
      </w:r>
      <w:r w:rsidRPr="00680E47">
        <w:rPr>
          <w:rFonts w:hint="eastAsia"/>
        </w:rPr>
        <w:t>제시하고자</w:t>
      </w:r>
      <w:r w:rsidRPr="00680E47">
        <w:t xml:space="preserve"> </w:t>
      </w:r>
      <w:r w:rsidRPr="00680E47">
        <w:rPr>
          <w:rFonts w:hint="eastAsia"/>
        </w:rPr>
        <w:t>한다</w:t>
      </w:r>
      <w:r w:rsidRPr="00680E47">
        <w:t>.</w:t>
      </w:r>
    </w:p>
    <w:p w14:paraId="20C1FD68" w14:textId="77777777" w:rsidR="009052E6" w:rsidRDefault="009052E6" w:rsidP="00201D90">
      <w:pPr>
        <w:pStyle w:val="FFFFB9FFFFD9FFFFC5FFFFC1FFFFB1FFFFDB"/>
        <w:keepNext/>
        <w:jc w:val="center"/>
      </w:pPr>
      <w:r>
        <w:rPr>
          <w:rFonts w:ascii="함초롬바탕" w:eastAsia="함초롬바탕" w:hAnsi="함초롬바탕" w:cs="함초롬바탕"/>
          <w:noProof/>
        </w:rPr>
        <w:drawing>
          <wp:inline distT="0" distB="0" distL="0" distR="0" wp14:anchorId="3A06DC08" wp14:editId="6D9ED6EB">
            <wp:extent cx="6119495" cy="3427095"/>
            <wp:effectExtent l="0" t="0" r="0"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1-11-17 오후 2.29.29.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3427095"/>
                    </a:xfrm>
                    <a:prstGeom prst="rect">
                      <a:avLst/>
                    </a:prstGeom>
                  </pic:spPr>
                </pic:pic>
              </a:graphicData>
            </a:graphic>
          </wp:inline>
        </w:drawing>
      </w:r>
    </w:p>
    <w:p w14:paraId="5FF69A32" w14:textId="56307A3D" w:rsidR="009052E6" w:rsidRDefault="009052E6" w:rsidP="009052E6">
      <w:pPr>
        <w:pStyle w:val="aff9"/>
        <w:jc w:val="center"/>
      </w:pPr>
      <w:r>
        <w:rPr>
          <w:rFonts w:ascii="바탕" w:eastAsia="바탕" w:hAnsi="바탕" w:cs="바탕" w:hint="eastAsia"/>
        </w:rPr>
        <w:t>그림</w:t>
      </w:r>
      <w:r>
        <w:t xml:space="preserve"> </w:t>
      </w:r>
      <w:r>
        <w:fldChar w:fldCharType="begin"/>
      </w:r>
      <w:r>
        <w:instrText xml:space="preserve"> SEQ 그림 \* ARABIC </w:instrText>
      </w:r>
      <w:r>
        <w:fldChar w:fldCharType="separate"/>
      </w:r>
      <w:r w:rsidR="000D26B3">
        <w:rPr>
          <w:noProof/>
        </w:rPr>
        <w:t>2</w:t>
      </w:r>
      <w:r>
        <w:fldChar w:fldCharType="end"/>
      </w:r>
      <w:r>
        <w:rPr>
          <w:rFonts w:hint="eastAsia"/>
        </w:rPr>
        <w:t xml:space="preserve"> </w:t>
      </w:r>
      <w:r w:rsidRPr="00A72417">
        <w:t>uEngine Mashup 시스템의 아키텍처</w:t>
      </w:r>
    </w:p>
    <w:p w14:paraId="1CCE5F23" w14:textId="77777777" w:rsidR="009052E6" w:rsidRPr="009052E6" w:rsidRDefault="009052E6" w:rsidP="009052E6"/>
    <w:p w14:paraId="05C15327" w14:textId="77777777" w:rsidR="009052E6" w:rsidRPr="00680E47" w:rsidRDefault="009052E6" w:rsidP="00C57684">
      <w:r w:rsidRPr="00680E47">
        <w:rPr>
          <w:rFonts w:hint="eastAsia"/>
        </w:rPr>
        <w:t>매시업</w:t>
      </w:r>
      <w:r w:rsidRPr="00680E47">
        <w:t xml:space="preserve"> </w:t>
      </w:r>
      <w:r w:rsidRPr="00680E47">
        <w:rPr>
          <w:rFonts w:hint="eastAsia"/>
        </w:rPr>
        <w:t>디자이너는</w:t>
      </w:r>
      <w:r w:rsidRPr="00680E47">
        <w:t xml:space="preserve"> </w:t>
      </w:r>
      <w:r w:rsidRPr="00680E47">
        <w:rPr>
          <w:rFonts w:hint="eastAsia"/>
        </w:rPr>
        <w:t>다양한</w:t>
      </w:r>
      <w:r w:rsidRPr="00680E47">
        <w:t xml:space="preserve"> </w:t>
      </w:r>
      <w:r w:rsidRPr="00680E47">
        <w:rPr>
          <w:rFonts w:hint="eastAsia"/>
        </w:rPr>
        <w:t>오픈서비스</w:t>
      </w:r>
      <w:r w:rsidRPr="00680E47">
        <w:t xml:space="preserve"> </w:t>
      </w:r>
      <w:r w:rsidRPr="00680E47">
        <w:rPr>
          <w:rFonts w:hint="eastAsia"/>
        </w:rPr>
        <w:t>및</w:t>
      </w:r>
      <w:r w:rsidRPr="00680E47">
        <w:t xml:space="preserve"> LMS</w:t>
      </w:r>
      <w:r w:rsidRPr="00680E47">
        <w:rPr>
          <w:rFonts w:hint="eastAsia"/>
        </w:rPr>
        <w:t>내에</w:t>
      </w:r>
      <w:r w:rsidRPr="00680E47">
        <w:t xml:space="preserve"> </w:t>
      </w:r>
      <w:r w:rsidRPr="00680E47">
        <w:rPr>
          <w:rFonts w:hint="eastAsia"/>
        </w:rPr>
        <w:t>등록된</w:t>
      </w:r>
      <w:r w:rsidRPr="00680E47">
        <w:t xml:space="preserve"> </w:t>
      </w:r>
      <w:r w:rsidRPr="00680E47">
        <w:rPr>
          <w:rFonts w:hint="eastAsia"/>
        </w:rPr>
        <w:t>이러닝</w:t>
      </w:r>
      <w:r w:rsidRPr="00680E47">
        <w:t xml:space="preserve"> </w:t>
      </w:r>
      <w:r w:rsidRPr="00680E47">
        <w:rPr>
          <w:rFonts w:hint="eastAsia"/>
        </w:rPr>
        <w:t>콘텐츠</w:t>
      </w:r>
      <w:r w:rsidRPr="00680E47">
        <w:t xml:space="preserve"> </w:t>
      </w:r>
      <w:r w:rsidRPr="00680E47">
        <w:rPr>
          <w:rFonts w:hint="eastAsia"/>
        </w:rPr>
        <w:t>및</w:t>
      </w:r>
      <w:r w:rsidRPr="00680E47">
        <w:t xml:space="preserve"> </w:t>
      </w:r>
      <w:r w:rsidRPr="00680E47">
        <w:rPr>
          <w:rFonts w:hint="eastAsia"/>
        </w:rPr>
        <w:t>어플리케션</w:t>
      </w:r>
      <w:r w:rsidRPr="00680E47">
        <w:t xml:space="preserve">, </w:t>
      </w:r>
      <w:r w:rsidRPr="00680E47">
        <w:rPr>
          <w:rFonts w:hint="eastAsia"/>
        </w:rPr>
        <w:t>그리고</w:t>
      </w:r>
      <w:r w:rsidRPr="00680E47">
        <w:t xml:space="preserve"> </w:t>
      </w:r>
      <w:r w:rsidRPr="00680E47">
        <w:rPr>
          <w:rFonts w:hint="eastAsia"/>
        </w:rPr>
        <w:t>기업내에서</w:t>
      </w:r>
      <w:r w:rsidRPr="00680E47">
        <w:t xml:space="preserve"> </w:t>
      </w:r>
      <w:r w:rsidRPr="00680E47">
        <w:rPr>
          <w:rFonts w:hint="eastAsia"/>
        </w:rPr>
        <w:t>사용되는</w:t>
      </w:r>
      <w:r w:rsidRPr="00680E47">
        <w:t xml:space="preserve"> </w:t>
      </w:r>
      <w:r w:rsidRPr="00680E47">
        <w:rPr>
          <w:rFonts w:hint="eastAsia"/>
        </w:rPr>
        <w:t>어플리케이션들까지</w:t>
      </w:r>
      <w:r w:rsidRPr="00680E47">
        <w:t xml:space="preserve"> </w:t>
      </w:r>
      <w:r w:rsidRPr="00680E47">
        <w:rPr>
          <w:rFonts w:hint="eastAsia"/>
        </w:rPr>
        <w:t>오픈소셜기반으로</w:t>
      </w:r>
      <w:r w:rsidRPr="00680E47">
        <w:t xml:space="preserve"> </w:t>
      </w:r>
      <w:r w:rsidRPr="00680E47">
        <w:rPr>
          <w:rFonts w:hint="eastAsia"/>
        </w:rPr>
        <w:t>연결될</w:t>
      </w:r>
      <w:r w:rsidRPr="00680E47">
        <w:t xml:space="preserve"> </w:t>
      </w:r>
      <w:r w:rsidRPr="00680E47">
        <w:rPr>
          <w:rFonts w:hint="eastAsia"/>
        </w:rPr>
        <w:t>수</w:t>
      </w:r>
      <w:r w:rsidRPr="00680E47">
        <w:t xml:space="preserve"> </w:t>
      </w:r>
      <w:r w:rsidRPr="00680E47">
        <w:rPr>
          <w:rFonts w:hint="eastAsia"/>
        </w:rPr>
        <w:t>있는</w:t>
      </w:r>
      <w:r w:rsidRPr="00680E47">
        <w:t xml:space="preserve"> </w:t>
      </w:r>
      <w:r w:rsidRPr="00680E47">
        <w:rPr>
          <w:rFonts w:hint="eastAsia"/>
        </w:rPr>
        <w:t>연결정보를</w:t>
      </w:r>
      <w:r w:rsidRPr="00680E47">
        <w:t xml:space="preserve"> </w:t>
      </w:r>
      <w:r w:rsidRPr="00680E47">
        <w:rPr>
          <w:rFonts w:hint="eastAsia"/>
        </w:rPr>
        <w:t>수집하여</w:t>
      </w:r>
      <w:r w:rsidRPr="00680E47">
        <w:t xml:space="preserve"> </w:t>
      </w:r>
      <w:r w:rsidRPr="00680E47">
        <w:rPr>
          <w:rFonts w:hint="eastAsia"/>
        </w:rPr>
        <w:t>담고</w:t>
      </w:r>
      <w:r w:rsidRPr="00680E47">
        <w:t xml:space="preserve"> </w:t>
      </w:r>
      <w:r w:rsidRPr="00680E47">
        <w:rPr>
          <w:rFonts w:hint="eastAsia"/>
        </w:rPr>
        <w:t>있는</w:t>
      </w:r>
      <w:r w:rsidRPr="00680E47">
        <w:t xml:space="preserve"> i)Application Directory</w:t>
      </w:r>
      <w:r w:rsidRPr="00680E47">
        <w:rPr>
          <w:rFonts w:hint="eastAsia"/>
        </w:rPr>
        <w:t>가</w:t>
      </w:r>
      <w:r w:rsidRPr="00680E47">
        <w:t xml:space="preserve"> </w:t>
      </w:r>
      <w:r w:rsidRPr="00680E47">
        <w:rPr>
          <w:rFonts w:hint="eastAsia"/>
        </w:rPr>
        <w:t>제공되며</w:t>
      </w:r>
      <w:r w:rsidRPr="00680E47">
        <w:t xml:space="preserve">, </w:t>
      </w:r>
      <w:r w:rsidRPr="00680E47">
        <w:rPr>
          <w:rFonts w:hint="eastAsia"/>
        </w:rPr>
        <w:t>이</w:t>
      </w:r>
      <w:r w:rsidRPr="00680E47">
        <w:t xml:space="preserve"> </w:t>
      </w:r>
      <w:r w:rsidRPr="00680E47">
        <w:rPr>
          <w:rFonts w:hint="eastAsia"/>
        </w:rPr>
        <w:t>디렉토리에</w:t>
      </w:r>
      <w:r w:rsidRPr="00680E47">
        <w:t xml:space="preserve"> </w:t>
      </w:r>
      <w:r w:rsidRPr="00680E47">
        <w:rPr>
          <w:rFonts w:hint="eastAsia"/>
        </w:rPr>
        <w:t>등록된</w:t>
      </w:r>
      <w:r w:rsidRPr="00680E47">
        <w:t xml:space="preserve"> </w:t>
      </w:r>
      <w:r w:rsidRPr="00680E47">
        <w:rPr>
          <w:rFonts w:hint="eastAsia"/>
        </w:rPr>
        <w:t>가젯들의</w:t>
      </w:r>
      <w:r w:rsidRPr="00680E47">
        <w:t xml:space="preserve"> </w:t>
      </w:r>
      <w:r w:rsidRPr="00680E47">
        <w:rPr>
          <w:rFonts w:hint="eastAsia"/>
        </w:rPr>
        <w:t>정보를</w:t>
      </w:r>
      <w:r w:rsidRPr="00680E47">
        <w:t xml:space="preserve"> </w:t>
      </w:r>
      <w:r w:rsidRPr="00680E47">
        <w:rPr>
          <w:rFonts w:hint="eastAsia"/>
        </w:rPr>
        <w:t>기반으로</w:t>
      </w:r>
      <w:r w:rsidRPr="00680E47">
        <w:t xml:space="preserve"> </w:t>
      </w:r>
      <w:r w:rsidRPr="00680E47">
        <w:rPr>
          <w:rFonts w:hint="eastAsia"/>
        </w:rPr>
        <w:t>가젯들의</w:t>
      </w:r>
      <w:r w:rsidRPr="00680E47">
        <w:t xml:space="preserve"> </w:t>
      </w:r>
      <w:r w:rsidRPr="00680E47">
        <w:rPr>
          <w:rFonts w:hint="eastAsia"/>
        </w:rPr>
        <w:t>레이아웃을</w:t>
      </w:r>
      <w:r w:rsidRPr="00680E47">
        <w:t xml:space="preserve"> </w:t>
      </w:r>
      <w:r w:rsidRPr="00680E47">
        <w:rPr>
          <w:rFonts w:hint="eastAsia"/>
        </w:rPr>
        <w:t>설정할</w:t>
      </w:r>
      <w:r w:rsidRPr="00680E47">
        <w:t xml:space="preserve"> </w:t>
      </w:r>
      <w:r w:rsidRPr="00680E47">
        <w:rPr>
          <w:rFonts w:hint="eastAsia"/>
        </w:rPr>
        <w:t>수</w:t>
      </w:r>
      <w:r w:rsidRPr="00680E47">
        <w:t xml:space="preserve"> </w:t>
      </w:r>
      <w:r w:rsidRPr="00680E47">
        <w:rPr>
          <w:rFonts w:hint="eastAsia"/>
        </w:rPr>
        <w:t>있는</w:t>
      </w:r>
      <w:r w:rsidRPr="00680E47">
        <w:t xml:space="preserve"> ii)Layout Designer </w:t>
      </w:r>
      <w:r w:rsidRPr="00680E47">
        <w:rPr>
          <w:rFonts w:hint="eastAsia"/>
        </w:rPr>
        <w:t>와</w:t>
      </w:r>
      <w:r w:rsidRPr="00680E47">
        <w:t xml:space="preserve"> </w:t>
      </w:r>
      <w:r w:rsidRPr="00680E47">
        <w:rPr>
          <w:rFonts w:hint="eastAsia"/>
        </w:rPr>
        <w:t>배치된</w:t>
      </w:r>
      <w:r w:rsidRPr="00680E47">
        <w:t xml:space="preserve"> </w:t>
      </w:r>
      <w:r w:rsidRPr="00680E47">
        <w:rPr>
          <w:rFonts w:hint="eastAsia"/>
        </w:rPr>
        <w:t>가젯들간의</w:t>
      </w:r>
      <w:r w:rsidRPr="00680E47">
        <w:t xml:space="preserve"> </w:t>
      </w:r>
      <w:r w:rsidRPr="00680E47">
        <w:rPr>
          <w:rFonts w:hint="eastAsia"/>
        </w:rPr>
        <w:t>데이터의</w:t>
      </w:r>
      <w:r w:rsidRPr="00680E47">
        <w:t xml:space="preserve"> </w:t>
      </w:r>
      <w:r w:rsidRPr="00680E47">
        <w:rPr>
          <w:rFonts w:hint="eastAsia"/>
        </w:rPr>
        <w:t>연관관계를</w:t>
      </w:r>
      <w:r w:rsidRPr="00680E47">
        <w:t xml:space="preserve"> </w:t>
      </w:r>
      <w:r w:rsidRPr="00680E47">
        <w:rPr>
          <w:rFonts w:hint="eastAsia"/>
        </w:rPr>
        <w:t>연결하는</w:t>
      </w:r>
      <w:r w:rsidRPr="00680E47">
        <w:t xml:space="preserve"> iii)Pipelining Designer</w:t>
      </w:r>
      <w:r w:rsidRPr="00680E47">
        <w:rPr>
          <w:rFonts w:hint="eastAsia"/>
        </w:rPr>
        <w:t>로</w:t>
      </w:r>
      <w:r w:rsidRPr="00680E47">
        <w:t xml:space="preserve"> </w:t>
      </w:r>
      <w:r w:rsidRPr="00680E47">
        <w:rPr>
          <w:rFonts w:hint="eastAsia"/>
        </w:rPr>
        <w:t>구성되어</w:t>
      </w:r>
      <w:r w:rsidRPr="00680E47">
        <w:t xml:space="preserve"> </w:t>
      </w:r>
      <w:r w:rsidRPr="00680E47">
        <w:rPr>
          <w:rFonts w:hint="eastAsia"/>
        </w:rPr>
        <w:t>비쥬얼</w:t>
      </w:r>
      <w:r w:rsidRPr="00680E47">
        <w:t xml:space="preserve"> </w:t>
      </w:r>
      <w:r w:rsidRPr="00680E47">
        <w:rPr>
          <w:rFonts w:hint="eastAsia"/>
        </w:rPr>
        <w:t>매시업의</w:t>
      </w:r>
      <w:r w:rsidRPr="00680E47">
        <w:t xml:space="preserve"> </w:t>
      </w:r>
      <w:r w:rsidRPr="00680E47">
        <w:rPr>
          <w:rFonts w:hint="eastAsia"/>
        </w:rPr>
        <w:t>디자인타임을</w:t>
      </w:r>
      <w:r w:rsidRPr="00680E47">
        <w:t xml:space="preserve"> </w:t>
      </w:r>
      <w:r w:rsidRPr="00680E47">
        <w:rPr>
          <w:rFonts w:hint="eastAsia"/>
        </w:rPr>
        <w:t>지원한다</w:t>
      </w:r>
      <w:r w:rsidRPr="00680E47">
        <w:t xml:space="preserve">. </w:t>
      </w:r>
    </w:p>
    <w:p w14:paraId="123AEBED" w14:textId="77777777" w:rsidR="009052E6" w:rsidRPr="00680E47" w:rsidRDefault="009052E6" w:rsidP="00C57684">
      <w:r w:rsidRPr="00680E47">
        <w:rPr>
          <w:rFonts w:hint="eastAsia"/>
        </w:rPr>
        <w:t>각</w:t>
      </w:r>
      <w:r w:rsidRPr="00680E47">
        <w:t xml:space="preserve"> </w:t>
      </w:r>
      <w:r w:rsidRPr="00680E47">
        <w:rPr>
          <w:rFonts w:hint="eastAsia"/>
        </w:rPr>
        <w:t>디자이너에서</w:t>
      </w:r>
      <w:r w:rsidRPr="00680E47">
        <w:t xml:space="preserve"> </w:t>
      </w:r>
      <w:r w:rsidRPr="00680E47">
        <w:rPr>
          <w:rFonts w:hint="eastAsia"/>
        </w:rPr>
        <w:t>설정된</w:t>
      </w:r>
      <w:r w:rsidRPr="00680E47">
        <w:t xml:space="preserve"> </w:t>
      </w:r>
      <w:r w:rsidRPr="00680E47">
        <w:rPr>
          <w:rFonts w:hint="eastAsia"/>
        </w:rPr>
        <w:t>정보는</w:t>
      </w:r>
      <w:r w:rsidRPr="00680E47">
        <w:t xml:space="preserve"> </w:t>
      </w:r>
      <w:r w:rsidRPr="00680E47">
        <w:rPr>
          <w:rFonts w:hint="eastAsia"/>
        </w:rPr>
        <w:t>내부에서</w:t>
      </w:r>
      <w:r w:rsidRPr="00680E47">
        <w:t xml:space="preserve"> </w:t>
      </w:r>
      <w:r w:rsidRPr="00680E47">
        <w:rPr>
          <w:rFonts w:hint="eastAsia"/>
        </w:rPr>
        <w:t>정의된</w:t>
      </w:r>
      <w:r w:rsidRPr="00680E47">
        <w:t xml:space="preserve"> XML</w:t>
      </w:r>
      <w:r w:rsidRPr="00680E47">
        <w:rPr>
          <w:rFonts w:hint="eastAsia"/>
        </w:rPr>
        <w:t>로</w:t>
      </w:r>
      <w:r w:rsidRPr="00680E47">
        <w:t xml:space="preserve"> </w:t>
      </w:r>
      <w:r w:rsidRPr="00680E47">
        <w:rPr>
          <w:rFonts w:hint="eastAsia"/>
        </w:rPr>
        <w:t>설정의</w:t>
      </w:r>
      <w:r w:rsidRPr="00680E47">
        <w:t xml:space="preserve"> </w:t>
      </w:r>
      <w:r w:rsidRPr="00680E47">
        <w:rPr>
          <w:rFonts w:hint="eastAsia"/>
        </w:rPr>
        <w:t>결과가</w:t>
      </w:r>
      <w:r w:rsidRPr="00680E47">
        <w:t xml:space="preserve"> </w:t>
      </w:r>
      <w:r w:rsidRPr="00680E47">
        <w:rPr>
          <w:rFonts w:hint="eastAsia"/>
        </w:rPr>
        <w:t>저장되어</w:t>
      </w:r>
      <w:r w:rsidRPr="00680E47">
        <w:t xml:space="preserve"> </w:t>
      </w:r>
      <w:r w:rsidRPr="00680E47">
        <w:rPr>
          <w:rFonts w:hint="eastAsia"/>
        </w:rPr>
        <w:t>레이아웃</w:t>
      </w:r>
      <w:r w:rsidRPr="00680E47">
        <w:t xml:space="preserve"> </w:t>
      </w:r>
      <w:r w:rsidRPr="00680E47">
        <w:rPr>
          <w:rFonts w:hint="eastAsia"/>
        </w:rPr>
        <w:t>세팅은</w:t>
      </w:r>
      <w:r w:rsidRPr="00680E47">
        <w:t xml:space="preserve"> iv)</w:t>
      </w:r>
      <w:r w:rsidRPr="00680E47">
        <w:rPr>
          <w:rFonts w:hint="eastAsia"/>
        </w:rPr>
        <w:t>위젯</w:t>
      </w:r>
      <w:r w:rsidRPr="00680E47">
        <w:t xml:space="preserve"> </w:t>
      </w:r>
      <w:r w:rsidRPr="00680E47">
        <w:rPr>
          <w:rFonts w:hint="eastAsia"/>
        </w:rPr>
        <w:t>컨테이너로</w:t>
      </w:r>
      <w:r w:rsidRPr="00680E47">
        <w:t xml:space="preserve">, </w:t>
      </w:r>
      <w:r w:rsidRPr="00680E47">
        <w:rPr>
          <w:rFonts w:hint="eastAsia"/>
        </w:rPr>
        <w:t>파이프라이닝</w:t>
      </w:r>
      <w:r w:rsidRPr="00680E47">
        <w:t xml:space="preserve"> </w:t>
      </w:r>
      <w:r w:rsidRPr="00680E47">
        <w:rPr>
          <w:rFonts w:hint="eastAsia"/>
        </w:rPr>
        <w:t>세팅</w:t>
      </w:r>
      <w:r w:rsidRPr="00680E47">
        <w:t xml:space="preserve"> XML</w:t>
      </w:r>
      <w:r w:rsidRPr="00680E47">
        <w:rPr>
          <w:rFonts w:hint="eastAsia"/>
        </w:rPr>
        <w:t>은</w:t>
      </w:r>
      <w:r w:rsidRPr="00680E47">
        <w:t xml:space="preserve"> v)Mashup Data Hub</w:t>
      </w:r>
      <w:r w:rsidRPr="00680E47">
        <w:rPr>
          <w:rFonts w:hint="eastAsia"/>
        </w:rPr>
        <w:t>로</w:t>
      </w:r>
      <w:r w:rsidRPr="00680E47">
        <w:t xml:space="preserve"> </w:t>
      </w:r>
      <w:r w:rsidRPr="00680E47">
        <w:rPr>
          <w:rFonts w:hint="eastAsia"/>
        </w:rPr>
        <w:t>전달되어</w:t>
      </w:r>
      <w:r w:rsidRPr="00680E47">
        <w:t xml:space="preserve"> </w:t>
      </w:r>
      <w:r w:rsidRPr="00680E47">
        <w:rPr>
          <w:rFonts w:hint="eastAsia"/>
        </w:rPr>
        <w:t>설정된</w:t>
      </w:r>
      <w:r w:rsidRPr="00680E47">
        <w:t xml:space="preserve"> </w:t>
      </w:r>
      <w:r w:rsidRPr="00680E47">
        <w:rPr>
          <w:rFonts w:hint="eastAsia"/>
        </w:rPr>
        <w:t>레이아웃과</w:t>
      </w:r>
      <w:r w:rsidRPr="00680E47">
        <w:t xml:space="preserve"> </w:t>
      </w:r>
      <w:r w:rsidRPr="00680E47">
        <w:rPr>
          <w:rFonts w:hint="eastAsia"/>
        </w:rPr>
        <w:t>파이프라이닝</w:t>
      </w:r>
      <w:r w:rsidRPr="00680E47">
        <w:t xml:space="preserve"> </w:t>
      </w:r>
      <w:r w:rsidRPr="00680E47">
        <w:rPr>
          <w:rFonts w:hint="eastAsia"/>
        </w:rPr>
        <w:t>정보를</w:t>
      </w:r>
      <w:r w:rsidRPr="00680E47">
        <w:t xml:space="preserve"> </w:t>
      </w:r>
      <w:r w:rsidRPr="00680E47">
        <w:rPr>
          <w:rFonts w:hint="eastAsia"/>
        </w:rPr>
        <w:t>기반으로</w:t>
      </w:r>
      <w:r w:rsidRPr="00680E47">
        <w:t xml:space="preserve"> </w:t>
      </w:r>
      <w:r w:rsidRPr="00680E47">
        <w:rPr>
          <w:rFonts w:hint="eastAsia"/>
        </w:rPr>
        <w:t>매시업의</w:t>
      </w:r>
      <w:r w:rsidRPr="00680E47">
        <w:t xml:space="preserve"> </w:t>
      </w:r>
      <w:r w:rsidRPr="00680E47">
        <w:rPr>
          <w:rFonts w:hint="eastAsia"/>
        </w:rPr>
        <w:t>위젯들의</w:t>
      </w:r>
      <w:r w:rsidRPr="00680E47">
        <w:t xml:space="preserve"> </w:t>
      </w:r>
      <w:r w:rsidRPr="00680E47">
        <w:rPr>
          <w:rFonts w:hint="eastAsia"/>
        </w:rPr>
        <w:t>배치와</w:t>
      </w:r>
      <w:r w:rsidRPr="00680E47">
        <w:t xml:space="preserve"> </w:t>
      </w:r>
      <w:r w:rsidRPr="00680E47">
        <w:rPr>
          <w:rFonts w:hint="eastAsia"/>
        </w:rPr>
        <w:t>데이터</w:t>
      </w:r>
      <w:r w:rsidRPr="00680E47">
        <w:t xml:space="preserve"> </w:t>
      </w:r>
      <w:r w:rsidRPr="00680E47">
        <w:rPr>
          <w:rFonts w:hint="eastAsia"/>
        </w:rPr>
        <w:t>전달의</w:t>
      </w:r>
      <w:r w:rsidRPr="00680E47">
        <w:t xml:space="preserve"> </w:t>
      </w:r>
      <w:r w:rsidRPr="00680E47">
        <w:rPr>
          <w:rFonts w:hint="eastAsia"/>
        </w:rPr>
        <w:t>실행타임</w:t>
      </w:r>
      <w:r w:rsidRPr="00680E47">
        <w:t>(run-time)</w:t>
      </w:r>
      <w:r w:rsidRPr="00680E47">
        <w:rPr>
          <w:rFonts w:hint="eastAsia"/>
        </w:rPr>
        <w:t>의</w:t>
      </w:r>
      <w:r w:rsidRPr="00680E47">
        <w:t xml:space="preserve"> </w:t>
      </w:r>
      <w:r w:rsidRPr="00680E47">
        <w:rPr>
          <w:rFonts w:hint="eastAsia"/>
        </w:rPr>
        <w:t>기능을</w:t>
      </w:r>
      <w:r w:rsidRPr="00680E47">
        <w:t xml:space="preserve"> </w:t>
      </w:r>
      <w:r w:rsidRPr="00680E47">
        <w:rPr>
          <w:rFonts w:hint="eastAsia"/>
        </w:rPr>
        <w:t>담당하게된다</w:t>
      </w:r>
      <w:r w:rsidRPr="00680E47">
        <w:t>.</w:t>
      </w:r>
    </w:p>
    <w:p w14:paraId="7991E148" w14:textId="77777777" w:rsidR="00623896" w:rsidRDefault="00623896" w:rsidP="00201D90">
      <w:pPr>
        <w:pStyle w:val="FFFFB9FFFFD9FFFFC5FFFFC1FFFFB1FFFFDB"/>
        <w:keepNext/>
        <w:jc w:val="center"/>
      </w:pPr>
      <w:r>
        <w:rPr>
          <w:rFonts w:eastAsia="바탕" w:cs="Times New Roman"/>
          <w:noProof/>
          <w:color w:val="auto"/>
          <w:sz w:val="24"/>
          <w:szCs w:val="24"/>
        </w:rPr>
        <w:drawing>
          <wp:inline distT="0" distB="0" distL="0" distR="0" wp14:anchorId="4B534977" wp14:editId="632BCB93">
            <wp:extent cx="6119495" cy="3021965"/>
            <wp:effectExtent l="0" t="0" r="0" b="698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1-11-17 오후 2.34.04.png"/>
                    <pic:cNvPicPr/>
                  </pic:nvPicPr>
                  <pic:blipFill>
                    <a:blip r:embed="rId19">
                      <a:extLst>
                        <a:ext uri="{28A0092B-C50C-407E-A947-70E740481C1C}">
                          <a14:useLocalDpi xmlns:a14="http://schemas.microsoft.com/office/drawing/2010/main" val="0"/>
                        </a:ext>
                      </a:extLst>
                    </a:blip>
                    <a:stretch>
                      <a:fillRect/>
                    </a:stretch>
                  </pic:blipFill>
                  <pic:spPr>
                    <a:xfrm>
                      <a:off x="0" y="0"/>
                      <a:ext cx="6119495" cy="3021965"/>
                    </a:xfrm>
                    <a:prstGeom prst="rect">
                      <a:avLst/>
                    </a:prstGeom>
                  </pic:spPr>
                </pic:pic>
              </a:graphicData>
            </a:graphic>
          </wp:inline>
        </w:drawing>
      </w:r>
    </w:p>
    <w:p w14:paraId="7979AB1A" w14:textId="112698EE" w:rsidR="009052E6" w:rsidRDefault="00623896" w:rsidP="00623896">
      <w:pPr>
        <w:pStyle w:val="aff9"/>
        <w:jc w:val="center"/>
        <w:rPr>
          <w:rFonts w:eastAsia="바탕"/>
          <w:sz w:val="24"/>
          <w:szCs w:val="24"/>
        </w:rPr>
      </w:pPr>
      <w:r>
        <w:rPr>
          <w:rFonts w:ascii="바탕" w:eastAsia="바탕" w:hAnsi="바탕" w:cs="바탕" w:hint="eastAsia"/>
        </w:rPr>
        <w:t>그림</w:t>
      </w:r>
      <w:r>
        <w:t xml:space="preserve"> </w:t>
      </w:r>
      <w:r>
        <w:fldChar w:fldCharType="begin"/>
      </w:r>
      <w:r>
        <w:instrText xml:space="preserve"> SEQ 그림 \* ARABIC </w:instrText>
      </w:r>
      <w:r>
        <w:fldChar w:fldCharType="separate"/>
      </w:r>
      <w:r w:rsidR="000D26B3">
        <w:rPr>
          <w:noProof/>
        </w:rPr>
        <w:t>3</w:t>
      </w:r>
      <w:r>
        <w:fldChar w:fldCharType="end"/>
      </w:r>
      <w:r>
        <w:rPr>
          <w:rFonts w:hint="eastAsia"/>
        </w:rPr>
        <w:t xml:space="preserve"> </w:t>
      </w:r>
      <w:r w:rsidRPr="002D4EEC">
        <w:t>OpenAjaxHub Component Model</w:t>
      </w:r>
    </w:p>
    <w:p w14:paraId="649FC287" w14:textId="77777777" w:rsidR="009052E6" w:rsidRPr="009052E6" w:rsidRDefault="009052E6" w:rsidP="009052E6">
      <w:pPr>
        <w:pStyle w:val="FFFFB9FFFFD9FFFFC5FFFFC1FFFFB1FFFFDB"/>
        <w:rPr>
          <w:rFonts w:eastAsia="바탕" w:cs="Times New Roman"/>
          <w:color w:val="auto"/>
          <w:sz w:val="24"/>
          <w:szCs w:val="24"/>
        </w:rPr>
      </w:pPr>
    </w:p>
    <w:p w14:paraId="22D6C21B" w14:textId="1B942091" w:rsidR="00A3282C" w:rsidRPr="00680E47" w:rsidRDefault="00A3282C" w:rsidP="00C57684">
      <w:r w:rsidRPr="00680E47">
        <w:rPr>
          <w:rFonts w:hint="eastAsia"/>
        </w:rPr>
        <w:t>실행타임에서는</w:t>
      </w:r>
      <w:r w:rsidRPr="00680E47">
        <w:t xml:space="preserve"> </w:t>
      </w:r>
      <w:r w:rsidRPr="00680E47">
        <w:rPr>
          <w:rFonts w:hint="eastAsia"/>
        </w:rPr>
        <w:t>파이프라이닝의</w:t>
      </w:r>
      <w:r w:rsidRPr="00680E47">
        <w:t xml:space="preserve"> </w:t>
      </w:r>
      <w:r w:rsidRPr="00680E47">
        <w:rPr>
          <w:rFonts w:hint="eastAsia"/>
        </w:rPr>
        <w:t>결과가</w:t>
      </w:r>
      <w:r w:rsidRPr="00680E47">
        <w:t xml:space="preserve"> </w:t>
      </w:r>
      <w:r w:rsidRPr="00680E47">
        <w:rPr>
          <w:rFonts w:hint="eastAsia"/>
        </w:rPr>
        <w:t>그림</w:t>
      </w:r>
      <w:r w:rsidRPr="00680E47">
        <w:t xml:space="preserve"> </w:t>
      </w:r>
      <w:r w:rsidRPr="00680E47">
        <w:rPr>
          <w:rFonts w:hint="eastAsia"/>
        </w:rPr>
        <w:t>3</w:t>
      </w:r>
      <w:r w:rsidRPr="00680E47">
        <w:t xml:space="preserve"> </w:t>
      </w:r>
      <w:r w:rsidRPr="00680E47">
        <w:rPr>
          <w:rFonts w:hint="eastAsia"/>
        </w:rPr>
        <w:t>에서</w:t>
      </w:r>
      <w:r w:rsidRPr="00680E47">
        <w:t xml:space="preserve"> </w:t>
      </w:r>
      <w:r w:rsidRPr="00680E47">
        <w:rPr>
          <w:rFonts w:hint="eastAsia"/>
        </w:rPr>
        <w:t>보여주듯이</w:t>
      </w:r>
      <w:r w:rsidRPr="00680E47">
        <w:t xml:space="preserve"> OpenAjaxHub</w:t>
      </w:r>
      <w:r w:rsidRPr="00680E47">
        <w:rPr>
          <w:rFonts w:hint="eastAsia"/>
        </w:rPr>
        <w:t>에서</w:t>
      </w:r>
      <w:r w:rsidRPr="00680E47">
        <w:t xml:space="preserve"> </w:t>
      </w:r>
      <w:r w:rsidRPr="00680E47">
        <w:rPr>
          <w:rFonts w:hint="eastAsia"/>
        </w:rPr>
        <w:t>제공하는</w:t>
      </w:r>
      <w:r w:rsidRPr="00680E47">
        <w:t xml:space="preserve"> publish/subscribe </w:t>
      </w:r>
      <w:r w:rsidRPr="00680E47">
        <w:rPr>
          <w:rFonts w:hint="eastAsia"/>
        </w:rPr>
        <w:t>메커니즘에</w:t>
      </w:r>
      <w:r w:rsidRPr="00680E47">
        <w:t xml:space="preserve"> </w:t>
      </w:r>
      <w:r w:rsidRPr="00680E47">
        <w:rPr>
          <w:rFonts w:hint="eastAsia"/>
        </w:rPr>
        <w:t>의하여</w:t>
      </w:r>
      <w:r w:rsidRPr="00680E47">
        <w:t xml:space="preserve"> </w:t>
      </w:r>
      <w:r w:rsidRPr="00680E47">
        <w:rPr>
          <w:rFonts w:hint="eastAsia"/>
        </w:rPr>
        <w:t>여러</w:t>
      </w:r>
      <w:r w:rsidRPr="00680E47">
        <w:t xml:space="preserve"> </w:t>
      </w:r>
      <w:r w:rsidRPr="00680E47">
        <w:rPr>
          <w:rFonts w:hint="eastAsia"/>
        </w:rPr>
        <w:t>위젯간의</w:t>
      </w:r>
      <w:r w:rsidRPr="00680E47">
        <w:t xml:space="preserve"> </w:t>
      </w:r>
      <w:r w:rsidRPr="00680E47">
        <w:rPr>
          <w:rFonts w:hint="eastAsia"/>
        </w:rPr>
        <w:t>파이프라이닝된</w:t>
      </w:r>
      <w:r w:rsidRPr="00680E47">
        <w:t xml:space="preserve"> </w:t>
      </w:r>
      <w:r w:rsidRPr="00680E47">
        <w:rPr>
          <w:rFonts w:hint="eastAsia"/>
        </w:rPr>
        <w:t>디자인정보를</w:t>
      </w:r>
      <w:r w:rsidRPr="00680E47">
        <w:t xml:space="preserve"> </w:t>
      </w:r>
      <w:r w:rsidRPr="00680E47">
        <w:rPr>
          <w:rFonts w:hint="eastAsia"/>
        </w:rPr>
        <w:t>기반하여</w:t>
      </w:r>
      <w:r w:rsidRPr="00680E47">
        <w:t xml:space="preserve"> </w:t>
      </w:r>
      <w:r w:rsidRPr="00680E47">
        <w:rPr>
          <w:rFonts w:hint="eastAsia"/>
        </w:rPr>
        <w:t>데이터를</w:t>
      </w:r>
      <w:r w:rsidRPr="00680E47">
        <w:t xml:space="preserve"> </w:t>
      </w:r>
      <w:r w:rsidRPr="00680E47">
        <w:rPr>
          <w:rFonts w:hint="eastAsia"/>
        </w:rPr>
        <w:t>주고받게</w:t>
      </w:r>
      <w:r w:rsidRPr="00680E47">
        <w:t xml:space="preserve"> </w:t>
      </w:r>
      <w:r w:rsidRPr="00680E47">
        <w:rPr>
          <w:rFonts w:hint="eastAsia"/>
        </w:rPr>
        <w:t>해준다</w:t>
      </w:r>
      <w:r w:rsidRPr="00680E47">
        <w:t>. OpenAjaxHub</w:t>
      </w:r>
      <w:r w:rsidRPr="00680E47">
        <w:rPr>
          <w:rFonts w:hint="eastAsia"/>
        </w:rPr>
        <w:t>의</w:t>
      </w:r>
      <w:r w:rsidRPr="00680E47">
        <w:t xml:space="preserve"> </w:t>
      </w:r>
      <w:r w:rsidRPr="00680E47">
        <w:rPr>
          <w:rFonts w:hint="eastAsia"/>
        </w:rPr>
        <w:t>모든</w:t>
      </w:r>
      <w:r w:rsidRPr="00680E47">
        <w:t xml:space="preserve"> API</w:t>
      </w:r>
      <w:r w:rsidRPr="00680E47">
        <w:rPr>
          <w:rFonts w:hint="eastAsia"/>
        </w:rPr>
        <w:t>들은</w:t>
      </w:r>
      <w:r w:rsidRPr="00680E47">
        <w:t xml:space="preserve"> </w:t>
      </w:r>
      <w:r w:rsidRPr="00680E47">
        <w:rPr>
          <w:rFonts w:hint="eastAsia"/>
        </w:rPr>
        <w:t>클라이언트</w:t>
      </w:r>
      <w:r w:rsidRPr="00680E47">
        <w:t xml:space="preserve"> </w:t>
      </w:r>
      <w:r w:rsidRPr="00680E47">
        <w:rPr>
          <w:rFonts w:hint="eastAsia"/>
        </w:rPr>
        <w:t>웹브라우저에서</w:t>
      </w:r>
      <w:r w:rsidRPr="00680E47">
        <w:t xml:space="preserve"> </w:t>
      </w:r>
      <w:r w:rsidRPr="00680E47">
        <w:rPr>
          <w:rFonts w:hint="eastAsia"/>
        </w:rPr>
        <w:t>자바스크립트</w:t>
      </w:r>
      <w:r w:rsidRPr="00680E47">
        <w:t xml:space="preserve"> </w:t>
      </w:r>
      <w:r w:rsidRPr="00680E47">
        <w:rPr>
          <w:rFonts w:hint="eastAsia"/>
        </w:rPr>
        <w:t>언어를</w:t>
      </w:r>
      <w:r w:rsidRPr="00680E47">
        <w:t xml:space="preserve"> </w:t>
      </w:r>
      <w:r w:rsidRPr="00680E47">
        <w:rPr>
          <w:rFonts w:hint="eastAsia"/>
        </w:rPr>
        <w:t>통하여</w:t>
      </w:r>
      <w:r w:rsidRPr="00680E47">
        <w:t xml:space="preserve"> </w:t>
      </w:r>
      <w:r w:rsidRPr="00680E47">
        <w:rPr>
          <w:rFonts w:hint="eastAsia"/>
        </w:rPr>
        <w:t>동작하므로</w:t>
      </w:r>
      <w:r w:rsidRPr="00680E47">
        <w:t xml:space="preserve">, </w:t>
      </w:r>
      <w:r w:rsidRPr="00680E47">
        <w:rPr>
          <w:rFonts w:hint="eastAsia"/>
        </w:rPr>
        <w:t>그림</w:t>
      </w:r>
      <w:r w:rsidRPr="00680E47">
        <w:t xml:space="preserve"> </w:t>
      </w:r>
      <w:r w:rsidRPr="00680E47">
        <w:rPr>
          <w:rFonts w:hint="eastAsia"/>
        </w:rPr>
        <w:t>3</w:t>
      </w:r>
      <w:r w:rsidRPr="00680E47">
        <w:rPr>
          <w:rFonts w:hint="eastAsia"/>
        </w:rPr>
        <w:t>에서</w:t>
      </w:r>
      <w:r w:rsidRPr="00680E47">
        <w:t xml:space="preserve"> </w:t>
      </w:r>
      <w:r w:rsidRPr="00680E47">
        <w:rPr>
          <w:rFonts w:hint="eastAsia"/>
        </w:rPr>
        <w:t>보여주듯이</w:t>
      </w:r>
      <w:r w:rsidRPr="00680E47">
        <w:t xml:space="preserve"> </w:t>
      </w:r>
      <w:r w:rsidRPr="00680E47">
        <w:rPr>
          <w:rFonts w:hint="eastAsia"/>
        </w:rPr>
        <w:t>이벤트를</w:t>
      </w:r>
      <w:r w:rsidRPr="00680E47">
        <w:t xml:space="preserve"> </w:t>
      </w:r>
      <w:r w:rsidRPr="00680E47">
        <w:rPr>
          <w:rFonts w:hint="eastAsia"/>
        </w:rPr>
        <w:t>받은</w:t>
      </w:r>
      <w:r w:rsidRPr="00680E47">
        <w:t xml:space="preserve"> </w:t>
      </w:r>
      <w:r w:rsidRPr="00680E47">
        <w:rPr>
          <w:rFonts w:hint="eastAsia"/>
        </w:rPr>
        <w:t>후</w:t>
      </w:r>
      <w:r w:rsidRPr="00680E47">
        <w:t xml:space="preserve"> </w:t>
      </w:r>
      <w:r w:rsidRPr="00680E47">
        <w:rPr>
          <w:rFonts w:hint="eastAsia"/>
        </w:rPr>
        <w:t>즉시</w:t>
      </w:r>
      <w:r w:rsidRPr="00680E47">
        <w:t xml:space="preserve"> </w:t>
      </w:r>
      <w:r w:rsidRPr="00680E47">
        <w:rPr>
          <w:rFonts w:hint="eastAsia"/>
        </w:rPr>
        <w:t>서버상의</w:t>
      </w:r>
      <w:r w:rsidRPr="00680E47">
        <w:t xml:space="preserve"> AJAX</w:t>
      </w:r>
      <w:r w:rsidRPr="00680E47">
        <w:rPr>
          <w:rFonts w:hint="eastAsia"/>
        </w:rPr>
        <w:t>를</w:t>
      </w:r>
      <w:r w:rsidRPr="00680E47">
        <w:t xml:space="preserve"> </w:t>
      </w:r>
      <w:r w:rsidRPr="00680E47">
        <w:rPr>
          <w:rFonts w:hint="eastAsia"/>
        </w:rPr>
        <w:t>기반한</w:t>
      </w:r>
      <w:r w:rsidRPr="00680E47">
        <w:t xml:space="preserve"> </w:t>
      </w:r>
      <w:r w:rsidRPr="00680E47">
        <w:rPr>
          <w:rFonts w:hint="eastAsia"/>
        </w:rPr>
        <w:t>호출을</w:t>
      </w:r>
      <w:r w:rsidRPr="00680E47">
        <w:t xml:space="preserve"> </w:t>
      </w:r>
      <w:r w:rsidRPr="00680E47">
        <w:rPr>
          <w:rFonts w:hint="eastAsia"/>
        </w:rPr>
        <w:t>통하여</w:t>
      </w:r>
      <w:r w:rsidRPr="00680E47">
        <w:t xml:space="preserve"> </w:t>
      </w:r>
      <w:r w:rsidRPr="00680E47">
        <w:rPr>
          <w:rFonts w:hint="eastAsia"/>
        </w:rPr>
        <w:t>파이프라이닝</w:t>
      </w:r>
      <w:r w:rsidRPr="00680E47">
        <w:t xml:space="preserve"> </w:t>
      </w:r>
      <w:r w:rsidRPr="00680E47">
        <w:rPr>
          <w:rFonts w:hint="eastAsia"/>
        </w:rPr>
        <w:t>결과를</w:t>
      </w:r>
      <w:r w:rsidRPr="00680E47">
        <w:t xml:space="preserve"> </w:t>
      </w:r>
      <w:r w:rsidRPr="00680E47">
        <w:rPr>
          <w:rFonts w:hint="eastAsia"/>
        </w:rPr>
        <w:t>얻어내어</w:t>
      </w:r>
      <w:r w:rsidRPr="00680E47">
        <w:t xml:space="preserve"> </w:t>
      </w:r>
      <w:r w:rsidRPr="00680E47">
        <w:rPr>
          <w:rFonts w:hint="eastAsia"/>
        </w:rPr>
        <w:t>연결대상의</w:t>
      </w:r>
      <w:r w:rsidRPr="00680E47">
        <w:t xml:space="preserve"> </w:t>
      </w:r>
      <w:r w:rsidRPr="00680E47">
        <w:rPr>
          <w:rFonts w:hint="eastAsia"/>
        </w:rPr>
        <w:t>결과를</w:t>
      </w:r>
      <w:r w:rsidRPr="00680E47">
        <w:t xml:space="preserve"> </w:t>
      </w:r>
      <w:r w:rsidRPr="00680E47">
        <w:rPr>
          <w:rFonts w:hint="eastAsia"/>
        </w:rPr>
        <w:t>다시금</w:t>
      </w:r>
      <w:r w:rsidRPr="00680E47">
        <w:t xml:space="preserve"> </w:t>
      </w:r>
      <w:r w:rsidRPr="00680E47">
        <w:rPr>
          <w:rFonts w:hint="eastAsia"/>
        </w:rPr>
        <w:t>자바스크립트로</w:t>
      </w:r>
      <w:r w:rsidRPr="00680E47">
        <w:t xml:space="preserve"> </w:t>
      </w:r>
      <w:r w:rsidRPr="00680E47">
        <w:rPr>
          <w:rFonts w:hint="eastAsia"/>
        </w:rPr>
        <w:t>연결될</w:t>
      </w:r>
      <w:r w:rsidRPr="00680E47">
        <w:t xml:space="preserve"> </w:t>
      </w:r>
      <w:r w:rsidRPr="00680E47">
        <w:rPr>
          <w:rFonts w:hint="eastAsia"/>
        </w:rPr>
        <w:t>위젯으로</w:t>
      </w:r>
      <w:r w:rsidRPr="00680E47">
        <w:t xml:space="preserve"> </w:t>
      </w:r>
      <w:r w:rsidRPr="00680E47">
        <w:rPr>
          <w:rFonts w:hint="eastAsia"/>
        </w:rPr>
        <w:t>전달함으로써</w:t>
      </w:r>
      <w:r w:rsidRPr="00680E47">
        <w:t xml:space="preserve"> </w:t>
      </w:r>
      <w:r w:rsidRPr="00680E47">
        <w:rPr>
          <w:rFonts w:hint="eastAsia"/>
        </w:rPr>
        <w:t>데이터</w:t>
      </w:r>
      <w:r w:rsidRPr="00680E47">
        <w:t xml:space="preserve"> </w:t>
      </w:r>
      <w:r w:rsidRPr="00680E47">
        <w:rPr>
          <w:rFonts w:hint="eastAsia"/>
        </w:rPr>
        <w:t>통신이</w:t>
      </w:r>
      <w:r w:rsidRPr="00680E47">
        <w:t xml:space="preserve"> </w:t>
      </w:r>
      <w:r w:rsidRPr="00680E47">
        <w:rPr>
          <w:rFonts w:hint="eastAsia"/>
        </w:rPr>
        <w:t>완성된다</w:t>
      </w:r>
      <w:r w:rsidRPr="00680E47">
        <w:t>.</w:t>
      </w:r>
    </w:p>
    <w:p w14:paraId="23E150AA" w14:textId="77777777" w:rsidR="00A3282C" w:rsidRPr="00680E47" w:rsidRDefault="00A3282C" w:rsidP="00C57684"/>
    <w:p w14:paraId="4E7C7F00" w14:textId="25221A42" w:rsidR="003051B8" w:rsidRPr="00680E47" w:rsidRDefault="003051B8" w:rsidP="00C57684">
      <w:r w:rsidRPr="00680E47">
        <w:rPr>
          <w:rFonts w:hint="eastAsia"/>
        </w:rPr>
        <w:t>본</w:t>
      </w:r>
      <w:r w:rsidRPr="00680E47">
        <w:t xml:space="preserve"> </w:t>
      </w:r>
      <w:r w:rsidRPr="00680E47">
        <w:rPr>
          <w:rFonts w:hint="eastAsia"/>
        </w:rPr>
        <w:t>연구에서는</w:t>
      </w:r>
      <w:r w:rsidRPr="00680E47">
        <w:t xml:space="preserve"> </w:t>
      </w:r>
      <w:r w:rsidRPr="00680E47">
        <w:rPr>
          <w:rFonts w:hint="eastAsia"/>
        </w:rPr>
        <w:t>다양한</w:t>
      </w:r>
      <w:r w:rsidRPr="00680E47">
        <w:t xml:space="preserve"> </w:t>
      </w:r>
      <w:r w:rsidRPr="00680E47">
        <w:rPr>
          <w:rFonts w:hint="eastAsia"/>
        </w:rPr>
        <w:t>콘텐츠</w:t>
      </w:r>
      <w:r w:rsidRPr="00680E47">
        <w:t xml:space="preserve"> </w:t>
      </w:r>
      <w:r w:rsidRPr="00680E47">
        <w:rPr>
          <w:rFonts w:hint="eastAsia"/>
        </w:rPr>
        <w:t>제공자에게</w:t>
      </w:r>
      <w:r w:rsidRPr="00680E47">
        <w:t xml:space="preserve"> </w:t>
      </w:r>
      <w:r w:rsidRPr="00680E47">
        <w:rPr>
          <w:rFonts w:hint="eastAsia"/>
        </w:rPr>
        <w:t>제공되는</w:t>
      </w:r>
      <w:r w:rsidRPr="00680E47">
        <w:t xml:space="preserve"> </w:t>
      </w:r>
      <w:r w:rsidRPr="00680E47">
        <w:rPr>
          <w:rFonts w:hint="eastAsia"/>
        </w:rPr>
        <w:t>오픈서비스</w:t>
      </w:r>
      <w:r w:rsidRPr="00680E47">
        <w:t xml:space="preserve"> </w:t>
      </w:r>
      <w:r w:rsidRPr="00680E47">
        <w:rPr>
          <w:rFonts w:hint="eastAsia"/>
        </w:rPr>
        <w:t>들을</w:t>
      </w:r>
      <w:r w:rsidRPr="00680E47">
        <w:t xml:space="preserve"> </w:t>
      </w:r>
      <w:r w:rsidRPr="00680E47">
        <w:rPr>
          <w:rFonts w:hint="eastAsia"/>
        </w:rPr>
        <w:t>융합한</w:t>
      </w:r>
      <w:r w:rsidRPr="00680E47">
        <w:t xml:space="preserve"> </w:t>
      </w:r>
      <w:r w:rsidRPr="00680E47">
        <w:rPr>
          <w:rFonts w:hint="eastAsia"/>
        </w:rPr>
        <w:t>시스템을</w:t>
      </w:r>
      <w:r w:rsidRPr="00680E47">
        <w:t xml:space="preserve"> </w:t>
      </w:r>
      <w:r w:rsidRPr="00680E47">
        <w:rPr>
          <w:rFonts w:hint="eastAsia"/>
        </w:rPr>
        <w:t>구축함에</w:t>
      </w:r>
      <w:r w:rsidRPr="00680E47">
        <w:t xml:space="preserve"> </w:t>
      </w:r>
      <w:r w:rsidRPr="00680E47">
        <w:rPr>
          <w:rFonts w:hint="eastAsia"/>
        </w:rPr>
        <w:t>있어</w:t>
      </w:r>
      <w:r w:rsidRPr="00680E47">
        <w:t xml:space="preserve"> </w:t>
      </w:r>
      <w:r w:rsidRPr="00680E47">
        <w:rPr>
          <w:rFonts w:hint="eastAsia"/>
        </w:rPr>
        <w:t>매시업</w:t>
      </w:r>
      <w:r w:rsidRPr="00680E47">
        <w:t xml:space="preserve"> </w:t>
      </w:r>
      <w:r w:rsidRPr="00680E47">
        <w:rPr>
          <w:rFonts w:hint="eastAsia"/>
        </w:rPr>
        <w:t>콘텐츠를</w:t>
      </w:r>
      <w:r w:rsidRPr="00680E47">
        <w:t xml:space="preserve"> </w:t>
      </w:r>
      <w:r w:rsidRPr="00680E47">
        <w:rPr>
          <w:rFonts w:hint="eastAsia"/>
        </w:rPr>
        <w:t>기존의</w:t>
      </w:r>
      <w:r w:rsidRPr="00680E47">
        <w:t xml:space="preserve"> </w:t>
      </w:r>
      <w:r w:rsidRPr="00680E47">
        <w:rPr>
          <w:rFonts w:hint="eastAsia"/>
        </w:rPr>
        <w:t>스크립트</w:t>
      </w:r>
      <w:r w:rsidRPr="00680E47">
        <w:t xml:space="preserve"> </w:t>
      </w:r>
      <w:r w:rsidRPr="00680E47">
        <w:rPr>
          <w:rFonts w:hint="eastAsia"/>
        </w:rPr>
        <w:t>언어를</w:t>
      </w:r>
      <w:r w:rsidRPr="00680E47">
        <w:t xml:space="preserve"> </w:t>
      </w:r>
      <w:r w:rsidRPr="00680E47">
        <w:rPr>
          <w:rFonts w:hint="eastAsia"/>
        </w:rPr>
        <w:t>이용하지</w:t>
      </w:r>
      <w:r w:rsidRPr="00680E47">
        <w:t xml:space="preserve"> </w:t>
      </w:r>
      <w:r w:rsidRPr="00680E47">
        <w:rPr>
          <w:rFonts w:hint="eastAsia"/>
        </w:rPr>
        <w:t>않고도</w:t>
      </w:r>
      <w:r w:rsidRPr="00680E47">
        <w:t xml:space="preserve"> GUI</w:t>
      </w:r>
      <w:r w:rsidRPr="00680E47">
        <w:rPr>
          <w:rFonts w:hint="eastAsia"/>
        </w:rPr>
        <w:t>환경에서</w:t>
      </w:r>
      <w:r w:rsidRPr="00680E47">
        <w:t xml:space="preserve"> </w:t>
      </w:r>
      <w:r w:rsidRPr="00680E47">
        <w:rPr>
          <w:rFonts w:hint="eastAsia"/>
        </w:rPr>
        <w:t>쉽게</w:t>
      </w:r>
      <w:r w:rsidRPr="00680E47">
        <w:t xml:space="preserve"> </w:t>
      </w:r>
      <w:r w:rsidRPr="00680E47">
        <w:rPr>
          <w:rFonts w:hint="eastAsia"/>
        </w:rPr>
        <w:t>구현할</w:t>
      </w:r>
      <w:r w:rsidRPr="00680E47">
        <w:t xml:space="preserve"> </w:t>
      </w:r>
      <w:r w:rsidRPr="00680E47">
        <w:rPr>
          <w:rFonts w:hint="eastAsia"/>
        </w:rPr>
        <w:t>수</w:t>
      </w:r>
      <w:r w:rsidRPr="00680E47">
        <w:t xml:space="preserve"> </w:t>
      </w:r>
      <w:r w:rsidRPr="00680E47">
        <w:rPr>
          <w:rFonts w:hint="eastAsia"/>
        </w:rPr>
        <w:t>있는</w:t>
      </w:r>
      <w:r w:rsidRPr="00680E47">
        <w:t xml:space="preserve"> </w:t>
      </w:r>
      <w:r w:rsidRPr="00680E47">
        <w:rPr>
          <w:rFonts w:hint="eastAsia"/>
        </w:rPr>
        <w:t>도구인</w:t>
      </w:r>
      <w:r w:rsidRPr="00680E47">
        <w:t xml:space="preserve"> uEngine </w:t>
      </w:r>
      <w:r w:rsidRPr="00680E47">
        <w:rPr>
          <w:rFonts w:hint="eastAsia"/>
        </w:rPr>
        <w:t>의</w:t>
      </w:r>
      <w:r w:rsidRPr="00680E47">
        <w:t xml:space="preserve"> </w:t>
      </w:r>
      <w:r w:rsidRPr="00680E47">
        <w:rPr>
          <w:rFonts w:hint="eastAsia"/>
        </w:rPr>
        <w:t>아키텍처와</w:t>
      </w:r>
      <w:r w:rsidRPr="00680E47">
        <w:t xml:space="preserve"> </w:t>
      </w:r>
      <w:r w:rsidRPr="00680E47">
        <w:rPr>
          <w:rFonts w:hint="eastAsia"/>
        </w:rPr>
        <w:t>기능</w:t>
      </w:r>
      <w:r w:rsidRPr="00680E47">
        <w:t xml:space="preserve"> </w:t>
      </w:r>
      <w:r w:rsidRPr="00680E47">
        <w:rPr>
          <w:rFonts w:hint="eastAsia"/>
        </w:rPr>
        <w:t>구현에</w:t>
      </w:r>
      <w:r w:rsidRPr="00680E47">
        <w:t xml:space="preserve"> </w:t>
      </w:r>
      <w:r w:rsidRPr="00680E47">
        <w:rPr>
          <w:rFonts w:hint="eastAsia"/>
        </w:rPr>
        <w:t>필요한</w:t>
      </w:r>
      <w:r w:rsidRPr="00680E47">
        <w:t xml:space="preserve"> </w:t>
      </w:r>
      <w:r w:rsidRPr="00680E47">
        <w:rPr>
          <w:rFonts w:hint="eastAsia"/>
        </w:rPr>
        <w:t>요소들을</w:t>
      </w:r>
      <w:r w:rsidRPr="00680E47">
        <w:t xml:space="preserve"> </w:t>
      </w:r>
      <w:r w:rsidRPr="00680E47">
        <w:rPr>
          <w:rFonts w:hint="eastAsia"/>
        </w:rPr>
        <w:t>제시하고</w:t>
      </w:r>
      <w:r w:rsidRPr="00680E47">
        <w:t xml:space="preserve"> </w:t>
      </w:r>
      <w:r w:rsidRPr="00680E47">
        <w:rPr>
          <w:rFonts w:hint="eastAsia"/>
        </w:rPr>
        <w:t>있다</w:t>
      </w:r>
      <w:r w:rsidRPr="00680E47">
        <w:t xml:space="preserve">. </w:t>
      </w:r>
      <w:r w:rsidRPr="00680E47">
        <w:rPr>
          <w:rFonts w:hint="eastAsia"/>
        </w:rPr>
        <w:t>현존하는</w:t>
      </w:r>
      <w:r w:rsidRPr="00680E47">
        <w:t xml:space="preserve"> </w:t>
      </w:r>
      <w:r w:rsidRPr="00680E47">
        <w:rPr>
          <w:rFonts w:hint="eastAsia"/>
        </w:rPr>
        <w:t>웹브라우저의</w:t>
      </w:r>
      <w:r w:rsidRPr="00680E47">
        <w:t xml:space="preserve"> </w:t>
      </w:r>
      <w:r w:rsidRPr="00680E47">
        <w:rPr>
          <w:rFonts w:hint="eastAsia"/>
        </w:rPr>
        <w:t>한계상</w:t>
      </w:r>
      <w:r w:rsidRPr="00680E47">
        <w:t xml:space="preserve"> &lt;iframe&gt; </w:t>
      </w:r>
      <w:r w:rsidRPr="00680E47">
        <w:rPr>
          <w:rFonts w:hint="eastAsia"/>
        </w:rPr>
        <w:t>태그를</w:t>
      </w:r>
      <w:r w:rsidRPr="00680E47">
        <w:t xml:space="preserve"> </w:t>
      </w:r>
      <w:r w:rsidRPr="00680E47">
        <w:rPr>
          <w:rFonts w:hint="eastAsia"/>
        </w:rPr>
        <w:t>기반한</w:t>
      </w:r>
      <w:r w:rsidRPr="00680E47">
        <w:t xml:space="preserve"> </w:t>
      </w:r>
      <w:r w:rsidRPr="00680E47">
        <w:rPr>
          <w:rFonts w:hint="eastAsia"/>
        </w:rPr>
        <w:t>상이한</w:t>
      </w:r>
      <w:r w:rsidRPr="00680E47">
        <w:t xml:space="preserve"> </w:t>
      </w:r>
      <w:r w:rsidRPr="00680E47">
        <w:rPr>
          <w:rFonts w:hint="eastAsia"/>
        </w:rPr>
        <w:t>도메인간</w:t>
      </w:r>
      <w:r w:rsidRPr="00680E47">
        <w:t xml:space="preserve"> </w:t>
      </w:r>
      <w:r w:rsidRPr="00680E47">
        <w:rPr>
          <w:rFonts w:hint="eastAsia"/>
        </w:rPr>
        <w:t>콘텐츠를</w:t>
      </w:r>
      <w:r w:rsidRPr="00680E47">
        <w:t xml:space="preserve"> </w:t>
      </w:r>
      <w:r w:rsidRPr="00680E47">
        <w:rPr>
          <w:rFonts w:hint="eastAsia"/>
        </w:rPr>
        <w:t>통합할</w:t>
      </w:r>
      <w:r w:rsidRPr="00680E47">
        <w:t xml:space="preserve"> </w:t>
      </w:r>
      <w:r w:rsidRPr="00680E47">
        <w:rPr>
          <w:rFonts w:hint="eastAsia"/>
        </w:rPr>
        <w:t>수</w:t>
      </w:r>
      <w:r w:rsidRPr="00680E47">
        <w:t xml:space="preserve"> </w:t>
      </w:r>
      <w:r w:rsidRPr="00680E47">
        <w:rPr>
          <w:rFonts w:hint="eastAsia"/>
        </w:rPr>
        <w:t>없는</w:t>
      </w:r>
      <w:r w:rsidRPr="00680E47">
        <w:t xml:space="preserve"> </w:t>
      </w:r>
      <w:r w:rsidRPr="00680E47">
        <w:rPr>
          <w:rFonts w:hint="eastAsia"/>
        </w:rPr>
        <w:t>문제를</w:t>
      </w:r>
      <w:r w:rsidRPr="00680E47">
        <w:t xml:space="preserve"> OpenAjaxHub</w:t>
      </w:r>
      <w:r w:rsidRPr="00680E47">
        <w:rPr>
          <w:rFonts w:hint="eastAsia"/>
        </w:rPr>
        <w:t>를</w:t>
      </w:r>
      <w:r w:rsidRPr="00680E47">
        <w:t xml:space="preserve"> </w:t>
      </w:r>
      <w:r w:rsidRPr="00680E47">
        <w:rPr>
          <w:rFonts w:hint="eastAsia"/>
        </w:rPr>
        <w:t>기반하여</w:t>
      </w:r>
      <w:r w:rsidRPr="00680E47">
        <w:t xml:space="preserve"> </w:t>
      </w:r>
      <w:r w:rsidRPr="00680E47">
        <w:rPr>
          <w:rFonts w:hint="eastAsia"/>
        </w:rPr>
        <w:t>극복하였다</w:t>
      </w:r>
      <w:r w:rsidRPr="00680E47">
        <w:t xml:space="preserve">. </w:t>
      </w:r>
      <w:r w:rsidRPr="00680E47">
        <w:rPr>
          <w:rFonts w:hint="eastAsia"/>
        </w:rPr>
        <w:t>비쥬얼</w:t>
      </w:r>
      <w:r w:rsidRPr="00680E47">
        <w:t xml:space="preserve"> </w:t>
      </w:r>
      <w:r w:rsidRPr="00680E47">
        <w:rPr>
          <w:rFonts w:hint="eastAsia"/>
        </w:rPr>
        <w:t>매시업의</w:t>
      </w:r>
      <w:r w:rsidRPr="00680E47">
        <w:t xml:space="preserve"> </w:t>
      </w:r>
      <w:r w:rsidRPr="00680E47">
        <w:rPr>
          <w:rFonts w:hint="eastAsia"/>
        </w:rPr>
        <w:t>레이아웃</w:t>
      </w:r>
      <w:r w:rsidRPr="00680E47">
        <w:t xml:space="preserve"> </w:t>
      </w:r>
      <w:r w:rsidRPr="00680E47">
        <w:rPr>
          <w:rFonts w:hint="eastAsia"/>
        </w:rPr>
        <w:t>기능을</w:t>
      </w:r>
      <w:r w:rsidRPr="00680E47">
        <w:t xml:space="preserve"> </w:t>
      </w:r>
      <w:r w:rsidRPr="00680E47">
        <w:rPr>
          <w:rFonts w:hint="eastAsia"/>
        </w:rPr>
        <w:t>위하여</w:t>
      </w:r>
      <w:r w:rsidRPr="00680E47">
        <w:t xml:space="preserve"> OpenSocial </w:t>
      </w:r>
      <w:r w:rsidRPr="00680E47">
        <w:rPr>
          <w:rFonts w:hint="eastAsia"/>
        </w:rPr>
        <w:t>위젯의</w:t>
      </w:r>
      <w:r w:rsidRPr="00680E47">
        <w:t xml:space="preserve"> </w:t>
      </w:r>
      <w:r w:rsidRPr="00680E47">
        <w:rPr>
          <w:rFonts w:hint="eastAsia"/>
        </w:rPr>
        <w:t>컨테이너인</w:t>
      </w:r>
      <w:r w:rsidRPr="00680E47">
        <w:t xml:space="preserve"> Apache Shinding</w:t>
      </w:r>
      <w:r w:rsidRPr="00680E47">
        <w:rPr>
          <w:rFonts w:hint="eastAsia"/>
        </w:rPr>
        <w:t xml:space="preserve"> </w:t>
      </w:r>
      <w:r w:rsidRPr="00680E47">
        <w:rPr>
          <w:rFonts w:hint="eastAsia"/>
        </w:rPr>
        <w:t>기반위에</w:t>
      </w:r>
      <w:r w:rsidRPr="00680E47">
        <w:rPr>
          <w:rFonts w:hint="eastAsia"/>
        </w:rPr>
        <w:t xml:space="preserve"> Layout Manager </w:t>
      </w:r>
      <w:r w:rsidRPr="00680E47">
        <w:rPr>
          <w:rFonts w:hint="eastAsia"/>
        </w:rPr>
        <w:t>를</w:t>
      </w:r>
      <w:r w:rsidRPr="00680E47">
        <w:rPr>
          <w:rFonts w:hint="eastAsia"/>
        </w:rPr>
        <w:t xml:space="preserve"> </w:t>
      </w:r>
      <w:r w:rsidRPr="00680E47">
        <w:rPr>
          <w:rFonts w:hint="eastAsia"/>
        </w:rPr>
        <w:t>구현하여</w:t>
      </w:r>
      <w:r w:rsidRPr="00680E47">
        <w:t xml:space="preserve"> </w:t>
      </w:r>
      <w:r w:rsidRPr="00680E47">
        <w:rPr>
          <w:rFonts w:hint="eastAsia"/>
        </w:rPr>
        <w:t>통합하였다</w:t>
      </w:r>
      <w:r w:rsidRPr="00680E47">
        <w:t xml:space="preserve">. </w:t>
      </w:r>
      <w:r w:rsidRPr="00680E47">
        <w:rPr>
          <w:rFonts w:hint="eastAsia"/>
        </w:rPr>
        <w:t>매시업</w:t>
      </w:r>
      <w:r w:rsidRPr="00680E47">
        <w:t xml:space="preserve"> </w:t>
      </w:r>
      <w:r w:rsidRPr="00680E47">
        <w:rPr>
          <w:rFonts w:hint="eastAsia"/>
        </w:rPr>
        <w:t>디자인</w:t>
      </w:r>
      <w:r w:rsidRPr="00680E47">
        <w:t xml:space="preserve"> </w:t>
      </w:r>
      <w:r w:rsidRPr="00680E47">
        <w:rPr>
          <w:rFonts w:hint="eastAsia"/>
        </w:rPr>
        <w:t>타임의</w:t>
      </w:r>
      <w:r w:rsidRPr="00680E47">
        <w:t xml:space="preserve"> </w:t>
      </w:r>
      <w:r w:rsidRPr="00680E47">
        <w:rPr>
          <w:rFonts w:hint="eastAsia"/>
        </w:rPr>
        <w:t>지원을</w:t>
      </w:r>
      <w:r w:rsidRPr="00680E47">
        <w:t xml:space="preserve"> </w:t>
      </w:r>
      <w:r w:rsidRPr="00680E47">
        <w:rPr>
          <w:rFonts w:hint="eastAsia"/>
        </w:rPr>
        <w:t>위하여</w:t>
      </w:r>
      <w:r w:rsidRPr="00680E47">
        <w:t xml:space="preserve"> </w:t>
      </w:r>
      <w:r w:rsidRPr="00680E47">
        <w:rPr>
          <w:rFonts w:hint="eastAsia"/>
        </w:rPr>
        <w:t>파이프라이닝</w:t>
      </w:r>
      <w:r w:rsidRPr="00680E47">
        <w:t xml:space="preserve"> </w:t>
      </w:r>
      <w:r w:rsidRPr="00680E47">
        <w:rPr>
          <w:rFonts w:hint="eastAsia"/>
        </w:rPr>
        <w:t>기능을</w:t>
      </w:r>
      <w:r w:rsidRPr="00680E47">
        <w:t xml:space="preserve"> </w:t>
      </w:r>
      <w:r w:rsidRPr="00680E47">
        <w:rPr>
          <w:rFonts w:hint="eastAsia"/>
        </w:rPr>
        <w:t>추가하여</w:t>
      </w:r>
      <w:r w:rsidRPr="00680E47">
        <w:t xml:space="preserve"> </w:t>
      </w:r>
      <w:r w:rsidRPr="00680E47">
        <w:rPr>
          <w:rFonts w:hint="eastAsia"/>
        </w:rPr>
        <w:t>단일</w:t>
      </w:r>
      <w:r w:rsidRPr="00680E47">
        <w:t xml:space="preserve"> </w:t>
      </w:r>
      <w:r w:rsidRPr="00680E47">
        <w:rPr>
          <w:rFonts w:hint="eastAsia"/>
        </w:rPr>
        <w:t>환경내에서</w:t>
      </w:r>
      <w:r w:rsidRPr="00680E47">
        <w:t xml:space="preserve"> </w:t>
      </w:r>
      <w:r w:rsidRPr="00680E47">
        <w:rPr>
          <w:rFonts w:hint="eastAsia"/>
        </w:rPr>
        <w:t>레이아웃에서</w:t>
      </w:r>
      <w:r w:rsidRPr="00680E47">
        <w:t xml:space="preserve"> </w:t>
      </w:r>
      <w:r w:rsidRPr="00680E47">
        <w:rPr>
          <w:rFonts w:hint="eastAsia"/>
        </w:rPr>
        <w:t>데이터연결까지</w:t>
      </w:r>
      <w:r w:rsidRPr="00680E47">
        <w:t xml:space="preserve"> </w:t>
      </w:r>
      <w:r w:rsidRPr="00680E47">
        <w:rPr>
          <w:rFonts w:hint="eastAsia"/>
        </w:rPr>
        <w:t>모든</w:t>
      </w:r>
      <w:r w:rsidRPr="00680E47">
        <w:t xml:space="preserve"> </w:t>
      </w:r>
      <w:r w:rsidRPr="00680E47">
        <w:rPr>
          <w:rFonts w:hint="eastAsia"/>
        </w:rPr>
        <w:t>설정을</w:t>
      </w:r>
      <w:r w:rsidRPr="00680E47">
        <w:t xml:space="preserve"> GUI</w:t>
      </w:r>
      <w:r w:rsidRPr="00680E47">
        <w:rPr>
          <w:rFonts w:hint="eastAsia"/>
        </w:rPr>
        <w:t>로</w:t>
      </w:r>
      <w:r w:rsidRPr="00680E47">
        <w:t xml:space="preserve"> </w:t>
      </w:r>
      <w:r w:rsidRPr="00680E47">
        <w:rPr>
          <w:rFonts w:hint="eastAsia"/>
        </w:rPr>
        <w:t>제공하였다</w:t>
      </w:r>
      <w:r w:rsidRPr="00680E47">
        <w:t xml:space="preserve">. </w:t>
      </w:r>
      <w:r w:rsidRPr="00680E47">
        <w:rPr>
          <w:rFonts w:hint="eastAsia"/>
        </w:rPr>
        <w:t>설정된</w:t>
      </w:r>
      <w:r w:rsidRPr="00680E47">
        <w:t xml:space="preserve"> </w:t>
      </w:r>
      <w:r w:rsidRPr="00680E47">
        <w:rPr>
          <w:rFonts w:hint="eastAsia"/>
        </w:rPr>
        <w:t>매</w:t>
      </w:r>
      <w:r w:rsidRPr="00680E47">
        <w:rPr>
          <w:rFonts w:hint="eastAsia"/>
        </w:rPr>
        <w:lastRenderedPageBreak/>
        <w:t>시업결과를</w:t>
      </w:r>
      <w:r w:rsidRPr="00680E47">
        <w:t xml:space="preserve"> </w:t>
      </w:r>
      <w:r w:rsidRPr="00680E47">
        <w:rPr>
          <w:rFonts w:hint="eastAsia"/>
        </w:rPr>
        <w:t>실행타임에서</w:t>
      </w:r>
      <w:r w:rsidRPr="00680E47">
        <w:t xml:space="preserve"> </w:t>
      </w:r>
      <w:r w:rsidRPr="00680E47">
        <w:rPr>
          <w:rFonts w:hint="eastAsia"/>
        </w:rPr>
        <w:t>지원하기</w:t>
      </w:r>
      <w:r w:rsidRPr="00680E47">
        <w:t xml:space="preserve"> </w:t>
      </w:r>
      <w:r w:rsidRPr="00680E47">
        <w:rPr>
          <w:rFonts w:hint="eastAsia"/>
        </w:rPr>
        <w:t>위하여</w:t>
      </w:r>
      <w:r w:rsidRPr="00680E47">
        <w:t xml:space="preserve"> </w:t>
      </w:r>
      <w:r w:rsidRPr="00680E47">
        <w:rPr>
          <w:rFonts w:hint="eastAsia"/>
        </w:rPr>
        <w:t>클라이언트</w:t>
      </w:r>
      <w:r w:rsidRPr="00680E47">
        <w:t xml:space="preserve"> </w:t>
      </w:r>
      <w:r w:rsidRPr="00680E47">
        <w:rPr>
          <w:rFonts w:hint="eastAsia"/>
        </w:rPr>
        <w:t>기반</w:t>
      </w:r>
      <w:r w:rsidRPr="00680E47">
        <w:t xml:space="preserve"> API</w:t>
      </w:r>
      <w:r w:rsidRPr="00680E47">
        <w:rPr>
          <w:rFonts w:hint="eastAsia"/>
        </w:rPr>
        <w:t>인</w:t>
      </w:r>
      <w:r w:rsidRPr="00680E47">
        <w:t xml:space="preserve"> OpenAjaxHub</w:t>
      </w:r>
      <w:r w:rsidRPr="00680E47">
        <w:rPr>
          <w:rFonts w:hint="eastAsia"/>
        </w:rPr>
        <w:t>와</w:t>
      </w:r>
      <w:r w:rsidRPr="00680E47">
        <w:t xml:space="preserve"> </w:t>
      </w:r>
      <w:r w:rsidRPr="00680E47">
        <w:rPr>
          <w:rFonts w:hint="eastAsia"/>
        </w:rPr>
        <w:t>서버상에서</w:t>
      </w:r>
      <w:r w:rsidRPr="00680E47">
        <w:t xml:space="preserve"> </w:t>
      </w:r>
      <w:r w:rsidRPr="00680E47">
        <w:rPr>
          <w:rFonts w:hint="eastAsia"/>
        </w:rPr>
        <w:t>매시업처리를</w:t>
      </w:r>
      <w:r w:rsidRPr="00680E47">
        <w:t xml:space="preserve"> </w:t>
      </w:r>
      <w:r w:rsidRPr="00680E47">
        <w:rPr>
          <w:rFonts w:hint="eastAsia"/>
        </w:rPr>
        <w:t>하는</w:t>
      </w:r>
      <w:r w:rsidRPr="00680E47">
        <w:t xml:space="preserve"> </w:t>
      </w:r>
      <w:r w:rsidRPr="00680E47">
        <w:rPr>
          <w:rFonts w:hint="eastAsia"/>
        </w:rPr>
        <w:t>특징을</w:t>
      </w:r>
      <w:r w:rsidRPr="00680E47">
        <w:t xml:space="preserve"> </w:t>
      </w:r>
      <w:r w:rsidRPr="00680E47">
        <w:rPr>
          <w:rFonts w:hint="eastAsia"/>
        </w:rPr>
        <w:t>지닌</w:t>
      </w:r>
      <w:r w:rsidRPr="00680E47">
        <w:t xml:space="preserve"> uEngine </w:t>
      </w:r>
      <w:r w:rsidRPr="00680E47">
        <w:rPr>
          <w:rFonts w:hint="eastAsia"/>
        </w:rPr>
        <w:t>간의</w:t>
      </w:r>
      <w:r w:rsidRPr="00680E47">
        <w:t xml:space="preserve"> </w:t>
      </w:r>
      <w:r w:rsidRPr="00680E47">
        <w:rPr>
          <w:rFonts w:hint="eastAsia"/>
        </w:rPr>
        <w:t>통신을</w:t>
      </w:r>
      <w:r w:rsidRPr="00680E47">
        <w:t xml:space="preserve"> </w:t>
      </w:r>
      <w:r w:rsidRPr="00680E47">
        <w:rPr>
          <w:rFonts w:hint="eastAsia"/>
        </w:rPr>
        <w:t>위하여</w:t>
      </w:r>
      <w:r w:rsidRPr="00680E47">
        <w:t xml:space="preserve"> AJAX</w:t>
      </w:r>
      <w:r w:rsidRPr="00680E47">
        <w:rPr>
          <w:rFonts w:hint="eastAsia"/>
        </w:rPr>
        <w:t>를</w:t>
      </w:r>
      <w:r w:rsidRPr="00680E47">
        <w:t xml:space="preserve"> </w:t>
      </w:r>
      <w:r w:rsidRPr="00680E47">
        <w:rPr>
          <w:rFonts w:hint="eastAsia"/>
        </w:rPr>
        <w:t>통하여</w:t>
      </w:r>
      <w:r w:rsidRPr="00680E47">
        <w:t xml:space="preserve"> URL</w:t>
      </w:r>
      <w:r w:rsidRPr="00680E47">
        <w:rPr>
          <w:rFonts w:hint="eastAsia"/>
        </w:rPr>
        <w:t>의</w:t>
      </w:r>
      <w:r w:rsidRPr="00680E47">
        <w:t xml:space="preserve"> </w:t>
      </w:r>
      <w:r w:rsidRPr="00680E47">
        <w:rPr>
          <w:rFonts w:hint="eastAsia"/>
        </w:rPr>
        <w:t>이동없이</w:t>
      </w:r>
      <w:r w:rsidRPr="00680E47">
        <w:t xml:space="preserve"> </w:t>
      </w:r>
      <w:r w:rsidRPr="00680E47">
        <w:rPr>
          <w:rFonts w:hint="eastAsia"/>
        </w:rPr>
        <w:t>데이터</w:t>
      </w:r>
      <w:r w:rsidRPr="00680E47">
        <w:t xml:space="preserve"> </w:t>
      </w:r>
      <w:r w:rsidRPr="00680E47">
        <w:rPr>
          <w:rFonts w:hint="eastAsia"/>
        </w:rPr>
        <w:t>통신을</w:t>
      </w:r>
      <w:r w:rsidRPr="00680E47">
        <w:t xml:space="preserve"> </w:t>
      </w:r>
      <w:r w:rsidRPr="00680E47">
        <w:rPr>
          <w:rFonts w:hint="eastAsia"/>
        </w:rPr>
        <w:t>지원한다</w:t>
      </w:r>
      <w:r w:rsidRPr="00680E47">
        <w:t>.</w:t>
      </w:r>
    </w:p>
    <w:p w14:paraId="6189ACEA" w14:textId="77777777" w:rsidR="00B2001F" w:rsidRDefault="00E4105F" w:rsidP="00E4105F">
      <w:pPr>
        <w:pStyle w:val="1"/>
      </w:pPr>
      <w:bookmarkStart w:id="3" w:name="_Toc279833395"/>
      <w:bookmarkStart w:id="4" w:name="_Toc309596928"/>
      <w:r>
        <w:rPr>
          <w:rFonts w:hint="eastAsia"/>
        </w:rPr>
        <w:lastRenderedPageBreak/>
        <w:t>분석</w:t>
      </w:r>
      <w:bookmarkEnd w:id="3"/>
      <w:bookmarkEnd w:id="4"/>
    </w:p>
    <w:p w14:paraId="25D85F55" w14:textId="469FF47E" w:rsidR="00CA79D9" w:rsidRPr="00CA79D9" w:rsidRDefault="00605FB8" w:rsidP="00C57684">
      <w:pPr>
        <w:pStyle w:val="2"/>
      </w:pPr>
      <w:bookmarkStart w:id="5" w:name="_Toc309596929"/>
      <w:r>
        <w:rPr>
          <w:rFonts w:hint="eastAsia"/>
        </w:rPr>
        <w:t>요구사항 정의</w:t>
      </w:r>
      <w:bookmarkEnd w:id="5"/>
    </w:p>
    <w:p w14:paraId="3E7B670C" w14:textId="3C2D9BA1" w:rsidR="00605FB8" w:rsidRDefault="0011325C" w:rsidP="00760ACB">
      <w:pPr>
        <w:pStyle w:val="3"/>
      </w:pPr>
      <w:bookmarkStart w:id="6" w:name="_Toc309596930"/>
      <w:r>
        <w:rPr>
          <w:rFonts w:hint="eastAsia"/>
        </w:rPr>
        <w:t>요구사항</w:t>
      </w:r>
      <w:bookmarkEnd w:id="6"/>
    </w:p>
    <w:p w14:paraId="32A01321" w14:textId="058B471E" w:rsidR="0011325C" w:rsidRPr="007E1DD6" w:rsidRDefault="007E1DD6" w:rsidP="007E1DD6">
      <w:pPr>
        <w:rPr>
          <w:rFonts w:hint="eastAsia"/>
          <w:b/>
          <w:sz w:val="24"/>
          <w:szCs w:val="24"/>
        </w:rPr>
      </w:pPr>
      <w:r w:rsidRPr="007E1DD6">
        <w:rPr>
          <w:b/>
          <w:sz w:val="24"/>
          <w:szCs w:val="24"/>
        </w:rPr>
        <w:t>Portlet layout Designer</w:t>
      </w:r>
    </w:p>
    <w:p w14:paraId="40E3FBB4" w14:textId="238BA1D0" w:rsidR="007E1DD6" w:rsidRPr="007E1DD6" w:rsidRDefault="007E1DD6" w:rsidP="007E1DD6">
      <w:pPr>
        <w:pStyle w:val="aff6"/>
        <w:numPr>
          <w:ilvl w:val="0"/>
          <w:numId w:val="35"/>
        </w:numPr>
        <w:ind w:leftChars="0"/>
        <w:rPr>
          <w:rFonts w:hint="eastAsia"/>
        </w:rPr>
      </w:pPr>
      <w:r w:rsidRPr="007E1DD6">
        <w:rPr>
          <w:rFonts w:hint="eastAsia"/>
        </w:rPr>
        <w:t>iGoogle</w:t>
      </w:r>
      <w:r w:rsidRPr="007E1DD6">
        <w:rPr>
          <w:rFonts w:hint="eastAsia"/>
        </w:rPr>
        <w:t>과</w:t>
      </w:r>
      <w:r w:rsidRPr="007E1DD6">
        <w:rPr>
          <w:rFonts w:hint="eastAsia"/>
        </w:rPr>
        <w:t xml:space="preserve"> </w:t>
      </w:r>
      <w:r w:rsidRPr="007E1DD6">
        <w:rPr>
          <w:rFonts w:hint="eastAsia"/>
        </w:rPr>
        <w:t>같이</w:t>
      </w:r>
      <w:r w:rsidRPr="007E1DD6">
        <w:rPr>
          <w:rFonts w:hint="eastAsia"/>
        </w:rPr>
        <w:t xml:space="preserve"> </w:t>
      </w:r>
      <w:r w:rsidRPr="007E1DD6">
        <w:rPr>
          <w:rFonts w:hint="eastAsia"/>
        </w:rPr>
        <w:t>가젯</w:t>
      </w:r>
      <w:r w:rsidRPr="007E1DD6">
        <w:rPr>
          <w:rFonts w:hint="eastAsia"/>
        </w:rPr>
        <w:t xml:space="preserve"> </w:t>
      </w:r>
      <w:r w:rsidRPr="007E1DD6">
        <w:rPr>
          <w:rFonts w:hint="eastAsia"/>
        </w:rPr>
        <w:t>혹은</w:t>
      </w:r>
      <w:r w:rsidRPr="007E1DD6">
        <w:rPr>
          <w:rFonts w:hint="eastAsia"/>
        </w:rPr>
        <w:t xml:space="preserve"> </w:t>
      </w:r>
      <w:r w:rsidRPr="007E1DD6">
        <w:rPr>
          <w:rFonts w:hint="eastAsia"/>
        </w:rPr>
        <w:t>위젯들을</w:t>
      </w:r>
      <w:r w:rsidRPr="007E1DD6">
        <w:rPr>
          <w:rFonts w:hint="eastAsia"/>
        </w:rPr>
        <w:t xml:space="preserve"> </w:t>
      </w:r>
      <w:r w:rsidRPr="007E1DD6">
        <w:rPr>
          <w:rFonts w:hint="eastAsia"/>
        </w:rPr>
        <w:t>검색하고</w:t>
      </w:r>
      <w:r w:rsidRPr="007E1DD6">
        <w:rPr>
          <w:rFonts w:hint="eastAsia"/>
        </w:rPr>
        <w:t xml:space="preserve"> </w:t>
      </w:r>
      <w:r w:rsidRPr="007E1DD6">
        <w:rPr>
          <w:rFonts w:hint="eastAsia"/>
        </w:rPr>
        <w:t>선택된</w:t>
      </w:r>
      <w:r w:rsidRPr="007E1DD6">
        <w:rPr>
          <w:rFonts w:hint="eastAsia"/>
        </w:rPr>
        <w:t xml:space="preserve"> </w:t>
      </w:r>
      <w:r w:rsidRPr="007E1DD6">
        <w:rPr>
          <w:rFonts w:hint="eastAsia"/>
        </w:rPr>
        <w:t>가젯이나</w:t>
      </w:r>
      <w:r w:rsidRPr="007E1DD6">
        <w:rPr>
          <w:rFonts w:hint="eastAsia"/>
        </w:rPr>
        <w:t xml:space="preserve"> </w:t>
      </w:r>
      <w:r w:rsidRPr="007E1DD6">
        <w:rPr>
          <w:rFonts w:hint="eastAsia"/>
        </w:rPr>
        <w:t>위젯들을</w:t>
      </w:r>
      <w:r w:rsidRPr="007E1DD6">
        <w:rPr>
          <w:rFonts w:hint="eastAsia"/>
        </w:rPr>
        <w:t xml:space="preserve"> </w:t>
      </w:r>
      <w:r w:rsidRPr="007E1DD6">
        <w:rPr>
          <w:rFonts w:hint="eastAsia"/>
        </w:rPr>
        <w:t>원하는대로</w:t>
      </w:r>
      <w:r w:rsidRPr="007E1DD6">
        <w:rPr>
          <w:rFonts w:hint="eastAsia"/>
        </w:rPr>
        <w:t xml:space="preserve"> visual</w:t>
      </w:r>
      <w:r w:rsidRPr="007E1DD6">
        <w:rPr>
          <w:rFonts w:hint="eastAsia"/>
        </w:rPr>
        <w:t>하게</w:t>
      </w:r>
      <w:r w:rsidRPr="007E1DD6">
        <w:rPr>
          <w:rFonts w:hint="eastAsia"/>
        </w:rPr>
        <w:t xml:space="preserve"> layout design</w:t>
      </w:r>
      <w:r w:rsidRPr="007E1DD6">
        <w:rPr>
          <w:rFonts w:hint="eastAsia"/>
        </w:rPr>
        <w:t>될</w:t>
      </w:r>
      <w:r w:rsidRPr="007E1DD6">
        <w:rPr>
          <w:rFonts w:hint="eastAsia"/>
        </w:rPr>
        <w:t xml:space="preserve"> </w:t>
      </w:r>
      <w:r w:rsidRPr="007E1DD6">
        <w:rPr>
          <w:rFonts w:hint="eastAsia"/>
        </w:rPr>
        <w:t>수</w:t>
      </w:r>
      <w:r w:rsidRPr="007E1DD6">
        <w:rPr>
          <w:rFonts w:hint="eastAsia"/>
        </w:rPr>
        <w:t xml:space="preserve"> </w:t>
      </w:r>
      <w:r w:rsidRPr="007E1DD6">
        <w:rPr>
          <w:rFonts w:hint="eastAsia"/>
        </w:rPr>
        <w:t>있어야</w:t>
      </w:r>
      <w:r w:rsidRPr="007E1DD6">
        <w:rPr>
          <w:rFonts w:hint="eastAsia"/>
        </w:rPr>
        <w:t xml:space="preserve"> </w:t>
      </w:r>
      <w:r w:rsidRPr="007E1DD6">
        <w:rPr>
          <w:rFonts w:hint="eastAsia"/>
        </w:rPr>
        <w:t>함</w:t>
      </w:r>
      <w:r w:rsidRPr="007E1DD6">
        <w:rPr>
          <w:rFonts w:hint="eastAsia"/>
        </w:rPr>
        <w:t>.</w:t>
      </w:r>
    </w:p>
    <w:p w14:paraId="053BF785" w14:textId="396D24CC" w:rsidR="007E1DD6" w:rsidRPr="007E1DD6" w:rsidRDefault="007E1DD6" w:rsidP="007E1DD6">
      <w:pPr>
        <w:pStyle w:val="aff6"/>
        <w:numPr>
          <w:ilvl w:val="0"/>
          <w:numId w:val="35"/>
        </w:numPr>
        <w:ind w:leftChars="0"/>
        <w:rPr>
          <w:rFonts w:hint="eastAsia"/>
        </w:rPr>
      </w:pPr>
      <w:r w:rsidRPr="007E1DD6">
        <w:rPr>
          <w:rFonts w:hint="eastAsia"/>
        </w:rPr>
        <w:t>PipeLining</w:t>
      </w:r>
      <w:r w:rsidRPr="007E1DD6">
        <w:rPr>
          <w:rFonts w:hint="eastAsia"/>
        </w:rPr>
        <w:t>을</w:t>
      </w:r>
      <w:r w:rsidRPr="007E1DD6">
        <w:rPr>
          <w:rFonts w:hint="eastAsia"/>
        </w:rPr>
        <w:t xml:space="preserve"> </w:t>
      </w:r>
      <w:r w:rsidRPr="007E1DD6">
        <w:rPr>
          <w:rFonts w:hint="eastAsia"/>
        </w:rPr>
        <w:t>통해</w:t>
      </w:r>
      <w:r w:rsidRPr="007E1DD6">
        <w:rPr>
          <w:rFonts w:hint="eastAsia"/>
        </w:rPr>
        <w:t xml:space="preserve"> Portlet </w:t>
      </w:r>
      <w:r w:rsidRPr="007E1DD6">
        <w:rPr>
          <w:rFonts w:hint="eastAsia"/>
        </w:rPr>
        <w:t>간의</w:t>
      </w:r>
      <w:r w:rsidRPr="007E1DD6">
        <w:rPr>
          <w:rFonts w:hint="eastAsia"/>
        </w:rPr>
        <w:t xml:space="preserve"> </w:t>
      </w:r>
      <w:r w:rsidRPr="007E1DD6">
        <w:rPr>
          <w:rFonts w:hint="eastAsia"/>
        </w:rPr>
        <w:t>연결이</w:t>
      </w:r>
      <w:r w:rsidRPr="007E1DD6">
        <w:rPr>
          <w:rFonts w:hint="eastAsia"/>
        </w:rPr>
        <w:t xml:space="preserve"> </w:t>
      </w:r>
      <w:r w:rsidRPr="007E1DD6">
        <w:rPr>
          <w:rFonts w:hint="eastAsia"/>
        </w:rPr>
        <w:t>가능하고</w:t>
      </w:r>
      <w:r w:rsidRPr="007E1DD6">
        <w:rPr>
          <w:rFonts w:hint="eastAsia"/>
        </w:rPr>
        <w:t xml:space="preserve"> </w:t>
      </w:r>
      <w:r w:rsidRPr="007E1DD6">
        <w:rPr>
          <w:rFonts w:hint="eastAsia"/>
        </w:rPr>
        <w:t>연결된</w:t>
      </w:r>
      <w:r w:rsidRPr="007E1DD6">
        <w:rPr>
          <w:rFonts w:hint="eastAsia"/>
        </w:rPr>
        <w:t xml:space="preserve"> </w:t>
      </w:r>
      <w:r>
        <w:rPr>
          <w:rFonts w:hint="eastAsia"/>
        </w:rPr>
        <w:t xml:space="preserve">Portlet </w:t>
      </w:r>
      <w:r>
        <w:rPr>
          <w:rFonts w:hint="eastAsia"/>
        </w:rPr>
        <w:t>간의</w:t>
      </w:r>
      <w:r w:rsidRPr="007E1DD6">
        <w:rPr>
          <w:rFonts w:hint="eastAsia"/>
        </w:rPr>
        <w:t xml:space="preserve"> </w:t>
      </w:r>
      <w:r w:rsidRPr="007E1DD6">
        <w:rPr>
          <w:rFonts w:hint="eastAsia"/>
        </w:rPr>
        <w:t>데이터</w:t>
      </w:r>
      <w:r w:rsidRPr="007E1DD6">
        <w:rPr>
          <w:rFonts w:hint="eastAsia"/>
        </w:rPr>
        <w:t xml:space="preserve"> </w:t>
      </w:r>
      <w:r w:rsidRPr="007E1DD6">
        <w:rPr>
          <w:rFonts w:hint="eastAsia"/>
        </w:rPr>
        <w:t>통신이</w:t>
      </w:r>
      <w:r w:rsidRPr="007E1DD6">
        <w:rPr>
          <w:rFonts w:hint="eastAsia"/>
        </w:rPr>
        <w:t xml:space="preserve"> </w:t>
      </w:r>
      <w:r w:rsidRPr="007E1DD6">
        <w:rPr>
          <w:rFonts w:hint="eastAsia"/>
        </w:rPr>
        <w:t>가능해야</w:t>
      </w:r>
      <w:r w:rsidRPr="007E1DD6">
        <w:rPr>
          <w:rFonts w:hint="eastAsia"/>
        </w:rPr>
        <w:t xml:space="preserve"> </w:t>
      </w:r>
      <w:r w:rsidRPr="007E1DD6">
        <w:rPr>
          <w:rFonts w:hint="eastAsia"/>
        </w:rPr>
        <w:t>함</w:t>
      </w:r>
      <w:r w:rsidRPr="007E1DD6">
        <w:rPr>
          <w:rFonts w:hint="eastAsia"/>
        </w:rPr>
        <w:t>.</w:t>
      </w:r>
    </w:p>
    <w:p w14:paraId="68935599" w14:textId="12632D6B" w:rsidR="007E1DD6" w:rsidRPr="007E1DD6" w:rsidRDefault="007E1DD6" w:rsidP="007E1DD6">
      <w:pPr>
        <w:pStyle w:val="aff6"/>
        <w:numPr>
          <w:ilvl w:val="0"/>
          <w:numId w:val="35"/>
        </w:numPr>
        <w:ind w:leftChars="0"/>
        <w:rPr>
          <w:rFonts w:hint="eastAsia"/>
        </w:rPr>
      </w:pPr>
      <w:r w:rsidRPr="007E1DD6">
        <w:rPr>
          <w:rFonts w:hint="eastAsia"/>
        </w:rPr>
        <w:t xml:space="preserve">PipeLining </w:t>
      </w:r>
      <w:r w:rsidRPr="007E1DD6">
        <w:rPr>
          <w:rFonts w:hint="eastAsia"/>
        </w:rPr>
        <w:t>시</w:t>
      </w:r>
      <w:r w:rsidRPr="007E1DD6">
        <w:rPr>
          <w:rFonts w:hint="eastAsia"/>
        </w:rPr>
        <w:t xml:space="preserve"> </w:t>
      </w:r>
      <w:r w:rsidRPr="007E1DD6">
        <w:rPr>
          <w:rFonts w:hint="eastAsia"/>
        </w:rPr>
        <w:t>입</w:t>
      </w:r>
      <w:r w:rsidRPr="007E1DD6">
        <w:rPr>
          <w:rFonts w:hint="eastAsia"/>
        </w:rPr>
        <w:t xml:space="preserve"> / </w:t>
      </w:r>
      <w:r w:rsidRPr="007E1DD6">
        <w:rPr>
          <w:rFonts w:hint="eastAsia"/>
        </w:rPr>
        <w:t>출력</w:t>
      </w:r>
      <w:r w:rsidRPr="007E1DD6">
        <w:rPr>
          <w:rFonts w:hint="eastAsia"/>
        </w:rPr>
        <w:t xml:space="preserve"> </w:t>
      </w:r>
      <w:r w:rsidRPr="007E1DD6">
        <w:rPr>
          <w:rFonts w:hint="eastAsia"/>
        </w:rPr>
        <w:t>데이터를</w:t>
      </w:r>
      <w:r w:rsidRPr="007E1DD6">
        <w:rPr>
          <w:rFonts w:hint="eastAsia"/>
        </w:rPr>
        <w:t xml:space="preserve"> </w:t>
      </w:r>
      <w:r w:rsidRPr="007E1DD6">
        <w:rPr>
          <w:rFonts w:hint="eastAsia"/>
        </w:rPr>
        <w:t>조작할</w:t>
      </w:r>
      <w:r w:rsidRPr="007E1DD6">
        <w:rPr>
          <w:rFonts w:hint="eastAsia"/>
        </w:rPr>
        <w:t xml:space="preserve"> </w:t>
      </w:r>
      <w:r w:rsidRPr="007E1DD6">
        <w:rPr>
          <w:rFonts w:hint="eastAsia"/>
        </w:rPr>
        <w:t>수</w:t>
      </w:r>
      <w:r w:rsidRPr="007E1DD6">
        <w:rPr>
          <w:rFonts w:hint="eastAsia"/>
        </w:rPr>
        <w:t xml:space="preserve"> </w:t>
      </w:r>
      <w:r w:rsidRPr="007E1DD6">
        <w:rPr>
          <w:rFonts w:hint="eastAsia"/>
        </w:rPr>
        <w:t>있는</w:t>
      </w:r>
      <w:r w:rsidRPr="007E1DD6">
        <w:rPr>
          <w:rFonts w:hint="eastAsia"/>
        </w:rPr>
        <w:t xml:space="preserve"> function</w:t>
      </w:r>
      <w:r w:rsidRPr="007E1DD6">
        <w:rPr>
          <w:rFonts w:hint="eastAsia"/>
        </w:rPr>
        <w:t>이</w:t>
      </w:r>
      <w:r w:rsidRPr="007E1DD6">
        <w:rPr>
          <w:rFonts w:hint="eastAsia"/>
        </w:rPr>
        <w:t xml:space="preserve"> </w:t>
      </w:r>
      <w:r w:rsidRPr="007E1DD6">
        <w:rPr>
          <w:rFonts w:hint="eastAsia"/>
        </w:rPr>
        <w:t>필요함</w:t>
      </w:r>
      <w:r w:rsidRPr="007E1DD6">
        <w:rPr>
          <w:rFonts w:hint="eastAsia"/>
        </w:rPr>
        <w:t>.</w:t>
      </w:r>
    </w:p>
    <w:p w14:paraId="151791C3" w14:textId="039F485D" w:rsidR="007E1DD6" w:rsidRPr="007E1DD6" w:rsidRDefault="007E1DD6" w:rsidP="007E1DD6">
      <w:pPr>
        <w:pStyle w:val="aff6"/>
        <w:numPr>
          <w:ilvl w:val="0"/>
          <w:numId w:val="35"/>
        </w:numPr>
        <w:ind w:leftChars="0"/>
        <w:rPr>
          <w:rFonts w:hint="eastAsia"/>
        </w:rPr>
      </w:pPr>
      <w:r w:rsidRPr="007E1DD6">
        <w:rPr>
          <w:rFonts w:hint="eastAsia"/>
        </w:rPr>
        <w:t>공개</w:t>
      </w:r>
      <w:r w:rsidRPr="007E1DD6">
        <w:rPr>
          <w:rFonts w:hint="eastAsia"/>
        </w:rPr>
        <w:t xml:space="preserve"> </w:t>
      </w:r>
      <w:r w:rsidRPr="007E1DD6">
        <w:rPr>
          <w:rFonts w:hint="eastAsia"/>
        </w:rPr>
        <w:t>오픈소셜</w:t>
      </w:r>
      <w:r w:rsidRPr="007E1DD6">
        <w:rPr>
          <w:rFonts w:hint="eastAsia"/>
        </w:rPr>
        <w:t xml:space="preserve"> </w:t>
      </w:r>
      <w:r w:rsidRPr="007E1DD6">
        <w:rPr>
          <w:rFonts w:hint="eastAsia"/>
        </w:rPr>
        <w:t>리스트를</w:t>
      </w:r>
      <w:r w:rsidRPr="007E1DD6">
        <w:rPr>
          <w:rFonts w:hint="eastAsia"/>
        </w:rPr>
        <w:t xml:space="preserve"> load</w:t>
      </w:r>
      <w:r w:rsidRPr="007E1DD6">
        <w:rPr>
          <w:rFonts w:hint="eastAsia"/>
        </w:rPr>
        <w:t>하여</w:t>
      </w:r>
      <w:r w:rsidRPr="007E1DD6">
        <w:rPr>
          <w:rFonts w:hint="eastAsia"/>
        </w:rPr>
        <w:t xml:space="preserve"> import </w:t>
      </w:r>
      <w:r w:rsidRPr="007E1DD6">
        <w:rPr>
          <w:rFonts w:hint="eastAsia"/>
        </w:rPr>
        <w:t>할</w:t>
      </w:r>
      <w:r w:rsidRPr="007E1DD6">
        <w:rPr>
          <w:rFonts w:hint="eastAsia"/>
        </w:rPr>
        <w:t xml:space="preserve"> </w:t>
      </w:r>
      <w:r w:rsidRPr="007E1DD6">
        <w:rPr>
          <w:rFonts w:hint="eastAsia"/>
        </w:rPr>
        <w:t>수</w:t>
      </w:r>
      <w:r w:rsidRPr="007E1DD6">
        <w:rPr>
          <w:rFonts w:hint="eastAsia"/>
        </w:rPr>
        <w:t xml:space="preserve"> </w:t>
      </w:r>
      <w:r w:rsidRPr="007E1DD6">
        <w:rPr>
          <w:rFonts w:hint="eastAsia"/>
        </w:rPr>
        <w:t>있어야</w:t>
      </w:r>
      <w:r w:rsidRPr="007E1DD6">
        <w:rPr>
          <w:rFonts w:hint="eastAsia"/>
        </w:rPr>
        <w:t xml:space="preserve"> </w:t>
      </w:r>
      <w:r w:rsidRPr="007E1DD6">
        <w:rPr>
          <w:rFonts w:hint="eastAsia"/>
        </w:rPr>
        <w:t>하고</w:t>
      </w:r>
      <w:r w:rsidRPr="007E1DD6">
        <w:rPr>
          <w:rFonts w:hint="eastAsia"/>
        </w:rPr>
        <w:t xml:space="preserve">, </w:t>
      </w:r>
      <w:r w:rsidRPr="007E1DD6">
        <w:rPr>
          <w:rFonts w:hint="eastAsia"/>
        </w:rPr>
        <w:t>사용자가</w:t>
      </w:r>
      <w:r w:rsidRPr="007E1DD6">
        <w:rPr>
          <w:rFonts w:hint="eastAsia"/>
        </w:rPr>
        <w:t xml:space="preserve"> </w:t>
      </w:r>
      <w:r w:rsidRPr="007E1DD6">
        <w:rPr>
          <w:rFonts w:hint="eastAsia"/>
        </w:rPr>
        <w:t>작성한</w:t>
      </w:r>
      <w:r w:rsidRPr="007E1DD6">
        <w:rPr>
          <w:rFonts w:hint="eastAsia"/>
        </w:rPr>
        <w:t xml:space="preserve"> Portlet</w:t>
      </w:r>
      <w:r w:rsidRPr="007E1DD6">
        <w:rPr>
          <w:rFonts w:hint="eastAsia"/>
        </w:rPr>
        <w:t>도</w:t>
      </w:r>
      <w:r w:rsidRPr="007E1DD6">
        <w:rPr>
          <w:rFonts w:hint="eastAsia"/>
        </w:rPr>
        <w:t xml:space="preserve"> import </w:t>
      </w:r>
      <w:r w:rsidRPr="007E1DD6">
        <w:rPr>
          <w:rFonts w:hint="eastAsia"/>
        </w:rPr>
        <w:t>가능해야</w:t>
      </w:r>
      <w:r w:rsidRPr="007E1DD6">
        <w:rPr>
          <w:rFonts w:hint="eastAsia"/>
        </w:rPr>
        <w:t xml:space="preserve"> </w:t>
      </w:r>
      <w:r w:rsidRPr="007E1DD6">
        <w:rPr>
          <w:rFonts w:hint="eastAsia"/>
        </w:rPr>
        <w:t>함</w:t>
      </w:r>
      <w:r w:rsidRPr="007E1DD6">
        <w:rPr>
          <w:rFonts w:hint="eastAsia"/>
        </w:rPr>
        <w:t>.</w:t>
      </w:r>
    </w:p>
    <w:p w14:paraId="4B3404A4" w14:textId="1630F23A" w:rsidR="007E1DD6" w:rsidRDefault="007E1DD6" w:rsidP="007E1DD6">
      <w:pPr>
        <w:pStyle w:val="aff6"/>
        <w:numPr>
          <w:ilvl w:val="0"/>
          <w:numId w:val="35"/>
        </w:numPr>
        <w:ind w:leftChars="0"/>
        <w:rPr>
          <w:rFonts w:hint="eastAsia"/>
        </w:rPr>
      </w:pPr>
      <w:r w:rsidRPr="007E1DD6">
        <w:rPr>
          <w:rFonts w:hint="eastAsia"/>
        </w:rPr>
        <w:t>비주얼</w:t>
      </w:r>
      <w:r w:rsidRPr="007E1DD6">
        <w:rPr>
          <w:rFonts w:hint="eastAsia"/>
        </w:rPr>
        <w:t xml:space="preserve"> </w:t>
      </w:r>
      <w:r w:rsidRPr="007E1DD6">
        <w:rPr>
          <w:rFonts w:hint="eastAsia"/>
        </w:rPr>
        <w:t>매시업</w:t>
      </w:r>
      <w:r w:rsidRPr="007E1DD6">
        <w:rPr>
          <w:rFonts w:hint="eastAsia"/>
        </w:rPr>
        <w:t xml:space="preserve"> </w:t>
      </w:r>
      <w:r w:rsidRPr="007E1DD6">
        <w:rPr>
          <w:rFonts w:hint="eastAsia"/>
        </w:rPr>
        <w:t>구현</w:t>
      </w:r>
      <w:r w:rsidRPr="007E1DD6">
        <w:rPr>
          <w:rFonts w:hint="eastAsia"/>
        </w:rPr>
        <w:t xml:space="preserve"> </w:t>
      </w:r>
      <w:r w:rsidRPr="007E1DD6">
        <w:rPr>
          <w:rFonts w:hint="eastAsia"/>
        </w:rPr>
        <w:t>방안은</w:t>
      </w:r>
      <w:r w:rsidRPr="007E1DD6">
        <w:rPr>
          <w:rFonts w:hint="eastAsia"/>
        </w:rPr>
        <w:t xml:space="preserve"> uEngine</w:t>
      </w:r>
      <w:r w:rsidRPr="007E1DD6">
        <w:rPr>
          <w:rFonts w:hint="eastAsia"/>
        </w:rPr>
        <w:t>에서</w:t>
      </w:r>
      <w:r w:rsidRPr="007E1DD6">
        <w:rPr>
          <w:rFonts w:hint="eastAsia"/>
        </w:rPr>
        <w:t xml:space="preserve"> </w:t>
      </w:r>
      <w:r w:rsidRPr="007E1DD6">
        <w:rPr>
          <w:rFonts w:hint="eastAsia"/>
        </w:rPr>
        <w:t>구현한</w:t>
      </w:r>
      <w:r w:rsidRPr="007E1DD6">
        <w:rPr>
          <w:rFonts w:hint="eastAsia"/>
        </w:rPr>
        <w:t xml:space="preserve"> </w:t>
      </w:r>
      <w:r w:rsidRPr="007E1DD6">
        <w:rPr>
          <w:rFonts w:hint="eastAsia"/>
        </w:rPr>
        <w:t>표준을</w:t>
      </w:r>
      <w:r w:rsidRPr="007E1DD6">
        <w:rPr>
          <w:rFonts w:hint="eastAsia"/>
        </w:rPr>
        <w:t xml:space="preserve"> </w:t>
      </w:r>
      <w:r w:rsidRPr="007E1DD6">
        <w:rPr>
          <w:rFonts w:hint="eastAsia"/>
        </w:rPr>
        <w:t>따라야</w:t>
      </w:r>
      <w:r w:rsidRPr="007E1DD6">
        <w:rPr>
          <w:rFonts w:hint="eastAsia"/>
        </w:rPr>
        <w:t xml:space="preserve"> </w:t>
      </w:r>
      <w:r w:rsidRPr="007E1DD6">
        <w:rPr>
          <w:rFonts w:hint="eastAsia"/>
        </w:rPr>
        <w:t>함</w:t>
      </w:r>
      <w:r w:rsidRPr="007E1DD6">
        <w:rPr>
          <w:rFonts w:hint="eastAsia"/>
        </w:rPr>
        <w:t xml:space="preserve">. [OpenAjaxHub / Shindig API </w:t>
      </w:r>
      <w:r w:rsidRPr="007E1DD6">
        <w:rPr>
          <w:rFonts w:hint="eastAsia"/>
        </w:rPr>
        <w:t>사용</w:t>
      </w:r>
      <w:r w:rsidRPr="007E1DD6">
        <w:rPr>
          <w:rFonts w:hint="eastAsia"/>
        </w:rPr>
        <w:t>]</w:t>
      </w:r>
    </w:p>
    <w:p w14:paraId="6EEE4F14" w14:textId="77777777" w:rsidR="007E1DD6" w:rsidRDefault="007E1DD6" w:rsidP="007E1DD6">
      <w:pPr>
        <w:pStyle w:val="aff6"/>
        <w:ind w:leftChars="0" w:left="760"/>
        <w:rPr>
          <w:rFonts w:hint="eastAsia"/>
        </w:rPr>
      </w:pPr>
    </w:p>
    <w:p w14:paraId="28D356F3" w14:textId="3F27A655" w:rsidR="000D3926" w:rsidRDefault="000D3926" w:rsidP="000D3926">
      <w:pPr>
        <w:pStyle w:val="3"/>
        <w:rPr>
          <w:rFonts w:hint="eastAsia"/>
        </w:rPr>
      </w:pPr>
      <w:bookmarkStart w:id="7" w:name="_Toc309596931"/>
      <w:r>
        <w:rPr>
          <w:rFonts w:hint="eastAsia"/>
        </w:rPr>
        <w:t>유즈케이스 목록</w:t>
      </w:r>
      <w:bookmarkEnd w:id="7"/>
    </w:p>
    <w:tbl>
      <w:tblPr>
        <w:tblW w:w="7342" w:type="dxa"/>
        <w:tblInd w:w="3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730"/>
        <w:gridCol w:w="4036"/>
        <w:gridCol w:w="1576"/>
      </w:tblGrid>
      <w:tr w:rsidR="000D3926" w:rsidRPr="00064E8D" w14:paraId="59EE9AF1" w14:textId="77777777" w:rsidTr="0037557F">
        <w:trPr>
          <w:cantSplit/>
          <w:tblHeader/>
        </w:trPr>
        <w:tc>
          <w:tcPr>
            <w:tcW w:w="1730" w:type="dxa"/>
            <w:shd w:val="clear" w:color="auto" w:fill="C0C0C0"/>
            <w:tcMar>
              <w:left w:w="0" w:type="dxa"/>
              <w:right w:w="0" w:type="dxa"/>
            </w:tcMar>
            <w:vAlign w:val="center"/>
          </w:tcPr>
          <w:p w14:paraId="09C672B9" w14:textId="77777777" w:rsidR="000D3926" w:rsidRPr="000A1269" w:rsidRDefault="000D3926" w:rsidP="0037557F">
            <w:pPr>
              <w:pStyle w:val="afd"/>
              <w:ind w:left="0"/>
              <w:jc w:val="center"/>
              <w:rPr>
                <w:rFonts w:ascii="맑은 고딕" w:eastAsia="맑은 고딕" w:hAnsi="맑은 고딕" w:cs="바탕체"/>
              </w:rPr>
            </w:pPr>
            <w:r w:rsidRPr="000A1269">
              <w:rPr>
                <w:rFonts w:ascii="맑은 고딕" w:eastAsia="맑은 고딕" w:hAnsi="맑은 고딕" w:cs="바탕체" w:hint="eastAsia"/>
              </w:rPr>
              <w:t>유스케이스</w:t>
            </w:r>
            <w:r w:rsidRPr="000A1269">
              <w:rPr>
                <w:rFonts w:ascii="맑은 고딕" w:eastAsia="맑은 고딕" w:hAnsi="맑은 고딕" w:cs="바탕체"/>
              </w:rPr>
              <w:t xml:space="preserve"> ID</w:t>
            </w:r>
          </w:p>
        </w:tc>
        <w:tc>
          <w:tcPr>
            <w:tcW w:w="4036" w:type="dxa"/>
            <w:shd w:val="clear" w:color="auto" w:fill="C0C0C0"/>
            <w:vAlign w:val="center"/>
          </w:tcPr>
          <w:p w14:paraId="1D2BCD52" w14:textId="30868546" w:rsidR="000D3926" w:rsidRPr="000A1269" w:rsidRDefault="0037557F" w:rsidP="0037557F">
            <w:pPr>
              <w:pStyle w:val="afd"/>
              <w:ind w:left="0"/>
              <w:jc w:val="center"/>
              <w:rPr>
                <w:rFonts w:ascii="맑은 고딕" w:eastAsia="맑은 고딕" w:hAnsi="맑은 고딕"/>
                <w:lang w:eastAsia="ko-KR"/>
              </w:rPr>
            </w:pPr>
            <w:r>
              <w:rPr>
                <w:rFonts w:ascii="맑은 고딕" w:eastAsia="맑은 고딕" w:hAnsi="맑은 고딕" w:cs="바탕체" w:hint="eastAsia"/>
              </w:rPr>
              <w:t>유</w:t>
            </w:r>
            <w:r>
              <w:rPr>
                <w:rFonts w:ascii="맑은 고딕" w:eastAsia="맑은 고딕" w:hAnsi="맑은 고딕" w:cs="바탕체" w:hint="eastAsia"/>
                <w:lang w:eastAsia="ko-KR"/>
              </w:rPr>
              <w:t>즈</w:t>
            </w:r>
            <w:r w:rsidR="000D3926" w:rsidRPr="000A1269">
              <w:rPr>
                <w:rFonts w:ascii="맑은 고딕" w:eastAsia="맑은 고딕" w:hAnsi="맑은 고딕" w:cs="바탕체" w:hint="eastAsia"/>
              </w:rPr>
              <w:t>케이스</w:t>
            </w:r>
          </w:p>
        </w:tc>
        <w:tc>
          <w:tcPr>
            <w:tcW w:w="1576" w:type="dxa"/>
            <w:shd w:val="clear" w:color="auto" w:fill="C0C0C0"/>
            <w:vAlign w:val="center"/>
          </w:tcPr>
          <w:p w14:paraId="3470796A" w14:textId="77777777" w:rsidR="000D3926" w:rsidRPr="000A1269" w:rsidRDefault="000D3926" w:rsidP="0037557F">
            <w:pPr>
              <w:pStyle w:val="afd"/>
              <w:ind w:left="0"/>
              <w:jc w:val="center"/>
              <w:rPr>
                <w:rFonts w:ascii="맑은 고딕" w:eastAsia="맑은 고딕" w:hAnsi="맑은 고딕"/>
              </w:rPr>
            </w:pPr>
            <w:r w:rsidRPr="000A1269">
              <w:rPr>
                <w:rFonts w:ascii="맑은 고딕" w:eastAsia="맑은 고딕" w:hAnsi="맑은 고딕" w:cs="바탕체" w:hint="eastAsia"/>
              </w:rPr>
              <w:t>관련액터</w:t>
            </w:r>
          </w:p>
        </w:tc>
      </w:tr>
      <w:tr w:rsidR="000D3926" w:rsidRPr="00064E8D" w14:paraId="07525C1B" w14:textId="77777777" w:rsidTr="0037557F">
        <w:trPr>
          <w:cantSplit/>
          <w:trHeight w:val="272"/>
        </w:trPr>
        <w:tc>
          <w:tcPr>
            <w:tcW w:w="1730" w:type="dxa"/>
            <w:shd w:val="clear" w:color="auto" w:fill="E6E6E6"/>
            <w:tcMar>
              <w:left w:w="0" w:type="dxa"/>
              <w:right w:w="0" w:type="dxa"/>
            </w:tcMar>
            <w:vAlign w:val="center"/>
          </w:tcPr>
          <w:p w14:paraId="31BAFBAC" w14:textId="77777777" w:rsidR="000D3926" w:rsidRPr="000A1269" w:rsidRDefault="000D3926" w:rsidP="0037557F">
            <w:pPr>
              <w:pStyle w:val="affc"/>
              <w:jc w:val="center"/>
              <w:rPr>
                <w:rFonts w:ascii="맑은 고딕" w:eastAsia="맑은 고딕" w:hAnsi="맑은 고딕" w:cs="바탕체"/>
              </w:rPr>
            </w:pPr>
            <w:r w:rsidRPr="000A1269">
              <w:rPr>
                <w:rFonts w:ascii="맑은 고딕" w:eastAsia="맑은 고딕" w:hAnsi="맑은 고딕" w:cs="바탕체"/>
              </w:rPr>
              <w:t>UC01-01</w:t>
            </w:r>
          </w:p>
        </w:tc>
        <w:tc>
          <w:tcPr>
            <w:tcW w:w="4036" w:type="dxa"/>
            <w:vAlign w:val="center"/>
          </w:tcPr>
          <w:p w14:paraId="6D55D371" w14:textId="6B285495" w:rsidR="000D3926" w:rsidRPr="000A1269" w:rsidRDefault="0037557F" w:rsidP="0037557F">
            <w:pPr>
              <w:pStyle w:val="affc"/>
              <w:jc w:val="both"/>
              <w:rPr>
                <w:rFonts w:ascii="맑은 고딕" w:eastAsia="맑은 고딕" w:hAnsi="맑은 고딕" w:cs="Times New Roman"/>
              </w:rPr>
            </w:pPr>
            <w:r>
              <w:rPr>
                <w:rFonts w:ascii="맑은 고딕" w:eastAsia="맑은 고딕" w:hAnsi="맑은 고딕" w:cs="Times New Roman" w:hint="eastAsia"/>
              </w:rPr>
              <w:t>페이지에 추가</w:t>
            </w:r>
          </w:p>
        </w:tc>
        <w:tc>
          <w:tcPr>
            <w:tcW w:w="1576" w:type="dxa"/>
            <w:vAlign w:val="center"/>
          </w:tcPr>
          <w:p w14:paraId="109D8DB7"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63DFB715" w14:textId="77777777" w:rsidTr="0037557F">
        <w:trPr>
          <w:cantSplit/>
          <w:trHeight w:val="347"/>
        </w:trPr>
        <w:tc>
          <w:tcPr>
            <w:tcW w:w="1730" w:type="dxa"/>
            <w:shd w:val="clear" w:color="auto" w:fill="E6E6E6"/>
            <w:tcMar>
              <w:left w:w="0" w:type="dxa"/>
              <w:right w:w="0" w:type="dxa"/>
            </w:tcMar>
            <w:vAlign w:val="center"/>
          </w:tcPr>
          <w:p w14:paraId="7DA43B3E" w14:textId="77777777" w:rsidR="000D3926" w:rsidRPr="000A1269" w:rsidRDefault="000D3926" w:rsidP="0037557F">
            <w:pPr>
              <w:pStyle w:val="affc"/>
              <w:jc w:val="center"/>
              <w:rPr>
                <w:rFonts w:ascii="맑은 고딕" w:eastAsia="맑은 고딕" w:hAnsi="맑은 고딕" w:cs="바탕체"/>
              </w:rPr>
            </w:pPr>
            <w:r w:rsidRPr="000A1269">
              <w:rPr>
                <w:rFonts w:ascii="맑은 고딕" w:eastAsia="맑은 고딕" w:hAnsi="맑은 고딕" w:cs="바탕체"/>
              </w:rPr>
              <w:t>UC01-02</w:t>
            </w:r>
          </w:p>
        </w:tc>
        <w:tc>
          <w:tcPr>
            <w:tcW w:w="4036" w:type="dxa"/>
            <w:vAlign w:val="center"/>
          </w:tcPr>
          <w:p w14:paraId="2081A5A6" w14:textId="1892AEAD" w:rsidR="000D3926" w:rsidRPr="000A1269" w:rsidRDefault="0037557F" w:rsidP="0037557F">
            <w:pPr>
              <w:pStyle w:val="affc"/>
              <w:jc w:val="both"/>
              <w:rPr>
                <w:rFonts w:ascii="맑은 고딕" w:eastAsia="맑은 고딕" w:hAnsi="맑은 고딕" w:cs="Times New Roman"/>
              </w:rPr>
            </w:pPr>
            <w:r>
              <w:rPr>
                <w:rFonts w:ascii="맑은 고딕" w:eastAsia="맑은 고딕" w:hAnsi="맑은 고딕" w:cs="Times New Roman" w:hint="eastAsia"/>
              </w:rPr>
              <w:t>가젯리스트에서 추가</w:t>
            </w:r>
          </w:p>
        </w:tc>
        <w:tc>
          <w:tcPr>
            <w:tcW w:w="1576" w:type="dxa"/>
            <w:vAlign w:val="center"/>
          </w:tcPr>
          <w:p w14:paraId="28BC88FA"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63B464FF" w14:textId="77777777" w:rsidTr="0037557F">
        <w:trPr>
          <w:cantSplit/>
          <w:trHeight w:val="347"/>
        </w:trPr>
        <w:tc>
          <w:tcPr>
            <w:tcW w:w="1730" w:type="dxa"/>
            <w:shd w:val="clear" w:color="auto" w:fill="E6E6E6"/>
            <w:tcMar>
              <w:left w:w="0" w:type="dxa"/>
              <w:right w:w="0" w:type="dxa"/>
            </w:tcMar>
            <w:vAlign w:val="center"/>
          </w:tcPr>
          <w:p w14:paraId="187F9FC9" w14:textId="77777777" w:rsidR="000D3926" w:rsidRPr="000A1269" w:rsidRDefault="000D3926" w:rsidP="0037557F">
            <w:pPr>
              <w:pStyle w:val="affc"/>
              <w:jc w:val="center"/>
              <w:rPr>
                <w:rFonts w:ascii="맑은 고딕" w:eastAsia="맑은 고딕" w:hAnsi="맑은 고딕" w:cs="Times New Roman"/>
              </w:rPr>
            </w:pPr>
            <w:r w:rsidRPr="000A1269">
              <w:rPr>
                <w:rFonts w:ascii="맑은 고딕" w:eastAsia="맑은 고딕" w:hAnsi="맑은 고딕" w:cs="바탕체"/>
              </w:rPr>
              <w:t>UC01-03</w:t>
            </w:r>
          </w:p>
        </w:tc>
        <w:tc>
          <w:tcPr>
            <w:tcW w:w="4036" w:type="dxa"/>
            <w:vAlign w:val="center"/>
          </w:tcPr>
          <w:p w14:paraId="73219EDC" w14:textId="062181AE" w:rsidR="000D3926" w:rsidRPr="000A1269" w:rsidRDefault="0037557F" w:rsidP="0037557F">
            <w:pPr>
              <w:pStyle w:val="affc"/>
              <w:jc w:val="both"/>
              <w:rPr>
                <w:rFonts w:ascii="맑은 고딕" w:eastAsia="맑은 고딕" w:hAnsi="맑은 고딕" w:cs="Times New Roman"/>
              </w:rPr>
            </w:pPr>
            <w:r>
              <w:rPr>
                <w:rFonts w:ascii="맑은 고딕" w:eastAsia="맑은 고딕" w:hAnsi="맑은 고딕" w:cs="Times New Roman" w:hint="eastAsia"/>
              </w:rPr>
              <w:t>가젯조회</w:t>
            </w:r>
          </w:p>
        </w:tc>
        <w:tc>
          <w:tcPr>
            <w:tcW w:w="1576" w:type="dxa"/>
            <w:vAlign w:val="center"/>
          </w:tcPr>
          <w:p w14:paraId="6BD84AA4"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359BCC87" w14:textId="77777777" w:rsidTr="0037557F">
        <w:trPr>
          <w:cantSplit/>
          <w:trHeight w:val="347"/>
        </w:trPr>
        <w:tc>
          <w:tcPr>
            <w:tcW w:w="1730" w:type="dxa"/>
            <w:shd w:val="clear" w:color="auto" w:fill="E6E6E6"/>
            <w:tcMar>
              <w:left w:w="0" w:type="dxa"/>
              <w:right w:w="0" w:type="dxa"/>
            </w:tcMar>
            <w:vAlign w:val="center"/>
          </w:tcPr>
          <w:p w14:paraId="1A936860" w14:textId="77777777" w:rsidR="000D3926" w:rsidRPr="000A1269" w:rsidRDefault="000D3926" w:rsidP="0037557F">
            <w:pPr>
              <w:pStyle w:val="affc"/>
              <w:jc w:val="center"/>
              <w:rPr>
                <w:rFonts w:ascii="맑은 고딕" w:eastAsia="맑은 고딕" w:hAnsi="맑은 고딕" w:cs="Times New Roman"/>
              </w:rPr>
            </w:pPr>
            <w:r w:rsidRPr="000A1269">
              <w:rPr>
                <w:rFonts w:ascii="맑은 고딕" w:eastAsia="맑은 고딕" w:hAnsi="맑은 고딕" w:cs="바탕체"/>
              </w:rPr>
              <w:t>UC01-04</w:t>
            </w:r>
          </w:p>
        </w:tc>
        <w:tc>
          <w:tcPr>
            <w:tcW w:w="4036" w:type="dxa"/>
          </w:tcPr>
          <w:p w14:paraId="2417E745" w14:textId="1EFB9118" w:rsidR="000D3926" w:rsidRPr="000A1269" w:rsidRDefault="0037557F" w:rsidP="0037557F">
            <w:pPr>
              <w:rPr>
                <w:rFonts w:ascii="맑은 고딕" w:eastAsia="맑은 고딕" w:hAnsi="맑은 고딕"/>
              </w:rPr>
            </w:pPr>
            <w:r>
              <w:rPr>
                <w:rFonts w:ascii="맑은 고딕" w:eastAsia="맑은 고딕" w:hAnsi="맑은 고딕" w:hint="eastAsia"/>
              </w:rPr>
              <w:t>가젯추가</w:t>
            </w:r>
          </w:p>
        </w:tc>
        <w:tc>
          <w:tcPr>
            <w:tcW w:w="1576" w:type="dxa"/>
            <w:vAlign w:val="center"/>
          </w:tcPr>
          <w:p w14:paraId="441004FA"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0A38316B" w14:textId="77777777" w:rsidTr="0037557F">
        <w:trPr>
          <w:cantSplit/>
          <w:trHeight w:val="395"/>
        </w:trPr>
        <w:tc>
          <w:tcPr>
            <w:tcW w:w="1730" w:type="dxa"/>
            <w:shd w:val="clear" w:color="auto" w:fill="E6E6E6"/>
            <w:tcMar>
              <w:left w:w="0" w:type="dxa"/>
              <w:right w:w="0" w:type="dxa"/>
            </w:tcMar>
            <w:vAlign w:val="center"/>
          </w:tcPr>
          <w:p w14:paraId="35022B7D" w14:textId="71187F0C" w:rsidR="000D3926" w:rsidRPr="000A1269" w:rsidRDefault="000D3926" w:rsidP="0037557F">
            <w:pPr>
              <w:pStyle w:val="affc"/>
              <w:jc w:val="center"/>
              <w:rPr>
                <w:rFonts w:ascii="맑은 고딕" w:eastAsia="맑은 고딕" w:hAnsi="맑은 고딕" w:cs="Times New Roman"/>
              </w:rPr>
            </w:pPr>
            <w:r w:rsidRPr="000A1269">
              <w:rPr>
                <w:rFonts w:ascii="맑은 고딕" w:eastAsia="맑은 고딕" w:hAnsi="맑은 고딕" w:cs="바탕체"/>
              </w:rPr>
              <w:t>UC01-0</w:t>
            </w:r>
            <w:r w:rsidR="0037557F">
              <w:rPr>
                <w:rFonts w:ascii="맑은 고딕" w:eastAsia="맑은 고딕" w:hAnsi="맑은 고딕" w:cs="바탕체" w:hint="eastAsia"/>
              </w:rPr>
              <w:t>5</w:t>
            </w:r>
          </w:p>
        </w:tc>
        <w:tc>
          <w:tcPr>
            <w:tcW w:w="4036" w:type="dxa"/>
          </w:tcPr>
          <w:p w14:paraId="2F4B2916" w14:textId="2CB47147" w:rsidR="000D3926" w:rsidRPr="000A1269" w:rsidRDefault="0037557F" w:rsidP="0037557F">
            <w:pPr>
              <w:rPr>
                <w:rFonts w:ascii="맑은 고딕" w:eastAsia="맑은 고딕" w:hAnsi="맑은 고딕"/>
              </w:rPr>
            </w:pPr>
            <w:r>
              <w:rPr>
                <w:rFonts w:ascii="맑은 고딕" w:eastAsia="맑은 고딕" w:hAnsi="맑은 고딕" w:hint="eastAsia"/>
              </w:rPr>
              <w:t>리스트에서 가젯 삭제</w:t>
            </w:r>
          </w:p>
        </w:tc>
        <w:tc>
          <w:tcPr>
            <w:tcW w:w="1576" w:type="dxa"/>
            <w:vAlign w:val="center"/>
          </w:tcPr>
          <w:p w14:paraId="71740030"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66CB4B7B" w14:textId="77777777" w:rsidTr="0037557F">
        <w:trPr>
          <w:cantSplit/>
          <w:trHeight w:val="395"/>
        </w:trPr>
        <w:tc>
          <w:tcPr>
            <w:tcW w:w="1730" w:type="dxa"/>
            <w:shd w:val="clear" w:color="auto" w:fill="E6E6E6"/>
            <w:tcMar>
              <w:left w:w="0" w:type="dxa"/>
              <w:right w:w="0" w:type="dxa"/>
            </w:tcMar>
            <w:vAlign w:val="center"/>
          </w:tcPr>
          <w:p w14:paraId="28CC92A4" w14:textId="4111C3CB" w:rsidR="000D3926" w:rsidRPr="000A1269" w:rsidRDefault="000D3926" w:rsidP="0037557F">
            <w:pPr>
              <w:pStyle w:val="affc"/>
              <w:jc w:val="center"/>
              <w:rPr>
                <w:rFonts w:ascii="맑은 고딕" w:eastAsia="맑은 고딕" w:hAnsi="맑은 고딕" w:cs="Times New Roman"/>
              </w:rPr>
            </w:pPr>
            <w:r w:rsidRPr="000A1269">
              <w:rPr>
                <w:rFonts w:ascii="맑은 고딕" w:eastAsia="맑은 고딕" w:hAnsi="맑은 고딕" w:cs="바탕체"/>
              </w:rPr>
              <w:t>UC01-0</w:t>
            </w:r>
            <w:r w:rsidR="0037557F">
              <w:rPr>
                <w:rFonts w:ascii="맑은 고딕" w:eastAsia="맑은 고딕" w:hAnsi="맑은 고딕" w:cs="바탕체" w:hint="eastAsia"/>
              </w:rPr>
              <w:t>6</w:t>
            </w:r>
          </w:p>
        </w:tc>
        <w:tc>
          <w:tcPr>
            <w:tcW w:w="4036" w:type="dxa"/>
            <w:vAlign w:val="center"/>
          </w:tcPr>
          <w:p w14:paraId="4B225CF8" w14:textId="75AD74B2" w:rsidR="000D3926" w:rsidRPr="000A1269" w:rsidRDefault="0037557F" w:rsidP="0037557F">
            <w:pPr>
              <w:pStyle w:val="affc"/>
              <w:jc w:val="both"/>
              <w:rPr>
                <w:rFonts w:ascii="맑은 고딕" w:eastAsia="맑은 고딕" w:hAnsi="맑은 고딕" w:cs="Times New Roman"/>
              </w:rPr>
            </w:pPr>
            <w:r>
              <w:rPr>
                <w:rFonts w:ascii="맑은 고딕" w:eastAsia="맑은 고딕" w:hAnsi="맑은 고딕" w:cs="Times New Roman" w:hint="eastAsia"/>
              </w:rPr>
              <w:t>가젯 URL 입력하여 추가</w:t>
            </w:r>
          </w:p>
        </w:tc>
        <w:tc>
          <w:tcPr>
            <w:tcW w:w="1576" w:type="dxa"/>
            <w:vAlign w:val="center"/>
          </w:tcPr>
          <w:p w14:paraId="00556333"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4F01162E" w14:textId="77777777" w:rsidTr="0037557F">
        <w:trPr>
          <w:cantSplit/>
          <w:trHeight w:val="395"/>
        </w:trPr>
        <w:tc>
          <w:tcPr>
            <w:tcW w:w="1730" w:type="dxa"/>
            <w:shd w:val="clear" w:color="auto" w:fill="E6E6E6"/>
            <w:tcMar>
              <w:left w:w="0" w:type="dxa"/>
              <w:right w:w="0" w:type="dxa"/>
            </w:tcMar>
            <w:vAlign w:val="center"/>
          </w:tcPr>
          <w:p w14:paraId="201B911E" w14:textId="1464B64D" w:rsidR="000D3926" w:rsidRPr="000A1269" w:rsidRDefault="000D3926" w:rsidP="0037557F">
            <w:pPr>
              <w:pStyle w:val="affc"/>
              <w:jc w:val="center"/>
              <w:rPr>
                <w:rFonts w:ascii="맑은 고딕" w:eastAsia="맑은 고딕" w:hAnsi="맑은 고딕" w:cs="Times New Roman"/>
              </w:rPr>
            </w:pPr>
            <w:r w:rsidRPr="000A1269">
              <w:rPr>
                <w:rFonts w:ascii="맑은 고딕" w:eastAsia="맑은 고딕" w:hAnsi="맑은 고딕" w:cs="바탕체"/>
              </w:rPr>
              <w:t>UC01-0</w:t>
            </w:r>
            <w:r w:rsidR="0037557F">
              <w:rPr>
                <w:rFonts w:ascii="맑은 고딕" w:eastAsia="맑은 고딕" w:hAnsi="맑은 고딕" w:cs="바탕체" w:hint="eastAsia"/>
              </w:rPr>
              <w:t>7</w:t>
            </w:r>
          </w:p>
        </w:tc>
        <w:tc>
          <w:tcPr>
            <w:tcW w:w="4036" w:type="dxa"/>
            <w:vAlign w:val="center"/>
          </w:tcPr>
          <w:p w14:paraId="5C9AEF2F" w14:textId="6088166B" w:rsidR="000D3926" w:rsidRPr="000A1269" w:rsidRDefault="0037557F" w:rsidP="0037557F">
            <w:pPr>
              <w:pStyle w:val="affc"/>
              <w:jc w:val="both"/>
              <w:rPr>
                <w:rFonts w:ascii="맑은 고딕" w:eastAsia="맑은 고딕" w:hAnsi="맑은 고딕" w:cs="Times New Roman"/>
              </w:rPr>
            </w:pPr>
            <w:r>
              <w:rPr>
                <w:rFonts w:ascii="맑은 고딕" w:eastAsia="맑은 고딕" w:hAnsi="맑은 고딕" w:cs="Times New Roman" w:hint="eastAsia"/>
              </w:rPr>
              <w:t>가젯 이동</w:t>
            </w:r>
          </w:p>
        </w:tc>
        <w:tc>
          <w:tcPr>
            <w:tcW w:w="1576" w:type="dxa"/>
            <w:vAlign w:val="center"/>
          </w:tcPr>
          <w:p w14:paraId="3ED6BC42"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0B70F8F5" w14:textId="77777777" w:rsidTr="0037557F">
        <w:trPr>
          <w:cantSplit/>
          <w:trHeight w:val="395"/>
        </w:trPr>
        <w:tc>
          <w:tcPr>
            <w:tcW w:w="1730" w:type="dxa"/>
            <w:shd w:val="clear" w:color="auto" w:fill="E6E6E6"/>
            <w:tcMar>
              <w:left w:w="0" w:type="dxa"/>
              <w:right w:w="0" w:type="dxa"/>
            </w:tcMar>
            <w:vAlign w:val="center"/>
          </w:tcPr>
          <w:p w14:paraId="77BCB341" w14:textId="3384FB49" w:rsidR="000D3926" w:rsidRPr="000A1269" w:rsidRDefault="000D3926" w:rsidP="0037557F">
            <w:pPr>
              <w:pStyle w:val="affc"/>
              <w:jc w:val="center"/>
              <w:rPr>
                <w:rFonts w:ascii="맑은 고딕" w:eastAsia="맑은 고딕" w:hAnsi="맑은 고딕" w:cs="바탕체"/>
              </w:rPr>
            </w:pPr>
            <w:r w:rsidRPr="000A1269">
              <w:rPr>
                <w:rFonts w:ascii="맑은 고딕" w:eastAsia="맑은 고딕" w:hAnsi="맑은 고딕" w:cs="바탕체"/>
              </w:rPr>
              <w:t>UC01-0</w:t>
            </w:r>
            <w:r w:rsidR="0037557F">
              <w:rPr>
                <w:rFonts w:ascii="맑은 고딕" w:eastAsia="맑은 고딕" w:hAnsi="맑은 고딕" w:cs="바탕체" w:hint="eastAsia"/>
              </w:rPr>
              <w:t>8</w:t>
            </w:r>
          </w:p>
        </w:tc>
        <w:tc>
          <w:tcPr>
            <w:tcW w:w="4036" w:type="dxa"/>
            <w:vAlign w:val="center"/>
          </w:tcPr>
          <w:p w14:paraId="1D35CEEF" w14:textId="0AC58DB1" w:rsidR="000D3926" w:rsidRPr="000A1269" w:rsidRDefault="0037557F" w:rsidP="0037557F">
            <w:pPr>
              <w:pStyle w:val="affc"/>
              <w:jc w:val="both"/>
              <w:rPr>
                <w:rFonts w:ascii="맑은 고딕" w:eastAsia="맑은 고딕" w:hAnsi="맑은 고딕"/>
              </w:rPr>
            </w:pPr>
            <w:r>
              <w:rPr>
                <w:rFonts w:ascii="맑은 고딕" w:eastAsia="맑은 고딕" w:hAnsi="맑은 고딕" w:hint="eastAsia"/>
              </w:rPr>
              <w:t>가젯 확장</w:t>
            </w:r>
          </w:p>
        </w:tc>
        <w:tc>
          <w:tcPr>
            <w:tcW w:w="1576" w:type="dxa"/>
            <w:vAlign w:val="center"/>
          </w:tcPr>
          <w:p w14:paraId="3450664A"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7B4FEB51" w14:textId="77777777" w:rsidTr="0037557F">
        <w:trPr>
          <w:cantSplit/>
          <w:trHeight w:val="383"/>
        </w:trPr>
        <w:tc>
          <w:tcPr>
            <w:tcW w:w="1730" w:type="dxa"/>
            <w:shd w:val="clear" w:color="auto" w:fill="E6E6E6"/>
            <w:tcMar>
              <w:left w:w="0" w:type="dxa"/>
              <w:right w:w="0" w:type="dxa"/>
            </w:tcMar>
            <w:vAlign w:val="center"/>
          </w:tcPr>
          <w:p w14:paraId="080B7AD7" w14:textId="60958E8A" w:rsidR="000D3926" w:rsidRPr="000A1269" w:rsidRDefault="000D3926" w:rsidP="0037557F">
            <w:pPr>
              <w:pStyle w:val="affc"/>
              <w:jc w:val="center"/>
              <w:rPr>
                <w:rFonts w:ascii="맑은 고딕" w:eastAsia="맑은 고딕" w:hAnsi="맑은 고딕" w:cs="Times New Roman"/>
              </w:rPr>
            </w:pPr>
            <w:r w:rsidRPr="000A1269">
              <w:rPr>
                <w:rFonts w:ascii="맑은 고딕" w:eastAsia="맑은 고딕" w:hAnsi="맑은 고딕" w:cs="바탕체"/>
              </w:rPr>
              <w:t>UC01-0</w:t>
            </w:r>
            <w:r w:rsidR="0037557F">
              <w:rPr>
                <w:rFonts w:ascii="맑은 고딕" w:eastAsia="맑은 고딕" w:hAnsi="맑은 고딕" w:cs="바탕체" w:hint="eastAsia"/>
              </w:rPr>
              <w:t>9</w:t>
            </w:r>
          </w:p>
        </w:tc>
        <w:tc>
          <w:tcPr>
            <w:tcW w:w="4036" w:type="dxa"/>
            <w:vAlign w:val="center"/>
          </w:tcPr>
          <w:p w14:paraId="3B74478C" w14:textId="50AFA298" w:rsidR="000D3926" w:rsidRPr="000A1269" w:rsidRDefault="0037557F" w:rsidP="0037557F">
            <w:pPr>
              <w:pStyle w:val="affc"/>
              <w:jc w:val="both"/>
              <w:rPr>
                <w:rFonts w:ascii="맑은 고딕" w:eastAsia="맑은 고딕" w:hAnsi="맑은 고딕" w:cs="Times New Roman"/>
              </w:rPr>
            </w:pPr>
            <w:r>
              <w:rPr>
                <w:rFonts w:ascii="맑은 고딕" w:eastAsia="맑은 고딕" w:hAnsi="맑은 고딕" w:cs="Times New Roman" w:hint="eastAsia"/>
              </w:rPr>
              <w:t>페이지에서 가젯 삭제</w:t>
            </w:r>
          </w:p>
        </w:tc>
        <w:tc>
          <w:tcPr>
            <w:tcW w:w="1576" w:type="dxa"/>
            <w:vAlign w:val="center"/>
          </w:tcPr>
          <w:p w14:paraId="76E99D99"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0D45FAA4" w14:textId="77777777" w:rsidTr="0037557F">
        <w:trPr>
          <w:cantSplit/>
          <w:trHeight w:val="383"/>
        </w:trPr>
        <w:tc>
          <w:tcPr>
            <w:tcW w:w="1730" w:type="dxa"/>
            <w:shd w:val="clear" w:color="auto" w:fill="E6E6E6"/>
            <w:tcMar>
              <w:left w:w="0" w:type="dxa"/>
              <w:right w:w="0" w:type="dxa"/>
            </w:tcMar>
            <w:vAlign w:val="center"/>
          </w:tcPr>
          <w:p w14:paraId="440382A1" w14:textId="2EA5FF3D" w:rsidR="000D3926" w:rsidRPr="000A1269" w:rsidRDefault="000D3926" w:rsidP="0037557F">
            <w:pPr>
              <w:pStyle w:val="affc"/>
              <w:jc w:val="center"/>
              <w:rPr>
                <w:rFonts w:ascii="맑은 고딕" w:eastAsia="맑은 고딕" w:hAnsi="맑은 고딕" w:cs="바탕체"/>
              </w:rPr>
            </w:pPr>
            <w:r w:rsidRPr="000A1269">
              <w:rPr>
                <w:rFonts w:ascii="맑은 고딕" w:eastAsia="맑은 고딕" w:hAnsi="맑은 고딕" w:cs="바탕체"/>
              </w:rPr>
              <w:t>UC01-</w:t>
            </w:r>
            <w:r w:rsidR="0037557F">
              <w:rPr>
                <w:rFonts w:ascii="맑은 고딕" w:eastAsia="맑은 고딕" w:hAnsi="맑은 고딕" w:cs="바탕체" w:hint="eastAsia"/>
              </w:rPr>
              <w:t>10</w:t>
            </w:r>
          </w:p>
        </w:tc>
        <w:tc>
          <w:tcPr>
            <w:tcW w:w="4036" w:type="dxa"/>
            <w:vAlign w:val="center"/>
          </w:tcPr>
          <w:p w14:paraId="55B72C3C" w14:textId="4EB54930" w:rsidR="000D3926" w:rsidRPr="000A1269" w:rsidRDefault="0037557F" w:rsidP="0037557F">
            <w:pPr>
              <w:pStyle w:val="affc"/>
              <w:jc w:val="both"/>
              <w:rPr>
                <w:rFonts w:ascii="맑은 고딕" w:eastAsia="맑은 고딕" w:hAnsi="맑은 고딕" w:cs="Times New Roman"/>
              </w:rPr>
            </w:pPr>
            <w:r>
              <w:rPr>
                <w:rFonts w:ascii="맑은 고딕" w:eastAsia="맑은 고딕" w:hAnsi="맑은 고딕" w:cs="Times New Roman" w:hint="eastAsia"/>
              </w:rPr>
              <w:t>레이아웃변경</w:t>
            </w:r>
          </w:p>
        </w:tc>
        <w:tc>
          <w:tcPr>
            <w:tcW w:w="1576" w:type="dxa"/>
            <w:vAlign w:val="center"/>
          </w:tcPr>
          <w:p w14:paraId="6F28DA27"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1B6AA3F9" w14:textId="77777777" w:rsidTr="0037557F">
        <w:trPr>
          <w:cantSplit/>
          <w:trHeight w:val="383"/>
        </w:trPr>
        <w:tc>
          <w:tcPr>
            <w:tcW w:w="1730" w:type="dxa"/>
            <w:shd w:val="clear" w:color="auto" w:fill="E6E6E6"/>
            <w:tcMar>
              <w:left w:w="0" w:type="dxa"/>
              <w:right w:w="0" w:type="dxa"/>
            </w:tcMar>
            <w:vAlign w:val="center"/>
          </w:tcPr>
          <w:p w14:paraId="50AD0B6B" w14:textId="367C2108" w:rsidR="000D3926" w:rsidRPr="000A1269" w:rsidRDefault="000D3926" w:rsidP="0037557F">
            <w:pPr>
              <w:pStyle w:val="affc"/>
              <w:jc w:val="center"/>
              <w:rPr>
                <w:rFonts w:ascii="맑은 고딕" w:eastAsia="맑은 고딕" w:hAnsi="맑은 고딕" w:cs="Times New Roman"/>
              </w:rPr>
            </w:pPr>
            <w:r w:rsidRPr="000A1269">
              <w:rPr>
                <w:rFonts w:ascii="맑은 고딕" w:eastAsia="맑은 고딕" w:hAnsi="맑은 고딕" w:cs="바탕체"/>
              </w:rPr>
              <w:t>UC01-</w:t>
            </w:r>
            <w:r w:rsidR="0037557F">
              <w:rPr>
                <w:rFonts w:ascii="맑은 고딕" w:eastAsia="맑은 고딕" w:hAnsi="맑은 고딕" w:cs="바탕체" w:hint="eastAsia"/>
              </w:rPr>
              <w:t>11</w:t>
            </w:r>
          </w:p>
        </w:tc>
        <w:tc>
          <w:tcPr>
            <w:tcW w:w="4036" w:type="dxa"/>
            <w:vAlign w:val="center"/>
          </w:tcPr>
          <w:p w14:paraId="199BD74C" w14:textId="455A4F4D" w:rsidR="000D3926" w:rsidRPr="000A1269" w:rsidRDefault="0037557F" w:rsidP="0037557F">
            <w:pPr>
              <w:pStyle w:val="affc"/>
              <w:jc w:val="both"/>
              <w:rPr>
                <w:rFonts w:ascii="맑은 고딕" w:eastAsia="맑은 고딕" w:hAnsi="맑은 고딕" w:cs="Times New Roman"/>
              </w:rPr>
            </w:pPr>
            <w:r>
              <w:rPr>
                <w:rFonts w:ascii="맑은 고딕" w:eastAsia="맑은 고딕" w:hAnsi="맑은 고딕" w:cs="Times New Roman" w:hint="eastAsia"/>
              </w:rPr>
              <w:t>파이프라이닝</w:t>
            </w:r>
          </w:p>
        </w:tc>
        <w:tc>
          <w:tcPr>
            <w:tcW w:w="1576" w:type="dxa"/>
            <w:vAlign w:val="center"/>
          </w:tcPr>
          <w:p w14:paraId="0A9F46C5"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4AB99D8D" w14:textId="77777777" w:rsidTr="0037557F">
        <w:trPr>
          <w:cantSplit/>
          <w:trHeight w:val="109"/>
        </w:trPr>
        <w:tc>
          <w:tcPr>
            <w:tcW w:w="1730" w:type="dxa"/>
            <w:shd w:val="clear" w:color="auto" w:fill="E6E6E6"/>
            <w:tcMar>
              <w:left w:w="0" w:type="dxa"/>
              <w:right w:w="0" w:type="dxa"/>
            </w:tcMar>
            <w:vAlign w:val="center"/>
          </w:tcPr>
          <w:p w14:paraId="652147F8" w14:textId="56AC11A5" w:rsidR="000D3926" w:rsidRPr="000A1269" w:rsidRDefault="000D3926" w:rsidP="0037557F">
            <w:pPr>
              <w:pStyle w:val="affc"/>
              <w:jc w:val="center"/>
              <w:rPr>
                <w:rFonts w:ascii="맑은 고딕" w:eastAsia="맑은 고딕" w:hAnsi="맑은 고딕" w:cs="바탕체"/>
              </w:rPr>
            </w:pPr>
            <w:r w:rsidRPr="000A1269">
              <w:rPr>
                <w:rFonts w:ascii="맑은 고딕" w:eastAsia="맑은 고딕" w:hAnsi="맑은 고딕" w:cs="바탕체"/>
              </w:rPr>
              <w:t>UC01-</w:t>
            </w:r>
            <w:r w:rsidR="0037557F">
              <w:rPr>
                <w:rFonts w:ascii="맑은 고딕" w:eastAsia="맑은 고딕" w:hAnsi="맑은 고딕" w:cs="바탕체" w:hint="eastAsia"/>
              </w:rPr>
              <w:t>12</w:t>
            </w:r>
          </w:p>
        </w:tc>
        <w:tc>
          <w:tcPr>
            <w:tcW w:w="4036" w:type="dxa"/>
            <w:vAlign w:val="center"/>
          </w:tcPr>
          <w:p w14:paraId="48D2DDFE" w14:textId="11205EF3" w:rsidR="000D3926" w:rsidRPr="000A1269" w:rsidRDefault="0037557F" w:rsidP="0037557F">
            <w:pPr>
              <w:pStyle w:val="affc"/>
              <w:jc w:val="both"/>
              <w:rPr>
                <w:rFonts w:ascii="맑은 고딕" w:eastAsia="맑은 고딕" w:hAnsi="맑은 고딕" w:cs="Times New Roman"/>
              </w:rPr>
            </w:pPr>
            <w:r>
              <w:rPr>
                <w:rFonts w:ascii="맑은 고딕" w:eastAsia="맑은 고딕" w:hAnsi="맑은 고딕" w:cs="Times New Roman" w:hint="eastAsia"/>
              </w:rPr>
              <w:t>가젯업로드</w:t>
            </w:r>
          </w:p>
        </w:tc>
        <w:tc>
          <w:tcPr>
            <w:tcW w:w="1576" w:type="dxa"/>
            <w:vAlign w:val="center"/>
          </w:tcPr>
          <w:p w14:paraId="5C9B3E80"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r w:rsidR="000D3926" w:rsidRPr="00064E8D" w14:paraId="2A014CA2" w14:textId="77777777" w:rsidTr="0037557F">
        <w:trPr>
          <w:cantSplit/>
          <w:trHeight w:val="109"/>
        </w:trPr>
        <w:tc>
          <w:tcPr>
            <w:tcW w:w="1730" w:type="dxa"/>
            <w:shd w:val="clear" w:color="auto" w:fill="E6E6E6"/>
            <w:tcMar>
              <w:left w:w="0" w:type="dxa"/>
              <w:right w:w="0" w:type="dxa"/>
            </w:tcMar>
            <w:vAlign w:val="center"/>
          </w:tcPr>
          <w:p w14:paraId="4DDDF706" w14:textId="10C64AED" w:rsidR="000D3926" w:rsidRPr="000A1269" w:rsidRDefault="000D3926" w:rsidP="0037557F">
            <w:pPr>
              <w:pStyle w:val="affc"/>
              <w:jc w:val="center"/>
              <w:rPr>
                <w:rFonts w:ascii="맑은 고딕" w:eastAsia="맑은 고딕" w:hAnsi="맑은 고딕" w:cs="Times New Roman"/>
              </w:rPr>
            </w:pPr>
            <w:r w:rsidRPr="000A1269">
              <w:rPr>
                <w:rFonts w:ascii="맑은 고딕" w:eastAsia="맑은 고딕" w:hAnsi="맑은 고딕" w:cs="바탕체"/>
              </w:rPr>
              <w:t>UC01-</w:t>
            </w:r>
            <w:r w:rsidR="0037557F">
              <w:rPr>
                <w:rFonts w:ascii="맑은 고딕" w:eastAsia="맑은 고딕" w:hAnsi="맑은 고딕" w:cs="바탕체" w:hint="eastAsia"/>
              </w:rPr>
              <w:t>13</w:t>
            </w:r>
          </w:p>
        </w:tc>
        <w:tc>
          <w:tcPr>
            <w:tcW w:w="4036" w:type="dxa"/>
            <w:vAlign w:val="center"/>
          </w:tcPr>
          <w:p w14:paraId="575A81FC" w14:textId="6CDB2D0E" w:rsidR="000D3926" w:rsidRPr="000A1269" w:rsidRDefault="0037557F" w:rsidP="0037557F">
            <w:pPr>
              <w:pStyle w:val="affc"/>
              <w:jc w:val="both"/>
              <w:rPr>
                <w:rFonts w:ascii="맑은 고딕" w:eastAsia="맑은 고딕" w:hAnsi="맑은 고딕" w:cs="Times New Roman"/>
              </w:rPr>
            </w:pPr>
            <w:r>
              <w:rPr>
                <w:rFonts w:ascii="맑은 고딕" w:eastAsia="맑은 고딕" w:hAnsi="맑은 고딕" w:cs="Times New Roman" w:hint="eastAsia"/>
              </w:rPr>
              <w:t>트랜스포머설정</w:t>
            </w:r>
          </w:p>
        </w:tc>
        <w:tc>
          <w:tcPr>
            <w:tcW w:w="1576" w:type="dxa"/>
            <w:vAlign w:val="center"/>
          </w:tcPr>
          <w:p w14:paraId="46399476" w14:textId="77777777" w:rsidR="000D3926" w:rsidRPr="000A1269" w:rsidRDefault="000D3926" w:rsidP="0037557F">
            <w:pPr>
              <w:pStyle w:val="affc"/>
              <w:spacing w:after="0" w:afterAutospacing="0"/>
              <w:jc w:val="center"/>
              <w:rPr>
                <w:rFonts w:ascii="맑은 고딕" w:eastAsia="맑은 고딕" w:hAnsi="맑은 고딕" w:cs="Times New Roman"/>
              </w:rPr>
            </w:pPr>
            <w:r w:rsidRPr="000A1269">
              <w:rPr>
                <w:rFonts w:ascii="맑은 고딕" w:eastAsia="맑은 고딕" w:hAnsi="맑은 고딕" w:cs="바탕체" w:hint="eastAsia"/>
              </w:rPr>
              <w:t>일반</w:t>
            </w:r>
            <w:r w:rsidRPr="000A1269">
              <w:rPr>
                <w:rFonts w:ascii="맑은 고딕" w:eastAsia="맑은 고딕" w:hAnsi="맑은 고딕" w:cs="바탕체"/>
              </w:rPr>
              <w:t xml:space="preserve"> </w:t>
            </w:r>
            <w:r w:rsidRPr="000A1269">
              <w:rPr>
                <w:rFonts w:ascii="맑은 고딕" w:eastAsia="맑은 고딕" w:hAnsi="맑은 고딕" w:cs="바탕체" w:hint="eastAsia"/>
              </w:rPr>
              <w:t>사용자</w:t>
            </w:r>
          </w:p>
        </w:tc>
      </w:tr>
    </w:tbl>
    <w:p w14:paraId="4EBB7D65" w14:textId="77777777" w:rsidR="000D3926" w:rsidRPr="007E1DD6" w:rsidRDefault="000D3926" w:rsidP="007E1DD6">
      <w:pPr>
        <w:pStyle w:val="aff6"/>
        <w:ind w:leftChars="0" w:left="760"/>
      </w:pPr>
    </w:p>
    <w:p w14:paraId="5B32A91E" w14:textId="295FDC5B" w:rsidR="00605FB8" w:rsidRDefault="0011325C" w:rsidP="00760ACB">
      <w:pPr>
        <w:pStyle w:val="3"/>
      </w:pPr>
      <w:bookmarkStart w:id="8" w:name="_Toc309596932"/>
      <w:r>
        <w:rPr>
          <w:rFonts w:hint="eastAsia"/>
        </w:rPr>
        <w:lastRenderedPageBreak/>
        <w:t>유즈케이스 다이어그램</w:t>
      </w:r>
      <w:bookmarkEnd w:id="8"/>
    </w:p>
    <w:p w14:paraId="43C3C2E0" w14:textId="2595F5C4" w:rsidR="000D3926" w:rsidRDefault="000D3926" w:rsidP="00C57684">
      <w:pPr>
        <w:rPr>
          <w:noProof/>
        </w:rPr>
      </w:pPr>
      <w:r>
        <w:rPr>
          <w:rFonts w:hint="eastAsia"/>
          <w:noProof/>
        </w:rPr>
        <w:drawing>
          <wp:inline distT="0" distB="0" distL="0" distR="0" wp14:anchorId="3F0EDABA" wp14:editId="1BCD2023">
            <wp:extent cx="5791200" cy="75533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0" cy="7553325"/>
                    </a:xfrm>
                    <a:prstGeom prst="rect">
                      <a:avLst/>
                    </a:prstGeom>
                    <a:noFill/>
                    <a:ln>
                      <a:noFill/>
                    </a:ln>
                  </pic:spPr>
                </pic:pic>
              </a:graphicData>
            </a:graphic>
          </wp:inline>
        </w:drawing>
      </w:r>
    </w:p>
    <w:p w14:paraId="0C3A272A" w14:textId="70BF2E4A" w:rsidR="00122810" w:rsidRDefault="000D3926" w:rsidP="000D3926">
      <w:pPr>
        <w:widowControl/>
        <w:wordWrap/>
        <w:autoSpaceDE/>
        <w:autoSpaceDN/>
        <w:jc w:val="left"/>
      </w:pPr>
      <w:r>
        <w:rPr>
          <w:noProof/>
        </w:rPr>
        <w:br w:type="page"/>
      </w:r>
    </w:p>
    <w:p w14:paraId="0187332B" w14:textId="77777777" w:rsidR="00E4105F" w:rsidRDefault="00E4105F" w:rsidP="00E4105F">
      <w:pPr>
        <w:pStyle w:val="1"/>
      </w:pPr>
      <w:bookmarkStart w:id="9" w:name="_Toc279833399"/>
      <w:bookmarkStart w:id="10" w:name="_Toc309596933"/>
      <w:r>
        <w:rPr>
          <w:rFonts w:hint="eastAsia"/>
        </w:rPr>
        <w:lastRenderedPageBreak/>
        <w:t>설계</w:t>
      </w:r>
      <w:bookmarkEnd w:id="9"/>
      <w:bookmarkEnd w:id="10"/>
    </w:p>
    <w:p w14:paraId="2956646C" w14:textId="615F8F89" w:rsidR="008F37C6" w:rsidRDefault="00EF12F5" w:rsidP="009D1203">
      <w:pPr>
        <w:pStyle w:val="2"/>
      </w:pPr>
      <w:bookmarkStart w:id="11" w:name="_Toc309596934"/>
      <w:r>
        <w:rPr>
          <w:rFonts w:hint="eastAsia"/>
        </w:rPr>
        <w:t>DB</w:t>
      </w:r>
      <w:r w:rsidR="008F37C6">
        <w:t xml:space="preserve"> </w:t>
      </w:r>
      <w:r w:rsidR="008F37C6">
        <w:rPr>
          <w:rFonts w:hint="eastAsia"/>
        </w:rPr>
        <w:t>설계</w:t>
      </w:r>
      <w:bookmarkEnd w:id="11"/>
    </w:p>
    <w:p w14:paraId="5884B7BA" w14:textId="4AA96036" w:rsidR="00F51589" w:rsidRDefault="00A62F69" w:rsidP="00F51589">
      <w:r>
        <w:rPr>
          <w:rFonts w:hint="eastAsia"/>
        </w:rPr>
        <w:t>비쥬얼</w:t>
      </w:r>
      <w:r>
        <w:rPr>
          <w:rFonts w:hint="eastAsia"/>
        </w:rPr>
        <w:t xml:space="preserve"> </w:t>
      </w:r>
      <w:r>
        <w:rPr>
          <w:rFonts w:hint="eastAsia"/>
        </w:rPr>
        <w:t>매시업</w:t>
      </w:r>
      <w:r>
        <w:rPr>
          <w:rFonts w:hint="eastAsia"/>
        </w:rPr>
        <w:t xml:space="preserve"> </w:t>
      </w:r>
      <w:r>
        <w:rPr>
          <w:rFonts w:hint="eastAsia"/>
        </w:rPr>
        <w:t>컨테이너에서</w:t>
      </w:r>
      <w:r>
        <w:rPr>
          <w:rFonts w:hint="eastAsia"/>
        </w:rPr>
        <w:t xml:space="preserve"> </w:t>
      </w:r>
      <w:r>
        <w:rPr>
          <w:rFonts w:hint="eastAsia"/>
        </w:rPr>
        <w:t>가젯</w:t>
      </w:r>
      <w:r>
        <w:rPr>
          <w:rFonts w:hint="eastAsia"/>
        </w:rPr>
        <w:t xml:space="preserve"> XML </w:t>
      </w:r>
      <w:r>
        <w:rPr>
          <w:rFonts w:hint="eastAsia"/>
        </w:rPr>
        <w:t>을</w:t>
      </w:r>
      <w:r>
        <w:rPr>
          <w:rFonts w:hint="eastAsia"/>
        </w:rPr>
        <w:t xml:space="preserve"> </w:t>
      </w:r>
      <w:r>
        <w:rPr>
          <w:rFonts w:hint="eastAsia"/>
        </w:rPr>
        <w:t>업로드</w:t>
      </w:r>
      <w:r w:rsidR="006A5F76">
        <w:rPr>
          <w:rFonts w:hint="eastAsia"/>
        </w:rPr>
        <w:t>하여</w:t>
      </w:r>
      <w:r w:rsidR="006A5F76">
        <w:rPr>
          <w:rFonts w:hint="eastAsia"/>
        </w:rPr>
        <w:t xml:space="preserve"> </w:t>
      </w:r>
      <w:r w:rsidR="006A5F76">
        <w:rPr>
          <w:rFonts w:hint="eastAsia"/>
        </w:rPr>
        <w:t>등록시</w:t>
      </w:r>
      <w:r w:rsidR="006A5F76">
        <w:rPr>
          <w:rFonts w:hint="eastAsia"/>
        </w:rPr>
        <w:t xml:space="preserve"> </w:t>
      </w:r>
      <w:r w:rsidR="006A5F76">
        <w:rPr>
          <w:rFonts w:hint="eastAsia"/>
        </w:rPr>
        <w:t>해당</w:t>
      </w:r>
      <w:r w:rsidR="006A5F76">
        <w:rPr>
          <w:rFonts w:hint="eastAsia"/>
        </w:rPr>
        <w:t xml:space="preserve"> </w:t>
      </w:r>
      <w:r w:rsidR="006A5F76">
        <w:rPr>
          <w:rFonts w:hint="eastAsia"/>
        </w:rPr>
        <w:t>정보를</w:t>
      </w:r>
      <w:r w:rsidR="006A5F76">
        <w:rPr>
          <w:rFonts w:hint="eastAsia"/>
        </w:rPr>
        <w:t xml:space="preserve"> </w:t>
      </w:r>
      <w:r w:rsidR="006A5F76">
        <w:rPr>
          <w:rFonts w:hint="eastAsia"/>
        </w:rPr>
        <w:t>저장하는</w:t>
      </w:r>
      <w:r w:rsidR="006A5F76">
        <w:rPr>
          <w:rFonts w:hint="eastAsia"/>
        </w:rPr>
        <w:t xml:space="preserve"> </w:t>
      </w:r>
      <w:r w:rsidR="006A5F76">
        <w:rPr>
          <w:rFonts w:hint="eastAsia"/>
        </w:rPr>
        <w:t>테이블을</w:t>
      </w:r>
      <w:r w:rsidR="006A5F76">
        <w:rPr>
          <w:rFonts w:hint="eastAsia"/>
        </w:rPr>
        <w:t xml:space="preserve"> </w:t>
      </w:r>
      <w:r w:rsidR="006A5F76">
        <w:rPr>
          <w:rFonts w:hint="eastAsia"/>
        </w:rPr>
        <w:t>정의한다</w:t>
      </w:r>
      <w:r w:rsidR="006A5F76">
        <w:rPr>
          <w:rFonts w:hint="eastAsia"/>
        </w:rPr>
        <w:t>.</w:t>
      </w:r>
    </w:p>
    <w:p w14:paraId="663DA3D7" w14:textId="27EC24E6" w:rsidR="00DB1B17" w:rsidRDefault="00DB1B17" w:rsidP="00DB1B17">
      <w:pPr>
        <w:pStyle w:val="2"/>
        <w:numPr>
          <w:ilvl w:val="2"/>
          <w:numId w:val="2"/>
        </w:numPr>
      </w:pPr>
      <w:bookmarkStart w:id="12" w:name="_Toc309596935"/>
      <w:r>
        <w:rPr>
          <w:rFonts w:hint="eastAsia"/>
        </w:rPr>
        <w:t>ERD</w:t>
      </w:r>
      <w:bookmarkEnd w:id="12"/>
    </w:p>
    <w:p w14:paraId="2E60E7F2" w14:textId="6BB3FCDB" w:rsidR="002E7473" w:rsidRDefault="00BC603D" w:rsidP="00201D90">
      <w:pPr>
        <w:jc w:val="center"/>
      </w:pPr>
      <w:r>
        <w:rPr>
          <w:noProof/>
        </w:rPr>
        <w:drawing>
          <wp:inline distT="0" distB="0" distL="0" distR="0" wp14:anchorId="072AC7B8" wp14:editId="7C52C5A0">
            <wp:extent cx="2425935" cy="26098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1-11-19 오전 12.27.26.png"/>
                    <pic:cNvPicPr/>
                  </pic:nvPicPr>
                  <pic:blipFill>
                    <a:blip r:embed="rId21">
                      <a:extLst>
                        <a:ext uri="{28A0092B-C50C-407E-A947-70E740481C1C}">
                          <a14:useLocalDpi xmlns:a14="http://schemas.microsoft.com/office/drawing/2010/main" val="0"/>
                        </a:ext>
                      </a:extLst>
                    </a:blip>
                    <a:stretch>
                      <a:fillRect/>
                    </a:stretch>
                  </pic:blipFill>
                  <pic:spPr>
                    <a:xfrm>
                      <a:off x="0" y="0"/>
                      <a:ext cx="2427823" cy="2611882"/>
                    </a:xfrm>
                    <a:prstGeom prst="rect">
                      <a:avLst/>
                    </a:prstGeom>
                  </pic:spPr>
                </pic:pic>
              </a:graphicData>
            </a:graphic>
          </wp:inline>
        </w:drawing>
      </w:r>
      <w:r>
        <w:rPr>
          <w:noProof/>
        </w:rPr>
        <w:drawing>
          <wp:inline distT="0" distB="0" distL="0" distR="0" wp14:anchorId="72F83BD1" wp14:editId="381BAE3F">
            <wp:extent cx="2617327" cy="25908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1-11-19 오전 12.27.12.png"/>
                    <pic:cNvPicPr/>
                  </pic:nvPicPr>
                  <pic:blipFill>
                    <a:blip r:embed="rId22">
                      <a:extLst>
                        <a:ext uri="{28A0092B-C50C-407E-A947-70E740481C1C}">
                          <a14:useLocalDpi xmlns:a14="http://schemas.microsoft.com/office/drawing/2010/main" val="0"/>
                        </a:ext>
                      </a:extLst>
                    </a:blip>
                    <a:stretch>
                      <a:fillRect/>
                    </a:stretch>
                  </pic:blipFill>
                  <pic:spPr>
                    <a:xfrm>
                      <a:off x="0" y="0"/>
                      <a:ext cx="2614791" cy="2588290"/>
                    </a:xfrm>
                    <a:prstGeom prst="rect">
                      <a:avLst/>
                    </a:prstGeom>
                  </pic:spPr>
                </pic:pic>
              </a:graphicData>
            </a:graphic>
          </wp:inline>
        </w:drawing>
      </w:r>
    </w:p>
    <w:p w14:paraId="683A4779" w14:textId="54825094" w:rsidR="00BC603D" w:rsidRDefault="00BC603D" w:rsidP="002E7473"/>
    <w:p w14:paraId="29506326" w14:textId="3C734AA2" w:rsidR="00DB1B17" w:rsidRDefault="00DB1B17" w:rsidP="00DB1B17">
      <w:pPr>
        <w:pStyle w:val="2"/>
        <w:numPr>
          <w:ilvl w:val="2"/>
          <w:numId w:val="2"/>
        </w:numPr>
      </w:pPr>
      <w:bookmarkStart w:id="13" w:name="_Toc309596936"/>
      <w:r>
        <w:rPr>
          <w:rFonts w:hint="eastAsia"/>
        </w:rPr>
        <w:t>엔티티정의</w:t>
      </w:r>
      <w:bookmarkEnd w:id="13"/>
    </w:p>
    <w:tbl>
      <w:tblPr>
        <w:tblStyle w:val="af6"/>
        <w:tblW w:w="0" w:type="auto"/>
        <w:tblLayout w:type="fixed"/>
        <w:tblLook w:val="04A0" w:firstRow="1" w:lastRow="0" w:firstColumn="1" w:lastColumn="0" w:noHBand="0" w:noVBand="1"/>
      </w:tblPr>
      <w:tblGrid>
        <w:gridCol w:w="2235"/>
        <w:gridCol w:w="1984"/>
        <w:gridCol w:w="1559"/>
        <w:gridCol w:w="4111"/>
      </w:tblGrid>
      <w:tr w:rsidR="00FF7463" w14:paraId="1099DBEB" w14:textId="77777777" w:rsidTr="00201D90">
        <w:tc>
          <w:tcPr>
            <w:tcW w:w="2235" w:type="dxa"/>
            <w:shd w:val="clear" w:color="auto" w:fill="D9D9D9" w:themeFill="background1" w:themeFillShade="D9"/>
          </w:tcPr>
          <w:p w14:paraId="6AE5C52E" w14:textId="3020FF2C" w:rsidR="00FF7463" w:rsidRDefault="00FF7463" w:rsidP="00AD6A6E">
            <w:pPr>
              <w:jc w:val="center"/>
            </w:pPr>
            <w:r>
              <w:rPr>
                <w:rFonts w:hint="eastAsia"/>
              </w:rPr>
              <w:t>필드명</w:t>
            </w:r>
          </w:p>
        </w:tc>
        <w:tc>
          <w:tcPr>
            <w:tcW w:w="1984" w:type="dxa"/>
            <w:shd w:val="clear" w:color="auto" w:fill="D9D9D9" w:themeFill="background1" w:themeFillShade="D9"/>
          </w:tcPr>
          <w:p w14:paraId="7153E12A" w14:textId="21BC2973" w:rsidR="00FF7463" w:rsidRDefault="00FF7463" w:rsidP="00AD6A6E">
            <w:pPr>
              <w:jc w:val="center"/>
            </w:pPr>
            <w:r>
              <w:rPr>
                <w:rFonts w:hint="eastAsia"/>
              </w:rPr>
              <w:t>타입</w:t>
            </w:r>
          </w:p>
        </w:tc>
        <w:tc>
          <w:tcPr>
            <w:tcW w:w="1559" w:type="dxa"/>
            <w:shd w:val="clear" w:color="auto" w:fill="D9D9D9" w:themeFill="background1" w:themeFillShade="D9"/>
          </w:tcPr>
          <w:p w14:paraId="39F20949" w14:textId="4A8EEEC7" w:rsidR="00FF7463" w:rsidRDefault="00FF7463" w:rsidP="00AD6A6E">
            <w:pPr>
              <w:jc w:val="center"/>
            </w:pPr>
            <w:r>
              <w:rPr>
                <w:rFonts w:hint="eastAsia"/>
              </w:rPr>
              <w:t>NULL ?</w:t>
            </w:r>
          </w:p>
        </w:tc>
        <w:tc>
          <w:tcPr>
            <w:tcW w:w="4111" w:type="dxa"/>
            <w:shd w:val="clear" w:color="auto" w:fill="D9D9D9" w:themeFill="background1" w:themeFillShade="D9"/>
          </w:tcPr>
          <w:p w14:paraId="155B0745" w14:textId="66F0F721" w:rsidR="00FF7463" w:rsidRDefault="00FF7463" w:rsidP="00AD6A6E">
            <w:pPr>
              <w:jc w:val="center"/>
            </w:pPr>
            <w:r>
              <w:rPr>
                <w:rFonts w:hint="eastAsia"/>
              </w:rPr>
              <w:t>설명</w:t>
            </w:r>
          </w:p>
        </w:tc>
      </w:tr>
      <w:tr w:rsidR="00FF7463" w14:paraId="3C8E089F" w14:textId="77777777" w:rsidTr="00201D90">
        <w:tc>
          <w:tcPr>
            <w:tcW w:w="2235" w:type="dxa"/>
          </w:tcPr>
          <w:p w14:paraId="7996927F" w14:textId="3007E81C" w:rsidR="00FF7463" w:rsidRDefault="00FF7463" w:rsidP="002E7473">
            <w:r>
              <w:rPr>
                <w:rFonts w:hint="eastAsia"/>
              </w:rPr>
              <w:t>SEQ_NO</w:t>
            </w:r>
          </w:p>
        </w:tc>
        <w:tc>
          <w:tcPr>
            <w:tcW w:w="1984" w:type="dxa"/>
          </w:tcPr>
          <w:p w14:paraId="4354835B" w14:textId="2D10F5CC" w:rsidR="00FF7463" w:rsidRDefault="00BB6AF8" w:rsidP="002E7473">
            <w:r>
              <w:rPr>
                <w:rFonts w:hint="eastAsia"/>
              </w:rPr>
              <w:t>INTEGER</w:t>
            </w:r>
          </w:p>
        </w:tc>
        <w:tc>
          <w:tcPr>
            <w:tcW w:w="1559" w:type="dxa"/>
          </w:tcPr>
          <w:p w14:paraId="1C40176C" w14:textId="1C022F5C" w:rsidR="00FF7463" w:rsidRDefault="00BB6AF8" w:rsidP="002E7473">
            <w:r>
              <w:rPr>
                <w:rFonts w:hint="eastAsia"/>
              </w:rPr>
              <w:t>N</w:t>
            </w:r>
          </w:p>
        </w:tc>
        <w:tc>
          <w:tcPr>
            <w:tcW w:w="4111" w:type="dxa"/>
          </w:tcPr>
          <w:p w14:paraId="61CF4A25" w14:textId="588E5A14" w:rsidR="00FF7463" w:rsidRDefault="00FF7463" w:rsidP="002E7473">
            <w:r>
              <w:rPr>
                <w:rFonts w:hint="eastAsia"/>
              </w:rPr>
              <w:t>일련번호</w:t>
            </w:r>
          </w:p>
        </w:tc>
      </w:tr>
      <w:tr w:rsidR="00FF7463" w14:paraId="32CC3476" w14:textId="77777777" w:rsidTr="00201D90">
        <w:tc>
          <w:tcPr>
            <w:tcW w:w="2235" w:type="dxa"/>
          </w:tcPr>
          <w:p w14:paraId="2FEDA1D1" w14:textId="3A604AB8" w:rsidR="00FF7463" w:rsidRDefault="00FF7463" w:rsidP="002E7473">
            <w:r>
              <w:rPr>
                <w:rFonts w:hint="eastAsia"/>
              </w:rPr>
              <w:t>TITLE</w:t>
            </w:r>
          </w:p>
        </w:tc>
        <w:tc>
          <w:tcPr>
            <w:tcW w:w="1984" w:type="dxa"/>
          </w:tcPr>
          <w:p w14:paraId="358D20F8" w14:textId="7EB25F62" w:rsidR="00FF7463" w:rsidRDefault="00BB6AF8" w:rsidP="002E7473">
            <w:r>
              <w:rPr>
                <w:rFonts w:hint="eastAsia"/>
              </w:rPr>
              <w:t>VARCHAR(100)</w:t>
            </w:r>
          </w:p>
        </w:tc>
        <w:tc>
          <w:tcPr>
            <w:tcW w:w="1559" w:type="dxa"/>
          </w:tcPr>
          <w:p w14:paraId="023688AA" w14:textId="77777777" w:rsidR="00FF7463" w:rsidRDefault="00FF7463" w:rsidP="002E7473"/>
        </w:tc>
        <w:tc>
          <w:tcPr>
            <w:tcW w:w="4111" w:type="dxa"/>
          </w:tcPr>
          <w:p w14:paraId="01258893" w14:textId="52869D3C" w:rsidR="00FF7463" w:rsidRDefault="00FF7463" w:rsidP="002E7473">
            <w:r>
              <w:rPr>
                <w:rFonts w:hint="eastAsia"/>
              </w:rPr>
              <w:t>제목</w:t>
            </w:r>
          </w:p>
        </w:tc>
      </w:tr>
      <w:tr w:rsidR="00BB6AF8" w14:paraId="0882E03F" w14:textId="77777777" w:rsidTr="00201D90">
        <w:tc>
          <w:tcPr>
            <w:tcW w:w="2235" w:type="dxa"/>
          </w:tcPr>
          <w:p w14:paraId="5F055250" w14:textId="1B1F58CD" w:rsidR="00BB6AF8" w:rsidRDefault="00BB6AF8" w:rsidP="002E7473">
            <w:r>
              <w:rPr>
                <w:rFonts w:hint="eastAsia"/>
              </w:rPr>
              <w:t>TITLE_URL</w:t>
            </w:r>
          </w:p>
        </w:tc>
        <w:tc>
          <w:tcPr>
            <w:tcW w:w="1984" w:type="dxa"/>
          </w:tcPr>
          <w:p w14:paraId="5A010BF8" w14:textId="3677CAD6" w:rsidR="00BB6AF8" w:rsidRDefault="00BB6AF8" w:rsidP="00BB6AF8">
            <w:r>
              <w:rPr>
                <w:rFonts w:hint="eastAsia"/>
              </w:rPr>
              <w:t>VARCHAR(600)</w:t>
            </w:r>
          </w:p>
        </w:tc>
        <w:tc>
          <w:tcPr>
            <w:tcW w:w="1559" w:type="dxa"/>
          </w:tcPr>
          <w:p w14:paraId="7535022E" w14:textId="77777777" w:rsidR="00BB6AF8" w:rsidRDefault="00BB6AF8" w:rsidP="002E7473"/>
        </w:tc>
        <w:tc>
          <w:tcPr>
            <w:tcW w:w="4111" w:type="dxa"/>
          </w:tcPr>
          <w:p w14:paraId="0DA19DCB" w14:textId="73190247" w:rsidR="00BB6AF8" w:rsidRDefault="00BB6AF8" w:rsidP="002E7473">
            <w:r>
              <w:rPr>
                <w:rFonts w:hint="eastAsia"/>
              </w:rPr>
              <w:t>제목</w:t>
            </w:r>
            <w:r>
              <w:rPr>
                <w:rFonts w:hint="eastAsia"/>
              </w:rPr>
              <w:t>URL</w:t>
            </w:r>
          </w:p>
        </w:tc>
      </w:tr>
      <w:tr w:rsidR="00BB6AF8" w14:paraId="5010E1CD" w14:textId="77777777" w:rsidTr="00201D90">
        <w:tc>
          <w:tcPr>
            <w:tcW w:w="2235" w:type="dxa"/>
          </w:tcPr>
          <w:p w14:paraId="1FE17322" w14:textId="1C9E6FCA" w:rsidR="00BB6AF8" w:rsidRDefault="00BB6AF8" w:rsidP="002E7473">
            <w:r>
              <w:rPr>
                <w:rFonts w:hint="eastAsia"/>
              </w:rPr>
              <w:t>DESCRIPTION</w:t>
            </w:r>
          </w:p>
        </w:tc>
        <w:tc>
          <w:tcPr>
            <w:tcW w:w="1984" w:type="dxa"/>
          </w:tcPr>
          <w:p w14:paraId="5BBE000A" w14:textId="1E6D30CC" w:rsidR="00BB6AF8" w:rsidRDefault="00BB6AF8" w:rsidP="00BB6AF8">
            <w:r>
              <w:rPr>
                <w:rFonts w:hint="eastAsia"/>
              </w:rPr>
              <w:t>VARCHAR(600)</w:t>
            </w:r>
          </w:p>
        </w:tc>
        <w:tc>
          <w:tcPr>
            <w:tcW w:w="1559" w:type="dxa"/>
          </w:tcPr>
          <w:p w14:paraId="23146AC8" w14:textId="77777777" w:rsidR="00BB6AF8" w:rsidRDefault="00BB6AF8" w:rsidP="002E7473"/>
        </w:tc>
        <w:tc>
          <w:tcPr>
            <w:tcW w:w="4111" w:type="dxa"/>
          </w:tcPr>
          <w:p w14:paraId="61514AC1" w14:textId="2A75A226" w:rsidR="00BB6AF8" w:rsidRDefault="00BB6AF8" w:rsidP="002E7473">
            <w:r>
              <w:rPr>
                <w:rFonts w:hint="eastAsia"/>
              </w:rPr>
              <w:t>설명</w:t>
            </w:r>
          </w:p>
        </w:tc>
      </w:tr>
      <w:tr w:rsidR="00BB6AF8" w14:paraId="0F1728E3" w14:textId="77777777" w:rsidTr="00201D90">
        <w:tc>
          <w:tcPr>
            <w:tcW w:w="2235" w:type="dxa"/>
          </w:tcPr>
          <w:p w14:paraId="32B35FB9" w14:textId="05335E85" w:rsidR="00BB6AF8" w:rsidRDefault="00BB6AF8" w:rsidP="002E7473">
            <w:r>
              <w:rPr>
                <w:rFonts w:hint="eastAsia"/>
              </w:rPr>
              <w:t>AUTHOR</w:t>
            </w:r>
          </w:p>
        </w:tc>
        <w:tc>
          <w:tcPr>
            <w:tcW w:w="1984" w:type="dxa"/>
          </w:tcPr>
          <w:p w14:paraId="191878BF" w14:textId="57131AFF" w:rsidR="00BB6AF8" w:rsidRDefault="00BB6AF8" w:rsidP="002E7473">
            <w:r>
              <w:rPr>
                <w:rFonts w:hint="eastAsia"/>
              </w:rPr>
              <w:t>VARCHAR(100)</w:t>
            </w:r>
          </w:p>
        </w:tc>
        <w:tc>
          <w:tcPr>
            <w:tcW w:w="1559" w:type="dxa"/>
          </w:tcPr>
          <w:p w14:paraId="5ADCE491" w14:textId="77777777" w:rsidR="00BB6AF8" w:rsidRDefault="00BB6AF8" w:rsidP="002E7473"/>
        </w:tc>
        <w:tc>
          <w:tcPr>
            <w:tcW w:w="4111" w:type="dxa"/>
          </w:tcPr>
          <w:p w14:paraId="67397CD1" w14:textId="2123D7DB" w:rsidR="00BB6AF8" w:rsidRDefault="00BB6AF8" w:rsidP="002E7473">
            <w:r>
              <w:rPr>
                <w:rFonts w:hint="eastAsia"/>
              </w:rPr>
              <w:t>저작자</w:t>
            </w:r>
          </w:p>
        </w:tc>
      </w:tr>
      <w:tr w:rsidR="00BB6AF8" w14:paraId="658E31F7" w14:textId="77777777" w:rsidTr="00201D90">
        <w:tc>
          <w:tcPr>
            <w:tcW w:w="2235" w:type="dxa"/>
          </w:tcPr>
          <w:p w14:paraId="06884D22" w14:textId="1EBDC865" w:rsidR="00BB6AF8" w:rsidRDefault="00BB6AF8" w:rsidP="002E7473">
            <w:r>
              <w:rPr>
                <w:rFonts w:hint="eastAsia"/>
              </w:rPr>
              <w:t>AUTHOR_EMAIL</w:t>
            </w:r>
          </w:p>
        </w:tc>
        <w:tc>
          <w:tcPr>
            <w:tcW w:w="1984" w:type="dxa"/>
          </w:tcPr>
          <w:p w14:paraId="483B7ADA" w14:textId="78C5EB97" w:rsidR="00BB6AF8" w:rsidRDefault="00BB6AF8" w:rsidP="002E7473">
            <w:r>
              <w:rPr>
                <w:rFonts w:hint="eastAsia"/>
              </w:rPr>
              <w:t>VARCHAR(100)</w:t>
            </w:r>
          </w:p>
        </w:tc>
        <w:tc>
          <w:tcPr>
            <w:tcW w:w="1559" w:type="dxa"/>
          </w:tcPr>
          <w:p w14:paraId="2CE4E6FF" w14:textId="77777777" w:rsidR="00BB6AF8" w:rsidRDefault="00BB6AF8" w:rsidP="002E7473"/>
        </w:tc>
        <w:tc>
          <w:tcPr>
            <w:tcW w:w="4111" w:type="dxa"/>
          </w:tcPr>
          <w:p w14:paraId="647E8A65" w14:textId="600A3FDF" w:rsidR="00BB6AF8" w:rsidRDefault="00BB6AF8" w:rsidP="002E7473">
            <w:r>
              <w:rPr>
                <w:rFonts w:hint="eastAsia"/>
              </w:rPr>
              <w:t>저작자이메일</w:t>
            </w:r>
          </w:p>
        </w:tc>
      </w:tr>
      <w:tr w:rsidR="00BB6AF8" w14:paraId="38AE16D6" w14:textId="77777777" w:rsidTr="00201D90">
        <w:tc>
          <w:tcPr>
            <w:tcW w:w="2235" w:type="dxa"/>
          </w:tcPr>
          <w:p w14:paraId="1B1FADA5" w14:textId="71BD8761" w:rsidR="00BB6AF8" w:rsidRDefault="00BB6AF8" w:rsidP="002E7473">
            <w:r>
              <w:rPr>
                <w:rFonts w:hint="eastAsia"/>
              </w:rPr>
              <w:t>SCREENSHOT</w:t>
            </w:r>
          </w:p>
        </w:tc>
        <w:tc>
          <w:tcPr>
            <w:tcW w:w="1984" w:type="dxa"/>
          </w:tcPr>
          <w:p w14:paraId="48D43906" w14:textId="5566B6F9" w:rsidR="00BB6AF8" w:rsidRDefault="00BB6AF8" w:rsidP="00BB6AF8">
            <w:r>
              <w:rPr>
                <w:rFonts w:hint="eastAsia"/>
              </w:rPr>
              <w:t>VARCHAR(300)</w:t>
            </w:r>
          </w:p>
        </w:tc>
        <w:tc>
          <w:tcPr>
            <w:tcW w:w="1559" w:type="dxa"/>
          </w:tcPr>
          <w:p w14:paraId="109C78C5" w14:textId="77777777" w:rsidR="00BB6AF8" w:rsidRDefault="00BB6AF8" w:rsidP="002E7473"/>
        </w:tc>
        <w:tc>
          <w:tcPr>
            <w:tcW w:w="4111" w:type="dxa"/>
          </w:tcPr>
          <w:p w14:paraId="5DD1CC05" w14:textId="5ADDC8F1" w:rsidR="00BB6AF8" w:rsidRDefault="00BB6AF8" w:rsidP="002E7473">
            <w:r>
              <w:rPr>
                <w:rFonts w:hint="eastAsia"/>
              </w:rPr>
              <w:t>스크린샷</w:t>
            </w:r>
            <w:r>
              <w:rPr>
                <w:rFonts w:hint="eastAsia"/>
              </w:rPr>
              <w:t xml:space="preserve"> </w:t>
            </w:r>
            <w:r>
              <w:rPr>
                <w:rFonts w:hint="eastAsia"/>
              </w:rPr>
              <w:t>이미지</w:t>
            </w:r>
            <w:r>
              <w:rPr>
                <w:rFonts w:hint="eastAsia"/>
              </w:rPr>
              <w:t xml:space="preserve"> URL</w:t>
            </w:r>
          </w:p>
        </w:tc>
      </w:tr>
      <w:tr w:rsidR="00BB6AF8" w14:paraId="29C61B09" w14:textId="77777777" w:rsidTr="00201D90">
        <w:tc>
          <w:tcPr>
            <w:tcW w:w="2235" w:type="dxa"/>
          </w:tcPr>
          <w:p w14:paraId="621F45C5" w14:textId="0EFF9964" w:rsidR="00BB6AF8" w:rsidRDefault="00BB6AF8" w:rsidP="002E7473">
            <w:r>
              <w:rPr>
                <w:rFonts w:hint="eastAsia"/>
              </w:rPr>
              <w:t>THUMNAIL</w:t>
            </w:r>
          </w:p>
        </w:tc>
        <w:tc>
          <w:tcPr>
            <w:tcW w:w="1984" w:type="dxa"/>
          </w:tcPr>
          <w:p w14:paraId="64C47B45" w14:textId="4A7BAF49" w:rsidR="00BB6AF8" w:rsidRDefault="00BB6AF8" w:rsidP="00BB6AF8">
            <w:r>
              <w:rPr>
                <w:rFonts w:hint="eastAsia"/>
              </w:rPr>
              <w:t>VARCHAR(300)</w:t>
            </w:r>
          </w:p>
        </w:tc>
        <w:tc>
          <w:tcPr>
            <w:tcW w:w="1559" w:type="dxa"/>
          </w:tcPr>
          <w:p w14:paraId="60B9E4B3" w14:textId="77777777" w:rsidR="00BB6AF8" w:rsidRDefault="00BB6AF8" w:rsidP="002E7473"/>
        </w:tc>
        <w:tc>
          <w:tcPr>
            <w:tcW w:w="4111" w:type="dxa"/>
          </w:tcPr>
          <w:p w14:paraId="568790AD" w14:textId="5A3D7A4B" w:rsidR="00BB6AF8" w:rsidRDefault="00BB6AF8" w:rsidP="002E7473">
            <w:r>
              <w:rPr>
                <w:rFonts w:hint="eastAsia"/>
              </w:rPr>
              <w:t>썸네일</w:t>
            </w:r>
            <w:r>
              <w:rPr>
                <w:rFonts w:hint="eastAsia"/>
              </w:rPr>
              <w:t xml:space="preserve"> </w:t>
            </w:r>
            <w:r>
              <w:rPr>
                <w:rFonts w:hint="eastAsia"/>
              </w:rPr>
              <w:t>이미지</w:t>
            </w:r>
            <w:r>
              <w:rPr>
                <w:rFonts w:hint="eastAsia"/>
              </w:rPr>
              <w:t xml:space="preserve"> URL</w:t>
            </w:r>
          </w:p>
        </w:tc>
      </w:tr>
      <w:tr w:rsidR="00BB6AF8" w14:paraId="7A1AA637" w14:textId="77777777" w:rsidTr="00201D90">
        <w:tc>
          <w:tcPr>
            <w:tcW w:w="2235" w:type="dxa"/>
          </w:tcPr>
          <w:p w14:paraId="2E61F818" w14:textId="7EAC3C42" w:rsidR="00BB6AF8" w:rsidRDefault="00BB6AF8" w:rsidP="002E7473">
            <w:r>
              <w:rPr>
                <w:rFonts w:hint="eastAsia"/>
              </w:rPr>
              <w:t>TYPE</w:t>
            </w:r>
          </w:p>
        </w:tc>
        <w:tc>
          <w:tcPr>
            <w:tcW w:w="1984" w:type="dxa"/>
          </w:tcPr>
          <w:p w14:paraId="7F7783E3" w14:textId="2FE208C9" w:rsidR="00BB6AF8" w:rsidRDefault="00BB6AF8" w:rsidP="00BB6AF8">
            <w:r>
              <w:rPr>
                <w:rFonts w:hint="eastAsia"/>
              </w:rPr>
              <w:t>CHAR(1)</w:t>
            </w:r>
          </w:p>
        </w:tc>
        <w:tc>
          <w:tcPr>
            <w:tcW w:w="1559" w:type="dxa"/>
          </w:tcPr>
          <w:p w14:paraId="270B8D22" w14:textId="77777777" w:rsidR="00BB6AF8" w:rsidRDefault="00BB6AF8" w:rsidP="002E7473"/>
        </w:tc>
        <w:tc>
          <w:tcPr>
            <w:tcW w:w="4111" w:type="dxa"/>
          </w:tcPr>
          <w:p w14:paraId="013219F6" w14:textId="4D803E09" w:rsidR="00BB6AF8" w:rsidRDefault="00BB6AF8" w:rsidP="002E7473">
            <w:r>
              <w:rPr>
                <w:rFonts w:hint="eastAsia"/>
              </w:rPr>
              <w:t>유형</w:t>
            </w:r>
            <w:r>
              <w:rPr>
                <w:rFonts w:hint="eastAsia"/>
              </w:rPr>
              <w:t>(1:</w:t>
            </w:r>
            <w:r>
              <w:rPr>
                <w:rFonts w:hint="eastAsia"/>
              </w:rPr>
              <w:t>일반가젯</w:t>
            </w:r>
            <w:r>
              <w:rPr>
                <w:rFonts w:hint="eastAsia"/>
              </w:rPr>
              <w:t>, 2:</w:t>
            </w:r>
            <w:r>
              <w:rPr>
                <w:rFonts w:hint="eastAsia"/>
              </w:rPr>
              <w:t>트랜스포머</w:t>
            </w:r>
            <w:r>
              <w:rPr>
                <w:rFonts w:hint="eastAsia"/>
              </w:rPr>
              <w:t>)</w:t>
            </w:r>
          </w:p>
        </w:tc>
      </w:tr>
      <w:tr w:rsidR="00BB6AF8" w14:paraId="423F61C1" w14:textId="77777777" w:rsidTr="00201D90">
        <w:tc>
          <w:tcPr>
            <w:tcW w:w="2235" w:type="dxa"/>
          </w:tcPr>
          <w:p w14:paraId="002E1569" w14:textId="3090B341" w:rsidR="00BB6AF8" w:rsidRDefault="00BB6AF8" w:rsidP="002E7473">
            <w:r>
              <w:rPr>
                <w:rFonts w:hint="eastAsia"/>
              </w:rPr>
              <w:t>PATH</w:t>
            </w:r>
          </w:p>
        </w:tc>
        <w:tc>
          <w:tcPr>
            <w:tcW w:w="1984" w:type="dxa"/>
          </w:tcPr>
          <w:p w14:paraId="02F80755" w14:textId="466EB365" w:rsidR="00BB6AF8" w:rsidRDefault="00BB6AF8" w:rsidP="00BB6AF8">
            <w:r>
              <w:rPr>
                <w:rFonts w:hint="eastAsia"/>
              </w:rPr>
              <w:t>VARCHAR(600)</w:t>
            </w:r>
          </w:p>
        </w:tc>
        <w:tc>
          <w:tcPr>
            <w:tcW w:w="1559" w:type="dxa"/>
          </w:tcPr>
          <w:p w14:paraId="003E057A" w14:textId="77777777" w:rsidR="00BB6AF8" w:rsidRDefault="00BB6AF8" w:rsidP="002E7473"/>
        </w:tc>
        <w:tc>
          <w:tcPr>
            <w:tcW w:w="4111" w:type="dxa"/>
          </w:tcPr>
          <w:p w14:paraId="6664C0A5" w14:textId="7888B043" w:rsidR="00BB6AF8" w:rsidRDefault="00BB6AF8" w:rsidP="002E7473">
            <w:r>
              <w:rPr>
                <w:rFonts w:hint="eastAsia"/>
              </w:rPr>
              <w:t>가젯</w:t>
            </w:r>
            <w:r>
              <w:rPr>
                <w:rFonts w:hint="eastAsia"/>
              </w:rPr>
              <w:t xml:space="preserve"> XML </w:t>
            </w:r>
            <w:r>
              <w:rPr>
                <w:rFonts w:hint="eastAsia"/>
              </w:rPr>
              <w:t>경로</w:t>
            </w:r>
          </w:p>
        </w:tc>
      </w:tr>
      <w:tr w:rsidR="00BB6AF8" w14:paraId="6B57D9D2" w14:textId="77777777" w:rsidTr="00201D90">
        <w:tc>
          <w:tcPr>
            <w:tcW w:w="2235" w:type="dxa"/>
          </w:tcPr>
          <w:p w14:paraId="423C2582" w14:textId="3A398115" w:rsidR="00BB6AF8" w:rsidRDefault="00BB6AF8" w:rsidP="002E7473">
            <w:r>
              <w:rPr>
                <w:rFonts w:hint="eastAsia"/>
              </w:rPr>
              <w:t>URL</w:t>
            </w:r>
          </w:p>
        </w:tc>
        <w:tc>
          <w:tcPr>
            <w:tcW w:w="1984" w:type="dxa"/>
          </w:tcPr>
          <w:p w14:paraId="1877C312" w14:textId="40A7709C" w:rsidR="00BB6AF8" w:rsidRDefault="00BB6AF8" w:rsidP="00BB6AF8">
            <w:r>
              <w:rPr>
                <w:rFonts w:hint="eastAsia"/>
              </w:rPr>
              <w:t>VARCHAR(600)</w:t>
            </w:r>
          </w:p>
        </w:tc>
        <w:tc>
          <w:tcPr>
            <w:tcW w:w="1559" w:type="dxa"/>
          </w:tcPr>
          <w:p w14:paraId="45835105" w14:textId="77777777" w:rsidR="00BB6AF8" w:rsidRDefault="00BB6AF8" w:rsidP="002E7473"/>
        </w:tc>
        <w:tc>
          <w:tcPr>
            <w:tcW w:w="4111" w:type="dxa"/>
          </w:tcPr>
          <w:p w14:paraId="59C81198" w14:textId="56FC9D52" w:rsidR="00BB6AF8" w:rsidRDefault="00BB6AF8" w:rsidP="002E7473">
            <w:r>
              <w:rPr>
                <w:rFonts w:hint="eastAsia"/>
              </w:rPr>
              <w:t>가젯</w:t>
            </w:r>
            <w:r>
              <w:rPr>
                <w:rFonts w:hint="eastAsia"/>
              </w:rPr>
              <w:t xml:space="preserve"> XML </w:t>
            </w:r>
            <w:r>
              <w:rPr>
                <w:rFonts w:hint="eastAsia"/>
              </w:rPr>
              <w:t>외부</w:t>
            </w:r>
            <w:r>
              <w:rPr>
                <w:rFonts w:hint="eastAsia"/>
              </w:rPr>
              <w:t xml:space="preserve"> URL</w:t>
            </w:r>
          </w:p>
        </w:tc>
      </w:tr>
      <w:tr w:rsidR="00BB6AF8" w14:paraId="6A643031" w14:textId="77777777" w:rsidTr="00201D90">
        <w:tc>
          <w:tcPr>
            <w:tcW w:w="2235" w:type="dxa"/>
          </w:tcPr>
          <w:p w14:paraId="5F526325" w14:textId="15AF5A8F" w:rsidR="00BB6AF8" w:rsidRDefault="00BB6AF8" w:rsidP="002E7473">
            <w:r>
              <w:rPr>
                <w:rFonts w:hint="eastAsia"/>
              </w:rPr>
              <w:t>XML_CONTENTS</w:t>
            </w:r>
          </w:p>
        </w:tc>
        <w:tc>
          <w:tcPr>
            <w:tcW w:w="1984" w:type="dxa"/>
          </w:tcPr>
          <w:p w14:paraId="76B264E5" w14:textId="679A7F42" w:rsidR="00BB6AF8" w:rsidRDefault="00BB6AF8" w:rsidP="002E7473">
            <w:r>
              <w:rPr>
                <w:rFonts w:hint="eastAsia"/>
              </w:rPr>
              <w:t>BLOB</w:t>
            </w:r>
          </w:p>
        </w:tc>
        <w:tc>
          <w:tcPr>
            <w:tcW w:w="1559" w:type="dxa"/>
          </w:tcPr>
          <w:p w14:paraId="34D598F5" w14:textId="77777777" w:rsidR="00BB6AF8" w:rsidRDefault="00BB6AF8" w:rsidP="002E7473"/>
        </w:tc>
        <w:tc>
          <w:tcPr>
            <w:tcW w:w="4111" w:type="dxa"/>
          </w:tcPr>
          <w:p w14:paraId="0159BAE9" w14:textId="26BBDAFD" w:rsidR="00BB6AF8" w:rsidRDefault="00BB6AF8" w:rsidP="002E7473">
            <w:r>
              <w:rPr>
                <w:rFonts w:hint="eastAsia"/>
              </w:rPr>
              <w:t>가젯</w:t>
            </w:r>
            <w:r>
              <w:rPr>
                <w:rFonts w:hint="eastAsia"/>
              </w:rPr>
              <w:t xml:space="preserve"> XML </w:t>
            </w:r>
            <w:r>
              <w:rPr>
                <w:rFonts w:hint="eastAsia"/>
              </w:rPr>
              <w:t>컨텐츠</w:t>
            </w:r>
            <w:r>
              <w:rPr>
                <w:rFonts w:hint="eastAsia"/>
              </w:rPr>
              <w:t xml:space="preserve"> </w:t>
            </w:r>
            <w:r>
              <w:rPr>
                <w:rFonts w:hint="eastAsia"/>
              </w:rPr>
              <w:t>내용</w:t>
            </w:r>
          </w:p>
        </w:tc>
      </w:tr>
    </w:tbl>
    <w:p w14:paraId="1F86A47F" w14:textId="77777777" w:rsidR="008E071B" w:rsidRPr="008E071B" w:rsidRDefault="008E071B" w:rsidP="008E071B">
      <w:pPr>
        <w:rPr>
          <w:rFonts w:ascii="바탕" w:eastAsia="바탕" w:hAnsi="바탕" w:cs="바탕"/>
        </w:rPr>
      </w:pPr>
    </w:p>
    <w:p w14:paraId="51517759" w14:textId="43C2DC57" w:rsidR="008F37C6" w:rsidRDefault="008F37C6" w:rsidP="009D1203">
      <w:pPr>
        <w:pStyle w:val="2"/>
      </w:pPr>
      <w:bookmarkStart w:id="14" w:name="_Toc309596937"/>
      <w:r>
        <w:rPr>
          <w:rFonts w:hint="eastAsia"/>
        </w:rPr>
        <w:lastRenderedPageBreak/>
        <w:t>클래스 설계</w:t>
      </w:r>
      <w:bookmarkEnd w:id="14"/>
    </w:p>
    <w:p w14:paraId="597961F0" w14:textId="3408D7F6" w:rsidR="004E720D" w:rsidRDefault="008F37C6" w:rsidP="003E7D24">
      <w:pPr>
        <w:pStyle w:val="2"/>
        <w:numPr>
          <w:ilvl w:val="2"/>
          <w:numId w:val="2"/>
        </w:numPr>
      </w:pPr>
      <w:bookmarkStart w:id="15" w:name="_Toc309596938"/>
      <w:r>
        <w:t>Java</w:t>
      </w:r>
      <w:bookmarkEnd w:id="15"/>
    </w:p>
    <w:p w14:paraId="43AD1E3F" w14:textId="660EA945" w:rsidR="00DA2774" w:rsidRPr="00DA2774" w:rsidRDefault="00DA2774" w:rsidP="00DA2774">
      <w:pPr>
        <w:rPr>
          <w:b/>
        </w:rPr>
      </w:pPr>
      <w:r w:rsidRPr="00DA2774">
        <w:rPr>
          <w:b/>
        </w:rPr>
        <w:t>org.uengine.visualmashup</w:t>
      </w:r>
      <w:r w:rsidRPr="00DA2774">
        <w:rPr>
          <w:rFonts w:hint="eastAsia"/>
          <w:b/>
        </w:rPr>
        <w:t xml:space="preserve"> </w:t>
      </w:r>
      <w:r w:rsidRPr="00DA2774">
        <w:rPr>
          <w:rFonts w:hint="eastAsia"/>
          <w:b/>
        </w:rPr>
        <w:t>패키지</w:t>
      </w:r>
      <w:r w:rsidRPr="00DA2774">
        <w:rPr>
          <w:rFonts w:hint="eastAsia"/>
          <w:b/>
        </w:rPr>
        <w:t xml:space="preserve"> </w:t>
      </w:r>
      <w:r w:rsidRPr="00DA2774">
        <w:rPr>
          <w:rFonts w:hint="eastAsia"/>
          <w:b/>
        </w:rPr>
        <w:t>다이어그램</w:t>
      </w:r>
    </w:p>
    <w:p w14:paraId="636E2E54" w14:textId="3B1AB4EE" w:rsidR="00DA2774" w:rsidRDefault="00DA2774" w:rsidP="00E453D9">
      <w:pPr>
        <w:jc w:val="center"/>
      </w:pPr>
      <w:r>
        <w:rPr>
          <w:noProof/>
        </w:rPr>
        <w:drawing>
          <wp:inline distT="0" distB="0" distL="0" distR="0" wp14:anchorId="330A00BE" wp14:editId="5A6DEC46">
            <wp:extent cx="6119495" cy="4625090"/>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4625090"/>
                    </a:xfrm>
                    <a:prstGeom prst="rect">
                      <a:avLst/>
                    </a:prstGeom>
                    <a:noFill/>
                    <a:ln>
                      <a:noFill/>
                    </a:ln>
                  </pic:spPr>
                </pic:pic>
              </a:graphicData>
            </a:graphic>
          </wp:inline>
        </w:drawing>
      </w:r>
    </w:p>
    <w:p w14:paraId="35013586" w14:textId="0A6F294E" w:rsidR="00C1211F" w:rsidRDefault="00C1211F" w:rsidP="00643889">
      <w:pPr>
        <w:widowControl/>
        <w:wordWrap/>
        <w:autoSpaceDE/>
        <w:autoSpaceDN/>
        <w:jc w:val="left"/>
      </w:pPr>
      <w:r>
        <w:br w:type="page"/>
      </w:r>
    </w:p>
    <w:p w14:paraId="65903DB8" w14:textId="608B4F48" w:rsidR="00C1211F" w:rsidRDefault="00C1211F" w:rsidP="00DA2774">
      <w:r w:rsidRPr="00DA2774">
        <w:rPr>
          <w:b/>
        </w:rPr>
        <w:lastRenderedPageBreak/>
        <w:t>org.uengine.visualmashup</w:t>
      </w:r>
      <w:r>
        <w:rPr>
          <w:rFonts w:hint="eastAsia"/>
          <w:b/>
        </w:rPr>
        <w:t>.service</w:t>
      </w:r>
      <w:r w:rsidR="00E06D3E">
        <w:rPr>
          <w:rFonts w:hint="eastAsia"/>
          <w:b/>
        </w:rPr>
        <w:t xml:space="preserve"> </w:t>
      </w:r>
      <w:r>
        <w:rPr>
          <w:rFonts w:hint="eastAsia"/>
          <w:b/>
        </w:rPr>
        <w:t>클래스</w:t>
      </w:r>
      <w:r>
        <w:rPr>
          <w:rFonts w:hint="eastAsia"/>
          <w:b/>
        </w:rPr>
        <w:t xml:space="preserve"> </w:t>
      </w:r>
      <w:r>
        <w:rPr>
          <w:rFonts w:hint="eastAsia"/>
          <w:b/>
        </w:rPr>
        <w:t>다이어그램</w:t>
      </w:r>
    </w:p>
    <w:p w14:paraId="3F677145" w14:textId="3F74542A" w:rsidR="00C1211F" w:rsidRDefault="00C1211F" w:rsidP="00E453D9">
      <w:pPr>
        <w:jc w:val="center"/>
      </w:pPr>
      <w:r>
        <w:rPr>
          <w:noProof/>
        </w:rPr>
        <w:drawing>
          <wp:inline distT="0" distB="0" distL="0" distR="0" wp14:anchorId="3FFA01A6" wp14:editId="2E1349C1">
            <wp:extent cx="6119495" cy="7168123"/>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7168123"/>
                    </a:xfrm>
                    <a:prstGeom prst="rect">
                      <a:avLst/>
                    </a:prstGeom>
                    <a:noFill/>
                    <a:ln>
                      <a:noFill/>
                    </a:ln>
                  </pic:spPr>
                </pic:pic>
              </a:graphicData>
            </a:graphic>
          </wp:inline>
        </w:drawing>
      </w:r>
    </w:p>
    <w:p w14:paraId="13E26FEC" w14:textId="3AC13B47" w:rsidR="00643889" w:rsidRDefault="00643889" w:rsidP="00C93038">
      <w:r>
        <w:br w:type="page"/>
      </w:r>
    </w:p>
    <w:p w14:paraId="220BE298" w14:textId="547CDA0C" w:rsidR="00643889" w:rsidRDefault="00E453D9" w:rsidP="00DA2774">
      <w:r w:rsidRPr="00DA2774">
        <w:rPr>
          <w:b/>
        </w:rPr>
        <w:lastRenderedPageBreak/>
        <w:t>org.uengine.visualmashup</w:t>
      </w:r>
      <w:r>
        <w:rPr>
          <w:rFonts w:hint="eastAsia"/>
          <w:b/>
        </w:rPr>
        <w:t xml:space="preserve">.dao </w:t>
      </w:r>
      <w:r>
        <w:rPr>
          <w:rFonts w:hint="eastAsia"/>
          <w:b/>
        </w:rPr>
        <w:t>클래스</w:t>
      </w:r>
      <w:r>
        <w:rPr>
          <w:rFonts w:hint="eastAsia"/>
          <w:b/>
        </w:rPr>
        <w:t xml:space="preserve"> </w:t>
      </w:r>
      <w:r>
        <w:rPr>
          <w:rFonts w:hint="eastAsia"/>
          <w:b/>
        </w:rPr>
        <w:t>다이어그램</w:t>
      </w:r>
    </w:p>
    <w:p w14:paraId="0D179EB0" w14:textId="3F6490CD" w:rsidR="00F814BF" w:rsidRDefault="00E453D9" w:rsidP="00AC46D5">
      <w:pPr>
        <w:jc w:val="center"/>
      </w:pPr>
      <w:r>
        <w:rPr>
          <w:noProof/>
        </w:rPr>
        <w:drawing>
          <wp:inline distT="0" distB="0" distL="0" distR="0" wp14:anchorId="381D3591" wp14:editId="47F776E9">
            <wp:extent cx="3409950" cy="31527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3152775"/>
                    </a:xfrm>
                    <a:prstGeom prst="rect">
                      <a:avLst/>
                    </a:prstGeom>
                    <a:noFill/>
                    <a:ln>
                      <a:noFill/>
                    </a:ln>
                  </pic:spPr>
                </pic:pic>
              </a:graphicData>
            </a:graphic>
          </wp:inline>
        </w:drawing>
      </w:r>
    </w:p>
    <w:p w14:paraId="1D4739F3" w14:textId="77777777" w:rsidR="00AC46D5" w:rsidRDefault="00AC46D5" w:rsidP="00C93038">
      <w:pPr>
        <w:rPr>
          <w:b/>
        </w:rPr>
      </w:pPr>
    </w:p>
    <w:p w14:paraId="5025DD40" w14:textId="629256C9" w:rsidR="00C93038" w:rsidRDefault="00C93038" w:rsidP="00C93038">
      <w:r w:rsidRPr="00DA2774">
        <w:rPr>
          <w:b/>
        </w:rPr>
        <w:t>org.uengine.visualmashup</w:t>
      </w:r>
      <w:r>
        <w:rPr>
          <w:rFonts w:hint="eastAsia"/>
          <w:b/>
        </w:rPr>
        <w:t xml:space="preserve">.controller </w:t>
      </w:r>
      <w:r>
        <w:rPr>
          <w:rFonts w:hint="eastAsia"/>
          <w:b/>
        </w:rPr>
        <w:t>클래스</w:t>
      </w:r>
      <w:r>
        <w:rPr>
          <w:rFonts w:hint="eastAsia"/>
          <w:b/>
        </w:rPr>
        <w:t xml:space="preserve"> </w:t>
      </w:r>
      <w:r>
        <w:rPr>
          <w:rFonts w:hint="eastAsia"/>
          <w:b/>
        </w:rPr>
        <w:t>다이어그램</w:t>
      </w:r>
    </w:p>
    <w:p w14:paraId="6905F869" w14:textId="1999E14A" w:rsidR="00AC46D5" w:rsidRDefault="00C93038" w:rsidP="00AC46D5">
      <w:pPr>
        <w:jc w:val="center"/>
      </w:pPr>
      <w:r>
        <w:rPr>
          <w:noProof/>
        </w:rPr>
        <w:drawing>
          <wp:inline distT="0" distB="0" distL="0" distR="0" wp14:anchorId="382A22D3" wp14:editId="115CC521">
            <wp:extent cx="3867150" cy="12954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1295400"/>
                    </a:xfrm>
                    <a:prstGeom prst="rect">
                      <a:avLst/>
                    </a:prstGeom>
                    <a:noFill/>
                    <a:ln>
                      <a:noFill/>
                    </a:ln>
                  </pic:spPr>
                </pic:pic>
              </a:graphicData>
            </a:graphic>
          </wp:inline>
        </w:drawing>
      </w:r>
    </w:p>
    <w:p w14:paraId="63FDDE54" w14:textId="77777777" w:rsidR="00AC46D5" w:rsidRDefault="00AC46D5" w:rsidP="004B567C">
      <w:pPr>
        <w:rPr>
          <w:b/>
        </w:rPr>
      </w:pPr>
    </w:p>
    <w:p w14:paraId="1B9ECB7C" w14:textId="74CD041C" w:rsidR="004B567C" w:rsidRDefault="00AC46D5" w:rsidP="004B567C">
      <w:r w:rsidRPr="00DA2774">
        <w:rPr>
          <w:b/>
        </w:rPr>
        <w:t>org.uengine.visualmashup</w:t>
      </w:r>
      <w:r>
        <w:rPr>
          <w:rFonts w:hint="eastAsia"/>
          <w:b/>
        </w:rPr>
        <w:t>.</w:t>
      </w:r>
      <w:r w:rsidR="00433FE3">
        <w:rPr>
          <w:rFonts w:hint="eastAsia"/>
          <w:b/>
        </w:rPr>
        <w:t>common</w:t>
      </w:r>
      <w:r>
        <w:rPr>
          <w:rFonts w:hint="eastAsia"/>
          <w:b/>
        </w:rPr>
        <w:t xml:space="preserve"> </w:t>
      </w:r>
      <w:r>
        <w:rPr>
          <w:rFonts w:hint="eastAsia"/>
          <w:b/>
        </w:rPr>
        <w:t>클래스</w:t>
      </w:r>
      <w:r>
        <w:rPr>
          <w:rFonts w:hint="eastAsia"/>
          <w:b/>
        </w:rPr>
        <w:t xml:space="preserve"> </w:t>
      </w:r>
      <w:r>
        <w:rPr>
          <w:rFonts w:hint="eastAsia"/>
          <w:b/>
        </w:rPr>
        <w:t>다이어그램</w:t>
      </w:r>
    </w:p>
    <w:p w14:paraId="35F11AA1" w14:textId="3CAFF4C5" w:rsidR="004B567C" w:rsidRDefault="00AC46D5" w:rsidP="00433FE3">
      <w:pPr>
        <w:jc w:val="center"/>
      </w:pPr>
      <w:r>
        <w:rPr>
          <w:noProof/>
        </w:rPr>
        <w:drawing>
          <wp:inline distT="0" distB="0" distL="0" distR="0" wp14:anchorId="455095A7" wp14:editId="1EE66A88">
            <wp:extent cx="6119495" cy="2772368"/>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9495" cy="2772368"/>
                    </a:xfrm>
                    <a:prstGeom prst="rect">
                      <a:avLst/>
                    </a:prstGeom>
                    <a:noFill/>
                    <a:ln>
                      <a:noFill/>
                    </a:ln>
                  </pic:spPr>
                </pic:pic>
              </a:graphicData>
            </a:graphic>
          </wp:inline>
        </w:drawing>
      </w:r>
    </w:p>
    <w:p w14:paraId="7BAC9DC8" w14:textId="13D85856" w:rsidR="00807B07" w:rsidRDefault="00807B07" w:rsidP="00807B07">
      <w:r w:rsidRPr="00DA2774">
        <w:rPr>
          <w:b/>
        </w:rPr>
        <w:lastRenderedPageBreak/>
        <w:t>org.uengine.visualmashup</w:t>
      </w:r>
      <w:r>
        <w:rPr>
          <w:rFonts w:hint="eastAsia"/>
          <w:b/>
        </w:rPr>
        <w:t xml:space="preserve">.common.util </w:t>
      </w:r>
      <w:r>
        <w:rPr>
          <w:rFonts w:hint="eastAsia"/>
          <w:b/>
        </w:rPr>
        <w:t>클래스</w:t>
      </w:r>
      <w:r>
        <w:rPr>
          <w:rFonts w:hint="eastAsia"/>
          <w:b/>
        </w:rPr>
        <w:t xml:space="preserve"> </w:t>
      </w:r>
      <w:r>
        <w:rPr>
          <w:rFonts w:hint="eastAsia"/>
          <w:b/>
        </w:rPr>
        <w:t>다이어그램</w:t>
      </w:r>
    </w:p>
    <w:p w14:paraId="282E0BAD" w14:textId="6C5E653F" w:rsidR="00807B07" w:rsidRDefault="00807B07" w:rsidP="00807B07">
      <w:r>
        <w:rPr>
          <w:noProof/>
        </w:rPr>
        <w:drawing>
          <wp:inline distT="0" distB="0" distL="0" distR="0" wp14:anchorId="7575033D" wp14:editId="1A598C6E">
            <wp:extent cx="6119495" cy="7537315"/>
            <wp:effectExtent l="0" t="0" r="0" b="698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7537315"/>
                    </a:xfrm>
                    <a:prstGeom prst="rect">
                      <a:avLst/>
                    </a:prstGeom>
                    <a:noFill/>
                    <a:ln>
                      <a:noFill/>
                    </a:ln>
                  </pic:spPr>
                </pic:pic>
              </a:graphicData>
            </a:graphic>
          </wp:inline>
        </w:drawing>
      </w:r>
    </w:p>
    <w:p w14:paraId="786D1254" w14:textId="0B650D77" w:rsidR="00807B07" w:rsidRDefault="00807B07">
      <w:pPr>
        <w:widowControl/>
        <w:wordWrap/>
        <w:autoSpaceDE/>
        <w:autoSpaceDN/>
        <w:jc w:val="left"/>
      </w:pPr>
      <w:r>
        <w:br w:type="page"/>
      </w:r>
    </w:p>
    <w:p w14:paraId="3EC245E7" w14:textId="14DC7CA7" w:rsidR="00807B07" w:rsidRDefault="00227B91" w:rsidP="00807B07">
      <w:r w:rsidRPr="00DA2774">
        <w:rPr>
          <w:b/>
        </w:rPr>
        <w:lastRenderedPageBreak/>
        <w:t>org.uengine.visualmashup</w:t>
      </w:r>
      <w:r>
        <w:rPr>
          <w:rFonts w:hint="eastAsia"/>
          <w:b/>
        </w:rPr>
        <w:t xml:space="preserve">.common.model </w:t>
      </w:r>
      <w:r>
        <w:rPr>
          <w:rFonts w:hint="eastAsia"/>
          <w:b/>
        </w:rPr>
        <w:t>클래스</w:t>
      </w:r>
      <w:r>
        <w:rPr>
          <w:rFonts w:hint="eastAsia"/>
          <w:b/>
        </w:rPr>
        <w:t xml:space="preserve"> </w:t>
      </w:r>
      <w:r>
        <w:rPr>
          <w:rFonts w:hint="eastAsia"/>
          <w:b/>
        </w:rPr>
        <w:t>다이어그램</w:t>
      </w:r>
      <w:r>
        <w:rPr>
          <w:rFonts w:hint="eastAsia"/>
          <w:b/>
        </w:rPr>
        <w:t xml:space="preserve"> 1</w:t>
      </w:r>
    </w:p>
    <w:p w14:paraId="02894F4B" w14:textId="2EF54ABC" w:rsidR="00227B91" w:rsidRDefault="00227B91" w:rsidP="00807B07">
      <w:r>
        <w:rPr>
          <w:noProof/>
        </w:rPr>
        <w:drawing>
          <wp:inline distT="0" distB="0" distL="0" distR="0" wp14:anchorId="78C5ADE0" wp14:editId="028026C7">
            <wp:extent cx="6119495" cy="7180891"/>
            <wp:effectExtent l="0" t="0" r="0" b="127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9495" cy="7180891"/>
                    </a:xfrm>
                    <a:prstGeom prst="rect">
                      <a:avLst/>
                    </a:prstGeom>
                    <a:noFill/>
                    <a:ln>
                      <a:noFill/>
                    </a:ln>
                  </pic:spPr>
                </pic:pic>
              </a:graphicData>
            </a:graphic>
          </wp:inline>
        </w:drawing>
      </w:r>
    </w:p>
    <w:p w14:paraId="53E5B2FF" w14:textId="2E10C604" w:rsidR="00914D8E" w:rsidRDefault="00914D8E">
      <w:pPr>
        <w:widowControl/>
        <w:wordWrap/>
        <w:autoSpaceDE/>
        <w:autoSpaceDN/>
        <w:jc w:val="left"/>
      </w:pPr>
      <w:r>
        <w:br w:type="page"/>
      </w:r>
    </w:p>
    <w:p w14:paraId="54895813" w14:textId="66D5F5F2" w:rsidR="00914D8E" w:rsidRDefault="00914D8E" w:rsidP="00807B07">
      <w:pPr>
        <w:rPr>
          <w:b/>
        </w:rPr>
      </w:pPr>
      <w:r w:rsidRPr="00DA2774">
        <w:rPr>
          <w:b/>
        </w:rPr>
        <w:lastRenderedPageBreak/>
        <w:t>org.uengine.visualmashup</w:t>
      </w:r>
      <w:r>
        <w:rPr>
          <w:rFonts w:hint="eastAsia"/>
          <w:b/>
        </w:rPr>
        <w:t xml:space="preserve">.common.model </w:t>
      </w:r>
      <w:r>
        <w:rPr>
          <w:rFonts w:hint="eastAsia"/>
          <w:b/>
        </w:rPr>
        <w:t>클래스</w:t>
      </w:r>
      <w:r>
        <w:rPr>
          <w:rFonts w:hint="eastAsia"/>
          <w:b/>
        </w:rPr>
        <w:t xml:space="preserve"> </w:t>
      </w:r>
      <w:r>
        <w:rPr>
          <w:rFonts w:hint="eastAsia"/>
          <w:b/>
        </w:rPr>
        <w:t>다이어그램</w:t>
      </w:r>
      <w:r>
        <w:rPr>
          <w:rFonts w:hint="eastAsia"/>
          <w:b/>
        </w:rPr>
        <w:t xml:space="preserve"> 2</w:t>
      </w:r>
    </w:p>
    <w:p w14:paraId="74511C7C" w14:textId="5294789A" w:rsidR="007E2C66" w:rsidRPr="00B07E2A" w:rsidRDefault="00981582" w:rsidP="00B07E2A">
      <w:r>
        <w:rPr>
          <w:noProof/>
        </w:rPr>
        <w:drawing>
          <wp:inline distT="0" distB="0" distL="0" distR="0" wp14:anchorId="2F0BAD70" wp14:editId="5934931D">
            <wp:extent cx="6119495" cy="5364703"/>
            <wp:effectExtent l="0" t="0" r="0" b="762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5364703"/>
                    </a:xfrm>
                    <a:prstGeom prst="rect">
                      <a:avLst/>
                    </a:prstGeom>
                    <a:noFill/>
                    <a:ln>
                      <a:noFill/>
                    </a:ln>
                  </pic:spPr>
                </pic:pic>
              </a:graphicData>
            </a:graphic>
          </wp:inline>
        </w:drawing>
      </w:r>
    </w:p>
    <w:p w14:paraId="69DF31F5" w14:textId="77777777" w:rsidR="00B07E2A" w:rsidRDefault="00B07E2A">
      <w:pPr>
        <w:widowControl/>
        <w:wordWrap/>
        <w:autoSpaceDE/>
        <w:autoSpaceDN/>
        <w:jc w:val="left"/>
        <w:rPr>
          <w:rFonts w:ascii="맑은 고딕" w:eastAsia="맑은 고딕" w:hAnsi="맑은 고딕"/>
          <w:sz w:val="28"/>
          <w:szCs w:val="28"/>
        </w:rPr>
      </w:pPr>
      <w:r>
        <w:br w:type="page"/>
      </w:r>
    </w:p>
    <w:p w14:paraId="1B04D92A" w14:textId="39F7936B" w:rsidR="00A45245" w:rsidRDefault="008F37C6" w:rsidP="003E7D24">
      <w:pPr>
        <w:pStyle w:val="2"/>
        <w:numPr>
          <w:ilvl w:val="2"/>
          <w:numId w:val="2"/>
        </w:numPr>
      </w:pPr>
      <w:bookmarkStart w:id="16" w:name="_Toc309596939"/>
      <w:r>
        <w:lastRenderedPageBreak/>
        <w:t>Javascript</w:t>
      </w:r>
      <w:bookmarkEnd w:id="16"/>
    </w:p>
    <w:p w14:paraId="4A4F56AA" w14:textId="132B06DE" w:rsidR="004B522E" w:rsidRPr="00347A21" w:rsidRDefault="00347A21" w:rsidP="004B522E">
      <w:pPr>
        <w:rPr>
          <w:rFonts w:hint="eastAsia"/>
          <w:b/>
        </w:rPr>
      </w:pPr>
      <w:r w:rsidRPr="00347A21">
        <w:rPr>
          <w:rFonts w:hint="eastAsia"/>
          <w:b/>
        </w:rPr>
        <w:t xml:space="preserve">VM.opensocial </w:t>
      </w:r>
      <w:r w:rsidRPr="00347A21">
        <w:rPr>
          <w:rFonts w:hint="eastAsia"/>
          <w:b/>
        </w:rPr>
        <w:t>패키지</w:t>
      </w:r>
      <w:r w:rsidRPr="00347A21">
        <w:rPr>
          <w:rFonts w:hint="eastAsia"/>
          <w:b/>
        </w:rPr>
        <w:t xml:space="preserve"> </w:t>
      </w:r>
      <w:r w:rsidRPr="00347A21">
        <w:rPr>
          <w:rFonts w:hint="eastAsia"/>
          <w:b/>
        </w:rPr>
        <w:t>다이어그램</w:t>
      </w:r>
    </w:p>
    <w:p w14:paraId="27F1A147" w14:textId="286BA460" w:rsidR="00DD4AE6" w:rsidRDefault="00347A21" w:rsidP="004B522E">
      <w:r>
        <w:rPr>
          <w:noProof/>
        </w:rPr>
        <w:drawing>
          <wp:inline distT="0" distB="0" distL="0" distR="0" wp14:anchorId="17DB6367" wp14:editId="4702BD4C">
            <wp:extent cx="6188710" cy="538066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5380660"/>
                    </a:xfrm>
                    <a:prstGeom prst="rect">
                      <a:avLst/>
                    </a:prstGeom>
                    <a:noFill/>
                    <a:ln>
                      <a:noFill/>
                    </a:ln>
                  </pic:spPr>
                </pic:pic>
              </a:graphicData>
            </a:graphic>
          </wp:inline>
        </w:drawing>
      </w:r>
    </w:p>
    <w:p w14:paraId="448DCCE5" w14:textId="77777777" w:rsidR="00DD4AE6" w:rsidRDefault="00DD4AE6">
      <w:pPr>
        <w:widowControl/>
        <w:wordWrap/>
        <w:autoSpaceDE/>
        <w:autoSpaceDN/>
        <w:jc w:val="left"/>
      </w:pPr>
      <w:r>
        <w:br w:type="page"/>
      </w:r>
    </w:p>
    <w:p w14:paraId="0579B043" w14:textId="02B57547" w:rsidR="00347A21" w:rsidRDefault="00DD4AE6" w:rsidP="004B522E">
      <w:pPr>
        <w:rPr>
          <w:rFonts w:hint="eastAsia"/>
        </w:rPr>
      </w:pPr>
      <w:r w:rsidRPr="00347A21">
        <w:rPr>
          <w:rFonts w:hint="eastAsia"/>
          <w:b/>
        </w:rPr>
        <w:lastRenderedPageBreak/>
        <w:t xml:space="preserve">VM.opensocial </w:t>
      </w:r>
      <w:r>
        <w:rPr>
          <w:rFonts w:hint="eastAsia"/>
          <w:b/>
        </w:rPr>
        <w:t>클래스</w:t>
      </w:r>
      <w:r w:rsidRPr="00347A21">
        <w:rPr>
          <w:rFonts w:hint="eastAsia"/>
          <w:b/>
        </w:rPr>
        <w:t xml:space="preserve"> </w:t>
      </w:r>
      <w:r w:rsidRPr="00347A21">
        <w:rPr>
          <w:rFonts w:hint="eastAsia"/>
          <w:b/>
        </w:rPr>
        <w:t>다이어그램</w:t>
      </w:r>
    </w:p>
    <w:p w14:paraId="0EFA34C0" w14:textId="7EBC1439" w:rsidR="0098764A" w:rsidRDefault="00DD4AE6" w:rsidP="004B522E">
      <w:r>
        <w:rPr>
          <w:noProof/>
        </w:rPr>
        <w:drawing>
          <wp:inline distT="0" distB="0" distL="0" distR="0" wp14:anchorId="60EF3E31" wp14:editId="173E936F">
            <wp:extent cx="6188710" cy="5527556"/>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5527556"/>
                    </a:xfrm>
                    <a:prstGeom prst="rect">
                      <a:avLst/>
                    </a:prstGeom>
                    <a:noFill/>
                    <a:ln>
                      <a:noFill/>
                    </a:ln>
                  </pic:spPr>
                </pic:pic>
              </a:graphicData>
            </a:graphic>
          </wp:inline>
        </w:drawing>
      </w:r>
    </w:p>
    <w:p w14:paraId="1060D5CE" w14:textId="77777777" w:rsidR="0098764A" w:rsidRDefault="0098764A">
      <w:pPr>
        <w:widowControl/>
        <w:wordWrap/>
        <w:autoSpaceDE/>
        <w:autoSpaceDN/>
        <w:jc w:val="left"/>
      </w:pPr>
      <w:r>
        <w:br w:type="page"/>
      </w:r>
    </w:p>
    <w:p w14:paraId="784CD86C" w14:textId="56CA407F" w:rsidR="00583561" w:rsidRDefault="00583561" w:rsidP="00583561">
      <w:pPr>
        <w:rPr>
          <w:rFonts w:hint="eastAsia"/>
        </w:rPr>
      </w:pPr>
      <w:r>
        <w:rPr>
          <w:rFonts w:hint="eastAsia"/>
          <w:b/>
        </w:rPr>
        <w:lastRenderedPageBreak/>
        <w:t>VM.layout</w:t>
      </w:r>
      <w:r w:rsidRPr="00347A21">
        <w:rPr>
          <w:rFonts w:hint="eastAsia"/>
          <w:b/>
        </w:rPr>
        <w:t xml:space="preserve"> </w:t>
      </w:r>
      <w:r>
        <w:rPr>
          <w:rFonts w:hint="eastAsia"/>
          <w:b/>
        </w:rPr>
        <w:t>클래스</w:t>
      </w:r>
      <w:r w:rsidRPr="00347A21">
        <w:rPr>
          <w:rFonts w:hint="eastAsia"/>
          <w:b/>
        </w:rPr>
        <w:t xml:space="preserve"> </w:t>
      </w:r>
      <w:r w:rsidRPr="00347A21">
        <w:rPr>
          <w:rFonts w:hint="eastAsia"/>
          <w:b/>
        </w:rPr>
        <w:t>다이어그램</w:t>
      </w:r>
    </w:p>
    <w:p w14:paraId="6DF7067E" w14:textId="4948EF97" w:rsidR="000E2945" w:rsidRDefault="000E2945" w:rsidP="004B522E">
      <w:r>
        <w:rPr>
          <w:noProof/>
        </w:rPr>
        <w:drawing>
          <wp:inline distT="0" distB="0" distL="0" distR="0" wp14:anchorId="631FF244" wp14:editId="1890BA99">
            <wp:extent cx="6188710" cy="4741231"/>
            <wp:effectExtent l="0" t="0" r="2540" b="254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4741231"/>
                    </a:xfrm>
                    <a:prstGeom prst="rect">
                      <a:avLst/>
                    </a:prstGeom>
                    <a:noFill/>
                    <a:ln>
                      <a:noFill/>
                    </a:ln>
                  </pic:spPr>
                </pic:pic>
              </a:graphicData>
            </a:graphic>
          </wp:inline>
        </w:drawing>
      </w:r>
    </w:p>
    <w:p w14:paraId="0E1C3EA3" w14:textId="77777777" w:rsidR="000E2945" w:rsidRDefault="000E2945">
      <w:pPr>
        <w:widowControl/>
        <w:wordWrap/>
        <w:autoSpaceDE/>
        <w:autoSpaceDN/>
        <w:jc w:val="left"/>
      </w:pPr>
      <w:r>
        <w:br w:type="page"/>
      </w:r>
    </w:p>
    <w:p w14:paraId="2DA90C48" w14:textId="6FB8C135" w:rsidR="0098764A" w:rsidRDefault="000E2945" w:rsidP="004B522E">
      <w:pPr>
        <w:rPr>
          <w:rFonts w:hint="eastAsia"/>
        </w:rPr>
      </w:pPr>
      <w:r w:rsidRPr="00347A21">
        <w:rPr>
          <w:rFonts w:hint="eastAsia"/>
          <w:b/>
        </w:rPr>
        <w:lastRenderedPageBreak/>
        <w:t xml:space="preserve">VM.opensocial </w:t>
      </w:r>
      <w:r>
        <w:rPr>
          <w:rFonts w:hint="eastAsia"/>
          <w:b/>
        </w:rPr>
        <w:t>클래스</w:t>
      </w:r>
      <w:r w:rsidRPr="00347A21">
        <w:rPr>
          <w:rFonts w:hint="eastAsia"/>
          <w:b/>
        </w:rPr>
        <w:t xml:space="preserve"> </w:t>
      </w:r>
      <w:r w:rsidRPr="00347A21">
        <w:rPr>
          <w:rFonts w:hint="eastAsia"/>
          <w:b/>
        </w:rPr>
        <w:t>다이어그</w:t>
      </w:r>
      <w:r>
        <w:rPr>
          <w:rFonts w:hint="eastAsia"/>
          <w:b/>
        </w:rPr>
        <w:t>램</w:t>
      </w:r>
    </w:p>
    <w:p w14:paraId="6C9BB154" w14:textId="01CA0442" w:rsidR="00A3478A" w:rsidRDefault="00A3478A" w:rsidP="004B522E">
      <w:r>
        <w:rPr>
          <w:noProof/>
        </w:rPr>
        <w:drawing>
          <wp:inline distT="0" distB="0" distL="0" distR="0" wp14:anchorId="45B961B1" wp14:editId="4D1D222C">
            <wp:extent cx="6188710" cy="425236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4252365"/>
                    </a:xfrm>
                    <a:prstGeom prst="rect">
                      <a:avLst/>
                    </a:prstGeom>
                    <a:noFill/>
                    <a:ln>
                      <a:noFill/>
                    </a:ln>
                  </pic:spPr>
                </pic:pic>
              </a:graphicData>
            </a:graphic>
          </wp:inline>
        </w:drawing>
      </w:r>
    </w:p>
    <w:p w14:paraId="3E120F46" w14:textId="77777777" w:rsidR="00A3478A" w:rsidRDefault="00A3478A">
      <w:pPr>
        <w:widowControl/>
        <w:wordWrap/>
        <w:autoSpaceDE/>
        <w:autoSpaceDN/>
        <w:jc w:val="left"/>
      </w:pPr>
      <w:r>
        <w:br w:type="page"/>
      </w:r>
    </w:p>
    <w:p w14:paraId="3C0BF7A2" w14:textId="62960D4B" w:rsidR="003E7D24" w:rsidRPr="006C227B" w:rsidRDefault="003E7D24" w:rsidP="00F75153">
      <w:pPr>
        <w:pStyle w:val="2"/>
      </w:pPr>
      <w:bookmarkStart w:id="17" w:name="_Toc309596940"/>
      <w:r>
        <w:rPr>
          <w:rFonts w:hint="eastAsia"/>
        </w:rPr>
        <w:lastRenderedPageBreak/>
        <w:t xml:space="preserve">매쉬업 페이지 </w:t>
      </w:r>
      <w:r>
        <w:t xml:space="preserve">XML Schema </w:t>
      </w:r>
      <w:r>
        <w:rPr>
          <w:rFonts w:hint="eastAsia"/>
        </w:rPr>
        <w:t>정의</w:t>
      </w:r>
      <w:bookmarkEnd w:id="17"/>
    </w:p>
    <w:p w14:paraId="5120DAC1" w14:textId="48EC0397" w:rsidR="003E7D24" w:rsidRDefault="00FA6FFF" w:rsidP="00853D23">
      <w:pPr>
        <w:jc w:val="center"/>
      </w:pPr>
      <w:r>
        <w:rPr>
          <w:noProof/>
        </w:rPr>
        <w:drawing>
          <wp:inline distT="0" distB="0" distL="0" distR="0" wp14:anchorId="21529824" wp14:editId="07F61598">
            <wp:extent cx="6119495" cy="800608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age.png"/>
                    <pic:cNvPicPr/>
                  </pic:nvPicPr>
                  <pic:blipFill>
                    <a:blip r:embed="rId35">
                      <a:extLst>
                        <a:ext uri="{28A0092B-C50C-407E-A947-70E740481C1C}">
                          <a14:useLocalDpi xmlns:a14="http://schemas.microsoft.com/office/drawing/2010/main" val="0"/>
                        </a:ext>
                      </a:extLst>
                    </a:blip>
                    <a:stretch>
                      <a:fillRect/>
                    </a:stretch>
                  </pic:blipFill>
                  <pic:spPr>
                    <a:xfrm>
                      <a:off x="0" y="0"/>
                      <a:ext cx="6119495" cy="8006080"/>
                    </a:xfrm>
                    <a:prstGeom prst="rect">
                      <a:avLst/>
                    </a:prstGeom>
                  </pic:spPr>
                </pic:pic>
              </a:graphicData>
            </a:graphic>
          </wp:inline>
        </w:drawing>
      </w:r>
    </w:p>
    <w:p w14:paraId="7474F015" w14:textId="001ACB1A" w:rsidR="003E7D24" w:rsidRDefault="00CC4CAE" w:rsidP="003E7D24">
      <w:pPr>
        <w:jc w:val="center"/>
      </w:pPr>
      <w:r>
        <w:rPr>
          <w:noProof/>
        </w:rPr>
        <w:lastRenderedPageBreak/>
        <w:drawing>
          <wp:inline distT="0" distB="0" distL="0" distR="0" wp14:anchorId="1EEE5B98" wp14:editId="50CC9450">
            <wp:extent cx="6119495" cy="5083810"/>
            <wp:effectExtent l="0" t="0" r="0" b="254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age.png"/>
                    <pic:cNvPicPr/>
                  </pic:nvPicPr>
                  <pic:blipFill>
                    <a:blip r:embed="rId36">
                      <a:extLst>
                        <a:ext uri="{28A0092B-C50C-407E-A947-70E740481C1C}">
                          <a14:useLocalDpi xmlns:a14="http://schemas.microsoft.com/office/drawing/2010/main" val="0"/>
                        </a:ext>
                      </a:extLst>
                    </a:blip>
                    <a:stretch>
                      <a:fillRect/>
                    </a:stretch>
                  </pic:blipFill>
                  <pic:spPr>
                    <a:xfrm>
                      <a:off x="0" y="0"/>
                      <a:ext cx="6119495" cy="5083810"/>
                    </a:xfrm>
                    <a:prstGeom prst="rect">
                      <a:avLst/>
                    </a:prstGeom>
                  </pic:spPr>
                </pic:pic>
              </a:graphicData>
            </a:graphic>
          </wp:inline>
        </w:drawing>
      </w:r>
    </w:p>
    <w:p w14:paraId="2A56EB17" w14:textId="77777777" w:rsidR="003E7D24" w:rsidRDefault="003E7D24" w:rsidP="003E7D24">
      <w:pPr>
        <w:jc w:val="left"/>
      </w:pPr>
    </w:p>
    <w:p w14:paraId="5226D382" w14:textId="77777777" w:rsidR="0037557F" w:rsidRDefault="0037557F">
      <w:pPr>
        <w:widowControl/>
        <w:wordWrap/>
        <w:autoSpaceDE/>
        <w:autoSpaceDN/>
        <w:jc w:val="left"/>
        <w:rPr>
          <w:b/>
        </w:rPr>
      </w:pPr>
      <w:r>
        <w:rPr>
          <w:b/>
        </w:rPr>
        <w:br w:type="page"/>
      </w:r>
    </w:p>
    <w:p w14:paraId="638590F8" w14:textId="0CA9336F" w:rsidR="003E7D24" w:rsidRPr="00760ACB" w:rsidRDefault="006C3338" w:rsidP="00760ACB">
      <w:pPr>
        <w:rPr>
          <w:b/>
        </w:rPr>
      </w:pPr>
      <w:r w:rsidRPr="00760ACB">
        <w:rPr>
          <w:rFonts w:hint="eastAsia"/>
          <w:b/>
        </w:rPr>
        <w:lastRenderedPageBreak/>
        <w:t>JSON Example</w:t>
      </w:r>
      <w:r w:rsidR="00760ACB">
        <w:rPr>
          <w:rFonts w:hint="eastAsia"/>
          <w:b/>
        </w:rPr>
        <w:t>)</w:t>
      </w:r>
    </w:p>
    <w:p w14:paraId="032839E5" w14:textId="47F9AA89" w:rsidR="00721C76" w:rsidRPr="00721C76" w:rsidRDefault="00721C76" w:rsidP="00721C76">
      <w:pPr>
        <w:pStyle w:val="code"/>
        <w:rPr>
          <w:rFonts w:ascii="Arial" w:hAnsi="Arial"/>
          <w:sz w:val="20"/>
          <w:u w:color="001FBD"/>
        </w:rPr>
      </w:pPr>
      <w:r w:rsidRPr="00721C76">
        <w:rPr>
          <w:rFonts w:ascii="Arial" w:hAnsi="Arial"/>
          <w:sz w:val="20"/>
          <w:u w:color="001FBD"/>
        </w:rPr>
        <w:t>{</w:t>
      </w:r>
    </w:p>
    <w:p w14:paraId="3941BDA4"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"@id":"gadgetcontainer-1018",</w:t>
      </w:r>
    </w:p>
    <w:p w14:paraId="2A14FFF1" w14:textId="77777777" w:rsidR="00721C76" w:rsidRPr="00721C76" w:rsidRDefault="00721C76" w:rsidP="00721C76">
      <w:pPr>
        <w:pStyle w:val="code"/>
        <w:rPr>
          <w:rFonts w:ascii="Arial" w:hAnsi="Arial"/>
          <w:sz w:val="20"/>
          <w:u w:color="001FBD"/>
        </w:rPr>
      </w:pPr>
      <w:r w:rsidRPr="00721C76">
        <w:rPr>
          <w:rFonts w:ascii="Arial" w:hAnsi="Arial" w:hint="eastAsia"/>
          <w:sz w:val="20"/>
          <w:u w:color="001FBD"/>
        </w:rPr>
        <w:t xml:space="preserve">    "@title":"</w:t>
      </w:r>
      <w:r w:rsidRPr="00721C76">
        <w:rPr>
          <w:rFonts w:ascii="Arial" w:hAnsi="Arial" w:hint="eastAsia"/>
          <w:sz w:val="20"/>
          <w:u w:color="001FBD"/>
        </w:rPr>
        <w:t>테스트페이지</w:t>
      </w:r>
      <w:r w:rsidRPr="00721C76">
        <w:rPr>
          <w:rFonts w:ascii="Arial" w:hAnsi="Arial" w:hint="eastAsia"/>
          <w:sz w:val="20"/>
          <w:u w:color="001FBD"/>
        </w:rPr>
        <w:t>",</w:t>
      </w:r>
    </w:p>
    <w:p w14:paraId="02AB9659"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"@layoutXType":"layout_3_columns",</w:t>
      </w:r>
    </w:p>
    <w:p w14:paraId="0BB386FD"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"@description":"",</w:t>
      </w:r>
    </w:p>
    <w:p w14:paraId="014E434D"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"layout":[</w:t>
      </w:r>
    </w:p>
    <w:p w14:paraId="32788B99"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559044BA"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"portlet":[</w:t>
      </w:r>
    </w:p>
    <w:p w14:paraId="1AA97158"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716E0FFD"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"@id":"gadget-1051",</w:t>
      </w:r>
    </w:p>
    <w:p w14:paraId="266840A4"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"@xtype":"gadget",</w:t>
      </w:r>
    </w:p>
    <w:p w14:paraId="0884A46E"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"initConfig":"{\"xtype\":\"gadget\",\"specUrl\":\"http://127.0.0.1:8080/opensocial/gadgets/20111029231237360001/pubsub-2-publisher.xml\",\"view\":\"home\"}"</w:t>
      </w:r>
    </w:p>
    <w:p w14:paraId="63A4C30F"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42DC1202"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0FAB9E5C"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45E6FBC6"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4955B84A"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"portlet":[</w:t>
      </w:r>
    </w:p>
    <w:p w14:paraId="788BD528"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277D5D6A"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"@id":"gadget-1073",</w:t>
      </w:r>
    </w:p>
    <w:p w14:paraId="0F7564FB"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"@xtype":"gadget",</w:t>
      </w:r>
    </w:p>
    <w:p w14:paraId="25AFB0E0"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"initConfig":"{\"xtype\":\"gadget\",\"specUrl\":\"http://127.0.0.1:8080/opensocial/gadgets/20111030001648833000/pubsub-2-subscriber.xml\",\"view\":\"home\"}"</w:t>
      </w:r>
    </w:p>
    <w:p w14:paraId="602143FC"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773A06BE"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08218BF5"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0A02DCE5"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2AE0FB15"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"portlet":[]</w:t>
      </w:r>
    </w:p>
    <w:p w14:paraId="140D2FD2"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58F040F0"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13F81321"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"pipeline":{</w:t>
      </w:r>
    </w:p>
    <w:p w14:paraId="2F028798"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"wire":[</w:t>
      </w:r>
    </w:p>
    <w:p w14:paraId="0F18AB50"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4070CE6A"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"from":{</w:t>
      </w:r>
    </w:p>
    <w:p w14:paraId="42AB94BF"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"@gadgetId":"gadget-1051",</w:t>
      </w:r>
    </w:p>
    <w:p w14:paraId="4B762DDD" w14:textId="77777777" w:rsidR="00721C76" w:rsidRPr="00721C76" w:rsidRDefault="00721C76" w:rsidP="00721C76">
      <w:pPr>
        <w:pStyle w:val="code"/>
        <w:rPr>
          <w:rFonts w:ascii="Arial" w:hAnsi="Arial"/>
          <w:sz w:val="20"/>
          <w:u w:color="001FBD"/>
        </w:rPr>
      </w:pPr>
      <w:r w:rsidRPr="00721C76">
        <w:rPr>
          <w:rFonts w:ascii="Arial" w:hAnsi="Arial"/>
          <w:sz w:val="20"/>
          <w:u w:color="001FBD"/>
        </w:rPr>
        <w:lastRenderedPageBreak/>
        <w:t xml:space="preserve">                    "@topicName":"org.apache.shindig.out.message.1051"</w:t>
      </w:r>
    </w:p>
    <w:p w14:paraId="0FCA6642"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62C1A5D3"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"to":{</w:t>
      </w:r>
    </w:p>
    <w:p w14:paraId="3A03842B"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"@gadgetId":"gadget-1073",</w:t>
      </w:r>
    </w:p>
    <w:p w14:paraId="33F22A68"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"@topicName":"org.apache.shindig.in.message2.1073"</w:t>
      </w:r>
    </w:p>
    <w:p w14:paraId="6C51A7E1"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13A24340"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"transformer":{</w:t>
      </w:r>
    </w:p>
    <w:p w14:paraId="52FA9FED"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"type":"string",</w:t>
      </w:r>
    </w:p>
    <w:p w14:paraId="73D63158"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"operator":"bypass",</w:t>
      </w:r>
    </w:p>
    <w:p w14:paraId="7B2FEC89"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"param":null</w:t>
      </w:r>
    </w:p>
    <w:p w14:paraId="78922F70"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1B32DCA4"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09474A49"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0EF989AC" w14:textId="77777777" w:rsidR="00721C76" w:rsidRPr="00721C76" w:rsidRDefault="00721C76" w:rsidP="00721C76">
      <w:pPr>
        <w:pStyle w:val="code"/>
        <w:rPr>
          <w:rFonts w:ascii="Arial" w:hAnsi="Arial"/>
          <w:sz w:val="20"/>
          <w:u w:color="001FBD"/>
        </w:rPr>
      </w:pPr>
      <w:r w:rsidRPr="00721C76">
        <w:rPr>
          <w:rFonts w:ascii="Arial" w:hAnsi="Arial"/>
          <w:sz w:val="20"/>
          <w:u w:color="001FBD"/>
        </w:rPr>
        <w:t xml:space="preserve">    }</w:t>
      </w:r>
    </w:p>
    <w:p w14:paraId="29C9C15E" w14:textId="15EB0C94" w:rsidR="003E7D24" w:rsidRPr="00721C76" w:rsidRDefault="00991B02" w:rsidP="00721C76">
      <w:pPr>
        <w:pStyle w:val="code"/>
        <w:rPr>
          <w:rFonts w:ascii="Arial" w:hAnsi="Arial"/>
          <w:sz w:val="20"/>
          <w:u w:color="001FBD"/>
        </w:rPr>
      </w:pPr>
      <w:r>
        <w:rPr>
          <w:rFonts w:ascii="Arial" w:hAnsi="Arial"/>
          <w:sz w:val="20"/>
          <w:u w:color="001FBD"/>
        </w:rPr>
        <w:t>}</w:t>
      </w:r>
    </w:p>
    <w:p w14:paraId="0A8F2BBC" w14:textId="687544F3" w:rsidR="008E071B" w:rsidRDefault="008E071B" w:rsidP="008E071B">
      <w:pPr>
        <w:pStyle w:val="1"/>
      </w:pPr>
      <w:bookmarkStart w:id="18" w:name="_Toc309596941"/>
      <w:r>
        <w:rPr>
          <w:rFonts w:hint="eastAsia"/>
        </w:rPr>
        <w:lastRenderedPageBreak/>
        <w:t>설치 가이드</w:t>
      </w:r>
      <w:bookmarkEnd w:id="18"/>
    </w:p>
    <w:tbl>
      <w:tblPr>
        <w:tblStyle w:val="af6"/>
        <w:tblW w:w="0" w:type="auto"/>
        <w:tblInd w:w="200" w:type="dxa"/>
        <w:tblLook w:val="04A0" w:firstRow="1" w:lastRow="0" w:firstColumn="1" w:lastColumn="0" w:noHBand="0" w:noVBand="1"/>
      </w:tblPr>
      <w:tblGrid>
        <w:gridCol w:w="9762"/>
      </w:tblGrid>
      <w:tr w:rsidR="004368C7" w14:paraId="7259EA2A" w14:textId="77777777" w:rsidTr="004368C7">
        <w:tc>
          <w:tcPr>
            <w:tcW w:w="9835" w:type="dxa"/>
          </w:tcPr>
          <w:p w14:paraId="7773D9BE" w14:textId="77777777" w:rsidR="004368C7" w:rsidRDefault="004368C7" w:rsidP="00C57684">
            <w:r>
              <w:rPr>
                <w:rFonts w:hint="eastAsia"/>
              </w:rPr>
              <w:t xml:space="preserve">0. </w:t>
            </w:r>
            <w:r>
              <w:rPr>
                <w:rFonts w:hint="eastAsia"/>
              </w:rPr>
              <w:t>개발</w:t>
            </w:r>
            <w:r>
              <w:rPr>
                <w:rFonts w:hint="eastAsia"/>
              </w:rPr>
              <w:t xml:space="preserve"> </w:t>
            </w:r>
            <w:r>
              <w:rPr>
                <w:rFonts w:hint="eastAsia"/>
              </w:rPr>
              <w:t>환경</w:t>
            </w:r>
          </w:p>
          <w:p w14:paraId="32753D5E" w14:textId="77777777" w:rsidR="004368C7" w:rsidRDefault="004368C7" w:rsidP="00C57684">
            <w:r>
              <w:t xml:space="preserve"> - JDK 1.6</w:t>
            </w:r>
          </w:p>
          <w:p w14:paraId="56C015FD" w14:textId="77777777" w:rsidR="004368C7" w:rsidRDefault="004368C7" w:rsidP="00C57684">
            <w:r>
              <w:t xml:space="preserve"> - Apache-Tomcat 7.0</w:t>
            </w:r>
          </w:p>
          <w:p w14:paraId="221878C2" w14:textId="77777777" w:rsidR="004368C7" w:rsidRDefault="004368C7" w:rsidP="00C57684">
            <w:r>
              <w:t xml:space="preserve"> - HSQLDB 2.2.4, MySQL 5.5</w:t>
            </w:r>
          </w:p>
          <w:p w14:paraId="1FDD68E5" w14:textId="77777777" w:rsidR="004368C7" w:rsidRDefault="004368C7" w:rsidP="00C57684">
            <w:r>
              <w:t xml:space="preserve"> - Maven 3.0.3</w:t>
            </w:r>
          </w:p>
          <w:p w14:paraId="0C0DD86F" w14:textId="77777777" w:rsidR="004368C7" w:rsidRDefault="004368C7" w:rsidP="00C57684"/>
          <w:p w14:paraId="0A34D97E" w14:textId="77777777" w:rsidR="004368C7" w:rsidRDefault="004368C7" w:rsidP="00C57684">
            <w:r>
              <w:rPr>
                <w:rFonts w:hint="eastAsia"/>
              </w:rPr>
              <w:t xml:space="preserve"> * </w:t>
            </w:r>
            <w:r>
              <w:rPr>
                <w:rFonts w:hint="eastAsia"/>
              </w:rPr>
              <w:t>주요</w:t>
            </w:r>
            <w:r>
              <w:rPr>
                <w:rFonts w:hint="eastAsia"/>
              </w:rPr>
              <w:t xml:space="preserve"> </w:t>
            </w:r>
            <w:r>
              <w:rPr>
                <w:rFonts w:hint="eastAsia"/>
              </w:rPr>
              <w:t>개발</w:t>
            </w:r>
            <w:r>
              <w:rPr>
                <w:rFonts w:hint="eastAsia"/>
              </w:rPr>
              <w:t xml:space="preserve"> </w:t>
            </w:r>
            <w:r>
              <w:rPr>
                <w:rFonts w:hint="eastAsia"/>
              </w:rPr>
              <w:t>프레임웍</w:t>
            </w:r>
          </w:p>
          <w:p w14:paraId="28886EF9" w14:textId="77777777" w:rsidR="004368C7" w:rsidRDefault="004368C7" w:rsidP="00C57684">
            <w:r>
              <w:t xml:space="preserve"> - Apache Shindig 3.0.0-beta2</w:t>
            </w:r>
          </w:p>
          <w:p w14:paraId="151602C7" w14:textId="77777777" w:rsidR="004368C7" w:rsidRDefault="004368C7" w:rsidP="00C57684">
            <w:r>
              <w:t xml:space="preserve"> - Spring 3.0.5.RELEASE</w:t>
            </w:r>
          </w:p>
          <w:p w14:paraId="0875483D" w14:textId="77777777" w:rsidR="004368C7" w:rsidRDefault="004368C7" w:rsidP="00C57684">
            <w:r>
              <w:t xml:space="preserve"> - Jersey 1.9.1 (JAX-RS)</w:t>
            </w:r>
          </w:p>
          <w:p w14:paraId="16610BA1" w14:textId="77777777" w:rsidR="004368C7" w:rsidRDefault="004368C7" w:rsidP="00C57684">
            <w:r>
              <w:t xml:space="preserve"> - MyBatis 3.0.5</w:t>
            </w:r>
          </w:p>
          <w:p w14:paraId="2407CD32" w14:textId="77777777" w:rsidR="004368C7" w:rsidRDefault="004368C7" w:rsidP="00C57684">
            <w:r>
              <w:t xml:space="preserve"> - Apache DDLUtils 1.0</w:t>
            </w:r>
          </w:p>
          <w:p w14:paraId="5A57C95C" w14:textId="77777777" w:rsidR="004368C7" w:rsidRDefault="004368C7" w:rsidP="00C57684">
            <w:r>
              <w:t xml:space="preserve"> </w:t>
            </w:r>
          </w:p>
          <w:p w14:paraId="74D4B239" w14:textId="77777777" w:rsidR="004368C7" w:rsidRDefault="004368C7" w:rsidP="00C57684">
            <w:r>
              <w:t xml:space="preserve"> - ExtJS 4.0.7</w:t>
            </w:r>
          </w:p>
          <w:p w14:paraId="1EC632D0" w14:textId="77777777" w:rsidR="004368C7" w:rsidRDefault="004368C7" w:rsidP="00C57684">
            <w:r>
              <w:t xml:space="preserve"> - jQuery 1.6.2</w:t>
            </w:r>
          </w:p>
          <w:p w14:paraId="34982403" w14:textId="77777777" w:rsidR="004368C7" w:rsidRDefault="004368C7" w:rsidP="00C57684">
            <w:r>
              <w:t xml:space="preserve"> - WireIt 0.6.0a</w:t>
            </w:r>
          </w:p>
          <w:p w14:paraId="4BAA67BF" w14:textId="77777777" w:rsidR="004368C7" w:rsidRDefault="004368C7" w:rsidP="00C57684"/>
          <w:p w14:paraId="635AF05D" w14:textId="77777777" w:rsidR="004368C7" w:rsidRDefault="004368C7" w:rsidP="00C57684">
            <w:r>
              <w:rPr>
                <w:rFonts w:hint="eastAsia"/>
              </w:rPr>
              <w:t xml:space="preserve">1. </w:t>
            </w:r>
            <w:r>
              <w:rPr>
                <w:rFonts w:hint="eastAsia"/>
              </w:rPr>
              <w:t>주요</w:t>
            </w:r>
            <w:r>
              <w:rPr>
                <w:rFonts w:hint="eastAsia"/>
              </w:rPr>
              <w:t xml:space="preserve"> </w:t>
            </w:r>
            <w:r>
              <w:rPr>
                <w:rFonts w:hint="eastAsia"/>
              </w:rPr>
              <w:t>쉘</w:t>
            </w:r>
            <w:r>
              <w:rPr>
                <w:rFonts w:hint="eastAsia"/>
              </w:rPr>
              <w:t xml:space="preserve"> </w:t>
            </w:r>
            <w:r>
              <w:rPr>
                <w:rFonts w:hint="eastAsia"/>
              </w:rPr>
              <w:t>스크립트</w:t>
            </w:r>
          </w:p>
          <w:p w14:paraId="32C401CB" w14:textId="77777777" w:rsidR="004368C7" w:rsidRDefault="004368C7" w:rsidP="00C57684">
            <w:r>
              <w:rPr>
                <w:rFonts w:hint="eastAsia"/>
              </w:rPr>
              <w:t xml:space="preserve"> - build.bat                : </w:t>
            </w:r>
            <w:r>
              <w:rPr>
                <w:rFonts w:hint="eastAsia"/>
              </w:rPr>
              <w:t>소스</w:t>
            </w:r>
            <w:r>
              <w:rPr>
                <w:rFonts w:hint="eastAsia"/>
              </w:rPr>
              <w:t xml:space="preserve"> </w:t>
            </w:r>
            <w:r>
              <w:rPr>
                <w:rFonts w:hint="eastAsia"/>
              </w:rPr>
              <w:t>업데이트</w:t>
            </w:r>
            <w:r>
              <w:rPr>
                <w:rFonts w:hint="eastAsia"/>
              </w:rPr>
              <w:t xml:space="preserve"> -&gt; </w:t>
            </w:r>
            <w:r>
              <w:rPr>
                <w:rFonts w:hint="eastAsia"/>
              </w:rPr>
              <w:t>컴파일</w:t>
            </w:r>
            <w:r>
              <w:rPr>
                <w:rFonts w:hint="eastAsia"/>
              </w:rPr>
              <w:t xml:space="preserve"> &amp; .war </w:t>
            </w:r>
            <w:r>
              <w:rPr>
                <w:rFonts w:hint="eastAsia"/>
              </w:rPr>
              <w:t>파일</w:t>
            </w:r>
            <w:r>
              <w:rPr>
                <w:rFonts w:hint="eastAsia"/>
              </w:rPr>
              <w:t xml:space="preserve"> </w:t>
            </w:r>
            <w:r>
              <w:rPr>
                <w:rFonts w:hint="eastAsia"/>
              </w:rPr>
              <w:t>패키징</w:t>
            </w:r>
          </w:p>
          <w:p w14:paraId="248592B4" w14:textId="77777777" w:rsidR="004368C7" w:rsidRDefault="004368C7" w:rsidP="00C57684"/>
          <w:p w14:paraId="3359C195" w14:textId="77777777" w:rsidR="004368C7" w:rsidRDefault="004368C7" w:rsidP="00C57684">
            <w:r>
              <w:rPr>
                <w:rFonts w:hint="eastAsia"/>
              </w:rPr>
              <w:t xml:space="preserve">2. </w:t>
            </w:r>
            <w:r>
              <w:rPr>
                <w:rFonts w:hint="eastAsia"/>
              </w:rPr>
              <w:t>테이블</w:t>
            </w:r>
            <w:r>
              <w:rPr>
                <w:rFonts w:hint="eastAsia"/>
              </w:rPr>
              <w:t xml:space="preserve"> </w:t>
            </w:r>
            <w:r>
              <w:rPr>
                <w:rFonts w:hint="eastAsia"/>
              </w:rPr>
              <w:t>자동</w:t>
            </w:r>
            <w:r>
              <w:rPr>
                <w:rFonts w:hint="eastAsia"/>
              </w:rPr>
              <w:t xml:space="preserve"> </w:t>
            </w:r>
            <w:r>
              <w:rPr>
                <w:rFonts w:hint="eastAsia"/>
              </w:rPr>
              <w:t>생성</w:t>
            </w:r>
            <w:r>
              <w:rPr>
                <w:rFonts w:hint="eastAsia"/>
              </w:rPr>
              <w:t xml:space="preserve"> DDL(Apache DDLUtils)</w:t>
            </w:r>
          </w:p>
          <w:p w14:paraId="156441D4" w14:textId="77777777" w:rsidR="004368C7" w:rsidRDefault="004368C7" w:rsidP="00C57684">
            <w:r>
              <w:t xml:space="preserve"> * src/main/resources/schema</w:t>
            </w:r>
          </w:p>
          <w:p w14:paraId="423E2D8B" w14:textId="77777777" w:rsidR="004368C7" w:rsidRDefault="004368C7" w:rsidP="00C57684">
            <w:r>
              <w:rPr>
                <w:rFonts w:hint="eastAsia"/>
              </w:rPr>
              <w:t xml:space="preserve">    - ddl_hsql.xml          : HSQLDB </w:t>
            </w:r>
            <w:r>
              <w:rPr>
                <w:rFonts w:hint="eastAsia"/>
              </w:rPr>
              <w:t>용</w:t>
            </w:r>
            <w:r>
              <w:rPr>
                <w:rFonts w:hint="eastAsia"/>
              </w:rPr>
              <w:t xml:space="preserve"> DDL </w:t>
            </w:r>
            <w:r>
              <w:rPr>
                <w:rFonts w:hint="eastAsia"/>
              </w:rPr>
              <w:t>정의</w:t>
            </w:r>
          </w:p>
          <w:p w14:paraId="66660AEE" w14:textId="77777777" w:rsidR="004368C7" w:rsidRDefault="004368C7" w:rsidP="00C57684">
            <w:r>
              <w:rPr>
                <w:rFonts w:hint="eastAsia"/>
              </w:rPr>
              <w:t xml:space="preserve">    - ddl_mysql.xml         : MySQL </w:t>
            </w:r>
            <w:r>
              <w:rPr>
                <w:rFonts w:hint="eastAsia"/>
              </w:rPr>
              <w:t>용</w:t>
            </w:r>
            <w:r>
              <w:rPr>
                <w:rFonts w:hint="eastAsia"/>
              </w:rPr>
              <w:t xml:space="preserve"> DDL </w:t>
            </w:r>
            <w:r>
              <w:rPr>
                <w:rFonts w:hint="eastAsia"/>
              </w:rPr>
              <w:t>정의</w:t>
            </w:r>
          </w:p>
          <w:p w14:paraId="73BE39B4" w14:textId="77777777" w:rsidR="004368C7" w:rsidRDefault="004368C7" w:rsidP="00C57684"/>
          <w:p w14:paraId="63B8A826" w14:textId="77777777" w:rsidR="004368C7" w:rsidRDefault="004368C7" w:rsidP="00C57684">
            <w:r>
              <w:t>3. XML Schema</w:t>
            </w:r>
          </w:p>
          <w:p w14:paraId="3E179A17" w14:textId="77777777" w:rsidR="004368C7" w:rsidRDefault="004368C7" w:rsidP="00C57684">
            <w:r>
              <w:t xml:space="preserve"> * src/main/resources/schema/mashup</w:t>
            </w:r>
          </w:p>
          <w:p w14:paraId="2A7F277E" w14:textId="77777777" w:rsidR="004368C7" w:rsidRDefault="004368C7" w:rsidP="00C57684">
            <w:r>
              <w:t xml:space="preserve">    - visual-mashup.xsd     : Visual Mashup Protocol Definition Schema.</w:t>
            </w:r>
          </w:p>
          <w:p w14:paraId="6B1ADD05" w14:textId="77777777" w:rsidR="004368C7" w:rsidRDefault="004368C7" w:rsidP="00C57684">
            <w:r>
              <w:t xml:space="preserve"> * src/main/resources/schema/gadget</w:t>
            </w:r>
          </w:p>
          <w:p w14:paraId="009DF744" w14:textId="77777777" w:rsidR="004368C7" w:rsidRDefault="004368C7" w:rsidP="00C57684">
            <w:r>
              <w:t xml:space="preserve">    - gadgets_v0_9.xsd      : OpenSocial Gadget v0.9 Spec.</w:t>
            </w:r>
          </w:p>
          <w:p w14:paraId="4723954A" w14:textId="77777777" w:rsidR="004368C7" w:rsidRDefault="004368C7" w:rsidP="00C57684"/>
          <w:p w14:paraId="3B230A75" w14:textId="77777777" w:rsidR="004368C7" w:rsidRDefault="004368C7" w:rsidP="00C57684">
            <w:r>
              <w:rPr>
                <w:rFonts w:hint="eastAsia"/>
              </w:rPr>
              <w:t xml:space="preserve">4. </w:t>
            </w:r>
            <w:r>
              <w:rPr>
                <w:rFonts w:hint="eastAsia"/>
              </w:rPr>
              <w:t>주요</w:t>
            </w:r>
            <w:r>
              <w:rPr>
                <w:rFonts w:hint="eastAsia"/>
              </w:rPr>
              <w:t xml:space="preserve"> </w:t>
            </w:r>
            <w:r>
              <w:rPr>
                <w:rFonts w:hint="eastAsia"/>
              </w:rPr>
              <w:t>프라터티</w:t>
            </w:r>
            <w:r>
              <w:rPr>
                <w:rFonts w:hint="eastAsia"/>
              </w:rPr>
              <w:t xml:space="preserve"> </w:t>
            </w:r>
            <w:r>
              <w:rPr>
                <w:rFonts w:hint="eastAsia"/>
              </w:rPr>
              <w:t>파일</w:t>
            </w:r>
          </w:p>
          <w:p w14:paraId="4A54EFE3" w14:textId="77777777" w:rsidR="004368C7" w:rsidRDefault="004368C7" w:rsidP="00C57684">
            <w:r>
              <w:t xml:space="preserve"> * src/main/filters</w:t>
            </w:r>
          </w:p>
          <w:p w14:paraId="3783B8F3" w14:textId="77777777" w:rsidR="004368C7" w:rsidRDefault="004368C7" w:rsidP="00C57684">
            <w:r>
              <w:rPr>
                <w:rFonts w:hint="eastAsia"/>
              </w:rPr>
              <w:t xml:space="preserve">    - dev.properties        : </w:t>
            </w:r>
            <w:r>
              <w:rPr>
                <w:rFonts w:hint="eastAsia"/>
              </w:rPr>
              <w:t>개발시</w:t>
            </w:r>
            <w:r>
              <w:rPr>
                <w:rFonts w:hint="eastAsia"/>
              </w:rPr>
              <w:t xml:space="preserve"> </w:t>
            </w:r>
            <w:r>
              <w:rPr>
                <w:rFonts w:hint="eastAsia"/>
              </w:rPr>
              <w:t>빌드</w:t>
            </w:r>
            <w:r>
              <w:rPr>
                <w:rFonts w:hint="eastAsia"/>
              </w:rPr>
              <w:t xml:space="preserve"> </w:t>
            </w:r>
            <w:r>
              <w:rPr>
                <w:rFonts w:hint="eastAsia"/>
              </w:rPr>
              <w:t>설정</w:t>
            </w:r>
            <w:r>
              <w:rPr>
                <w:rFonts w:hint="eastAsia"/>
              </w:rPr>
              <w:t xml:space="preserve"> </w:t>
            </w:r>
            <w:r>
              <w:rPr>
                <w:rFonts w:hint="eastAsia"/>
              </w:rPr>
              <w:t>필터</w:t>
            </w:r>
          </w:p>
          <w:p w14:paraId="535B01D1" w14:textId="77777777" w:rsidR="004368C7" w:rsidRDefault="004368C7" w:rsidP="00C57684">
            <w:r>
              <w:rPr>
                <w:rFonts w:hint="eastAsia"/>
              </w:rPr>
              <w:t xml:space="preserve">    - local.properties      : </w:t>
            </w:r>
            <w:r>
              <w:rPr>
                <w:rFonts w:hint="eastAsia"/>
              </w:rPr>
              <w:t>로컬</w:t>
            </w:r>
            <w:r>
              <w:rPr>
                <w:rFonts w:hint="eastAsia"/>
              </w:rPr>
              <w:t xml:space="preserve"> </w:t>
            </w:r>
            <w:r>
              <w:rPr>
                <w:rFonts w:hint="eastAsia"/>
              </w:rPr>
              <w:t>개발시</w:t>
            </w:r>
            <w:r>
              <w:rPr>
                <w:rFonts w:hint="eastAsia"/>
              </w:rPr>
              <w:t xml:space="preserve"> </w:t>
            </w:r>
            <w:r>
              <w:rPr>
                <w:rFonts w:hint="eastAsia"/>
              </w:rPr>
              <w:t>빌드</w:t>
            </w:r>
            <w:r>
              <w:rPr>
                <w:rFonts w:hint="eastAsia"/>
              </w:rPr>
              <w:t xml:space="preserve"> </w:t>
            </w:r>
            <w:r>
              <w:rPr>
                <w:rFonts w:hint="eastAsia"/>
              </w:rPr>
              <w:t>설정</w:t>
            </w:r>
            <w:r>
              <w:rPr>
                <w:rFonts w:hint="eastAsia"/>
              </w:rPr>
              <w:t xml:space="preserve"> </w:t>
            </w:r>
            <w:r>
              <w:rPr>
                <w:rFonts w:hint="eastAsia"/>
              </w:rPr>
              <w:t>필터</w:t>
            </w:r>
          </w:p>
          <w:p w14:paraId="656189F6" w14:textId="77777777" w:rsidR="004368C7" w:rsidRDefault="004368C7" w:rsidP="00C57684">
            <w:r>
              <w:rPr>
                <w:rFonts w:hint="eastAsia"/>
              </w:rPr>
              <w:t xml:space="preserve">    - release.properties    : </w:t>
            </w:r>
            <w:r>
              <w:rPr>
                <w:rFonts w:hint="eastAsia"/>
              </w:rPr>
              <w:t>운영시</w:t>
            </w:r>
            <w:r>
              <w:rPr>
                <w:rFonts w:hint="eastAsia"/>
              </w:rPr>
              <w:t xml:space="preserve"> </w:t>
            </w:r>
            <w:r>
              <w:rPr>
                <w:rFonts w:hint="eastAsia"/>
              </w:rPr>
              <w:t>빌드</w:t>
            </w:r>
            <w:r>
              <w:rPr>
                <w:rFonts w:hint="eastAsia"/>
              </w:rPr>
              <w:t xml:space="preserve"> </w:t>
            </w:r>
            <w:r>
              <w:rPr>
                <w:rFonts w:hint="eastAsia"/>
              </w:rPr>
              <w:t>설정</w:t>
            </w:r>
            <w:r>
              <w:rPr>
                <w:rFonts w:hint="eastAsia"/>
              </w:rPr>
              <w:t xml:space="preserve"> </w:t>
            </w:r>
            <w:r>
              <w:rPr>
                <w:rFonts w:hint="eastAsia"/>
              </w:rPr>
              <w:t>필터</w:t>
            </w:r>
          </w:p>
          <w:p w14:paraId="69F696CE" w14:textId="77777777" w:rsidR="004368C7" w:rsidRDefault="004368C7" w:rsidP="00C57684"/>
          <w:p w14:paraId="34044104" w14:textId="77777777" w:rsidR="004368C7" w:rsidRDefault="004368C7" w:rsidP="00C57684">
            <w:r>
              <w:t xml:space="preserve"> * src/main/resource</w:t>
            </w:r>
          </w:p>
          <w:p w14:paraId="223F0AAD" w14:textId="77777777" w:rsidR="004368C7" w:rsidRDefault="004368C7" w:rsidP="00C57684">
            <w:r>
              <w:rPr>
                <w:rFonts w:hint="eastAsia"/>
              </w:rPr>
              <w:t xml:space="preserve">    - db.properties         : DB </w:t>
            </w:r>
            <w:r>
              <w:rPr>
                <w:rFonts w:hint="eastAsia"/>
              </w:rPr>
              <w:t>연결</w:t>
            </w:r>
            <w:r>
              <w:rPr>
                <w:rFonts w:hint="eastAsia"/>
              </w:rPr>
              <w:t xml:space="preserve"> </w:t>
            </w:r>
            <w:r>
              <w:rPr>
                <w:rFonts w:hint="eastAsia"/>
              </w:rPr>
              <w:t>설정</w:t>
            </w:r>
          </w:p>
          <w:p w14:paraId="6789489E" w14:textId="77777777" w:rsidR="004368C7" w:rsidRDefault="004368C7" w:rsidP="00C57684">
            <w:r>
              <w:rPr>
                <w:rFonts w:hint="eastAsia"/>
              </w:rPr>
              <w:t xml:space="preserve">    - system.properties     : </w:t>
            </w:r>
            <w:r>
              <w:rPr>
                <w:rFonts w:hint="eastAsia"/>
              </w:rPr>
              <w:t>시스템</w:t>
            </w:r>
            <w:r>
              <w:rPr>
                <w:rFonts w:hint="eastAsia"/>
              </w:rPr>
              <w:t xml:space="preserve"> </w:t>
            </w:r>
            <w:r>
              <w:rPr>
                <w:rFonts w:hint="eastAsia"/>
              </w:rPr>
              <w:t>설정</w:t>
            </w:r>
          </w:p>
          <w:p w14:paraId="18B3B0F7" w14:textId="77777777" w:rsidR="004368C7" w:rsidRDefault="004368C7" w:rsidP="00C57684"/>
          <w:p w14:paraId="4098A5DC" w14:textId="7F02A863" w:rsidR="004368C7" w:rsidRPr="00663F59" w:rsidRDefault="004368C7" w:rsidP="00C57684">
            <w:pPr>
              <w:rPr>
                <w:b/>
                <w:color w:val="FF0000"/>
              </w:rPr>
            </w:pPr>
            <w:r w:rsidRPr="00663F59">
              <w:rPr>
                <w:rFonts w:hint="eastAsia"/>
                <w:b/>
                <w:color w:val="FF0000"/>
              </w:rPr>
              <w:t xml:space="preserve">### </w:t>
            </w:r>
            <w:r w:rsidRPr="00663F59">
              <w:rPr>
                <w:rFonts w:hint="eastAsia"/>
                <w:b/>
                <w:color w:val="FF0000"/>
              </w:rPr>
              <w:t>초기설치방법</w:t>
            </w:r>
            <w:r w:rsidRPr="00663F59">
              <w:rPr>
                <w:rFonts w:hint="eastAsia"/>
                <w:b/>
                <w:color w:val="FF0000"/>
              </w:rPr>
              <w:t>(Console</w:t>
            </w:r>
            <w:r w:rsidRPr="00663F59">
              <w:rPr>
                <w:rFonts w:hint="eastAsia"/>
                <w:b/>
                <w:color w:val="FF0000"/>
              </w:rPr>
              <w:t>모드</w:t>
            </w:r>
            <w:r w:rsidRPr="00663F59">
              <w:rPr>
                <w:rFonts w:hint="eastAsia"/>
                <w:b/>
                <w:color w:val="FF0000"/>
              </w:rPr>
              <w:t>)</w:t>
            </w:r>
          </w:p>
          <w:p w14:paraId="3B1FB041" w14:textId="77777777" w:rsidR="004368C7" w:rsidRDefault="004368C7" w:rsidP="00C57684">
            <w:r>
              <w:rPr>
                <w:rFonts w:hint="eastAsia"/>
              </w:rPr>
              <w:t xml:space="preserve"> * </w:t>
            </w:r>
            <w:r>
              <w:rPr>
                <w:rFonts w:hint="eastAsia"/>
              </w:rPr>
              <w:t>전제조건</w:t>
            </w:r>
            <w:r>
              <w:rPr>
                <w:rFonts w:hint="eastAsia"/>
              </w:rPr>
              <w:t xml:space="preserve"> : Apache-Tomcat, Maven </w:t>
            </w:r>
            <w:r>
              <w:rPr>
                <w:rFonts w:hint="eastAsia"/>
              </w:rPr>
              <w:t>설치</w:t>
            </w:r>
          </w:p>
          <w:p w14:paraId="49B98474" w14:textId="77777777" w:rsidR="004368C7" w:rsidRDefault="004368C7" w:rsidP="00C57684">
            <w:r>
              <w:rPr>
                <w:rFonts w:hint="eastAsia"/>
              </w:rPr>
              <w:t xml:space="preserve"> * Subversion </w:t>
            </w:r>
            <w:r>
              <w:rPr>
                <w:rFonts w:hint="eastAsia"/>
              </w:rPr>
              <w:t>소스</w:t>
            </w:r>
            <w:r>
              <w:rPr>
                <w:rFonts w:hint="eastAsia"/>
              </w:rPr>
              <w:t xml:space="preserve"> </w:t>
            </w:r>
            <w:r>
              <w:rPr>
                <w:rFonts w:hint="eastAsia"/>
              </w:rPr>
              <w:t>첵아웃</w:t>
            </w:r>
          </w:p>
          <w:p w14:paraId="6D1B43FC" w14:textId="77777777" w:rsidR="004368C7" w:rsidRDefault="004368C7" w:rsidP="00C57684">
            <w:r>
              <w:rPr>
                <w:rFonts w:hint="eastAsia"/>
              </w:rPr>
              <w:t xml:space="preserve"> * </w:t>
            </w:r>
            <w:r>
              <w:rPr>
                <w:rFonts w:hint="eastAsia"/>
              </w:rPr>
              <w:t>아래의</w:t>
            </w:r>
            <w:r>
              <w:rPr>
                <w:rFonts w:hint="eastAsia"/>
              </w:rPr>
              <w:t xml:space="preserve"> Profile </w:t>
            </w:r>
            <w:r>
              <w:rPr>
                <w:rFonts w:hint="eastAsia"/>
              </w:rPr>
              <w:t>프라퍼티</w:t>
            </w:r>
            <w:r>
              <w:rPr>
                <w:rFonts w:hint="eastAsia"/>
              </w:rPr>
              <w:t xml:space="preserve"> </w:t>
            </w:r>
            <w:r>
              <w:rPr>
                <w:rFonts w:hint="eastAsia"/>
              </w:rPr>
              <w:t>파일을</w:t>
            </w:r>
            <w:r>
              <w:rPr>
                <w:rFonts w:hint="eastAsia"/>
              </w:rPr>
              <w:t xml:space="preserve"> </w:t>
            </w:r>
            <w:r>
              <w:rPr>
                <w:rFonts w:hint="eastAsia"/>
              </w:rPr>
              <w:t>각</w:t>
            </w:r>
            <w:r>
              <w:rPr>
                <w:rFonts w:hint="eastAsia"/>
              </w:rPr>
              <w:t xml:space="preserve"> </w:t>
            </w:r>
            <w:r>
              <w:rPr>
                <w:rFonts w:hint="eastAsia"/>
              </w:rPr>
              <w:t>설치</w:t>
            </w:r>
            <w:r>
              <w:rPr>
                <w:rFonts w:hint="eastAsia"/>
              </w:rPr>
              <w:t xml:space="preserve"> </w:t>
            </w:r>
            <w:r>
              <w:rPr>
                <w:rFonts w:hint="eastAsia"/>
              </w:rPr>
              <w:t>정보에</w:t>
            </w:r>
            <w:r>
              <w:rPr>
                <w:rFonts w:hint="eastAsia"/>
              </w:rPr>
              <w:t xml:space="preserve"> </w:t>
            </w:r>
            <w:r>
              <w:rPr>
                <w:rFonts w:hint="eastAsia"/>
              </w:rPr>
              <w:t>맞게</w:t>
            </w:r>
            <w:r>
              <w:rPr>
                <w:rFonts w:hint="eastAsia"/>
              </w:rPr>
              <w:t xml:space="preserve"> </w:t>
            </w:r>
            <w:r>
              <w:rPr>
                <w:rFonts w:hint="eastAsia"/>
              </w:rPr>
              <w:t>수정</w:t>
            </w:r>
          </w:p>
          <w:p w14:paraId="4A0BFF53" w14:textId="77777777" w:rsidR="004368C7" w:rsidRDefault="004368C7" w:rsidP="00C57684">
            <w:r>
              <w:rPr>
                <w:rFonts w:hint="eastAsia"/>
              </w:rPr>
              <w:t xml:space="preserve">    - src/main/filters/dev.properties       : </w:t>
            </w:r>
            <w:r>
              <w:rPr>
                <w:rFonts w:hint="eastAsia"/>
              </w:rPr>
              <w:t>개발시</w:t>
            </w:r>
            <w:r>
              <w:rPr>
                <w:rFonts w:hint="eastAsia"/>
              </w:rPr>
              <w:t xml:space="preserve"> </w:t>
            </w:r>
            <w:r>
              <w:rPr>
                <w:rFonts w:hint="eastAsia"/>
              </w:rPr>
              <w:t>빌드</w:t>
            </w:r>
            <w:r>
              <w:rPr>
                <w:rFonts w:hint="eastAsia"/>
              </w:rPr>
              <w:t xml:space="preserve"> </w:t>
            </w:r>
            <w:r>
              <w:rPr>
                <w:rFonts w:hint="eastAsia"/>
              </w:rPr>
              <w:t>설정</w:t>
            </w:r>
            <w:r>
              <w:rPr>
                <w:rFonts w:hint="eastAsia"/>
              </w:rPr>
              <w:t xml:space="preserve"> </w:t>
            </w:r>
            <w:r>
              <w:rPr>
                <w:rFonts w:hint="eastAsia"/>
              </w:rPr>
              <w:t>필터</w:t>
            </w:r>
          </w:p>
          <w:p w14:paraId="494EF8D4" w14:textId="77777777" w:rsidR="004368C7" w:rsidRDefault="004368C7" w:rsidP="00C57684">
            <w:r>
              <w:rPr>
                <w:rFonts w:hint="eastAsia"/>
              </w:rPr>
              <w:t xml:space="preserve">    - src/main/filters/local.properties     : </w:t>
            </w:r>
            <w:r>
              <w:rPr>
                <w:rFonts w:hint="eastAsia"/>
              </w:rPr>
              <w:t>로컬</w:t>
            </w:r>
            <w:r>
              <w:rPr>
                <w:rFonts w:hint="eastAsia"/>
              </w:rPr>
              <w:t xml:space="preserve"> </w:t>
            </w:r>
            <w:r>
              <w:rPr>
                <w:rFonts w:hint="eastAsia"/>
              </w:rPr>
              <w:t>개발시</w:t>
            </w:r>
            <w:r>
              <w:rPr>
                <w:rFonts w:hint="eastAsia"/>
              </w:rPr>
              <w:t xml:space="preserve"> </w:t>
            </w:r>
            <w:r>
              <w:rPr>
                <w:rFonts w:hint="eastAsia"/>
              </w:rPr>
              <w:t>빌드</w:t>
            </w:r>
            <w:r>
              <w:rPr>
                <w:rFonts w:hint="eastAsia"/>
              </w:rPr>
              <w:t xml:space="preserve"> </w:t>
            </w:r>
            <w:r>
              <w:rPr>
                <w:rFonts w:hint="eastAsia"/>
              </w:rPr>
              <w:t>설정</w:t>
            </w:r>
            <w:r>
              <w:rPr>
                <w:rFonts w:hint="eastAsia"/>
              </w:rPr>
              <w:t xml:space="preserve"> </w:t>
            </w:r>
            <w:r>
              <w:rPr>
                <w:rFonts w:hint="eastAsia"/>
              </w:rPr>
              <w:t>필터</w:t>
            </w:r>
          </w:p>
          <w:p w14:paraId="75ACC982" w14:textId="77777777" w:rsidR="004368C7" w:rsidRDefault="004368C7" w:rsidP="00C57684">
            <w:r>
              <w:rPr>
                <w:rFonts w:hint="eastAsia"/>
              </w:rPr>
              <w:t xml:space="preserve">    - src/main/filters/release.properties   : </w:t>
            </w:r>
            <w:r>
              <w:rPr>
                <w:rFonts w:hint="eastAsia"/>
              </w:rPr>
              <w:t>운영시</w:t>
            </w:r>
            <w:r>
              <w:rPr>
                <w:rFonts w:hint="eastAsia"/>
              </w:rPr>
              <w:t xml:space="preserve"> </w:t>
            </w:r>
            <w:r>
              <w:rPr>
                <w:rFonts w:hint="eastAsia"/>
              </w:rPr>
              <w:t>빌드</w:t>
            </w:r>
            <w:r>
              <w:rPr>
                <w:rFonts w:hint="eastAsia"/>
              </w:rPr>
              <w:t xml:space="preserve"> </w:t>
            </w:r>
            <w:r>
              <w:rPr>
                <w:rFonts w:hint="eastAsia"/>
              </w:rPr>
              <w:t>설정</w:t>
            </w:r>
            <w:r>
              <w:rPr>
                <w:rFonts w:hint="eastAsia"/>
              </w:rPr>
              <w:t xml:space="preserve"> </w:t>
            </w:r>
            <w:r>
              <w:rPr>
                <w:rFonts w:hint="eastAsia"/>
              </w:rPr>
              <w:t>필터</w:t>
            </w:r>
          </w:p>
          <w:p w14:paraId="00BB8108" w14:textId="77777777" w:rsidR="004368C7" w:rsidRDefault="004368C7" w:rsidP="00C57684">
            <w:r>
              <w:rPr>
                <w:rFonts w:hint="eastAsia"/>
              </w:rPr>
              <w:t xml:space="preserve"> * Project Home </w:t>
            </w:r>
            <w:r>
              <w:rPr>
                <w:rFonts w:hint="eastAsia"/>
              </w:rPr>
              <w:t>에서</w:t>
            </w:r>
            <w:r>
              <w:rPr>
                <w:rFonts w:hint="eastAsia"/>
              </w:rPr>
              <w:t xml:space="preserve"> build.bat </w:t>
            </w:r>
            <w:r>
              <w:rPr>
                <w:rFonts w:hint="eastAsia"/>
              </w:rPr>
              <w:t>실행</w:t>
            </w:r>
            <w:r>
              <w:rPr>
                <w:rFonts w:hint="eastAsia"/>
              </w:rPr>
              <w:t>(</w:t>
            </w:r>
            <w:r>
              <w:rPr>
                <w:rFonts w:hint="eastAsia"/>
              </w:rPr>
              <w:t>빌드</w:t>
            </w:r>
            <w:r>
              <w:rPr>
                <w:rFonts w:hint="eastAsia"/>
              </w:rPr>
              <w:t xml:space="preserve"> -&gt; war </w:t>
            </w:r>
            <w:r>
              <w:rPr>
                <w:rFonts w:hint="eastAsia"/>
              </w:rPr>
              <w:t>패키징</w:t>
            </w:r>
            <w:r>
              <w:rPr>
                <w:rFonts w:hint="eastAsia"/>
              </w:rPr>
              <w:t xml:space="preserve">) : -Dmode </w:t>
            </w:r>
            <w:r>
              <w:rPr>
                <w:rFonts w:hint="eastAsia"/>
              </w:rPr>
              <w:t>에서</w:t>
            </w:r>
            <w:r>
              <w:rPr>
                <w:rFonts w:hint="eastAsia"/>
              </w:rPr>
              <w:t xml:space="preserve"> Profie </w:t>
            </w:r>
            <w:r>
              <w:rPr>
                <w:rFonts w:hint="eastAsia"/>
              </w:rPr>
              <w:t>지정</w:t>
            </w:r>
            <w:r>
              <w:rPr>
                <w:rFonts w:hint="eastAsia"/>
              </w:rPr>
              <w:t>(local, dev, release)</w:t>
            </w:r>
          </w:p>
          <w:p w14:paraId="3451CCAD" w14:textId="77777777" w:rsidR="004368C7" w:rsidRDefault="004368C7" w:rsidP="00C57684">
            <w:r>
              <w:rPr>
                <w:rFonts w:hint="eastAsia"/>
              </w:rPr>
              <w:t xml:space="preserve">    </w:t>
            </w:r>
            <w:r>
              <w:rPr>
                <w:rFonts w:hint="eastAsia"/>
              </w:rPr>
              <w:t>주</w:t>
            </w:r>
            <w:r>
              <w:rPr>
                <w:rFonts w:hint="eastAsia"/>
              </w:rPr>
              <w:t xml:space="preserve">) Profile </w:t>
            </w:r>
            <w:r>
              <w:rPr>
                <w:rFonts w:hint="eastAsia"/>
              </w:rPr>
              <w:t>지정예</w:t>
            </w:r>
            <w:r>
              <w:rPr>
                <w:rFonts w:hint="eastAsia"/>
              </w:rPr>
              <w:t xml:space="preserve"> : &gt; build.bat local</w:t>
            </w:r>
          </w:p>
          <w:p w14:paraId="4125C83D" w14:textId="77777777" w:rsidR="004368C7" w:rsidRDefault="004368C7" w:rsidP="00C57684">
            <w:r>
              <w:rPr>
                <w:rFonts w:hint="eastAsia"/>
              </w:rPr>
              <w:t xml:space="preserve"> * </w:t>
            </w:r>
            <w:r>
              <w:rPr>
                <w:rFonts w:hint="eastAsia"/>
              </w:rPr>
              <w:t>패키징된</w:t>
            </w:r>
            <w:r>
              <w:rPr>
                <w:rFonts w:hint="eastAsia"/>
              </w:rPr>
              <w:t xml:space="preserve"> target/visual-mashup-1.0-RELEASE.war </w:t>
            </w:r>
            <w:r>
              <w:rPr>
                <w:rFonts w:hint="eastAsia"/>
              </w:rPr>
              <w:t>파일을</w:t>
            </w:r>
            <w:r>
              <w:rPr>
                <w:rFonts w:hint="eastAsia"/>
              </w:rPr>
              <w:t xml:space="preserve"> ROOT.war </w:t>
            </w:r>
            <w:r>
              <w:rPr>
                <w:rFonts w:hint="eastAsia"/>
              </w:rPr>
              <w:t>로</w:t>
            </w:r>
            <w:r>
              <w:rPr>
                <w:rFonts w:hint="eastAsia"/>
              </w:rPr>
              <w:t xml:space="preserve"> </w:t>
            </w:r>
            <w:r>
              <w:rPr>
                <w:rFonts w:hint="eastAsia"/>
              </w:rPr>
              <w:t>변경</w:t>
            </w:r>
            <w:r>
              <w:rPr>
                <w:rFonts w:hint="eastAsia"/>
              </w:rPr>
              <w:t xml:space="preserve"> </w:t>
            </w:r>
            <w:r>
              <w:rPr>
                <w:rFonts w:hint="eastAsia"/>
              </w:rPr>
              <w:t>후</w:t>
            </w:r>
            <w:r>
              <w:rPr>
                <w:rFonts w:hint="eastAsia"/>
              </w:rPr>
              <w:t xml:space="preserve"> TOMCAT_HOME/webapps </w:t>
            </w:r>
            <w:r>
              <w:rPr>
                <w:rFonts w:hint="eastAsia"/>
              </w:rPr>
              <w:t>에</w:t>
            </w:r>
            <w:r>
              <w:rPr>
                <w:rFonts w:hint="eastAsia"/>
              </w:rPr>
              <w:t xml:space="preserve"> </w:t>
            </w:r>
            <w:r>
              <w:rPr>
                <w:rFonts w:hint="eastAsia"/>
              </w:rPr>
              <w:t>복사</w:t>
            </w:r>
            <w:r>
              <w:rPr>
                <w:rFonts w:hint="eastAsia"/>
              </w:rPr>
              <w:t xml:space="preserve"> </w:t>
            </w:r>
            <w:r>
              <w:rPr>
                <w:rFonts w:hint="eastAsia"/>
              </w:rPr>
              <w:t>또는</w:t>
            </w:r>
          </w:p>
          <w:p w14:paraId="617FA4C3" w14:textId="77777777" w:rsidR="004368C7" w:rsidRDefault="004368C7" w:rsidP="00C57684">
            <w:r>
              <w:rPr>
                <w:rFonts w:hint="eastAsia"/>
              </w:rPr>
              <w:t xml:space="preserve">   target/visual-mashup-1.0-RELEASE </w:t>
            </w:r>
            <w:r>
              <w:rPr>
                <w:rFonts w:hint="eastAsia"/>
              </w:rPr>
              <w:t>디렉토리를</w:t>
            </w:r>
            <w:r>
              <w:rPr>
                <w:rFonts w:hint="eastAsia"/>
              </w:rPr>
              <w:t xml:space="preserve"> ROOT Context </w:t>
            </w:r>
            <w:r>
              <w:rPr>
                <w:rFonts w:hint="eastAsia"/>
              </w:rPr>
              <w:t>로</w:t>
            </w:r>
            <w:r>
              <w:rPr>
                <w:rFonts w:hint="eastAsia"/>
              </w:rPr>
              <w:t xml:space="preserve"> </w:t>
            </w:r>
            <w:r>
              <w:rPr>
                <w:rFonts w:hint="eastAsia"/>
              </w:rPr>
              <w:t>지정</w:t>
            </w:r>
            <w:r>
              <w:rPr>
                <w:rFonts w:hint="eastAsia"/>
              </w:rPr>
              <w:t xml:space="preserve"> </w:t>
            </w:r>
            <w:r>
              <w:rPr>
                <w:rFonts w:hint="eastAsia"/>
              </w:rPr>
              <w:t>후</w:t>
            </w:r>
            <w:r>
              <w:rPr>
                <w:rFonts w:hint="eastAsia"/>
              </w:rPr>
              <w:t xml:space="preserve"> WAS </w:t>
            </w:r>
            <w:r>
              <w:rPr>
                <w:rFonts w:hint="eastAsia"/>
              </w:rPr>
              <w:t>시작</w:t>
            </w:r>
          </w:p>
          <w:p w14:paraId="78E0B1D7" w14:textId="77777777" w:rsidR="004368C7" w:rsidRDefault="004368C7" w:rsidP="00C57684">
            <w:r>
              <w:rPr>
                <w:rFonts w:hint="eastAsia"/>
              </w:rPr>
              <w:t xml:space="preserve"> * http://127.0.0.1:8080 </w:t>
            </w:r>
            <w:r>
              <w:rPr>
                <w:rFonts w:hint="eastAsia"/>
              </w:rPr>
              <w:t>에</w:t>
            </w:r>
            <w:r>
              <w:rPr>
                <w:rFonts w:hint="eastAsia"/>
              </w:rPr>
              <w:t xml:space="preserve"> </w:t>
            </w:r>
            <w:r>
              <w:rPr>
                <w:rFonts w:hint="eastAsia"/>
              </w:rPr>
              <w:t>접속</w:t>
            </w:r>
            <w:r>
              <w:rPr>
                <w:rFonts w:hint="eastAsia"/>
              </w:rPr>
              <w:t xml:space="preserve"> </w:t>
            </w:r>
            <w:r>
              <w:rPr>
                <w:rFonts w:hint="eastAsia"/>
              </w:rPr>
              <w:t>확인</w:t>
            </w:r>
          </w:p>
          <w:p w14:paraId="5F137F9D" w14:textId="77777777" w:rsidR="004368C7" w:rsidRDefault="004368C7" w:rsidP="00C57684"/>
          <w:p w14:paraId="0A138347" w14:textId="0EDF50A1" w:rsidR="004368C7" w:rsidRPr="00663F59" w:rsidRDefault="004368C7" w:rsidP="00C57684">
            <w:pPr>
              <w:rPr>
                <w:b/>
                <w:color w:val="FF0000"/>
              </w:rPr>
            </w:pPr>
            <w:r w:rsidRPr="00663F59">
              <w:rPr>
                <w:rFonts w:hint="eastAsia"/>
                <w:b/>
                <w:color w:val="FF0000"/>
              </w:rPr>
              <w:t xml:space="preserve">### Maven </w:t>
            </w:r>
            <w:r w:rsidRPr="00663F59">
              <w:rPr>
                <w:rFonts w:hint="eastAsia"/>
                <w:b/>
                <w:color w:val="FF0000"/>
              </w:rPr>
              <w:t>로컬</w:t>
            </w:r>
            <w:r w:rsidRPr="00663F59">
              <w:rPr>
                <w:rFonts w:hint="eastAsia"/>
                <w:b/>
                <w:color w:val="FF0000"/>
              </w:rPr>
              <w:t xml:space="preserve"> </w:t>
            </w:r>
            <w:r w:rsidRPr="00663F59">
              <w:rPr>
                <w:rFonts w:hint="eastAsia"/>
                <w:b/>
                <w:color w:val="FF0000"/>
              </w:rPr>
              <w:t>개발환경설정</w:t>
            </w:r>
            <w:r w:rsidRPr="00663F59">
              <w:rPr>
                <w:rFonts w:hint="eastAsia"/>
                <w:b/>
                <w:color w:val="FF0000"/>
              </w:rPr>
              <w:t>(Eclipse Indigo)</w:t>
            </w:r>
          </w:p>
          <w:p w14:paraId="299FFB15" w14:textId="77777777" w:rsidR="004368C7" w:rsidRDefault="004368C7" w:rsidP="00C57684">
            <w:r>
              <w:rPr>
                <w:rFonts w:hint="eastAsia"/>
              </w:rPr>
              <w:t xml:space="preserve"> * </w:t>
            </w:r>
            <w:r>
              <w:rPr>
                <w:rFonts w:hint="eastAsia"/>
              </w:rPr>
              <w:t>전제조건</w:t>
            </w:r>
            <w:r>
              <w:rPr>
                <w:rFonts w:hint="eastAsia"/>
              </w:rPr>
              <w:t xml:space="preserve"> :</w:t>
            </w:r>
          </w:p>
          <w:p w14:paraId="7970289F" w14:textId="77777777" w:rsidR="004368C7" w:rsidRDefault="004368C7" w:rsidP="00C57684">
            <w:r>
              <w:rPr>
                <w:rFonts w:hint="eastAsia"/>
              </w:rPr>
              <w:t xml:space="preserve">    - Apache-Tomcat 7.0, Maven 3.0.3 </w:t>
            </w:r>
            <w:r>
              <w:rPr>
                <w:rFonts w:hint="eastAsia"/>
              </w:rPr>
              <w:t>설치</w:t>
            </w:r>
          </w:p>
          <w:p w14:paraId="5ED34D5A" w14:textId="77777777" w:rsidR="004368C7" w:rsidRDefault="004368C7" w:rsidP="00C57684">
            <w:r>
              <w:rPr>
                <w:rFonts w:hint="eastAsia"/>
              </w:rPr>
              <w:t xml:space="preserve">    - </w:t>
            </w:r>
            <w:r>
              <w:rPr>
                <w:rFonts w:hint="eastAsia"/>
              </w:rPr>
              <w:t>이클립스플러그인</w:t>
            </w:r>
            <w:r>
              <w:rPr>
                <w:rFonts w:hint="eastAsia"/>
              </w:rPr>
              <w:t xml:space="preserve">(wtp, subversive, m2e, m2e-wtp, m2e-subversive) </w:t>
            </w:r>
            <w:r>
              <w:rPr>
                <w:rFonts w:hint="eastAsia"/>
              </w:rPr>
              <w:t>설치</w:t>
            </w:r>
            <w:r>
              <w:rPr>
                <w:rFonts w:hint="eastAsia"/>
              </w:rPr>
              <w:t xml:space="preserve"> :</w:t>
            </w:r>
          </w:p>
          <w:p w14:paraId="6B4B5D9E" w14:textId="77777777" w:rsidR="004368C7" w:rsidRDefault="004368C7" w:rsidP="00C57684">
            <w:r>
              <w:rPr>
                <w:rFonts w:hint="eastAsia"/>
              </w:rPr>
              <w:t xml:space="preserve">        m2e, m2e-wtp, m2e-subversive </w:t>
            </w:r>
            <w:r>
              <w:rPr>
                <w:rFonts w:hint="eastAsia"/>
              </w:rPr>
              <w:t>는</w:t>
            </w:r>
            <w:r>
              <w:rPr>
                <w:rFonts w:hint="eastAsia"/>
              </w:rPr>
              <w:t xml:space="preserve"> Eclipse Marketplace </w:t>
            </w:r>
            <w:r>
              <w:rPr>
                <w:rFonts w:hint="eastAsia"/>
              </w:rPr>
              <w:t>에서</w:t>
            </w:r>
            <w:r>
              <w:rPr>
                <w:rFonts w:hint="eastAsia"/>
              </w:rPr>
              <w:t xml:space="preserve"> </w:t>
            </w:r>
            <w:r>
              <w:rPr>
                <w:rFonts w:hint="eastAsia"/>
              </w:rPr>
              <w:t>검색</w:t>
            </w:r>
          </w:p>
          <w:p w14:paraId="45537421" w14:textId="77777777" w:rsidR="004368C7" w:rsidRDefault="004368C7" w:rsidP="00C57684">
            <w:r>
              <w:rPr>
                <w:rFonts w:hint="eastAsia"/>
              </w:rPr>
              <w:t xml:space="preserve"> 1. </w:t>
            </w:r>
            <w:r>
              <w:rPr>
                <w:rFonts w:hint="eastAsia"/>
              </w:rPr>
              <w:t>이클립스</w:t>
            </w:r>
            <w:r>
              <w:rPr>
                <w:rFonts w:hint="eastAsia"/>
              </w:rPr>
              <w:t xml:space="preserve"> </w:t>
            </w:r>
            <w:r>
              <w:rPr>
                <w:rFonts w:hint="eastAsia"/>
              </w:rPr>
              <w:t>환경설정</w:t>
            </w:r>
            <w:r>
              <w:rPr>
                <w:rFonts w:hint="eastAsia"/>
              </w:rPr>
              <w:t xml:space="preserve"> General -&gt; Workspace </w:t>
            </w:r>
            <w:r>
              <w:rPr>
                <w:rFonts w:hint="eastAsia"/>
              </w:rPr>
              <w:t>의</w:t>
            </w:r>
            <w:r>
              <w:rPr>
                <w:rFonts w:hint="eastAsia"/>
              </w:rPr>
              <w:t xml:space="preserve"> Text file encoding </w:t>
            </w:r>
            <w:r>
              <w:rPr>
                <w:rFonts w:hint="eastAsia"/>
              </w:rPr>
              <w:t>을</w:t>
            </w:r>
            <w:r>
              <w:rPr>
                <w:rFonts w:hint="eastAsia"/>
              </w:rPr>
              <w:t xml:space="preserve"> UTF-8 </w:t>
            </w:r>
            <w:r>
              <w:rPr>
                <w:rFonts w:hint="eastAsia"/>
              </w:rPr>
              <w:t>로</w:t>
            </w:r>
            <w:r>
              <w:rPr>
                <w:rFonts w:hint="eastAsia"/>
              </w:rPr>
              <w:t xml:space="preserve"> </w:t>
            </w:r>
            <w:r>
              <w:rPr>
                <w:rFonts w:hint="eastAsia"/>
              </w:rPr>
              <w:t>설정</w:t>
            </w:r>
          </w:p>
          <w:p w14:paraId="2D9AE809" w14:textId="77777777" w:rsidR="004368C7" w:rsidRDefault="004368C7" w:rsidP="00C57684">
            <w:r>
              <w:rPr>
                <w:rFonts w:hint="eastAsia"/>
              </w:rPr>
              <w:t xml:space="preserve"> 2. </w:t>
            </w:r>
            <w:r>
              <w:rPr>
                <w:rFonts w:hint="eastAsia"/>
              </w:rPr>
              <w:t>이클립스의</w:t>
            </w:r>
            <w:r>
              <w:rPr>
                <w:rFonts w:hint="eastAsia"/>
              </w:rPr>
              <w:t xml:space="preserve"> File</w:t>
            </w:r>
            <w:r>
              <w:rPr>
                <w:rFonts w:hint="eastAsia"/>
              </w:rPr>
              <w:t>메뉴</w:t>
            </w:r>
            <w:r>
              <w:rPr>
                <w:rFonts w:hint="eastAsia"/>
              </w:rPr>
              <w:t xml:space="preserve"> -&gt; Import </w:t>
            </w:r>
            <w:r>
              <w:rPr>
                <w:rFonts w:hint="eastAsia"/>
              </w:rPr>
              <w:t>실행하여</w:t>
            </w:r>
            <w:r>
              <w:rPr>
                <w:rFonts w:hint="eastAsia"/>
              </w:rPr>
              <w:t xml:space="preserve"> Maven -&gt; Check out Maven Projects from SCM </w:t>
            </w:r>
            <w:r>
              <w:rPr>
                <w:rFonts w:hint="eastAsia"/>
              </w:rPr>
              <w:t>으로</w:t>
            </w:r>
            <w:r>
              <w:rPr>
                <w:rFonts w:hint="eastAsia"/>
              </w:rPr>
              <w:t xml:space="preserve"> </w:t>
            </w:r>
            <w:r>
              <w:rPr>
                <w:rFonts w:hint="eastAsia"/>
              </w:rPr>
              <w:t>프로젝트</w:t>
            </w:r>
            <w:r>
              <w:rPr>
                <w:rFonts w:hint="eastAsia"/>
              </w:rPr>
              <w:t xml:space="preserve"> </w:t>
            </w:r>
            <w:r>
              <w:rPr>
                <w:rFonts w:hint="eastAsia"/>
              </w:rPr>
              <w:t>생성</w:t>
            </w:r>
          </w:p>
          <w:p w14:paraId="2AC47724" w14:textId="77777777" w:rsidR="004368C7" w:rsidRDefault="004368C7" w:rsidP="00C57684">
            <w:r>
              <w:rPr>
                <w:rFonts w:hint="eastAsia"/>
              </w:rPr>
              <w:t xml:space="preserve"> 3. local profile(default) </w:t>
            </w:r>
            <w:r>
              <w:rPr>
                <w:rFonts w:hint="eastAsia"/>
              </w:rPr>
              <w:t>설정</w:t>
            </w:r>
            <w:r>
              <w:rPr>
                <w:rFonts w:hint="eastAsia"/>
              </w:rPr>
              <w:t xml:space="preserve"> </w:t>
            </w:r>
            <w:r>
              <w:rPr>
                <w:rFonts w:hint="eastAsia"/>
              </w:rPr>
              <w:t>필터</w:t>
            </w:r>
            <w:r>
              <w:rPr>
                <w:rFonts w:hint="eastAsia"/>
              </w:rPr>
              <w:t xml:space="preserve"> </w:t>
            </w:r>
            <w:r>
              <w:rPr>
                <w:rFonts w:hint="eastAsia"/>
              </w:rPr>
              <w:t>파일인</w:t>
            </w:r>
            <w:r>
              <w:rPr>
                <w:rFonts w:hint="eastAsia"/>
              </w:rPr>
              <w:t xml:space="preserve"> src/main/filters/local.properties </w:t>
            </w:r>
            <w:r>
              <w:rPr>
                <w:rFonts w:hint="eastAsia"/>
              </w:rPr>
              <w:t>내용</w:t>
            </w:r>
            <w:r>
              <w:rPr>
                <w:rFonts w:hint="eastAsia"/>
              </w:rPr>
              <w:t xml:space="preserve"> </w:t>
            </w:r>
            <w:r>
              <w:rPr>
                <w:rFonts w:hint="eastAsia"/>
              </w:rPr>
              <w:t>확인</w:t>
            </w:r>
            <w:r>
              <w:rPr>
                <w:rFonts w:hint="eastAsia"/>
              </w:rPr>
              <w:t xml:space="preserve"> </w:t>
            </w:r>
            <w:r>
              <w:rPr>
                <w:rFonts w:hint="eastAsia"/>
              </w:rPr>
              <w:t>및</w:t>
            </w:r>
            <w:r>
              <w:rPr>
                <w:rFonts w:hint="eastAsia"/>
              </w:rPr>
              <w:t xml:space="preserve"> </w:t>
            </w:r>
            <w:r>
              <w:rPr>
                <w:rFonts w:hint="eastAsia"/>
              </w:rPr>
              <w:t>환경에</w:t>
            </w:r>
            <w:r>
              <w:rPr>
                <w:rFonts w:hint="eastAsia"/>
              </w:rPr>
              <w:t xml:space="preserve"> </w:t>
            </w:r>
            <w:r>
              <w:rPr>
                <w:rFonts w:hint="eastAsia"/>
              </w:rPr>
              <w:t>맞게</w:t>
            </w:r>
            <w:r>
              <w:rPr>
                <w:rFonts w:hint="eastAsia"/>
              </w:rPr>
              <w:t xml:space="preserve"> </w:t>
            </w:r>
            <w:r>
              <w:rPr>
                <w:rFonts w:hint="eastAsia"/>
              </w:rPr>
              <w:t>적절히</w:t>
            </w:r>
            <w:r>
              <w:rPr>
                <w:rFonts w:hint="eastAsia"/>
              </w:rPr>
              <w:t xml:space="preserve"> </w:t>
            </w:r>
            <w:r>
              <w:rPr>
                <w:rFonts w:hint="eastAsia"/>
              </w:rPr>
              <w:t>수정</w:t>
            </w:r>
          </w:p>
          <w:p w14:paraId="4E1B59B3" w14:textId="77777777" w:rsidR="004368C7" w:rsidRDefault="004368C7" w:rsidP="00C57684">
            <w:r>
              <w:rPr>
                <w:rFonts w:hint="eastAsia"/>
              </w:rPr>
              <w:t xml:space="preserve"> 4. Project Properties </w:t>
            </w:r>
            <w:r>
              <w:rPr>
                <w:rFonts w:hint="eastAsia"/>
              </w:rPr>
              <w:t>에서</w:t>
            </w:r>
            <w:r>
              <w:rPr>
                <w:rFonts w:hint="eastAsia"/>
              </w:rPr>
              <w:t xml:space="preserve"> Web Project Settings </w:t>
            </w:r>
            <w:r>
              <w:rPr>
                <w:rFonts w:hint="eastAsia"/>
              </w:rPr>
              <w:t>의</w:t>
            </w:r>
            <w:r>
              <w:rPr>
                <w:rFonts w:hint="eastAsia"/>
              </w:rPr>
              <w:t xml:space="preserve"> Context Root </w:t>
            </w:r>
            <w:r>
              <w:rPr>
                <w:rFonts w:hint="eastAsia"/>
              </w:rPr>
              <w:t>를</w:t>
            </w:r>
            <w:r>
              <w:rPr>
                <w:rFonts w:hint="eastAsia"/>
              </w:rPr>
              <w:t xml:space="preserve"> / </w:t>
            </w:r>
            <w:r>
              <w:rPr>
                <w:rFonts w:hint="eastAsia"/>
              </w:rPr>
              <w:t>로</w:t>
            </w:r>
            <w:r>
              <w:rPr>
                <w:rFonts w:hint="eastAsia"/>
              </w:rPr>
              <w:t xml:space="preserve"> </w:t>
            </w:r>
            <w:r>
              <w:rPr>
                <w:rFonts w:hint="eastAsia"/>
              </w:rPr>
              <w:t>설정</w:t>
            </w:r>
          </w:p>
          <w:p w14:paraId="0A4CF5A8" w14:textId="77777777" w:rsidR="004368C7" w:rsidRDefault="004368C7" w:rsidP="00C57684">
            <w:r>
              <w:rPr>
                <w:rFonts w:hint="eastAsia"/>
              </w:rPr>
              <w:t xml:space="preserve"> 5. Server View </w:t>
            </w:r>
            <w:r>
              <w:rPr>
                <w:rFonts w:hint="eastAsia"/>
              </w:rPr>
              <w:t>에서</w:t>
            </w:r>
            <w:r>
              <w:rPr>
                <w:rFonts w:hint="eastAsia"/>
              </w:rPr>
              <w:t xml:space="preserve"> Tomcat7.0 Runtime </w:t>
            </w:r>
            <w:r>
              <w:rPr>
                <w:rFonts w:hint="eastAsia"/>
              </w:rPr>
              <w:t>등록후</w:t>
            </w:r>
            <w:r>
              <w:rPr>
                <w:rFonts w:hint="eastAsia"/>
              </w:rPr>
              <w:t xml:space="preserve"> </w:t>
            </w:r>
            <w:r>
              <w:rPr>
                <w:rFonts w:hint="eastAsia"/>
              </w:rPr>
              <w:t>서버에</w:t>
            </w:r>
            <w:r>
              <w:rPr>
                <w:rFonts w:hint="eastAsia"/>
              </w:rPr>
              <w:t xml:space="preserve"> visual-mashup </w:t>
            </w:r>
            <w:r>
              <w:rPr>
                <w:rFonts w:hint="eastAsia"/>
              </w:rPr>
              <w:t>을</w:t>
            </w:r>
            <w:r>
              <w:rPr>
                <w:rFonts w:hint="eastAsia"/>
              </w:rPr>
              <w:t xml:space="preserve"> </w:t>
            </w:r>
            <w:r>
              <w:rPr>
                <w:rFonts w:hint="eastAsia"/>
              </w:rPr>
              <w:t>추가하여</w:t>
            </w:r>
            <w:r>
              <w:rPr>
                <w:rFonts w:hint="eastAsia"/>
              </w:rPr>
              <w:t xml:space="preserve"> Server </w:t>
            </w:r>
            <w:r>
              <w:rPr>
                <w:rFonts w:hint="eastAsia"/>
              </w:rPr>
              <w:t>시작</w:t>
            </w:r>
          </w:p>
          <w:p w14:paraId="4578E866" w14:textId="77777777" w:rsidR="004368C7" w:rsidRDefault="004368C7" w:rsidP="00C57684">
            <w:r>
              <w:rPr>
                <w:rFonts w:hint="eastAsia"/>
              </w:rPr>
              <w:t xml:space="preserve"> 6. http://127.0.0.1:8080/ </w:t>
            </w:r>
            <w:r>
              <w:rPr>
                <w:rFonts w:hint="eastAsia"/>
              </w:rPr>
              <w:t>에</w:t>
            </w:r>
            <w:r>
              <w:rPr>
                <w:rFonts w:hint="eastAsia"/>
              </w:rPr>
              <w:t xml:space="preserve"> </w:t>
            </w:r>
            <w:r>
              <w:rPr>
                <w:rFonts w:hint="eastAsia"/>
              </w:rPr>
              <w:t>접속</w:t>
            </w:r>
            <w:r>
              <w:rPr>
                <w:rFonts w:hint="eastAsia"/>
              </w:rPr>
              <w:t xml:space="preserve"> </w:t>
            </w:r>
            <w:r>
              <w:rPr>
                <w:rFonts w:hint="eastAsia"/>
              </w:rPr>
              <w:t>확인</w:t>
            </w:r>
          </w:p>
          <w:p w14:paraId="4A787E00" w14:textId="77777777" w:rsidR="004368C7" w:rsidRDefault="004368C7" w:rsidP="00C57684"/>
          <w:p w14:paraId="0B86A3E4" w14:textId="77777777" w:rsidR="004368C7" w:rsidRDefault="004368C7" w:rsidP="00C57684">
            <w:r>
              <w:t>### Reference</w:t>
            </w:r>
          </w:p>
          <w:p w14:paraId="474A05CB" w14:textId="77777777" w:rsidR="004368C7" w:rsidRDefault="004368C7" w:rsidP="00C57684">
            <w:r>
              <w:t xml:space="preserve"> - OpenSocial Gadget Spec. : http://opensocial-resources.googlecode.com/svn/spec/</w:t>
            </w:r>
          </w:p>
          <w:p w14:paraId="63594286" w14:textId="40FC3DC0" w:rsidR="004368C7" w:rsidRDefault="004368C7" w:rsidP="00C57684">
            <w:r>
              <w:t xml:space="preserve"> </w:t>
            </w:r>
            <w:r>
              <w:rPr>
                <w:rFonts w:hint="eastAsia"/>
              </w:rPr>
              <w:t xml:space="preserve">  </w:t>
            </w:r>
            <w:r>
              <w:t>- Google Code Gadget Tutorial : http://code.google.com/intl/ko-KR/apis/gadgets/</w:t>
            </w:r>
          </w:p>
        </w:tc>
      </w:tr>
    </w:tbl>
    <w:p w14:paraId="442898C6" w14:textId="77777777" w:rsidR="00891C74" w:rsidRPr="00891C74" w:rsidRDefault="00891C74" w:rsidP="00C57684"/>
    <w:p w14:paraId="75E313B0" w14:textId="63418AC0" w:rsidR="008E071B" w:rsidRDefault="008E071B" w:rsidP="008E071B">
      <w:pPr>
        <w:pStyle w:val="1"/>
      </w:pPr>
      <w:bookmarkStart w:id="19" w:name="_Toc309596942"/>
      <w:r>
        <w:rPr>
          <w:rFonts w:hint="eastAsia"/>
        </w:rPr>
        <w:lastRenderedPageBreak/>
        <w:t>사용자 가이드</w:t>
      </w:r>
      <w:bookmarkEnd w:id="19"/>
    </w:p>
    <w:p w14:paraId="66D35976" w14:textId="200F6F99" w:rsidR="00EB736D" w:rsidRDefault="00E4527A" w:rsidP="00D40180">
      <w:pPr>
        <w:pStyle w:val="2"/>
        <w:rPr>
          <w:rFonts w:hint="eastAsia"/>
        </w:rPr>
      </w:pPr>
      <w:bookmarkStart w:id="20" w:name="_Toc309596943"/>
      <w:r>
        <w:rPr>
          <w:rFonts w:hint="eastAsia"/>
        </w:rPr>
        <w:t>메뉴</w:t>
      </w:r>
      <w:bookmarkEnd w:id="20"/>
    </w:p>
    <w:p w14:paraId="2C71E6D0" w14:textId="5B5CBABF" w:rsidR="00F07B87" w:rsidRDefault="00136091" w:rsidP="00F07B87">
      <w:pPr>
        <w:rPr>
          <w:rFonts w:hint="eastAsia"/>
        </w:rPr>
      </w:pPr>
      <w:r>
        <w:rPr>
          <w:rFonts w:hint="eastAsia"/>
        </w:rPr>
        <w:t>페이지에서</w:t>
      </w:r>
      <w:r>
        <w:rPr>
          <w:rFonts w:hint="eastAsia"/>
        </w:rPr>
        <w:t xml:space="preserve"> </w:t>
      </w:r>
      <w:r>
        <w:rPr>
          <w:rFonts w:hint="eastAsia"/>
        </w:rPr>
        <w:t>마우스</w:t>
      </w:r>
      <w:r>
        <w:rPr>
          <w:rFonts w:hint="eastAsia"/>
        </w:rPr>
        <w:t xml:space="preserve"> </w:t>
      </w:r>
      <w:r>
        <w:rPr>
          <w:rFonts w:hint="eastAsia"/>
        </w:rPr>
        <w:t>우클릭</w:t>
      </w:r>
      <w:r>
        <w:rPr>
          <w:rFonts w:hint="eastAsia"/>
        </w:rPr>
        <w:t xml:space="preserve"> </w:t>
      </w:r>
      <w:r>
        <w:rPr>
          <w:rFonts w:hint="eastAsia"/>
        </w:rPr>
        <w:t>메뉴에</w:t>
      </w:r>
      <w:r>
        <w:rPr>
          <w:rFonts w:hint="eastAsia"/>
        </w:rPr>
        <w:t xml:space="preserve"> </w:t>
      </w:r>
      <w:r>
        <w:rPr>
          <w:rFonts w:hint="eastAsia"/>
        </w:rPr>
        <w:t>대해</w:t>
      </w:r>
      <w:r>
        <w:rPr>
          <w:rFonts w:hint="eastAsia"/>
        </w:rPr>
        <w:t xml:space="preserve"> </w:t>
      </w:r>
      <w:r>
        <w:rPr>
          <w:rFonts w:hint="eastAsia"/>
        </w:rPr>
        <w:t>설명합니다</w:t>
      </w:r>
      <w:r>
        <w:rPr>
          <w:rFonts w:hint="eastAsia"/>
        </w:rPr>
        <w:t>.</w:t>
      </w:r>
    </w:p>
    <w:p w14:paraId="35CA0B55" w14:textId="232190A0" w:rsidR="00E4527A" w:rsidRDefault="00E4527A" w:rsidP="00D40180">
      <w:pPr>
        <w:rPr>
          <w:rFonts w:hint="eastAsia"/>
        </w:rPr>
      </w:pPr>
      <w:r>
        <w:rPr>
          <w:noProof/>
        </w:rPr>
        <w:drawing>
          <wp:inline distT="0" distB="0" distL="0" distR="0" wp14:anchorId="59B60E4F" wp14:editId="4D4CEAB6">
            <wp:extent cx="6188710" cy="483489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4834890"/>
                    </a:xfrm>
                    <a:prstGeom prst="rect">
                      <a:avLst/>
                    </a:prstGeom>
                  </pic:spPr>
                </pic:pic>
              </a:graphicData>
            </a:graphic>
          </wp:inline>
        </w:drawing>
      </w:r>
    </w:p>
    <w:p w14:paraId="0B391208" w14:textId="58166B05" w:rsidR="00E4527A" w:rsidRDefault="00136091" w:rsidP="00A631CD">
      <w:pPr>
        <w:pStyle w:val="aff6"/>
        <w:numPr>
          <w:ilvl w:val="0"/>
          <w:numId w:val="26"/>
        </w:numPr>
        <w:ind w:leftChars="0"/>
        <w:rPr>
          <w:rFonts w:hint="eastAsia"/>
        </w:rPr>
      </w:pPr>
      <w:r>
        <w:rPr>
          <w:rFonts w:hint="eastAsia"/>
        </w:rPr>
        <w:t>페이지에</w:t>
      </w:r>
      <w:r>
        <w:rPr>
          <w:rFonts w:hint="eastAsia"/>
        </w:rPr>
        <w:t xml:space="preserve"> </w:t>
      </w:r>
      <w:r>
        <w:rPr>
          <w:rFonts w:hint="eastAsia"/>
        </w:rPr>
        <w:t>가젯을</w:t>
      </w:r>
      <w:r>
        <w:rPr>
          <w:rFonts w:hint="eastAsia"/>
        </w:rPr>
        <w:t xml:space="preserve"> </w:t>
      </w:r>
      <w:r>
        <w:rPr>
          <w:rFonts w:hint="eastAsia"/>
        </w:rPr>
        <w:t>추가합니다</w:t>
      </w:r>
      <w:r>
        <w:rPr>
          <w:rFonts w:hint="eastAsia"/>
        </w:rPr>
        <w:t>.</w:t>
      </w:r>
      <w:r w:rsidR="00F7626D">
        <w:rPr>
          <w:rFonts w:hint="eastAsia"/>
        </w:rPr>
        <w:t xml:space="preserve"> ( 5.3</w:t>
      </w:r>
      <w:r w:rsidR="00F7626D">
        <w:rPr>
          <w:rFonts w:hint="eastAsia"/>
        </w:rPr>
        <w:t>절</w:t>
      </w:r>
      <w:r w:rsidR="00F7626D">
        <w:rPr>
          <w:rFonts w:hint="eastAsia"/>
        </w:rPr>
        <w:t xml:space="preserve"> </w:t>
      </w:r>
      <w:r w:rsidR="00F7626D">
        <w:rPr>
          <w:rFonts w:hint="eastAsia"/>
        </w:rPr>
        <w:t>가젯추가에서</w:t>
      </w:r>
      <w:r w:rsidR="00F7626D">
        <w:rPr>
          <w:rFonts w:hint="eastAsia"/>
        </w:rPr>
        <w:t xml:space="preserve"> </w:t>
      </w:r>
      <w:r w:rsidR="00F7626D">
        <w:rPr>
          <w:rFonts w:hint="eastAsia"/>
        </w:rPr>
        <w:t>설명</w:t>
      </w:r>
      <w:r w:rsidR="00F7626D">
        <w:rPr>
          <w:rFonts w:hint="eastAsia"/>
        </w:rPr>
        <w:t>)</w:t>
      </w:r>
    </w:p>
    <w:p w14:paraId="651AE3E3" w14:textId="1DB0E362" w:rsidR="00136091" w:rsidRDefault="00F7626D" w:rsidP="00A631CD">
      <w:pPr>
        <w:pStyle w:val="aff6"/>
        <w:numPr>
          <w:ilvl w:val="0"/>
          <w:numId w:val="26"/>
        </w:numPr>
        <w:ind w:leftChars="0"/>
        <w:rPr>
          <w:rFonts w:hint="eastAsia"/>
        </w:rPr>
      </w:pPr>
      <w:r>
        <w:rPr>
          <w:rFonts w:hint="eastAsia"/>
        </w:rPr>
        <w:t>페이지의</w:t>
      </w:r>
      <w:r>
        <w:rPr>
          <w:rFonts w:hint="eastAsia"/>
        </w:rPr>
        <w:t xml:space="preserve"> </w:t>
      </w:r>
      <w:r>
        <w:rPr>
          <w:rFonts w:hint="eastAsia"/>
        </w:rPr>
        <w:t>레이아웃을</w:t>
      </w:r>
      <w:r>
        <w:rPr>
          <w:rFonts w:hint="eastAsia"/>
        </w:rPr>
        <w:t xml:space="preserve"> </w:t>
      </w:r>
      <w:r>
        <w:rPr>
          <w:rFonts w:hint="eastAsia"/>
        </w:rPr>
        <w:t>변경합니다</w:t>
      </w:r>
      <w:r>
        <w:rPr>
          <w:rFonts w:hint="eastAsia"/>
        </w:rPr>
        <w:t>. (5.4</w:t>
      </w:r>
      <w:r>
        <w:rPr>
          <w:rFonts w:hint="eastAsia"/>
        </w:rPr>
        <w:t>절</w:t>
      </w:r>
      <w:r>
        <w:rPr>
          <w:rFonts w:hint="eastAsia"/>
        </w:rPr>
        <w:t xml:space="preserve"> </w:t>
      </w:r>
      <w:r>
        <w:rPr>
          <w:rFonts w:hint="eastAsia"/>
        </w:rPr>
        <w:t>레이아웃</w:t>
      </w:r>
      <w:r>
        <w:rPr>
          <w:rFonts w:hint="eastAsia"/>
        </w:rPr>
        <w:t xml:space="preserve"> </w:t>
      </w:r>
      <w:r>
        <w:rPr>
          <w:rFonts w:hint="eastAsia"/>
        </w:rPr>
        <w:t>변경에서</w:t>
      </w:r>
      <w:r>
        <w:rPr>
          <w:rFonts w:hint="eastAsia"/>
        </w:rPr>
        <w:t xml:space="preserve"> </w:t>
      </w:r>
      <w:r>
        <w:rPr>
          <w:rFonts w:hint="eastAsia"/>
        </w:rPr>
        <w:t>설명</w:t>
      </w:r>
      <w:r>
        <w:rPr>
          <w:rFonts w:hint="eastAsia"/>
        </w:rPr>
        <w:t>)</w:t>
      </w:r>
    </w:p>
    <w:p w14:paraId="0FE57345" w14:textId="1FDE3FC6" w:rsidR="00F7626D" w:rsidRDefault="00F7626D" w:rsidP="00A631CD">
      <w:pPr>
        <w:pStyle w:val="aff6"/>
        <w:numPr>
          <w:ilvl w:val="0"/>
          <w:numId w:val="26"/>
        </w:numPr>
        <w:ind w:leftChars="0"/>
        <w:rPr>
          <w:rFonts w:hint="eastAsia"/>
        </w:rPr>
      </w:pPr>
      <w:r>
        <w:rPr>
          <w:rFonts w:hint="eastAsia"/>
        </w:rPr>
        <w:t>가젯의</w:t>
      </w:r>
      <w:r>
        <w:rPr>
          <w:rFonts w:hint="eastAsia"/>
        </w:rPr>
        <w:t xml:space="preserve"> </w:t>
      </w:r>
      <w:r>
        <w:rPr>
          <w:rFonts w:hint="eastAsia"/>
        </w:rPr>
        <w:t>편집</w:t>
      </w:r>
      <w:r>
        <w:rPr>
          <w:rFonts w:hint="eastAsia"/>
        </w:rPr>
        <w:t>(</w:t>
      </w:r>
      <w:r>
        <w:rPr>
          <w:rFonts w:hint="eastAsia"/>
        </w:rPr>
        <w:t>이동</w:t>
      </w:r>
      <w:r>
        <w:rPr>
          <w:rFonts w:hint="eastAsia"/>
        </w:rPr>
        <w:t xml:space="preserve">, </w:t>
      </w:r>
      <w:r>
        <w:rPr>
          <w:rFonts w:hint="eastAsia"/>
        </w:rPr>
        <w:t>삭제</w:t>
      </w:r>
      <w:r>
        <w:rPr>
          <w:rFonts w:hint="eastAsia"/>
        </w:rPr>
        <w:t xml:space="preserve">, </w:t>
      </w:r>
      <w:r>
        <w:rPr>
          <w:rFonts w:hint="eastAsia"/>
        </w:rPr>
        <w:t>폴딩</w:t>
      </w:r>
      <w:r>
        <w:rPr>
          <w:rFonts w:hint="eastAsia"/>
        </w:rPr>
        <w:t xml:space="preserve"> </w:t>
      </w:r>
      <w:r>
        <w:rPr>
          <w:rFonts w:hint="eastAsia"/>
        </w:rPr>
        <w:t>등</w:t>
      </w:r>
      <w:r>
        <w:rPr>
          <w:rFonts w:hint="eastAsia"/>
        </w:rPr>
        <w:t xml:space="preserve">) </w:t>
      </w:r>
      <w:r>
        <w:rPr>
          <w:rFonts w:hint="eastAsia"/>
        </w:rPr>
        <w:t>모드를</w:t>
      </w:r>
      <w:r>
        <w:rPr>
          <w:rFonts w:hint="eastAsia"/>
        </w:rPr>
        <w:t xml:space="preserve"> </w:t>
      </w:r>
      <w:r>
        <w:rPr>
          <w:rFonts w:hint="eastAsia"/>
        </w:rPr>
        <w:t>활성</w:t>
      </w:r>
      <w:r>
        <w:rPr>
          <w:rFonts w:hint="eastAsia"/>
        </w:rPr>
        <w:t>/</w:t>
      </w:r>
      <w:r>
        <w:rPr>
          <w:rFonts w:hint="eastAsia"/>
        </w:rPr>
        <w:t>비활성화</w:t>
      </w:r>
      <w:r>
        <w:rPr>
          <w:rFonts w:hint="eastAsia"/>
        </w:rPr>
        <w:t xml:space="preserve"> </w:t>
      </w:r>
      <w:r>
        <w:rPr>
          <w:rFonts w:hint="eastAsia"/>
        </w:rPr>
        <w:t>합니다</w:t>
      </w:r>
      <w:r>
        <w:rPr>
          <w:rFonts w:hint="eastAsia"/>
        </w:rPr>
        <w:t>.</w:t>
      </w:r>
    </w:p>
    <w:p w14:paraId="2C414508" w14:textId="03CB18C8" w:rsidR="00F7626D" w:rsidRDefault="00F7626D" w:rsidP="00A631CD">
      <w:pPr>
        <w:pStyle w:val="aff6"/>
        <w:numPr>
          <w:ilvl w:val="0"/>
          <w:numId w:val="26"/>
        </w:numPr>
        <w:ind w:leftChars="0"/>
        <w:rPr>
          <w:rFonts w:hint="eastAsia"/>
        </w:rPr>
      </w:pPr>
      <w:r>
        <w:rPr>
          <w:rFonts w:hint="eastAsia"/>
        </w:rPr>
        <w:t>가젯</w:t>
      </w:r>
      <w:r>
        <w:rPr>
          <w:rFonts w:hint="eastAsia"/>
        </w:rPr>
        <w:t xml:space="preserve"> </w:t>
      </w:r>
      <w:r>
        <w:rPr>
          <w:rFonts w:hint="eastAsia"/>
        </w:rPr>
        <w:t>파이프라이닝</w:t>
      </w:r>
      <w:r>
        <w:rPr>
          <w:rFonts w:hint="eastAsia"/>
        </w:rPr>
        <w:t xml:space="preserve"> </w:t>
      </w:r>
      <w:r>
        <w:rPr>
          <w:rFonts w:hint="eastAsia"/>
        </w:rPr>
        <w:t>모드를</w:t>
      </w:r>
      <w:r>
        <w:rPr>
          <w:rFonts w:hint="eastAsia"/>
        </w:rPr>
        <w:t xml:space="preserve"> </w:t>
      </w:r>
      <w:r>
        <w:rPr>
          <w:rFonts w:hint="eastAsia"/>
        </w:rPr>
        <w:t>활성</w:t>
      </w:r>
      <w:r>
        <w:rPr>
          <w:rFonts w:hint="eastAsia"/>
        </w:rPr>
        <w:t>/</w:t>
      </w:r>
      <w:r>
        <w:rPr>
          <w:rFonts w:hint="eastAsia"/>
        </w:rPr>
        <w:t>비활성화합니다</w:t>
      </w:r>
      <w:r>
        <w:rPr>
          <w:rFonts w:hint="eastAsia"/>
        </w:rPr>
        <w:t>.</w:t>
      </w:r>
    </w:p>
    <w:p w14:paraId="2182561F" w14:textId="46C14DCE" w:rsidR="00F7626D" w:rsidRDefault="00F7626D" w:rsidP="00A631CD">
      <w:pPr>
        <w:pStyle w:val="aff6"/>
        <w:numPr>
          <w:ilvl w:val="0"/>
          <w:numId w:val="26"/>
        </w:numPr>
        <w:ind w:leftChars="0"/>
        <w:rPr>
          <w:rFonts w:hint="eastAsia"/>
        </w:rPr>
      </w:pPr>
      <w:r>
        <w:rPr>
          <w:rFonts w:hint="eastAsia"/>
        </w:rPr>
        <w:t>가젯</w:t>
      </w:r>
      <w:r>
        <w:rPr>
          <w:rFonts w:hint="eastAsia"/>
        </w:rPr>
        <w:t xml:space="preserve"> XML </w:t>
      </w:r>
      <w:r>
        <w:rPr>
          <w:rFonts w:hint="eastAsia"/>
        </w:rPr>
        <w:t>을</w:t>
      </w:r>
      <w:r>
        <w:rPr>
          <w:rFonts w:hint="eastAsia"/>
        </w:rPr>
        <w:t xml:space="preserve"> </w:t>
      </w:r>
      <w:r>
        <w:rPr>
          <w:rFonts w:hint="eastAsia"/>
        </w:rPr>
        <w:t>업로드하여</w:t>
      </w:r>
      <w:r>
        <w:rPr>
          <w:rFonts w:hint="eastAsia"/>
        </w:rPr>
        <w:t xml:space="preserve"> </w:t>
      </w:r>
      <w:r>
        <w:rPr>
          <w:rFonts w:hint="eastAsia"/>
        </w:rPr>
        <w:t>가젯리스트에</w:t>
      </w:r>
      <w:r>
        <w:rPr>
          <w:rFonts w:hint="eastAsia"/>
        </w:rPr>
        <w:t xml:space="preserve"> </w:t>
      </w:r>
      <w:r>
        <w:rPr>
          <w:rFonts w:hint="eastAsia"/>
        </w:rPr>
        <w:t>등록합니다</w:t>
      </w:r>
      <w:r>
        <w:rPr>
          <w:rFonts w:hint="eastAsia"/>
        </w:rPr>
        <w:t>. (5.5</w:t>
      </w:r>
      <w:r>
        <w:rPr>
          <w:rFonts w:hint="eastAsia"/>
        </w:rPr>
        <w:t>절</w:t>
      </w:r>
      <w:r>
        <w:rPr>
          <w:rFonts w:hint="eastAsia"/>
        </w:rPr>
        <w:t xml:space="preserve"> </w:t>
      </w:r>
      <w:r>
        <w:rPr>
          <w:rFonts w:hint="eastAsia"/>
        </w:rPr>
        <w:t>가젯</w:t>
      </w:r>
      <w:r>
        <w:rPr>
          <w:rFonts w:hint="eastAsia"/>
        </w:rPr>
        <w:t xml:space="preserve"> </w:t>
      </w:r>
      <w:r>
        <w:rPr>
          <w:rFonts w:hint="eastAsia"/>
        </w:rPr>
        <w:t>업로드에서</w:t>
      </w:r>
      <w:r>
        <w:rPr>
          <w:rFonts w:hint="eastAsia"/>
        </w:rPr>
        <w:t xml:space="preserve"> </w:t>
      </w:r>
      <w:r>
        <w:rPr>
          <w:rFonts w:hint="eastAsia"/>
        </w:rPr>
        <w:t>설명</w:t>
      </w:r>
      <w:r>
        <w:rPr>
          <w:rFonts w:hint="eastAsia"/>
        </w:rPr>
        <w:t>)</w:t>
      </w:r>
    </w:p>
    <w:p w14:paraId="00D29FD9" w14:textId="0AAE4680" w:rsidR="00F7626D" w:rsidRDefault="00F7626D" w:rsidP="00A631CD">
      <w:pPr>
        <w:pStyle w:val="aff6"/>
        <w:numPr>
          <w:ilvl w:val="0"/>
          <w:numId w:val="26"/>
        </w:numPr>
        <w:ind w:leftChars="0"/>
        <w:rPr>
          <w:rFonts w:hint="eastAsia"/>
        </w:rPr>
      </w:pPr>
      <w:r>
        <w:rPr>
          <w:rFonts w:hint="eastAsia"/>
        </w:rPr>
        <w:t>페이지를</w:t>
      </w:r>
      <w:r>
        <w:rPr>
          <w:rFonts w:hint="eastAsia"/>
        </w:rPr>
        <w:t xml:space="preserve"> </w:t>
      </w:r>
      <w:r>
        <w:rPr>
          <w:rFonts w:hint="eastAsia"/>
        </w:rPr>
        <w:t>리로드합니다</w:t>
      </w:r>
      <w:r>
        <w:rPr>
          <w:rFonts w:hint="eastAsia"/>
        </w:rPr>
        <w:t>.</w:t>
      </w:r>
    </w:p>
    <w:p w14:paraId="5AD357FE" w14:textId="4BE20C67" w:rsidR="00F7626D" w:rsidRDefault="00F7626D" w:rsidP="00A631CD">
      <w:pPr>
        <w:pStyle w:val="aff6"/>
        <w:numPr>
          <w:ilvl w:val="0"/>
          <w:numId w:val="26"/>
        </w:numPr>
        <w:ind w:leftChars="0"/>
      </w:pPr>
      <w:r>
        <w:rPr>
          <w:rFonts w:hint="eastAsia"/>
        </w:rPr>
        <w:t>페이지</w:t>
      </w:r>
      <w:r>
        <w:rPr>
          <w:rFonts w:hint="eastAsia"/>
        </w:rPr>
        <w:t xml:space="preserve"> </w:t>
      </w:r>
      <w:r>
        <w:rPr>
          <w:rFonts w:hint="eastAsia"/>
        </w:rPr>
        <w:t>메타데이터</w:t>
      </w:r>
      <w:r>
        <w:rPr>
          <w:rFonts w:hint="eastAsia"/>
        </w:rPr>
        <w:t xml:space="preserve"> JSON </w:t>
      </w:r>
      <w:r>
        <w:rPr>
          <w:rFonts w:hint="eastAsia"/>
        </w:rPr>
        <w:t>스트링을</w:t>
      </w:r>
      <w:r>
        <w:rPr>
          <w:rFonts w:hint="eastAsia"/>
        </w:rPr>
        <w:t xml:space="preserve"> </w:t>
      </w:r>
      <w:r>
        <w:rPr>
          <w:rFonts w:hint="eastAsia"/>
        </w:rPr>
        <w:t>출력합니다</w:t>
      </w:r>
      <w:r>
        <w:rPr>
          <w:rFonts w:hint="eastAsia"/>
        </w:rPr>
        <w:t>.(</w:t>
      </w:r>
      <w:r>
        <w:rPr>
          <w:rFonts w:hint="eastAsia"/>
        </w:rPr>
        <w:t>개발</w:t>
      </w:r>
      <w:r>
        <w:rPr>
          <w:rFonts w:hint="eastAsia"/>
        </w:rPr>
        <w:t xml:space="preserve"> </w:t>
      </w:r>
      <w:r>
        <w:rPr>
          <w:rFonts w:hint="eastAsia"/>
        </w:rPr>
        <w:t>테스트용으로</w:t>
      </w:r>
      <w:r>
        <w:rPr>
          <w:rFonts w:hint="eastAsia"/>
        </w:rPr>
        <w:t xml:space="preserve"> </w:t>
      </w:r>
      <w:r>
        <w:rPr>
          <w:rFonts w:hint="eastAsia"/>
        </w:rPr>
        <w:t>페이지</w:t>
      </w:r>
      <w:r>
        <w:rPr>
          <w:rFonts w:hint="eastAsia"/>
        </w:rPr>
        <w:t xml:space="preserve"> </w:t>
      </w:r>
      <w:r>
        <w:rPr>
          <w:rFonts w:hint="eastAsia"/>
        </w:rPr>
        <w:t>저장시</w:t>
      </w:r>
      <w:r>
        <w:rPr>
          <w:rFonts w:hint="eastAsia"/>
        </w:rPr>
        <w:t xml:space="preserve"> </w:t>
      </w:r>
      <w:r>
        <w:rPr>
          <w:rFonts w:hint="eastAsia"/>
        </w:rPr>
        <w:t>사용됩니다</w:t>
      </w:r>
      <w:r>
        <w:rPr>
          <w:rFonts w:hint="eastAsia"/>
        </w:rPr>
        <w:t>.)</w:t>
      </w:r>
    </w:p>
    <w:p w14:paraId="551BFA2E" w14:textId="7C378340" w:rsidR="00E4527A" w:rsidRDefault="00EB736D">
      <w:pPr>
        <w:widowControl/>
        <w:wordWrap/>
        <w:autoSpaceDE/>
        <w:autoSpaceDN/>
        <w:jc w:val="left"/>
      </w:pPr>
      <w:r>
        <w:br w:type="page"/>
      </w:r>
    </w:p>
    <w:p w14:paraId="3B0EEA58" w14:textId="6C36907D" w:rsidR="00EB736D" w:rsidRDefault="006D513C" w:rsidP="00E4527A">
      <w:pPr>
        <w:pStyle w:val="2"/>
        <w:rPr>
          <w:rFonts w:hint="eastAsia"/>
        </w:rPr>
      </w:pPr>
      <w:bookmarkStart w:id="21" w:name="_Toc309596944"/>
      <w:r>
        <w:rPr>
          <w:rFonts w:hint="eastAsia"/>
        </w:rPr>
        <w:lastRenderedPageBreak/>
        <w:t>가젯</w:t>
      </w:r>
      <w:r w:rsidR="00E4527A">
        <w:rPr>
          <w:rFonts w:hint="eastAsia"/>
        </w:rPr>
        <w:t xml:space="preserve"> </w:t>
      </w:r>
      <w:r w:rsidR="00F804A0">
        <w:rPr>
          <w:rFonts w:hint="eastAsia"/>
        </w:rPr>
        <w:t>관리</w:t>
      </w:r>
      <w:bookmarkEnd w:id="21"/>
    </w:p>
    <w:p w14:paraId="0FCE070A" w14:textId="53907712" w:rsidR="00F804A0" w:rsidRDefault="00F804A0" w:rsidP="00F804A0">
      <w:pPr>
        <w:rPr>
          <w:rFonts w:hint="eastAsia"/>
        </w:rPr>
      </w:pPr>
      <w:r>
        <w:rPr>
          <w:rFonts w:hint="eastAsia"/>
        </w:rPr>
        <w:t>페이지에서</w:t>
      </w:r>
      <w:r>
        <w:rPr>
          <w:rFonts w:hint="eastAsia"/>
        </w:rPr>
        <w:t xml:space="preserve"> </w:t>
      </w:r>
      <w:r>
        <w:rPr>
          <w:rFonts w:hint="eastAsia"/>
        </w:rPr>
        <w:t>가젯의</w:t>
      </w:r>
      <w:r>
        <w:rPr>
          <w:rFonts w:hint="eastAsia"/>
        </w:rPr>
        <w:t xml:space="preserve"> </w:t>
      </w:r>
      <w:r>
        <w:rPr>
          <w:rFonts w:hint="eastAsia"/>
        </w:rPr>
        <w:t>확대</w:t>
      </w:r>
      <w:r>
        <w:rPr>
          <w:rFonts w:hint="eastAsia"/>
        </w:rPr>
        <w:t>/</w:t>
      </w:r>
      <w:r>
        <w:rPr>
          <w:rFonts w:hint="eastAsia"/>
        </w:rPr>
        <w:t>축소</w:t>
      </w:r>
      <w:r>
        <w:rPr>
          <w:rFonts w:hint="eastAsia"/>
        </w:rPr>
        <w:t xml:space="preserve">, </w:t>
      </w:r>
      <w:r>
        <w:rPr>
          <w:rFonts w:hint="eastAsia"/>
        </w:rPr>
        <w:t>이동</w:t>
      </w:r>
      <w:r>
        <w:rPr>
          <w:rFonts w:hint="eastAsia"/>
        </w:rPr>
        <w:t xml:space="preserve">, </w:t>
      </w:r>
      <w:r>
        <w:rPr>
          <w:rFonts w:hint="eastAsia"/>
        </w:rPr>
        <w:t>삭제등의</w:t>
      </w:r>
      <w:r>
        <w:rPr>
          <w:rFonts w:hint="eastAsia"/>
        </w:rPr>
        <w:t xml:space="preserve"> </w:t>
      </w:r>
      <w:r>
        <w:rPr>
          <w:rFonts w:hint="eastAsia"/>
        </w:rPr>
        <w:t>관리방법을</w:t>
      </w:r>
      <w:r>
        <w:rPr>
          <w:rFonts w:hint="eastAsia"/>
        </w:rPr>
        <w:t xml:space="preserve"> </w:t>
      </w:r>
      <w:r>
        <w:rPr>
          <w:rFonts w:hint="eastAsia"/>
        </w:rPr>
        <w:t>설명합니다</w:t>
      </w:r>
      <w:r>
        <w:rPr>
          <w:rFonts w:hint="eastAsia"/>
        </w:rPr>
        <w:t>.</w:t>
      </w:r>
    </w:p>
    <w:p w14:paraId="464108D0" w14:textId="1C4FCB59" w:rsidR="00E4527A" w:rsidRDefault="009975E2">
      <w:pPr>
        <w:widowControl/>
        <w:wordWrap/>
        <w:autoSpaceDE/>
        <w:autoSpaceDN/>
        <w:jc w:val="left"/>
        <w:rPr>
          <w:rFonts w:hint="eastAsia"/>
        </w:rPr>
      </w:pPr>
      <w:r>
        <w:rPr>
          <w:rFonts w:hint="eastAsia"/>
          <w:noProof/>
        </w:rPr>
        <w:drawing>
          <wp:inline distT="0" distB="0" distL="0" distR="0" wp14:anchorId="3C38D15A" wp14:editId="037731F1">
            <wp:extent cx="6188710" cy="483489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1-11-20 오전 9.39.35.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4834890"/>
                    </a:xfrm>
                    <a:prstGeom prst="rect">
                      <a:avLst/>
                    </a:prstGeom>
                  </pic:spPr>
                </pic:pic>
              </a:graphicData>
            </a:graphic>
          </wp:inline>
        </w:drawing>
      </w:r>
    </w:p>
    <w:p w14:paraId="723E6B80" w14:textId="3007DF1B" w:rsidR="00E4527A" w:rsidRDefault="009975E2" w:rsidP="00A631CD">
      <w:pPr>
        <w:pStyle w:val="aff6"/>
        <w:widowControl/>
        <w:numPr>
          <w:ilvl w:val="0"/>
          <w:numId w:val="27"/>
        </w:numPr>
        <w:wordWrap/>
        <w:autoSpaceDE/>
        <w:autoSpaceDN/>
        <w:ind w:leftChars="0"/>
        <w:jc w:val="left"/>
        <w:rPr>
          <w:rFonts w:hint="eastAsia"/>
        </w:rPr>
      </w:pPr>
      <w:r>
        <w:rPr>
          <w:rFonts w:hint="eastAsia"/>
        </w:rPr>
        <w:t>가젯의</w:t>
      </w:r>
      <w:r>
        <w:rPr>
          <w:rFonts w:hint="eastAsia"/>
        </w:rPr>
        <w:t xml:space="preserve"> </w:t>
      </w:r>
      <w:r>
        <w:rPr>
          <w:rFonts w:hint="eastAsia"/>
        </w:rPr>
        <w:t>제목영역을</w:t>
      </w:r>
      <w:r>
        <w:rPr>
          <w:rFonts w:hint="eastAsia"/>
        </w:rPr>
        <w:t xml:space="preserve"> </w:t>
      </w:r>
      <w:r>
        <w:rPr>
          <w:rFonts w:hint="eastAsia"/>
        </w:rPr>
        <w:t>드래그</w:t>
      </w:r>
      <w:r>
        <w:rPr>
          <w:rFonts w:hint="eastAsia"/>
        </w:rPr>
        <w:t>&amp;</w:t>
      </w:r>
      <w:r>
        <w:rPr>
          <w:rFonts w:hint="eastAsia"/>
        </w:rPr>
        <w:t>드랍하여</w:t>
      </w:r>
      <w:r>
        <w:rPr>
          <w:rFonts w:hint="eastAsia"/>
        </w:rPr>
        <w:t xml:space="preserve"> </w:t>
      </w:r>
      <w:r>
        <w:rPr>
          <w:rFonts w:hint="eastAsia"/>
        </w:rPr>
        <w:t>가젯을</w:t>
      </w:r>
      <w:r>
        <w:rPr>
          <w:rFonts w:hint="eastAsia"/>
        </w:rPr>
        <w:t xml:space="preserve"> </w:t>
      </w:r>
      <w:r>
        <w:rPr>
          <w:rFonts w:hint="eastAsia"/>
        </w:rPr>
        <w:t>이동합니다</w:t>
      </w:r>
      <w:r>
        <w:rPr>
          <w:rFonts w:hint="eastAsia"/>
        </w:rPr>
        <w:t>.</w:t>
      </w:r>
    </w:p>
    <w:p w14:paraId="3906C91B" w14:textId="183D0B73" w:rsidR="009975E2" w:rsidRDefault="009975E2" w:rsidP="00A631CD">
      <w:pPr>
        <w:pStyle w:val="aff6"/>
        <w:widowControl/>
        <w:numPr>
          <w:ilvl w:val="0"/>
          <w:numId w:val="27"/>
        </w:numPr>
        <w:wordWrap/>
        <w:autoSpaceDE/>
        <w:autoSpaceDN/>
        <w:ind w:leftChars="0"/>
        <w:jc w:val="left"/>
        <w:rPr>
          <w:rFonts w:hint="eastAsia"/>
        </w:rPr>
      </w:pPr>
      <w:r>
        <w:rPr>
          <w:rFonts w:hint="eastAsia"/>
        </w:rPr>
        <w:t>가젯을</w:t>
      </w:r>
      <w:r>
        <w:rPr>
          <w:rFonts w:hint="eastAsia"/>
        </w:rPr>
        <w:t xml:space="preserve"> </w:t>
      </w:r>
      <w:r>
        <w:rPr>
          <w:rFonts w:hint="eastAsia"/>
        </w:rPr>
        <w:t>접힘</w:t>
      </w:r>
      <w:r>
        <w:rPr>
          <w:rFonts w:hint="eastAsia"/>
        </w:rPr>
        <w:t>/</w:t>
      </w:r>
      <w:r>
        <w:rPr>
          <w:rFonts w:hint="eastAsia"/>
        </w:rPr>
        <w:t>펼침을</w:t>
      </w:r>
      <w:r>
        <w:rPr>
          <w:rFonts w:hint="eastAsia"/>
        </w:rPr>
        <w:t xml:space="preserve"> </w:t>
      </w:r>
      <w:r>
        <w:rPr>
          <w:rFonts w:hint="eastAsia"/>
        </w:rPr>
        <w:t>토글합니다</w:t>
      </w:r>
      <w:r>
        <w:rPr>
          <w:rFonts w:hint="eastAsia"/>
        </w:rPr>
        <w:t>.</w:t>
      </w:r>
    </w:p>
    <w:p w14:paraId="78ED06FA" w14:textId="0B5E1C5F" w:rsidR="009975E2" w:rsidRDefault="009975E2" w:rsidP="00A631CD">
      <w:pPr>
        <w:pStyle w:val="aff6"/>
        <w:widowControl/>
        <w:numPr>
          <w:ilvl w:val="0"/>
          <w:numId w:val="27"/>
        </w:numPr>
        <w:wordWrap/>
        <w:autoSpaceDE/>
        <w:autoSpaceDN/>
        <w:ind w:leftChars="0"/>
        <w:jc w:val="left"/>
        <w:rPr>
          <w:rFonts w:hint="eastAsia"/>
        </w:rPr>
      </w:pPr>
      <w:r>
        <w:rPr>
          <w:rFonts w:hint="eastAsia"/>
        </w:rPr>
        <w:t>가젯의</w:t>
      </w:r>
      <w:r>
        <w:rPr>
          <w:rFonts w:hint="eastAsia"/>
        </w:rPr>
        <w:t xml:space="preserve"> </w:t>
      </w:r>
      <w:r>
        <w:rPr>
          <w:rFonts w:hint="eastAsia"/>
        </w:rPr>
        <w:t>이동불가</w:t>
      </w:r>
      <w:r>
        <w:rPr>
          <w:rFonts w:hint="eastAsia"/>
        </w:rPr>
        <w:t>/</w:t>
      </w:r>
      <w:r>
        <w:rPr>
          <w:rFonts w:hint="eastAsia"/>
        </w:rPr>
        <w:t>이동가능</w:t>
      </w:r>
      <w:r>
        <w:rPr>
          <w:rFonts w:hint="eastAsia"/>
        </w:rPr>
        <w:t xml:space="preserve"> </w:t>
      </w:r>
      <w:r>
        <w:rPr>
          <w:rFonts w:hint="eastAsia"/>
        </w:rPr>
        <w:t>모드를</w:t>
      </w:r>
      <w:r>
        <w:rPr>
          <w:rFonts w:hint="eastAsia"/>
        </w:rPr>
        <w:t xml:space="preserve"> </w:t>
      </w:r>
      <w:r>
        <w:rPr>
          <w:rFonts w:hint="eastAsia"/>
        </w:rPr>
        <w:t>토글합니다</w:t>
      </w:r>
      <w:r>
        <w:rPr>
          <w:rFonts w:hint="eastAsia"/>
        </w:rPr>
        <w:t>.</w:t>
      </w:r>
    </w:p>
    <w:p w14:paraId="3473297A" w14:textId="7FEEABA7" w:rsidR="009975E2" w:rsidRDefault="009975E2" w:rsidP="00A631CD">
      <w:pPr>
        <w:pStyle w:val="aff6"/>
        <w:widowControl/>
        <w:numPr>
          <w:ilvl w:val="0"/>
          <w:numId w:val="27"/>
        </w:numPr>
        <w:wordWrap/>
        <w:autoSpaceDE/>
        <w:autoSpaceDN/>
        <w:ind w:leftChars="0"/>
        <w:jc w:val="left"/>
        <w:rPr>
          <w:rFonts w:hint="eastAsia"/>
        </w:rPr>
      </w:pPr>
      <w:r>
        <w:rPr>
          <w:rFonts w:hint="eastAsia"/>
        </w:rPr>
        <w:t>가젯의</w:t>
      </w:r>
      <w:r>
        <w:rPr>
          <w:rFonts w:hint="eastAsia"/>
        </w:rPr>
        <w:t xml:space="preserve"> </w:t>
      </w:r>
      <w:r>
        <w:rPr>
          <w:rFonts w:hint="eastAsia"/>
        </w:rPr>
        <w:t>최대확대</w:t>
      </w:r>
      <w:r>
        <w:rPr>
          <w:rFonts w:hint="eastAsia"/>
        </w:rPr>
        <w:t>/</w:t>
      </w:r>
      <w:r>
        <w:rPr>
          <w:rFonts w:hint="eastAsia"/>
        </w:rPr>
        <w:t>복원</w:t>
      </w:r>
      <w:r>
        <w:rPr>
          <w:rFonts w:hint="eastAsia"/>
        </w:rPr>
        <w:t xml:space="preserve"> </w:t>
      </w:r>
      <w:r>
        <w:rPr>
          <w:rFonts w:hint="eastAsia"/>
        </w:rPr>
        <w:t>모드를</w:t>
      </w:r>
      <w:r>
        <w:rPr>
          <w:rFonts w:hint="eastAsia"/>
        </w:rPr>
        <w:t xml:space="preserve"> </w:t>
      </w:r>
      <w:r>
        <w:rPr>
          <w:rFonts w:hint="eastAsia"/>
        </w:rPr>
        <w:t>토글합니다</w:t>
      </w:r>
      <w:r>
        <w:rPr>
          <w:rFonts w:hint="eastAsia"/>
        </w:rPr>
        <w:t xml:space="preserve">. </w:t>
      </w:r>
      <w:r>
        <w:rPr>
          <w:rFonts w:hint="eastAsia"/>
        </w:rPr>
        <w:t>제목을</w:t>
      </w:r>
      <w:r>
        <w:rPr>
          <w:rFonts w:hint="eastAsia"/>
        </w:rPr>
        <w:t xml:space="preserve"> </w:t>
      </w:r>
      <w:r>
        <w:rPr>
          <w:rFonts w:hint="eastAsia"/>
        </w:rPr>
        <w:t>더블클릭하여도</w:t>
      </w:r>
      <w:r>
        <w:rPr>
          <w:rFonts w:hint="eastAsia"/>
        </w:rPr>
        <w:t xml:space="preserve"> </w:t>
      </w:r>
      <w:r>
        <w:rPr>
          <w:rFonts w:hint="eastAsia"/>
        </w:rPr>
        <w:t>됩니다</w:t>
      </w:r>
      <w:r>
        <w:rPr>
          <w:rFonts w:hint="eastAsia"/>
        </w:rPr>
        <w:t>.</w:t>
      </w:r>
    </w:p>
    <w:p w14:paraId="2767B92F" w14:textId="03071986" w:rsidR="009975E2" w:rsidRDefault="009975E2" w:rsidP="00A631CD">
      <w:pPr>
        <w:pStyle w:val="aff6"/>
        <w:widowControl/>
        <w:numPr>
          <w:ilvl w:val="0"/>
          <w:numId w:val="27"/>
        </w:numPr>
        <w:wordWrap/>
        <w:autoSpaceDE/>
        <w:autoSpaceDN/>
        <w:ind w:leftChars="0"/>
        <w:jc w:val="left"/>
        <w:rPr>
          <w:rFonts w:hint="eastAsia"/>
        </w:rPr>
      </w:pPr>
      <w:r>
        <w:rPr>
          <w:rFonts w:hint="eastAsia"/>
        </w:rPr>
        <w:t>가젯</w:t>
      </w:r>
      <w:r>
        <w:rPr>
          <w:rFonts w:hint="eastAsia"/>
        </w:rPr>
        <w:t xml:space="preserve"> </w:t>
      </w:r>
      <w:r>
        <w:rPr>
          <w:rFonts w:hint="eastAsia"/>
        </w:rPr>
        <w:t>사용자설정화면을</w:t>
      </w:r>
      <w:r>
        <w:rPr>
          <w:rFonts w:hint="eastAsia"/>
        </w:rPr>
        <w:t xml:space="preserve"> </w:t>
      </w:r>
      <w:r>
        <w:rPr>
          <w:rFonts w:hint="eastAsia"/>
        </w:rPr>
        <w:t>표시합니다</w:t>
      </w:r>
      <w:r>
        <w:rPr>
          <w:rFonts w:hint="eastAsia"/>
        </w:rPr>
        <w:t>.</w:t>
      </w:r>
      <w:r w:rsidR="003F679B">
        <w:rPr>
          <w:rFonts w:hint="eastAsia"/>
        </w:rPr>
        <w:t xml:space="preserve"> </w:t>
      </w:r>
      <w:r>
        <w:rPr>
          <w:rFonts w:hint="eastAsia"/>
        </w:rPr>
        <w:t>(</w:t>
      </w:r>
      <w:r>
        <w:rPr>
          <w:rFonts w:hint="eastAsia"/>
        </w:rPr>
        <w:t>가젯에서</w:t>
      </w:r>
      <w:r>
        <w:rPr>
          <w:rFonts w:hint="eastAsia"/>
        </w:rPr>
        <w:t xml:space="preserve"> </w:t>
      </w:r>
      <w:r>
        <w:rPr>
          <w:rFonts w:hint="eastAsia"/>
        </w:rPr>
        <w:t>지원하는</w:t>
      </w:r>
      <w:r>
        <w:rPr>
          <w:rFonts w:hint="eastAsia"/>
        </w:rPr>
        <w:t xml:space="preserve"> </w:t>
      </w:r>
      <w:r>
        <w:rPr>
          <w:rFonts w:hint="eastAsia"/>
        </w:rPr>
        <w:t>경우</w:t>
      </w:r>
      <w:r>
        <w:rPr>
          <w:rFonts w:hint="eastAsia"/>
        </w:rPr>
        <w:t>)</w:t>
      </w:r>
    </w:p>
    <w:p w14:paraId="29D74387" w14:textId="23F79D9F" w:rsidR="009975E2" w:rsidRDefault="009975E2" w:rsidP="00A631CD">
      <w:pPr>
        <w:pStyle w:val="aff6"/>
        <w:widowControl/>
        <w:numPr>
          <w:ilvl w:val="0"/>
          <w:numId w:val="27"/>
        </w:numPr>
        <w:wordWrap/>
        <w:autoSpaceDE/>
        <w:autoSpaceDN/>
        <w:ind w:leftChars="0"/>
        <w:jc w:val="left"/>
        <w:rPr>
          <w:rFonts w:hint="eastAsia"/>
        </w:rPr>
      </w:pPr>
      <w:r>
        <w:rPr>
          <w:rFonts w:hint="eastAsia"/>
        </w:rPr>
        <w:t>도움말을</w:t>
      </w:r>
      <w:r>
        <w:rPr>
          <w:rFonts w:hint="eastAsia"/>
        </w:rPr>
        <w:t xml:space="preserve"> </w:t>
      </w:r>
      <w:r>
        <w:rPr>
          <w:rFonts w:hint="eastAsia"/>
        </w:rPr>
        <w:t>표시합니다</w:t>
      </w:r>
      <w:r>
        <w:rPr>
          <w:rFonts w:hint="eastAsia"/>
        </w:rPr>
        <w:t>.</w:t>
      </w:r>
      <w:r w:rsidR="003F679B">
        <w:rPr>
          <w:rFonts w:hint="eastAsia"/>
        </w:rPr>
        <w:t xml:space="preserve"> (</w:t>
      </w:r>
      <w:r w:rsidR="003F679B">
        <w:rPr>
          <w:rFonts w:hint="eastAsia"/>
        </w:rPr>
        <w:t>현재는</w:t>
      </w:r>
      <w:r w:rsidR="003F679B">
        <w:rPr>
          <w:rFonts w:hint="eastAsia"/>
        </w:rPr>
        <w:t xml:space="preserve"> </w:t>
      </w:r>
      <w:r w:rsidR="003F679B">
        <w:rPr>
          <w:rFonts w:hint="eastAsia"/>
        </w:rPr>
        <w:t>아무동작을</w:t>
      </w:r>
      <w:r w:rsidR="003F679B">
        <w:rPr>
          <w:rFonts w:hint="eastAsia"/>
        </w:rPr>
        <w:t xml:space="preserve"> </w:t>
      </w:r>
      <w:r w:rsidR="003F679B">
        <w:rPr>
          <w:rFonts w:hint="eastAsia"/>
        </w:rPr>
        <w:t>하지</w:t>
      </w:r>
      <w:r w:rsidR="003F679B">
        <w:rPr>
          <w:rFonts w:hint="eastAsia"/>
        </w:rPr>
        <w:t xml:space="preserve"> </w:t>
      </w:r>
      <w:r w:rsidR="003F679B">
        <w:rPr>
          <w:rFonts w:hint="eastAsia"/>
        </w:rPr>
        <w:t>않으나</w:t>
      </w:r>
      <w:r w:rsidR="003F679B">
        <w:rPr>
          <w:rFonts w:hint="eastAsia"/>
        </w:rPr>
        <w:t xml:space="preserve">, </w:t>
      </w:r>
      <w:r w:rsidR="003F679B">
        <w:rPr>
          <w:rFonts w:hint="eastAsia"/>
        </w:rPr>
        <w:t>추후</w:t>
      </w:r>
      <w:r w:rsidR="003F679B">
        <w:rPr>
          <w:rFonts w:hint="eastAsia"/>
        </w:rPr>
        <w:t xml:space="preserve"> </w:t>
      </w:r>
      <w:r w:rsidR="003F679B">
        <w:rPr>
          <w:rFonts w:hint="eastAsia"/>
        </w:rPr>
        <w:t>사용</w:t>
      </w:r>
      <w:r w:rsidR="003F679B">
        <w:rPr>
          <w:rFonts w:hint="eastAsia"/>
        </w:rPr>
        <w:t xml:space="preserve"> </w:t>
      </w:r>
      <w:r w:rsidR="003F679B">
        <w:rPr>
          <w:rFonts w:hint="eastAsia"/>
        </w:rPr>
        <w:t>고려를</w:t>
      </w:r>
      <w:r w:rsidR="003F679B">
        <w:rPr>
          <w:rFonts w:hint="eastAsia"/>
        </w:rPr>
        <w:t xml:space="preserve"> </w:t>
      </w:r>
      <w:r w:rsidR="003F679B">
        <w:rPr>
          <w:rFonts w:hint="eastAsia"/>
        </w:rPr>
        <w:t>위해</w:t>
      </w:r>
      <w:r w:rsidR="003F679B">
        <w:rPr>
          <w:rFonts w:hint="eastAsia"/>
        </w:rPr>
        <w:t xml:space="preserve"> </w:t>
      </w:r>
      <w:r w:rsidR="003F679B">
        <w:rPr>
          <w:rFonts w:hint="eastAsia"/>
        </w:rPr>
        <w:t>마련해둔</w:t>
      </w:r>
      <w:r w:rsidR="003F679B">
        <w:rPr>
          <w:rFonts w:hint="eastAsia"/>
        </w:rPr>
        <w:t xml:space="preserve"> </w:t>
      </w:r>
      <w:r w:rsidR="003F679B">
        <w:rPr>
          <w:rFonts w:hint="eastAsia"/>
        </w:rPr>
        <w:t>아이콘입니다</w:t>
      </w:r>
      <w:r w:rsidR="003F679B">
        <w:rPr>
          <w:rFonts w:hint="eastAsia"/>
        </w:rPr>
        <w:t>.)</w:t>
      </w:r>
    </w:p>
    <w:p w14:paraId="223B3390" w14:textId="2F6EDED2" w:rsidR="009975E2" w:rsidRDefault="009975E2" w:rsidP="00A631CD">
      <w:pPr>
        <w:pStyle w:val="aff6"/>
        <w:widowControl/>
        <w:numPr>
          <w:ilvl w:val="0"/>
          <w:numId w:val="27"/>
        </w:numPr>
        <w:wordWrap/>
        <w:autoSpaceDE/>
        <w:autoSpaceDN/>
        <w:ind w:leftChars="0"/>
        <w:jc w:val="left"/>
        <w:rPr>
          <w:rFonts w:hint="eastAsia"/>
        </w:rPr>
      </w:pPr>
      <w:r>
        <w:rPr>
          <w:rFonts w:hint="eastAsia"/>
        </w:rPr>
        <w:t>가젯을</w:t>
      </w:r>
      <w:r>
        <w:rPr>
          <w:rFonts w:hint="eastAsia"/>
        </w:rPr>
        <w:t xml:space="preserve"> </w:t>
      </w:r>
      <w:r>
        <w:rPr>
          <w:rFonts w:hint="eastAsia"/>
        </w:rPr>
        <w:t>페이지에서</w:t>
      </w:r>
      <w:r>
        <w:rPr>
          <w:rFonts w:hint="eastAsia"/>
        </w:rPr>
        <w:t xml:space="preserve"> </w:t>
      </w:r>
      <w:r>
        <w:rPr>
          <w:rFonts w:hint="eastAsia"/>
        </w:rPr>
        <w:t>삭제합니다</w:t>
      </w:r>
      <w:r>
        <w:rPr>
          <w:rFonts w:hint="eastAsia"/>
        </w:rPr>
        <w:t>.</w:t>
      </w:r>
    </w:p>
    <w:p w14:paraId="5FAF01A3" w14:textId="77777777" w:rsidR="00E4527A" w:rsidRDefault="00E4527A">
      <w:pPr>
        <w:widowControl/>
        <w:wordWrap/>
        <w:autoSpaceDE/>
        <w:autoSpaceDN/>
        <w:jc w:val="left"/>
      </w:pPr>
    </w:p>
    <w:p w14:paraId="2C4B2F90" w14:textId="77777777" w:rsidR="00935F03" w:rsidRDefault="00935F03">
      <w:pPr>
        <w:widowControl/>
        <w:wordWrap/>
        <w:autoSpaceDE/>
        <w:autoSpaceDN/>
        <w:jc w:val="left"/>
        <w:rPr>
          <w:rFonts w:ascii="맑은 고딕" w:eastAsia="맑은 고딕" w:hAnsi="맑은 고딕"/>
          <w:sz w:val="28"/>
          <w:szCs w:val="28"/>
        </w:rPr>
      </w:pPr>
      <w:r>
        <w:br w:type="page"/>
      </w:r>
    </w:p>
    <w:p w14:paraId="5EF46F70" w14:textId="1AD9B03F" w:rsidR="00EB736D" w:rsidRDefault="006D513C" w:rsidP="00C65622">
      <w:pPr>
        <w:pStyle w:val="2"/>
        <w:rPr>
          <w:rFonts w:hint="eastAsia"/>
        </w:rPr>
      </w:pPr>
      <w:bookmarkStart w:id="22" w:name="_Toc309596945"/>
      <w:r>
        <w:rPr>
          <w:rFonts w:hint="eastAsia"/>
        </w:rPr>
        <w:lastRenderedPageBreak/>
        <w:t>가젯</w:t>
      </w:r>
      <w:r w:rsidR="00E4527A">
        <w:rPr>
          <w:rFonts w:hint="eastAsia"/>
        </w:rPr>
        <w:t xml:space="preserve"> 추가</w:t>
      </w:r>
      <w:bookmarkEnd w:id="22"/>
    </w:p>
    <w:p w14:paraId="4EFB5431" w14:textId="4BA61730" w:rsidR="00935F03" w:rsidRDefault="00935F03" w:rsidP="00935F03">
      <w:pPr>
        <w:rPr>
          <w:rFonts w:hint="eastAsia"/>
        </w:rPr>
      </w:pPr>
      <w:r>
        <w:rPr>
          <w:rFonts w:hint="eastAsia"/>
        </w:rPr>
        <w:t>페이지에</w:t>
      </w:r>
      <w:r>
        <w:rPr>
          <w:rFonts w:hint="eastAsia"/>
        </w:rPr>
        <w:t xml:space="preserve"> </w:t>
      </w:r>
      <w:r>
        <w:rPr>
          <w:rFonts w:hint="eastAsia"/>
        </w:rPr>
        <w:t>가젯을</w:t>
      </w:r>
      <w:r>
        <w:rPr>
          <w:rFonts w:hint="eastAsia"/>
        </w:rPr>
        <w:t xml:space="preserve"> </w:t>
      </w:r>
      <w:r>
        <w:rPr>
          <w:rFonts w:hint="eastAsia"/>
        </w:rPr>
        <w:t>추가하는</w:t>
      </w:r>
      <w:r>
        <w:rPr>
          <w:rFonts w:hint="eastAsia"/>
        </w:rPr>
        <w:t xml:space="preserve"> </w:t>
      </w:r>
      <w:r>
        <w:rPr>
          <w:rFonts w:hint="eastAsia"/>
        </w:rPr>
        <w:t>방법에</w:t>
      </w:r>
      <w:r>
        <w:rPr>
          <w:rFonts w:hint="eastAsia"/>
        </w:rPr>
        <w:t xml:space="preserve"> </w:t>
      </w:r>
      <w:r>
        <w:rPr>
          <w:rFonts w:hint="eastAsia"/>
        </w:rPr>
        <w:t>대해</w:t>
      </w:r>
      <w:r>
        <w:rPr>
          <w:rFonts w:hint="eastAsia"/>
        </w:rPr>
        <w:t xml:space="preserve"> </w:t>
      </w:r>
      <w:r>
        <w:rPr>
          <w:rFonts w:hint="eastAsia"/>
        </w:rPr>
        <w:t>설명합니다</w:t>
      </w:r>
      <w:r>
        <w:rPr>
          <w:rFonts w:hint="eastAsia"/>
        </w:rPr>
        <w:t>.</w:t>
      </w:r>
    </w:p>
    <w:p w14:paraId="1F003FD9" w14:textId="6626E64E" w:rsidR="00E4527A" w:rsidRDefault="00E4527A" w:rsidP="00D40180">
      <w:pPr>
        <w:rPr>
          <w:rFonts w:hint="eastAsia"/>
        </w:rPr>
      </w:pPr>
      <w:r>
        <w:rPr>
          <w:noProof/>
        </w:rPr>
        <w:drawing>
          <wp:inline distT="0" distB="0" distL="0" distR="0" wp14:anchorId="23038FEE" wp14:editId="409C6096">
            <wp:extent cx="6188710" cy="4834890"/>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4834890"/>
                    </a:xfrm>
                    <a:prstGeom prst="rect">
                      <a:avLst/>
                    </a:prstGeom>
                  </pic:spPr>
                </pic:pic>
              </a:graphicData>
            </a:graphic>
          </wp:inline>
        </w:drawing>
      </w:r>
    </w:p>
    <w:p w14:paraId="2102A34B" w14:textId="452D56FC" w:rsidR="00E4527A" w:rsidRDefault="003307B9" w:rsidP="00A631CD">
      <w:pPr>
        <w:pStyle w:val="aff6"/>
        <w:numPr>
          <w:ilvl w:val="0"/>
          <w:numId w:val="28"/>
        </w:numPr>
        <w:ind w:leftChars="0"/>
        <w:rPr>
          <w:rFonts w:hint="eastAsia"/>
        </w:rPr>
      </w:pPr>
      <w:r>
        <w:rPr>
          <w:rFonts w:hint="eastAsia"/>
        </w:rPr>
        <w:t>페이지에</w:t>
      </w:r>
      <w:r>
        <w:rPr>
          <w:rFonts w:hint="eastAsia"/>
        </w:rPr>
        <w:t xml:space="preserve"> </w:t>
      </w:r>
      <w:r>
        <w:rPr>
          <w:rFonts w:hint="eastAsia"/>
        </w:rPr>
        <w:t>가젯을</w:t>
      </w:r>
      <w:r>
        <w:rPr>
          <w:rFonts w:hint="eastAsia"/>
        </w:rPr>
        <w:t xml:space="preserve"> </w:t>
      </w:r>
      <w:r>
        <w:rPr>
          <w:rFonts w:hint="eastAsia"/>
        </w:rPr>
        <w:t>리스트에서</w:t>
      </w:r>
      <w:r>
        <w:rPr>
          <w:rFonts w:hint="eastAsia"/>
        </w:rPr>
        <w:t xml:space="preserve"> </w:t>
      </w:r>
      <w:r>
        <w:rPr>
          <w:rFonts w:hint="eastAsia"/>
        </w:rPr>
        <w:t>선택하여</w:t>
      </w:r>
      <w:r>
        <w:rPr>
          <w:rFonts w:hint="eastAsia"/>
        </w:rPr>
        <w:t xml:space="preserve"> </w:t>
      </w:r>
      <w:r>
        <w:rPr>
          <w:rFonts w:hint="eastAsia"/>
        </w:rPr>
        <w:t>추가합니다</w:t>
      </w:r>
      <w:r>
        <w:rPr>
          <w:rFonts w:hint="eastAsia"/>
        </w:rPr>
        <w:t>. (</w:t>
      </w:r>
      <w:r>
        <w:rPr>
          <w:rFonts w:hint="eastAsia"/>
        </w:rPr>
        <w:t>아래에서</w:t>
      </w:r>
      <w:r>
        <w:rPr>
          <w:rFonts w:hint="eastAsia"/>
        </w:rPr>
        <w:t xml:space="preserve"> </w:t>
      </w:r>
      <w:r>
        <w:rPr>
          <w:rFonts w:hint="eastAsia"/>
        </w:rPr>
        <w:t>설명</w:t>
      </w:r>
      <w:r>
        <w:rPr>
          <w:rFonts w:hint="eastAsia"/>
        </w:rPr>
        <w:t>)</w:t>
      </w:r>
    </w:p>
    <w:p w14:paraId="776ED9A9" w14:textId="332347E0" w:rsidR="003307B9" w:rsidRDefault="003307B9" w:rsidP="00A631CD">
      <w:pPr>
        <w:pStyle w:val="aff6"/>
        <w:numPr>
          <w:ilvl w:val="0"/>
          <w:numId w:val="28"/>
        </w:numPr>
        <w:ind w:leftChars="0"/>
      </w:pPr>
      <w:r>
        <w:rPr>
          <w:rFonts w:hint="eastAsia"/>
        </w:rPr>
        <w:t>페이지에</w:t>
      </w:r>
      <w:r>
        <w:rPr>
          <w:rFonts w:hint="eastAsia"/>
        </w:rPr>
        <w:t xml:space="preserve"> </w:t>
      </w:r>
      <w:r>
        <w:rPr>
          <w:rFonts w:hint="eastAsia"/>
        </w:rPr>
        <w:t>가젯</w:t>
      </w:r>
      <w:r>
        <w:rPr>
          <w:rFonts w:hint="eastAsia"/>
        </w:rPr>
        <w:t xml:space="preserve"> XML </w:t>
      </w:r>
      <w:r>
        <w:rPr>
          <w:rFonts w:hint="eastAsia"/>
        </w:rPr>
        <w:t>주소를</w:t>
      </w:r>
      <w:r>
        <w:rPr>
          <w:rFonts w:hint="eastAsia"/>
        </w:rPr>
        <w:t xml:space="preserve"> </w:t>
      </w:r>
      <w:r>
        <w:rPr>
          <w:rFonts w:hint="eastAsia"/>
        </w:rPr>
        <w:t>직접</w:t>
      </w:r>
      <w:r>
        <w:rPr>
          <w:rFonts w:hint="eastAsia"/>
        </w:rPr>
        <w:t xml:space="preserve"> </w:t>
      </w:r>
      <w:r>
        <w:rPr>
          <w:rFonts w:hint="eastAsia"/>
        </w:rPr>
        <w:t>입력하여</w:t>
      </w:r>
      <w:r>
        <w:rPr>
          <w:rFonts w:hint="eastAsia"/>
        </w:rPr>
        <w:t xml:space="preserve"> </w:t>
      </w:r>
      <w:r>
        <w:rPr>
          <w:rFonts w:hint="eastAsia"/>
        </w:rPr>
        <w:t>추가합니다</w:t>
      </w:r>
      <w:r>
        <w:rPr>
          <w:rFonts w:hint="eastAsia"/>
        </w:rPr>
        <w:t>. (</w:t>
      </w:r>
      <w:r>
        <w:rPr>
          <w:rFonts w:hint="eastAsia"/>
        </w:rPr>
        <w:t>아래에서</w:t>
      </w:r>
      <w:r>
        <w:rPr>
          <w:rFonts w:hint="eastAsia"/>
        </w:rPr>
        <w:t xml:space="preserve"> </w:t>
      </w:r>
      <w:r>
        <w:rPr>
          <w:rFonts w:hint="eastAsia"/>
        </w:rPr>
        <w:t>설명</w:t>
      </w:r>
      <w:r>
        <w:rPr>
          <w:rFonts w:hint="eastAsia"/>
        </w:rPr>
        <w:t>)</w:t>
      </w:r>
    </w:p>
    <w:p w14:paraId="7D5E2D74" w14:textId="77777777" w:rsidR="00E4527A" w:rsidRDefault="00E4527A">
      <w:pPr>
        <w:widowControl/>
        <w:wordWrap/>
        <w:autoSpaceDE/>
        <w:autoSpaceDN/>
        <w:jc w:val="left"/>
      </w:pPr>
      <w:r>
        <w:br w:type="page"/>
      </w:r>
    </w:p>
    <w:p w14:paraId="49D5B4D6" w14:textId="73CF0784" w:rsidR="006A202F" w:rsidRPr="00C25064" w:rsidRDefault="00F0312F" w:rsidP="00F0312F">
      <w:pPr>
        <w:pStyle w:val="3"/>
        <w:rPr>
          <w:rFonts w:hint="eastAsia"/>
        </w:rPr>
      </w:pPr>
      <w:bookmarkStart w:id="23" w:name="_Toc309596946"/>
      <w:r>
        <w:rPr>
          <w:rFonts w:hint="eastAsia"/>
        </w:rPr>
        <w:lastRenderedPageBreak/>
        <w:t>가젯 리스트에서 추가</w:t>
      </w:r>
      <w:bookmarkEnd w:id="23"/>
    </w:p>
    <w:p w14:paraId="6424D3B2" w14:textId="1B1BFAD2" w:rsidR="00C25064" w:rsidRDefault="00C25064" w:rsidP="00C25064">
      <w:r>
        <w:rPr>
          <w:rFonts w:hint="eastAsia"/>
        </w:rPr>
        <w:t>가젯리스트에서</w:t>
      </w:r>
      <w:r>
        <w:rPr>
          <w:rFonts w:hint="eastAsia"/>
        </w:rPr>
        <w:t xml:space="preserve"> </w:t>
      </w:r>
      <w:r>
        <w:rPr>
          <w:rFonts w:hint="eastAsia"/>
        </w:rPr>
        <w:t>가젯을</w:t>
      </w:r>
      <w:r>
        <w:rPr>
          <w:rFonts w:hint="eastAsia"/>
        </w:rPr>
        <w:t xml:space="preserve"> </w:t>
      </w:r>
      <w:r>
        <w:rPr>
          <w:rFonts w:hint="eastAsia"/>
        </w:rPr>
        <w:t>선택하여</w:t>
      </w:r>
      <w:r>
        <w:rPr>
          <w:rFonts w:hint="eastAsia"/>
        </w:rPr>
        <w:t xml:space="preserve"> </w:t>
      </w:r>
      <w:r>
        <w:rPr>
          <w:rFonts w:hint="eastAsia"/>
        </w:rPr>
        <w:t>페이지에</w:t>
      </w:r>
      <w:r>
        <w:rPr>
          <w:rFonts w:hint="eastAsia"/>
        </w:rPr>
        <w:t xml:space="preserve"> </w:t>
      </w:r>
      <w:r>
        <w:rPr>
          <w:rFonts w:hint="eastAsia"/>
        </w:rPr>
        <w:t>추가합니다</w:t>
      </w:r>
      <w:r>
        <w:rPr>
          <w:rFonts w:hint="eastAsia"/>
        </w:rPr>
        <w:t>.</w:t>
      </w:r>
    </w:p>
    <w:p w14:paraId="26875CB2" w14:textId="3DAB9BA0" w:rsidR="006A202F" w:rsidRDefault="00E4527A" w:rsidP="00D40180">
      <w:pPr>
        <w:rPr>
          <w:rFonts w:hint="eastAsia"/>
        </w:rPr>
      </w:pPr>
      <w:r>
        <w:rPr>
          <w:noProof/>
        </w:rPr>
        <w:drawing>
          <wp:inline distT="0" distB="0" distL="0" distR="0" wp14:anchorId="7B7E2B81" wp14:editId="28602391">
            <wp:extent cx="6188710" cy="4834890"/>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4834890"/>
                    </a:xfrm>
                    <a:prstGeom prst="rect">
                      <a:avLst/>
                    </a:prstGeom>
                  </pic:spPr>
                </pic:pic>
              </a:graphicData>
            </a:graphic>
          </wp:inline>
        </w:drawing>
      </w:r>
    </w:p>
    <w:p w14:paraId="1A81A2A7" w14:textId="0D2FE923" w:rsidR="006D513C" w:rsidRDefault="003307B9" w:rsidP="00A631CD">
      <w:pPr>
        <w:pStyle w:val="aff6"/>
        <w:numPr>
          <w:ilvl w:val="0"/>
          <w:numId w:val="29"/>
        </w:numPr>
        <w:ind w:leftChars="0"/>
        <w:rPr>
          <w:rFonts w:hint="eastAsia"/>
        </w:rPr>
      </w:pPr>
      <w:r>
        <w:rPr>
          <w:rFonts w:hint="eastAsia"/>
        </w:rPr>
        <w:t>리스트에서</w:t>
      </w:r>
      <w:r>
        <w:rPr>
          <w:rFonts w:hint="eastAsia"/>
        </w:rPr>
        <w:t xml:space="preserve"> </w:t>
      </w:r>
      <w:r>
        <w:rPr>
          <w:rFonts w:hint="eastAsia"/>
        </w:rPr>
        <w:t>추가할</w:t>
      </w:r>
      <w:r>
        <w:rPr>
          <w:rFonts w:hint="eastAsia"/>
        </w:rPr>
        <w:t xml:space="preserve"> </w:t>
      </w:r>
      <w:r>
        <w:rPr>
          <w:rFonts w:hint="eastAsia"/>
        </w:rPr>
        <w:t>가젯의</w:t>
      </w:r>
      <w:r>
        <w:rPr>
          <w:rFonts w:hint="eastAsia"/>
        </w:rPr>
        <w:t xml:space="preserve"> </w:t>
      </w:r>
      <w:r>
        <w:rPr>
          <w:rFonts w:hint="eastAsia"/>
        </w:rPr>
        <w:t>체크</w:t>
      </w:r>
      <w:r>
        <w:rPr>
          <w:rFonts w:hint="eastAsia"/>
        </w:rPr>
        <w:t xml:space="preserve"> </w:t>
      </w:r>
      <w:r>
        <w:rPr>
          <w:rFonts w:hint="eastAsia"/>
        </w:rPr>
        <w:t>버튼을</w:t>
      </w:r>
      <w:r>
        <w:rPr>
          <w:rFonts w:hint="eastAsia"/>
        </w:rPr>
        <w:t xml:space="preserve"> </w:t>
      </w:r>
      <w:r>
        <w:rPr>
          <w:rFonts w:hint="eastAsia"/>
        </w:rPr>
        <w:t>클릭하여</w:t>
      </w:r>
      <w:r>
        <w:rPr>
          <w:rFonts w:hint="eastAsia"/>
        </w:rPr>
        <w:t xml:space="preserve"> </w:t>
      </w:r>
      <w:r>
        <w:rPr>
          <w:rFonts w:hint="eastAsia"/>
        </w:rPr>
        <w:t>페이지에</w:t>
      </w:r>
      <w:r>
        <w:rPr>
          <w:rFonts w:hint="eastAsia"/>
        </w:rPr>
        <w:t xml:space="preserve"> </w:t>
      </w:r>
      <w:r>
        <w:rPr>
          <w:rFonts w:hint="eastAsia"/>
        </w:rPr>
        <w:t>추가합니다</w:t>
      </w:r>
      <w:r>
        <w:rPr>
          <w:rFonts w:hint="eastAsia"/>
        </w:rPr>
        <w:t>.</w:t>
      </w:r>
    </w:p>
    <w:p w14:paraId="020F93AC" w14:textId="3827F36E" w:rsidR="003307B9" w:rsidRDefault="003307B9" w:rsidP="00A631CD">
      <w:pPr>
        <w:pStyle w:val="aff6"/>
        <w:numPr>
          <w:ilvl w:val="0"/>
          <w:numId w:val="29"/>
        </w:numPr>
        <w:ind w:leftChars="0"/>
      </w:pPr>
      <w:r>
        <w:rPr>
          <w:rFonts w:hint="eastAsia"/>
        </w:rPr>
        <w:t>삭제버튼을</w:t>
      </w:r>
      <w:r>
        <w:rPr>
          <w:rFonts w:hint="eastAsia"/>
        </w:rPr>
        <w:t xml:space="preserve"> </w:t>
      </w:r>
      <w:r>
        <w:rPr>
          <w:rFonts w:hint="eastAsia"/>
        </w:rPr>
        <w:t>클릭하면</w:t>
      </w:r>
      <w:r>
        <w:rPr>
          <w:rFonts w:hint="eastAsia"/>
        </w:rPr>
        <w:t xml:space="preserve"> </w:t>
      </w:r>
      <w:r>
        <w:rPr>
          <w:rFonts w:hint="eastAsia"/>
        </w:rPr>
        <w:t>가젯리스트에서</w:t>
      </w:r>
      <w:r>
        <w:rPr>
          <w:rFonts w:hint="eastAsia"/>
        </w:rPr>
        <w:t xml:space="preserve"> </w:t>
      </w:r>
      <w:r>
        <w:rPr>
          <w:rFonts w:hint="eastAsia"/>
        </w:rPr>
        <w:t>가젯을</w:t>
      </w:r>
      <w:r>
        <w:rPr>
          <w:rFonts w:hint="eastAsia"/>
        </w:rPr>
        <w:t xml:space="preserve"> </w:t>
      </w:r>
      <w:r>
        <w:rPr>
          <w:rFonts w:hint="eastAsia"/>
        </w:rPr>
        <w:t>삭제합니다</w:t>
      </w:r>
      <w:r>
        <w:rPr>
          <w:rFonts w:hint="eastAsia"/>
        </w:rPr>
        <w:t>.</w:t>
      </w:r>
    </w:p>
    <w:p w14:paraId="31FBE22B" w14:textId="27206CBB" w:rsidR="006A202F" w:rsidRDefault="006A202F">
      <w:pPr>
        <w:widowControl/>
        <w:wordWrap/>
        <w:autoSpaceDE/>
        <w:autoSpaceDN/>
        <w:jc w:val="left"/>
      </w:pPr>
      <w:r>
        <w:br w:type="page"/>
      </w:r>
    </w:p>
    <w:p w14:paraId="73381719" w14:textId="1C7E733A" w:rsidR="006D513C" w:rsidRDefault="00F0312F" w:rsidP="00F0312F">
      <w:pPr>
        <w:pStyle w:val="3"/>
        <w:rPr>
          <w:rFonts w:eastAsia="맑은 고딕" w:hint="eastAsia"/>
        </w:rPr>
      </w:pPr>
      <w:bookmarkStart w:id="24" w:name="_Toc309596947"/>
      <w:r>
        <w:rPr>
          <w:rFonts w:hint="eastAsia"/>
        </w:rPr>
        <w:lastRenderedPageBreak/>
        <w:t>가젯 URL 입력하여 추가</w:t>
      </w:r>
      <w:bookmarkEnd w:id="24"/>
    </w:p>
    <w:p w14:paraId="1B71FD94" w14:textId="6761B6E6" w:rsidR="00C25064" w:rsidRDefault="00C25064" w:rsidP="00C25064">
      <w:pPr>
        <w:rPr>
          <w:rFonts w:hint="eastAsia"/>
        </w:rPr>
      </w:pPr>
      <w:r>
        <w:rPr>
          <w:rFonts w:hint="eastAsia"/>
        </w:rPr>
        <w:t>가젯</w:t>
      </w:r>
      <w:r>
        <w:rPr>
          <w:rFonts w:hint="eastAsia"/>
        </w:rPr>
        <w:t xml:space="preserve"> XML </w:t>
      </w:r>
      <w:r>
        <w:rPr>
          <w:rFonts w:hint="eastAsia"/>
        </w:rPr>
        <w:t>의</w:t>
      </w:r>
      <w:r>
        <w:rPr>
          <w:rFonts w:hint="eastAsia"/>
        </w:rPr>
        <w:t xml:space="preserve"> </w:t>
      </w:r>
      <w:r>
        <w:rPr>
          <w:rFonts w:hint="eastAsia"/>
        </w:rPr>
        <w:t>주소를</w:t>
      </w:r>
      <w:r>
        <w:rPr>
          <w:rFonts w:hint="eastAsia"/>
        </w:rPr>
        <w:t xml:space="preserve"> </w:t>
      </w:r>
      <w:r>
        <w:rPr>
          <w:rFonts w:hint="eastAsia"/>
        </w:rPr>
        <w:t>직접입력하에</w:t>
      </w:r>
      <w:r>
        <w:rPr>
          <w:rFonts w:hint="eastAsia"/>
        </w:rPr>
        <w:t xml:space="preserve"> </w:t>
      </w:r>
      <w:r>
        <w:rPr>
          <w:rFonts w:hint="eastAsia"/>
        </w:rPr>
        <w:t>페이지에</w:t>
      </w:r>
      <w:r>
        <w:rPr>
          <w:rFonts w:hint="eastAsia"/>
        </w:rPr>
        <w:t xml:space="preserve"> </w:t>
      </w:r>
      <w:r>
        <w:rPr>
          <w:rFonts w:hint="eastAsia"/>
        </w:rPr>
        <w:t>추가합니다</w:t>
      </w:r>
      <w:r>
        <w:rPr>
          <w:rFonts w:hint="eastAsia"/>
        </w:rPr>
        <w:t>.</w:t>
      </w:r>
    </w:p>
    <w:p w14:paraId="0FB6C179" w14:textId="7128F9A0" w:rsidR="006D513C" w:rsidRDefault="006D513C">
      <w:pPr>
        <w:widowControl/>
        <w:wordWrap/>
        <w:autoSpaceDE/>
        <w:autoSpaceDN/>
        <w:jc w:val="left"/>
        <w:rPr>
          <w:rFonts w:ascii="맑은 고딕" w:eastAsia="맑은 고딕" w:hAnsi="맑은 고딕" w:hint="eastAsia"/>
          <w:sz w:val="28"/>
          <w:szCs w:val="28"/>
        </w:rPr>
      </w:pPr>
      <w:r>
        <w:rPr>
          <w:rFonts w:hint="eastAsia"/>
          <w:noProof/>
        </w:rPr>
        <w:drawing>
          <wp:inline distT="0" distB="0" distL="0" distR="0" wp14:anchorId="4BFD5195" wp14:editId="55B1A130">
            <wp:extent cx="6188710" cy="4834890"/>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4834890"/>
                    </a:xfrm>
                    <a:prstGeom prst="rect">
                      <a:avLst/>
                    </a:prstGeom>
                  </pic:spPr>
                </pic:pic>
              </a:graphicData>
            </a:graphic>
          </wp:inline>
        </w:drawing>
      </w:r>
    </w:p>
    <w:p w14:paraId="7A49AFF0" w14:textId="19594A1B" w:rsidR="006D513C" w:rsidRDefault="00C25064" w:rsidP="00A631CD">
      <w:pPr>
        <w:pStyle w:val="aff6"/>
        <w:numPr>
          <w:ilvl w:val="0"/>
          <w:numId w:val="30"/>
        </w:numPr>
        <w:ind w:leftChars="0"/>
        <w:rPr>
          <w:rFonts w:hint="eastAsia"/>
        </w:rPr>
      </w:pPr>
      <w:r>
        <w:rPr>
          <w:rFonts w:hint="eastAsia"/>
        </w:rPr>
        <w:t>가젯</w:t>
      </w:r>
      <w:r>
        <w:rPr>
          <w:rFonts w:hint="eastAsia"/>
        </w:rPr>
        <w:t xml:space="preserve"> XML </w:t>
      </w:r>
      <w:r>
        <w:rPr>
          <w:rFonts w:hint="eastAsia"/>
        </w:rPr>
        <w:t>의</w:t>
      </w:r>
      <w:r>
        <w:rPr>
          <w:rFonts w:hint="eastAsia"/>
        </w:rPr>
        <w:t xml:space="preserve"> </w:t>
      </w:r>
      <w:r>
        <w:rPr>
          <w:rFonts w:hint="eastAsia"/>
        </w:rPr>
        <w:t>주소를</w:t>
      </w:r>
      <w:r>
        <w:rPr>
          <w:rFonts w:hint="eastAsia"/>
        </w:rPr>
        <w:t xml:space="preserve"> </w:t>
      </w:r>
      <w:r>
        <w:rPr>
          <w:rFonts w:hint="eastAsia"/>
        </w:rPr>
        <w:t>입력합니다</w:t>
      </w:r>
      <w:r>
        <w:rPr>
          <w:rFonts w:hint="eastAsia"/>
        </w:rPr>
        <w:t>.</w:t>
      </w:r>
    </w:p>
    <w:p w14:paraId="117CA6AF" w14:textId="22EB503D" w:rsidR="00C25064" w:rsidRDefault="00C25064" w:rsidP="00A631CD">
      <w:pPr>
        <w:pStyle w:val="aff6"/>
        <w:numPr>
          <w:ilvl w:val="0"/>
          <w:numId w:val="30"/>
        </w:numPr>
        <w:ind w:leftChars="0"/>
        <w:rPr>
          <w:rFonts w:hint="eastAsia"/>
        </w:rPr>
      </w:pPr>
      <w:r>
        <w:rPr>
          <w:rFonts w:hint="eastAsia"/>
        </w:rPr>
        <w:t xml:space="preserve">OK </w:t>
      </w:r>
      <w:r>
        <w:rPr>
          <w:rFonts w:hint="eastAsia"/>
        </w:rPr>
        <w:t>버튼을</w:t>
      </w:r>
      <w:r>
        <w:rPr>
          <w:rFonts w:hint="eastAsia"/>
        </w:rPr>
        <w:t xml:space="preserve"> </w:t>
      </w:r>
      <w:r>
        <w:rPr>
          <w:rFonts w:hint="eastAsia"/>
        </w:rPr>
        <w:t>클릭하여</w:t>
      </w:r>
      <w:r>
        <w:rPr>
          <w:rFonts w:hint="eastAsia"/>
        </w:rPr>
        <w:t xml:space="preserve"> </w:t>
      </w:r>
      <w:r>
        <w:rPr>
          <w:rFonts w:hint="eastAsia"/>
        </w:rPr>
        <w:t>페이지에</w:t>
      </w:r>
      <w:r>
        <w:rPr>
          <w:rFonts w:hint="eastAsia"/>
        </w:rPr>
        <w:t xml:space="preserve"> </w:t>
      </w:r>
      <w:r>
        <w:rPr>
          <w:rFonts w:hint="eastAsia"/>
        </w:rPr>
        <w:t>추가를</w:t>
      </w:r>
      <w:r>
        <w:rPr>
          <w:rFonts w:hint="eastAsia"/>
        </w:rPr>
        <w:t xml:space="preserve"> </w:t>
      </w:r>
      <w:r>
        <w:rPr>
          <w:rFonts w:hint="eastAsia"/>
        </w:rPr>
        <w:t>완료합니다</w:t>
      </w:r>
      <w:r>
        <w:rPr>
          <w:rFonts w:hint="eastAsia"/>
        </w:rPr>
        <w:t>.</w:t>
      </w:r>
    </w:p>
    <w:p w14:paraId="3871F460" w14:textId="1B308726" w:rsidR="00C25064" w:rsidRDefault="00C25064" w:rsidP="00A631CD">
      <w:pPr>
        <w:pStyle w:val="aff6"/>
        <w:numPr>
          <w:ilvl w:val="0"/>
          <w:numId w:val="30"/>
        </w:numPr>
        <w:ind w:leftChars="0"/>
      </w:pPr>
      <w:r>
        <w:rPr>
          <w:rFonts w:hint="eastAsia"/>
        </w:rPr>
        <w:t>현재</w:t>
      </w:r>
      <w:r>
        <w:rPr>
          <w:rFonts w:hint="eastAsia"/>
        </w:rPr>
        <w:t xml:space="preserve"> </w:t>
      </w:r>
      <w:r>
        <w:rPr>
          <w:rFonts w:hint="eastAsia"/>
        </w:rPr>
        <w:t>작업을</w:t>
      </w:r>
      <w:r>
        <w:rPr>
          <w:rFonts w:hint="eastAsia"/>
        </w:rPr>
        <w:t xml:space="preserve"> </w:t>
      </w:r>
      <w:r>
        <w:rPr>
          <w:rFonts w:hint="eastAsia"/>
        </w:rPr>
        <w:t>취소하고</w:t>
      </w:r>
      <w:r>
        <w:rPr>
          <w:rFonts w:hint="eastAsia"/>
        </w:rPr>
        <w:t xml:space="preserve"> </w:t>
      </w:r>
      <w:r>
        <w:rPr>
          <w:rFonts w:hint="eastAsia"/>
        </w:rPr>
        <w:t>창을</w:t>
      </w:r>
      <w:r>
        <w:rPr>
          <w:rFonts w:hint="eastAsia"/>
        </w:rPr>
        <w:t xml:space="preserve"> </w:t>
      </w:r>
      <w:r>
        <w:rPr>
          <w:rFonts w:hint="eastAsia"/>
        </w:rPr>
        <w:t>닫습니다</w:t>
      </w:r>
      <w:r>
        <w:rPr>
          <w:rFonts w:hint="eastAsia"/>
        </w:rPr>
        <w:t>.</w:t>
      </w:r>
    </w:p>
    <w:p w14:paraId="1985BD4D" w14:textId="77777777" w:rsidR="006D513C" w:rsidRDefault="006D513C">
      <w:pPr>
        <w:widowControl/>
        <w:wordWrap/>
        <w:autoSpaceDE/>
        <w:autoSpaceDN/>
        <w:jc w:val="left"/>
        <w:rPr>
          <w:rFonts w:ascii="맑은 고딕" w:eastAsia="맑은 고딕" w:hAnsi="맑은 고딕"/>
          <w:sz w:val="28"/>
          <w:szCs w:val="28"/>
        </w:rPr>
      </w:pPr>
      <w:r>
        <w:br w:type="page"/>
      </w:r>
    </w:p>
    <w:p w14:paraId="21F804FF" w14:textId="716A63DB" w:rsidR="006A202F" w:rsidRDefault="00E4527A" w:rsidP="00E4527A">
      <w:pPr>
        <w:pStyle w:val="2"/>
        <w:rPr>
          <w:rFonts w:hint="eastAsia"/>
        </w:rPr>
      </w:pPr>
      <w:bookmarkStart w:id="25" w:name="_Toc309596948"/>
      <w:r>
        <w:rPr>
          <w:rFonts w:hint="eastAsia"/>
        </w:rPr>
        <w:lastRenderedPageBreak/>
        <w:t>레이아웃 변경</w:t>
      </w:r>
      <w:bookmarkEnd w:id="25"/>
    </w:p>
    <w:p w14:paraId="3C68E623" w14:textId="61D2062C" w:rsidR="00A631CD" w:rsidRDefault="00A631CD" w:rsidP="00A631CD">
      <w:r>
        <w:rPr>
          <w:rFonts w:hint="eastAsia"/>
        </w:rPr>
        <w:t>페이지</w:t>
      </w:r>
      <w:r>
        <w:rPr>
          <w:rFonts w:hint="eastAsia"/>
        </w:rPr>
        <w:t xml:space="preserve"> </w:t>
      </w:r>
      <w:r>
        <w:rPr>
          <w:rFonts w:hint="eastAsia"/>
        </w:rPr>
        <w:t>레이아웃을</w:t>
      </w:r>
      <w:r>
        <w:rPr>
          <w:rFonts w:hint="eastAsia"/>
        </w:rPr>
        <w:t xml:space="preserve"> </w:t>
      </w:r>
      <w:r>
        <w:rPr>
          <w:rFonts w:hint="eastAsia"/>
        </w:rPr>
        <w:t>변경하는</w:t>
      </w:r>
      <w:r>
        <w:rPr>
          <w:rFonts w:hint="eastAsia"/>
        </w:rPr>
        <w:t xml:space="preserve"> </w:t>
      </w:r>
      <w:r>
        <w:rPr>
          <w:rFonts w:hint="eastAsia"/>
        </w:rPr>
        <w:t>방법을</w:t>
      </w:r>
      <w:r>
        <w:rPr>
          <w:rFonts w:hint="eastAsia"/>
        </w:rPr>
        <w:t xml:space="preserve"> </w:t>
      </w:r>
      <w:r>
        <w:rPr>
          <w:rFonts w:hint="eastAsia"/>
        </w:rPr>
        <w:t>설명합니다</w:t>
      </w:r>
      <w:r>
        <w:rPr>
          <w:rFonts w:hint="eastAsia"/>
        </w:rPr>
        <w:t>.</w:t>
      </w:r>
    </w:p>
    <w:p w14:paraId="07393504" w14:textId="38B390B4" w:rsidR="00E4527A" w:rsidRDefault="00E4527A" w:rsidP="00D40180">
      <w:pPr>
        <w:rPr>
          <w:rFonts w:hint="eastAsia"/>
        </w:rPr>
      </w:pPr>
      <w:r>
        <w:rPr>
          <w:noProof/>
        </w:rPr>
        <w:drawing>
          <wp:inline distT="0" distB="0" distL="0" distR="0" wp14:anchorId="5BC31059" wp14:editId="145CCDE2">
            <wp:extent cx="6188710" cy="4834890"/>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4834890"/>
                    </a:xfrm>
                    <a:prstGeom prst="rect">
                      <a:avLst/>
                    </a:prstGeom>
                  </pic:spPr>
                </pic:pic>
              </a:graphicData>
            </a:graphic>
          </wp:inline>
        </w:drawing>
      </w:r>
    </w:p>
    <w:p w14:paraId="29970FA1" w14:textId="0C3D21E9" w:rsidR="00F0312F" w:rsidRDefault="00A631CD" w:rsidP="00A631CD">
      <w:pPr>
        <w:pStyle w:val="aff6"/>
        <w:numPr>
          <w:ilvl w:val="0"/>
          <w:numId w:val="31"/>
        </w:numPr>
        <w:ind w:leftChars="0"/>
        <w:rPr>
          <w:rFonts w:hint="eastAsia"/>
        </w:rPr>
      </w:pPr>
      <w:r>
        <w:rPr>
          <w:rFonts w:hint="eastAsia"/>
        </w:rPr>
        <w:t>목록에</w:t>
      </w:r>
      <w:r>
        <w:rPr>
          <w:rFonts w:hint="eastAsia"/>
        </w:rPr>
        <w:t xml:space="preserve"> </w:t>
      </w:r>
      <w:r>
        <w:rPr>
          <w:rFonts w:hint="eastAsia"/>
        </w:rPr>
        <w:t>있는</w:t>
      </w:r>
      <w:r>
        <w:rPr>
          <w:rFonts w:hint="eastAsia"/>
        </w:rPr>
        <w:t xml:space="preserve"> </w:t>
      </w:r>
      <w:r>
        <w:rPr>
          <w:rFonts w:hint="eastAsia"/>
        </w:rPr>
        <w:t>레이아웃</w:t>
      </w:r>
      <w:r>
        <w:rPr>
          <w:rFonts w:hint="eastAsia"/>
        </w:rPr>
        <w:t xml:space="preserve"> </w:t>
      </w:r>
      <w:r>
        <w:rPr>
          <w:rFonts w:hint="eastAsia"/>
        </w:rPr>
        <w:t>유형을</w:t>
      </w:r>
      <w:r>
        <w:rPr>
          <w:rFonts w:hint="eastAsia"/>
        </w:rPr>
        <w:t xml:space="preserve"> </w:t>
      </w:r>
      <w:r>
        <w:rPr>
          <w:rFonts w:hint="eastAsia"/>
        </w:rPr>
        <w:t>선택하여</w:t>
      </w:r>
      <w:r>
        <w:rPr>
          <w:rFonts w:hint="eastAsia"/>
        </w:rPr>
        <w:t xml:space="preserve"> </w:t>
      </w:r>
      <w:r>
        <w:rPr>
          <w:rFonts w:hint="eastAsia"/>
        </w:rPr>
        <w:t>변경합니다</w:t>
      </w:r>
      <w:r>
        <w:rPr>
          <w:rFonts w:hint="eastAsia"/>
        </w:rPr>
        <w:t>.</w:t>
      </w:r>
    </w:p>
    <w:p w14:paraId="55780D5E" w14:textId="77777777" w:rsidR="007737C9" w:rsidRDefault="007737C9" w:rsidP="00D40180"/>
    <w:p w14:paraId="287A2CE7" w14:textId="77777777" w:rsidR="00E4527A" w:rsidRDefault="00E4527A">
      <w:pPr>
        <w:widowControl/>
        <w:wordWrap/>
        <w:autoSpaceDE/>
        <w:autoSpaceDN/>
        <w:jc w:val="left"/>
      </w:pPr>
      <w:r>
        <w:br w:type="page"/>
      </w:r>
    </w:p>
    <w:p w14:paraId="56AA8DCD" w14:textId="1F3111AE" w:rsidR="006A202F" w:rsidRDefault="006D513C" w:rsidP="006D513C">
      <w:pPr>
        <w:pStyle w:val="2"/>
        <w:rPr>
          <w:rFonts w:hint="eastAsia"/>
        </w:rPr>
      </w:pPr>
      <w:bookmarkStart w:id="26" w:name="_Toc309596949"/>
      <w:r>
        <w:rPr>
          <w:rFonts w:hint="eastAsia"/>
        </w:rPr>
        <w:lastRenderedPageBreak/>
        <w:t>가젯 업로드</w:t>
      </w:r>
      <w:bookmarkEnd w:id="26"/>
    </w:p>
    <w:p w14:paraId="204A96ED" w14:textId="406E6E9A" w:rsidR="00A631CD" w:rsidRDefault="00A631CD" w:rsidP="00A631CD">
      <w:r>
        <w:rPr>
          <w:rFonts w:hint="eastAsia"/>
        </w:rPr>
        <w:t>가젯</w:t>
      </w:r>
      <w:r>
        <w:rPr>
          <w:rFonts w:hint="eastAsia"/>
        </w:rPr>
        <w:t xml:space="preserve"> XML </w:t>
      </w:r>
      <w:r>
        <w:rPr>
          <w:rFonts w:hint="eastAsia"/>
        </w:rPr>
        <w:t>파일을</w:t>
      </w:r>
      <w:r>
        <w:rPr>
          <w:rFonts w:hint="eastAsia"/>
        </w:rPr>
        <w:t xml:space="preserve"> </w:t>
      </w:r>
      <w:r>
        <w:rPr>
          <w:rFonts w:hint="eastAsia"/>
        </w:rPr>
        <w:t>업로드하여</w:t>
      </w:r>
      <w:r>
        <w:rPr>
          <w:rFonts w:hint="eastAsia"/>
        </w:rPr>
        <w:t xml:space="preserve"> </w:t>
      </w:r>
      <w:r>
        <w:rPr>
          <w:rFonts w:hint="eastAsia"/>
        </w:rPr>
        <w:t>가젯리스트에</w:t>
      </w:r>
      <w:r>
        <w:rPr>
          <w:rFonts w:hint="eastAsia"/>
        </w:rPr>
        <w:t xml:space="preserve"> </w:t>
      </w:r>
      <w:r>
        <w:rPr>
          <w:rFonts w:hint="eastAsia"/>
        </w:rPr>
        <w:t>등록하는</w:t>
      </w:r>
      <w:r>
        <w:rPr>
          <w:rFonts w:hint="eastAsia"/>
        </w:rPr>
        <w:t xml:space="preserve"> </w:t>
      </w:r>
      <w:r>
        <w:rPr>
          <w:rFonts w:hint="eastAsia"/>
        </w:rPr>
        <w:t>방법을</w:t>
      </w:r>
      <w:r>
        <w:rPr>
          <w:rFonts w:hint="eastAsia"/>
        </w:rPr>
        <w:t xml:space="preserve"> </w:t>
      </w:r>
      <w:r>
        <w:rPr>
          <w:rFonts w:hint="eastAsia"/>
        </w:rPr>
        <w:t>설명합니다</w:t>
      </w:r>
      <w:r>
        <w:rPr>
          <w:rFonts w:hint="eastAsia"/>
        </w:rPr>
        <w:t>.</w:t>
      </w:r>
    </w:p>
    <w:p w14:paraId="680EE6E2" w14:textId="3B747673" w:rsidR="006A202F" w:rsidRDefault="006A202F" w:rsidP="00D40180">
      <w:r>
        <w:rPr>
          <w:noProof/>
        </w:rPr>
        <w:drawing>
          <wp:inline distT="0" distB="0" distL="0" distR="0" wp14:anchorId="7DF0FEC7" wp14:editId="23BD1BB7">
            <wp:extent cx="6188710" cy="483489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4834890"/>
                    </a:xfrm>
                    <a:prstGeom prst="rect">
                      <a:avLst/>
                    </a:prstGeom>
                  </pic:spPr>
                </pic:pic>
              </a:graphicData>
            </a:graphic>
          </wp:inline>
        </w:drawing>
      </w:r>
    </w:p>
    <w:p w14:paraId="28DCFBC5" w14:textId="42D9F0EC" w:rsidR="006A202F" w:rsidRDefault="00A631CD" w:rsidP="00A631CD">
      <w:pPr>
        <w:pStyle w:val="aff6"/>
        <w:numPr>
          <w:ilvl w:val="0"/>
          <w:numId w:val="32"/>
        </w:numPr>
        <w:ind w:leftChars="0"/>
        <w:rPr>
          <w:rFonts w:hint="eastAsia"/>
        </w:rPr>
      </w:pPr>
      <w:r>
        <w:rPr>
          <w:rFonts w:hint="eastAsia"/>
        </w:rPr>
        <w:t>가젯</w:t>
      </w:r>
      <w:r>
        <w:rPr>
          <w:rFonts w:hint="eastAsia"/>
        </w:rPr>
        <w:t xml:space="preserve"> </w:t>
      </w:r>
      <w:r>
        <w:rPr>
          <w:rFonts w:hint="eastAsia"/>
        </w:rPr>
        <w:t>제목을</w:t>
      </w:r>
      <w:r>
        <w:rPr>
          <w:rFonts w:hint="eastAsia"/>
        </w:rPr>
        <w:t xml:space="preserve"> </w:t>
      </w:r>
      <w:r>
        <w:rPr>
          <w:rFonts w:hint="eastAsia"/>
        </w:rPr>
        <w:t>입력합니다</w:t>
      </w:r>
      <w:r>
        <w:rPr>
          <w:rFonts w:hint="eastAsia"/>
        </w:rPr>
        <w:t>. (</w:t>
      </w:r>
      <w:r>
        <w:rPr>
          <w:rFonts w:hint="eastAsia"/>
        </w:rPr>
        <w:t>입력하지</w:t>
      </w:r>
      <w:r>
        <w:rPr>
          <w:rFonts w:hint="eastAsia"/>
        </w:rPr>
        <w:t xml:space="preserve"> </w:t>
      </w:r>
      <w:r>
        <w:rPr>
          <w:rFonts w:hint="eastAsia"/>
        </w:rPr>
        <w:t>않은</w:t>
      </w:r>
      <w:r>
        <w:rPr>
          <w:rFonts w:hint="eastAsia"/>
        </w:rPr>
        <w:t xml:space="preserve"> </w:t>
      </w:r>
      <w:r>
        <w:rPr>
          <w:rFonts w:hint="eastAsia"/>
        </w:rPr>
        <w:t>경우</w:t>
      </w:r>
      <w:r>
        <w:rPr>
          <w:rFonts w:hint="eastAsia"/>
        </w:rPr>
        <w:t xml:space="preserve"> </w:t>
      </w:r>
      <w:r>
        <w:rPr>
          <w:rFonts w:hint="eastAsia"/>
        </w:rPr>
        <w:t>가젯</w:t>
      </w:r>
      <w:r>
        <w:rPr>
          <w:rFonts w:hint="eastAsia"/>
        </w:rPr>
        <w:t xml:space="preserve"> XML </w:t>
      </w:r>
      <w:r>
        <w:rPr>
          <w:rFonts w:hint="eastAsia"/>
        </w:rPr>
        <w:t>의</w:t>
      </w:r>
      <w:r>
        <w:rPr>
          <w:rFonts w:hint="eastAsia"/>
        </w:rPr>
        <w:t xml:space="preserve"> title </w:t>
      </w:r>
      <w:r>
        <w:rPr>
          <w:rFonts w:hint="eastAsia"/>
        </w:rPr>
        <w:t>속성을</w:t>
      </w:r>
      <w:r>
        <w:rPr>
          <w:rFonts w:hint="eastAsia"/>
        </w:rPr>
        <w:t xml:space="preserve"> </w:t>
      </w:r>
      <w:r>
        <w:rPr>
          <w:rFonts w:hint="eastAsia"/>
        </w:rPr>
        <w:t>사용합니다</w:t>
      </w:r>
      <w:r>
        <w:rPr>
          <w:rFonts w:hint="eastAsia"/>
        </w:rPr>
        <w:t>.)</w:t>
      </w:r>
    </w:p>
    <w:p w14:paraId="3D16134D" w14:textId="0FA9C40E" w:rsidR="00A631CD" w:rsidRDefault="00A631CD" w:rsidP="00A631CD">
      <w:pPr>
        <w:pStyle w:val="aff6"/>
        <w:numPr>
          <w:ilvl w:val="0"/>
          <w:numId w:val="32"/>
        </w:numPr>
        <w:ind w:leftChars="0"/>
        <w:rPr>
          <w:rFonts w:hint="eastAsia"/>
        </w:rPr>
      </w:pPr>
      <w:r>
        <w:rPr>
          <w:rFonts w:hint="eastAsia"/>
        </w:rPr>
        <w:t>가젯</w:t>
      </w:r>
      <w:r>
        <w:rPr>
          <w:rFonts w:hint="eastAsia"/>
        </w:rPr>
        <w:t xml:space="preserve"> </w:t>
      </w:r>
      <w:r>
        <w:rPr>
          <w:rFonts w:hint="eastAsia"/>
        </w:rPr>
        <w:t>설명을</w:t>
      </w:r>
      <w:r>
        <w:rPr>
          <w:rFonts w:hint="eastAsia"/>
        </w:rPr>
        <w:t xml:space="preserve"> </w:t>
      </w:r>
      <w:r>
        <w:rPr>
          <w:rFonts w:hint="eastAsia"/>
        </w:rPr>
        <w:t>입력합니다</w:t>
      </w:r>
      <w:r>
        <w:rPr>
          <w:rFonts w:hint="eastAsia"/>
        </w:rPr>
        <w:t>. (</w:t>
      </w:r>
      <w:r>
        <w:rPr>
          <w:rFonts w:hint="eastAsia"/>
        </w:rPr>
        <w:t>입력하지</w:t>
      </w:r>
      <w:r>
        <w:rPr>
          <w:rFonts w:hint="eastAsia"/>
        </w:rPr>
        <w:t xml:space="preserve"> </w:t>
      </w:r>
      <w:r>
        <w:rPr>
          <w:rFonts w:hint="eastAsia"/>
        </w:rPr>
        <w:t>않은</w:t>
      </w:r>
      <w:r>
        <w:rPr>
          <w:rFonts w:hint="eastAsia"/>
        </w:rPr>
        <w:t xml:space="preserve"> </w:t>
      </w:r>
      <w:r>
        <w:rPr>
          <w:rFonts w:hint="eastAsia"/>
        </w:rPr>
        <w:t>경우</w:t>
      </w:r>
      <w:r>
        <w:rPr>
          <w:rFonts w:hint="eastAsia"/>
        </w:rPr>
        <w:t xml:space="preserve"> </w:t>
      </w:r>
      <w:r>
        <w:rPr>
          <w:rFonts w:hint="eastAsia"/>
        </w:rPr>
        <w:t>가젯</w:t>
      </w:r>
      <w:r>
        <w:rPr>
          <w:rFonts w:hint="eastAsia"/>
        </w:rPr>
        <w:t xml:space="preserve"> XML </w:t>
      </w:r>
      <w:r>
        <w:rPr>
          <w:rFonts w:hint="eastAsia"/>
        </w:rPr>
        <w:t>의</w:t>
      </w:r>
      <w:r>
        <w:rPr>
          <w:rFonts w:hint="eastAsia"/>
        </w:rPr>
        <w:t xml:space="preserve"> description </w:t>
      </w:r>
      <w:r>
        <w:rPr>
          <w:rFonts w:hint="eastAsia"/>
        </w:rPr>
        <w:t>속성을</w:t>
      </w:r>
      <w:r>
        <w:rPr>
          <w:rFonts w:hint="eastAsia"/>
        </w:rPr>
        <w:t xml:space="preserve"> </w:t>
      </w:r>
      <w:r>
        <w:rPr>
          <w:rFonts w:hint="eastAsia"/>
        </w:rPr>
        <w:t>사용합니다</w:t>
      </w:r>
      <w:r>
        <w:rPr>
          <w:rFonts w:hint="eastAsia"/>
        </w:rPr>
        <w:t>.)</w:t>
      </w:r>
    </w:p>
    <w:p w14:paraId="4528A1F4" w14:textId="267D568E" w:rsidR="00A631CD" w:rsidRDefault="00A631CD" w:rsidP="00A631CD">
      <w:pPr>
        <w:pStyle w:val="aff6"/>
        <w:numPr>
          <w:ilvl w:val="0"/>
          <w:numId w:val="32"/>
        </w:numPr>
        <w:ind w:leftChars="0"/>
        <w:rPr>
          <w:rFonts w:hint="eastAsia"/>
        </w:rPr>
      </w:pPr>
      <w:r>
        <w:rPr>
          <w:rFonts w:hint="eastAsia"/>
        </w:rPr>
        <w:t>탐색기에서</w:t>
      </w:r>
      <w:r>
        <w:rPr>
          <w:rFonts w:hint="eastAsia"/>
        </w:rPr>
        <w:t xml:space="preserve"> </w:t>
      </w:r>
      <w:r>
        <w:rPr>
          <w:rFonts w:hint="eastAsia"/>
        </w:rPr>
        <w:t>가젯</w:t>
      </w:r>
      <w:r>
        <w:rPr>
          <w:rFonts w:hint="eastAsia"/>
        </w:rPr>
        <w:t xml:space="preserve"> XML </w:t>
      </w:r>
      <w:r>
        <w:rPr>
          <w:rFonts w:hint="eastAsia"/>
        </w:rPr>
        <w:t>파일을</w:t>
      </w:r>
      <w:r>
        <w:rPr>
          <w:rFonts w:hint="eastAsia"/>
        </w:rPr>
        <w:t xml:space="preserve"> </w:t>
      </w:r>
      <w:r>
        <w:rPr>
          <w:rFonts w:hint="eastAsia"/>
        </w:rPr>
        <w:t>선택합니다</w:t>
      </w:r>
      <w:r>
        <w:rPr>
          <w:rFonts w:hint="eastAsia"/>
        </w:rPr>
        <w:t>.</w:t>
      </w:r>
    </w:p>
    <w:p w14:paraId="316E4FFE" w14:textId="7D776F5B" w:rsidR="00A631CD" w:rsidRDefault="00A631CD" w:rsidP="00A631CD">
      <w:pPr>
        <w:pStyle w:val="aff6"/>
        <w:numPr>
          <w:ilvl w:val="0"/>
          <w:numId w:val="32"/>
        </w:numPr>
        <w:ind w:leftChars="0"/>
        <w:rPr>
          <w:rFonts w:hint="eastAsia"/>
        </w:rPr>
      </w:pPr>
      <w:r>
        <w:rPr>
          <w:rFonts w:hint="eastAsia"/>
        </w:rPr>
        <w:t xml:space="preserve">Upload </w:t>
      </w:r>
      <w:r>
        <w:rPr>
          <w:rFonts w:hint="eastAsia"/>
        </w:rPr>
        <w:t>버튼을</w:t>
      </w:r>
      <w:r>
        <w:rPr>
          <w:rFonts w:hint="eastAsia"/>
        </w:rPr>
        <w:t xml:space="preserve"> </w:t>
      </w:r>
      <w:r>
        <w:rPr>
          <w:rFonts w:hint="eastAsia"/>
        </w:rPr>
        <w:t>클릭하면</w:t>
      </w:r>
      <w:r>
        <w:rPr>
          <w:rFonts w:hint="eastAsia"/>
        </w:rPr>
        <w:t xml:space="preserve"> </w:t>
      </w:r>
      <w:r>
        <w:rPr>
          <w:rFonts w:hint="eastAsia"/>
        </w:rPr>
        <w:t>파일을</w:t>
      </w:r>
      <w:r>
        <w:rPr>
          <w:rFonts w:hint="eastAsia"/>
        </w:rPr>
        <w:t xml:space="preserve"> </w:t>
      </w:r>
      <w:r>
        <w:rPr>
          <w:rFonts w:hint="eastAsia"/>
        </w:rPr>
        <w:t>업로드하고</w:t>
      </w:r>
      <w:r>
        <w:rPr>
          <w:rFonts w:hint="eastAsia"/>
        </w:rPr>
        <w:t xml:space="preserve"> </w:t>
      </w:r>
      <w:r>
        <w:rPr>
          <w:rFonts w:hint="eastAsia"/>
        </w:rPr>
        <w:t>가젯리스트에</w:t>
      </w:r>
      <w:r>
        <w:rPr>
          <w:rFonts w:hint="eastAsia"/>
        </w:rPr>
        <w:t xml:space="preserve"> </w:t>
      </w:r>
      <w:r>
        <w:rPr>
          <w:rFonts w:hint="eastAsia"/>
        </w:rPr>
        <w:t>등록합니다</w:t>
      </w:r>
      <w:r>
        <w:rPr>
          <w:rFonts w:hint="eastAsia"/>
        </w:rPr>
        <w:t>.</w:t>
      </w:r>
    </w:p>
    <w:p w14:paraId="69F7EFF7" w14:textId="69B5E8AB" w:rsidR="00A631CD" w:rsidRDefault="00A631CD" w:rsidP="00A631CD">
      <w:pPr>
        <w:pStyle w:val="aff6"/>
        <w:numPr>
          <w:ilvl w:val="0"/>
          <w:numId w:val="32"/>
        </w:numPr>
        <w:ind w:leftChars="0"/>
      </w:pPr>
      <w:r>
        <w:rPr>
          <w:rFonts w:hint="eastAsia"/>
        </w:rPr>
        <w:t>현재</w:t>
      </w:r>
      <w:r>
        <w:rPr>
          <w:rFonts w:hint="eastAsia"/>
        </w:rPr>
        <w:t xml:space="preserve"> </w:t>
      </w:r>
      <w:r>
        <w:rPr>
          <w:rFonts w:hint="eastAsia"/>
        </w:rPr>
        <w:t>작업을</w:t>
      </w:r>
      <w:r>
        <w:rPr>
          <w:rFonts w:hint="eastAsia"/>
        </w:rPr>
        <w:t xml:space="preserve"> </w:t>
      </w:r>
      <w:r>
        <w:rPr>
          <w:rFonts w:hint="eastAsia"/>
        </w:rPr>
        <w:t>취소하고</w:t>
      </w:r>
      <w:r>
        <w:rPr>
          <w:rFonts w:hint="eastAsia"/>
        </w:rPr>
        <w:t xml:space="preserve"> </w:t>
      </w:r>
      <w:r>
        <w:rPr>
          <w:rFonts w:hint="eastAsia"/>
        </w:rPr>
        <w:t>창을</w:t>
      </w:r>
      <w:r>
        <w:rPr>
          <w:rFonts w:hint="eastAsia"/>
        </w:rPr>
        <w:t xml:space="preserve"> </w:t>
      </w:r>
      <w:r>
        <w:rPr>
          <w:rFonts w:hint="eastAsia"/>
        </w:rPr>
        <w:t>닫습니다</w:t>
      </w:r>
      <w:r>
        <w:rPr>
          <w:rFonts w:hint="eastAsia"/>
        </w:rPr>
        <w:t>.</w:t>
      </w:r>
    </w:p>
    <w:p w14:paraId="40B38890" w14:textId="77777777" w:rsidR="006A202F" w:rsidRDefault="006A202F" w:rsidP="00D40180"/>
    <w:p w14:paraId="428AC78A" w14:textId="6115E10F" w:rsidR="006A202F" w:rsidRDefault="006A202F">
      <w:pPr>
        <w:widowControl/>
        <w:wordWrap/>
        <w:autoSpaceDE/>
        <w:autoSpaceDN/>
        <w:jc w:val="left"/>
      </w:pPr>
      <w:r>
        <w:br w:type="page"/>
      </w:r>
    </w:p>
    <w:p w14:paraId="1F67D3D1" w14:textId="16DFC8B6" w:rsidR="006A202F" w:rsidRDefault="006D513C" w:rsidP="006D513C">
      <w:pPr>
        <w:pStyle w:val="2"/>
        <w:rPr>
          <w:rFonts w:hint="eastAsia"/>
        </w:rPr>
      </w:pPr>
      <w:bookmarkStart w:id="27" w:name="_Toc309596950"/>
      <w:r>
        <w:rPr>
          <w:rFonts w:hint="eastAsia"/>
        </w:rPr>
        <w:lastRenderedPageBreak/>
        <w:t>파이프라이닝</w:t>
      </w:r>
      <w:bookmarkEnd w:id="27"/>
    </w:p>
    <w:p w14:paraId="41D8AF03" w14:textId="1B91B761" w:rsidR="00244FB9" w:rsidRDefault="0063579B" w:rsidP="00244FB9">
      <w:r>
        <w:rPr>
          <w:rFonts w:hint="eastAsia"/>
        </w:rPr>
        <w:t>가젯의</w:t>
      </w:r>
      <w:r>
        <w:rPr>
          <w:rFonts w:hint="eastAsia"/>
        </w:rPr>
        <w:t xml:space="preserve"> Publish/Subscribe </w:t>
      </w:r>
      <w:r>
        <w:rPr>
          <w:rFonts w:hint="eastAsia"/>
        </w:rPr>
        <w:t>메시지를</w:t>
      </w:r>
      <w:r>
        <w:rPr>
          <w:rFonts w:hint="eastAsia"/>
        </w:rPr>
        <w:t xml:space="preserve"> </w:t>
      </w:r>
      <w:r>
        <w:rPr>
          <w:rFonts w:hint="eastAsia"/>
        </w:rPr>
        <w:t>연결하여</w:t>
      </w:r>
      <w:r>
        <w:rPr>
          <w:rFonts w:hint="eastAsia"/>
        </w:rPr>
        <w:t xml:space="preserve"> </w:t>
      </w:r>
      <w:r>
        <w:rPr>
          <w:rFonts w:hint="eastAsia"/>
        </w:rPr>
        <w:t>데이터</w:t>
      </w:r>
      <w:r>
        <w:rPr>
          <w:rFonts w:hint="eastAsia"/>
        </w:rPr>
        <w:t xml:space="preserve"> </w:t>
      </w:r>
      <w:r>
        <w:rPr>
          <w:rFonts w:hint="eastAsia"/>
        </w:rPr>
        <w:t>파이프라이닝하는</w:t>
      </w:r>
      <w:r>
        <w:rPr>
          <w:rFonts w:hint="eastAsia"/>
        </w:rPr>
        <w:t xml:space="preserve"> </w:t>
      </w:r>
      <w:r>
        <w:rPr>
          <w:rFonts w:hint="eastAsia"/>
        </w:rPr>
        <w:t>방법을</w:t>
      </w:r>
      <w:r>
        <w:rPr>
          <w:rFonts w:hint="eastAsia"/>
        </w:rPr>
        <w:t xml:space="preserve"> </w:t>
      </w:r>
      <w:r>
        <w:rPr>
          <w:rFonts w:hint="eastAsia"/>
        </w:rPr>
        <w:t>설명합니다</w:t>
      </w:r>
      <w:r>
        <w:rPr>
          <w:rFonts w:hint="eastAsia"/>
        </w:rPr>
        <w:t>.</w:t>
      </w:r>
    </w:p>
    <w:p w14:paraId="6D35CAD2" w14:textId="3CC5E45B" w:rsidR="006A202F" w:rsidRDefault="006A202F" w:rsidP="00D40180">
      <w:r>
        <w:rPr>
          <w:noProof/>
        </w:rPr>
        <w:drawing>
          <wp:inline distT="0" distB="0" distL="0" distR="0" wp14:anchorId="0ED643F0" wp14:editId="09D85061">
            <wp:extent cx="6188710" cy="4834890"/>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4834890"/>
                    </a:xfrm>
                    <a:prstGeom prst="rect">
                      <a:avLst/>
                    </a:prstGeom>
                  </pic:spPr>
                </pic:pic>
              </a:graphicData>
            </a:graphic>
          </wp:inline>
        </w:drawing>
      </w:r>
    </w:p>
    <w:p w14:paraId="4A904D03" w14:textId="4883FCDD" w:rsidR="006A202F" w:rsidRDefault="00F57D89" w:rsidP="00F57D89">
      <w:pPr>
        <w:pStyle w:val="aff6"/>
        <w:numPr>
          <w:ilvl w:val="0"/>
          <w:numId w:val="33"/>
        </w:numPr>
        <w:ind w:leftChars="0"/>
      </w:pPr>
      <w:r>
        <w:rPr>
          <w:rFonts w:hint="eastAsia"/>
        </w:rPr>
        <w:t>우클릭</w:t>
      </w:r>
      <w:r>
        <w:rPr>
          <w:rFonts w:hint="eastAsia"/>
        </w:rPr>
        <w:t xml:space="preserve"> </w:t>
      </w:r>
      <w:r>
        <w:rPr>
          <w:rFonts w:hint="eastAsia"/>
        </w:rPr>
        <w:t>메뉴에서</w:t>
      </w:r>
      <w:r>
        <w:rPr>
          <w:rFonts w:hint="eastAsia"/>
        </w:rPr>
        <w:t xml:space="preserve"> Pipelining </w:t>
      </w:r>
      <w:r>
        <w:rPr>
          <w:rFonts w:hint="eastAsia"/>
        </w:rPr>
        <w:t>을</w:t>
      </w:r>
      <w:r>
        <w:rPr>
          <w:rFonts w:hint="eastAsia"/>
        </w:rPr>
        <w:t xml:space="preserve"> </w:t>
      </w:r>
      <w:r>
        <w:rPr>
          <w:rFonts w:hint="eastAsia"/>
        </w:rPr>
        <w:t>체크하면</w:t>
      </w:r>
      <w:r>
        <w:rPr>
          <w:rFonts w:hint="eastAsia"/>
        </w:rPr>
        <w:t xml:space="preserve"> </w:t>
      </w:r>
      <w:r>
        <w:rPr>
          <w:rFonts w:hint="eastAsia"/>
        </w:rPr>
        <w:t>파이프라이닝</w:t>
      </w:r>
      <w:r>
        <w:rPr>
          <w:rFonts w:hint="eastAsia"/>
        </w:rPr>
        <w:t xml:space="preserve"> </w:t>
      </w:r>
      <w:r>
        <w:rPr>
          <w:rFonts w:hint="eastAsia"/>
        </w:rPr>
        <w:t>모드로</w:t>
      </w:r>
      <w:r>
        <w:rPr>
          <w:rFonts w:hint="eastAsia"/>
        </w:rPr>
        <w:t xml:space="preserve"> </w:t>
      </w:r>
      <w:r>
        <w:rPr>
          <w:rFonts w:hint="eastAsia"/>
        </w:rPr>
        <w:t>변경되며</w:t>
      </w:r>
      <w:r>
        <w:rPr>
          <w:rFonts w:hint="eastAsia"/>
        </w:rPr>
        <w:t xml:space="preserve">, </w:t>
      </w:r>
      <w:r>
        <w:rPr>
          <w:rFonts w:hint="eastAsia"/>
        </w:rPr>
        <w:t>이때</w:t>
      </w:r>
      <w:r>
        <w:rPr>
          <w:rFonts w:hint="eastAsia"/>
        </w:rPr>
        <w:t xml:space="preserve"> </w:t>
      </w:r>
      <w:r>
        <w:rPr>
          <w:rFonts w:hint="eastAsia"/>
        </w:rPr>
        <w:t>가젯에</w:t>
      </w:r>
      <w:r>
        <w:rPr>
          <w:rFonts w:hint="eastAsia"/>
        </w:rPr>
        <w:t xml:space="preserve"> </w:t>
      </w:r>
      <w:r>
        <w:rPr>
          <w:rFonts w:hint="eastAsia"/>
        </w:rPr>
        <w:t>나타난</w:t>
      </w:r>
      <w:r>
        <w:rPr>
          <w:rFonts w:hint="eastAsia"/>
        </w:rPr>
        <w:t xml:space="preserve"> publish/subscribe </w:t>
      </w:r>
      <w:r>
        <w:rPr>
          <w:rFonts w:hint="eastAsia"/>
        </w:rPr>
        <w:t>메시지를</w:t>
      </w:r>
      <w:r>
        <w:rPr>
          <w:rFonts w:hint="eastAsia"/>
        </w:rPr>
        <w:t xml:space="preserve"> </w:t>
      </w:r>
      <w:r>
        <w:rPr>
          <w:rFonts w:hint="eastAsia"/>
        </w:rPr>
        <w:t>드래그하여</w:t>
      </w:r>
      <w:r>
        <w:rPr>
          <w:rFonts w:hint="eastAsia"/>
        </w:rPr>
        <w:t xml:space="preserve"> </w:t>
      </w:r>
      <w:r>
        <w:rPr>
          <w:rFonts w:hint="eastAsia"/>
        </w:rPr>
        <w:t>연결하면</w:t>
      </w:r>
      <w:r>
        <w:rPr>
          <w:rFonts w:hint="eastAsia"/>
        </w:rPr>
        <w:t xml:space="preserve"> </w:t>
      </w:r>
      <w:r>
        <w:rPr>
          <w:rFonts w:hint="eastAsia"/>
        </w:rPr>
        <w:t>데이터</w:t>
      </w:r>
      <w:r>
        <w:rPr>
          <w:rFonts w:hint="eastAsia"/>
        </w:rPr>
        <w:t xml:space="preserve"> </w:t>
      </w:r>
      <w:r>
        <w:rPr>
          <w:rFonts w:hint="eastAsia"/>
        </w:rPr>
        <w:t>파이프라이닝이</w:t>
      </w:r>
      <w:r>
        <w:rPr>
          <w:rFonts w:hint="eastAsia"/>
        </w:rPr>
        <w:t xml:space="preserve"> </w:t>
      </w:r>
      <w:r>
        <w:rPr>
          <w:rFonts w:hint="eastAsia"/>
        </w:rPr>
        <w:t>완료됩니다</w:t>
      </w:r>
      <w:r>
        <w:rPr>
          <w:rFonts w:hint="eastAsia"/>
        </w:rPr>
        <w:t xml:space="preserve">. </w:t>
      </w:r>
      <w:r>
        <w:rPr>
          <w:rFonts w:hint="eastAsia"/>
        </w:rPr>
        <w:t>파이프라이닝을</w:t>
      </w:r>
      <w:r>
        <w:rPr>
          <w:rFonts w:hint="eastAsia"/>
        </w:rPr>
        <w:t xml:space="preserve"> </w:t>
      </w:r>
      <w:r>
        <w:rPr>
          <w:rFonts w:hint="eastAsia"/>
        </w:rPr>
        <w:t>완료한</w:t>
      </w:r>
      <w:r>
        <w:rPr>
          <w:rFonts w:hint="eastAsia"/>
        </w:rPr>
        <w:t xml:space="preserve"> </w:t>
      </w:r>
      <w:r>
        <w:rPr>
          <w:rFonts w:hint="eastAsia"/>
        </w:rPr>
        <w:t>후</w:t>
      </w:r>
      <w:r>
        <w:rPr>
          <w:rFonts w:hint="eastAsia"/>
        </w:rPr>
        <w:t xml:space="preserve"> </w:t>
      </w:r>
      <w:r>
        <w:rPr>
          <w:rFonts w:hint="eastAsia"/>
        </w:rPr>
        <w:t>체크해제하여</w:t>
      </w:r>
      <w:r>
        <w:rPr>
          <w:rFonts w:hint="eastAsia"/>
        </w:rPr>
        <w:t xml:space="preserve"> </w:t>
      </w:r>
      <w:r>
        <w:rPr>
          <w:rFonts w:hint="eastAsia"/>
        </w:rPr>
        <w:t>데이터</w:t>
      </w:r>
      <w:r>
        <w:rPr>
          <w:rFonts w:hint="eastAsia"/>
        </w:rPr>
        <w:t xml:space="preserve"> </w:t>
      </w:r>
      <w:r>
        <w:rPr>
          <w:rFonts w:hint="eastAsia"/>
        </w:rPr>
        <w:t>파이프라이닝을</w:t>
      </w:r>
      <w:r>
        <w:rPr>
          <w:rFonts w:hint="eastAsia"/>
        </w:rPr>
        <w:t xml:space="preserve"> </w:t>
      </w:r>
      <w:r>
        <w:rPr>
          <w:rFonts w:hint="eastAsia"/>
        </w:rPr>
        <w:t>테스트합니다</w:t>
      </w:r>
      <w:r>
        <w:rPr>
          <w:rFonts w:hint="eastAsia"/>
        </w:rPr>
        <w:t>.</w:t>
      </w:r>
    </w:p>
    <w:p w14:paraId="1CE759A3" w14:textId="77777777" w:rsidR="006A202F" w:rsidRDefault="006A202F" w:rsidP="00D40180"/>
    <w:p w14:paraId="72668B1E" w14:textId="62F3F3FC" w:rsidR="006A202F" w:rsidRDefault="006A202F">
      <w:pPr>
        <w:widowControl/>
        <w:wordWrap/>
        <w:autoSpaceDE/>
        <w:autoSpaceDN/>
        <w:jc w:val="left"/>
      </w:pPr>
      <w:r>
        <w:br w:type="page"/>
      </w:r>
    </w:p>
    <w:p w14:paraId="43E3EE94" w14:textId="1C016843" w:rsidR="006A202F" w:rsidRDefault="006D513C" w:rsidP="006D513C">
      <w:pPr>
        <w:pStyle w:val="2"/>
        <w:rPr>
          <w:rFonts w:hint="eastAsia"/>
        </w:rPr>
      </w:pPr>
      <w:bookmarkStart w:id="28" w:name="_Toc309596951"/>
      <w:r>
        <w:rPr>
          <w:rFonts w:hint="eastAsia"/>
        </w:rPr>
        <w:lastRenderedPageBreak/>
        <w:t>트랜스포머 설정</w:t>
      </w:r>
      <w:bookmarkEnd w:id="28"/>
    </w:p>
    <w:p w14:paraId="30BED48B" w14:textId="0BA3CAC5" w:rsidR="00244FB9" w:rsidRDefault="00971C7A" w:rsidP="00244FB9">
      <w:r>
        <w:rPr>
          <w:rFonts w:hint="eastAsia"/>
        </w:rPr>
        <w:t>데이터</w:t>
      </w:r>
      <w:r>
        <w:rPr>
          <w:rFonts w:hint="eastAsia"/>
        </w:rPr>
        <w:t xml:space="preserve"> </w:t>
      </w:r>
      <w:r>
        <w:rPr>
          <w:rFonts w:hint="eastAsia"/>
        </w:rPr>
        <w:t>파이프라이닝시</w:t>
      </w:r>
      <w:r>
        <w:rPr>
          <w:rFonts w:hint="eastAsia"/>
        </w:rPr>
        <w:t xml:space="preserve"> </w:t>
      </w:r>
      <w:r>
        <w:rPr>
          <w:rFonts w:hint="eastAsia"/>
        </w:rPr>
        <w:t>데이터의</w:t>
      </w:r>
      <w:r>
        <w:rPr>
          <w:rFonts w:hint="eastAsia"/>
        </w:rPr>
        <w:t xml:space="preserve"> </w:t>
      </w:r>
      <w:r>
        <w:rPr>
          <w:rFonts w:hint="eastAsia"/>
        </w:rPr>
        <w:t>가공을</w:t>
      </w:r>
      <w:r>
        <w:rPr>
          <w:rFonts w:hint="eastAsia"/>
        </w:rPr>
        <w:t xml:space="preserve"> </w:t>
      </w:r>
      <w:r>
        <w:rPr>
          <w:rFonts w:hint="eastAsia"/>
        </w:rPr>
        <w:t>처리하는</w:t>
      </w:r>
      <w:r>
        <w:rPr>
          <w:rFonts w:hint="eastAsia"/>
        </w:rPr>
        <w:t xml:space="preserve"> </w:t>
      </w:r>
      <w:r>
        <w:rPr>
          <w:rFonts w:hint="eastAsia"/>
        </w:rPr>
        <w:t>트랜스포머를</w:t>
      </w:r>
      <w:r>
        <w:rPr>
          <w:rFonts w:hint="eastAsia"/>
        </w:rPr>
        <w:t xml:space="preserve"> </w:t>
      </w:r>
      <w:r>
        <w:rPr>
          <w:rFonts w:hint="eastAsia"/>
        </w:rPr>
        <w:t>설정하는</w:t>
      </w:r>
      <w:r>
        <w:rPr>
          <w:rFonts w:hint="eastAsia"/>
        </w:rPr>
        <w:t xml:space="preserve"> </w:t>
      </w:r>
      <w:r>
        <w:rPr>
          <w:rFonts w:hint="eastAsia"/>
        </w:rPr>
        <w:t>방법을</w:t>
      </w:r>
      <w:r>
        <w:rPr>
          <w:rFonts w:hint="eastAsia"/>
        </w:rPr>
        <w:t xml:space="preserve"> </w:t>
      </w:r>
      <w:r>
        <w:rPr>
          <w:rFonts w:hint="eastAsia"/>
        </w:rPr>
        <w:t>설명합니다</w:t>
      </w:r>
      <w:r>
        <w:rPr>
          <w:rFonts w:hint="eastAsia"/>
        </w:rPr>
        <w:t>.</w:t>
      </w:r>
    </w:p>
    <w:p w14:paraId="1A446A0D" w14:textId="5631A51C" w:rsidR="006A202F" w:rsidRDefault="006A202F" w:rsidP="00D40180">
      <w:pPr>
        <w:rPr>
          <w:rFonts w:hint="eastAsia"/>
        </w:rPr>
      </w:pPr>
      <w:r>
        <w:rPr>
          <w:noProof/>
        </w:rPr>
        <w:drawing>
          <wp:inline distT="0" distB="0" distL="0" distR="0" wp14:anchorId="499802B5" wp14:editId="6519DAEB">
            <wp:extent cx="6188710" cy="483489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4834890"/>
                    </a:xfrm>
                    <a:prstGeom prst="rect">
                      <a:avLst/>
                    </a:prstGeom>
                  </pic:spPr>
                </pic:pic>
              </a:graphicData>
            </a:graphic>
          </wp:inline>
        </w:drawing>
      </w:r>
    </w:p>
    <w:p w14:paraId="0E9C9F47" w14:textId="3B7A350B" w:rsidR="00F0312F" w:rsidRDefault="00FE08DE" w:rsidP="00FE08DE">
      <w:pPr>
        <w:pStyle w:val="aff6"/>
        <w:numPr>
          <w:ilvl w:val="0"/>
          <w:numId w:val="34"/>
        </w:numPr>
        <w:ind w:leftChars="0"/>
        <w:rPr>
          <w:rFonts w:hint="eastAsia"/>
        </w:rPr>
      </w:pPr>
      <w:r>
        <w:rPr>
          <w:rFonts w:hint="eastAsia"/>
        </w:rPr>
        <w:t>연결된</w:t>
      </w:r>
      <w:r>
        <w:rPr>
          <w:rFonts w:hint="eastAsia"/>
        </w:rPr>
        <w:t xml:space="preserve"> </w:t>
      </w:r>
      <w:r>
        <w:rPr>
          <w:rFonts w:hint="eastAsia"/>
        </w:rPr>
        <w:t>와이어에</w:t>
      </w:r>
      <w:r>
        <w:rPr>
          <w:rFonts w:hint="eastAsia"/>
        </w:rPr>
        <w:t xml:space="preserve"> </w:t>
      </w:r>
      <w:r>
        <w:rPr>
          <w:rFonts w:hint="eastAsia"/>
        </w:rPr>
        <w:t>마우스를</w:t>
      </w:r>
      <w:r>
        <w:rPr>
          <w:rFonts w:hint="eastAsia"/>
        </w:rPr>
        <w:t xml:space="preserve"> </w:t>
      </w:r>
      <w:r>
        <w:rPr>
          <w:rFonts w:hint="eastAsia"/>
        </w:rPr>
        <w:t>롤오버하면</w:t>
      </w:r>
      <w:r>
        <w:rPr>
          <w:rFonts w:hint="eastAsia"/>
        </w:rPr>
        <w:t xml:space="preserve"> </w:t>
      </w:r>
      <w:r>
        <w:rPr>
          <w:rFonts w:hint="eastAsia"/>
        </w:rPr>
        <w:t>빨간색으로</w:t>
      </w:r>
      <w:r>
        <w:rPr>
          <w:rFonts w:hint="eastAsia"/>
        </w:rPr>
        <w:t xml:space="preserve"> </w:t>
      </w:r>
      <w:r>
        <w:rPr>
          <w:rFonts w:hint="eastAsia"/>
        </w:rPr>
        <w:t>변경되는데</w:t>
      </w:r>
      <w:r>
        <w:rPr>
          <w:rFonts w:hint="eastAsia"/>
        </w:rPr>
        <w:t xml:space="preserve"> </w:t>
      </w:r>
      <w:r>
        <w:rPr>
          <w:rFonts w:hint="eastAsia"/>
        </w:rPr>
        <w:t>이때</w:t>
      </w:r>
      <w:r>
        <w:rPr>
          <w:rFonts w:hint="eastAsia"/>
        </w:rPr>
        <w:t xml:space="preserve"> </w:t>
      </w:r>
      <w:r>
        <w:rPr>
          <w:rFonts w:hint="eastAsia"/>
        </w:rPr>
        <w:t>와이어를</w:t>
      </w:r>
      <w:r>
        <w:rPr>
          <w:rFonts w:hint="eastAsia"/>
        </w:rPr>
        <w:t xml:space="preserve"> </w:t>
      </w:r>
      <w:r>
        <w:rPr>
          <w:rFonts w:hint="eastAsia"/>
        </w:rPr>
        <w:t>클릭하면</w:t>
      </w:r>
      <w:r>
        <w:rPr>
          <w:rFonts w:hint="eastAsia"/>
        </w:rPr>
        <w:t xml:space="preserve"> </w:t>
      </w:r>
      <w:r>
        <w:rPr>
          <w:rFonts w:hint="eastAsia"/>
        </w:rPr>
        <w:t>트랜스포머설정창이</w:t>
      </w:r>
      <w:r>
        <w:rPr>
          <w:rFonts w:hint="eastAsia"/>
        </w:rPr>
        <w:t xml:space="preserve"> </w:t>
      </w:r>
      <w:r>
        <w:rPr>
          <w:rFonts w:hint="eastAsia"/>
        </w:rPr>
        <w:t>팝업됩니다</w:t>
      </w:r>
      <w:r>
        <w:rPr>
          <w:rFonts w:hint="eastAsia"/>
        </w:rPr>
        <w:t>.</w:t>
      </w:r>
    </w:p>
    <w:p w14:paraId="5A51AC27" w14:textId="588CF41E" w:rsidR="00FE08DE" w:rsidRDefault="00FE08DE" w:rsidP="00FE08DE">
      <w:pPr>
        <w:pStyle w:val="aff6"/>
        <w:numPr>
          <w:ilvl w:val="0"/>
          <w:numId w:val="34"/>
        </w:numPr>
        <w:ind w:leftChars="0"/>
        <w:rPr>
          <w:rFonts w:hint="eastAsia"/>
        </w:rPr>
      </w:pPr>
      <w:r>
        <w:rPr>
          <w:rFonts w:hint="eastAsia"/>
        </w:rPr>
        <w:t>트랜스포머</w:t>
      </w:r>
      <w:r>
        <w:rPr>
          <w:rFonts w:hint="eastAsia"/>
        </w:rPr>
        <w:t xml:space="preserve"> </w:t>
      </w:r>
      <w:r>
        <w:rPr>
          <w:rFonts w:hint="eastAsia"/>
        </w:rPr>
        <w:t>유형을</w:t>
      </w:r>
      <w:r>
        <w:rPr>
          <w:rFonts w:hint="eastAsia"/>
        </w:rPr>
        <w:t xml:space="preserve"> </w:t>
      </w:r>
      <w:r>
        <w:rPr>
          <w:rFonts w:hint="eastAsia"/>
        </w:rPr>
        <w:t>선택합니다</w:t>
      </w:r>
      <w:r>
        <w:rPr>
          <w:rFonts w:hint="eastAsia"/>
        </w:rPr>
        <w:t xml:space="preserve">. (string, number, math, jscript </w:t>
      </w:r>
      <w:r>
        <w:rPr>
          <w:rFonts w:hint="eastAsia"/>
        </w:rPr>
        <w:t>선택</w:t>
      </w:r>
      <w:r>
        <w:rPr>
          <w:rFonts w:hint="eastAsia"/>
        </w:rPr>
        <w:t>)</w:t>
      </w:r>
    </w:p>
    <w:p w14:paraId="327E0E92" w14:textId="56CA2CE5" w:rsidR="00FE08DE" w:rsidRDefault="00FE08DE" w:rsidP="00FE08DE">
      <w:pPr>
        <w:pStyle w:val="aff6"/>
        <w:numPr>
          <w:ilvl w:val="0"/>
          <w:numId w:val="34"/>
        </w:numPr>
        <w:ind w:leftChars="0"/>
        <w:rPr>
          <w:rFonts w:hint="eastAsia"/>
        </w:rPr>
      </w:pPr>
      <w:r>
        <w:rPr>
          <w:rFonts w:hint="eastAsia"/>
        </w:rPr>
        <w:t>트랜스포머</w:t>
      </w:r>
      <w:r>
        <w:rPr>
          <w:rFonts w:hint="eastAsia"/>
        </w:rPr>
        <w:t xml:space="preserve"> </w:t>
      </w:r>
      <w:r>
        <w:rPr>
          <w:rFonts w:hint="eastAsia"/>
        </w:rPr>
        <w:t>함수를</w:t>
      </w:r>
      <w:r>
        <w:rPr>
          <w:rFonts w:hint="eastAsia"/>
        </w:rPr>
        <w:t xml:space="preserve"> </w:t>
      </w:r>
      <w:r>
        <w:rPr>
          <w:rFonts w:hint="eastAsia"/>
        </w:rPr>
        <w:t>선택합니다</w:t>
      </w:r>
      <w:r>
        <w:rPr>
          <w:rFonts w:hint="eastAsia"/>
        </w:rPr>
        <w:t>. (</w:t>
      </w:r>
      <w:r>
        <w:rPr>
          <w:rFonts w:hint="eastAsia"/>
        </w:rPr>
        <w:t>선택된</w:t>
      </w:r>
      <w:r>
        <w:rPr>
          <w:rFonts w:hint="eastAsia"/>
        </w:rPr>
        <w:t xml:space="preserve"> </w:t>
      </w:r>
      <w:r>
        <w:rPr>
          <w:rFonts w:hint="eastAsia"/>
        </w:rPr>
        <w:t>유형에</w:t>
      </w:r>
      <w:r>
        <w:rPr>
          <w:rFonts w:hint="eastAsia"/>
        </w:rPr>
        <w:t xml:space="preserve"> </w:t>
      </w:r>
      <w:r>
        <w:rPr>
          <w:rFonts w:hint="eastAsia"/>
        </w:rPr>
        <w:t>따라</w:t>
      </w:r>
      <w:r>
        <w:rPr>
          <w:rFonts w:hint="eastAsia"/>
        </w:rPr>
        <w:t xml:space="preserve"> </w:t>
      </w:r>
      <w:r>
        <w:rPr>
          <w:rFonts w:hint="eastAsia"/>
        </w:rPr>
        <w:t>다른</w:t>
      </w:r>
      <w:r>
        <w:rPr>
          <w:rFonts w:hint="eastAsia"/>
        </w:rPr>
        <w:t xml:space="preserve"> </w:t>
      </w:r>
      <w:r>
        <w:rPr>
          <w:rFonts w:hint="eastAsia"/>
        </w:rPr>
        <w:t>함수가</w:t>
      </w:r>
      <w:r>
        <w:rPr>
          <w:rFonts w:hint="eastAsia"/>
        </w:rPr>
        <w:t xml:space="preserve"> </w:t>
      </w:r>
      <w:r>
        <w:rPr>
          <w:rFonts w:hint="eastAsia"/>
        </w:rPr>
        <w:t>나타납니다</w:t>
      </w:r>
      <w:r>
        <w:rPr>
          <w:rFonts w:hint="eastAsia"/>
        </w:rPr>
        <w:t>.)</w:t>
      </w:r>
    </w:p>
    <w:p w14:paraId="5700DA79" w14:textId="755D7B4E" w:rsidR="00FE08DE" w:rsidRDefault="00CD0C7D" w:rsidP="00FE08DE">
      <w:pPr>
        <w:pStyle w:val="aff6"/>
        <w:numPr>
          <w:ilvl w:val="0"/>
          <w:numId w:val="34"/>
        </w:numPr>
        <w:ind w:leftChars="0"/>
        <w:rPr>
          <w:rFonts w:hint="eastAsia"/>
        </w:rPr>
      </w:pPr>
      <w:r>
        <w:rPr>
          <w:rFonts w:hint="eastAsia"/>
        </w:rPr>
        <w:t>선택된</w:t>
      </w:r>
      <w:r>
        <w:rPr>
          <w:rFonts w:hint="eastAsia"/>
        </w:rPr>
        <w:t xml:space="preserve"> </w:t>
      </w:r>
      <w:r>
        <w:rPr>
          <w:rFonts w:hint="eastAsia"/>
        </w:rPr>
        <w:t>함수에</w:t>
      </w:r>
      <w:r>
        <w:rPr>
          <w:rFonts w:hint="eastAsia"/>
        </w:rPr>
        <w:t xml:space="preserve"> </w:t>
      </w:r>
      <w:r>
        <w:rPr>
          <w:rFonts w:hint="eastAsia"/>
        </w:rPr>
        <w:t>따라</w:t>
      </w:r>
      <w:r>
        <w:rPr>
          <w:rFonts w:hint="eastAsia"/>
        </w:rPr>
        <w:t xml:space="preserve"> </w:t>
      </w:r>
      <w:r>
        <w:rPr>
          <w:rFonts w:hint="eastAsia"/>
        </w:rPr>
        <w:t>입력가능한</w:t>
      </w:r>
      <w:r>
        <w:rPr>
          <w:rFonts w:hint="eastAsia"/>
        </w:rPr>
        <w:t xml:space="preserve"> </w:t>
      </w:r>
      <w:r>
        <w:rPr>
          <w:rFonts w:hint="eastAsia"/>
        </w:rPr>
        <w:t>파라미터를</w:t>
      </w:r>
      <w:r>
        <w:rPr>
          <w:rFonts w:hint="eastAsia"/>
        </w:rPr>
        <w:t xml:space="preserve"> </w:t>
      </w:r>
      <w:r>
        <w:rPr>
          <w:rFonts w:hint="eastAsia"/>
        </w:rPr>
        <w:t>입력합니다</w:t>
      </w:r>
      <w:r>
        <w:rPr>
          <w:rFonts w:hint="eastAsia"/>
        </w:rPr>
        <w:t>.</w:t>
      </w:r>
    </w:p>
    <w:p w14:paraId="3A49275C" w14:textId="45E08D3E" w:rsidR="00FE08DE" w:rsidRDefault="00CD0C7D" w:rsidP="00FE08DE">
      <w:pPr>
        <w:pStyle w:val="aff6"/>
        <w:numPr>
          <w:ilvl w:val="0"/>
          <w:numId w:val="34"/>
        </w:numPr>
        <w:ind w:leftChars="0"/>
        <w:rPr>
          <w:rFonts w:hint="eastAsia"/>
        </w:rPr>
      </w:pPr>
      <w:r>
        <w:rPr>
          <w:rFonts w:hint="eastAsia"/>
        </w:rPr>
        <w:t>선택된</w:t>
      </w:r>
      <w:r>
        <w:rPr>
          <w:rFonts w:hint="eastAsia"/>
        </w:rPr>
        <w:t xml:space="preserve"> </w:t>
      </w:r>
      <w:r>
        <w:rPr>
          <w:rFonts w:hint="eastAsia"/>
        </w:rPr>
        <w:t>함수에</w:t>
      </w:r>
      <w:r>
        <w:rPr>
          <w:rFonts w:hint="eastAsia"/>
        </w:rPr>
        <w:t xml:space="preserve"> </w:t>
      </w:r>
      <w:r>
        <w:rPr>
          <w:rFonts w:hint="eastAsia"/>
        </w:rPr>
        <w:t>따라</w:t>
      </w:r>
      <w:r>
        <w:rPr>
          <w:rFonts w:hint="eastAsia"/>
        </w:rPr>
        <w:t xml:space="preserve"> </w:t>
      </w:r>
      <w:r>
        <w:rPr>
          <w:rFonts w:hint="eastAsia"/>
        </w:rPr>
        <w:t>입력가능한</w:t>
      </w:r>
      <w:r>
        <w:rPr>
          <w:rFonts w:hint="eastAsia"/>
        </w:rPr>
        <w:t xml:space="preserve"> </w:t>
      </w:r>
      <w:r>
        <w:rPr>
          <w:rFonts w:hint="eastAsia"/>
        </w:rPr>
        <w:t>파라미터를</w:t>
      </w:r>
      <w:r>
        <w:rPr>
          <w:rFonts w:hint="eastAsia"/>
        </w:rPr>
        <w:t xml:space="preserve"> </w:t>
      </w:r>
      <w:r>
        <w:rPr>
          <w:rFonts w:hint="eastAsia"/>
        </w:rPr>
        <w:t>입력합니다</w:t>
      </w:r>
      <w:r>
        <w:rPr>
          <w:rFonts w:hint="eastAsia"/>
        </w:rPr>
        <w:t>.</w:t>
      </w:r>
    </w:p>
    <w:p w14:paraId="43C6ADD1" w14:textId="292611E4" w:rsidR="00FE08DE" w:rsidRDefault="00FE08DE" w:rsidP="00FE08DE">
      <w:pPr>
        <w:pStyle w:val="aff6"/>
        <w:numPr>
          <w:ilvl w:val="0"/>
          <w:numId w:val="34"/>
        </w:numPr>
        <w:ind w:leftChars="0"/>
        <w:rPr>
          <w:rFonts w:hint="eastAsia"/>
        </w:rPr>
      </w:pPr>
      <w:r>
        <w:rPr>
          <w:rFonts w:hint="eastAsia"/>
        </w:rPr>
        <w:t xml:space="preserve">OK </w:t>
      </w:r>
      <w:r>
        <w:rPr>
          <w:rFonts w:hint="eastAsia"/>
        </w:rPr>
        <w:t>버튼을</w:t>
      </w:r>
      <w:r>
        <w:rPr>
          <w:rFonts w:hint="eastAsia"/>
        </w:rPr>
        <w:t xml:space="preserve"> </w:t>
      </w:r>
      <w:r>
        <w:rPr>
          <w:rFonts w:hint="eastAsia"/>
        </w:rPr>
        <w:t>클릭하면</w:t>
      </w:r>
      <w:r>
        <w:rPr>
          <w:rFonts w:hint="eastAsia"/>
        </w:rPr>
        <w:t xml:space="preserve"> </w:t>
      </w:r>
      <w:r>
        <w:rPr>
          <w:rFonts w:hint="eastAsia"/>
        </w:rPr>
        <w:t>설정을</w:t>
      </w:r>
      <w:r>
        <w:rPr>
          <w:rFonts w:hint="eastAsia"/>
        </w:rPr>
        <w:t xml:space="preserve"> </w:t>
      </w:r>
      <w:r>
        <w:rPr>
          <w:rFonts w:hint="eastAsia"/>
        </w:rPr>
        <w:t>완료하고</w:t>
      </w:r>
      <w:r>
        <w:rPr>
          <w:rFonts w:hint="eastAsia"/>
        </w:rPr>
        <w:t xml:space="preserve"> </w:t>
      </w:r>
      <w:r>
        <w:rPr>
          <w:rFonts w:hint="eastAsia"/>
        </w:rPr>
        <w:t>창을</w:t>
      </w:r>
      <w:r>
        <w:rPr>
          <w:rFonts w:hint="eastAsia"/>
        </w:rPr>
        <w:t xml:space="preserve"> </w:t>
      </w:r>
      <w:r>
        <w:rPr>
          <w:rFonts w:hint="eastAsia"/>
        </w:rPr>
        <w:t>닫습니다</w:t>
      </w:r>
      <w:r>
        <w:rPr>
          <w:rFonts w:hint="eastAsia"/>
        </w:rPr>
        <w:t>.</w:t>
      </w:r>
    </w:p>
    <w:p w14:paraId="1DA40A2A" w14:textId="6919870B" w:rsidR="00FE08DE" w:rsidRDefault="00FE08DE" w:rsidP="00FE08DE">
      <w:pPr>
        <w:pStyle w:val="aff6"/>
        <w:numPr>
          <w:ilvl w:val="0"/>
          <w:numId w:val="34"/>
        </w:numPr>
        <w:ind w:leftChars="0"/>
      </w:pPr>
      <w:r>
        <w:rPr>
          <w:rFonts w:hint="eastAsia"/>
        </w:rPr>
        <w:t xml:space="preserve">Apply </w:t>
      </w:r>
      <w:r>
        <w:rPr>
          <w:rFonts w:hint="eastAsia"/>
        </w:rPr>
        <w:t>버튼을</w:t>
      </w:r>
      <w:r>
        <w:rPr>
          <w:rFonts w:hint="eastAsia"/>
        </w:rPr>
        <w:t xml:space="preserve"> </w:t>
      </w:r>
      <w:r>
        <w:rPr>
          <w:rFonts w:hint="eastAsia"/>
        </w:rPr>
        <w:t>클릭하여</w:t>
      </w:r>
      <w:r>
        <w:rPr>
          <w:rFonts w:hint="eastAsia"/>
        </w:rPr>
        <w:t xml:space="preserve"> </w:t>
      </w:r>
      <w:r>
        <w:rPr>
          <w:rFonts w:hint="eastAsia"/>
        </w:rPr>
        <w:t>설정을</w:t>
      </w:r>
      <w:r>
        <w:rPr>
          <w:rFonts w:hint="eastAsia"/>
        </w:rPr>
        <w:t xml:space="preserve"> </w:t>
      </w:r>
      <w:r>
        <w:rPr>
          <w:rFonts w:hint="eastAsia"/>
        </w:rPr>
        <w:t>적용합니다</w:t>
      </w:r>
      <w:r>
        <w:rPr>
          <w:rFonts w:hint="eastAsia"/>
        </w:rPr>
        <w:t>.</w:t>
      </w:r>
    </w:p>
    <w:p w14:paraId="1A46A8E7" w14:textId="77777777" w:rsidR="002F5329" w:rsidRDefault="002F5329" w:rsidP="00D40180"/>
    <w:p w14:paraId="6474E361" w14:textId="158BE579" w:rsidR="008E071B" w:rsidRDefault="008E071B" w:rsidP="008E071B">
      <w:pPr>
        <w:pStyle w:val="1"/>
      </w:pPr>
      <w:bookmarkStart w:id="29" w:name="_Toc309596952"/>
      <w:r>
        <w:rPr>
          <w:rFonts w:hint="eastAsia"/>
        </w:rPr>
        <w:lastRenderedPageBreak/>
        <w:t>개발자 가이드</w:t>
      </w:r>
      <w:bookmarkEnd w:id="29"/>
    </w:p>
    <w:p w14:paraId="32EEFFC4" w14:textId="3EBB8BAB" w:rsidR="008E071B" w:rsidRDefault="008E071B" w:rsidP="009D1203">
      <w:pPr>
        <w:pStyle w:val="2"/>
      </w:pPr>
      <w:bookmarkStart w:id="30" w:name="_Toc309596953"/>
      <w:r>
        <w:rPr>
          <w:rFonts w:hint="eastAsia"/>
        </w:rPr>
        <w:t>가젯 개발</w:t>
      </w:r>
      <w:bookmarkEnd w:id="30"/>
    </w:p>
    <w:p w14:paraId="7EA404F1" w14:textId="748D2BA9" w:rsidR="00680E47" w:rsidRDefault="00680E47" w:rsidP="00680E47">
      <w:pPr>
        <w:pStyle w:val="2"/>
        <w:numPr>
          <w:ilvl w:val="2"/>
          <w:numId w:val="2"/>
        </w:numPr>
      </w:pPr>
      <w:bookmarkStart w:id="31" w:name="_Toc309596954"/>
      <w:r>
        <w:rPr>
          <w:rFonts w:hint="eastAsia"/>
        </w:rPr>
        <w:t>Hello World 예시</w:t>
      </w:r>
      <w:bookmarkEnd w:id="31"/>
    </w:p>
    <w:p w14:paraId="66D0F37E" w14:textId="4BBEAD10" w:rsidR="00680E47" w:rsidRDefault="00680E47" w:rsidP="00C57684">
      <w:r w:rsidRPr="00680E47">
        <w:rPr>
          <w:rFonts w:hint="eastAsia"/>
        </w:rPr>
        <w:t>가장</w:t>
      </w:r>
      <w:r w:rsidRPr="00680E47">
        <w:rPr>
          <w:rFonts w:hint="eastAsia"/>
        </w:rPr>
        <w:t xml:space="preserve"> </w:t>
      </w:r>
      <w:r w:rsidRPr="00680E47">
        <w:rPr>
          <w:rFonts w:hint="eastAsia"/>
        </w:rPr>
        <w:t>간단한</w:t>
      </w:r>
      <w:r w:rsidRPr="00680E47">
        <w:rPr>
          <w:rFonts w:hint="eastAsia"/>
        </w:rPr>
        <w:t xml:space="preserve"> </w:t>
      </w:r>
      <w:r w:rsidRPr="00680E47">
        <w:rPr>
          <w:rFonts w:hint="eastAsia"/>
        </w:rPr>
        <w:t>가젯은</w:t>
      </w:r>
      <w:r w:rsidRPr="00680E47">
        <w:rPr>
          <w:rFonts w:hint="eastAsia"/>
        </w:rPr>
        <w:t xml:space="preserve"> </w:t>
      </w:r>
      <w:r w:rsidRPr="00680E47">
        <w:rPr>
          <w:rFonts w:hint="eastAsia"/>
        </w:rPr>
        <w:t>단</w:t>
      </w:r>
      <w:r w:rsidRPr="00680E47">
        <w:rPr>
          <w:rFonts w:hint="eastAsia"/>
        </w:rPr>
        <w:t xml:space="preserve"> </w:t>
      </w:r>
      <w:r w:rsidRPr="00680E47">
        <w:rPr>
          <w:rFonts w:hint="eastAsia"/>
        </w:rPr>
        <w:t>몇</w:t>
      </w:r>
      <w:r w:rsidRPr="00680E47">
        <w:rPr>
          <w:rFonts w:hint="eastAsia"/>
        </w:rPr>
        <w:t xml:space="preserve"> </w:t>
      </w:r>
      <w:r w:rsidRPr="00680E47">
        <w:rPr>
          <w:rFonts w:hint="eastAsia"/>
        </w:rPr>
        <w:t>줄의</w:t>
      </w:r>
      <w:r w:rsidRPr="00680E47">
        <w:rPr>
          <w:rFonts w:hint="eastAsia"/>
        </w:rPr>
        <w:t xml:space="preserve"> </w:t>
      </w:r>
      <w:r w:rsidRPr="00680E47">
        <w:rPr>
          <w:rFonts w:hint="eastAsia"/>
        </w:rPr>
        <w:t>코드입니다</w:t>
      </w:r>
      <w:r w:rsidRPr="00680E47">
        <w:rPr>
          <w:rFonts w:hint="eastAsia"/>
        </w:rPr>
        <w:t xml:space="preserve">. </w:t>
      </w:r>
      <w:r w:rsidRPr="00680E47">
        <w:rPr>
          <w:rFonts w:hint="eastAsia"/>
        </w:rPr>
        <w:t>이</w:t>
      </w:r>
      <w:r w:rsidRPr="00680E47">
        <w:rPr>
          <w:rFonts w:hint="eastAsia"/>
        </w:rPr>
        <w:t xml:space="preserve"> </w:t>
      </w:r>
      <w:r w:rsidRPr="00680E47">
        <w:rPr>
          <w:rFonts w:hint="eastAsia"/>
        </w:rPr>
        <w:t>가젯은</w:t>
      </w:r>
      <w:r w:rsidRPr="00680E47">
        <w:rPr>
          <w:rFonts w:hint="eastAsia"/>
        </w:rPr>
        <w:t xml:space="preserve"> "Hello, world!"</w:t>
      </w:r>
      <w:r w:rsidRPr="00680E47">
        <w:rPr>
          <w:rFonts w:hint="eastAsia"/>
        </w:rPr>
        <w:t>라는</w:t>
      </w:r>
      <w:r w:rsidRPr="00680E47">
        <w:rPr>
          <w:rFonts w:hint="eastAsia"/>
        </w:rPr>
        <w:t xml:space="preserve"> </w:t>
      </w:r>
      <w:r w:rsidRPr="00680E47">
        <w:rPr>
          <w:rFonts w:hint="eastAsia"/>
        </w:rPr>
        <w:t>메시지를</w:t>
      </w:r>
      <w:r w:rsidRPr="00680E47">
        <w:rPr>
          <w:rFonts w:hint="eastAsia"/>
        </w:rPr>
        <w:t xml:space="preserve"> </w:t>
      </w:r>
      <w:r w:rsidRPr="00680E47">
        <w:rPr>
          <w:rFonts w:hint="eastAsia"/>
        </w:rPr>
        <w:t>표시합니다</w:t>
      </w:r>
      <w:r w:rsidRPr="00680E47">
        <w:rPr>
          <w:rFonts w:hint="eastAsia"/>
        </w:rPr>
        <w:t>.</w:t>
      </w:r>
    </w:p>
    <w:p w14:paraId="0B660304" w14:textId="77777777" w:rsidR="001A3826" w:rsidRDefault="001A3826" w:rsidP="00C57684"/>
    <w:p w14:paraId="29AC5344" w14:textId="77777777" w:rsidR="001A3826" w:rsidRDefault="001A3826" w:rsidP="001A3826">
      <w:pPr>
        <w:pStyle w:val="code"/>
      </w:pPr>
      <w:r>
        <w:t xml:space="preserve">&lt;?xml version="1.0" encoding="UTF-8" ?&gt; </w:t>
      </w:r>
    </w:p>
    <w:p w14:paraId="53031152" w14:textId="77777777" w:rsidR="001A3826" w:rsidRDefault="001A3826" w:rsidP="001A3826">
      <w:pPr>
        <w:pStyle w:val="code"/>
      </w:pPr>
      <w:r>
        <w:t>&lt;Module&gt;</w:t>
      </w:r>
    </w:p>
    <w:p w14:paraId="37BC6AC7" w14:textId="77777777" w:rsidR="001A3826" w:rsidRDefault="001A3826" w:rsidP="001A3826">
      <w:pPr>
        <w:pStyle w:val="code"/>
      </w:pPr>
      <w:r>
        <w:t xml:space="preserve">  &lt;ModulePrefs title="hello world example" /&gt; </w:t>
      </w:r>
    </w:p>
    <w:p w14:paraId="52593506" w14:textId="77777777" w:rsidR="001A3826" w:rsidRDefault="001A3826" w:rsidP="001A3826">
      <w:pPr>
        <w:pStyle w:val="code"/>
      </w:pPr>
      <w:r>
        <w:t xml:space="preserve">  &lt;Content type="html"&gt;</w:t>
      </w:r>
    </w:p>
    <w:p w14:paraId="43541420" w14:textId="77777777" w:rsidR="001A3826" w:rsidRDefault="001A3826" w:rsidP="001A3826">
      <w:pPr>
        <w:pStyle w:val="code"/>
      </w:pPr>
      <w:r>
        <w:t xml:space="preserve">     &lt;![CDATA[ </w:t>
      </w:r>
    </w:p>
    <w:p w14:paraId="0B94ED84" w14:textId="77777777" w:rsidR="001A3826" w:rsidRDefault="001A3826" w:rsidP="001A3826">
      <w:pPr>
        <w:pStyle w:val="code"/>
      </w:pPr>
      <w:r>
        <w:t xml:space="preserve">       Hello, world!</w:t>
      </w:r>
    </w:p>
    <w:p w14:paraId="6B6884EB" w14:textId="77777777" w:rsidR="001A3826" w:rsidRDefault="001A3826" w:rsidP="001A3826">
      <w:pPr>
        <w:pStyle w:val="code"/>
      </w:pPr>
      <w:r>
        <w:t xml:space="preserve">     ]]&gt;</w:t>
      </w:r>
    </w:p>
    <w:p w14:paraId="23C00C68" w14:textId="77777777" w:rsidR="001A3826" w:rsidRDefault="001A3826" w:rsidP="001A3826">
      <w:pPr>
        <w:pStyle w:val="code"/>
      </w:pPr>
      <w:r>
        <w:t xml:space="preserve">  &lt;/Content&gt; </w:t>
      </w:r>
    </w:p>
    <w:p w14:paraId="1F9A8872" w14:textId="19A8ADF4" w:rsidR="00680E47" w:rsidRDefault="001A3826" w:rsidP="001A3826">
      <w:pPr>
        <w:pStyle w:val="code"/>
      </w:pPr>
      <w:r>
        <w:t>&lt;/Module&gt;</w:t>
      </w:r>
    </w:p>
    <w:p w14:paraId="772617A5" w14:textId="77777777" w:rsidR="001A3826" w:rsidRDefault="001A3826" w:rsidP="00C57684"/>
    <w:p w14:paraId="65699AA8" w14:textId="77777777" w:rsidR="00680E47" w:rsidRDefault="00680E47" w:rsidP="00C57684">
      <w:r>
        <w:rPr>
          <w:rFonts w:hint="eastAsia"/>
        </w:rPr>
        <w:t xml:space="preserve">"Hello World" </w:t>
      </w:r>
      <w:r>
        <w:rPr>
          <w:rFonts w:hint="eastAsia"/>
        </w:rPr>
        <w:t>예에</w:t>
      </w:r>
      <w:r>
        <w:rPr>
          <w:rFonts w:hint="eastAsia"/>
        </w:rPr>
        <w:t xml:space="preserve"> </w:t>
      </w:r>
      <w:r>
        <w:rPr>
          <w:rFonts w:hint="eastAsia"/>
        </w:rPr>
        <w:t>대해서</w:t>
      </w:r>
      <w:r>
        <w:rPr>
          <w:rFonts w:hint="eastAsia"/>
        </w:rPr>
        <w:t xml:space="preserve"> </w:t>
      </w:r>
      <w:r>
        <w:rPr>
          <w:rFonts w:hint="eastAsia"/>
        </w:rPr>
        <w:t>다음</w:t>
      </w:r>
      <w:r>
        <w:rPr>
          <w:rFonts w:hint="eastAsia"/>
        </w:rPr>
        <w:t xml:space="preserve"> </w:t>
      </w:r>
      <w:r>
        <w:rPr>
          <w:rFonts w:hint="eastAsia"/>
        </w:rPr>
        <w:t>몇</w:t>
      </w:r>
      <w:r>
        <w:rPr>
          <w:rFonts w:hint="eastAsia"/>
        </w:rPr>
        <w:t xml:space="preserve"> </w:t>
      </w:r>
      <w:r>
        <w:rPr>
          <w:rFonts w:hint="eastAsia"/>
        </w:rPr>
        <w:t>가지에</w:t>
      </w:r>
      <w:r>
        <w:rPr>
          <w:rFonts w:hint="eastAsia"/>
        </w:rPr>
        <w:t xml:space="preserve"> </w:t>
      </w:r>
      <w:r>
        <w:rPr>
          <w:rFonts w:hint="eastAsia"/>
        </w:rPr>
        <w:t>주목하시기</w:t>
      </w:r>
      <w:r>
        <w:rPr>
          <w:rFonts w:hint="eastAsia"/>
        </w:rPr>
        <w:t xml:space="preserve"> </w:t>
      </w:r>
      <w:r>
        <w:rPr>
          <w:rFonts w:hint="eastAsia"/>
        </w:rPr>
        <w:t>바랍니다</w:t>
      </w:r>
      <w:r>
        <w:rPr>
          <w:rFonts w:hint="eastAsia"/>
        </w:rPr>
        <w:t>.</w:t>
      </w:r>
    </w:p>
    <w:p w14:paraId="1F5F0490" w14:textId="77777777" w:rsidR="00680E47" w:rsidRDefault="00680E47" w:rsidP="00C57684">
      <w:r>
        <w:rPr>
          <w:rFonts w:hint="eastAsia"/>
        </w:rPr>
        <w:t>가젯이</w:t>
      </w:r>
      <w:r>
        <w:rPr>
          <w:rFonts w:hint="eastAsia"/>
        </w:rPr>
        <w:t xml:space="preserve"> XML</w:t>
      </w:r>
      <w:r>
        <w:rPr>
          <w:rFonts w:hint="eastAsia"/>
        </w:rPr>
        <w:t>로</w:t>
      </w:r>
      <w:r>
        <w:rPr>
          <w:rFonts w:hint="eastAsia"/>
        </w:rPr>
        <w:t xml:space="preserve"> </w:t>
      </w:r>
      <w:r>
        <w:rPr>
          <w:rFonts w:hint="eastAsia"/>
        </w:rPr>
        <w:t>지정되어</w:t>
      </w:r>
      <w:r>
        <w:rPr>
          <w:rFonts w:hint="eastAsia"/>
        </w:rPr>
        <w:t xml:space="preserve"> </w:t>
      </w:r>
      <w:r>
        <w:rPr>
          <w:rFonts w:hint="eastAsia"/>
        </w:rPr>
        <w:t>있습니다</w:t>
      </w:r>
      <w:r>
        <w:rPr>
          <w:rFonts w:hint="eastAsia"/>
        </w:rPr>
        <w:t xml:space="preserve">. </w:t>
      </w:r>
      <w:r>
        <w:rPr>
          <w:rFonts w:hint="eastAsia"/>
        </w:rPr>
        <w:t>첫</w:t>
      </w:r>
      <w:r>
        <w:rPr>
          <w:rFonts w:hint="eastAsia"/>
        </w:rPr>
        <w:t xml:space="preserve"> </w:t>
      </w:r>
      <w:r>
        <w:rPr>
          <w:rFonts w:hint="eastAsia"/>
        </w:rPr>
        <w:t>번째</w:t>
      </w:r>
      <w:r>
        <w:rPr>
          <w:rFonts w:hint="eastAsia"/>
        </w:rPr>
        <w:t xml:space="preserve"> </w:t>
      </w:r>
      <w:r>
        <w:rPr>
          <w:rFonts w:hint="eastAsia"/>
        </w:rPr>
        <w:t>행은</w:t>
      </w:r>
      <w:r>
        <w:rPr>
          <w:rFonts w:hint="eastAsia"/>
        </w:rPr>
        <w:t xml:space="preserve"> XML </w:t>
      </w:r>
      <w:r>
        <w:rPr>
          <w:rFonts w:hint="eastAsia"/>
        </w:rPr>
        <w:t>파일을</w:t>
      </w:r>
      <w:r>
        <w:rPr>
          <w:rFonts w:hint="eastAsia"/>
        </w:rPr>
        <w:t xml:space="preserve"> </w:t>
      </w:r>
      <w:r>
        <w:rPr>
          <w:rFonts w:hint="eastAsia"/>
        </w:rPr>
        <w:t>시작하는</w:t>
      </w:r>
      <w:r>
        <w:rPr>
          <w:rFonts w:hint="eastAsia"/>
        </w:rPr>
        <w:t xml:space="preserve"> </w:t>
      </w:r>
      <w:r>
        <w:rPr>
          <w:rFonts w:hint="eastAsia"/>
        </w:rPr>
        <w:t>표준</w:t>
      </w:r>
      <w:r>
        <w:rPr>
          <w:rFonts w:hint="eastAsia"/>
        </w:rPr>
        <w:t xml:space="preserve"> </w:t>
      </w:r>
      <w:r>
        <w:rPr>
          <w:rFonts w:hint="eastAsia"/>
        </w:rPr>
        <w:t>방법입니다</w:t>
      </w:r>
      <w:r>
        <w:rPr>
          <w:rFonts w:hint="eastAsia"/>
        </w:rPr>
        <w:t xml:space="preserve">. </w:t>
      </w:r>
      <w:r>
        <w:rPr>
          <w:rFonts w:hint="eastAsia"/>
        </w:rPr>
        <w:t>파일의</w:t>
      </w:r>
      <w:r>
        <w:rPr>
          <w:rFonts w:hint="eastAsia"/>
        </w:rPr>
        <w:t xml:space="preserve"> </w:t>
      </w:r>
      <w:r>
        <w:rPr>
          <w:rFonts w:hint="eastAsia"/>
        </w:rPr>
        <w:t>첫</w:t>
      </w:r>
      <w:r>
        <w:rPr>
          <w:rFonts w:hint="eastAsia"/>
        </w:rPr>
        <w:t xml:space="preserve"> </w:t>
      </w:r>
      <w:r>
        <w:rPr>
          <w:rFonts w:hint="eastAsia"/>
        </w:rPr>
        <w:t>번째</w:t>
      </w:r>
      <w:r>
        <w:rPr>
          <w:rFonts w:hint="eastAsia"/>
        </w:rPr>
        <w:t xml:space="preserve"> </w:t>
      </w:r>
      <w:r>
        <w:rPr>
          <w:rFonts w:hint="eastAsia"/>
        </w:rPr>
        <w:t>행은</w:t>
      </w:r>
      <w:r>
        <w:rPr>
          <w:rFonts w:hint="eastAsia"/>
        </w:rPr>
        <w:t xml:space="preserve"> </w:t>
      </w:r>
      <w:r>
        <w:rPr>
          <w:rFonts w:hint="eastAsia"/>
        </w:rPr>
        <w:t>위와</w:t>
      </w:r>
      <w:r>
        <w:rPr>
          <w:rFonts w:hint="eastAsia"/>
        </w:rPr>
        <w:t xml:space="preserve"> </w:t>
      </w:r>
      <w:r>
        <w:rPr>
          <w:rFonts w:hint="eastAsia"/>
        </w:rPr>
        <w:t>같이</w:t>
      </w:r>
      <w:r>
        <w:rPr>
          <w:rFonts w:hint="eastAsia"/>
        </w:rPr>
        <w:t xml:space="preserve"> </w:t>
      </w:r>
      <w:r>
        <w:rPr>
          <w:rFonts w:hint="eastAsia"/>
        </w:rPr>
        <w:t>작성되어야</w:t>
      </w:r>
      <w:r>
        <w:rPr>
          <w:rFonts w:hint="eastAsia"/>
        </w:rPr>
        <w:t xml:space="preserve"> </w:t>
      </w:r>
      <w:r>
        <w:rPr>
          <w:rFonts w:hint="eastAsia"/>
        </w:rPr>
        <w:t>합니다</w:t>
      </w:r>
      <w:r>
        <w:rPr>
          <w:rFonts w:hint="eastAsia"/>
        </w:rPr>
        <w:t>.</w:t>
      </w:r>
    </w:p>
    <w:p w14:paraId="1B3EC083" w14:textId="77777777" w:rsidR="00680E47" w:rsidRDefault="00680E47" w:rsidP="00C57684">
      <w:r>
        <w:rPr>
          <w:rFonts w:hint="eastAsia"/>
        </w:rPr>
        <w:t xml:space="preserve">&lt;Module&gt; </w:t>
      </w:r>
      <w:r>
        <w:rPr>
          <w:rFonts w:hint="eastAsia"/>
        </w:rPr>
        <w:t>태그는</w:t>
      </w:r>
      <w:r>
        <w:rPr>
          <w:rFonts w:hint="eastAsia"/>
        </w:rPr>
        <w:t xml:space="preserve"> XML </w:t>
      </w:r>
      <w:r>
        <w:rPr>
          <w:rFonts w:hint="eastAsia"/>
        </w:rPr>
        <w:t>파일에</w:t>
      </w:r>
      <w:r>
        <w:rPr>
          <w:rFonts w:hint="eastAsia"/>
        </w:rPr>
        <w:t xml:space="preserve"> </w:t>
      </w:r>
      <w:r>
        <w:rPr>
          <w:rFonts w:hint="eastAsia"/>
        </w:rPr>
        <w:t>가젯이</w:t>
      </w:r>
      <w:r>
        <w:rPr>
          <w:rFonts w:hint="eastAsia"/>
        </w:rPr>
        <w:t xml:space="preserve"> </w:t>
      </w:r>
      <w:r>
        <w:rPr>
          <w:rFonts w:hint="eastAsia"/>
        </w:rPr>
        <w:t>포함되어</w:t>
      </w:r>
      <w:r>
        <w:rPr>
          <w:rFonts w:hint="eastAsia"/>
        </w:rPr>
        <w:t xml:space="preserve"> </w:t>
      </w:r>
      <w:r>
        <w:rPr>
          <w:rFonts w:hint="eastAsia"/>
        </w:rPr>
        <w:t>있음을</w:t>
      </w:r>
      <w:r>
        <w:rPr>
          <w:rFonts w:hint="eastAsia"/>
        </w:rPr>
        <w:t xml:space="preserve"> </w:t>
      </w:r>
      <w:r>
        <w:rPr>
          <w:rFonts w:hint="eastAsia"/>
        </w:rPr>
        <w:t>나타냅니다</w:t>
      </w:r>
      <w:r>
        <w:rPr>
          <w:rFonts w:hint="eastAsia"/>
        </w:rPr>
        <w:t>.</w:t>
      </w:r>
    </w:p>
    <w:p w14:paraId="516C1DE8" w14:textId="77777777" w:rsidR="00680E47" w:rsidRDefault="00680E47" w:rsidP="00C57684">
      <w:r>
        <w:rPr>
          <w:rFonts w:hint="eastAsia"/>
        </w:rPr>
        <w:t xml:space="preserve">&lt;ModulePrefs&gt; </w:t>
      </w:r>
      <w:r>
        <w:rPr>
          <w:rFonts w:hint="eastAsia"/>
        </w:rPr>
        <w:t>태그에는</w:t>
      </w:r>
      <w:r>
        <w:rPr>
          <w:rFonts w:hint="eastAsia"/>
        </w:rPr>
        <w:t xml:space="preserve"> </w:t>
      </w:r>
      <w:r>
        <w:rPr>
          <w:rFonts w:hint="eastAsia"/>
        </w:rPr>
        <w:t>제목</w:t>
      </w:r>
      <w:r>
        <w:rPr>
          <w:rFonts w:hint="eastAsia"/>
        </w:rPr>
        <w:t xml:space="preserve">, </w:t>
      </w:r>
      <w:r>
        <w:rPr>
          <w:rFonts w:hint="eastAsia"/>
        </w:rPr>
        <w:t>설명</w:t>
      </w:r>
      <w:r>
        <w:rPr>
          <w:rFonts w:hint="eastAsia"/>
        </w:rPr>
        <w:t xml:space="preserve">, </w:t>
      </w:r>
      <w:r>
        <w:rPr>
          <w:rFonts w:hint="eastAsia"/>
        </w:rPr>
        <w:t>작성자</w:t>
      </w:r>
      <w:r>
        <w:rPr>
          <w:rFonts w:hint="eastAsia"/>
        </w:rPr>
        <w:t xml:space="preserve"> </w:t>
      </w:r>
      <w:r>
        <w:rPr>
          <w:rFonts w:hint="eastAsia"/>
        </w:rPr>
        <w:t>및</w:t>
      </w:r>
      <w:r>
        <w:rPr>
          <w:rFonts w:hint="eastAsia"/>
        </w:rPr>
        <w:t xml:space="preserve"> </w:t>
      </w:r>
      <w:r>
        <w:rPr>
          <w:rFonts w:hint="eastAsia"/>
        </w:rPr>
        <w:t>기타</w:t>
      </w:r>
      <w:r>
        <w:rPr>
          <w:rFonts w:hint="eastAsia"/>
        </w:rPr>
        <w:t xml:space="preserve"> </w:t>
      </w:r>
      <w:r>
        <w:rPr>
          <w:rFonts w:hint="eastAsia"/>
        </w:rPr>
        <w:t>선택사항</w:t>
      </w:r>
      <w:r>
        <w:rPr>
          <w:rFonts w:hint="eastAsia"/>
        </w:rPr>
        <w:t xml:space="preserve"> </w:t>
      </w:r>
      <w:r>
        <w:rPr>
          <w:rFonts w:hint="eastAsia"/>
        </w:rPr>
        <w:t>기능과</w:t>
      </w:r>
      <w:r>
        <w:rPr>
          <w:rFonts w:hint="eastAsia"/>
        </w:rPr>
        <w:t xml:space="preserve"> </w:t>
      </w:r>
      <w:r>
        <w:rPr>
          <w:rFonts w:hint="eastAsia"/>
        </w:rPr>
        <w:t>같은</w:t>
      </w:r>
      <w:r>
        <w:rPr>
          <w:rFonts w:hint="eastAsia"/>
        </w:rPr>
        <w:t xml:space="preserve"> </w:t>
      </w:r>
      <w:r>
        <w:rPr>
          <w:rFonts w:hint="eastAsia"/>
        </w:rPr>
        <w:t>가젯</w:t>
      </w:r>
      <w:r>
        <w:rPr>
          <w:rFonts w:hint="eastAsia"/>
        </w:rPr>
        <w:t xml:space="preserve"> </w:t>
      </w:r>
      <w:r>
        <w:rPr>
          <w:rFonts w:hint="eastAsia"/>
        </w:rPr>
        <w:t>관련</w:t>
      </w:r>
      <w:r>
        <w:rPr>
          <w:rFonts w:hint="eastAsia"/>
        </w:rPr>
        <w:t xml:space="preserve"> </w:t>
      </w:r>
      <w:r>
        <w:rPr>
          <w:rFonts w:hint="eastAsia"/>
        </w:rPr>
        <w:t>정보가</w:t>
      </w:r>
      <w:r>
        <w:rPr>
          <w:rFonts w:hint="eastAsia"/>
        </w:rPr>
        <w:t xml:space="preserve"> </w:t>
      </w:r>
      <w:r>
        <w:rPr>
          <w:rFonts w:hint="eastAsia"/>
        </w:rPr>
        <w:t>들어</w:t>
      </w:r>
      <w:r>
        <w:rPr>
          <w:rFonts w:hint="eastAsia"/>
        </w:rPr>
        <w:t xml:space="preserve"> </w:t>
      </w:r>
      <w:r>
        <w:rPr>
          <w:rFonts w:hint="eastAsia"/>
        </w:rPr>
        <w:t>있습니다</w:t>
      </w:r>
      <w:r>
        <w:rPr>
          <w:rFonts w:hint="eastAsia"/>
        </w:rPr>
        <w:t>.</w:t>
      </w:r>
    </w:p>
    <w:p w14:paraId="3BC42F96" w14:textId="77777777" w:rsidR="00680E47" w:rsidRDefault="00680E47" w:rsidP="00C57684">
      <w:r>
        <w:rPr>
          <w:rFonts w:hint="eastAsia"/>
        </w:rPr>
        <w:t xml:space="preserve">&lt;Content type="html"&gt; </w:t>
      </w:r>
      <w:r>
        <w:rPr>
          <w:rFonts w:hint="eastAsia"/>
        </w:rPr>
        <w:t>행은</w:t>
      </w:r>
      <w:r>
        <w:rPr>
          <w:rFonts w:hint="eastAsia"/>
        </w:rPr>
        <w:t xml:space="preserve"> </w:t>
      </w:r>
      <w:r>
        <w:rPr>
          <w:rFonts w:hint="eastAsia"/>
        </w:rPr>
        <w:t>가젯의</w:t>
      </w:r>
      <w:r>
        <w:rPr>
          <w:rFonts w:hint="eastAsia"/>
        </w:rPr>
        <w:t xml:space="preserve"> </w:t>
      </w:r>
      <w:r>
        <w:rPr>
          <w:rFonts w:hint="eastAsia"/>
        </w:rPr>
        <w:t>콘텐츠</w:t>
      </w:r>
      <w:r>
        <w:rPr>
          <w:rFonts w:hint="eastAsia"/>
        </w:rPr>
        <w:t xml:space="preserve"> </w:t>
      </w:r>
      <w:r>
        <w:rPr>
          <w:rFonts w:hint="eastAsia"/>
        </w:rPr>
        <w:t>유형이</w:t>
      </w:r>
      <w:r>
        <w:rPr>
          <w:rFonts w:hint="eastAsia"/>
        </w:rPr>
        <w:t xml:space="preserve"> HTML</w:t>
      </w:r>
      <w:r>
        <w:rPr>
          <w:rFonts w:hint="eastAsia"/>
        </w:rPr>
        <w:t>임을</w:t>
      </w:r>
      <w:r>
        <w:rPr>
          <w:rFonts w:hint="eastAsia"/>
        </w:rPr>
        <w:t xml:space="preserve"> </w:t>
      </w:r>
      <w:r>
        <w:rPr>
          <w:rFonts w:hint="eastAsia"/>
        </w:rPr>
        <w:t>나타냅니다</w:t>
      </w:r>
      <w:r>
        <w:rPr>
          <w:rFonts w:hint="eastAsia"/>
        </w:rPr>
        <w:t>.</w:t>
      </w:r>
    </w:p>
    <w:p w14:paraId="70627351" w14:textId="77777777" w:rsidR="00680E47" w:rsidRDefault="00680E47" w:rsidP="00C57684">
      <w:r>
        <w:rPr>
          <w:rFonts w:hint="eastAsia"/>
        </w:rPr>
        <w:t>&lt;![CDATA[ ...insert HTML here... ]]&gt;</w:t>
      </w:r>
      <w:r>
        <w:rPr>
          <w:rFonts w:hint="eastAsia"/>
        </w:rPr>
        <w:t>는</w:t>
      </w:r>
      <w:r>
        <w:rPr>
          <w:rFonts w:hint="eastAsia"/>
        </w:rPr>
        <w:t xml:space="preserve"> </w:t>
      </w:r>
      <w:r>
        <w:rPr>
          <w:rFonts w:hint="eastAsia"/>
        </w:rPr>
        <w:t>가젯의</w:t>
      </w:r>
      <w:r>
        <w:rPr>
          <w:rFonts w:hint="eastAsia"/>
        </w:rPr>
        <w:t xml:space="preserve"> </w:t>
      </w:r>
      <w:r>
        <w:rPr>
          <w:rFonts w:hint="eastAsia"/>
        </w:rPr>
        <w:t>콘텐츠</w:t>
      </w:r>
      <w:r>
        <w:rPr>
          <w:rFonts w:hint="eastAsia"/>
        </w:rPr>
        <w:t xml:space="preserve"> </w:t>
      </w:r>
      <w:r>
        <w:rPr>
          <w:rFonts w:hint="eastAsia"/>
        </w:rPr>
        <w:t>유형이</w:t>
      </w:r>
      <w:r>
        <w:rPr>
          <w:rFonts w:hint="eastAsia"/>
        </w:rPr>
        <w:t xml:space="preserve"> html</w:t>
      </w:r>
      <w:r>
        <w:rPr>
          <w:rFonts w:hint="eastAsia"/>
        </w:rPr>
        <w:t>일</w:t>
      </w:r>
      <w:r>
        <w:rPr>
          <w:rFonts w:hint="eastAsia"/>
        </w:rPr>
        <w:t xml:space="preserve"> </w:t>
      </w:r>
      <w:r>
        <w:rPr>
          <w:rFonts w:hint="eastAsia"/>
        </w:rPr>
        <w:t>때</w:t>
      </w:r>
      <w:r>
        <w:rPr>
          <w:rFonts w:hint="eastAsia"/>
        </w:rPr>
        <w:t xml:space="preserve"> HTML</w:t>
      </w:r>
      <w:r>
        <w:rPr>
          <w:rFonts w:hint="eastAsia"/>
        </w:rPr>
        <w:t>을</w:t>
      </w:r>
      <w:r>
        <w:rPr>
          <w:rFonts w:hint="eastAsia"/>
        </w:rPr>
        <w:t xml:space="preserve"> </w:t>
      </w:r>
      <w:r>
        <w:rPr>
          <w:rFonts w:hint="eastAsia"/>
        </w:rPr>
        <w:t>둘러싸는</w:t>
      </w:r>
      <w:r>
        <w:rPr>
          <w:rFonts w:hint="eastAsia"/>
        </w:rPr>
        <w:t xml:space="preserve"> </w:t>
      </w:r>
      <w:r>
        <w:rPr>
          <w:rFonts w:hint="eastAsia"/>
        </w:rPr>
        <w:t>데</w:t>
      </w:r>
      <w:r>
        <w:rPr>
          <w:rFonts w:hint="eastAsia"/>
        </w:rPr>
        <w:t xml:space="preserve"> </w:t>
      </w:r>
      <w:r>
        <w:rPr>
          <w:rFonts w:hint="eastAsia"/>
        </w:rPr>
        <w:t>사용되며</w:t>
      </w:r>
      <w:r>
        <w:rPr>
          <w:rFonts w:hint="eastAsia"/>
        </w:rPr>
        <w:t xml:space="preserve"> CDATA </w:t>
      </w:r>
      <w:r>
        <w:rPr>
          <w:rFonts w:hint="eastAsia"/>
        </w:rPr>
        <w:t>섹션</w:t>
      </w:r>
      <w:r>
        <w:rPr>
          <w:rFonts w:hint="eastAsia"/>
        </w:rPr>
        <w:t xml:space="preserve"> </w:t>
      </w:r>
      <w:r>
        <w:rPr>
          <w:rFonts w:hint="eastAsia"/>
        </w:rPr>
        <w:t>내의</w:t>
      </w:r>
      <w:r>
        <w:rPr>
          <w:rFonts w:hint="eastAsia"/>
        </w:rPr>
        <w:t xml:space="preserve"> </w:t>
      </w:r>
      <w:r>
        <w:rPr>
          <w:rFonts w:hint="eastAsia"/>
        </w:rPr>
        <w:t>텍스트를</w:t>
      </w:r>
      <w:r>
        <w:rPr>
          <w:rFonts w:hint="eastAsia"/>
        </w:rPr>
        <w:t xml:space="preserve"> XML</w:t>
      </w:r>
      <w:r>
        <w:rPr>
          <w:rFonts w:hint="eastAsia"/>
        </w:rPr>
        <w:t>로</w:t>
      </w:r>
      <w:r>
        <w:rPr>
          <w:rFonts w:hint="eastAsia"/>
        </w:rPr>
        <w:t xml:space="preserve"> </w:t>
      </w:r>
      <w:r>
        <w:rPr>
          <w:rFonts w:hint="eastAsia"/>
        </w:rPr>
        <w:t>처리하지</w:t>
      </w:r>
      <w:r>
        <w:rPr>
          <w:rFonts w:hint="eastAsia"/>
        </w:rPr>
        <w:t xml:space="preserve"> </w:t>
      </w:r>
      <w:r>
        <w:rPr>
          <w:rFonts w:hint="eastAsia"/>
        </w:rPr>
        <w:t>않도록</w:t>
      </w:r>
      <w:r>
        <w:rPr>
          <w:rFonts w:hint="eastAsia"/>
        </w:rPr>
        <w:t xml:space="preserve"> </w:t>
      </w:r>
      <w:r>
        <w:rPr>
          <w:rFonts w:hint="eastAsia"/>
        </w:rPr>
        <w:t>가젯</w:t>
      </w:r>
      <w:r>
        <w:rPr>
          <w:rFonts w:hint="eastAsia"/>
        </w:rPr>
        <w:t xml:space="preserve"> </w:t>
      </w:r>
      <w:r>
        <w:rPr>
          <w:rFonts w:hint="eastAsia"/>
        </w:rPr>
        <w:t>파서에</w:t>
      </w:r>
      <w:r>
        <w:rPr>
          <w:rFonts w:hint="eastAsia"/>
        </w:rPr>
        <w:t xml:space="preserve"> </w:t>
      </w:r>
      <w:r>
        <w:rPr>
          <w:rFonts w:hint="eastAsia"/>
        </w:rPr>
        <w:t>알립니다</w:t>
      </w:r>
      <w:r>
        <w:rPr>
          <w:rFonts w:hint="eastAsia"/>
        </w:rPr>
        <w:t xml:space="preserve">. CDATA </w:t>
      </w:r>
      <w:r>
        <w:rPr>
          <w:rFonts w:hint="eastAsia"/>
        </w:rPr>
        <w:t>섹션에는</w:t>
      </w:r>
      <w:r>
        <w:rPr>
          <w:rFonts w:hint="eastAsia"/>
        </w:rPr>
        <w:t xml:space="preserve"> </w:t>
      </w:r>
      <w:r>
        <w:rPr>
          <w:rFonts w:hint="eastAsia"/>
        </w:rPr>
        <w:t>보통</w:t>
      </w:r>
      <w:r>
        <w:rPr>
          <w:rFonts w:hint="eastAsia"/>
        </w:rPr>
        <w:t xml:space="preserve"> HTML</w:t>
      </w:r>
      <w:r>
        <w:rPr>
          <w:rFonts w:hint="eastAsia"/>
        </w:rPr>
        <w:t>과</w:t>
      </w:r>
      <w:r>
        <w:rPr>
          <w:rFonts w:hint="eastAsia"/>
        </w:rPr>
        <w:t xml:space="preserve"> </w:t>
      </w:r>
      <w:r>
        <w:rPr>
          <w:rFonts w:hint="eastAsia"/>
        </w:rPr>
        <w:t>자바스크립트가</w:t>
      </w:r>
      <w:r>
        <w:rPr>
          <w:rFonts w:hint="eastAsia"/>
        </w:rPr>
        <w:t xml:space="preserve"> </w:t>
      </w:r>
      <w:r>
        <w:rPr>
          <w:rFonts w:hint="eastAsia"/>
        </w:rPr>
        <w:t>포함되어</w:t>
      </w:r>
      <w:r>
        <w:rPr>
          <w:rFonts w:hint="eastAsia"/>
        </w:rPr>
        <w:t xml:space="preserve"> </w:t>
      </w:r>
      <w:r>
        <w:rPr>
          <w:rFonts w:hint="eastAsia"/>
        </w:rPr>
        <w:t>있습니다</w:t>
      </w:r>
      <w:r>
        <w:rPr>
          <w:rFonts w:hint="eastAsia"/>
        </w:rPr>
        <w:t>.</w:t>
      </w:r>
    </w:p>
    <w:p w14:paraId="0BEEE4DD" w14:textId="77777777" w:rsidR="00680E47" w:rsidRDefault="00680E47" w:rsidP="00C57684">
      <w:r>
        <w:rPr>
          <w:rFonts w:hint="eastAsia"/>
        </w:rPr>
        <w:t>&lt;/Content&gt;</w:t>
      </w:r>
      <w:r>
        <w:rPr>
          <w:rFonts w:hint="eastAsia"/>
        </w:rPr>
        <w:t>는</w:t>
      </w:r>
      <w:r>
        <w:rPr>
          <w:rFonts w:hint="eastAsia"/>
        </w:rPr>
        <w:t xml:space="preserve"> </w:t>
      </w:r>
      <w:r>
        <w:rPr>
          <w:rFonts w:hint="eastAsia"/>
        </w:rPr>
        <w:t>콘텐츠</w:t>
      </w:r>
      <w:r>
        <w:rPr>
          <w:rFonts w:hint="eastAsia"/>
        </w:rPr>
        <w:t xml:space="preserve"> </w:t>
      </w:r>
      <w:r>
        <w:rPr>
          <w:rFonts w:hint="eastAsia"/>
        </w:rPr>
        <w:t>섹션의</w:t>
      </w:r>
      <w:r>
        <w:rPr>
          <w:rFonts w:hint="eastAsia"/>
        </w:rPr>
        <w:t xml:space="preserve"> </w:t>
      </w:r>
      <w:r>
        <w:rPr>
          <w:rFonts w:hint="eastAsia"/>
        </w:rPr>
        <w:t>끝을</w:t>
      </w:r>
      <w:r>
        <w:rPr>
          <w:rFonts w:hint="eastAsia"/>
        </w:rPr>
        <w:t xml:space="preserve"> </w:t>
      </w:r>
      <w:r>
        <w:rPr>
          <w:rFonts w:hint="eastAsia"/>
        </w:rPr>
        <w:t>나타냅니다</w:t>
      </w:r>
      <w:r>
        <w:rPr>
          <w:rFonts w:hint="eastAsia"/>
        </w:rPr>
        <w:t>.</w:t>
      </w:r>
    </w:p>
    <w:p w14:paraId="6D02150D" w14:textId="66CE9E44" w:rsidR="00680E47" w:rsidRDefault="00680E47" w:rsidP="00C57684">
      <w:r>
        <w:rPr>
          <w:rFonts w:hint="eastAsia"/>
        </w:rPr>
        <w:t>&lt;/Module&gt;</w:t>
      </w:r>
      <w:r>
        <w:rPr>
          <w:rFonts w:hint="eastAsia"/>
        </w:rPr>
        <w:t>은</w:t>
      </w:r>
      <w:r>
        <w:rPr>
          <w:rFonts w:hint="eastAsia"/>
        </w:rPr>
        <w:t xml:space="preserve"> </w:t>
      </w:r>
      <w:r>
        <w:rPr>
          <w:rFonts w:hint="eastAsia"/>
        </w:rPr>
        <w:t>가젯</w:t>
      </w:r>
      <w:r>
        <w:rPr>
          <w:rFonts w:hint="eastAsia"/>
        </w:rPr>
        <w:t xml:space="preserve"> </w:t>
      </w:r>
      <w:r>
        <w:rPr>
          <w:rFonts w:hint="eastAsia"/>
        </w:rPr>
        <w:t>정의의</w:t>
      </w:r>
      <w:r>
        <w:rPr>
          <w:rFonts w:hint="eastAsia"/>
        </w:rPr>
        <w:t xml:space="preserve"> </w:t>
      </w:r>
      <w:r>
        <w:rPr>
          <w:rFonts w:hint="eastAsia"/>
        </w:rPr>
        <w:t>끝을</w:t>
      </w:r>
      <w:r>
        <w:rPr>
          <w:rFonts w:hint="eastAsia"/>
        </w:rPr>
        <w:t xml:space="preserve"> </w:t>
      </w:r>
      <w:r>
        <w:rPr>
          <w:rFonts w:hint="eastAsia"/>
        </w:rPr>
        <w:t>나타냅니다</w:t>
      </w:r>
      <w:r>
        <w:rPr>
          <w:rFonts w:hint="eastAsia"/>
        </w:rPr>
        <w:t>.</w:t>
      </w:r>
    </w:p>
    <w:p w14:paraId="43A07C22" w14:textId="77777777" w:rsidR="00680E47" w:rsidRDefault="00680E47" w:rsidP="00C57684"/>
    <w:p w14:paraId="594E7F75" w14:textId="77777777" w:rsidR="009F5BC9" w:rsidRDefault="009F5BC9" w:rsidP="00C57684"/>
    <w:p w14:paraId="07DCCD1E" w14:textId="5D88BC0A" w:rsidR="00680E47" w:rsidRDefault="00680E47" w:rsidP="00117879">
      <w:pPr>
        <w:pStyle w:val="2"/>
        <w:numPr>
          <w:ilvl w:val="2"/>
          <w:numId w:val="2"/>
        </w:numPr>
      </w:pPr>
      <w:bookmarkStart w:id="32" w:name="_Toc309596955"/>
      <w:r>
        <w:rPr>
          <w:rFonts w:hint="eastAsia"/>
        </w:rPr>
        <w:t>가젯의 구성요소</w:t>
      </w:r>
      <w:bookmarkEnd w:id="32"/>
    </w:p>
    <w:p w14:paraId="3CB5BF3B" w14:textId="77777777" w:rsidR="00680E47" w:rsidRDefault="00680E47" w:rsidP="00C57684">
      <w:r>
        <w:rPr>
          <w:rFonts w:hint="eastAsia"/>
        </w:rPr>
        <w:t>가젯</w:t>
      </w:r>
      <w:r>
        <w:rPr>
          <w:rFonts w:hint="eastAsia"/>
        </w:rPr>
        <w:t xml:space="preserve"> API</w:t>
      </w:r>
      <w:r>
        <w:rPr>
          <w:rFonts w:hint="eastAsia"/>
        </w:rPr>
        <w:t>는</w:t>
      </w:r>
      <w:r>
        <w:rPr>
          <w:rFonts w:hint="eastAsia"/>
        </w:rPr>
        <w:t xml:space="preserve"> XML, HTML </w:t>
      </w:r>
      <w:r>
        <w:rPr>
          <w:rFonts w:hint="eastAsia"/>
        </w:rPr>
        <w:t>및</w:t>
      </w:r>
      <w:r>
        <w:rPr>
          <w:rFonts w:hint="eastAsia"/>
        </w:rPr>
        <w:t xml:space="preserve"> </w:t>
      </w:r>
      <w:r>
        <w:rPr>
          <w:rFonts w:hint="eastAsia"/>
        </w:rPr>
        <w:t>자바스크립트라는</w:t>
      </w:r>
      <w:r>
        <w:rPr>
          <w:rFonts w:hint="eastAsia"/>
        </w:rPr>
        <w:t xml:space="preserve"> </w:t>
      </w:r>
      <w:r>
        <w:rPr>
          <w:rFonts w:hint="eastAsia"/>
        </w:rPr>
        <w:t>몇</w:t>
      </w:r>
      <w:r>
        <w:rPr>
          <w:rFonts w:hint="eastAsia"/>
        </w:rPr>
        <w:t xml:space="preserve"> </w:t>
      </w:r>
      <w:r>
        <w:rPr>
          <w:rFonts w:hint="eastAsia"/>
        </w:rPr>
        <w:t>가지</w:t>
      </w:r>
      <w:r>
        <w:rPr>
          <w:rFonts w:hint="eastAsia"/>
        </w:rPr>
        <w:t xml:space="preserve"> </w:t>
      </w:r>
      <w:r>
        <w:rPr>
          <w:rFonts w:hint="eastAsia"/>
        </w:rPr>
        <w:t>간단한</w:t>
      </w:r>
      <w:r>
        <w:rPr>
          <w:rFonts w:hint="eastAsia"/>
        </w:rPr>
        <w:t xml:space="preserve"> </w:t>
      </w:r>
      <w:r>
        <w:rPr>
          <w:rFonts w:hint="eastAsia"/>
        </w:rPr>
        <w:t>요소로</w:t>
      </w:r>
      <w:r>
        <w:rPr>
          <w:rFonts w:hint="eastAsia"/>
        </w:rPr>
        <w:t xml:space="preserve"> </w:t>
      </w:r>
      <w:r>
        <w:rPr>
          <w:rFonts w:hint="eastAsia"/>
        </w:rPr>
        <w:t>구성됩니다</w:t>
      </w:r>
      <w:r>
        <w:rPr>
          <w:rFonts w:hint="eastAsia"/>
        </w:rPr>
        <w:t>. HTML</w:t>
      </w:r>
      <w:r>
        <w:rPr>
          <w:rFonts w:hint="eastAsia"/>
        </w:rPr>
        <w:t>에</w:t>
      </w:r>
      <w:r>
        <w:rPr>
          <w:rFonts w:hint="eastAsia"/>
        </w:rPr>
        <w:t xml:space="preserve"> </w:t>
      </w:r>
      <w:r>
        <w:rPr>
          <w:rFonts w:hint="eastAsia"/>
        </w:rPr>
        <w:t>대한</w:t>
      </w:r>
      <w:r>
        <w:rPr>
          <w:rFonts w:hint="eastAsia"/>
        </w:rPr>
        <w:t xml:space="preserve"> </w:t>
      </w:r>
      <w:r>
        <w:rPr>
          <w:rFonts w:hint="eastAsia"/>
        </w:rPr>
        <w:t>기본적인</w:t>
      </w:r>
      <w:r>
        <w:rPr>
          <w:rFonts w:hint="eastAsia"/>
        </w:rPr>
        <w:t xml:space="preserve"> </w:t>
      </w:r>
      <w:r>
        <w:rPr>
          <w:rFonts w:hint="eastAsia"/>
        </w:rPr>
        <w:t>이해만</w:t>
      </w:r>
      <w:r>
        <w:rPr>
          <w:rFonts w:hint="eastAsia"/>
        </w:rPr>
        <w:t xml:space="preserve"> </w:t>
      </w:r>
      <w:r>
        <w:rPr>
          <w:rFonts w:hint="eastAsia"/>
        </w:rPr>
        <w:t>있으면</w:t>
      </w:r>
      <w:r>
        <w:rPr>
          <w:rFonts w:hint="eastAsia"/>
        </w:rPr>
        <w:t xml:space="preserve"> </w:t>
      </w:r>
      <w:r>
        <w:rPr>
          <w:rFonts w:hint="eastAsia"/>
        </w:rPr>
        <w:t>시작할</w:t>
      </w:r>
      <w:r>
        <w:rPr>
          <w:rFonts w:hint="eastAsia"/>
        </w:rPr>
        <w:t xml:space="preserve"> </w:t>
      </w:r>
      <w:r>
        <w:rPr>
          <w:rFonts w:hint="eastAsia"/>
        </w:rPr>
        <w:t>수</w:t>
      </w:r>
      <w:r>
        <w:rPr>
          <w:rFonts w:hint="eastAsia"/>
        </w:rPr>
        <w:t xml:space="preserve"> </w:t>
      </w:r>
      <w:r>
        <w:rPr>
          <w:rFonts w:hint="eastAsia"/>
        </w:rPr>
        <w:t>있습니다</w:t>
      </w:r>
      <w:r>
        <w:rPr>
          <w:rFonts w:hint="eastAsia"/>
        </w:rPr>
        <w:t xml:space="preserve">. </w:t>
      </w:r>
      <w:r>
        <w:rPr>
          <w:rFonts w:hint="eastAsia"/>
        </w:rPr>
        <w:t>가젯</w:t>
      </w:r>
      <w:r>
        <w:rPr>
          <w:rFonts w:hint="eastAsia"/>
        </w:rPr>
        <w:t xml:space="preserve"> </w:t>
      </w:r>
      <w:r>
        <w:rPr>
          <w:rFonts w:hint="eastAsia"/>
        </w:rPr>
        <w:t>작성을</w:t>
      </w:r>
      <w:r>
        <w:rPr>
          <w:rFonts w:hint="eastAsia"/>
        </w:rPr>
        <w:t xml:space="preserve"> </w:t>
      </w:r>
      <w:r>
        <w:rPr>
          <w:rFonts w:hint="eastAsia"/>
        </w:rPr>
        <w:t>위해</w:t>
      </w:r>
      <w:r>
        <w:rPr>
          <w:rFonts w:hint="eastAsia"/>
        </w:rPr>
        <w:t xml:space="preserve"> XML</w:t>
      </w:r>
      <w:r>
        <w:rPr>
          <w:rFonts w:hint="eastAsia"/>
        </w:rPr>
        <w:t>에</w:t>
      </w:r>
      <w:r>
        <w:rPr>
          <w:rFonts w:hint="eastAsia"/>
        </w:rPr>
        <w:t xml:space="preserve"> </w:t>
      </w:r>
      <w:r>
        <w:rPr>
          <w:rFonts w:hint="eastAsia"/>
        </w:rPr>
        <w:t>대해</w:t>
      </w:r>
      <w:r>
        <w:rPr>
          <w:rFonts w:hint="eastAsia"/>
        </w:rPr>
        <w:t xml:space="preserve"> </w:t>
      </w:r>
      <w:r>
        <w:rPr>
          <w:rFonts w:hint="eastAsia"/>
        </w:rPr>
        <w:t>알아야</w:t>
      </w:r>
      <w:r>
        <w:rPr>
          <w:rFonts w:hint="eastAsia"/>
        </w:rPr>
        <w:t xml:space="preserve"> </w:t>
      </w:r>
      <w:r>
        <w:rPr>
          <w:rFonts w:hint="eastAsia"/>
        </w:rPr>
        <w:t>할</w:t>
      </w:r>
      <w:r>
        <w:rPr>
          <w:rFonts w:hint="eastAsia"/>
        </w:rPr>
        <w:t xml:space="preserve"> </w:t>
      </w:r>
      <w:r>
        <w:rPr>
          <w:rFonts w:hint="eastAsia"/>
        </w:rPr>
        <w:t>사항은</w:t>
      </w:r>
      <w:r>
        <w:rPr>
          <w:rFonts w:hint="eastAsia"/>
        </w:rPr>
        <w:t xml:space="preserve"> </w:t>
      </w:r>
      <w:r>
        <w:rPr>
          <w:rFonts w:hint="eastAsia"/>
        </w:rPr>
        <w:t>모두</w:t>
      </w:r>
      <w:r>
        <w:rPr>
          <w:rFonts w:hint="eastAsia"/>
        </w:rPr>
        <w:t xml:space="preserve"> </w:t>
      </w:r>
      <w:r>
        <w:rPr>
          <w:rFonts w:hint="eastAsia"/>
        </w:rPr>
        <w:t>이</w:t>
      </w:r>
      <w:r>
        <w:rPr>
          <w:rFonts w:hint="eastAsia"/>
        </w:rPr>
        <w:t xml:space="preserve"> </w:t>
      </w:r>
      <w:r>
        <w:rPr>
          <w:rFonts w:hint="eastAsia"/>
        </w:rPr>
        <w:t>문서에서</w:t>
      </w:r>
      <w:r>
        <w:rPr>
          <w:rFonts w:hint="eastAsia"/>
        </w:rPr>
        <w:t xml:space="preserve"> </w:t>
      </w:r>
      <w:r>
        <w:rPr>
          <w:rFonts w:hint="eastAsia"/>
        </w:rPr>
        <w:t>알려드릴</w:t>
      </w:r>
      <w:r>
        <w:rPr>
          <w:rFonts w:hint="eastAsia"/>
        </w:rPr>
        <w:t xml:space="preserve"> </w:t>
      </w:r>
      <w:r>
        <w:rPr>
          <w:rFonts w:hint="eastAsia"/>
        </w:rPr>
        <w:t>것입니다</w:t>
      </w:r>
      <w:r>
        <w:rPr>
          <w:rFonts w:hint="eastAsia"/>
        </w:rPr>
        <w:t xml:space="preserve">. </w:t>
      </w:r>
      <w:r>
        <w:rPr>
          <w:rFonts w:hint="eastAsia"/>
        </w:rPr>
        <w:t>나중에</w:t>
      </w:r>
      <w:r>
        <w:rPr>
          <w:rFonts w:hint="eastAsia"/>
        </w:rPr>
        <w:t xml:space="preserve"> </w:t>
      </w:r>
      <w:r>
        <w:rPr>
          <w:rFonts w:hint="eastAsia"/>
        </w:rPr>
        <w:t>좀</w:t>
      </w:r>
      <w:r>
        <w:rPr>
          <w:rFonts w:hint="eastAsia"/>
        </w:rPr>
        <w:t xml:space="preserve"> </w:t>
      </w:r>
      <w:r>
        <w:rPr>
          <w:rFonts w:hint="eastAsia"/>
        </w:rPr>
        <w:t>더</w:t>
      </w:r>
      <w:r>
        <w:rPr>
          <w:rFonts w:hint="eastAsia"/>
        </w:rPr>
        <w:t xml:space="preserve"> </w:t>
      </w:r>
      <w:r>
        <w:rPr>
          <w:rFonts w:hint="eastAsia"/>
        </w:rPr>
        <w:t>정교한</w:t>
      </w:r>
      <w:r>
        <w:rPr>
          <w:rFonts w:hint="eastAsia"/>
        </w:rPr>
        <w:t xml:space="preserve"> </w:t>
      </w:r>
      <w:r>
        <w:rPr>
          <w:rFonts w:hint="eastAsia"/>
        </w:rPr>
        <w:t>가젯을</w:t>
      </w:r>
      <w:r>
        <w:rPr>
          <w:rFonts w:hint="eastAsia"/>
        </w:rPr>
        <w:t xml:space="preserve"> </w:t>
      </w:r>
      <w:r>
        <w:rPr>
          <w:rFonts w:hint="eastAsia"/>
        </w:rPr>
        <w:t>작성하게</w:t>
      </w:r>
      <w:r>
        <w:rPr>
          <w:rFonts w:hint="eastAsia"/>
        </w:rPr>
        <w:t xml:space="preserve"> </w:t>
      </w:r>
      <w:r>
        <w:rPr>
          <w:rFonts w:hint="eastAsia"/>
        </w:rPr>
        <w:t>되면</w:t>
      </w:r>
      <w:r>
        <w:rPr>
          <w:rFonts w:hint="eastAsia"/>
        </w:rPr>
        <w:t xml:space="preserve"> </w:t>
      </w:r>
      <w:r>
        <w:rPr>
          <w:rFonts w:hint="eastAsia"/>
        </w:rPr>
        <w:t>아직</w:t>
      </w:r>
      <w:r>
        <w:rPr>
          <w:rFonts w:hint="eastAsia"/>
        </w:rPr>
        <w:t xml:space="preserve"> </w:t>
      </w:r>
      <w:r>
        <w:rPr>
          <w:rFonts w:hint="eastAsia"/>
        </w:rPr>
        <w:t>자바스크립트에</w:t>
      </w:r>
      <w:r>
        <w:rPr>
          <w:rFonts w:hint="eastAsia"/>
        </w:rPr>
        <w:t xml:space="preserve"> </w:t>
      </w:r>
      <w:r>
        <w:rPr>
          <w:rFonts w:hint="eastAsia"/>
        </w:rPr>
        <w:t>익숙하지</w:t>
      </w:r>
      <w:r>
        <w:rPr>
          <w:rFonts w:hint="eastAsia"/>
        </w:rPr>
        <w:t xml:space="preserve"> </w:t>
      </w:r>
      <w:r>
        <w:rPr>
          <w:rFonts w:hint="eastAsia"/>
        </w:rPr>
        <w:t>않을</w:t>
      </w:r>
      <w:r>
        <w:rPr>
          <w:rFonts w:hint="eastAsia"/>
        </w:rPr>
        <w:t xml:space="preserve"> </w:t>
      </w:r>
      <w:r>
        <w:rPr>
          <w:rFonts w:hint="eastAsia"/>
        </w:rPr>
        <w:t>경우</w:t>
      </w:r>
      <w:r>
        <w:rPr>
          <w:rFonts w:hint="eastAsia"/>
        </w:rPr>
        <w:t xml:space="preserve"> </w:t>
      </w:r>
      <w:r>
        <w:rPr>
          <w:rFonts w:hint="eastAsia"/>
        </w:rPr>
        <w:t>약간의</w:t>
      </w:r>
      <w:r>
        <w:rPr>
          <w:rFonts w:hint="eastAsia"/>
        </w:rPr>
        <w:t xml:space="preserve"> </w:t>
      </w:r>
      <w:r>
        <w:rPr>
          <w:rFonts w:hint="eastAsia"/>
        </w:rPr>
        <w:t>자바스크립트를</w:t>
      </w:r>
      <w:r>
        <w:rPr>
          <w:rFonts w:hint="eastAsia"/>
        </w:rPr>
        <w:t xml:space="preserve"> </w:t>
      </w:r>
      <w:r>
        <w:rPr>
          <w:rFonts w:hint="eastAsia"/>
        </w:rPr>
        <w:t>배워야</w:t>
      </w:r>
      <w:r>
        <w:rPr>
          <w:rFonts w:hint="eastAsia"/>
        </w:rPr>
        <w:t xml:space="preserve"> </w:t>
      </w:r>
      <w:r>
        <w:rPr>
          <w:rFonts w:hint="eastAsia"/>
        </w:rPr>
        <w:t>할</w:t>
      </w:r>
      <w:r>
        <w:rPr>
          <w:rFonts w:hint="eastAsia"/>
        </w:rPr>
        <w:t xml:space="preserve"> </w:t>
      </w:r>
      <w:r>
        <w:rPr>
          <w:rFonts w:hint="eastAsia"/>
        </w:rPr>
        <w:t>수도</w:t>
      </w:r>
      <w:r>
        <w:rPr>
          <w:rFonts w:hint="eastAsia"/>
        </w:rPr>
        <w:t xml:space="preserve"> </w:t>
      </w:r>
      <w:r>
        <w:rPr>
          <w:rFonts w:hint="eastAsia"/>
        </w:rPr>
        <w:t>있습니다</w:t>
      </w:r>
      <w:r>
        <w:rPr>
          <w:rFonts w:hint="eastAsia"/>
        </w:rPr>
        <w:t>.</w:t>
      </w:r>
    </w:p>
    <w:p w14:paraId="23761147" w14:textId="77777777" w:rsidR="00680E47" w:rsidRDefault="00680E47" w:rsidP="00C57684">
      <w:r>
        <w:rPr>
          <w:rFonts w:hint="eastAsia"/>
        </w:rPr>
        <w:lastRenderedPageBreak/>
        <w:t>XML</w:t>
      </w:r>
      <w:r>
        <w:rPr>
          <w:rFonts w:hint="eastAsia"/>
        </w:rPr>
        <w:t>은</w:t>
      </w:r>
      <w:r>
        <w:rPr>
          <w:rFonts w:hint="eastAsia"/>
        </w:rPr>
        <w:t xml:space="preserve"> </w:t>
      </w:r>
      <w:r>
        <w:rPr>
          <w:rFonts w:hint="eastAsia"/>
        </w:rPr>
        <w:t>일반</w:t>
      </w:r>
      <w:r>
        <w:rPr>
          <w:rFonts w:hint="eastAsia"/>
        </w:rPr>
        <w:t xml:space="preserve"> </w:t>
      </w:r>
      <w:r>
        <w:rPr>
          <w:rFonts w:hint="eastAsia"/>
        </w:rPr>
        <w:t>목적의</w:t>
      </w:r>
      <w:r>
        <w:rPr>
          <w:rFonts w:hint="eastAsia"/>
        </w:rPr>
        <w:t xml:space="preserve"> </w:t>
      </w:r>
      <w:r>
        <w:rPr>
          <w:rFonts w:hint="eastAsia"/>
        </w:rPr>
        <w:t>마크업</w:t>
      </w:r>
      <w:r>
        <w:rPr>
          <w:rFonts w:hint="eastAsia"/>
        </w:rPr>
        <w:t xml:space="preserve"> </w:t>
      </w:r>
      <w:r>
        <w:rPr>
          <w:rFonts w:hint="eastAsia"/>
        </w:rPr>
        <w:t>언어로서</w:t>
      </w:r>
      <w:r>
        <w:rPr>
          <w:rFonts w:hint="eastAsia"/>
        </w:rPr>
        <w:t xml:space="preserve"> </w:t>
      </w:r>
      <w:r>
        <w:rPr>
          <w:rFonts w:hint="eastAsia"/>
        </w:rPr>
        <w:t>인간과</w:t>
      </w:r>
      <w:r>
        <w:rPr>
          <w:rFonts w:hint="eastAsia"/>
        </w:rPr>
        <w:t xml:space="preserve"> </w:t>
      </w:r>
      <w:r>
        <w:rPr>
          <w:rFonts w:hint="eastAsia"/>
        </w:rPr>
        <w:t>컴퓨터가</w:t>
      </w:r>
      <w:r>
        <w:rPr>
          <w:rFonts w:hint="eastAsia"/>
        </w:rPr>
        <w:t xml:space="preserve"> </w:t>
      </w:r>
      <w:r>
        <w:rPr>
          <w:rFonts w:hint="eastAsia"/>
        </w:rPr>
        <w:t>모두</w:t>
      </w:r>
      <w:r>
        <w:rPr>
          <w:rFonts w:hint="eastAsia"/>
        </w:rPr>
        <w:t xml:space="preserve"> </w:t>
      </w:r>
      <w:r>
        <w:rPr>
          <w:rFonts w:hint="eastAsia"/>
        </w:rPr>
        <w:t>읽고</w:t>
      </w:r>
      <w:r>
        <w:rPr>
          <w:rFonts w:hint="eastAsia"/>
        </w:rPr>
        <w:t xml:space="preserve"> </w:t>
      </w:r>
      <w:r>
        <w:rPr>
          <w:rFonts w:hint="eastAsia"/>
        </w:rPr>
        <w:t>쓸</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방식으로</w:t>
      </w:r>
      <w:r>
        <w:rPr>
          <w:rFonts w:hint="eastAsia"/>
        </w:rPr>
        <w:t xml:space="preserve"> </w:t>
      </w:r>
      <w:r>
        <w:rPr>
          <w:rFonts w:hint="eastAsia"/>
        </w:rPr>
        <w:t>구조화된</w:t>
      </w:r>
      <w:r>
        <w:rPr>
          <w:rFonts w:hint="eastAsia"/>
        </w:rPr>
        <w:t xml:space="preserve"> </w:t>
      </w:r>
      <w:r>
        <w:rPr>
          <w:rFonts w:hint="eastAsia"/>
        </w:rPr>
        <w:t>데이터를</w:t>
      </w:r>
      <w:r>
        <w:rPr>
          <w:rFonts w:hint="eastAsia"/>
        </w:rPr>
        <w:t xml:space="preserve"> </w:t>
      </w:r>
      <w:r>
        <w:rPr>
          <w:rFonts w:hint="eastAsia"/>
        </w:rPr>
        <w:t>설명합니다</w:t>
      </w:r>
      <w:r>
        <w:rPr>
          <w:rFonts w:hint="eastAsia"/>
        </w:rPr>
        <w:t>.</w:t>
      </w:r>
    </w:p>
    <w:p w14:paraId="03819847" w14:textId="77777777" w:rsidR="00680E47" w:rsidRDefault="00680E47" w:rsidP="00C57684">
      <w:r>
        <w:rPr>
          <w:rFonts w:hint="eastAsia"/>
        </w:rPr>
        <w:t>XML</w:t>
      </w:r>
      <w:r>
        <w:rPr>
          <w:rFonts w:hint="eastAsia"/>
        </w:rPr>
        <w:t>은</w:t>
      </w:r>
      <w:r>
        <w:rPr>
          <w:rFonts w:hint="eastAsia"/>
        </w:rPr>
        <w:t xml:space="preserve"> </w:t>
      </w:r>
      <w:r>
        <w:rPr>
          <w:rFonts w:hint="eastAsia"/>
        </w:rPr>
        <w:t>가젯</w:t>
      </w:r>
      <w:r>
        <w:rPr>
          <w:rFonts w:hint="eastAsia"/>
        </w:rPr>
        <w:t xml:space="preserve"> </w:t>
      </w:r>
      <w:r>
        <w:rPr>
          <w:rFonts w:hint="eastAsia"/>
        </w:rPr>
        <w:t>명세를</w:t>
      </w:r>
      <w:r>
        <w:rPr>
          <w:rFonts w:hint="eastAsia"/>
        </w:rPr>
        <w:t xml:space="preserve"> </w:t>
      </w:r>
      <w:r>
        <w:rPr>
          <w:rFonts w:hint="eastAsia"/>
        </w:rPr>
        <w:t>작성하는</w:t>
      </w:r>
      <w:r>
        <w:rPr>
          <w:rFonts w:hint="eastAsia"/>
        </w:rPr>
        <w:t xml:space="preserve"> </w:t>
      </w:r>
      <w:r>
        <w:rPr>
          <w:rFonts w:hint="eastAsia"/>
        </w:rPr>
        <w:t>데</w:t>
      </w:r>
      <w:r>
        <w:rPr>
          <w:rFonts w:hint="eastAsia"/>
        </w:rPr>
        <w:t xml:space="preserve"> </w:t>
      </w:r>
      <w:r>
        <w:rPr>
          <w:rFonts w:hint="eastAsia"/>
        </w:rPr>
        <w:t>사용하는</w:t>
      </w:r>
      <w:r>
        <w:rPr>
          <w:rFonts w:hint="eastAsia"/>
        </w:rPr>
        <w:t xml:space="preserve"> </w:t>
      </w:r>
      <w:r>
        <w:rPr>
          <w:rFonts w:hint="eastAsia"/>
        </w:rPr>
        <w:t>언어입니다</w:t>
      </w:r>
      <w:r>
        <w:rPr>
          <w:rFonts w:hint="eastAsia"/>
        </w:rPr>
        <w:t xml:space="preserve">. </w:t>
      </w:r>
      <w:r>
        <w:rPr>
          <w:rFonts w:hint="eastAsia"/>
        </w:rPr>
        <w:t>가젯은</w:t>
      </w:r>
      <w:r>
        <w:rPr>
          <w:rFonts w:hint="eastAsia"/>
        </w:rPr>
        <w:t xml:space="preserve"> Google</w:t>
      </w:r>
      <w:r>
        <w:rPr>
          <w:rFonts w:hint="eastAsia"/>
        </w:rPr>
        <w:t>이</w:t>
      </w:r>
      <w:r>
        <w:rPr>
          <w:rFonts w:hint="eastAsia"/>
        </w:rPr>
        <w:t xml:space="preserve"> </w:t>
      </w:r>
      <w:r>
        <w:rPr>
          <w:rFonts w:hint="eastAsia"/>
        </w:rPr>
        <w:t>찾을</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인터넷</w:t>
      </w:r>
      <w:r>
        <w:rPr>
          <w:rFonts w:hint="eastAsia"/>
        </w:rPr>
        <w:t xml:space="preserve"> </w:t>
      </w:r>
      <w:r>
        <w:rPr>
          <w:rFonts w:hint="eastAsia"/>
        </w:rPr>
        <w:t>상의</w:t>
      </w:r>
      <w:r>
        <w:rPr>
          <w:rFonts w:hint="eastAsia"/>
        </w:rPr>
        <w:t xml:space="preserve"> </w:t>
      </w:r>
      <w:r>
        <w:rPr>
          <w:rFonts w:hint="eastAsia"/>
        </w:rPr>
        <w:t>어딘가에</w:t>
      </w:r>
      <w:r>
        <w:rPr>
          <w:rFonts w:hint="eastAsia"/>
        </w:rPr>
        <w:t xml:space="preserve"> </w:t>
      </w:r>
      <w:r>
        <w:rPr>
          <w:rFonts w:hint="eastAsia"/>
        </w:rPr>
        <w:t>위치한</w:t>
      </w:r>
      <w:r>
        <w:rPr>
          <w:rFonts w:hint="eastAsia"/>
        </w:rPr>
        <w:t xml:space="preserve"> XML </w:t>
      </w:r>
      <w:r>
        <w:rPr>
          <w:rFonts w:hint="eastAsia"/>
        </w:rPr>
        <w:t>파일일</w:t>
      </w:r>
      <w:r>
        <w:rPr>
          <w:rFonts w:hint="eastAsia"/>
        </w:rPr>
        <w:t xml:space="preserve"> </w:t>
      </w:r>
      <w:r>
        <w:rPr>
          <w:rFonts w:hint="eastAsia"/>
        </w:rPr>
        <w:t>뿐입니다</w:t>
      </w:r>
      <w:r>
        <w:rPr>
          <w:rFonts w:hint="eastAsia"/>
        </w:rPr>
        <w:t xml:space="preserve">. </w:t>
      </w:r>
      <w:r>
        <w:rPr>
          <w:rFonts w:hint="eastAsia"/>
        </w:rPr>
        <w:t>가젯을</w:t>
      </w:r>
      <w:r>
        <w:rPr>
          <w:rFonts w:hint="eastAsia"/>
        </w:rPr>
        <w:t xml:space="preserve"> </w:t>
      </w:r>
      <w:r>
        <w:rPr>
          <w:rFonts w:hint="eastAsia"/>
        </w:rPr>
        <w:t>지정하는</w:t>
      </w:r>
      <w:r>
        <w:rPr>
          <w:rFonts w:hint="eastAsia"/>
        </w:rPr>
        <w:t xml:space="preserve"> XML </w:t>
      </w:r>
      <w:r>
        <w:rPr>
          <w:rFonts w:hint="eastAsia"/>
        </w:rPr>
        <w:t>파일에는</w:t>
      </w:r>
      <w:r>
        <w:rPr>
          <w:rFonts w:hint="eastAsia"/>
        </w:rPr>
        <w:t xml:space="preserve"> </w:t>
      </w:r>
      <w:r>
        <w:rPr>
          <w:rFonts w:hint="eastAsia"/>
        </w:rPr>
        <w:t>가젯을</w:t>
      </w:r>
      <w:r>
        <w:rPr>
          <w:rFonts w:hint="eastAsia"/>
        </w:rPr>
        <w:t xml:space="preserve"> </w:t>
      </w:r>
      <w:r>
        <w:rPr>
          <w:rFonts w:hint="eastAsia"/>
        </w:rPr>
        <w:t>처리하고</w:t>
      </w:r>
      <w:r>
        <w:rPr>
          <w:rFonts w:hint="eastAsia"/>
        </w:rPr>
        <w:t xml:space="preserve"> </w:t>
      </w:r>
      <w:r>
        <w:rPr>
          <w:rFonts w:hint="eastAsia"/>
        </w:rPr>
        <w:t>렌더링하는</w:t>
      </w:r>
      <w:r>
        <w:rPr>
          <w:rFonts w:hint="eastAsia"/>
        </w:rPr>
        <w:t xml:space="preserve"> </w:t>
      </w:r>
      <w:r>
        <w:rPr>
          <w:rFonts w:hint="eastAsia"/>
        </w:rPr>
        <w:t>방법에</w:t>
      </w:r>
      <w:r>
        <w:rPr>
          <w:rFonts w:hint="eastAsia"/>
        </w:rPr>
        <w:t xml:space="preserve"> </w:t>
      </w:r>
      <w:r>
        <w:rPr>
          <w:rFonts w:hint="eastAsia"/>
        </w:rPr>
        <w:t>대한</w:t>
      </w:r>
      <w:r>
        <w:rPr>
          <w:rFonts w:hint="eastAsia"/>
        </w:rPr>
        <w:t xml:space="preserve"> </w:t>
      </w:r>
      <w:r>
        <w:rPr>
          <w:rFonts w:hint="eastAsia"/>
        </w:rPr>
        <w:t>지시사항이</w:t>
      </w:r>
      <w:r>
        <w:rPr>
          <w:rFonts w:hint="eastAsia"/>
        </w:rPr>
        <w:t xml:space="preserve"> </w:t>
      </w:r>
      <w:r>
        <w:rPr>
          <w:rFonts w:hint="eastAsia"/>
        </w:rPr>
        <w:t>들어</w:t>
      </w:r>
      <w:r>
        <w:rPr>
          <w:rFonts w:hint="eastAsia"/>
        </w:rPr>
        <w:t xml:space="preserve"> </w:t>
      </w:r>
      <w:r>
        <w:rPr>
          <w:rFonts w:hint="eastAsia"/>
        </w:rPr>
        <w:t>있습니다</w:t>
      </w:r>
      <w:r>
        <w:rPr>
          <w:rFonts w:hint="eastAsia"/>
        </w:rPr>
        <w:t xml:space="preserve">. XML </w:t>
      </w:r>
      <w:r>
        <w:rPr>
          <w:rFonts w:hint="eastAsia"/>
        </w:rPr>
        <w:t>파일은</w:t>
      </w:r>
      <w:r>
        <w:rPr>
          <w:rFonts w:hint="eastAsia"/>
        </w:rPr>
        <w:t xml:space="preserve"> </w:t>
      </w:r>
      <w:r>
        <w:rPr>
          <w:rFonts w:hint="eastAsia"/>
        </w:rPr>
        <w:t>가젯에</w:t>
      </w:r>
      <w:r>
        <w:rPr>
          <w:rFonts w:hint="eastAsia"/>
        </w:rPr>
        <w:t xml:space="preserve"> </w:t>
      </w:r>
      <w:r>
        <w:rPr>
          <w:rFonts w:hint="eastAsia"/>
        </w:rPr>
        <w:t>대한</w:t>
      </w:r>
      <w:r>
        <w:rPr>
          <w:rFonts w:hint="eastAsia"/>
        </w:rPr>
        <w:t xml:space="preserve"> </w:t>
      </w:r>
      <w:r>
        <w:rPr>
          <w:rFonts w:hint="eastAsia"/>
        </w:rPr>
        <w:t>모든</w:t>
      </w:r>
      <w:r>
        <w:rPr>
          <w:rFonts w:hint="eastAsia"/>
        </w:rPr>
        <w:t xml:space="preserve"> </w:t>
      </w:r>
      <w:r>
        <w:rPr>
          <w:rFonts w:hint="eastAsia"/>
        </w:rPr>
        <w:t>데이터와</w:t>
      </w:r>
      <w:r>
        <w:rPr>
          <w:rFonts w:hint="eastAsia"/>
        </w:rPr>
        <w:t xml:space="preserve"> </w:t>
      </w:r>
      <w:r>
        <w:rPr>
          <w:rFonts w:hint="eastAsia"/>
        </w:rPr>
        <w:t>코드를</w:t>
      </w:r>
      <w:r>
        <w:rPr>
          <w:rFonts w:hint="eastAsia"/>
        </w:rPr>
        <w:t xml:space="preserve"> </w:t>
      </w:r>
      <w:r>
        <w:rPr>
          <w:rFonts w:hint="eastAsia"/>
        </w:rPr>
        <w:t>포함하거나</w:t>
      </w:r>
      <w:r>
        <w:rPr>
          <w:rFonts w:hint="eastAsia"/>
        </w:rPr>
        <w:t xml:space="preserve"> </w:t>
      </w:r>
      <w:r>
        <w:rPr>
          <w:rFonts w:hint="eastAsia"/>
        </w:rPr>
        <w:t>나머지</w:t>
      </w:r>
      <w:r>
        <w:rPr>
          <w:rFonts w:hint="eastAsia"/>
        </w:rPr>
        <w:t xml:space="preserve"> </w:t>
      </w:r>
      <w:r>
        <w:rPr>
          <w:rFonts w:hint="eastAsia"/>
        </w:rPr>
        <w:t>요소를</w:t>
      </w:r>
      <w:r>
        <w:rPr>
          <w:rFonts w:hint="eastAsia"/>
        </w:rPr>
        <w:t xml:space="preserve"> </w:t>
      </w:r>
      <w:r>
        <w:rPr>
          <w:rFonts w:hint="eastAsia"/>
        </w:rPr>
        <w:t>찾을</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참조</w:t>
      </w:r>
      <w:r>
        <w:rPr>
          <w:rFonts w:hint="eastAsia"/>
        </w:rPr>
        <w:t>(URL)</w:t>
      </w:r>
      <w:r>
        <w:rPr>
          <w:rFonts w:hint="eastAsia"/>
        </w:rPr>
        <w:t>를</w:t>
      </w:r>
      <w:r>
        <w:rPr>
          <w:rFonts w:hint="eastAsia"/>
        </w:rPr>
        <w:t xml:space="preserve"> </w:t>
      </w:r>
      <w:r>
        <w:rPr>
          <w:rFonts w:hint="eastAsia"/>
        </w:rPr>
        <w:t>포함할</w:t>
      </w:r>
      <w:r>
        <w:rPr>
          <w:rFonts w:hint="eastAsia"/>
        </w:rPr>
        <w:t xml:space="preserve"> </w:t>
      </w:r>
      <w:r>
        <w:rPr>
          <w:rFonts w:hint="eastAsia"/>
        </w:rPr>
        <w:t>수도</w:t>
      </w:r>
      <w:r>
        <w:rPr>
          <w:rFonts w:hint="eastAsia"/>
        </w:rPr>
        <w:t xml:space="preserve"> </w:t>
      </w:r>
      <w:r>
        <w:rPr>
          <w:rFonts w:hint="eastAsia"/>
        </w:rPr>
        <w:t>있습니다</w:t>
      </w:r>
      <w:r>
        <w:rPr>
          <w:rFonts w:hint="eastAsia"/>
        </w:rPr>
        <w:t>.</w:t>
      </w:r>
    </w:p>
    <w:p w14:paraId="1DBB9A36" w14:textId="77777777" w:rsidR="00680E47" w:rsidRDefault="00680E47" w:rsidP="00C57684">
      <w:r>
        <w:rPr>
          <w:rFonts w:hint="eastAsia"/>
        </w:rPr>
        <w:t>HTML</w:t>
      </w:r>
      <w:r>
        <w:rPr>
          <w:rFonts w:hint="eastAsia"/>
        </w:rPr>
        <w:t>은</w:t>
      </w:r>
      <w:r>
        <w:rPr>
          <w:rFonts w:hint="eastAsia"/>
        </w:rPr>
        <w:t xml:space="preserve"> </w:t>
      </w:r>
      <w:r>
        <w:rPr>
          <w:rFonts w:hint="eastAsia"/>
        </w:rPr>
        <w:t>인터넷에</w:t>
      </w:r>
      <w:r>
        <w:rPr>
          <w:rFonts w:hint="eastAsia"/>
        </w:rPr>
        <w:t xml:space="preserve"> </w:t>
      </w:r>
      <w:r>
        <w:rPr>
          <w:rFonts w:hint="eastAsia"/>
        </w:rPr>
        <w:t>있는</w:t>
      </w:r>
      <w:r>
        <w:rPr>
          <w:rFonts w:hint="eastAsia"/>
        </w:rPr>
        <w:t xml:space="preserve"> </w:t>
      </w:r>
      <w:r>
        <w:rPr>
          <w:rFonts w:hint="eastAsia"/>
        </w:rPr>
        <w:t>페이지의</w:t>
      </w:r>
      <w:r>
        <w:rPr>
          <w:rFonts w:hint="eastAsia"/>
        </w:rPr>
        <w:t xml:space="preserve"> </w:t>
      </w:r>
      <w:r>
        <w:rPr>
          <w:rFonts w:hint="eastAsia"/>
        </w:rPr>
        <w:t>형식을</w:t>
      </w:r>
      <w:r>
        <w:rPr>
          <w:rFonts w:hint="eastAsia"/>
        </w:rPr>
        <w:t xml:space="preserve"> </w:t>
      </w:r>
      <w:r>
        <w:rPr>
          <w:rFonts w:hint="eastAsia"/>
        </w:rPr>
        <w:t>지정하는</w:t>
      </w:r>
      <w:r>
        <w:rPr>
          <w:rFonts w:hint="eastAsia"/>
        </w:rPr>
        <w:t xml:space="preserve"> </w:t>
      </w:r>
      <w:r>
        <w:rPr>
          <w:rFonts w:hint="eastAsia"/>
        </w:rPr>
        <w:t>데</w:t>
      </w:r>
      <w:r>
        <w:rPr>
          <w:rFonts w:hint="eastAsia"/>
        </w:rPr>
        <w:t xml:space="preserve"> </w:t>
      </w:r>
      <w:r>
        <w:rPr>
          <w:rFonts w:hint="eastAsia"/>
        </w:rPr>
        <w:t>사용되는</w:t>
      </w:r>
      <w:r>
        <w:rPr>
          <w:rFonts w:hint="eastAsia"/>
        </w:rPr>
        <w:t xml:space="preserve"> </w:t>
      </w:r>
      <w:r>
        <w:rPr>
          <w:rFonts w:hint="eastAsia"/>
        </w:rPr>
        <w:t>마크업</w:t>
      </w:r>
      <w:r>
        <w:rPr>
          <w:rFonts w:hint="eastAsia"/>
        </w:rPr>
        <w:t xml:space="preserve"> </w:t>
      </w:r>
      <w:r>
        <w:rPr>
          <w:rFonts w:hint="eastAsia"/>
        </w:rPr>
        <w:t>언어입니다</w:t>
      </w:r>
      <w:r>
        <w:rPr>
          <w:rFonts w:hint="eastAsia"/>
        </w:rPr>
        <w:t xml:space="preserve">. </w:t>
      </w:r>
      <w:r>
        <w:rPr>
          <w:rFonts w:hint="eastAsia"/>
        </w:rPr>
        <w:t>가젯의</w:t>
      </w:r>
      <w:r>
        <w:rPr>
          <w:rFonts w:hint="eastAsia"/>
        </w:rPr>
        <w:t xml:space="preserve"> </w:t>
      </w:r>
      <w:r>
        <w:rPr>
          <w:rFonts w:hint="eastAsia"/>
        </w:rPr>
        <w:t>정적</w:t>
      </w:r>
      <w:r>
        <w:rPr>
          <w:rFonts w:hint="eastAsia"/>
        </w:rPr>
        <w:t xml:space="preserve"> </w:t>
      </w:r>
      <w:r>
        <w:rPr>
          <w:rFonts w:hint="eastAsia"/>
        </w:rPr>
        <w:t>콘텐츠는</w:t>
      </w:r>
      <w:r>
        <w:rPr>
          <w:rFonts w:hint="eastAsia"/>
        </w:rPr>
        <w:t xml:space="preserve"> </w:t>
      </w:r>
      <w:r>
        <w:rPr>
          <w:rFonts w:hint="eastAsia"/>
        </w:rPr>
        <w:t>보통</w:t>
      </w:r>
      <w:r>
        <w:rPr>
          <w:rFonts w:hint="eastAsia"/>
        </w:rPr>
        <w:t xml:space="preserve"> HTML</w:t>
      </w:r>
      <w:r>
        <w:rPr>
          <w:rFonts w:hint="eastAsia"/>
        </w:rPr>
        <w:t>로</w:t>
      </w:r>
      <w:r>
        <w:rPr>
          <w:rFonts w:hint="eastAsia"/>
        </w:rPr>
        <w:t xml:space="preserve"> </w:t>
      </w:r>
      <w:r>
        <w:rPr>
          <w:rFonts w:hint="eastAsia"/>
        </w:rPr>
        <w:t>작성됩니다</w:t>
      </w:r>
      <w:r>
        <w:rPr>
          <w:rFonts w:hint="eastAsia"/>
        </w:rPr>
        <w:t>. HTML</w:t>
      </w:r>
      <w:r>
        <w:rPr>
          <w:rFonts w:hint="eastAsia"/>
        </w:rPr>
        <w:t>은</w:t>
      </w:r>
      <w:r>
        <w:rPr>
          <w:rFonts w:hint="eastAsia"/>
        </w:rPr>
        <w:t xml:space="preserve"> XML</w:t>
      </w:r>
      <w:r>
        <w:rPr>
          <w:rFonts w:hint="eastAsia"/>
        </w:rPr>
        <w:t>과</w:t>
      </w:r>
      <w:r>
        <w:rPr>
          <w:rFonts w:hint="eastAsia"/>
        </w:rPr>
        <w:t xml:space="preserve"> </w:t>
      </w:r>
      <w:r>
        <w:rPr>
          <w:rFonts w:hint="eastAsia"/>
        </w:rPr>
        <w:t>비슷해</w:t>
      </w:r>
      <w:r>
        <w:rPr>
          <w:rFonts w:hint="eastAsia"/>
        </w:rPr>
        <w:t xml:space="preserve"> </w:t>
      </w:r>
      <w:r>
        <w:rPr>
          <w:rFonts w:hint="eastAsia"/>
        </w:rPr>
        <w:t>보이지만</w:t>
      </w:r>
      <w:r>
        <w:rPr>
          <w:rFonts w:hint="eastAsia"/>
        </w:rPr>
        <w:t xml:space="preserve"> </w:t>
      </w:r>
      <w:r>
        <w:rPr>
          <w:rFonts w:hint="eastAsia"/>
        </w:rPr>
        <w:t>구조화된</w:t>
      </w:r>
      <w:r>
        <w:rPr>
          <w:rFonts w:hint="eastAsia"/>
        </w:rPr>
        <w:t xml:space="preserve"> </w:t>
      </w:r>
      <w:r>
        <w:rPr>
          <w:rFonts w:hint="eastAsia"/>
        </w:rPr>
        <w:t>데이터를</w:t>
      </w:r>
      <w:r>
        <w:rPr>
          <w:rFonts w:hint="eastAsia"/>
        </w:rPr>
        <w:t xml:space="preserve"> </w:t>
      </w:r>
      <w:r>
        <w:rPr>
          <w:rFonts w:hint="eastAsia"/>
        </w:rPr>
        <w:t>설명하기보다</w:t>
      </w:r>
      <w:r>
        <w:rPr>
          <w:rFonts w:hint="eastAsia"/>
        </w:rPr>
        <w:t xml:space="preserve"> </w:t>
      </w:r>
      <w:r>
        <w:rPr>
          <w:rFonts w:hint="eastAsia"/>
        </w:rPr>
        <w:t>웹</w:t>
      </w:r>
      <w:r>
        <w:rPr>
          <w:rFonts w:hint="eastAsia"/>
        </w:rPr>
        <w:t xml:space="preserve"> </w:t>
      </w:r>
      <w:r>
        <w:rPr>
          <w:rFonts w:hint="eastAsia"/>
        </w:rPr>
        <w:t>문서의</w:t>
      </w:r>
      <w:r>
        <w:rPr>
          <w:rFonts w:hint="eastAsia"/>
        </w:rPr>
        <w:t xml:space="preserve"> </w:t>
      </w:r>
      <w:r>
        <w:rPr>
          <w:rFonts w:hint="eastAsia"/>
        </w:rPr>
        <w:t>형식을</w:t>
      </w:r>
      <w:r>
        <w:rPr>
          <w:rFonts w:hint="eastAsia"/>
        </w:rPr>
        <w:t xml:space="preserve"> </w:t>
      </w:r>
      <w:r>
        <w:rPr>
          <w:rFonts w:hint="eastAsia"/>
        </w:rPr>
        <w:t>지정하는</w:t>
      </w:r>
      <w:r>
        <w:rPr>
          <w:rFonts w:hint="eastAsia"/>
        </w:rPr>
        <w:t xml:space="preserve"> </w:t>
      </w:r>
      <w:r>
        <w:rPr>
          <w:rFonts w:hint="eastAsia"/>
        </w:rPr>
        <w:t>데</w:t>
      </w:r>
      <w:r>
        <w:rPr>
          <w:rFonts w:hint="eastAsia"/>
        </w:rPr>
        <w:t xml:space="preserve"> </w:t>
      </w:r>
      <w:r>
        <w:rPr>
          <w:rFonts w:hint="eastAsia"/>
        </w:rPr>
        <w:t>사용됩니다</w:t>
      </w:r>
      <w:r>
        <w:rPr>
          <w:rFonts w:hint="eastAsia"/>
        </w:rPr>
        <w:t>.</w:t>
      </w:r>
    </w:p>
    <w:p w14:paraId="3DC74123" w14:textId="4117C8DB" w:rsidR="00680E47" w:rsidRDefault="00680E47" w:rsidP="00C57684">
      <w:pPr>
        <w:rPr>
          <w:rFonts w:hint="eastAsia"/>
        </w:rPr>
      </w:pPr>
      <w:r>
        <w:rPr>
          <w:rFonts w:hint="eastAsia"/>
        </w:rPr>
        <w:t>자바스크립트는</w:t>
      </w:r>
      <w:r>
        <w:rPr>
          <w:rFonts w:hint="eastAsia"/>
        </w:rPr>
        <w:t xml:space="preserve"> </w:t>
      </w:r>
      <w:r>
        <w:rPr>
          <w:rFonts w:hint="eastAsia"/>
        </w:rPr>
        <w:t>동적</w:t>
      </w:r>
      <w:r>
        <w:rPr>
          <w:rFonts w:hint="eastAsia"/>
        </w:rPr>
        <w:t xml:space="preserve"> </w:t>
      </w:r>
      <w:r>
        <w:rPr>
          <w:rFonts w:hint="eastAsia"/>
        </w:rPr>
        <w:t>동작을</w:t>
      </w:r>
      <w:r>
        <w:rPr>
          <w:rFonts w:hint="eastAsia"/>
        </w:rPr>
        <w:t xml:space="preserve"> </w:t>
      </w:r>
      <w:r>
        <w:rPr>
          <w:rFonts w:hint="eastAsia"/>
        </w:rPr>
        <w:t>가젯에</w:t>
      </w:r>
      <w:r>
        <w:rPr>
          <w:rFonts w:hint="eastAsia"/>
        </w:rPr>
        <w:t xml:space="preserve"> </w:t>
      </w:r>
      <w:r>
        <w:rPr>
          <w:rFonts w:hint="eastAsia"/>
        </w:rPr>
        <w:t>추가하는</w:t>
      </w:r>
      <w:r>
        <w:rPr>
          <w:rFonts w:hint="eastAsia"/>
        </w:rPr>
        <w:t xml:space="preserve"> </w:t>
      </w:r>
      <w:r>
        <w:rPr>
          <w:rFonts w:hint="eastAsia"/>
        </w:rPr>
        <w:t>데</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스크립팅</w:t>
      </w:r>
      <w:r>
        <w:rPr>
          <w:rFonts w:hint="eastAsia"/>
        </w:rPr>
        <w:t xml:space="preserve"> </w:t>
      </w:r>
      <w:r>
        <w:rPr>
          <w:rFonts w:hint="eastAsia"/>
        </w:rPr>
        <w:t>언어입니다</w:t>
      </w:r>
      <w:r>
        <w:rPr>
          <w:rFonts w:hint="eastAsia"/>
        </w:rPr>
        <w:t>.</w:t>
      </w:r>
    </w:p>
    <w:p w14:paraId="368D062F" w14:textId="77777777" w:rsidR="0037557F" w:rsidRDefault="0037557F" w:rsidP="00C57684">
      <w:pPr>
        <w:rPr>
          <w:rFonts w:hint="eastAsia"/>
        </w:rPr>
      </w:pPr>
    </w:p>
    <w:p w14:paraId="5B32F863" w14:textId="77777777" w:rsidR="0037557F" w:rsidRDefault="0037557F" w:rsidP="00C57684"/>
    <w:p w14:paraId="3419B45B" w14:textId="009FB10D" w:rsidR="00843515" w:rsidRDefault="00843515" w:rsidP="00843515">
      <w:pPr>
        <w:pStyle w:val="2"/>
        <w:numPr>
          <w:ilvl w:val="2"/>
          <w:numId w:val="2"/>
        </w:numPr>
      </w:pPr>
      <w:bookmarkStart w:id="33" w:name="_Toc309596956"/>
      <w:r w:rsidRPr="00843515">
        <w:rPr>
          <w:rFonts w:hint="eastAsia"/>
        </w:rPr>
        <w:t>가젯 XML 참조</w:t>
      </w:r>
      <w:bookmarkEnd w:id="33"/>
    </w:p>
    <w:p w14:paraId="1E2D843D" w14:textId="77777777" w:rsidR="007E2ECD" w:rsidRPr="000545AB" w:rsidRDefault="007E2ECD" w:rsidP="007E2ECD">
      <w:pPr>
        <w:wordWrap/>
        <w:adjustRightInd w:val="0"/>
        <w:jc w:val="left"/>
        <w:rPr>
          <w:rFonts w:ascii="맑은 고딕" w:eastAsia="맑은 고딕" w:hAnsi="맑은 고딕" w:cs="Helvetica"/>
          <w:b/>
          <w:bCs/>
          <w:kern w:val="0"/>
          <w:sz w:val="32"/>
          <w:szCs w:val="32"/>
        </w:rPr>
      </w:pPr>
      <w:r w:rsidRPr="000545AB">
        <w:rPr>
          <w:rFonts w:ascii="맑은 고딕" w:eastAsia="맑은 고딕" w:hAnsi="맑은 고딕" w:cs="Helvetica"/>
          <w:b/>
          <w:bCs/>
          <w:kern w:val="0"/>
          <w:sz w:val="32"/>
          <w:szCs w:val="32"/>
        </w:rPr>
        <w:t>ModulePrefs 엘리먼트 및 속성</w:t>
      </w:r>
    </w:p>
    <w:p w14:paraId="5336E017" w14:textId="77777777" w:rsidR="007E2ECD" w:rsidRDefault="007E2ECD" w:rsidP="00C57684">
      <w:r w:rsidRPr="009E7B68">
        <w:t xml:space="preserve">XML </w:t>
      </w:r>
      <w:r w:rsidRPr="009E7B68">
        <w:t>파일의</w:t>
      </w:r>
      <w:r w:rsidRPr="009E7B68">
        <w:t xml:space="preserve"> &lt;ModulePrefs&gt; </w:t>
      </w:r>
      <w:r w:rsidRPr="009E7B68">
        <w:t>섹션에서는</w:t>
      </w:r>
      <w:r w:rsidRPr="009E7B68">
        <w:t xml:space="preserve"> </w:t>
      </w:r>
      <w:r w:rsidRPr="009E7B68">
        <w:t>제목</w:t>
      </w:r>
      <w:r w:rsidRPr="009E7B68">
        <w:t xml:space="preserve">, </w:t>
      </w:r>
      <w:r w:rsidRPr="009E7B68">
        <w:t>작성자</w:t>
      </w:r>
      <w:r w:rsidRPr="009E7B68">
        <w:t xml:space="preserve">, </w:t>
      </w:r>
      <w:r w:rsidRPr="009E7B68">
        <w:t>원하는</w:t>
      </w:r>
      <w:r w:rsidRPr="009E7B68">
        <w:t xml:space="preserve"> </w:t>
      </w:r>
      <w:r w:rsidRPr="009E7B68">
        <w:t>크기</w:t>
      </w:r>
      <w:r w:rsidRPr="009E7B68">
        <w:t xml:space="preserve"> </w:t>
      </w:r>
      <w:r w:rsidRPr="009E7B68">
        <w:t>등과</w:t>
      </w:r>
      <w:r w:rsidRPr="009E7B68">
        <w:t xml:space="preserve"> </w:t>
      </w:r>
      <w:r w:rsidRPr="009E7B68">
        <w:t>같은</w:t>
      </w:r>
      <w:r w:rsidRPr="009E7B68">
        <w:t xml:space="preserve"> </w:t>
      </w:r>
      <w:r w:rsidRPr="009E7B68">
        <w:t>가젯의</w:t>
      </w:r>
      <w:r w:rsidRPr="009E7B68">
        <w:t xml:space="preserve"> </w:t>
      </w:r>
      <w:r w:rsidRPr="009E7B68">
        <w:t>특성을</w:t>
      </w:r>
      <w:r w:rsidRPr="009E7B68">
        <w:t xml:space="preserve"> </w:t>
      </w:r>
      <w:r w:rsidRPr="009E7B68">
        <w:t>지정합니다</w:t>
      </w:r>
      <w:r w:rsidRPr="009E7B68">
        <w:t xml:space="preserve">. </w:t>
      </w:r>
      <w:r w:rsidRPr="009E7B68">
        <w:t>예를</w:t>
      </w:r>
      <w:r w:rsidRPr="009E7B68">
        <w:t xml:space="preserve"> </w:t>
      </w:r>
      <w:r w:rsidRPr="009E7B68">
        <w:t>들면</w:t>
      </w:r>
      <w:r w:rsidRPr="009E7B68">
        <w:t xml:space="preserve"> </w:t>
      </w:r>
      <w:r w:rsidRPr="009E7B68">
        <w:t>다음과</w:t>
      </w:r>
      <w:r w:rsidRPr="009E7B68">
        <w:t xml:space="preserve"> </w:t>
      </w:r>
      <w:r w:rsidRPr="009E7B68">
        <w:t>같습니다</w:t>
      </w:r>
      <w:r w:rsidRPr="009E7B68">
        <w:t>.</w:t>
      </w:r>
    </w:p>
    <w:p w14:paraId="26F07A1A" w14:textId="77777777" w:rsidR="00D82301" w:rsidRPr="009E7B68" w:rsidRDefault="00D82301" w:rsidP="00C57684"/>
    <w:p w14:paraId="7B3FBA94" w14:textId="77777777" w:rsidR="007E2ECD" w:rsidRDefault="007E2ECD" w:rsidP="007E2ECD">
      <w:pPr>
        <w:pStyle w:val="code"/>
      </w:pPr>
      <w:r>
        <w:t>&lt;Module&gt;</w:t>
      </w:r>
    </w:p>
    <w:p w14:paraId="56E5B301" w14:textId="77777777" w:rsidR="007E2ECD" w:rsidRDefault="007E2ECD" w:rsidP="007E2ECD">
      <w:pPr>
        <w:pStyle w:val="code"/>
      </w:pPr>
      <w:r>
        <w:t xml:space="preserve"> &lt;ModulePrefs title="Developer Forum" </w:t>
      </w:r>
    </w:p>
    <w:p w14:paraId="4511154A" w14:textId="77777777" w:rsidR="007E2ECD" w:rsidRDefault="007E2ECD" w:rsidP="007E2ECD">
      <w:pPr>
        <w:pStyle w:val="code"/>
      </w:pPr>
      <w:r>
        <w:t xml:space="preserve">    title_url="http://groups.google.com/group/Google-Gadgets-API" </w:t>
      </w:r>
    </w:p>
    <w:p w14:paraId="3B6A8F40" w14:textId="77777777" w:rsidR="007E2ECD" w:rsidRDefault="007E2ECD" w:rsidP="007E2ECD">
      <w:pPr>
        <w:pStyle w:val="code"/>
      </w:pPr>
      <w:r>
        <w:t xml:space="preserve"> height="200" </w:t>
      </w:r>
    </w:p>
    <w:p w14:paraId="02065C27" w14:textId="77777777" w:rsidR="007E2ECD" w:rsidRDefault="007E2ECD" w:rsidP="007E2ECD">
      <w:pPr>
        <w:pStyle w:val="code"/>
      </w:pPr>
      <w:r>
        <w:t xml:space="preserve">    author="Jane Smith" </w:t>
      </w:r>
    </w:p>
    <w:p w14:paraId="4909E5BC" w14:textId="77777777" w:rsidR="007E2ECD" w:rsidRDefault="007E2ECD" w:rsidP="007E2ECD">
      <w:pPr>
        <w:pStyle w:val="code"/>
      </w:pPr>
      <w:r>
        <w:t xml:space="preserve">    author_email="xxx@google.com"/&gt; </w:t>
      </w:r>
    </w:p>
    <w:p w14:paraId="1BBF4587" w14:textId="77777777" w:rsidR="007E2ECD" w:rsidRDefault="007E2ECD" w:rsidP="007E2ECD">
      <w:pPr>
        <w:pStyle w:val="code"/>
      </w:pPr>
      <w:r>
        <w:t xml:space="preserve"> &lt;Content ...&gt;</w:t>
      </w:r>
    </w:p>
    <w:p w14:paraId="13DB0990" w14:textId="77777777" w:rsidR="007E2ECD" w:rsidRDefault="007E2ECD" w:rsidP="007E2ECD">
      <w:pPr>
        <w:pStyle w:val="code"/>
      </w:pPr>
      <w:r>
        <w:t xml:space="preserve"> ... content ...</w:t>
      </w:r>
    </w:p>
    <w:p w14:paraId="550A91A8" w14:textId="77777777" w:rsidR="007E2ECD" w:rsidRDefault="007E2ECD" w:rsidP="007E2ECD">
      <w:pPr>
        <w:pStyle w:val="code"/>
      </w:pPr>
      <w:r>
        <w:t xml:space="preserve"> &lt;/Content&gt; </w:t>
      </w:r>
    </w:p>
    <w:p w14:paraId="1182CAA7" w14:textId="77777777" w:rsidR="007E2ECD" w:rsidRDefault="007E2ECD" w:rsidP="007E2ECD">
      <w:pPr>
        <w:pStyle w:val="code"/>
      </w:pPr>
      <w:r>
        <w:t>&lt;/Module&gt;</w:t>
      </w:r>
    </w:p>
    <w:p w14:paraId="1DAD9316" w14:textId="77777777" w:rsidR="00D82301" w:rsidRDefault="00D82301" w:rsidP="00C57684"/>
    <w:p w14:paraId="61A51C5E" w14:textId="77777777" w:rsidR="007E2ECD" w:rsidRPr="000B5B0C" w:rsidRDefault="007E2ECD" w:rsidP="00C57684">
      <w:r w:rsidRPr="000B5B0C">
        <w:t>가젯</w:t>
      </w:r>
      <w:r w:rsidRPr="000B5B0C">
        <w:t xml:space="preserve"> </w:t>
      </w:r>
      <w:r w:rsidRPr="000B5B0C">
        <w:t>사용자는</w:t>
      </w:r>
      <w:r w:rsidRPr="000B5B0C">
        <w:t xml:space="preserve"> </w:t>
      </w:r>
      <w:r w:rsidRPr="000B5B0C">
        <w:t>이러한</w:t>
      </w:r>
      <w:r w:rsidRPr="000B5B0C">
        <w:t xml:space="preserve"> </w:t>
      </w:r>
      <w:r w:rsidRPr="000B5B0C">
        <w:t>속성을</w:t>
      </w:r>
      <w:r w:rsidRPr="000B5B0C">
        <w:t xml:space="preserve"> </w:t>
      </w:r>
      <w:r w:rsidRPr="000B5B0C">
        <w:t>변경할</w:t>
      </w:r>
      <w:r w:rsidRPr="000B5B0C">
        <w:t xml:space="preserve"> </w:t>
      </w:r>
      <w:r w:rsidRPr="000B5B0C">
        <w:t>수</w:t>
      </w:r>
      <w:r w:rsidRPr="000B5B0C">
        <w:t xml:space="preserve"> </w:t>
      </w:r>
      <w:r w:rsidRPr="000B5B0C">
        <w:t>없습니다</w:t>
      </w:r>
      <w:r w:rsidRPr="000B5B0C">
        <w:t>.</w:t>
      </w:r>
    </w:p>
    <w:p w14:paraId="163E28BA" w14:textId="77777777" w:rsidR="007E2ECD" w:rsidRDefault="007E2ECD" w:rsidP="00C57684">
      <w:r w:rsidRPr="000B5B0C">
        <w:t>&lt;ModulePrefs&gt;</w:t>
      </w:r>
      <w:r w:rsidRPr="000B5B0C">
        <w:t>는</w:t>
      </w:r>
      <w:r w:rsidRPr="000B5B0C">
        <w:t xml:space="preserve"> </w:t>
      </w:r>
      <w:r w:rsidRPr="000B5B0C">
        <w:t>모든</w:t>
      </w:r>
      <w:r w:rsidRPr="000B5B0C">
        <w:t xml:space="preserve"> </w:t>
      </w:r>
      <w:r w:rsidRPr="000B5B0C">
        <w:t>메타데이터</w:t>
      </w:r>
      <w:r w:rsidRPr="000B5B0C">
        <w:t xml:space="preserve">, </w:t>
      </w:r>
      <w:r w:rsidRPr="000B5B0C">
        <w:t>기능</w:t>
      </w:r>
      <w:r w:rsidRPr="000B5B0C">
        <w:t xml:space="preserve"> </w:t>
      </w:r>
      <w:r w:rsidRPr="000B5B0C">
        <w:t>및</w:t>
      </w:r>
      <w:r w:rsidRPr="000B5B0C">
        <w:t xml:space="preserve"> </w:t>
      </w:r>
      <w:r w:rsidRPr="000B5B0C">
        <w:t>처리</w:t>
      </w:r>
      <w:r w:rsidRPr="000B5B0C">
        <w:t xml:space="preserve"> </w:t>
      </w:r>
      <w:r w:rsidRPr="000B5B0C">
        <w:t>규칙에</w:t>
      </w:r>
      <w:r w:rsidRPr="000B5B0C">
        <w:t xml:space="preserve"> </w:t>
      </w:r>
      <w:r w:rsidRPr="000B5B0C">
        <w:t>대한</w:t>
      </w:r>
      <w:r w:rsidRPr="000B5B0C">
        <w:t xml:space="preserve"> </w:t>
      </w:r>
      <w:r w:rsidRPr="000B5B0C">
        <w:t>컨테이너</w:t>
      </w:r>
      <w:r w:rsidRPr="000B5B0C">
        <w:t xml:space="preserve"> </w:t>
      </w:r>
      <w:r w:rsidRPr="000B5B0C">
        <w:t>엘리먼트로</w:t>
      </w:r>
      <w:r w:rsidRPr="000B5B0C">
        <w:t xml:space="preserve"> </w:t>
      </w:r>
      <w:r w:rsidRPr="000B5B0C">
        <w:t>사용됩니다</w:t>
      </w:r>
      <w:r w:rsidRPr="000B5B0C">
        <w:t xml:space="preserve">. </w:t>
      </w:r>
      <w:r w:rsidRPr="000B5B0C">
        <w:t>중첩</w:t>
      </w:r>
      <w:r w:rsidRPr="000B5B0C">
        <w:t xml:space="preserve"> </w:t>
      </w:r>
      <w:r w:rsidRPr="000B5B0C">
        <w:t>엘리먼트에</w:t>
      </w:r>
      <w:r w:rsidRPr="000B5B0C">
        <w:t xml:space="preserve"> </w:t>
      </w:r>
      <w:r w:rsidRPr="000B5B0C">
        <w:t>대한</w:t>
      </w:r>
      <w:r w:rsidRPr="000B5B0C">
        <w:t xml:space="preserve"> </w:t>
      </w:r>
      <w:r w:rsidRPr="000B5B0C">
        <w:t>설명은</w:t>
      </w:r>
      <w:r w:rsidRPr="000B5B0C">
        <w:t xml:space="preserve"> </w:t>
      </w:r>
      <w:r w:rsidRPr="000B5B0C">
        <w:t>아래의</w:t>
      </w:r>
      <w:r w:rsidRPr="000B5B0C">
        <w:t xml:space="preserve"> </w:t>
      </w:r>
      <w:r w:rsidRPr="000B5B0C">
        <w:t>개별</w:t>
      </w:r>
      <w:r w:rsidRPr="000B5B0C">
        <w:t xml:space="preserve"> </w:t>
      </w:r>
      <w:r w:rsidRPr="000B5B0C">
        <w:t>섹션을</w:t>
      </w:r>
      <w:r w:rsidRPr="000B5B0C">
        <w:t xml:space="preserve"> </w:t>
      </w:r>
      <w:r w:rsidRPr="000B5B0C">
        <w:t>참조하시기</w:t>
      </w:r>
      <w:r w:rsidRPr="000B5B0C">
        <w:t xml:space="preserve"> </w:t>
      </w:r>
      <w:r w:rsidRPr="000B5B0C">
        <w:t>바랍니다</w:t>
      </w:r>
      <w:r w:rsidRPr="000B5B0C">
        <w:t xml:space="preserve">. </w:t>
      </w:r>
      <w:r w:rsidRPr="000B5B0C">
        <w:t>이</w:t>
      </w:r>
      <w:r w:rsidRPr="000B5B0C">
        <w:t xml:space="preserve"> </w:t>
      </w:r>
      <w:r w:rsidRPr="000B5B0C">
        <w:t>섹션에서는</w:t>
      </w:r>
      <w:r w:rsidRPr="000B5B0C">
        <w:t xml:space="preserve"> &lt;ModulePrefs&gt;</w:t>
      </w:r>
      <w:r w:rsidRPr="000B5B0C">
        <w:t>에</w:t>
      </w:r>
      <w:r w:rsidRPr="000B5B0C">
        <w:t xml:space="preserve"> </w:t>
      </w:r>
      <w:r w:rsidRPr="000B5B0C">
        <w:t>있는</w:t>
      </w:r>
      <w:r w:rsidRPr="000B5B0C">
        <w:t xml:space="preserve"> </w:t>
      </w:r>
      <w:r w:rsidRPr="000B5B0C">
        <w:t>엘리먼트와</w:t>
      </w:r>
      <w:r w:rsidRPr="000B5B0C">
        <w:t xml:space="preserve"> </w:t>
      </w:r>
      <w:r w:rsidRPr="000B5B0C">
        <w:t>속성을</w:t>
      </w:r>
      <w:r w:rsidRPr="000B5B0C">
        <w:t xml:space="preserve"> </w:t>
      </w:r>
      <w:r w:rsidRPr="000B5B0C">
        <w:t>요약하여</w:t>
      </w:r>
      <w:r w:rsidRPr="000B5B0C">
        <w:t xml:space="preserve"> </w:t>
      </w:r>
      <w:r w:rsidRPr="000B5B0C">
        <w:t>설명합니다</w:t>
      </w:r>
      <w:r w:rsidRPr="000B5B0C">
        <w:t xml:space="preserve">. </w:t>
      </w:r>
      <w:r w:rsidRPr="000B5B0C">
        <w:t>아래의</w:t>
      </w:r>
      <w:r w:rsidRPr="000B5B0C">
        <w:t xml:space="preserve"> </w:t>
      </w:r>
      <w:r w:rsidRPr="000B5B0C">
        <w:t>섹션에서</w:t>
      </w:r>
      <w:r w:rsidRPr="000B5B0C">
        <w:t xml:space="preserve"> </w:t>
      </w:r>
      <w:r w:rsidRPr="000B5B0C">
        <w:t>중첩</w:t>
      </w:r>
      <w:r w:rsidRPr="000B5B0C">
        <w:t xml:space="preserve"> </w:t>
      </w:r>
      <w:r w:rsidRPr="000B5B0C">
        <w:t>수준은</w:t>
      </w:r>
      <w:r w:rsidRPr="000B5B0C">
        <w:t xml:space="preserve"> </w:t>
      </w:r>
      <w:r w:rsidRPr="000B5B0C">
        <w:t>슬래시로</w:t>
      </w:r>
      <w:r w:rsidRPr="000B5B0C">
        <w:t xml:space="preserve"> </w:t>
      </w:r>
      <w:r w:rsidRPr="000B5B0C">
        <w:t>표시되어</w:t>
      </w:r>
      <w:r w:rsidRPr="000B5B0C">
        <w:t xml:space="preserve"> </w:t>
      </w:r>
      <w:r w:rsidRPr="000B5B0C">
        <w:t>있습니다</w:t>
      </w:r>
      <w:r w:rsidRPr="000B5B0C">
        <w:t xml:space="preserve">. </w:t>
      </w:r>
      <w:r w:rsidRPr="000B5B0C">
        <w:t>예를</w:t>
      </w:r>
      <w:r w:rsidRPr="000B5B0C">
        <w:t xml:space="preserve"> </w:t>
      </w:r>
      <w:r w:rsidRPr="000B5B0C">
        <w:t>들어</w:t>
      </w:r>
      <w:r w:rsidRPr="000B5B0C">
        <w:t>,</w:t>
      </w:r>
      <w:r>
        <w:t xml:space="preserve"> </w:t>
      </w:r>
      <w:r w:rsidRPr="00C57684">
        <w:t>/ModulePrefs/Locale</w:t>
      </w:r>
      <w:r>
        <w:t>은</w:t>
      </w:r>
      <w:r>
        <w:t xml:space="preserve"> </w:t>
      </w:r>
      <w:r>
        <w:rPr>
          <w:rFonts w:cs="Courier"/>
          <w:szCs w:val="26"/>
        </w:rPr>
        <w:t>&lt;ModulePrefs&gt;</w:t>
      </w:r>
      <w:r>
        <w:t xml:space="preserve"> </w:t>
      </w:r>
      <w:r>
        <w:t>엘리먼트</w:t>
      </w:r>
      <w:r>
        <w:t xml:space="preserve"> </w:t>
      </w:r>
      <w:r>
        <w:t>내에</w:t>
      </w:r>
      <w:r>
        <w:t xml:space="preserve"> </w:t>
      </w:r>
      <w:r>
        <w:t>중첩된</w:t>
      </w:r>
      <w:r>
        <w:t xml:space="preserve"> </w:t>
      </w:r>
      <w:r>
        <w:rPr>
          <w:rFonts w:cs="Courier"/>
          <w:szCs w:val="26"/>
        </w:rPr>
        <w:t>&lt;Locale&gt;</w:t>
      </w:r>
      <w:r>
        <w:t xml:space="preserve"> </w:t>
      </w:r>
      <w:r>
        <w:t>엘리먼트를</w:t>
      </w:r>
      <w:r>
        <w:t xml:space="preserve"> </w:t>
      </w:r>
      <w:r>
        <w:t>나타냅니다</w:t>
      </w:r>
      <w:r>
        <w:t xml:space="preserve">. </w:t>
      </w:r>
      <w:r>
        <w:t>가젯</w:t>
      </w:r>
      <w:r>
        <w:t xml:space="preserve"> </w:t>
      </w:r>
      <w:r>
        <w:t>사양에서는</w:t>
      </w:r>
      <w:r>
        <w:t xml:space="preserve"> </w:t>
      </w:r>
      <w:r>
        <w:t>다음과</w:t>
      </w:r>
      <w:r>
        <w:t xml:space="preserve"> </w:t>
      </w:r>
      <w:r>
        <w:t>같이</w:t>
      </w:r>
      <w:r>
        <w:t xml:space="preserve"> </w:t>
      </w:r>
      <w:r>
        <w:t>표시될</w:t>
      </w:r>
      <w:r>
        <w:t xml:space="preserve"> </w:t>
      </w:r>
      <w:r>
        <w:t>수</w:t>
      </w:r>
      <w:r>
        <w:t xml:space="preserve"> </w:t>
      </w:r>
      <w:r>
        <w:t>있습니다</w:t>
      </w:r>
      <w:r>
        <w:t>.</w:t>
      </w:r>
    </w:p>
    <w:p w14:paraId="7288F961" w14:textId="77777777" w:rsidR="00D82301" w:rsidRDefault="00D82301" w:rsidP="00C57684"/>
    <w:p w14:paraId="69AD3498" w14:textId="77777777" w:rsidR="007E2ECD" w:rsidRDefault="007E2ECD" w:rsidP="000B5B0C">
      <w:pPr>
        <w:pStyle w:val="code"/>
      </w:pPr>
      <w:r>
        <w:t>&lt;ModulePrefs&gt;</w:t>
      </w:r>
    </w:p>
    <w:p w14:paraId="34C7A0EF" w14:textId="77777777" w:rsidR="007E2ECD" w:rsidRDefault="007E2ECD" w:rsidP="000B5B0C">
      <w:pPr>
        <w:pStyle w:val="code"/>
      </w:pPr>
      <w:r>
        <w:lastRenderedPageBreak/>
        <w:t xml:space="preserve"> &lt;Locale lang="en" country="us" /&gt;</w:t>
      </w:r>
    </w:p>
    <w:p w14:paraId="6975B202" w14:textId="77777777" w:rsidR="007E2ECD" w:rsidRDefault="007E2ECD" w:rsidP="000B5B0C">
      <w:pPr>
        <w:pStyle w:val="code"/>
      </w:pPr>
      <w:r>
        <w:t xml:space="preserve">  &lt;Locale lang="ja" country="jp" /&gt;</w:t>
      </w:r>
    </w:p>
    <w:p w14:paraId="633AF7FA" w14:textId="77777777" w:rsidR="007E2ECD" w:rsidRDefault="007E2ECD" w:rsidP="000B5B0C">
      <w:pPr>
        <w:pStyle w:val="code"/>
      </w:pPr>
      <w:r>
        <w:t xml:space="preserve">&lt;/ModulePrefs&gt; </w:t>
      </w:r>
    </w:p>
    <w:p w14:paraId="0BD3F873" w14:textId="77777777" w:rsidR="00D82301" w:rsidRDefault="00D82301" w:rsidP="007E2ECD">
      <w:pPr>
        <w:wordWrap/>
        <w:adjustRightInd w:val="0"/>
        <w:jc w:val="left"/>
        <w:rPr>
          <w:rFonts w:ascii="맑은 고딕" w:eastAsia="맑은 고딕" w:hAnsi="맑은 고딕" w:cs="Helvetica"/>
          <w:b/>
          <w:bCs/>
          <w:kern w:val="0"/>
          <w:sz w:val="32"/>
          <w:szCs w:val="32"/>
        </w:rPr>
      </w:pPr>
    </w:p>
    <w:p w14:paraId="68481852" w14:textId="77777777" w:rsidR="007E2ECD" w:rsidRPr="000545AB" w:rsidRDefault="007E2ECD" w:rsidP="007E2ECD">
      <w:pPr>
        <w:wordWrap/>
        <w:adjustRightInd w:val="0"/>
        <w:jc w:val="left"/>
        <w:rPr>
          <w:rFonts w:ascii="맑은 고딕" w:eastAsia="맑은 고딕" w:hAnsi="맑은 고딕" w:cs="Helvetica"/>
          <w:b/>
          <w:bCs/>
          <w:kern w:val="0"/>
          <w:sz w:val="32"/>
          <w:szCs w:val="32"/>
        </w:rPr>
      </w:pPr>
      <w:r w:rsidRPr="000545AB">
        <w:rPr>
          <w:rFonts w:ascii="맑은 고딕" w:eastAsia="맑은 고딕" w:hAnsi="맑은 고딕" w:cs="Helvetica"/>
          <w:b/>
          <w:bCs/>
          <w:kern w:val="0"/>
          <w:sz w:val="32"/>
          <w:szCs w:val="32"/>
        </w:rPr>
        <w:t>ModulePrefs</w:t>
      </w:r>
    </w:p>
    <w:p w14:paraId="30D9EE36" w14:textId="77777777" w:rsidR="007E2ECD" w:rsidRPr="003C272E" w:rsidRDefault="007E2ECD" w:rsidP="00C57684">
      <w:r w:rsidRPr="003C272E">
        <w:t>다음</w:t>
      </w:r>
      <w:r w:rsidRPr="003C272E">
        <w:t xml:space="preserve"> </w:t>
      </w:r>
      <w:r w:rsidRPr="003C272E">
        <w:t>표는</w:t>
      </w:r>
      <w:r w:rsidRPr="003C272E">
        <w:t xml:space="preserve"> </w:t>
      </w:r>
      <w:r w:rsidRPr="003C272E">
        <w:t>모든</w:t>
      </w:r>
      <w:r w:rsidRPr="003C272E">
        <w:t xml:space="preserve"> </w:t>
      </w:r>
      <w:r w:rsidRPr="003C272E">
        <w:t>컨테이너에서</w:t>
      </w:r>
      <w:r w:rsidRPr="003C272E">
        <w:t xml:space="preserve"> </w:t>
      </w:r>
      <w:r w:rsidRPr="003C272E">
        <w:t>지원되는</w:t>
      </w:r>
      <w:r w:rsidRPr="003C272E">
        <w:t xml:space="preserve"> &lt;ModulePrefs&gt; </w:t>
      </w:r>
      <w:r w:rsidRPr="003C272E">
        <w:t>속성</w:t>
      </w:r>
      <w:r w:rsidRPr="003C272E">
        <w:t xml:space="preserve"> </w:t>
      </w:r>
      <w:r w:rsidRPr="003C272E">
        <w:t>목록입니다</w:t>
      </w:r>
      <w:r w:rsidRPr="003C272E">
        <w:t xml:space="preserve">. </w:t>
      </w:r>
      <w:r w:rsidRPr="003C272E">
        <w:t>컨테이너별</w:t>
      </w:r>
      <w:r w:rsidRPr="003C272E">
        <w:t xml:space="preserve"> &lt;ModulePrefs&gt; </w:t>
      </w:r>
      <w:r w:rsidRPr="003C272E">
        <w:t>속성에</w:t>
      </w:r>
      <w:r w:rsidRPr="003C272E">
        <w:t xml:space="preserve"> </w:t>
      </w:r>
      <w:r w:rsidRPr="003C272E">
        <w:t>대해서는</w:t>
      </w:r>
      <w:r w:rsidRPr="003C272E">
        <w:t xml:space="preserve"> </w:t>
      </w:r>
      <w:r w:rsidRPr="003C272E">
        <w:t>컨테이너</w:t>
      </w:r>
      <w:r w:rsidRPr="003C272E">
        <w:t xml:space="preserve"> </w:t>
      </w:r>
      <w:r w:rsidRPr="003C272E">
        <w:t>문서를</w:t>
      </w:r>
      <w:r w:rsidRPr="003C272E">
        <w:t xml:space="preserve"> </w:t>
      </w:r>
      <w:r w:rsidRPr="003C272E">
        <w:t>참조하시기</w:t>
      </w:r>
      <w:r w:rsidRPr="003C272E">
        <w:t xml:space="preserve"> </w:t>
      </w:r>
      <w:r w:rsidRPr="003C272E">
        <w:t>바랍니다</w:t>
      </w:r>
      <w:r w:rsidRPr="003C272E">
        <w:t>.</w:t>
      </w:r>
    </w:p>
    <w:tbl>
      <w:tblPr>
        <w:tblW w:w="9747" w:type="dxa"/>
        <w:tblBorders>
          <w:top w:val="single" w:sz="8" w:space="0" w:color="ADADAD"/>
          <w:left w:val="single" w:sz="8" w:space="0" w:color="ADADAD"/>
          <w:right w:val="single" w:sz="8" w:space="0" w:color="ADADAD"/>
        </w:tblBorders>
        <w:tblLayout w:type="fixed"/>
        <w:tblLook w:val="0000" w:firstRow="0" w:lastRow="0" w:firstColumn="0" w:lastColumn="0" w:noHBand="0" w:noVBand="0"/>
      </w:tblPr>
      <w:tblGrid>
        <w:gridCol w:w="1668"/>
        <w:gridCol w:w="8079"/>
      </w:tblGrid>
      <w:tr w:rsidR="007E2ECD" w:rsidRPr="000545AB" w14:paraId="41A50008" w14:textId="77777777" w:rsidTr="00C61983">
        <w:tc>
          <w:tcPr>
            <w:tcW w:w="1668" w:type="dxa"/>
            <w:tcBorders>
              <w:top w:val="single" w:sz="8" w:space="0" w:color="ADADAD"/>
              <w:bottom w:val="single" w:sz="8" w:space="0" w:color="ADADAD"/>
              <w:right w:val="single" w:sz="8" w:space="0" w:color="ADADAD"/>
            </w:tcBorders>
            <w:shd w:val="clear" w:color="auto" w:fill="E0E8F7"/>
            <w:tcMar>
              <w:top w:w="240" w:type="nil"/>
              <w:left w:w="120" w:type="nil"/>
              <w:bottom w:w="120" w:type="nil"/>
              <w:right w:w="240" w:type="nil"/>
            </w:tcMar>
          </w:tcPr>
          <w:p w14:paraId="33946117" w14:textId="77777777" w:rsidR="007E2ECD" w:rsidRPr="000545AB" w:rsidRDefault="007E2ECD">
            <w:pPr>
              <w:wordWrap/>
              <w:adjustRightInd w:val="0"/>
              <w:jc w:val="left"/>
              <w:rPr>
                <w:rFonts w:ascii="맑은 고딕" w:eastAsia="맑은 고딕" w:hAnsi="맑은 고딕" w:cs="Helvetica"/>
                <w:b/>
                <w:bCs/>
                <w:kern w:val="0"/>
              </w:rPr>
            </w:pPr>
            <w:r w:rsidRPr="000545AB">
              <w:rPr>
                <w:rFonts w:ascii="맑은 고딕" w:eastAsia="맑은 고딕" w:hAnsi="맑은 고딕" w:cs="Helvetica"/>
                <w:b/>
                <w:bCs/>
                <w:kern w:val="0"/>
              </w:rPr>
              <w:t>속성</w:t>
            </w:r>
          </w:p>
        </w:tc>
        <w:tc>
          <w:tcPr>
            <w:tcW w:w="8079" w:type="dxa"/>
            <w:tcBorders>
              <w:top w:val="single" w:sz="8" w:space="0" w:color="ADADAD"/>
              <w:left w:val="single" w:sz="8" w:space="0" w:color="ADADAD"/>
              <w:bottom w:val="single" w:sz="8" w:space="0" w:color="ADADAD"/>
            </w:tcBorders>
            <w:shd w:val="clear" w:color="auto" w:fill="E0E8F7"/>
            <w:tcMar>
              <w:top w:w="240" w:type="nil"/>
              <w:left w:w="120" w:type="nil"/>
              <w:bottom w:w="120" w:type="nil"/>
              <w:right w:w="240" w:type="nil"/>
            </w:tcMar>
          </w:tcPr>
          <w:p w14:paraId="5E5D702B" w14:textId="77777777" w:rsidR="007E2ECD" w:rsidRPr="000545AB" w:rsidRDefault="007E2ECD">
            <w:pPr>
              <w:wordWrap/>
              <w:adjustRightInd w:val="0"/>
              <w:jc w:val="left"/>
              <w:rPr>
                <w:rFonts w:ascii="맑은 고딕" w:eastAsia="맑은 고딕" w:hAnsi="맑은 고딕" w:cs="Helvetica"/>
                <w:b/>
                <w:bCs/>
                <w:kern w:val="0"/>
              </w:rPr>
            </w:pPr>
            <w:r w:rsidRPr="000545AB">
              <w:rPr>
                <w:rFonts w:ascii="맑은 고딕" w:eastAsia="맑은 고딕" w:hAnsi="맑은 고딕" w:cs="Helvetica"/>
                <w:b/>
                <w:bCs/>
                <w:kern w:val="0"/>
              </w:rPr>
              <w:t>설명</w:t>
            </w:r>
          </w:p>
        </w:tc>
      </w:tr>
      <w:tr w:rsidR="007E2ECD" w:rsidRPr="000545AB" w14:paraId="164B716D" w14:textId="77777777" w:rsidTr="00C61983">
        <w:tblPrEx>
          <w:tblBorders>
            <w:top w:val="none" w:sz="0" w:space="0" w:color="auto"/>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71FF07A6"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title</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5FD555DA"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선택사항. 가젯 제목을 나타내는 문자열입니다. 이 제목은 iGoogle의 가젯 제목 표시줄에 표시됩니다. 이 문자열에 </w:t>
            </w:r>
            <w:hyperlink r:id="rId46" w:anchor="UP_MP" w:history="1">
              <w:r w:rsidRPr="000545AB">
                <w:rPr>
                  <w:rFonts w:ascii="맑은 고딕" w:eastAsia="맑은 고딕" w:hAnsi="맑은 고딕" w:cs="Helvetica"/>
                  <w:color w:val="001FBD"/>
                  <w:kern w:val="0"/>
                  <w:u w:val="single" w:color="001FBD"/>
                </w:rPr>
                <w:t>사용자 환경설정 대입 변수</w:t>
              </w:r>
            </w:hyperlink>
            <w:r w:rsidRPr="000545AB">
              <w:rPr>
                <w:rFonts w:ascii="맑은 고딕" w:eastAsia="맑은 고딕" w:hAnsi="맑은 고딕" w:cs="Helvetica"/>
                <w:kern w:val="0"/>
              </w:rPr>
              <w:t xml:space="preserve">가 들어 있고 가젯을 iGoogle 콘텐츠 디렉토리에 제출하려는 경우에는 디렉토리 표시를 위한 </w:t>
            </w:r>
            <w:r w:rsidRPr="000545AB">
              <w:rPr>
                <w:rFonts w:ascii="맑은 고딕" w:eastAsia="맑은 고딕" w:hAnsi="맑은 고딕" w:cs="Courier"/>
                <w:color w:val="295902"/>
                <w:kern w:val="0"/>
              </w:rPr>
              <w:t>directory_title</w:t>
            </w:r>
            <w:r w:rsidRPr="000545AB">
              <w:rPr>
                <w:rFonts w:ascii="맑은 고딕" w:eastAsia="맑은 고딕" w:hAnsi="맑은 고딕" w:cs="Helvetica"/>
                <w:kern w:val="0"/>
              </w:rPr>
              <w:t>도 제공해야 합니다.</w:t>
            </w:r>
          </w:p>
        </w:tc>
      </w:tr>
      <w:tr w:rsidR="007E2ECD" w:rsidRPr="000545AB" w14:paraId="2817E099" w14:textId="77777777" w:rsidTr="00C61983">
        <w:tblPrEx>
          <w:tblBorders>
            <w:top w:val="none" w:sz="0" w:space="0" w:color="auto"/>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674B2548"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title_url</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48E22E52"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선택사항. 가젯 제목이 연결되는 URL을 나타내는 문자열입니다. 예를 들어, 제목을 가젯과 관련된 웹페이지에 연결할 수 있습니다.</w:t>
            </w:r>
          </w:p>
        </w:tc>
      </w:tr>
      <w:tr w:rsidR="007E2ECD" w:rsidRPr="000545AB" w14:paraId="5F16669A" w14:textId="77777777" w:rsidTr="00C61983">
        <w:tblPrEx>
          <w:tblBorders>
            <w:top w:val="none" w:sz="0" w:space="0" w:color="auto"/>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37101B22"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description</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7FEDC11D"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선택사항. 가젯을 설명하는 문자열입니다.</w:t>
            </w:r>
          </w:p>
        </w:tc>
      </w:tr>
      <w:tr w:rsidR="007E2ECD" w:rsidRPr="000545AB" w14:paraId="786F5138" w14:textId="77777777" w:rsidTr="00C61983">
        <w:tblPrEx>
          <w:tblBorders>
            <w:top w:val="none" w:sz="0" w:space="0" w:color="auto"/>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796AFF87"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author</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18D9D93A"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선택사항. 가젯 작성자를 나열하는 문자열입니다.</w:t>
            </w:r>
          </w:p>
        </w:tc>
      </w:tr>
      <w:tr w:rsidR="007E2ECD" w:rsidRPr="000545AB" w14:paraId="77F81367" w14:textId="77777777" w:rsidTr="00C61983">
        <w:tblPrEx>
          <w:tblBorders>
            <w:top w:val="none" w:sz="0" w:space="0" w:color="auto"/>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618BD8AA"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author_email</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4D03CD65"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선택사항. 가젯 작성자의 이메일 주소를 나타내는 문자열입니다. 어떤 이메일 시스템이나 사용할 수는 있지만, 스팸 때문에 개인 이메일 주소는 사용해서는 안 됩니다. 한 가지 방법은 가젯 사양에 </w:t>
            </w:r>
            <w:r w:rsidRPr="000545AB">
              <w:rPr>
                <w:rFonts w:ascii="맑은 고딕" w:eastAsia="맑은 고딕" w:hAnsi="맑은 고딕" w:cs="Helvetica"/>
                <w:b/>
                <w:bCs/>
                <w:kern w:val="0"/>
              </w:rPr>
              <w:t>helensmith.feedback+coolgadget@gmail.com</w:t>
            </w:r>
            <w:r w:rsidRPr="000545AB">
              <w:rPr>
                <w:rFonts w:ascii="맑은 고딕" w:eastAsia="맑은 고딕" w:hAnsi="맑은 고딕" w:cs="Helvetica"/>
                <w:kern w:val="0"/>
              </w:rPr>
              <w:t xml:space="preserve"> 형식의 이메일 주소를 사용하는 것입니다. </w:t>
            </w:r>
          </w:p>
          <w:p w14:paraId="25EB7B27" w14:textId="77777777" w:rsidR="007E2ECD" w:rsidRPr="000545AB" w:rsidRDefault="007E2ECD">
            <w:pPr>
              <w:wordWrap/>
              <w:adjustRightInd w:val="0"/>
              <w:jc w:val="left"/>
              <w:rPr>
                <w:rFonts w:ascii="맑은 고딕" w:eastAsia="맑은 고딕" w:hAnsi="맑은 고딕" w:cs="Helvetica"/>
                <w:kern w:val="0"/>
              </w:rPr>
            </w:pPr>
          </w:p>
          <w:p w14:paraId="55E04A61"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Gmail은 더하기 기호(+) 뒤의 것은 모두 무시하므로 이 이메일 주소는 </w:t>
            </w:r>
            <w:r w:rsidRPr="000545AB">
              <w:rPr>
                <w:rFonts w:ascii="맑은 고딕" w:eastAsia="맑은 고딕" w:hAnsi="맑은 고딕" w:cs="Helvetica"/>
                <w:b/>
                <w:bCs/>
                <w:kern w:val="0"/>
              </w:rPr>
              <w:t>helensmith.feedback@gmail.com</w:t>
            </w:r>
            <w:r w:rsidRPr="000545AB">
              <w:rPr>
                <w:rFonts w:ascii="맑은 고딕" w:eastAsia="맑은 고딕" w:hAnsi="맑은 고딕" w:cs="Helvetica"/>
                <w:kern w:val="0"/>
              </w:rPr>
              <w:t xml:space="preserve">으로 해석됩니다. </w:t>
            </w:r>
          </w:p>
          <w:p w14:paraId="18924275" w14:textId="77777777" w:rsidR="007E2ECD" w:rsidRPr="000545AB" w:rsidRDefault="007E2ECD">
            <w:pPr>
              <w:wordWrap/>
              <w:adjustRightInd w:val="0"/>
              <w:jc w:val="left"/>
              <w:rPr>
                <w:rFonts w:ascii="맑은 고딕" w:eastAsia="맑은 고딕" w:hAnsi="맑은 고딕" w:cs="Helvetica"/>
                <w:kern w:val="0"/>
              </w:rPr>
            </w:pPr>
          </w:p>
          <w:p w14:paraId="3E0C4677"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Gmail 계정은 </w:t>
            </w:r>
            <w:hyperlink r:id="rId47" w:history="1">
              <w:r w:rsidRPr="000545AB">
                <w:rPr>
                  <w:rFonts w:ascii="맑은 고딕" w:eastAsia="맑은 고딕" w:hAnsi="맑은 고딕" w:cs="Helvetica"/>
                  <w:color w:val="001FBD"/>
                  <w:kern w:val="0"/>
                  <w:u w:val="single" w:color="001FBD"/>
                </w:rPr>
                <w:t>여기</w:t>
              </w:r>
            </w:hyperlink>
            <w:r w:rsidRPr="000545AB">
              <w:rPr>
                <w:rFonts w:ascii="맑은 고딕" w:eastAsia="맑은 고딕" w:hAnsi="맑은 고딕" w:cs="Helvetica"/>
                <w:kern w:val="0"/>
              </w:rPr>
              <w:t>에서 만들 수 있습니다.</w:t>
            </w:r>
          </w:p>
        </w:tc>
      </w:tr>
      <w:tr w:rsidR="007E2ECD" w:rsidRPr="000545AB" w14:paraId="292052AB" w14:textId="77777777" w:rsidTr="00C61983">
        <w:tblPrEx>
          <w:tblBorders>
            <w:top w:val="none" w:sz="0" w:space="0" w:color="auto"/>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030D3DE6"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screenshot</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2E0C4E30"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선택사항. 가젯 캡쳐화면의 URL을 제공하는 문자열입니다. 이것은 </w:t>
            </w:r>
            <w:r w:rsidRPr="000545AB">
              <w:rPr>
                <w:rFonts w:ascii="맑은 고딕" w:eastAsia="맑은 고딕" w:hAnsi="맑은 고딕" w:cs="Helvetica"/>
                <w:b/>
                <w:bCs/>
                <w:kern w:val="0"/>
              </w:rPr>
              <w:t>robots.txt</w:t>
            </w:r>
            <w:r w:rsidRPr="000545AB">
              <w:rPr>
                <w:rFonts w:ascii="맑은 고딕" w:eastAsia="맑은 고딕" w:hAnsi="맑은 고딕" w:cs="Helvetica"/>
                <w:kern w:val="0"/>
              </w:rPr>
              <w:t>에 의해 차단되지 않는 공개 웹사이트상의 이미지여야 합니다. 기본 형식은 PNG이지만 GIF 및 JPG도 사용할 수 있습니다. 가젯 캡쳐화면의 너비는 280픽셀이어야 합니다. 캡쳐화면의 높이는 가젯을 사용 중일 때 가젯의 "기본" 높이여야 합니다.</w:t>
            </w:r>
          </w:p>
        </w:tc>
      </w:tr>
      <w:tr w:rsidR="007E2ECD" w:rsidRPr="000545AB" w14:paraId="2CA37EE2" w14:textId="77777777" w:rsidTr="00C61983">
        <w:tblPrEx>
          <w:tblBorders>
            <w:top w:val="none" w:sz="0" w:space="0" w:color="auto"/>
            <w:bottom w:val="single" w:sz="8" w:space="0" w:color="ADADAD"/>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581042AF"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thumbnail</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02DB283E"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선택사항. 가젯 미리보기 이미지의 URL을 제공하는 문자열입니다. 이것은 </w:t>
            </w:r>
            <w:r w:rsidRPr="000545AB">
              <w:rPr>
                <w:rFonts w:ascii="맑은 고딕" w:eastAsia="맑은 고딕" w:hAnsi="맑은 고딕" w:cs="Helvetica"/>
                <w:b/>
                <w:bCs/>
                <w:kern w:val="0"/>
              </w:rPr>
              <w:t>robots.txt</w:t>
            </w:r>
            <w:r w:rsidRPr="000545AB">
              <w:rPr>
                <w:rFonts w:ascii="맑은 고딕" w:eastAsia="맑은 고딕" w:hAnsi="맑은 고딕" w:cs="Helvetica"/>
                <w:kern w:val="0"/>
              </w:rPr>
              <w:t>에 의해 차단되지 않는 공개 웹사이트상의 이미지여야 합니다. 기본 형식은 PNG이지만 GIF 및 JPG도 사용할 수 있습니다. 가젯의 미리보기 이미지 크기는 120x60 픽셀이어야 합니다.</w:t>
            </w:r>
          </w:p>
        </w:tc>
      </w:tr>
    </w:tbl>
    <w:p w14:paraId="5DEF1124" w14:textId="77777777" w:rsidR="00D82301" w:rsidRDefault="00D82301" w:rsidP="007E2ECD">
      <w:pPr>
        <w:wordWrap/>
        <w:adjustRightInd w:val="0"/>
        <w:jc w:val="left"/>
        <w:rPr>
          <w:rFonts w:ascii="맑은 고딕" w:eastAsia="맑은 고딕" w:hAnsi="맑은 고딕" w:cs="Helvetica"/>
          <w:b/>
          <w:bCs/>
          <w:kern w:val="0"/>
          <w:sz w:val="32"/>
          <w:szCs w:val="32"/>
        </w:rPr>
      </w:pPr>
    </w:p>
    <w:p w14:paraId="17476BF7" w14:textId="77777777" w:rsidR="007E2ECD" w:rsidRPr="000545AB" w:rsidRDefault="007E2ECD" w:rsidP="007E2ECD">
      <w:pPr>
        <w:wordWrap/>
        <w:adjustRightInd w:val="0"/>
        <w:jc w:val="left"/>
        <w:rPr>
          <w:rFonts w:ascii="맑은 고딕" w:eastAsia="맑은 고딕" w:hAnsi="맑은 고딕" w:cs="Helvetica"/>
          <w:b/>
          <w:bCs/>
          <w:kern w:val="0"/>
          <w:sz w:val="32"/>
          <w:szCs w:val="32"/>
        </w:rPr>
      </w:pPr>
      <w:r w:rsidRPr="000545AB">
        <w:rPr>
          <w:rFonts w:ascii="맑은 고딕" w:eastAsia="맑은 고딕" w:hAnsi="맑은 고딕" w:cs="Helvetica"/>
          <w:b/>
          <w:bCs/>
          <w:kern w:val="0"/>
          <w:sz w:val="32"/>
          <w:szCs w:val="32"/>
        </w:rPr>
        <w:lastRenderedPageBreak/>
        <w:t>ModulePrefs/Require 및 ModulePrefs/Optional</w:t>
      </w:r>
    </w:p>
    <w:p w14:paraId="2A058E44" w14:textId="77777777" w:rsidR="007E2ECD" w:rsidRPr="000545AB" w:rsidRDefault="007E2ECD" w:rsidP="00C57684">
      <w:pPr>
        <w:rPr>
          <w:u w:color="001FBD"/>
        </w:rPr>
      </w:pPr>
      <w:r w:rsidRPr="000545AB">
        <w:rPr>
          <w:u w:color="001FBD"/>
        </w:rPr>
        <w:t xml:space="preserve">&lt;Require&gt; </w:t>
      </w:r>
      <w:r w:rsidRPr="000545AB">
        <w:rPr>
          <w:u w:color="001FBD"/>
        </w:rPr>
        <w:t>및</w:t>
      </w:r>
      <w:r w:rsidRPr="000545AB">
        <w:rPr>
          <w:u w:color="001FBD"/>
        </w:rPr>
        <w:t xml:space="preserve"> &lt;Optional&gt; </w:t>
      </w:r>
      <w:r w:rsidRPr="000545AB">
        <w:rPr>
          <w:u w:color="001FBD"/>
        </w:rPr>
        <w:t>엘리먼트는</w:t>
      </w:r>
      <w:r w:rsidRPr="000545AB">
        <w:rPr>
          <w:u w:color="001FBD"/>
        </w:rPr>
        <w:t xml:space="preserve"> </w:t>
      </w:r>
      <w:r w:rsidRPr="000545AB">
        <w:rPr>
          <w:u w:color="001FBD"/>
        </w:rPr>
        <w:t>가젯의</w:t>
      </w:r>
      <w:r w:rsidRPr="000545AB">
        <w:rPr>
          <w:u w:color="001FBD"/>
        </w:rPr>
        <w:t xml:space="preserve"> </w:t>
      </w:r>
      <w:r w:rsidRPr="000545AB">
        <w:rPr>
          <w:u w:color="001FBD"/>
        </w:rPr>
        <w:t>기능</w:t>
      </w:r>
      <w:r w:rsidRPr="000545AB">
        <w:rPr>
          <w:u w:color="001FBD"/>
        </w:rPr>
        <w:t xml:space="preserve"> </w:t>
      </w:r>
      <w:r w:rsidRPr="000545AB">
        <w:rPr>
          <w:u w:color="001FBD"/>
        </w:rPr>
        <w:t>종속성을</w:t>
      </w:r>
      <w:r w:rsidRPr="000545AB">
        <w:rPr>
          <w:u w:color="001FBD"/>
        </w:rPr>
        <w:t xml:space="preserve"> </w:t>
      </w:r>
      <w:r w:rsidRPr="000545AB">
        <w:rPr>
          <w:u w:color="001FBD"/>
        </w:rPr>
        <w:t>선언합니다</w:t>
      </w:r>
      <w:r w:rsidRPr="000545AB">
        <w:rPr>
          <w:u w:color="001FBD"/>
        </w:rPr>
        <w:t>.</w:t>
      </w:r>
    </w:p>
    <w:p w14:paraId="322F8EA3" w14:textId="77777777" w:rsidR="007E2ECD" w:rsidRPr="000545AB" w:rsidRDefault="007E2ECD" w:rsidP="00C57684">
      <w:pPr>
        <w:rPr>
          <w:u w:color="001FBD"/>
        </w:rPr>
      </w:pPr>
      <w:r w:rsidRPr="000545AB">
        <w:rPr>
          <w:u w:color="001FBD"/>
        </w:rPr>
        <w:t>속성</w:t>
      </w:r>
      <w:r w:rsidRPr="000545AB">
        <w:rPr>
          <w:u w:color="001FBD"/>
        </w:rPr>
        <w:t>:</w:t>
      </w:r>
    </w:p>
    <w:p w14:paraId="657FC513" w14:textId="77777777" w:rsidR="007E2ECD" w:rsidRPr="000545AB" w:rsidRDefault="007E2ECD" w:rsidP="00C57684">
      <w:pPr>
        <w:rPr>
          <w:u w:color="001FBD"/>
        </w:rPr>
      </w:pPr>
      <w:r w:rsidRPr="000545AB">
        <w:rPr>
          <w:u w:color="001FBD"/>
        </w:rPr>
        <w:t xml:space="preserve">"feature" -- </w:t>
      </w:r>
      <w:r w:rsidRPr="000545AB">
        <w:rPr>
          <w:u w:color="001FBD"/>
        </w:rPr>
        <w:t>기능의</w:t>
      </w:r>
      <w:r w:rsidRPr="000545AB">
        <w:rPr>
          <w:u w:color="001FBD"/>
        </w:rPr>
        <w:t xml:space="preserve"> </w:t>
      </w:r>
      <w:r w:rsidRPr="000545AB">
        <w:rPr>
          <w:u w:color="001FBD"/>
        </w:rPr>
        <w:t>이름이며</w:t>
      </w:r>
      <w:r w:rsidRPr="000545AB">
        <w:rPr>
          <w:u w:color="001FBD"/>
        </w:rPr>
        <w:t xml:space="preserve">, </w:t>
      </w:r>
      <w:r w:rsidRPr="000545AB">
        <w:rPr>
          <w:u w:color="001FBD"/>
        </w:rPr>
        <w:t>필수사항입니다</w:t>
      </w:r>
      <w:r w:rsidRPr="000545AB">
        <w:rPr>
          <w:u w:color="001FBD"/>
        </w:rPr>
        <w:t>.</w:t>
      </w:r>
    </w:p>
    <w:p w14:paraId="71B85D24" w14:textId="77777777" w:rsidR="007E2ECD" w:rsidRPr="000545AB" w:rsidRDefault="007E2ECD" w:rsidP="00C57684">
      <w:pPr>
        <w:rPr>
          <w:u w:color="001FBD"/>
        </w:rPr>
      </w:pPr>
      <w:r w:rsidRPr="000545AB">
        <w:rPr>
          <w:u w:color="001FBD"/>
        </w:rPr>
        <w:t>예</w:t>
      </w:r>
      <w:r w:rsidRPr="000545AB">
        <w:rPr>
          <w:u w:color="001FBD"/>
        </w:rPr>
        <w:t>:</w:t>
      </w:r>
    </w:p>
    <w:p w14:paraId="48DA15DB" w14:textId="77777777" w:rsidR="007E2ECD" w:rsidRPr="000545AB" w:rsidRDefault="007E2ECD" w:rsidP="000545AB">
      <w:pPr>
        <w:pStyle w:val="code"/>
        <w:rPr>
          <w:u w:color="001FBD"/>
        </w:rPr>
      </w:pPr>
      <w:r w:rsidRPr="000545AB">
        <w:rPr>
          <w:u w:color="001FBD"/>
        </w:rPr>
        <w:t>&lt;Require feature="dynamic-height"/&gt;</w:t>
      </w:r>
    </w:p>
    <w:p w14:paraId="71853C10" w14:textId="77777777" w:rsidR="007E2ECD" w:rsidRPr="000545AB" w:rsidRDefault="007E2ECD" w:rsidP="000545AB">
      <w:pPr>
        <w:pStyle w:val="code"/>
        <w:rPr>
          <w:u w:color="001FBD"/>
        </w:rPr>
      </w:pPr>
      <w:r w:rsidRPr="000545AB">
        <w:rPr>
          <w:u w:color="001FBD"/>
        </w:rPr>
        <w:t>&lt;Optional feature="shareable-prefs"/&gt;</w:t>
      </w:r>
    </w:p>
    <w:p w14:paraId="37718937" w14:textId="77777777" w:rsidR="00D82301" w:rsidRDefault="00D82301" w:rsidP="007E2ECD">
      <w:pPr>
        <w:wordWrap/>
        <w:adjustRightInd w:val="0"/>
        <w:jc w:val="left"/>
        <w:rPr>
          <w:rFonts w:ascii="맑은 고딕" w:eastAsia="맑은 고딕" w:hAnsi="맑은 고딕" w:cs="Helvetica"/>
          <w:b/>
          <w:bCs/>
          <w:kern w:val="0"/>
          <w:sz w:val="32"/>
          <w:szCs w:val="32"/>
        </w:rPr>
      </w:pPr>
    </w:p>
    <w:p w14:paraId="1F5E12EC" w14:textId="77777777" w:rsidR="007E2ECD" w:rsidRPr="000545AB" w:rsidRDefault="007E2ECD" w:rsidP="007E2ECD">
      <w:pPr>
        <w:wordWrap/>
        <w:adjustRightInd w:val="0"/>
        <w:jc w:val="left"/>
        <w:rPr>
          <w:rFonts w:ascii="맑은 고딕" w:eastAsia="맑은 고딕" w:hAnsi="맑은 고딕" w:cs="Helvetica"/>
          <w:b/>
          <w:bCs/>
          <w:kern w:val="0"/>
          <w:sz w:val="32"/>
          <w:szCs w:val="32"/>
        </w:rPr>
      </w:pPr>
      <w:r w:rsidRPr="000545AB">
        <w:rPr>
          <w:rFonts w:ascii="맑은 고딕" w:eastAsia="맑은 고딕" w:hAnsi="맑은 고딕" w:cs="Helvetica"/>
          <w:b/>
          <w:bCs/>
          <w:kern w:val="0"/>
          <w:sz w:val="32"/>
          <w:szCs w:val="32"/>
        </w:rPr>
        <w:t>ModulePrefs/Require/Param 및 ModulePrefs/Optional/Param</w:t>
      </w:r>
    </w:p>
    <w:p w14:paraId="7708AACB" w14:textId="77777777" w:rsidR="007E2ECD" w:rsidRPr="000545AB" w:rsidRDefault="007E2ECD" w:rsidP="00C57684">
      <w:pPr>
        <w:rPr>
          <w:u w:color="001FBD"/>
        </w:rPr>
      </w:pPr>
      <w:r w:rsidRPr="000545AB">
        <w:rPr>
          <w:u w:color="001FBD"/>
        </w:rPr>
        <w:t>이러한</w:t>
      </w:r>
      <w:r w:rsidRPr="000545AB">
        <w:rPr>
          <w:u w:color="001FBD"/>
        </w:rPr>
        <w:t xml:space="preserve"> </w:t>
      </w:r>
      <w:r w:rsidRPr="000545AB">
        <w:rPr>
          <w:u w:color="001FBD"/>
        </w:rPr>
        <w:t>엘리먼트는</w:t>
      </w:r>
      <w:r w:rsidRPr="000545AB">
        <w:rPr>
          <w:u w:color="001FBD"/>
        </w:rPr>
        <w:t xml:space="preserve"> </w:t>
      </w:r>
      <w:r w:rsidRPr="000545AB">
        <w:rPr>
          <w:u w:color="001FBD"/>
        </w:rPr>
        <w:t>기능의</w:t>
      </w:r>
      <w:r w:rsidRPr="000545AB">
        <w:rPr>
          <w:u w:color="001FBD"/>
        </w:rPr>
        <w:t xml:space="preserve"> </w:t>
      </w:r>
      <w:r w:rsidRPr="000545AB">
        <w:rPr>
          <w:u w:color="001FBD"/>
        </w:rPr>
        <w:t>구성</w:t>
      </w:r>
      <w:r w:rsidRPr="000545AB">
        <w:rPr>
          <w:u w:color="001FBD"/>
        </w:rPr>
        <w:t xml:space="preserve"> </w:t>
      </w:r>
      <w:r w:rsidRPr="000545AB">
        <w:rPr>
          <w:u w:color="001FBD"/>
        </w:rPr>
        <w:t>매개변수를</w:t>
      </w:r>
      <w:r w:rsidRPr="000545AB">
        <w:rPr>
          <w:u w:color="001FBD"/>
        </w:rPr>
        <w:t xml:space="preserve"> </w:t>
      </w:r>
      <w:r w:rsidRPr="000545AB">
        <w:rPr>
          <w:u w:color="001FBD"/>
        </w:rPr>
        <w:t>제공합니다</w:t>
      </w:r>
      <w:r w:rsidRPr="000545AB">
        <w:rPr>
          <w:u w:color="001FBD"/>
        </w:rPr>
        <w:t>.</w:t>
      </w:r>
    </w:p>
    <w:p w14:paraId="228D1D64" w14:textId="77777777" w:rsidR="007E2ECD" w:rsidRPr="000545AB" w:rsidRDefault="007E2ECD" w:rsidP="00C57684">
      <w:pPr>
        <w:rPr>
          <w:u w:color="001FBD"/>
        </w:rPr>
      </w:pPr>
      <w:r w:rsidRPr="000545AB">
        <w:rPr>
          <w:u w:color="001FBD"/>
        </w:rPr>
        <w:t>속성</w:t>
      </w:r>
      <w:r w:rsidRPr="000545AB">
        <w:rPr>
          <w:u w:color="001FBD"/>
        </w:rPr>
        <w:t>:</w:t>
      </w:r>
    </w:p>
    <w:p w14:paraId="1AAD51AF" w14:textId="77777777" w:rsidR="007E2ECD" w:rsidRPr="000545AB" w:rsidRDefault="007E2ECD" w:rsidP="00C57684">
      <w:pPr>
        <w:rPr>
          <w:u w:color="001FBD"/>
        </w:rPr>
      </w:pPr>
      <w:r w:rsidRPr="000545AB">
        <w:rPr>
          <w:u w:color="001FBD"/>
        </w:rPr>
        <w:t xml:space="preserve">"name" -- </w:t>
      </w:r>
      <w:r w:rsidRPr="000545AB">
        <w:rPr>
          <w:u w:color="001FBD"/>
        </w:rPr>
        <w:t>매개변수의</w:t>
      </w:r>
      <w:r w:rsidRPr="000545AB">
        <w:rPr>
          <w:u w:color="001FBD"/>
        </w:rPr>
        <w:t xml:space="preserve"> </w:t>
      </w:r>
      <w:r w:rsidRPr="000545AB">
        <w:rPr>
          <w:u w:color="001FBD"/>
        </w:rPr>
        <w:t>이름이며</w:t>
      </w:r>
      <w:r w:rsidRPr="000545AB">
        <w:rPr>
          <w:u w:color="001FBD"/>
        </w:rPr>
        <w:t xml:space="preserve">, </w:t>
      </w:r>
      <w:r w:rsidRPr="000545AB">
        <w:rPr>
          <w:u w:color="001FBD"/>
        </w:rPr>
        <w:t>필수사항입니다</w:t>
      </w:r>
      <w:r w:rsidRPr="000545AB">
        <w:rPr>
          <w:u w:color="001FBD"/>
        </w:rPr>
        <w:t>.</w:t>
      </w:r>
    </w:p>
    <w:p w14:paraId="19A9D57B" w14:textId="77777777" w:rsidR="00D82301" w:rsidRDefault="00D82301" w:rsidP="007E2ECD">
      <w:pPr>
        <w:wordWrap/>
        <w:adjustRightInd w:val="0"/>
        <w:jc w:val="left"/>
        <w:rPr>
          <w:rFonts w:ascii="맑은 고딕" w:eastAsia="맑은 고딕" w:hAnsi="맑은 고딕" w:cs="Helvetica"/>
          <w:b/>
          <w:bCs/>
          <w:kern w:val="0"/>
          <w:sz w:val="32"/>
          <w:szCs w:val="32"/>
        </w:rPr>
      </w:pPr>
    </w:p>
    <w:p w14:paraId="06235D93" w14:textId="77777777" w:rsidR="007E2ECD" w:rsidRPr="000545AB" w:rsidRDefault="007E2ECD" w:rsidP="007E2ECD">
      <w:pPr>
        <w:wordWrap/>
        <w:adjustRightInd w:val="0"/>
        <w:jc w:val="left"/>
        <w:rPr>
          <w:rFonts w:ascii="맑은 고딕" w:eastAsia="맑은 고딕" w:hAnsi="맑은 고딕" w:cs="Helvetica"/>
          <w:b/>
          <w:bCs/>
          <w:kern w:val="0"/>
          <w:sz w:val="32"/>
          <w:szCs w:val="32"/>
        </w:rPr>
      </w:pPr>
      <w:r w:rsidRPr="000545AB">
        <w:rPr>
          <w:rFonts w:ascii="맑은 고딕" w:eastAsia="맑은 고딕" w:hAnsi="맑은 고딕" w:cs="Helvetica"/>
          <w:b/>
          <w:bCs/>
          <w:kern w:val="0"/>
          <w:sz w:val="32"/>
          <w:szCs w:val="32"/>
        </w:rPr>
        <w:t>ModulePrefs/Preload</w:t>
      </w:r>
    </w:p>
    <w:p w14:paraId="15C99052" w14:textId="77777777" w:rsidR="007E2ECD" w:rsidRPr="000545AB" w:rsidRDefault="007E2ECD" w:rsidP="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&lt;Preload&gt;</w:t>
      </w:r>
      <w:r w:rsidRPr="000545AB">
        <w:rPr>
          <w:rFonts w:ascii="맑은 고딕" w:eastAsia="맑은 고딕" w:hAnsi="맑은 고딕" w:cs="Helvetica"/>
          <w:kern w:val="0"/>
        </w:rPr>
        <w:t xml:space="preserve"> 엘리먼트는 가젯 렌더링 프로세스 동안 컨테이너가 원격 소스에서 데이터를 가져오도록 지시합니다. 이 엘리먼트는 원격 서버에서 데이터를 가져오는 </w:t>
      </w:r>
      <w:hyperlink r:id="rId48" w:history="1">
        <w:r w:rsidRPr="000545AB">
          <w:rPr>
            <w:rFonts w:ascii="맑은 고딕" w:eastAsia="맑은 고딕" w:hAnsi="맑은 고딕" w:cs="Courier"/>
            <w:color w:val="295902"/>
            <w:kern w:val="0"/>
          </w:rPr>
          <w:t>makeRequest()</w:t>
        </w:r>
      </w:hyperlink>
      <w:r w:rsidRPr="000545AB">
        <w:rPr>
          <w:rFonts w:ascii="맑은 고딕" w:eastAsia="맑은 고딕" w:hAnsi="맑은 고딕" w:cs="Helvetica"/>
          <w:kern w:val="0"/>
        </w:rPr>
        <w:t>와 함께 사용됩니다.</w:t>
      </w:r>
    </w:p>
    <w:p w14:paraId="70B24AF0" w14:textId="77777777" w:rsidR="007E2ECD" w:rsidRDefault="007E2ECD" w:rsidP="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예를 들어, 다음과 같은 요청이 있다고 가정합니다.</w:t>
      </w:r>
    </w:p>
    <w:p w14:paraId="236F82A3" w14:textId="77777777" w:rsidR="00D82301" w:rsidRPr="000545AB" w:rsidRDefault="00D82301" w:rsidP="007E2ECD">
      <w:pPr>
        <w:wordWrap/>
        <w:adjustRightInd w:val="0"/>
        <w:jc w:val="left"/>
        <w:rPr>
          <w:rFonts w:ascii="맑은 고딕" w:eastAsia="맑은 고딕" w:hAnsi="맑은 고딕" w:cs="Helvetica"/>
          <w:kern w:val="0"/>
        </w:rPr>
      </w:pPr>
    </w:p>
    <w:p w14:paraId="02F1DF63" w14:textId="77777777" w:rsidR="007E2ECD" w:rsidRPr="000545AB" w:rsidRDefault="007E2ECD" w:rsidP="000545AB">
      <w:pPr>
        <w:pStyle w:val="code"/>
      </w:pPr>
      <w:r w:rsidRPr="000545AB">
        <w:t>gadgets.io.makeRequest("http://www.example.com", response, params);</w:t>
      </w:r>
    </w:p>
    <w:p w14:paraId="07F36E7A" w14:textId="77777777" w:rsidR="00D82301" w:rsidRDefault="00D82301" w:rsidP="007E2ECD">
      <w:pPr>
        <w:wordWrap/>
        <w:adjustRightInd w:val="0"/>
        <w:jc w:val="left"/>
        <w:rPr>
          <w:rFonts w:ascii="맑은 고딕" w:eastAsia="맑은 고딕" w:hAnsi="맑은 고딕" w:cs="Helvetica"/>
          <w:kern w:val="0"/>
        </w:rPr>
      </w:pPr>
    </w:p>
    <w:p w14:paraId="141398BB" w14:textId="77777777" w:rsidR="007E2ECD" w:rsidRPr="000545AB" w:rsidRDefault="007E2ECD" w:rsidP="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가젯의 </w:t>
      </w:r>
      <w:r w:rsidRPr="000545AB">
        <w:rPr>
          <w:rFonts w:ascii="맑은 고딕" w:eastAsia="맑은 고딕" w:hAnsi="맑은 고딕" w:cs="Courier"/>
          <w:color w:val="295902"/>
          <w:kern w:val="0"/>
        </w:rPr>
        <w:t>&lt;ModulePrefs&gt;</w:t>
      </w:r>
      <w:r w:rsidRPr="000545AB">
        <w:rPr>
          <w:rFonts w:ascii="맑은 고딕" w:eastAsia="맑은 고딕" w:hAnsi="맑은 고딕" w:cs="Helvetica"/>
          <w:kern w:val="0"/>
        </w:rPr>
        <w:t xml:space="preserve"> 섹션에 </w:t>
      </w:r>
      <w:r w:rsidRPr="000545AB">
        <w:rPr>
          <w:rFonts w:ascii="맑은 고딕" w:eastAsia="맑은 고딕" w:hAnsi="맑은 고딕" w:cs="Courier"/>
          <w:color w:val="295902"/>
          <w:kern w:val="0"/>
        </w:rPr>
        <w:t>&lt;Preload&gt;</w:t>
      </w:r>
      <w:r w:rsidRPr="000545AB">
        <w:rPr>
          <w:rFonts w:ascii="맑은 고딕" w:eastAsia="맑은 고딕" w:hAnsi="맑은 고딕" w:cs="Helvetica"/>
          <w:kern w:val="0"/>
        </w:rPr>
        <w:t xml:space="preserve"> 태그를 추가하여 </w:t>
      </w:r>
      <w:r w:rsidRPr="000545AB">
        <w:rPr>
          <w:rFonts w:ascii="맑은 고딕" w:eastAsia="맑은 고딕" w:hAnsi="맑은 고딕" w:cs="Courier"/>
          <w:color w:val="295902"/>
          <w:kern w:val="0"/>
        </w:rPr>
        <w:t>http://www.example.com</w:t>
      </w:r>
      <w:r w:rsidRPr="000545AB">
        <w:rPr>
          <w:rFonts w:ascii="맑은 고딕" w:eastAsia="맑은 고딕" w:hAnsi="맑은 고딕" w:cs="Helvetica"/>
          <w:kern w:val="0"/>
        </w:rPr>
        <w:t>의 콘텐츠를 미리 로드할 수 있습니다.</w:t>
      </w:r>
    </w:p>
    <w:p w14:paraId="4ED70784" w14:textId="77777777" w:rsidR="007E2ECD" w:rsidRPr="000545AB" w:rsidRDefault="007E2ECD" w:rsidP="000545AB">
      <w:pPr>
        <w:pStyle w:val="code"/>
      </w:pPr>
      <w:r w:rsidRPr="000545AB">
        <w:t>&lt;ModulePrefs title="Demo Preloads" description="Demo Preloads"&gt;</w:t>
      </w:r>
    </w:p>
    <w:p w14:paraId="2A482BAB" w14:textId="77777777" w:rsidR="007E2ECD" w:rsidRPr="000545AB" w:rsidRDefault="007E2ECD" w:rsidP="000545AB">
      <w:pPr>
        <w:pStyle w:val="code"/>
      </w:pPr>
      <w:r w:rsidRPr="000545AB">
        <w:t xml:space="preserve">  &lt;Require feature="opensocial-0.9" /&gt;</w:t>
      </w:r>
    </w:p>
    <w:p w14:paraId="2DC01B5C" w14:textId="77777777" w:rsidR="007E2ECD" w:rsidRPr="000545AB" w:rsidRDefault="007E2ECD" w:rsidP="000545AB">
      <w:pPr>
        <w:pStyle w:val="code"/>
      </w:pPr>
      <w:r w:rsidRPr="000545AB">
        <w:t xml:space="preserve">  &lt;Preload href="http://www.example.com" /&gt;</w:t>
      </w:r>
    </w:p>
    <w:p w14:paraId="3DE662E7" w14:textId="77777777" w:rsidR="007E2ECD" w:rsidRPr="000545AB" w:rsidRDefault="007E2ECD" w:rsidP="000545AB">
      <w:pPr>
        <w:pStyle w:val="code"/>
      </w:pPr>
      <w:r w:rsidRPr="000545AB">
        <w:t>&lt;/ModulePrefs&gt;</w:t>
      </w:r>
    </w:p>
    <w:p w14:paraId="20E1E7D5" w14:textId="77777777" w:rsidR="00D82301" w:rsidRDefault="00D82301" w:rsidP="007E2ECD">
      <w:pPr>
        <w:wordWrap/>
        <w:adjustRightInd w:val="0"/>
        <w:jc w:val="left"/>
        <w:rPr>
          <w:rFonts w:ascii="맑은 고딕" w:eastAsia="맑은 고딕" w:hAnsi="맑은 고딕" w:cs="Helvetica"/>
          <w:kern w:val="0"/>
        </w:rPr>
      </w:pPr>
    </w:p>
    <w:p w14:paraId="4A6D0086" w14:textId="77777777" w:rsidR="007E2ECD" w:rsidRPr="000545AB" w:rsidRDefault="007E2ECD" w:rsidP="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가젯이 </w:t>
      </w:r>
      <w:r w:rsidRPr="000545AB">
        <w:rPr>
          <w:rFonts w:ascii="맑은 고딕" w:eastAsia="맑은 고딕" w:hAnsi="맑은 고딕" w:cs="Courier"/>
          <w:color w:val="295902"/>
          <w:kern w:val="0"/>
        </w:rPr>
        <w:t>makeRequest()</w:t>
      </w:r>
      <w:r w:rsidRPr="000545AB">
        <w:rPr>
          <w:rFonts w:ascii="맑은 고딕" w:eastAsia="맑은 고딕" w:hAnsi="맑은 고딕" w:cs="Helvetica"/>
          <w:kern w:val="0"/>
        </w:rPr>
        <w:t xml:space="preserve"> 호출을 실행하면 서버를 다시 조회할 필요 없이 이 콘텐츠가 즉시 반환됩니다.</w:t>
      </w:r>
    </w:p>
    <w:p w14:paraId="52B9EEE4" w14:textId="77777777" w:rsidR="007E2ECD" w:rsidRPr="000545AB" w:rsidRDefault="007E2ECD" w:rsidP="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&lt;Preload&gt;</w:t>
      </w:r>
      <w:r w:rsidRPr="000545AB">
        <w:rPr>
          <w:rFonts w:ascii="맑은 고딕" w:eastAsia="맑은 고딕" w:hAnsi="맑은 고딕" w:cs="Helvetica"/>
          <w:kern w:val="0"/>
        </w:rPr>
        <w:t xml:space="preserve">를 사용하면 원격 서버에서 데이터를 가져오기 위해 </w:t>
      </w:r>
      <w:r w:rsidRPr="000545AB">
        <w:rPr>
          <w:rFonts w:ascii="맑은 고딕" w:eastAsia="맑은 고딕" w:hAnsi="맑은 고딕" w:cs="Courier"/>
          <w:color w:val="295902"/>
          <w:kern w:val="0"/>
        </w:rPr>
        <w:t>makeRequest()</w:t>
      </w:r>
      <w:r w:rsidRPr="000545AB">
        <w:rPr>
          <w:rFonts w:ascii="맑은 고딕" w:eastAsia="맑은 고딕" w:hAnsi="맑은 고딕" w:cs="Helvetica"/>
          <w:kern w:val="0"/>
        </w:rPr>
        <w:t xml:space="preserve">를 사용하는 가젯의 대기시간을 줄일 수 있습니다. 이 주제에 대한 자세한 내용은 </w:t>
      </w:r>
      <w:hyperlink r:id="rId49" w:anchor="Preloading_data" w:history="1">
        <w:r w:rsidRPr="000545AB">
          <w:rPr>
            <w:rFonts w:ascii="맑은 고딕" w:eastAsia="맑은 고딕" w:hAnsi="맑은 고딕" w:cs="Helvetica"/>
            <w:color w:val="001FBD"/>
            <w:kern w:val="0"/>
            <w:u w:val="single" w:color="001FBD"/>
          </w:rPr>
          <w:t>makeRequest 소개</w:t>
        </w:r>
      </w:hyperlink>
      <w:r w:rsidRPr="000545AB">
        <w:rPr>
          <w:rFonts w:ascii="맑은 고딕" w:eastAsia="맑은 고딕" w:hAnsi="맑은 고딕" w:cs="Helvetica"/>
          <w:kern w:val="0"/>
        </w:rPr>
        <w:t>를 참조하시기 바랍니다.</w:t>
      </w:r>
    </w:p>
    <w:p w14:paraId="420E9558" w14:textId="77777777" w:rsidR="007E2ECD" w:rsidRPr="000545AB" w:rsidRDefault="007E2ECD" w:rsidP="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속성:</w:t>
      </w:r>
    </w:p>
    <w:p w14:paraId="448415C1" w14:textId="77777777" w:rsidR="007E2ECD" w:rsidRPr="000545AB" w:rsidRDefault="007E2ECD" w:rsidP="00A631CD">
      <w:pPr>
        <w:pStyle w:val="aff6"/>
        <w:numPr>
          <w:ilvl w:val="0"/>
          <w:numId w:val="12"/>
        </w:numPr>
        <w:tabs>
          <w:tab w:val="left" w:pos="220"/>
          <w:tab w:val="left" w:pos="720"/>
        </w:tabs>
        <w:wordWrap/>
        <w:adjustRightInd w:val="0"/>
        <w:ind w:leftChars="0"/>
        <w:jc w:val="left"/>
        <w:rPr>
          <w:rFonts w:ascii="맑은 고딕" w:eastAsia="맑은 고딕" w:hAnsi="맑은 고딕" w:cs="Helvetica"/>
          <w:kern w:val="0"/>
        </w:rPr>
      </w:pPr>
      <w:r w:rsidRPr="000545AB">
        <w:rPr>
          <w:rFonts w:ascii="맑은 고딕" w:eastAsia="맑은 고딕" w:hAnsi="맑은 고딕" w:cs="Courier"/>
          <w:color w:val="295902"/>
          <w:kern w:val="0"/>
        </w:rPr>
        <w:t>"href"</w:t>
      </w:r>
      <w:r w:rsidRPr="000545AB">
        <w:rPr>
          <w:rFonts w:ascii="맑은 고딕" w:eastAsia="맑은 고딕" w:hAnsi="맑은 고딕" w:cs="Helvetica"/>
          <w:kern w:val="0"/>
        </w:rPr>
        <w:t xml:space="preserve"> -- 미리 가져올 데이터의 위치를 지정하는 URL이며, 필수사항입니다.</w:t>
      </w:r>
    </w:p>
    <w:p w14:paraId="1A435D37" w14:textId="77777777" w:rsidR="007E2ECD" w:rsidRPr="000545AB" w:rsidRDefault="007E2ECD" w:rsidP="00A631CD">
      <w:pPr>
        <w:pStyle w:val="aff6"/>
        <w:numPr>
          <w:ilvl w:val="0"/>
          <w:numId w:val="12"/>
        </w:numPr>
        <w:tabs>
          <w:tab w:val="left" w:pos="220"/>
          <w:tab w:val="left" w:pos="720"/>
        </w:tabs>
        <w:wordWrap/>
        <w:adjustRightInd w:val="0"/>
        <w:ind w:leftChars="0"/>
        <w:jc w:val="left"/>
        <w:rPr>
          <w:rFonts w:ascii="맑은 고딕" w:eastAsia="맑은 고딕" w:hAnsi="맑은 고딕" w:cs="Helvetica"/>
          <w:kern w:val="0"/>
        </w:rPr>
      </w:pPr>
      <w:r w:rsidRPr="000545AB">
        <w:rPr>
          <w:rFonts w:ascii="맑은 고딕" w:eastAsia="맑은 고딕" w:hAnsi="맑은 고딕" w:cs="Courier"/>
          <w:color w:val="295902"/>
          <w:kern w:val="0"/>
        </w:rPr>
        <w:t>"authz"</w:t>
      </w:r>
      <w:r w:rsidRPr="000545AB">
        <w:rPr>
          <w:rFonts w:ascii="맑은 고딕" w:eastAsia="맑은 고딕" w:hAnsi="맑은 고딕" w:cs="Helvetica"/>
          <w:kern w:val="0"/>
        </w:rPr>
        <w:t xml:space="preserve"> -- 이 요청을 수행하는 데 사용할 인증 유형입니다. 유효한 값은 </w:t>
      </w:r>
      <w:r w:rsidRPr="000545AB">
        <w:rPr>
          <w:rFonts w:ascii="맑은 고딕" w:eastAsia="맑은 고딕" w:hAnsi="맑은 고딕" w:cs="Courier"/>
          <w:color w:val="295902"/>
          <w:kern w:val="0"/>
        </w:rPr>
        <w:t>"none"</w:t>
      </w:r>
      <w:r w:rsidRPr="000545AB">
        <w:rPr>
          <w:rFonts w:ascii="맑은 고딕" w:eastAsia="맑은 고딕" w:hAnsi="맑은 고딕" w:cs="Helvetica"/>
          <w:kern w:val="0"/>
        </w:rPr>
        <w:t xml:space="preserve">(기본값), </w:t>
      </w:r>
      <w:r w:rsidRPr="000545AB">
        <w:rPr>
          <w:rFonts w:ascii="맑은 고딕" w:eastAsia="맑은 고딕" w:hAnsi="맑은 고딕" w:cs="Courier"/>
          <w:color w:val="295902"/>
          <w:kern w:val="0"/>
        </w:rPr>
        <w:t>"signed"</w:t>
      </w:r>
      <w:r w:rsidRPr="000545AB">
        <w:rPr>
          <w:rFonts w:ascii="맑은 고딕" w:eastAsia="맑은 고딕" w:hAnsi="맑은 고딕" w:cs="Helvetica"/>
          <w:kern w:val="0"/>
        </w:rPr>
        <w:t xml:space="preserve"> </w:t>
      </w:r>
      <w:r w:rsidRPr="000545AB">
        <w:rPr>
          <w:rFonts w:ascii="맑은 고딕" w:eastAsia="맑은 고딕" w:hAnsi="맑은 고딕" w:cs="Helvetica"/>
          <w:kern w:val="0"/>
        </w:rPr>
        <w:lastRenderedPageBreak/>
        <w:t xml:space="preserve">및 </w:t>
      </w:r>
      <w:r w:rsidRPr="000545AB">
        <w:rPr>
          <w:rFonts w:ascii="맑은 고딕" w:eastAsia="맑은 고딕" w:hAnsi="맑은 고딕" w:cs="Courier"/>
          <w:color w:val="295902"/>
          <w:kern w:val="0"/>
        </w:rPr>
        <w:t>"oauth"</w:t>
      </w:r>
      <w:r w:rsidRPr="000545AB">
        <w:rPr>
          <w:rFonts w:ascii="맑은 고딕" w:eastAsia="맑은 고딕" w:hAnsi="맑은 고딕" w:cs="Helvetica"/>
          <w:kern w:val="0"/>
        </w:rPr>
        <w:t>이며, 선택사항입니다.</w:t>
      </w:r>
    </w:p>
    <w:p w14:paraId="255BC120" w14:textId="77777777" w:rsidR="007E2ECD" w:rsidRDefault="007E2ECD" w:rsidP="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이러한 속성은 </w:t>
      </w:r>
      <w:r w:rsidRPr="000545AB">
        <w:rPr>
          <w:rFonts w:ascii="맑은 고딕" w:eastAsia="맑은 고딕" w:hAnsi="맑은 고딕" w:cs="Courier"/>
          <w:color w:val="295902"/>
          <w:kern w:val="0"/>
        </w:rPr>
        <w:t>makeRequest()</w:t>
      </w:r>
      <w:r w:rsidRPr="000545AB">
        <w:rPr>
          <w:rFonts w:ascii="맑은 고딕" w:eastAsia="맑은 고딕" w:hAnsi="맑은 고딕" w:cs="Helvetica"/>
          <w:kern w:val="0"/>
        </w:rPr>
        <w:t xml:space="preserve"> 쿼리 문자열의 인증 매개변수에 매핑됩니다.</w:t>
      </w:r>
    </w:p>
    <w:p w14:paraId="1587A1FC" w14:textId="77777777" w:rsidR="00D82301" w:rsidRPr="000545AB" w:rsidRDefault="00D82301" w:rsidP="007E2ECD">
      <w:pPr>
        <w:wordWrap/>
        <w:adjustRightInd w:val="0"/>
        <w:jc w:val="left"/>
        <w:rPr>
          <w:rFonts w:ascii="맑은 고딕" w:eastAsia="맑은 고딕" w:hAnsi="맑은 고딕" w:cs="Helvetica"/>
          <w:kern w:val="0"/>
        </w:rPr>
      </w:pPr>
    </w:p>
    <w:tbl>
      <w:tblPr>
        <w:tblW w:w="9747" w:type="dxa"/>
        <w:tblBorders>
          <w:top w:val="single" w:sz="8" w:space="0" w:color="ADADAD"/>
          <w:left w:val="single" w:sz="8" w:space="0" w:color="ADADAD"/>
          <w:right w:val="single" w:sz="8" w:space="0" w:color="ADADAD"/>
        </w:tblBorders>
        <w:tblLayout w:type="fixed"/>
        <w:tblLook w:val="0000" w:firstRow="0" w:lastRow="0" w:firstColumn="0" w:lastColumn="0" w:noHBand="0" w:noVBand="0"/>
      </w:tblPr>
      <w:tblGrid>
        <w:gridCol w:w="2235"/>
        <w:gridCol w:w="7512"/>
      </w:tblGrid>
      <w:tr w:rsidR="007E2ECD" w:rsidRPr="000545AB" w14:paraId="0A9A29EF" w14:textId="77777777" w:rsidTr="00A37BEB">
        <w:tc>
          <w:tcPr>
            <w:tcW w:w="2235" w:type="dxa"/>
            <w:tcBorders>
              <w:top w:val="single" w:sz="8" w:space="0" w:color="ADADAD"/>
              <w:bottom w:val="single" w:sz="8" w:space="0" w:color="ADADAD"/>
              <w:right w:val="single" w:sz="8" w:space="0" w:color="ADADAD"/>
            </w:tcBorders>
            <w:shd w:val="clear" w:color="auto" w:fill="E0E8F7"/>
            <w:tcMar>
              <w:top w:w="240" w:type="nil"/>
              <w:left w:w="120" w:type="nil"/>
              <w:bottom w:w="120" w:type="nil"/>
              <w:right w:w="240" w:type="nil"/>
            </w:tcMar>
          </w:tcPr>
          <w:p w14:paraId="4C0CC0AA" w14:textId="77777777" w:rsidR="007E2ECD" w:rsidRPr="000545AB" w:rsidRDefault="007E2ECD">
            <w:pPr>
              <w:wordWrap/>
              <w:adjustRightInd w:val="0"/>
              <w:jc w:val="left"/>
              <w:rPr>
                <w:rFonts w:ascii="맑은 고딕" w:eastAsia="맑은 고딕" w:hAnsi="맑은 고딕" w:cs="Helvetica"/>
                <w:b/>
                <w:bCs/>
                <w:kern w:val="0"/>
              </w:rPr>
            </w:pPr>
            <w:r w:rsidRPr="000545AB">
              <w:rPr>
                <w:rFonts w:ascii="맑은 고딕" w:eastAsia="맑은 고딕" w:hAnsi="맑은 고딕" w:cs="Helvetica"/>
                <w:b/>
                <w:bCs/>
                <w:kern w:val="0"/>
              </w:rPr>
              <w:t>속성</w:t>
            </w:r>
          </w:p>
        </w:tc>
        <w:tc>
          <w:tcPr>
            <w:tcW w:w="7512" w:type="dxa"/>
            <w:tcBorders>
              <w:top w:val="single" w:sz="8" w:space="0" w:color="ADADAD"/>
              <w:left w:val="single" w:sz="8" w:space="0" w:color="ADADAD"/>
              <w:bottom w:val="single" w:sz="8" w:space="0" w:color="ADADAD"/>
            </w:tcBorders>
            <w:shd w:val="clear" w:color="auto" w:fill="E0E8F7"/>
            <w:tcMar>
              <w:top w:w="240" w:type="nil"/>
              <w:left w:w="120" w:type="nil"/>
              <w:bottom w:w="120" w:type="nil"/>
              <w:right w:w="240" w:type="nil"/>
            </w:tcMar>
          </w:tcPr>
          <w:p w14:paraId="20482402" w14:textId="77777777" w:rsidR="007E2ECD" w:rsidRPr="000545AB" w:rsidRDefault="007E2ECD">
            <w:pPr>
              <w:wordWrap/>
              <w:adjustRightInd w:val="0"/>
              <w:jc w:val="left"/>
              <w:rPr>
                <w:rFonts w:ascii="맑은 고딕" w:eastAsia="맑은 고딕" w:hAnsi="맑은 고딕" w:cs="Helvetica"/>
                <w:b/>
                <w:bCs/>
                <w:kern w:val="0"/>
              </w:rPr>
            </w:pPr>
            <w:r w:rsidRPr="000545AB">
              <w:rPr>
                <w:rFonts w:ascii="맑은 고딕" w:eastAsia="맑은 고딕" w:hAnsi="맑은 고딕" w:cs="Helvetica"/>
                <w:b/>
                <w:bCs/>
                <w:kern w:val="0"/>
              </w:rPr>
              <w:t>설명</w:t>
            </w:r>
          </w:p>
        </w:tc>
      </w:tr>
      <w:tr w:rsidR="007E2ECD" w:rsidRPr="000545AB" w14:paraId="3E471B6B" w14:textId="77777777" w:rsidTr="00A37BEB">
        <w:tblPrEx>
          <w:tblBorders>
            <w:top w:val="none" w:sz="0" w:space="0" w:color="auto"/>
          </w:tblBorders>
        </w:tblPrEx>
        <w:tc>
          <w:tcPr>
            <w:tcW w:w="2235"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57477B0F"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oauth_service_name</w:t>
            </w:r>
          </w:p>
        </w:tc>
        <w:tc>
          <w:tcPr>
            <w:tcW w:w="7512"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6C48C1FE"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가젯이 XML 사양의 OAuth </w:t>
            </w:r>
            <w:r w:rsidRPr="000545AB">
              <w:rPr>
                <w:rFonts w:ascii="맑은 고딕" w:eastAsia="맑은 고딕" w:hAnsi="맑은 고딕" w:cs="Courier"/>
                <w:color w:val="295902"/>
                <w:kern w:val="0"/>
              </w:rPr>
              <w:t>&lt;Service&gt;</w:t>
            </w:r>
            <w:r w:rsidRPr="000545AB">
              <w:rPr>
                <w:rFonts w:ascii="맑은 고딕" w:eastAsia="맑은 고딕" w:hAnsi="맑은 고딕" w:cs="Helvetica"/>
                <w:kern w:val="0"/>
              </w:rPr>
              <w:t xml:space="preserve"> 엘리먼트를 나타낼 때 사용하는 닉네임입니다. 지정하지 않을 경우 기본값은 ""입니다. </w:t>
            </w:r>
            <w:r w:rsidRPr="000545AB">
              <w:rPr>
                <w:rFonts w:ascii="맑은 고딕" w:eastAsia="맑은 고딕" w:hAnsi="맑은 고딕" w:cs="Courier"/>
                <w:color w:val="295902"/>
                <w:kern w:val="0"/>
              </w:rPr>
              <w:t>gadgets.io.RequestParameters.OAUTH_SERVICE_NAME</w:t>
            </w:r>
            <w:r w:rsidRPr="000545AB">
              <w:rPr>
                <w:rFonts w:ascii="맑은 고딕" w:eastAsia="맑은 고딕" w:hAnsi="맑은 고딕" w:cs="Helvetica"/>
                <w:kern w:val="0"/>
              </w:rPr>
              <w:t>에 매핑됩니다.</w:t>
            </w:r>
          </w:p>
        </w:tc>
      </w:tr>
      <w:tr w:rsidR="007E2ECD" w:rsidRPr="000545AB" w14:paraId="1E5BC1E6" w14:textId="77777777" w:rsidTr="00A37BEB">
        <w:tblPrEx>
          <w:tblBorders>
            <w:top w:val="none" w:sz="0" w:space="0" w:color="auto"/>
          </w:tblBorders>
        </w:tblPrEx>
        <w:tc>
          <w:tcPr>
            <w:tcW w:w="2235"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48F3B24F"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oauth_token_name</w:t>
            </w:r>
          </w:p>
        </w:tc>
        <w:tc>
          <w:tcPr>
            <w:tcW w:w="7512"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480C63C1"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가젯이 특정 리소스에 대한 액세스를 허용하는 OAuth 토큰을 나타낼 때 사용하는 닉네임입니다. 지정하지 않을 경우 기본값은 ""입니다. 동일한 서비스 제공업체의 여러 리소스에 대한 액세스 권한이 있는 경우 가젯은 여러 개의 토큰 이름을 사용할 수 있습니다. 예를 들어, 주소록과 캘린더에 대한 액세스 권한이 있는 가젯은 "contacts"라는 토큰 이름을 사용하여 주소록 토큰을 사용하고 "calendar"라는 토큰 이름을 사용하여 캘린더 토큰을 사용할 수 있습니다. </w:t>
            </w:r>
            <w:r w:rsidRPr="000545AB">
              <w:rPr>
                <w:rFonts w:ascii="맑은 고딕" w:eastAsia="맑은 고딕" w:hAnsi="맑은 고딕" w:cs="Courier"/>
                <w:color w:val="295902"/>
                <w:kern w:val="0"/>
              </w:rPr>
              <w:t>gadgets.io.RequestParameters.OAUTH_TOKEN_NAME</w:t>
            </w:r>
            <w:r w:rsidRPr="000545AB">
              <w:rPr>
                <w:rFonts w:ascii="맑은 고딕" w:eastAsia="맑은 고딕" w:hAnsi="맑은 고딕" w:cs="Helvetica"/>
                <w:kern w:val="0"/>
              </w:rPr>
              <w:t>에 매핑됩니다.</w:t>
            </w:r>
          </w:p>
        </w:tc>
      </w:tr>
      <w:tr w:rsidR="007E2ECD" w:rsidRPr="000545AB" w14:paraId="205F39C0" w14:textId="77777777" w:rsidTr="00A37BEB">
        <w:tblPrEx>
          <w:tblBorders>
            <w:top w:val="none" w:sz="0" w:space="0" w:color="auto"/>
          </w:tblBorders>
        </w:tblPrEx>
        <w:tc>
          <w:tcPr>
            <w:tcW w:w="2235"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412A65C7"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oauth_request_token</w:t>
            </w:r>
          </w:p>
        </w:tc>
        <w:tc>
          <w:tcPr>
            <w:tcW w:w="7512"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128F593D"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서비스 제공업체는 리소스에 대한 액세스가 사전 승인된 요청 토큰을 가젯에 자동으로 제공할 수 있습니다. 가젯은 이 토큰을 </w:t>
            </w:r>
            <w:r w:rsidRPr="000545AB">
              <w:rPr>
                <w:rFonts w:ascii="맑은 고딕" w:eastAsia="맑은 고딕" w:hAnsi="맑은 고딕" w:cs="Courier"/>
                <w:color w:val="295902"/>
                <w:kern w:val="0"/>
              </w:rPr>
              <w:t>OAUTH_REQUEST_TOKEN</w:t>
            </w:r>
            <w:r w:rsidRPr="000545AB">
              <w:rPr>
                <w:rFonts w:ascii="맑은 고딕" w:eastAsia="맑은 고딕" w:hAnsi="맑은 고딕" w:cs="Helvetica"/>
                <w:kern w:val="0"/>
              </w:rPr>
              <w:t xml:space="preserve"> 매개변수와 함께 사용할 수 있으며, 이 매개변수는 선택사항입니다. </w:t>
            </w:r>
            <w:r w:rsidRPr="000545AB">
              <w:rPr>
                <w:rFonts w:ascii="맑은 고딕" w:eastAsia="맑은 고딕" w:hAnsi="맑은 고딕" w:cs="Courier"/>
                <w:color w:val="295902"/>
                <w:kern w:val="0"/>
              </w:rPr>
              <w:t>gadgets.io.RequestParameters.OAUTH_REQUEST_TOKEN</w:t>
            </w:r>
            <w:r w:rsidRPr="000545AB">
              <w:rPr>
                <w:rFonts w:ascii="맑은 고딕" w:eastAsia="맑은 고딕" w:hAnsi="맑은 고딕" w:cs="Helvetica"/>
                <w:kern w:val="0"/>
              </w:rPr>
              <w:t>에 매핑됩니다.</w:t>
            </w:r>
          </w:p>
        </w:tc>
      </w:tr>
      <w:tr w:rsidR="007E2ECD" w:rsidRPr="000545AB" w14:paraId="026C4646" w14:textId="77777777" w:rsidTr="00A37BEB">
        <w:tblPrEx>
          <w:tblBorders>
            <w:top w:val="none" w:sz="0" w:space="0" w:color="auto"/>
          </w:tblBorders>
        </w:tblPrEx>
        <w:tc>
          <w:tcPr>
            <w:tcW w:w="2235"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00374442"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oauth_request_token_secret</w:t>
            </w:r>
          </w:p>
        </w:tc>
        <w:tc>
          <w:tcPr>
            <w:tcW w:w="7512"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634252B8"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사전 승인된 요청 토큰에 해당하는 비밀번호이며 이 매개변수는 선택사항입니다. </w:t>
            </w:r>
            <w:r w:rsidRPr="000545AB">
              <w:rPr>
                <w:rFonts w:ascii="맑은 고딕" w:eastAsia="맑은 고딕" w:hAnsi="맑은 고딕" w:cs="Courier"/>
                <w:color w:val="295902"/>
                <w:kern w:val="0"/>
              </w:rPr>
              <w:t>gadgets.io.RequestParameters.OAUTH_REQUEST_TOKEN_SECRET</w:t>
            </w:r>
            <w:r w:rsidRPr="000545AB">
              <w:rPr>
                <w:rFonts w:ascii="맑은 고딕" w:eastAsia="맑은 고딕" w:hAnsi="맑은 고딕" w:cs="Helvetica"/>
                <w:kern w:val="0"/>
              </w:rPr>
              <w:t>에 매핑됩니다.</w:t>
            </w:r>
          </w:p>
        </w:tc>
      </w:tr>
      <w:tr w:rsidR="007E2ECD" w:rsidRPr="000545AB" w14:paraId="1610B135" w14:textId="77777777" w:rsidTr="00A37BEB">
        <w:tblPrEx>
          <w:tblBorders>
            <w:top w:val="none" w:sz="0" w:space="0" w:color="auto"/>
          </w:tblBorders>
        </w:tblPrEx>
        <w:tc>
          <w:tcPr>
            <w:tcW w:w="2235"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0ED09CBC"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sign_owner</w:t>
            </w:r>
          </w:p>
        </w:tc>
        <w:tc>
          <w:tcPr>
            <w:tcW w:w="7512"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74199FB4"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소유자를 인증해야 할지 여부를 나타내는 부울입니다. 지정하지 않을 경우 기본값은 "true"입니다. </w:t>
            </w:r>
            <w:r w:rsidRPr="000545AB">
              <w:rPr>
                <w:rFonts w:ascii="맑은 고딕" w:eastAsia="맑은 고딕" w:hAnsi="맑은 고딕" w:cs="Courier"/>
                <w:color w:val="295902"/>
                <w:kern w:val="0"/>
              </w:rPr>
              <w:t>gadgets.io.RequestParameters.SIGN_OWNER</w:t>
            </w:r>
            <w:r w:rsidRPr="000545AB">
              <w:rPr>
                <w:rFonts w:ascii="맑은 고딕" w:eastAsia="맑은 고딕" w:hAnsi="맑은 고딕" w:cs="Helvetica"/>
                <w:kern w:val="0"/>
              </w:rPr>
              <w:t>에 매핑됩니다.</w:t>
            </w:r>
          </w:p>
        </w:tc>
      </w:tr>
      <w:tr w:rsidR="007E2ECD" w:rsidRPr="000545AB" w14:paraId="621675A3" w14:textId="77777777" w:rsidTr="00A37BEB">
        <w:tblPrEx>
          <w:tblBorders>
            <w:top w:val="none" w:sz="0" w:space="0" w:color="auto"/>
          </w:tblBorders>
        </w:tblPrEx>
        <w:tc>
          <w:tcPr>
            <w:tcW w:w="2235"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196AF8A0"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sign_viewer</w:t>
            </w:r>
          </w:p>
        </w:tc>
        <w:tc>
          <w:tcPr>
            <w:tcW w:w="7512"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37D0D8B5"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 xml:space="preserve">뷰어를 인증해야 할지 여부를 나타내는 부울입니다. 지정하지 않을 경우 기본값은 "true"입니다. </w:t>
            </w:r>
            <w:r w:rsidRPr="000545AB">
              <w:rPr>
                <w:rFonts w:ascii="맑은 고딕" w:eastAsia="맑은 고딕" w:hAnsi="맑은 고딕" w:cs="Courier"/>
                <w:color w:val="295902"/>
                <w:kern w:val="0"/>
              </w:rPr>
              <w:t>gadgets.io.RequestParameters.SIGN_VIEWER</w:t>
            </w:r>
            <w:r w:rsidRPr="000545AB">
              <w:rPr>
                <w:rFonts w:ascii="맑은 고딕" w:eastAsia="맑은 고딕" w:hAnsi="맑은 고딕" w:cs="Helvetica"/>
                <w:kern w:val="0"/>
              </w:rPr>
              <w:t>에 매핑됩니다.</w:t>
            </w:r>
          </w:p>
        </w:tc>
      </w:tr>
      <w:tr w:rsidR="007E2ECD" w:rsidRPr="000545AB" w14:paraId="3BBD1E85" w14:textId="77777777" w:rsidTr="00A37BEB">
        <w:tblPrEx>
          <w:tblBorders>
            <w:top w:val="none" w:sz="0" w:space="0" w:color="auto"/>
            <w:bottom w:val="single" w:sz="8" w:space="0" w:color="ADADAD"/>
          </w:tblBorders>
        </w:tblPrEx>
        <w:tc>
          <w:tcPr>
            <w:tcW w:w="2235"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12ABDEE9"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Courier"/>
                <w:color w:val="295902"/>
                <w:kern w:val="0"/>
              </w:rPr>
              <w:t>views</w:t>
            </w:r>
          </w:p>
        </w:tc>
        <w:tc>
          <w:tcPr>
            <w:tcW w:w="7512"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66934B50" w14:textId="77777777" w:rsidR="007E2ECD" w:rsidRPr="000545AB" w:rsidRDefault="007E2ECD">
            <w:pPr>
              <w:wordWrap/>
              <w:adjustRightInd w:val="0"/>
              <w:jc w:val="left"/>
              <w:rPr>
                <w:rFonts w:ascii="맑은 고딕" w:eastAsia="맑은 고딕" w:hAnsi="맑은 고딕" w:cs="Helvetica"/>
                <w:kern w:val="0"/>
              </w:rPr>
            </w:pPr>
            <w:r w:rsidRPr="000545AB">
              <w:rPr>
                <w:rFonts w:ascii="맑은 고딕" w:eastAsia="맑은 고딕" w:hAnsi="맑은 고딕" w:cs="Helvetica"/>
                <w:kern w:val="0"/>
              </w:rPr>
              <w:t>지정된 미리 로드를 트리거하는 뷰 이름을 쉼표로 구분한 목록입니다.</w:t>
            </w:r>
          </w:p>
        </w:tc>
      </w:tr>
    </w:tbl>
    <w:p w14:paraId="6148A1B7"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rPr>
        <w:t xml:space="preserve">모든 </w:t>
      </w:r>
      <w:r w:rsidRPr="000545AB">
        <w:rPr>
          <w:rFonts w:ascii="맑은 고딕" w:eastAsia="맑은 고딕" w:hAnsi="맑은 고딕" w:cs="Courier"/>
          <w:color w:val="295902"/>
          <w:kern w:val="0"/>
        </w:rPr>
        <w:t>&lt;Preload&gt;</w:t>
      </w:r>
      <w:r w:rsidRPr="000545AB">
        <w:rPr>
          <w:rFonts w:ascii="맑은 고딕" w:eastAsia="맑은 고딕" w:hAnsi="맑은 고딕" w:cs="Helvetica"/>
          <w:kern w:val="0"/>
        </w:rPr>
        <w:t xml:space="preserve"> 속성은 </w:t>
      </w:r>
      <w:r w:rsidRPr="000545AB">
        <w:rPr>
          <w:rFonts w:ascii="맑은 고딕" w:eastAsia="맑은 고딕" w:hAnsi="맑은 고딕" w:cs="Helvetica"/>
          <w:color w:val="001FBD"/>
          <w:kern w:val="0"/>
          <w:u w:val="single" w:color="001FBD"/>
        </w:rPr>
        <w:t>프록시 콘텐츠</w:t>
      </w:r>
      <w:r w:rsidRPr="000545AB">
        <w:rPr>
          <w:rFonts w:ascii="맑은 고딕" w:eastAsia="맑은 고딕" w:hAnsi="맑은 고딕" w:cs="Helvetica"/>
          <w:kern w:val="0"/>
          <w:u w:color="001FBD"/>
        </w:rPr>
        <w:t>에도 적용됩니다.</w:t>
      </w:r>
    </w:p>
    <w:p w14:paraId="0F5DFE97"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3A70DBAC"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ModulePrefs/Icon</w:t>
      </w:r>
    </w:p>
    <w:p w14:paraId="16A8286F"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&lt;Icon&gt;</w:t>
      </w:r>
      <w:r w:rsidRPr="000545AB">
        <w:rPr>
          <w:rFonts w:ascii="맑은 고딕" w:eastAsia="맑은 고딕" w:hAnsi="맑은 고딕" w:cs="Helvetica"/>
          <w:kern w:val="0"/>
          <w:u w:color="001FBD"/>
        </w:rPr>
        <w:t xml:space="preserve"> 엘리먼트는 컨테이너가 특정 가젯과 연결할 수 있는 16x16 픽셀 이미지를 지정합니다. 예를 들어, 컨테이너는 왼쪽 탐색 메뉴에서 가젯 이름 옆에 아이콘을 표시할 수도 있습니다.</w:t>
      </w:r>
    </w:p>
    <w:p w14:paraId="4C23E0B9"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&lt;Icon&gt;</w:t>
      </w:r>
      <w:r w:rsidRPr="000545AB">
        <w:rPr>
          <w:rFonts w:ascii="맑은 고딕" w:eastAsia="맑은 고딕" w:hAnsi="맑은 고딕" w:cs="Helvetica"/>
          <w:kern w:val="0"/>
          <w:u w:color="001FBD"/>
        </w:rPr>
        <w:t xml:space="preserve"> 태그의 콘텐츠는 다음 중 하나일 수 있습니다.</w:t>
      </w:r>
    </w:p>
    <w:p w14:paraId="1770EE1B" w14:textId="77777777" w:rsidR="007E2ECD" w:rsidRPr="000545AB" w:rsidRDefault="007E2ECD" w:rsidP="00A631CD">
      <w:pPr>
        <w:numPr>
          <w:ilvl w:val="0"/>
          <w:numId w:val="13"/>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웹에 있는 이미지 파일을 가리키는 HTTP URL</w:t>
      </w:r>
    </w:p>
    <w:p w14:paraId="626B2D91" w14:textId="77777777" w:rsidR="007E2ECD" w:rsidRPr="000545AB" w:rsidRDefault="007E2ECD" w:rsidP="00A631CD">
      <w:pPr>
        <w:numPr>
          <w:ilvl w:val="0"/>
          <w:numId w:val="13"/>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인라인 base64로 인코딩된 이미지 데이터</w:t>
      </w:r>
    </w:p>
    <w:p w14:paraId="44BFF083"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lastRenderedPageBreak/>
        <w:t>속성:</w:t>
      </w:r>
    </w:p>
    <w:p w14:paraId="127AAD74" w14:textId="77777777" w:rsidR="007E2ECD" w:rsidRPr="000545AB" w:rsidRDefault="007E2ECD" w:rsidP="00A631CD">
      <w:pPr>
        <w:numPr>
          <w:ilvl w:val="0"/>
          <w:numId w:val="14"/>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"mode"</w:t>
      </w:r>
      <w:r w:rsidRPr="000545AB">
        <w:rPr>
          <w:rFonts w:ascii="맑은 고딕" w:eastAsia="맑은 고딕" w:hAnsi="맑은 고딕" w:cs="Helvetica"/>
          <w:kern w:val="0"/>
          <w:u w:color="001FBD"/>
        </w:rPr>
        <w:t xml:space="preserve"> -- 이미지를 삽입할 때 아이콘에 사용되는 인코딩입니다. 현재는 base64만 지원되며 선택사항입니다.</w:t>
      </w:r>
    </w:p>
    <w:p w14:paraId="075D0925" w14:textId="77777777" w:rsidR="007E2ECD" w:rsidRPr="000545AB" w:rsidRDefault="007E2ECD" w:rsidP="00A631CD">
      <w:pPr>
        <w:numPr>
          <w:ilvl w:val="0"/>
          <w:numId w:val="14"/>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"type"</w:t>
      </w:r>
      <w:r w:rsidRPr="000545AB">
        <w:rPr>
          <w:rFonts w:ascii="맑은 고딕" w:eastAsia="맑은 고딕" w:hAnsi="맑은 고딕" w:cs="Helvetica"/>
          <w:kern w:val="0"/>
          <w:u w:color="001FBD"/>
        </w:rPr>
        <w:t xml:space="preserve"> -- 삽입된 아이콘 텍스트의 MIME이며, 선택사항입니다.</w:t>
      </w:r>
    </w:p>
    <w:p w14:paraId="1734874B"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예:</w:t>
      </w:r>
    </w:p>
    <w:p w14:paraId="5536FA39" w14:textId="77777777" w:rsidR="007E2ECD" w:rsidRPr="000545AB" w:rsidRDefault="007E2ECD" w:rsidP="00532000">
      <w:pPr>
        <w:pStyle w:val="code"/>
        <w:rPr>
          <w:u w:color="001FBD"/>
        </w:rPr>
      </w:pPr>
      <w:r w:rsidRPr="000545AB">
        <w:rPr>
          <w:u w:color="001FBD"/>
        </w:rPr>
        <w:t>&lt;ModulePrefs title="My gadget"&gt;</w:t>
      </w:r>
    </w:p>
    <w:p w14:paraId="392A3C77" w14:textId="77777777" w:rsidR="007E2ECD" w:rsidRPr="000545AB" w:rsidRDefault="007E2ECD" w:rsidP="00532000">
      <w:pPr>
        <w:pStyle w:val="code"/>
        <w:rPr>
          <w:u w:color="001FBD"/>
        </w:rPr>
      </w:pPr>
      <w:r w:rsidRPr="000545AB">
        <w:rPr>
          <w:u w:color="001FBD"/>
        </w:rPr>
        <w:t xml:space="preserve">  &lt;Icon&gt;http://remote/favicon.ico&lt;/Icon&gt;</w:t>
      </w:r>
    </w:p>
    <w:p w14:paraId="245E8051" w14:textId="77777777" w:rsidR="007E2ECD" w:rsidRPr="000545AB" w:rsidRDefault="007E2ECD" w:rsidP="00532000">
      <w:pPr>
        <w:pStyle w:val="code"/>
        <w:rPr>
          <w:u w:color="001FBD"/>
        </w:rPr>
      </w:pPr>
      <w:r w:rsidRPr="000545AB">
        <w:rPr>
          <w:u w:color="001FBD"/>
        </w:rPr>
        <w:t>&lt;/ModulePrefs&gt;</w:t>
      </w:r>
    </w:p>
    <w:p w14:paraId="586D6A28" w14:textId="77777777" w:rsidR="007E2ECD" w:rsidRPr="000545AB" w:rsidRDefault="007E2ECD" w:rsidP="00532000">
      <w:pPr>
        <w:pStyle w:val="code"/>
        <w:rPr>
          <w:u w:color="001FBD"/>
        </w:rPr>
      </w:pPr>
    </w:p>
    <w:p w14:paraId="788E6C5A" w14:textId="77777777" w:rsidR="007E2ECD" w:rsidRPr="000545AB" w:rsidRDefault="007E2ECD" w:rsidP="00532000">
      <w:pPr>
        <w:pStyle w:val="code"/>
        <w:rPr>
          <w:u w:color="001FBD"/>
        </w:rPr>
      </w:pPr>
      <w:r w:rsidRPr="000545AB">
        <w:rPr>
          <w:u w:color="001FBD"/>
        </w:rPr>
        <w:t>&lt;ModulePrefs title="My gadget"&gt;</w:t>
      </w:r>
    </w:p>
    <w:p w14:paraId="0ADFA126" w14:textId="77777777" w:rsidR="007E2ECD" w:rsidRPr="000545AB" w:rsidRDefault="007E2ECD" w:rsidP="00532000">
      <w:pPr>
        <w:pStyle w:val="code"/>
        <w:rPr>
          <w:u w:color="001FBD"/>
        </w:rPr>
      </w:pPr>
      <w:r w:rsidRPr="000545AB">
        <w:rPr>
          <w:u w:color="001FBD"/>
        </w:rPr>
        <w:t xml:space="preserve">  &lt;Icon mode="base64" type="image/png"&gt;</w:t>
      </w:r>
      <w:r w:rsidRPr="000545AB">
        <w:rPr>
          <w:rFonts w:cs="Courier-Oblique"/>
          <w:i/>
          <w:iCs/>
          <w:u w:color="001FBD"/>
        </w:rPr>
        <w:t>base64 encoded data</w:t>
      </w:r>
      <w:r w:rsidRPr="000545AB">
        <w:rPr>
          <w:u w:color="001FBD"/>
        </w:rPr>
        <w:t>&lt;/Icon&gt;</w:t>
      </w:r>
    </w:p>
    <w:p w14:paraId="4035EA5F" w14:textId="77777777" w:rsidR="007E2ECD" w:rsidRPr="000545AB" w:rsidRDefault="007E2ECD" w:rsidP="00532000">
      <w:pPr>
        <w:pStyle w:val="code"/>
        <w:rPr>
          <w:u w:color="001FBD"/>
        </w:rPr>
      </w:pPr>
      <w:r w:rsidRPr="000545AB">
        <w:rPr>
          <w:u w:color="001FBD"/>
        </w:rPr>
        <w:t>&lt;/ModulePrefs&gt;</w:t>
      </w:r>
    </w:p>
    <w:p w14:paraId="23FCA99E"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6F6D27DC"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ModulePrefs/Locale</w:t>
      </w:r>
    </w:p>
    <w:p w14:paraId="499F0B99"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&lt;Locale&gt;</w:t>
      </w:r>
      <w:r w:rsidRPr="000545AB">
        <w:rPr>
          <w:rFonts w:ascii="맑은 고딕" w:eastAsia="맑은 고딕" w:hAnsi="맑은 고딕" w:cs="Helvetica"/>
          <w:kern w:val="0"/>
          <w:u w:color="001FBD"/>
        </w:rPr>
        <w:t xml:space="preserve"> 엘리먼트는 가젯에서 지원하는 로케일을 지정합니다. 이 엘리먼트는 </w:t>
      </w:r>
      <w:hyperlink r:id="rId50" w:history="1">
        <w:r w:rsidRPr="000545AB">
          <w:rPr>
            <w:rFonts w:ascii="맑은 고딕" w:eastAsia="맑은 고딕" w:hAnsi="맑은 고딕" w:cs="Helvetica"/>
            <w:color w:val="001FBD"/>
            <w:kern w:val="0"/>
            <w:u w:val="single" w:color="001FBD"/>
          </w:rPr>
          <w:t>가젯 및 다국어화</w:t>
        </w:r>
      </w:hyperlink>
      <w:r w:rsidRPr="000545AB">
        <w:rPr>
          <w:rFonts w:ascii="맑은 고딕" w:eastAsia="맑은 고딕" w:hAnsi="맑은 고딕" w:cs="Helvetica"/>
          <w:kern w:val="0"/>
          <w:u w:color="001FBD"/>
        </w:rPr>
        <w:t>에 설명된 대로 메시지 번들을 지정하는 데에도 사용할 수 있습니다.</w:t>
      </w:r>
    </w:p>
    <w:p w14:paraId="758CBCFA"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속성:</w:t>
      </w:r>
    </w:p>
    <w:p w14:paraId="333ABF34" w14:textId="77777777" w:rsidR="007E2ECD" w:rsidRPr="000545AB" w:rsidRDefault="007E2ECD" w:rsidP="00A631CD">
      <w:pPr>
        <w:numPr>
          <w:ilvl w:val="0"/>
          <w:numId w:val="15"/>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"lang"</w:t>
      </w:r>
      <w:r w:rsidRPr="000545AB">
        <w:rPr>
          <w:rFonts w:ascii="맑은 고딕" w:eastAsia="맑은 고딕" w:hAnsi="맑은 고딕" w:cs="Helvetica"/>
          <w:kern w:val="0"/>
          <w:u w:color="001FBD"/>
        </w:rPr>
        <w:t xml:space="preserve"> -- 로케일과 연관된 언어이며, 선택사항입니다.</w:t>
      </w:r>
    </w:p>
    <w:p w14:paraId="6FC5F572" w14:textId="77777777" w:rsidR="007E2ECD" w:rsidRPr="000545AB" w:rsidRDefault="007E2ECD" w:rsidP="00A631CD">
      <w:pPr>
        <w:numPr>
          <w:ilvl w:val="0"/>
          <w:numId w:val="15"/>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"country"</w:t>
      </w:r>
      <w:r w:rsidRPr="000545AB">
        <w:rPr>
          <w:rFonts w:ascii="맑은 고딕" w:eastAsia="맑은 고딕" w:hAnsi="맑은 고딕" w:cs="Helvetica"/>
          <w:kern w:val="0"/>
          <w:u w:color="001FBD"/>
        </w:rPr>
        <w:t xml:space="preserve"> -- 로케일과 연관된 국가이며, 선택사항입니다.</w:t>
      </w:r>
    </w:p>
    <w:p w14:paraId="1866022A" w14:textId="77777777" w:rsidR="007E2ECD" w:rsidRPr="000545AB" w:rsidRDefault="007E2ECD" w:rsidP="00A631CD">
      <w:pPr>
        <w:numPr>
          <w:ilvl w:val="0"/>
          <w:numId w:val="15"/>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"messages"</w:t>
      </w:r>
      <w:r w:rsidRPr="000545AB">
        <w:rPr>
          <w:rFonts w:ascii="맑은 고딕" w:eastAsia="맑은 고딕" w:hAnsi="맑은 고딕" w:cs="Helvetica"/>
          <w:kern w:val="0"/>
          <w:u w:color="001FBD"/>
        </w:rPr>
        <w:t xml:space="preserve"> -- 메시지 번들을 가리키는 URL입니다. 메시지 번들은 지정된 로케일의 번역된 문자열이 들어 있는 XML 파일입니다. 자세한 내용은 </w:t>
      </w:r>
      <w:hyperlink r:id="rId51" w:history="1">
        <w:r w:rsidRPr="000545AB">
          <w:rPr>
            <w:rFonts w:ascii="맑은 고딕" w:eastAsia="맑은 고딕" w:hAnsi="맑은 고딕" w:cs="Helvetica"/>
            <w:color w:val="001FBD"/>
            <w:kern w:val="0"/>
            <w:u w:val="single" w:color="001FBD"/>
          </w:rPr>
          <w:t>가젯 및 다국어화</w:t>
        </w:r>
      </w:hyperlink>
      <w:r w:rsidRPr="000545AB">
        <w:rPr>
          <w:rFonts w:ascii="맑은 고딕" w:eastAsia="맑은 고딕" w:hAnsi="맑은 고딕" w:cs="Helvetica"/>
          <w:kern w:val="0"/>
          <w:u w:color="001FBD"/>
        </w:rPr>
        <w:t>를 참조하세요. 선택사항입니다.</w:t>
      </w:r>
    </w:p>
    <w:p w14:paraId="1C6DC087" w14:textId="77777777" w:rsidR="007E2ECD" w:rsidRPr="000545AB" w:rsidRDefault="007E2ECD" w:rsidP="00A631CD">
      <w:pPr>
        <w:numPr>
          <w:ilvl w:val="0"/>
          <w:numId w:val="15"/>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"language_direction"</w:t>
      </w:r>
      <w:r w:rsidRPr="000545AB">
        <w:rPr>
          <w:rFonts w:ascii="맑은 고딕" w:eastAsia="맑은 고딕" w:hAnsi="맑은 고딕" w:cs="Helvetica"/>
          <w:kern w:val="0"/>
          <w:u w:color="001FBD"/>
        </w:rPr>
        <w:t xml:space="preserve"> -- 가젯의 방향이며, 선택사항입니다. 유효한 값은 "rtl"(오른쪽에서 왼쪽) 또는 "ltr"(왼쪽에서 오른쪽)이고 기본값은 "ltr"입니다. 이 속성을 사용하면 왼쪽에서 오른쪽 및 오른쪽에서 왼쪽 언어를 모두 지원하는 가젯을 만들 수 있습니다. 이 주제에 대한 자세한 내용은 </w:t>
      </w:r>
      <w:hyperlink r:id="rId52" w:anchor="BIDI" w:history="1">
        <w:r w:rsidRPr="000545AB">
          <w:rPr>
            <w:rFonts w:ascii="맑은 고딕" w:eastAsia="맑은 고딕" w:hAnsi="맑은 고딕" w:cs="Helvetica"/>
            <w:color w:val="001FBD"/>
            <w:kern w:val="0"/>
            <w:u w:val="single" w:color="001FBD"/>
          </w:rPr>
          <w:t>양방향 가젯 만들기</w:t>
        </w:r>
      </w:hyperlink>
      <w:r w:rsidRPr="000545AB">
        <w:rPr>
          <w:rFonts w:ascii="맑은 고딕" w:eastAsia="맑은 고딕" w:hAnsi="맑은 고딕" w:cs="Helvetica"/>
          <w:kern w:val="0"/>
          <w:u w:color="001FBD"/>
        </w:rPr>
        <w:t>를 참조하시기 바랍니다. 다음과 같은 대입 변수를 language_direction과 함께 사용할 수 있습니다.</w:t>
      </w:r>
    </w:p>
    <w:p w14:paraId="397FC885" w14:textId="77777777" w:rsidR="007E2ECD" w:rsidRPr="000545AB" w:rsidRDefault="007E2ECD" w:rsidP="00A631CD">
      <w:pPr>
        <w:numPr>
          <w:ilvl w:val="0"/>
          <w:numId w:val="15"/>
        </w:numPr>
        <w:tabs>
          <w:tab w:val="left" w:pos="940"/>
          <w:tab w:val="left" w:pos="1440"/>
        </w:tabs>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__BIDI_START_EDGE__</w:t>
      </w:r>
      <w:r w:rsidRPr="000545AB">
        <w:rPr>
          <w:rFonts w:ascii="맑은 고딕" w:eastAsia="맑은 고딕" w:hAnsi="맑은 고딕" w:cs="Helvetica"/>
          <w:kern w:val="0"/>
          <w:u w:color="001FBD"/>
        </w:rPr>
        <w:t>: 가젯이 LTR 모드에 있을 때 값은 "left"이고 가젯이 RTL 모드에 있을 때 값은 "right"입니다.</w:t>
      </w:r>
    </w:p>
    <w:p w14:paraId="763C691C" w14:textId="77777777" w:rsidR="007E2ECD" w:rsidRPr="000545AB" w:rsidRDefault="007E2ECD" w:rsidP="00A631CD">
      <w:pPr>
        <w:numPr>
          <w:ilvl w:val="0"/>
          <w:numId w:val="15"/>
        </w:numPr>
        <w:tabs>
          <w:tab w:val="left" w:pos="940"/>
          <w:tab w:val="left" w:pos="1440"/>
        </w:tabs>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__BIDI_END_EDGE__</w:t>
      </w:r>
      <w:r w:rsidRPr="000545AB">
        <w:rPr>
          <w:rFonts w:ascii="맑은 고딕" w:eastAsia="맑은 고딕" w:hAnsi="맑은 고딕" w:cs="Helvetica"/>
          <w:kern w:val="0"/>
          <w:u w:color="001FBD"/>
        </w:rPr>
        <w:t>: 가젯이 LTR 모드에 있을 때 값은 "right"이고 가젯이 RTL 모드에 있을 때 값은 "left"입니다.</w:t>
      </w:r>
    </w:p>
    <w:p w14:paraId="06994C5D" w14:textId="77777777" w:rsidR="007E2ECD" w:rsidRPr="000545AB" w:rsidRDefault="007E2ECD" w:rsidP="00A631CD">
      <w:pPr>
        <w:numPr>
          <w:ilvl w:val="0"/>
          <w:numId w:val="15"/>
        </w:numPr>
        <w:tabs>
          <w:tab w:val="left" w:pos="940"/>
          <w:tab w:val="left" w:pos="1440"/>
        </w:tabs>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__BIDI_DIR__</w:t>
      </w:r>
      <w:r w:rsidRPr="000545AB">
        <w:rPr>
          <w:rFonts w:ascii="맑은 고딕" w:eastAsia="맑은 고딕" w:hAnsi="맑은 고딕" w:cs="Helvetica"/>
          <w:kern w:val="0"/>
          <w:u w:color="001FBD"/>
        </w:rPr>
        <w:t>: 가젯이 LTR 모드에 있을 때 이 변수의 값은 "ltr"이고 가젯이 RTL 모드에 있을 때 값은 "rtl"입니다.</w:t>
      </w:r>
    </w:p>
    <w:p w14:paraId="4213428F" w14:textId="77777777" w:rsidR="007E2ECD" w:rsidRPr="000545AB" w:rsidRDefault="007E2ECD" w:rsidP="00A631CD">
      <w:pPr>
        <w:numPr>
          <w:ilvl w:val="0"/>
          <w:numId w:val="15"/>
        </w:numPr>
        <w:tabs>
          <w:tab w:val="left" w:pos="940"/>
          <w:tab w:val="left" w:pos="1440"/>
        </w:tabs>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__BIDI_REVERSE_DIR__</w:t>
      </w:r>
      <w:r w:rsidRPr="000545AB">
        <w:rPr>
          <w:rFonts w:ascii="맑은 고딕" w:eastAsia="맑은 고딕" w:hAnsi="맑은 고딕" w:cs="Helvetica"/>
          <w:kern w:val="0"/>
          <w:u w:color="001FBD"/>
        </w:rPr>
        <w:t>: 가젯이 LTR 모드에 있을 때 이 변수의 값은 "rtl"이고 가젯이 RTL 모드에 있을 때 값은 "ltr"입니다.</w:t>
      </w:r>
    </w:p>
    <w:p w14:paraId="77ED3951" w14:textId="77777777" w:rsidR="007E2ECD"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예를 들어, 다음 코드는 서로 다른 두 개의 로케일을 지정합니다.</w:t>
      </w:r>
    </w:p>
    <w:p w14:paraId="2F03E62B" w14:textId="77777777" w:rsidR="00D82301" w:rsidRPr="000545AB" w:rsidRDefault="00D82301" w:rsidP="007E2ECD">
      <w:pPr>
        <w:wordWrap/>
        <w:adjustRightInd w:val="0"/>
        <w:jc w:val="left"/>
        <w:rPr>
          <w:rFonts w:ascii="맑은 고딕" w:eastAsia="맑은 고딕" w:hAnsi="맑은 고딕" w:cs="Helvetica"/>
          <w:kern w:val="0"/>
          <w:u w:color="001FBD"/>
        </w:rPr>
      </w:pPr>
    </w:p>
    <w:p w14:paraId="62BCE2AB" w14:textId="77777777" w:rsidR="007E2ECD" w:rsidRPr="000545AB" w:rsidRDefault="007E2ECD" w:rsidP="008A59CB">
      <w:pPr>
        <w:pStyle w:val="code"/>
        <w:rPr>
          <w:u w:color="001FBD"/>
        </w:rPr>
      </w:pPr>
      <w:r w:rsidRPr="000545AB">
        <w:rPr>
          <w:u w:color="001FBD"/>
        </w:rPr>
        <w:t>&lt;ModulePrefs&gt;</w:t>
      </w:r>
    </w:p>
    <w:p w14:paraId="035098E9" w14:textId="77777777" w:rsidR="007E2ECD" w:rsidRPr="000545AB" w:rsidRDefault="007E2ECD" w:rsidP="008A59CB">
      <w:pPr>
        <w:pStyle w:val="code"/>
        <w:rPr>
          <w:u w:color="001FBD"/>
        </w:rPr>
      </w:pPr>
      <w:r w:rsidRPr="000545AB">
        <w:rPr>
          <w:u w:color="001FBD"/>
        </w:rPr>
        <w:t xml:space="preserve">  &lt;Locale lang="en" country="us" /&gt;</w:t>
      </w:r>
    </w:p>
    <w:p w14:paraId="4606CD81" w14:textId="77777777" w:rsidR="007E2ECD" w:rsidRPr="000545AB" w:rsidRDefault="007E2ECD" w:rsidP="008A59CB">
      <w:pPr>
        <w:pStyle w:val="code"/>
        <w:rPr>
          <w:u w:color="001FBD"/>
        </w:rPr>
      </w:pPr>
      <w:r w:rsidRPr="000545AB">
        <w:rPr>
          <w:u w:color="001FBD"/>
        </w:rPr>
        <w:t xml:space="preserve">  &lt;Locale lang="ja" country="jp" /&gt;</w:t>
      </w:r>
    </w:p>
    <w:p w14:paraId="0E06A3D0" w14:textId="77777777" w:rsidR="007E2ECD" w:rsidRPr="000545AB" w:rsidRDefault="007E2ECD" w:rsidP="008A59CB">
      <w:pPr>
        <w:pStyle w:val="code"/>
        <w:rPr>
          <w:u w:color="001FBD"/>
        </w:rPr>
      </w:pPr>
      <w:r w:rsidRPr="000545AB">
        <w:rPr>
          <w:u w:color="001FBD"/>
        </w:rPr>
        <w:t>&lt;/ModulePrefs&gt;</w:t>
      </w:r>
    </w:p>
    <w:p w14:paraId="43A1DC4F" w14:textId="77777777" w:rsidR="00D82301" w:rsidRDefault="00D82301" w:rsidP="007E2ECD">
      <w:pPr>
        <w:wordWrap/>
        <w:adjustRightInd w:val="0"/>
        <w:jc w:val="left"/>
        <w:rPr>
          <w:rFonts w:ascii="맑은 고딕" w:eastAsia="맑은 고딕" w:hAnsi="맑은 고딕" w:cs="Helvetica"/>
          <w:kern w:val="0"/>
          <w:u w:color="001FBD"/>
        </w:rPr>
      </w:pPr>
    </w:p>
    <w:p w14:paraId="2FC713CB"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 xml:space="preserve">"lang"(언어) 및 "country" 속성은 모두 선택사항이지만 각 </w:t>
      </w:r>
      <w:r w:rsidRPr="000545AB">
        <w:rPr>
          <w:rFonts w:ascii="맑은 고딕" w:eastAsia="맑은 고딕" w:hAnsi="맑은 고딕" w:cs="Courier"/>
          <w:color w:val="295902"/>
          <w:kern w:val="0"/>
          <w:u w:color="001FBD"/>
        </w:rPr>
        <w:t>&lt;Locale&gt;</w:t>
      </w:r>
      <w:r w:rsidRPr="000545AB">
        <w:rPr>
          <w:rFonts w:ascii="맑은 고딕" w:eastAsia="맑은 고딕" w:hAnsi="맑은 고딕" w:cs="Helvetica"/>
          <w:kern w:val="0"/>
          <w:u w:color="001FBD"/>
        </w:rPr>
        <w:t>에 대해 둘 중 하나는 있어야 합니다. 두 속성 중 하나가 빠지면 값은 "*" 및 "ALL"과 동일합니다. 국가를 지정하고 언어는 지정하지 않으면 가젯이 해당 국가와 관련된 모든 언어를 지원한다고 가정합니다. 마찬가지로 언어를 지정하고 국가는 지정하지 않으면 가젯이 해당 언어와 관련된 모든 국가를 지원한다고 가정합니다.</w:t>
      </w:r>
    </w:p>
    <w:p w14:paraId="034F1330"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언어에 유효한 값은 ISO639-1 두 자리 언어 코드이고 국가에 유효한 값은 ISO 3166-1 alpha-2 코드입니다.</w:t>
      </w:r>
    </w:p>
    <w:p w14:paraId="0B9FD402"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일반적인 언어 규칙의 몇 가지 예외는 다음과 같습니다.</w:t>
      </w:r>
    </w:p>
    <w:p w14:paraId="0D9513B8" w14:textId="77777777" w:rsidR="007E2ECD" w:rsidRPr="000545AB" w:rsidRDefault="007E2ECD" w:rsidP="00A631CD">
      <w:pPr>
        <w:numPr>
          <w:ilvl w:val="0"/>
          <w:numId w:val="16"/>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 xml:space="preserve">중국어 간체: </w:t>
      </w:r>
      <w:r w:rsidRPr="000545AB">
        <w:rPr>
          <w:rFonts w:ascii="맑은 고딕" w:eastAsia="맑은 고딕" w:hAnsi="맑은 고딕" w:cs="Courier"/>
          <w:color w:val="295902"/>
          <w:kern w:val="0"/>
          <w:u w:color="001FBD"/>
        </w:rPr>
        <w:t>lang="zh-cn"</w:t>
      </w:r>
      <w:r w:rsidRPr="000545AB">
        <w:rPr>
          <w:rFonts w:ascii="맑은 고딕" w:eastAsia="맑은 고딕" w:hAnsi="맑은 고딕" w:cs="Helvetica"/>
          <w:kern w:val="0"/>
          <w:u w:color="001FBD"/>
        </w:rPr>
        <w:t>(보통 country="cn"의 경우)</w:t>
      </w:r>
    </w:p>
    <w:p w14:paraId="2B222CCA" w14:textId="77777777" w:rsidR="007E2ECD" w:rsidRPr="000545AB" w:rsidRDefault="007E2ECD" w:rsidP="00A631CD">
      <w:pPr>
        <w:numPr>
          <w:ilvl w:val="0"/>
          <w:numId w:val="16"/>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 xml:space="preserve">중국어 번체: </w:t>
      </w:r>
      <w:r w:rsidRPr="000545AB">
        <w:rPr>
          <w:rFonts w:ascii="맑은 고딕" w:eastAsia="맑은 고딕" w:hAnsi="맑은 고딕" w:cs="Courier"/>
          <w:color w:val="295902"/>
          <w:kern w:val="0"/>
          <w:u w:color="001FBD"/>
        </w:rPr>
        <w:t>lang="zh-tw"</w:t>
      </w:r>
      <w:r w:rsidRPr="000545AB">
        <w:rPr>
          <w:rFonts w:ascii="맑은 고딕" w:eastAsia="맑은 고딕" w:hAnsi="맑은 고딕" w:cs="Helvetica"/>
          <w:kern w:val="0"/>
          <w:u w:color="001FBD"/>
        </w:rPr>
        <w:t>(보통 country="tw"(대만) 또는 "hk"(홍콩)의 경우)</w:t>
      </w:r>
    </w:p>
    <w:p w14:paraId="338D90A0"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591CF964"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ModulePrefs/Link</w:t>
      </w:r>
    </w:p>
    <w:p w14:paraId="479855C5"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컨테이너별 링크입니다. 예를 들어, 이 태그는 gadgetsHelp 및 gadgetsSupport와 같은 새로운 링크 유형을 지원하는 데 사용할 수 있습니다.</w:t>
      </w:r>
    </w:p>
    <w:p w14:paraId="3A1F4008"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속성:</w:t>
      </w:r>
    </w:p>
    <w:p w14:paraId="5BE84819" w14:textId="77777777" w:rsidR="007E2ECD" w:rsidRPr="000545AB" w:rsidRDefault="007E2ECD" w:rsidP="00A631CD">
      <w:pPr>
        <w:numPr>
          <w:ilvl w:val="0"/>
          <w:numId w:val="17"/>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"rel"</w:t>
      </w:r>
      <w:r w:rsidRPr="000545AB">
        <w:rPr>
          <w:rFonts w:ascii="맑은 고딕" w:eastAsia="맑은 고딕" w:hAnsi="맑은 고딕" w:cs="Helvetica"/>
          <w:kern w:val="0"/>
          <w:u w:color="001FBD"/>
        </w:rPr>
        <w:t xml:space="preserve"> -- 수명주기 이벤트를 트리거하는 값이며, 필수사항입니다.</w:t>
      </w:r>
    </w:p>
    <w:p w14:paraId="7922D513" w14:textId="77777777" w:rsidR="007E2ECD" w:rsidRPr="000545AB" w:rsidRDefault="007E2ECD" w:rsidP="00A631CD">
      <w:pPr>
        <w:numPr>
          <w:ilvl w:val="0"/>
          <w:numId w:val="17"/>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"href"</w:t>
      </w:r>
      <w:r w:rsidRPr="000545AB">
        <w:rPr>
          <w:rFonts w:ascii="맑은 고딕" w:eastAsia="맑은 고딕" w:hAnsi="맑은 고딕" w:cs="Helvetica"/>
          <w:kern w:val="0"/>
          <w:u w:color="001FBD"/>
        </w:rPr>
        <w:t xml:space="preserve"> -- URL이며, 필수사항입니다.</w:t>
      </w:r>
    </w:p>
    <w:p w14:paraId="48552C9E" w14:textId="77777777" w:rsidR="007E2ECD" w:rsidRPr="000545AB" w:rsidRDefault="007E2ECD" w:rsidP="00A631CD">
      <w:pPr>
        <w:numPr>
          <w:ilvl w:val="0"/>
          <w:numId w:val="17"/>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"method"</w:t>
      </w:r>
      <w:r w:rsidRPr="000545AB">
        <w:rPr>
          <w:rFonts w:ascii="맑은 고딕" w:eastAsia="맑은 고딕" w:hAnsi="맑은 고딕" w:cs="Helvetica"/>
          <w:kern w:val="0"/>
          <w:u w:color="001FBD"/>
        </w:rPr>
        <w:t xml:space="preserve"> -- 요청을 보내는 메소드(POST 또는 GET)이며, 기본값은 GET입니다. 선택사항입니다.</w:t>
      </w:r>
    </w:p>
    <w:p w14:paraId="069D86D6" w14:textId="77777777" w:rsidR="007E2ECD"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 xml:space="preserve">컨테이너는 선택적으로 관련 있는 쿼리 매개변수를 URL 엔드포인트로 보내 수명주기 이벤트를 응용프로그램 개발자의 사이트로 보낼 수 있습니다. 이러한 이벤트를 받으려면 </w:t>
      </w:r>
      <w:r w:rsidRPr="000545AB">
        <w:rPr>
          <w:rFonts w:ascii="맑은 고딕" w:eastAsia="맑은 고딕" w:hAnsi="맑은 고딕" w:cs="Courier"/>
          <w:color w:val="295902"/>
          <w:kern w:val="0"/>
          <w:u w:color="001FBD"/>
        </w:rPr>
        <w:t>&lt;Link&gt;</w:t>
      </w:r>
      <w:r w:rsidRPr="000545AB">
        <w:rPr>
          <w:rFonts w:ascii="맑은 고딕" w:eastAsia="맑은 고딕" w:hAnsi="맑은 고딕" w:cs="Helvetica"/>
          <w:kern w:val="0"/>
          <w:u w:color="001FBD"/>
        </w:rPr>
        <w:t xml:space="preserve"> 태그를 사용할 수 있습니다. 각 </w:t>
      </w:r>
      <w:r w:rsidRPr="000545AB">
        <w:rPr>
          <w:rFonts w:ascii="맑은 고딕" w:eastAsia="맑은 고딕" w:hAnsi="맑은 고딕" w:cs="Courier"/>
          <w:color w:val="295902"/>
          <w:kern w:val="0"/>
          <w:u w:color="001FBD"/>
        </w:rPr>
        <w:t>&lt;Link&gt;</w:t>
      </w:r>
      <w:r w:rsidRPr="000545AB">
        <w:rPr>
          <w:rFonts w:ascii="맑은 고딕" w:eastAsia="맑은 고딕" w:hAnsi="맑은 고딕" w:cs="Helvetica"/>
          <w:kern w:val="0"/>
          <w:u w:color="001FBD"/>
        </w:rPr>
        <w:t xml:space="preserve"> 태그에는 </w:t>
      </w:r>
      <w:r w:rsidRPr="000545AB">
        <w:rPr>
          <w:rFonts w:ascii="맑은 고딕" w:eastAsia="맑은 고딕" w:hAnsi="맑은 고딕" w:cs="Courier"/>
          <w:color w:val="295902"/>
          <w:kern w:val="0"/>
          <w:u w:color="001FBD"/>
        </w:rPr>
        <w:t>rel</w:t>
      </w:r>
      <w:r w:rsidRPr="000545AB">
        <w:rPr>
          <w:rFonts w:ascii="맑은 고딕" w:eastAsia="맑은 고딕" w:hAnsi="맑은 고딕" w:cs="Helvetica"/>
          <w:kern w:val="0"/>
          <w:u w:color="001FBD"/>
        </w:rPr>
        <w:t xml:space="preserve"> 및 </w:t>
      </w:r>
      <w:r w:rsidRPr="000545AB">
        <w:rPr>
          <w:rFonts w:ascii="맑은 고딕" w:eastAsia="맑은 고딕" w:hAnsi="맑은 고딕" w:cs="Courier"/>
          <w:color w:val="295902"/>
          <w:kern w:val="0"/>
          <w:u w:color="001FBD"/>
        </w:rPr>
        <w:t>href</w:t>
      </w:r>
      <w:r w:rsidRPr="000545AB">
        <w:rPr>
          <w:rFonts w:ascii="맑은 고딕" w:eastAsia="맑은 고딕" w:hAnsi="맑은 고딕" w:cs="Helvetica"/>
          <w:kern w:val="0"/>
          <w:u w:color="001FBD"/>
        </w:rPr>
        <w:t xml:space="preserve"> 속성이 있습니다. </w:t>
      </w:r>
      <w:r w:rsidRPr="000545AB">
        <w:rPr>
          <w:rFonts w:ascii="맑은 고딕" w:eastAsia="맑은 고딕" w:hAnsi="맑은 고딕" w:cs="Courier"/>
          <w:color w:val="295902"/>
          <w:kern w:val="0"/>
          <w:u w:color="001FBD"/>
        </w:rPr>
        <w:t>href</w:t>
      </w:r>
      <w:r w:rsidRPr="000545AB">
        <w:rPr>
          <w:rFonts w:ascii="맑은 고딕" w:eastAsia="맑은 고딕" w:hAnsi="맑은 고딕" w:cs="Helvetica"/>
          <w:kern w:val="0"/>
          <w:u w:color="001FBD"/>
        </w:rPr>
        <w:t xml:space="preserve"> 속성은 이벤트 ping이 전송되는 엔드포인트를 나타냅니다. </w:t>
      </w:r>
      <w:r w:rsidRPr="000545AB">
        <w:rPr>
          <w:rFonts w:ascii="맑은 고딕" w:eastAsia="맑은 고딕" w:hAnsi="맑은 고딕" w:cs="Courier"/>
          <w:color w:val="295902"/>
          <w:kern w:val="0"/>
          <w:u w:color="001FBD"/>
        </w:rPr>
        <w:t>rel</w:t>
      </w:r>
      <w:r w:rsidRPr="000545AB">
        <w:rPr>
          <w:rFonts w:ascii="맑은 고딕" w:eastAsia="맑은 고딕" w:hAnsi="맑은 고딕" w:cs="Helvetica"/>
          <w:kern w:val="0"/>
          <w:u w:color="001FBD"/>
        </w:rPr>
        <w:t xml:space="preserve"> 속성이 </w:t>
      </w:r>
      <w:r w:rsidRPr="000545AB">
        <w:rPr>
          <w:rFonts w:ascii="맑은 고딕" w:eastAsia="맑은 고딕" w:hAnsi="맑은 고딕" w:cs="Courier"/>
          <w:color w:val="295902"/>
          <w:kern w:val="0"/>
          <w:u w:color="001FBD"/>
        </w:rPr>
        <w:t>"opensocialevent"</w:t>
      </w:r>
      <w:r w:rsidRPr="000545AB">
        <w:rPr>
          <w:rFonts w:ascii="맑은 고딕" w:eastAsia="맑은 고딕" w:hAnsi="맑은 고딕" w:cs="Helvetica"/>
          <w:kern w:val="0"/>
          <w:u w:color="001FBD"/>
        </w:rPr>
        <w:t xml:space="preserve">이면 모든 이벤트가 해당 엔드포인트로 전송됩니다. </w:t>
      </w:r>
      <w:r w:rsidRPr="000545AB">
        <w:rPr>
          <w:rFonts w:ascii="맑은 고딕" w:eastAsia="맑은 고딕" w:hAnsi="맑은 고딕" w:cs="Courier"/>
          <w:color w:val="295902"/>
          <w:kern w:val="0"/>
          <w:u w:color="001FBD"/>
        </w:rPr>
        <w:t>rel</w:t>
      </w:r>
      <w:r w:rsidRPr="000545AB">
        <w:rPr>
          <w:rFonts w:ascii="맑은 고딕" w:eastAsia="맑은 고딕" w:hAnsi="맑은 고딕" w:cs="Helvetica"/>
          <w:kern w:val="0"/>
          <w:u w:color="001FBD"/>
        </w:rPr>
        <w:t xml:space="preserve"> 속성이 </w:t>
      </w:r>
      <w:r w:rsidRPr="000545AB">
        <w:rPr>
          <w:rFonts w:ascii="맑은 고딕" w:eastAsia="맑은 고딕" w:hAnsi="맑은 고딕" w:cs="Courier"/>
          <w:color w:val="295902"/>
          <w:kern w:val="0"/>
          <w:u w:color="001FBD"/>
        </w:rPr>
        <w:t>"opensocialevent.TYPE",</w:t>
      </w:r>
      <w:r w:rsidRPr="000545AB">
        <w:rPr>
          <w:rFonts w:ascii="맑은 고딕" w:eastAsia="맑은 고딕" w:hAnsi="맑은 고딕" w:cs="Helvetica"/>
          <w:kern w:val="0"/>
          <w:u w:color="001FBD"/>
        </w:rPr>
        <w:t xml:space="preserve">과 일치하는 경우에는 </w:t>
      </w:r>
      <w:r w:rsidRPr="000545AB">
        <w:rPr>
          <w:rFonts w:ascii="맑은 고딕" w:eastAsia="맑은 고딕" w:hAnsi="맑은 고딕" w:cs="Courier"/>
          <w:color w:val="295902"/>
          <w:kern w:val="0"/>
          <w:u w:color="001FBD"/>
        </w:rPr>
        <w:t>TYPE</w:t>
      </w:r>
      <w:r w:rsidRPr="000545AB">
        <w:rPr>
          <w:rFonts w:ascii="맑은 고딕" w:eastAsia="맑은 고딕" w:hAnsi="맑은 고딕" w:cs="Helvetica"/>
          <w:kern w:val="0"/>
          <w:u w:color="001FBD"/>
        </w:rPr>
        <w:t>의 이벤트가 해당 엔드포인트로 전송됩니다. 선택사항인 메소드 속성을 POST 또는 GET으로 설정하여 요청을 전송하는 방법을 지정할 수 있습니다. 기본값은 GET입니다. 다음은 몇 가지 예입니다.</w:t>
      </w:r>
    </w:p>
    <w:p w14:paraId="4C6CE210" w14:textId="77777777" w:rsidR="003D7ED0" w:rsidRPr="000545AB" w:rsidRDefault="003D7ED0" w:rsidP="007E2ECD">
      <w:pPr>
        <w:wordWrap/>
        <w:adjustRightInd w:val="0"/>
        <w:jc w:val="left"/>
        <w:rPr>
          <w:rFonts w:ascii="맑은 고딕" w:eastAsia="맑은 고딕" w:hAnsi="맑은 고딕" w:cs="Helvetica"/>
          <w:kern w:val="0"/>
          <w:u w:color="001FBD"/>
        </w:rPr>
      </w:pPr>
    </w:p>
    <w:p w14:paraId="644A869F" w14:textId="77777777" w:rsidR="007E2ECD" w:rsidRPr="000545AB" w:rsidRDefault="007E2ECD" w:rsidP="003D7ED0">
      <w:pPr>
        <w:pStyle w:val="code"/>
        <w:rPr>
          <w:u w:color="001FBD"/>
        </w:rPr>
      </w:pPr>
      <w:r w:rsidRPr="000545AB">
        <w:rPr>
          <w:u w:color="001FBD"/>
        </w:rPr>
        <w:t>&lt;link rel="event" href="http://www.example.com/pingme" method="POST/&gt;</w:t>
      </w:r>
    </w:p>
    <w:p w14:paraId="1A1B7B86" w14:textId="77777777" w:rsidR="007E2ECD" w:rsidRPr="000545AB" w:rsidRDefault="007E2ECD" w:rsidP="003D7ED0">
      <w:pPr>
        <w:pStyle w:val="code"/>
        <w:rPr>
          <w:u w:color="001FBD"/>
        </w:rPr>
      </w:pPr>
      <w:r w:rsidRPr="000545AB">
        <w:rPr>
          <w:u w:color="001FBD"/>
        </w:rPr>
        <w:t>&lt;link rel="event.addapp" href="http://www.example.com/add" /&gt;</w:t>
      </w:r>
    </w:p>
    <w:p w14:paraId="2B5E7D87" w14:textId="77777777" w:rsidR="007E2ECD" w:rsidRPr="000545AB" w:rsidRDefault="007E2ECD" w:rsidP="003D7ED0">
      <w:pPr>
        <w:pStyle w:val="code"/>
        <w:rPr>
          <w:u w:color="001FBD"/>
        </w:rPr>
      </w:pPr>
      <w:r w:rsidRPr="000545AB">
        <w:rPr>
          <w:u w:color="001FBD"/>
        </w:rPr>
        <w:t>&lt;link rel="event.removeapp" href="http://www.example.com/remove" /&gt;</w:t>
      </w:r>
    </w:p>
    <w:p w14:paraId="58F2205E" w14:textId="77777777" w:rsidR="00D82301" w:rsidRDefault="00D82301" w:rsidP="007E2ECD">
      <w:pPr>
        <w:wordWrap/>
        <w:adjustRightInd w:val="0"/>
        <w:jc w:val="left"/>
        <w:rPr>
          <w:rFonts w:ascii="맑은 고딕" w:eastAsia="맑은 고딕" w:hAnsi="맑은 고딕" w:cs="Helvetica"/>
          <w:kern w:val="0"/>
          <w:u w:color="001FBD"/>
        </w:rPr>
      </w:pPr>
    </w:p>
    <w:p w14:paraId="63026035"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 xml:space="preserve">대부분의 이벤트에는 하나 이상의 오픈소셜 ID 값에 대한 정보가 있습니다. 이러한 ID 값은 하나 이상의 </w:t>
      </w:r>
      <w:r w:rsidRPr="000545AB">
        <w:rPr>
          <w:rFonts w:ascii="맑은 고딕" w:eastAsia="맑은 고딕" w:hAnsi="맑은 고딕" w:cs="Helvetica"/>
          <w:kern w:val="0"/>
          <w:u w:color="001FBD"/>
        </w:rPr>
        <w:lastRenderedPageBreak/>
        <w:t>ID 속성으로 전달됩니다. 단일 ping은 많은 ID 값을 지정하여 많은 이벤트를 수집할 수 있습니다.</w:t>
      </w:r>
    </w:p>
    <w:p w14:paraId="6D31CBFC"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다음과 같은 이벤트 유형이 정의되어 있습니다.</w:t>
      </w:r>
    </w:p>
    <w:p w14:paraId="2A6B709E" w14:textId="77777777" w:rsidR="007E2ECD" w:rsidRPr="000545AB" w:rsidRDefault="007E2ECD" w:rsidP="00A631CD">
      <w:pPr>
        <w:numPr>
          <w:ilvl w:val="0"/>
          <w:numId w:val="18"/>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addapp</w:t>
      </w:r>
      <w:r w:rsidRPr="000545AB">
        <w:rPr>
          <w:rFonts w:ascii="맑은 고딕" w:eastAsia="맑은 고딕" w:hAnsi="맑은 고딕" w:cs="Helvetica"/>
          <w:kern w:val="0"/>
          <w:u w:color="001FBD"/>
        </w:rPr>
        <w:t xml:space="preserve"> -- 응용프로그램(ID)을 설치한 사용자입니다. 선택사항인 "from"은 사용자가 이 응용프로그램을 추가한 방법을 나타냅니다. 가능한 값은 </w:t>
      </w:r>
      <w:r w:rsidRPr="000545AB">
        <w:rPr>
          <w:rFonts w:ascii="맑은 고딕" w:eastAsia="맑은 고딕" w:hAnsi="맑은 고딕" w:cs="Courier"/>
          <w:color w:val="295902"/>
          <w:kern w:val="0"/>
          <w:u w:color="001FBD"/>
        </w:rPr>
        <w:t>"invite"</w:t>
      </w:r>
      <w:r w:rsidRPr="000545AB">
        <w:rPr>
          <w:rFonts w:ascii="맑은 고딕" w:eastAsia="맑은 고딕" w:hAnsi="맑은 고딕" w:cs="Helvetica"/>
          <w:kern w:val="0"/>
          <w:u w:color="001FBD"/>
        </w:rPr>
        <w:t xml:space="preserve">, </w:t>
      </w:r>
      <w:r w:rsidRPr="000545AB">
        <w:rPr>
          <w:rFonts w:ascii="맑은 고딕" w:eastAsia="맑은 고딕" w:hAnsi="맑은 고딕" w:cs="Courier"/>
          <w:color w:val="295902"/>
          <w:kern w:val="0"/>
          <w:u w:color="001FBD"/>
        </w:rPr>
        <w:t>"gallery"</w:t>
      </w:r>
      <w:r w:rsidRPr="000545AB">
        <w:rPr>
          <w:rFonts w:ascii="맑은 고딕" w:eastAsia="맑은 고딕" w:hAnsi="맑은 고딕" w:cs="Helvetica"/>
          <w:kern w:val="0"/>
          <w:u w:color="001FBD"/>
        </w:rPr>
        <w:t xml:space="preserve"> 및 </w:t>
      </w:r>
      <w:r w:rsidRPr="000545AB">
        <w:rPr>
          <w:rFonts w:ascii="맑은 고딕" w:eastAsia="맑은 고딕" w:hAnsi="맑은 고딕" w:cs="Courier"/>
          <w:color w:val="295902"/>
          <w:kern w:val="0"/>
          <w:u w:color="001FBD"/>
        </w:rPr>
        <w:t>"external"</w:t>
      </w:r>
      <w:r w:rsidRPr="000545AB">
        <w:rPr>
          <w:rFonts w:ascii="맑은 고딕" w:eastAsia="맑은 고딕" w:hAnsi="맑은 고딕" w:cs="Helvetica"/>
          <w:kern w:val="0"/>
          <w:u w:color="001FBD"/>
        </w:rPr>
        <w:t>입니다.</w:t>
      </w:r>
    </w:p>
    <w:p w14:paraId="76CC30CA" w14:textId="77777777" w:rsidR="007E2ECD" w:rsidRPr="000545AB" w:rsidRDefault="007E2ECD" w:rsidP="00A631CD">
      <w:pPr>
        <w:numPr>
          <w:ilvl w:val="0"/>
          <w:numId w:val="18"/>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removeapp</w:t>
      </w:r>
      <w:r w:rsidRPr="000545AB">
        <w:rPr>
          <w:rFonts w:ascii="맑은 고딕" w:eastAsia="맑은 고딕" w:hAnsi="맑은 고딕" w:cs="Helvetica"/>
          <w:kern w:val="0"/>
          <w:u w:color="001FBD"/>
        </w:rPr>
        <w:t xml:space="preserve"> -- 응용프로그램을 삭제한 사용자의 ID입니다.</w:t>
      </w:r>
    </w:p>
    <w:p w14:paraId="1278BBF5" w14:textId="77777777" w:rsidR="007E2ECD" w:rsidRPr="000545AB" w:rsidRDefault="007E2ECD" w:rsidP="00A631CD">
      <w:pPr>
        <w:numPr>
          <w:ilvl w:val="0"/>
          <w:numId w:val="18"/>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app</w:t>
      </w:r>
      <w:r w:rsidRPr="000545AB">
        <w:rPr>
          <w:rFonts w:ascii="맑은 고딕" w:eastAsia="맑은 고딕" w:hAnsi="맑은 고딕" w:cs="Helvetica"/>
          <w:kern w:val="0"/>
          <w:u w:color="001FBD"/>
        </w:rPr>
        <w:t xml:space="preserve"> -- </w:t>
      </w:r>
      <w:r w:rsidRPr="000545AB">
        <w:rPr>
          <w:rFonts w:ascii="맑은 고딕" w:eastAsia="맑은 고딕" w:hAnsi="맑은 고딕" w:cs="Courier"/>
          <w:color w:val="295902"/>
          <w:kern w:val="0"/>
          <w:u w:color="001FBD"/>
        </w:rPr>
        <w:t>action={enabled|disabled|approved} reason={policy|quota|maintenance}</w:t>
      </w:r>
    </w:p>
    <w:p w14:paraId="3CCF622C" w14:textId="77777777" w:rsidR="007E2ECD" w:rsidRPr="000545AB" w:rsidRDefault="007E2ECD" w:rsidP="00A631CD">
      <w:pPr>
        <w:numPr>
          <w:ilvl w:val="0"/>
          <w:numId w:val="18"/>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invite</w:t>
      </w:r>
      <w:r w:rsidRPr="000545AB">
        <w:rPr>
          <w:rFonts w:ascii="맑은 고딕" w:eastAsia="맑은 고딕" w:hAnsi="맑은 고딕" w:cs="Helvetica"/>
          <w:kern w:val="0"/>
          <w:u w:color="001FBD"/>
        </w:rPr>
        <w:t xml:space="preserve"> -- </w:t>
      </w:r>
      <w:r w:rsidRPr="000545AB">
        <w:rPr>
          <w:rFonts w:ascii="맑은 고딕" w:eastAsia="맑은 고딕" w:hAnsi="맑은 고딕" w:cs="Courier"/>
          <w:color w:val="295902"/>
          <w:kern w:val="0"/>
          <w:u w:color="001FBD"/>
        </w:rPr>
        <w:t>id</w:t>
      </w:r>
      <w:r w:rsidRPr="000545AB">
        <w:rPr>
          <w:rFonts w:ascii="맑은 고딕" w:eastAsia="맑은 고딕" w:hAnsi="맑은 고딕" w:cs="Helvetica"/>
          <w:kern w:val="0"/>
          <w:u w:color="001FBD"/>
        </w:rPr>
        <w:t xml:space="preserve">는 초대 받은 사람이고 </w:t>
      </w:r>
      <w:r w:rsidRPr="000545AB">
        <w:rPr>
          <w:rFonts w:ascii="맑은 고딕" w:eastAsia="맑은 고딕" w:hAnsi="맑은 고딕" w:cs="Courier"/>
          <w:color w:val="295902"/>
          <w:kern w:val="0"/>
          <w:u w:color="001FBD"/>
        </w:rPr>
        <w:t>from_id</w:t>
      </w:r>
      <w:r w:rsidRPr="000545AB">
        <w:rPr>
          <w:rFonts w:ascii="맑은 고딕" w:eastAsia="맑은 고딕" w:hAnsi="맑은 고딕" w:cs="Helvetica"/>
          <w:kern w:val="0"/>
          <w:u w:color="001FBD"/>
        </w:rPr>
        <w:t>는 초대장을 보낸 ID입니다.</w:t>
      </w:r>
    </w:p>
    <w:p w14:paraId="5BD0929C"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7AF6065A"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ModulePrefs/OAuth</w:t>
      </w:r>
    </w:p>
    <w:p w14:paraId="4B5E98C4"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&lt;OAuth&gt;</w:t>
      </w:r>
      <w:r w:rsidRPr="000545AB">
        <w:rPr>
          <w:rFonts w:ascii="맑은 고딕" w:eastAsia="맑은 고딕" w:hAnsi="맑은 고딕" w:cs="Helvetica"/>
          <w:kern w:val="0"/>
          <w:u w:color="001FBD"/>
        </w:rPr>
        <w:t xml:space="preserve"> 엘리먼트는 OAuth 프록시의 가젯 사용을 정의합니다. 가젯에서 OAuth를 구현하는 방법에 대한 자세한 내용은 </w:t>
      </w:r>
      <w:hyperlink r:id="rId53" w:history="1">
        <w:r w:rsidRPr="000545AB">
          <w:rPr>
            <w:rFonts w:ascii="맑은 고딕" w:eastAsia="맑은 고딕" w:hAnsi="맑은 고딕" w:cs="Helvetica"/>
            <w:color w:val="001FBD"/>
            <w:kern w:val="0"/>
            <w:u w:val="single" w:color="001FBD"/>
          </w:rPr>
          <w:t>OAuth 가젯 작성하기</w:t>
        </w:r>
      </w:hyperlink>
      <w:r w:rsidRPr="000545AB">
        <w:rPr>
          <w:rFonts w:ascii="맑은 고딕" w:eastAsia="맑은 고딕" w:hAnsi="맑은 고딕" w:cs="Helvetica"/>
          <w:kern w:val="0"/>
          <w:u w:color="001FBD"/>
        </w:rPr>
        <w:t>를 참조하세요.</w:t>
      </w:r>
    </w:p>
    <w:p w14:paraId="6B954A0E"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07176A9A"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ModulePrefs/OAuth/Service</w:t>
      </w:r>
    </w:p>
    <w:p w14:paraId="28614FCB"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이 엘리먼트는 하나의 OAuth 서비스 구성을 나타냅니다.</w:t>
      </w:r>
    </w:p>
    <w:p w14:paraId="383EDAEA"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속성:</w:t>
      </w:r>
    </w:p>
    <w:p w14:paraId="5E611760" w14:textId="77777777" w:rsidR="007E2ECD" w:rsidRPr="000545AB" w:rsidRDefault="007E2ECD" w:rsidP="00A631CD">
      <w:pPr>
        <w:numPr>
          <w:ilvl w:val="0"/>
          <w:numId w:val="19"/>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"name"</w:t>
      </w:r>
      <w:r w:rsidRPr="000545AB">
        <w:rPr>
          <w:rFonts w:ascii="맑은 고딕" w:eastAsia="맑은 고딕" w:hAnsi="맑은 고딕" w:cs="Helvetica"/>
          <w:kern w:val="0"/>
          <w:u w:color="001FBD"/>
        </w:rPr>
        <w:t xml:space="preserve"> -- 런타임에 OAuth 서비스를 참조하는 데 사용되는 서비스의 이름(예: </w:t>
      </w:r>
      <w:r w:rsidRPr="000545AB">
        <w:rPr>
          <w:rFonts w:ascii="맑은 고딕" w:eastAsia="맑은 고딕" w:hAnsi="맑은 고딕" w:cs="Courier"/>
          <w:color w:val="295902"/>
          <w:kern w:val="0"/>
          <w:u w:color="001FBD"/>
        </w:rPr>
        <w:t>"google"</w:t>
      </w:r>
      <w:r w:rsidRPr="000545AB">
        <w:rPr>
          <w:rFonts w:ascii="맑은 고딕" w:eastAsia="맑은 고딕" w:hAnsi="맑은 고딕" w:cs="Helvetica"/>
          <w:kern w:val="0"/>
          <w:u w:color="001FBD"/>
        </w:rPr>
        <w:t>)입니다. 이 매개변수는 선택사항이며, 지정하지 않을 경우 기본값은 ""입니다. 가젯·개발자는·</w:t>
      </w:r>
      <w:hyperlink r:id="rId54" w:history="1">
        <w:r w:rsidRPr="000545AB">
          <w:rPr>
            <w:rFonts w:ascii="맑은 고딕" w:eastAsia="맑은 고딕" w:hAnsi="맑은 고딕" w:cs="Courier"/>
            <w:color w:val="295902"/>
            <w:kern w:val="0"/>
            <w:u w:color="001FBD"/>
          </w:rPr>
          <w:t>makeRequest()</w:t>
        </w:r>
      </w:hyperlink>
      <w:r w:rsidRPr="000545AB">
        <w:rPr>
          <w:rFonts w:ascii="맑은 고딕" w:eastAsia="맑은 고딕" w:hAnsi="맑은 고딕" w:cs="Helvetica"/>
          <w:kern w:val="0"/>
          <w:u w:color="001FBD"/>
        </w:rPr>
        <w:t>에·서비스 이름을 매개변수로 전달하여 사용할 OAuth 서비스를 지정합니다.</w:t>
      </w:r>
    </w:p>
    <w:p w14:paraId="4DCAABF2"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ModulePrefs/OAuth/Service/Request 및 ModulePrefs/OAuth/Service/Access</w:t>
      </w:r>
    </w:p>
    <w:p w14:paraId="7333363B"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 xml:space="preserve">OAuth 요청 토큰 및 액세스 토큰 URL을 나타냅니다. 자세한 내용은 </w:t>
      </w:r>
      <w:hyperlink r:id="rId55" w:history="1">
        <w:r w:rsidRPr="000545AB">
          <w:rPr>
            <w:rFonts w:ascii="맑은 고딕" w:eastAsia="맑은 고딕" w:hAnsi="맑은 고딕" w:cs="Helvetica"/>
            <w:color w:val="001FBD"/>
            <w:kern w:val="0"/>
            <w:u w:val="single" w:color="001FBD"/>
          </w:rPr>
          <w:t>OAuth 사양</w:t>
        </w:r>
      </w:hyperlink>
      <w:r w:rsidRPr="000545AB">
        <w:rPr>
          <w:rFonts w:ascii="맑은 고딕" w:eastAsia="맑은 고딕" w:hAnsi="맑은 고딕" w:cs="Helvetica"/>
          <w:kern w:val="0"/>
          <w:u w:color="001FBD"/>
        </w:rPr>
        <w:t xml:space="preserve"> 및 </w:t>
      </w:r>
      <w:hyperlink r:id="rId56" w:history="1">
        <w:r w:rsidRPr="000545AB">
          <w:rPr>
            <w:rFonts w:ascii="맑은 고딕" w:eastAsia="맑은 고딕" w:hAnsi="맑은 고딕" w:cs="Helvetica"/>
            <w:color w:val="001FBD"/>
            <w:kern w:val="0"/>
            <w:u w:val="single" w:color="001FBD"/>
          </w:rPr>
          <w:t>OAuth 가젯 작성하기</w:t>
        </w:r>
      </w:hyperlink>
      <w:r w:rsidRPr="000545AB">
        <w:rPr>
          <w:rFonts w:ascii="맑은 고딕" w:eastAsia="맑은 고딕" w:hAnsi="맑은 고딕" w:cs="Helvetica"/>
          <w:kern w:val="0"/>
          <w:u w:color="001FBD"/>
        </w:rPr>
        <w:t>를 참조하세요.</w:t>
      </w:r>
    </w:p>
    <w:p w14:paraId="0EB4750A"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속성:</w:t>
      </w:r>
    </w:p>
    <w:p w14:paraId="3BFAC0FF" w14:textId="77777777" w:rsidR="007E2ECD" w:rsidRPr="000545AB" w:rsidRDefault="007E2ECD" w:rsidP="00A631CD">
      <w:pPr>
        <w:numPr>
          <w:ilvl w:val="0"/>
          <w:numId w:val="20"/>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"url"</w:t>
      </w:r>
      <w:r w:rsidRPr="000545AB">
        <w:rPr>
          <w:rFonts w:ascii="맑은 고딕" w:eastAsia="맑은 고딕" w:hAnsi="맑은 고딕" w:cs="Helvetica"/>
          <w:kern w:val="0"/>
          <w:u w:color="001FBD"/>
        </w:rPr>
        <w:t xml:space="preserve"> -- 엔드포인트의 URL입니다.</w:t>
      </w:r>
    </w:p>
    <w:p w14:paraId="1DCAD19A" w14:textId="77777777" w:rsidR="007E2ECD" w:rsidRPr="000545AB" w:rsidRDefault="007E2ECD" w:rsidP="00A631CD">
      <w:pPr>
        <w:numPr>
          <w:ilvl w:val="0"/>
          <w:numId w:val="20"/>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"method"</w:t>
      </w:r>
      <w:r w:rsidRPr="000545AB">
        <w:rPr>
          <w:rFonts w:ascii="맑은 고딕" w:eastAsia="맑은 고딕" w:hAnsi="맑은 고딕" w:cs="Helvetica"/>
          <w:kern w:val="0"/>
          <w:u w:color="001FBD"/>
        </w:rPr>
        <w:t xml:space="preserve"> -- 요청할 때 사용할 HTTP 동사입니다. 이 매개변수는 선택사항입니다. 지정하지 않을 경우 기본값은 POST입니다.</w:t>
      </w:r>
    </w:p>
    <w:p w14:paraId="08D7C80E" w14:textId="77777777" w:rsidR="007E2ECD" w:rsidRPr="000545AB" w:rsidRDefault="007E2ECD" w:rsidP="00A631CD">
      <w:pPr>
        <w:numPr>
          <w:ilvl w:val="0"/>
          <w:numId w:val="20"/>
        </w:numPr>
        <w:tabs>
          <w:tab w:val="left" w:pos="220"/>
          <w:tab w:val="left" w:pos="720"/>
        </w:tabs>
        <w:wordWrap/>
        <w:adjustRightInd w:val="0"/>
        <w:ind w:hanging="72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"param_location"</w:t>
      </w:r>
      <w:r w:rsidRPr="000545AB">
        <w:rPr>
          <w:rFonts w:ascii="맑은 고딕" w:eastAsia="맑은 고딕" w:hAnsi="맑은 고딕" w:cs="Helvetica"/>
          <w:kern w:val="0"/>
          <w:u w:color="001FBD"/>
        </w:rPr>
        <w:t xml:space="preserve"> -- OAuth 매개변수가 전달될 수 있는 서비스 요청의 3가지 가능한 위치 중 하나입니다. 이 값을 사용하여 OAuth 관련 매개변수의 위치를 지정할 수 있습니다. 가능한 값은 다음과 같습니다.</w:t>
      </w:r>
    </w:p>
    <w:p w14:paraId="59228306" w14:textId="77777777" w:rsidR="007E2ECD" w:rsidRPr="000545AB" w:rsidRDefault="007E2ECD" w:rsidP="00A631CD">
      <w:pPr>
        <w:numPr>
          <w:ilvl w:val="0"/>
          <w:numId w:val="20"/>
        </w:numPr>
        <w:tabs>
          <w:tab w:val="left" w:pos="940"/>
          <w:tab w:val="left" w:pos="1440"/>
        </w:tabs>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"uri-query"</w:t>
      </w:r>
      <w:r w:rsidRPr="000545AB">
        <w:rPr>
          <w:rFonts w:ascii="맑은 고딕" w:eastAsia="맑은 고딕" w:hAnsi="맑은 고딕" w:cs="Helvetica"/>
          <w:kern w:val="0"/>
          <w:u w:color="001FBD"/>
        </w:rPr>
        <w:t xml:space="preserve"> -- 쿼리 문자열에서 OAuth 매개변수가 전달됩니다.</w:t>
      </w:r>
    </w:p>
    <w:p w14:paraId="1C095107" w14:textId="77777777" w:rsidR="007E2ECD" w:rsidRPr="000545AB" w:rsidRDefault="007E2ECD" w:rsidP="00A631CD">
      <w:pPr>
        <w:numPr>
          <w:ilvl w:val="0"/>
          <w:numId w:val="20"/>
        </w:numPr>
        <w:tabs>
          <w:tab w:val="left" w:pos="940"/>
          <w:tab w:val="left" w:pos="1440"/>
        </w:tabs>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t>"auth-header"</w:t>
      </w:r>
      <w:r w:rsidRPr="000545AB">
        <w:rPr>
          <w:rFonts w:ascii="맑은 고딕" w:eastAsia="맑은 고딕" w:hAnsi="맑은 고딕" w:cs="Helvetica"/>
          <w:kern w:val="0"/>
          <w:u w:color="001FBD"/>
        </w:rPr>
        <w:t xml:space="preserve"> -- 인증 헤더에서 OAuth 매개변수가 전달됩니다.</w:t>
      </w:r>
    </w:p>
    <w:p w14:paraId="2C7636D6" w14:textId="77777777" w:rsidR="007E2ECD" w:rsidRPr="000545AB" w:rsidRDefault="007E2ECD" w:rsidP="00A631CD">
      <w:pPr>
        <w:numPr>
          <w:ilvl w:val="0"/>
          <w:numId w:val="20"/>
        </w:numPr>
        <w:tabs>
          <w:tab w:val="left" w:pos="940"/>
          <w:tab w:val="left" w:pos="1440"/>
        </w:tabs>
        <w:wordWrap/>
        <w:adjustRightInd w:val="0"/>
        <w:jc w:val="left"/>
        <w:rPr>
          <w:rFonts w:ascii="맑은 고딕" w:eastAsia="맑은 고딕" w:hAnsi="맑은 고딕" w:cs="Helvetica"/>
          <w:kern w:val="0"/>
          <w:u w:color="001FBD"/>
        </w:rPr>
      </w:pPr>
      <w:r w:rsidRPr="000545AB">
        <w:rPr>
          <w:rFonts w:ascii="맑은 고딕" w:eastAsia="맑은 고딕" w:hAnsi="맑은 고딕" w:cs="Courier"/>
          <w:color w:val="295902"/>
          <w:kern w:val="0"/>
          <w:u w:color="001FBD"/>
        </w:rPr>
        <w:lastRenderedPageBreak/>
        <w:t>"post-body"</w:t>
      </w:r>
      <w:r w:rsidRPr="000545AB">
        <w:rPr>
          <w:rFonts w:ascii="맑은 고딕" w:eastAsia="맑은 고딕" w:hAnsi="맑은 고딕" w:cs="Helvetica"/>
          <w:kern w:val="0"/>
          <w:u w:color="001FBD"/>
        </w:rPr>
        <w:t xml:space="preserve"> -- POST 요청의 본문에서 OAuth 매개변수가 전달됩니다.</w:t>
      </w:r>
    </w:p>
    <w:p w14:paraId="4E22798C"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 xml:space="preserve">이러한 값은 </w:t>
      </w:r>
      <w:hyperlink r:id="rId57" w:anchor="consumer_req_param" w:history="1">
        <w:r w:rsidRPr="000545AB">
          <w:rPr>
            <w:rFonts w:ascii="맑은 고딕" w:eastAsia="맑은 고딕" w:hAnsi="맑은 고딕" w:cs="Helvetica"/>
            <w:color w:val="001FBD"/>
            <w:kern w:val="0"/>
            <w:u w:val="single" w:color="001FBD"/>
          </w:rPr>
          <w:t>OAuth 사양</w:t>
        </w:r>
      </w:hyperlink>
      <w:r w:rsidRPr="000545AB">
        <w:rPr>
          <w:rFonts w:ascii="맑은 고딕" w:eastAsia="맑은 고딕" w:hAnsi="맑은 고딕" w:cs="Helvetica"/>
          <w:kern w:val="0"/>
          <w:u w:color="001FBD"/>
        </w:rPr>
        <w:t xml:space="preserve">에 설명된 옵션에 해당합니다. 기본값은 </w:t>
      </w:r>
      <w:r w:rsidRPr="000545AB">
        <w:rPr>
          <w:rFonts w:ascii="맑은 고딕" w:eastAsia="맑은 고딕" w:hAnsi="맑은 고딕" w:cs="Courier"/>
          <w:color w:val="295902"/>
          <w:kern w:val="0"/>
          <w:u w:color="001FBD"/>
        </w:rPr>
        <w:t>"auth-header"</w:t>
      </w:r>
      <w:r w:rsidRPr="000545AB">
        <w:rPr>
          <w:rFonts w:ascii="맑은 고딕" w:eastAsia="맑은 고딕" w:hAnsi="맑은 고딕" w:cs="Helvetica"/>
          <w:kern w:val="0"/>
          <w:u w:color="001FBD"/>
        </w:rPr>
        <w:t>입니다.</w:t>
      </w:r>
    </w:p>
    <w:p w14:paraId="5946DDB1"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1B9DC67B"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ModulePrefs/OAuth/Service/Authorization</w:t>
      </w:r>
    </w:p>
    <w:p w14:paraId="0ED40F43"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OAuth 인증 URL입니다.</w:t>
      </w:r>
    </w:p>
    <w:p w14:paraId="0EB3AAA4"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785A481D"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사용자 환경설정</w:t>
      </w:r>
    </w:p>
    <w:p w14:paraId="3A8D8B61" w14:textId="77777777" w:rsidR="007E2ECD" w:rsidRPr="000545AB"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가젯에 따라 사용자별 정보를 제공해야 하는 경우가 있습니다. 예를 들어, 날씨 가젯은 사용자에게 우편번호를 입력하도록 요구할 수 있습니다. XML 파일의 사용자 환경설정(</w:t>
      </w:r>
      <w:r w:rsidRPr="000545AB">
        <w:rPr>
          <w:rFonts w:ascii="맑은 고딕" w:eastAsia="맑은 고딕" w:hAnsi="맑은 고딕" w:cs="Courier"/>
          <w:color w:val="295902"/>
          <w:kern w:val="0"/>
          <w:u w:color="001FBD"/>
        </w:rPr>
        <w:t>&lt;UserPref&gt;</w:t>
      </w:r>
      <w:r w:rsidRPr="000545AB">
        <w:rPr>
          <w:rFonts w:ascii="맑은 고딕" w:eastAsia="맑은 고딕" w:hAnsi="맑은 고딕" w:cs="Helvetica"/>
          <w:kern w:val="0"/>
          <w:u w:color="001FBD"/>
        </w:rPr>
        <w:t>) 섹션은 가젯이 실행될 때 사용자 인터페이스 컨트롤로 변환되는 사용자 입력란을 설명합니다.</w:t>
      </w:r>
    </w:p>
    <w:p w14:paraId="6328D20A" w14:textId="77777777" w:rsidR="007E2ECD" w:rsidRDefault="007E2ECD" w:rsidP="007E2ECD">
      <w:pPr>
        <w:wordWrap/>
        <w:adjustRightInd w:val="0"/>
        <w:jc w:val="left"/>
        <w:rPr>
          <w:rFonts w:ascii="맑은 고딕" w:eastAsia="맑은 고딕" w:hAnsi="맑은 고딕" w:cs="Helvetica"/>
          <w:kern w:val="0"/>
          <w:u w:color="001FBD"/>
        </w:rPr>
      </w:pPr>
      <w:r w:rsidRPr="000545AB">
        <w:rPr>
          <w:rFonts w:ascii="맑은 고딕" w:eastAsia="맑은 고딕" w:hAnsi="맑은 고딕" w:cs="Helvetica"/>
          <w:kern w:val="0"/>
          <w:u w:color="001FBD"/>
        </w:rPr>
        <w:t xml:space="preserve">다음 표는 </w:t>
      </w:r>
      <w:r w:rsidRPr="000545AB">
        <w:rPr>
          <w:rFonts w:ascii="맑은 고딕" w:eastAsia="맑은 고딕" w:hAnsi="맑은 고딕" w:cs="Courier"/>
          <w:color w:val="295902"/>
          <w:kern w:val="0"/>
          <w:u w:color="001FBD"/>
        </w:rPr>
        <w:t>&lt;UserPref&gt;</w:t>
      </w:r>
      <w:r w:rsidRPr="000545AB">
        <w:rPr>
          <w:rFonts w:ascii="맑은 고딕" w:eastAsia="맑은 고딕" w:hAnsi="맑은 고딕" w:cs="Helvetica"/>
          <w:kern w:val="0"/>
          <w:u w:color="001FBD"/>
        </w:rPr>
        <w:t xml:space="preserve"> 속성 목록입니다.</w:t>
      </w:r>
    </w:p>
    <w:p w14:paraId="1DA6192A" w14:textId="77777777" w:rsidR="00D82301" w:rsidRPr="000545AB" w:rsidRDefault="00D82301" w:rsidP="007E2ECD">
      <w:pPr>
        <w:wordWrap/>
        <w:adjustRightInd w:val="0"/>
        <w:jc w:val="left"/>
        <w:rPr>
          <w:rFonts w:ascii="맑은 고딕" w:eastAsia="맑은 고딕" w:hAnsi="맑은 고딕" w:cs="Helvetica"/>
          <w:kern w:val="0"/>
          <w:u w:color="001FBD"/>
        </w:rPr>
      </w:pPr>
    </w:p>
    <w:tbl>
      <w:tblPr>
        <w:tblW w:w="9747" w:type="dxa"/>
        <w:tblBorders>
          <w:top w:val="single" w:sz="8" w:space="0" w:color="ADADAD"/>
          <w:left w:val="single" w:sz="8" w:space="0" w:color="ADADAD"/>
          <w:right w:val="single" w:sz="8" w:space="0" w:color="ADADAD"/>
        </w:tblBorders>
        <w:tblLayout w:type="fixed"/>
        <w:tblLook w:val="0000" w:firstRow="0" w:lastRow="0" w:firstColumn="0" w:lastColumn="0" w:noHBand="0" w:noVBand="0"/>
      </w:tblPr>
      <w:tblGrid>
        <w:gridCol w:w="1526"/>
        <w:gridCol w:w="8221"/>
      </w:tblGrid>
      <w:tr w:rsidR="007E2ECD" w:rsidRPr="00532000" w14:paraId="3B4A3A99" w14:textId="77777777" w:rsidTr="00A37BEB">
        <w:tc>
          <w:tcPr>
            <w:tcW w:w="1526" w:type="dxa"/>
            <w:tcBorders>
              <w:top w:val="single" w:sz="8" w:space="0" w:color="ADADAD"/>
              <w:bottom w:val="single" w:sz="8" w:space="0" w:color="ADADAD"/>
              <w:right w:val="single" w:sz="8" w:space="0" w:color="ADADAD"/>
            </w:tcBorders>
            <w:shd w:val="clear" w:color="auto" w:fill="E0E8F7"/>
            <w:tcMar>
              <w:top w:w="240" w:type="nil"/>
              <w:left w:w="120" w:type="nil"/>
              <w:bottom w:w="120" w:type="nil"/>
              <w:right w:w="240" w:type="nil"/>
            </w:tcMar>
          </w:tcPr>
          <w:p w14:paraId="300EC69D" w14:textId="77777777" w:rsidR="007E2ECD" w:rsidRPr="00532000" w:rsidRDefault="007E2ECD">
            <w:pPr>
              <w:wordWrap/>
              <w:adjustRightInd w:val="0"/>
              <w:jc w:val="left"/>
              <w:rPr>
                <w:rFonts w:ascii="맑은 고딕" w:eastAsia="맑은 고딕" w:hAnsi="맑은 고딕" w:cs="Helvetica"/>
                <w:b/>
                <w:bCs/>
                <w:kern w:val="0"/>
                <w:u w:color="001FBD"/>
              </w:rPr>
            </w:pPr>
            <w:r w:rsidRPr="00532000">
              <w:rPr>
                <w:rFonts w:ascii="맑은 고딕" w:eastAsia="맑은 고딕" w:hAnsi="맑은 고딕" w:cs="Helvetica"/>
                <w:b/>
                <w:bCs/>
                <w:kern w:val="0"/>
                <w:u w:color="001FBD"/>
              </w:rPr>
              <w:t>속성</w:t>
            </w:r>
          </w:p>
        </w:tc>
        <w:tc>
          <w:tcPr>
            <w:tcW w:w="8221" w:type="dxa"/>
            <w:tcBorders>
              <w:top w:val="single" w:sz="8" w:space="0" w:color="ADADAD"/>
              <w:left w:val="single" w:sz="8" w:space="0" w:color="ADADAD"/>
              <w:bottom w:val="single" w:sz="8" w:space="0" w:color="ADADAD"/>
            </w:tcBorders>
            <w:shd w:val="clear" w:color="auto" w:fill="E0E8F7"/>
            <w:tcMar>
              <w:top w:w="240" w:type="nil"/>
              <w:left w:w="120" w:type="nil"/>
              <w:bottom w:w="120" w:type="nil"/>
              <w:right w:w="240" w:type="nil"/>
            </w:tcMar>
          </w:tcPr>
          <w:p w14:paraId="41E64DFA" w14:textId="77777777" w:rsidR="007E2ECD" w:rsidRPr="00532000" w:rsidRDefault="007E2ECD">
            <w:pPr>
              <w:wordWrap/>
              <w:adjustRightInd w:val="0"/>
              <w:jc w:val="left"/>
              <w:rPr>
                <w:rFonts w:ascii="맑은 고딕" w:eastAsia="맑은 고딕" w:hAnsi="맑은 고딕" w:cs="Helvetica"/>
                <w:b/>
                <w:bCs/>
                <w:kern w:val="0"/>
                <w:u w:color="001FBD"/>
              </w:rPr>
            </w:pPr>
            <w:r w:rsidRPr="00532000">
              <w:rPr>
                <w:rFonts w:ascii="맑은 고딕" w:eastAsia="맑은 고딕" w:hAnsi="맑은 고딕" w:cs="Helvetica"/>
                <w:b/>
                <w:bCs/>
                <w:kern w:val="0"/>
                <w:u w:color="001FBD"/>
              </w:rPr>
              <w:t>설명</w:t>
            </w:r>
          </w:p>
        </w:tc>
      </w:tr>
      <w:tr w:rsidR="007E2ECD" w:rsidRPr="00532000" w14:paraId="138CBB26" w14:textId="77777777" w:rsidTr="00A37BEB">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29B6E410"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name</w:t>
            </w:r>
          </w:p>
        </w:tc>
        <w:tc>
          <w:tcPr>
            <w:tcW w:w="8221"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6858038A"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필수사항. </w:t>
            </w:r>
            <w:r w:rsidRPr="00532000">
              <w:rPr>
                <w:rFonts w:ascii="맑은 고딕" w:eastAsia="맑은 고딕" w:hAnsi="맑은 고딕" w:cs="Courier"/>
                <w:color w:val="295902"/>
                <w:kern w:val="0"/>
                <w:u w:color="001FBD"/>
              </w:rPr>
              <w:t>display_name</w:t>
            </w:r>
            <w:r w:rsidRPr="00532000">
              <w:rPr>
                <w:rFonts w:ascii="맑은 고딕" w:eastAsia="맑은 고딕" w:hAnsi="맑은 고딕" w:cs="Helvetica"/>
                <w:kern w:val="0"/>
                <w:u w:color="001FBD"/>
              </w:rPr>
              <w:t>이 정의되어 있지 않은 경우 수정 중에 사용자에게 표시되는 사용자 환경설정의 "심볼" 이름입니다. 문자, 숫자 및 밑줄만 포함해야 합니다(즉, 정규식 ^[a-zA-Z0-9_]+$). 고유해야 합니다.</w:t>
            </w:r>
          </w:p>
        </w:tc>
      </w:tr>
      <w:tr w:rsidR="007E2ECD" w:rsidRPr="00532000" w14:paraId="1F6FAAB5" w14:textId="77777777" w:rsidTr="00A37BEB">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18F45781"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display_name</w:t>
            </w:r>
          </w:p>
        </w:tc>
        <w:tc>
          <w:tcPr>
            <w:tcW w:w="8221"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70CDBA44"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선택사항. 수정 창에서 사용자 환경설정과 함께 표시할 문자열로, 고유해야 합니다.</w:t>
            </w:r>
          </w:p>
        </w:tc>
      </w:tr>
      <w:tr w:rsidR="007E2ECD" w:rsidRPr="00532000" w14:paraId="1F9018A4" w14:textId="77777777" w:rsidTr="00A37BEB">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19F499BA"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urlparam</w:t>
            </w:r>
          </w:p>
        </w:tc>
        <w:tc>
          <w:tcPr>
            <w:tcW w:w="8221"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57BA4258"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선택사항. 콘텐츠 </w:t>
            </w:r>
            <w:r w:rsidRPr="00532000">
              <w:rPr>
                <w:rFonts w:ascii="맑은 고딕" w:eastAsia="맑은 고딕" w:hAnsi="맑은 고딕" w:cs="Courier"/>
                <w:color w:val="295902"/>
                <w:kern w:val="0"/>
                <w:u w:color="001FBD"/>
              </w:rPr>
              <w:t>type="url"</w:t>
            </w:r>
            <w:r w:rsidRPr="00532000">
              <w:rPr>
                <w:rFonts w:ascii="맑은 고딕" w:eastAsia="맑은 고딕" w:hAnsi="맑은 고딕" w:cs="Helvetica"/>
                <w:kern w:val="0"/>
                <w:u w:color="001FBD"/>
              </w:rPr>
              <w:t>에 대해 매개변수 이름으로 전달할 문자열입니다.</w:t>
            </w:r>
          </w:p>
        </w:tc>
      </w:tr>
      <w:tr w:rsidR="007E2ECD" w:rsidRPr="00532000" w14:paraId="63731F16" w14:textId="77777777" w:rsidTr="00A37BEB">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760E09EA"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datatype</w:t>
            </w:r>
          </w:p>
        </w:tc>
        <w:tc>
          <w:tcPr>
            <w:tcW w:w="8221"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139F5B02"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선택사항. 이 속성의 데이터 형식을 나타내는 문자열입니다. </w:t>
            </w:r>
            <w:r w:rsidRPr="00532000">
              <w:rPr>
                <w:rFonts w:ascii="맑은 고딕" w:eastAsia="맑은 고딕" w:hAnsi="맑은 고딕" w:cs="Courier"/>
                <w:color w:val="295902"/>
                <w:kern w:val="0"/>
                <w:u w:color="001FBD"/>
              </w:rPr>
              <w:t>string</w:t>
            </w:r>
            <w:r w:rsidRPr="00532000">
              <w:rPr>
                <w:rFonts w:ascii="맑은 고딕" w:eastAsia="맑은 고딕" w:hAnsi="맑은 고딕" w:cs="Helvetica"/>
                <w:kern w:val="0"/>
                <w:u w:color="001FBD"/>
              </w:rPr>
              <w:t xml:space="preserve">, </w:t>
            </w:r>
            <w:r w:rsidRPr="00532000">
              <w:rPr>
                <w:rFonts w:ascii="맑은 고딕" w:eastAsia="맑은 고딕" w:hAnsi="맑은 고딕" w:cs="Courier"/>
                <w:color w:val="295902"/>
                <w:kern w:val="0"/>
                <w:u w:color="001FBD"/>
              </w:rPr>
              <w:t>bool</w:t>
            </w:r>
            <w:r w:rsidRPr="00532000">
              <w:rPr>
                <w:rFonts w:ascii="맑은 고딕" w:eastAsia="맑은 고딕" w:hAnsi="맑은 고딕" w:cs="Helvetica"/>
                <w:kern w:val="0"/>
                <w:u w:color="001FBD"/>
              </w:rPr>
              <w:t xml:space="preserve">, </w:t>
            </w:r>
            <w:r w:rsidRPr="00532000">
              <w:rPr>
                <w:rFonts w:ascii="맑은 고딕" w:eastAsia="맑은 고딕" w:hAnsi="맑은 고딕" w:cs="Courier"/>
                <w:color w:val="001FBD"/>
                <w:kern w:val="0"/>
                <w:u w:val="single" w:color="001FBD"/>
              </w:rPr>
              <w:t>enum</w:t>
            </w:r>
            <w:r w:rsidRPr="00532000">
              <w:rPr>
                <w:rFonts w:ascii="맑은 고딕" w:eastAsia="맑은 고딕" w:hAnsi="맑은 고딕" w:cs="Helvetica"/>
                <w:kern w:val="0"/>
                <w:u w:color="001FBD"/>
              </w:rPr>
              <w:t xml:space="preserve">, </w:t>
            </w:r>
            <w:r w:rsidRPr="00532000">
              <w:rPr>
                <w:rFonts w:ascii="맑은 고딕" w:eastAsia="맑은 고딕" w:hAnsi="맑은 고딕" w:cs="Courier"/>
                <w:color w:val="295902"/>
                <w:kern w:val="0"/>
                <w:u w:color="001FBD"/>
              </w:rPr>
              <w:t>hidden</w:t>
            </w:r>
            <w:r w:rsidRPr="00532000">
              <w:rPr>
                <w:rFonts w:ascii="맑은 고딕" w:eastAsia="맑은 고딕" w:hAnsi="맑은 고딕" w:cs="Helvetica"/>
                <w:kern w:val="0"/>
                <w:u w:color="001FBD"/>
              </w:rPr>
              <w:t xml:space="preserve">(보이지 않거나 사용자가 수정할 수 없는 문자열) 또는 </w:t>
            </w:r>
            <w:hyperlink r:id="rId58" w:anchor="list" w:history="1">
              <w:r w:rsidRPr="00532000">
                <w:rPr>
                  <w:rFonts w:ascii="맑은 고딕" w:eastAsia="맑은 고딕" w:hAnsi="맑은 고딕" w:cs="Courier"/>
                  <w:color w:val="001FBD"/>
                  <w:kern w:val="0"/>
                  <w:u w:val="single" w:color="001FBD"/>
                </w:rPr>
                <w:t>list</w:t>
              </w:r>
            </w:hyperlink>
            <w:r w:rsidRPr="00532000">
              <w:rPr>
                <w:rFonts w:ascii="맑은 고딕" w:eastAsia="맑은 고딕" w:hAnsi="맑은 고딕" w:cs="Helvetica"/>
                <w:kern w:val="0"/>
                <w:u w:color="001FBD"/>
              </w:rPr>
              <w:t xml:space="preserve">(사용자의 입력을 통해 생성된 동적 배열)이 될 수 있습니다. 기본값은 </w:t>
            </w:r>
            <w:r w:rsidRPr="00532000">
              <w:rPr>
                <w:rFonts w:ascii="맑은 고딕" w:eastAsia="맑은 고딕" w:hAnsi="맑은 고딕" w:cs="Courier"/>
                <w:color w:val="295902"/>
                <w:kern w:val="0"/>
                <w:u w:color="001FBD"/>
              </w:rPr>
              <w:t>string</w:t>
            </w:r>
            <w:r w:rsidRPr="00532000">
              <w:rPr>
                <w:rFonts w:ascii="맑은 고딕" w:eastAsia="맑은 고딕" w:hAnsi="맑은 고딕" w:cs="Helvetica"/>
                <w:kern w:val="0"/>
                <w:u w:color="001FBD"/>
              </w:rPr>
              <w:t>입니다.</w:t>
            </w:r>
          </w:p>
        </w:tc>
      </w:tr>
      <w:tr w:rsidR="007E2ECD" w:rsidRPr="00532000" w14:paraId="5E5B929A" w14:textId="77777777" w:rsidTr="00A37BEB">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527C7425"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required</w:t>
            </w:r>
          </w:p>
        </w:tc>
        <w:tc>
          <w:tcPr>
            <w:tcW w:w="8221"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0B809187"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선택사항. 이 사용자 환경설정이 필수항목인지 여부를 나타내는 부울 인자(</w:t>
            </w:r>
            <w:r w:rsidRPr="00532000">
              <w:rPr>
                <w:rFonts w:ascii="맑은 고딕" w:eastAsia="맑은 고딕" w:hAnsi="맑은 고딕" w:cs="Courier"/>
                <w:color w:val="295902"/>
                <w:kern w:val="0"/>
                <w:u w:color="001FBD"/>
              </w:rPr>
              <w:t>true</w:t>
            </w:r>
            <w:r w:rsidRPr="00532000">
              <w:rPr>
                <w:rFonts w:ascii="맑은 고딕" w:eastAsia="맑은 고딕" w:hAnsi="맑은 고딕" w:cs="Helvetica"/>
                <w:kern w:val="0"/>
                <w:u w:color="001FBD"/>
              </w:rPr>
              <w:t xml:space="preserve"> 또는 </w:t>
            </w:r>
            <w:r w:rsidRPr="00532000">
              <w:rPr>
                <w:rFonts w:ascii="맑은 고딕" w:eastAsia="맑은 고딕" w:hAnsi="맑은 고딕" w:cs="Courier"/>
                <w:color w:val="295902"/>
                <w:kern w:val="0"/>
                <w:u w:color="001FBD"/>
              </w:rPr>
              <w:t>false</w:t>
            </w:r>
            <w:r w:rsidRPr="00532000">
              <w:rPr>
                <w:rFonts w:ascii="맑은 고딕" w:eastAsia="맑은 고딕" w:hAnsi="맑은 고딕" w:cs="Helvetica"/>
                <w:kern w:val="0"/>
                <w:u w:color="001FBD"/>
              </w:rPr>
              <w:t xml:space="preserve">)입니다. 기본값은 </w:t>
            </w:r>
            <w:r w:rsidRPr="00532000">
              <w:rPr>
                <w:rFonts w:ascii="맑은 고딕" w:eastAsia="맑은 고딕" w:hAnsi="맑은 고딕" w:cs="Courier"/>
                <w:color w:val="295902"/>
                <w:kern w:val="0"/>
                <w:u w:color="001FBD"/>
              </w:rPr>
              <w:t>false</w:t>
            </w:r>
            <w:r w:rsidRPr="00532000">
              <w:rPr>
                <w:rFonts w:ascii="맑은 고딕" w:eastAsia="맑은 고딕" w:hAnsi="맑은 고딕" w:cs="Helvetica"/>
                <w:kern w:val="0"/>
                <w:u w:color="001FBD"/>
              </w:rPr>
              <w:t>입니다.</w:t>
            </w:r>
          </w:p>
        </w:tc>
      </w:tr>
      <w:tr w:rsidR="007E2ECD" w:rsidRPr="00532000" w14:paraId="219CE538" w14:textId="77777777" w:rsidTr="00A37BEB">
        <w:tblPrEx>
          <w:tblBorders>
            <w:top w:val="none" w:sz="0" w:space="0" w:color="auto"/>
            <w:bottom w:val="single" w:sz="8" w:space="0" w:color="ADADAD"/>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7A13FE60"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default_value</w:t>
            </w:r>
          </w:p>
        </w:tc>
        <w:tc>
          <w:tcPr>
            <w:tcW w:w="8221"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6C12A04F"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선택사항. 사용자 환경설정의 기본값을 나타내는 문자열입니다.</w:t>
            </w:r>
          </w:p>
        </w:tc>
      </w:tr>
    </w:tbl>
    <w:p w14:paraId="082033F5" w14:textId="77777777" w:rsidR="00D82301" w:rsidRDefault="00D82301" w:rsidP="007E2ECD">
      <w:pPr>
        <w:wordWrap/>
        <w:adjustRightInd w:val="0"/>
        <w:jc w:val="left"/>
        <w:rPr>
          <w:rFonts w:ascii="맑은 고딕" w:eastAsia="맑은 고딕" w:hAnsi="맑은 고딕" w:cs="Helvetica"/>
          <w:kern w:val="0"/>
          <w:u w:color="001FBD"/>
        </w:rPr>
      </w:pPr>
    </w:p>
    <w:p w14:paraId="1B126C30" w14:textId="77777777" w:rsidR="007E2ECD"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사용자 환경설정은 사용자 환경설정 </w:t>
      </w:r>
      <w:hyperlink r:id="rId59" w:history="1">
        <w:r w:rsidRPr="00532000">
          <w:rPr>
            <w:rFonts w:ascii="맑은 고딕" w:eastAsia="맑은 고딕" w:hAnsi="맑은 고딕" w:cs="Helvetica"/>
            <w:color w:val="001FBD"/>
            <w:kern w:val="0"/>
            <w:u w:val="single" w:color="001FBD"/>
          </w:rPr>
          <w:t>자바스크립트 API</w:t>
        </w:r>
      </w:hyperlink>
      <w:r w:rsidRPr="00532000">
        <w:rPr>
          <w:rFonts w:ascii="맑은 고딕" w:eastAsia="맑은 고딕" w:hAnsi="맑은 고딕" w:cs="Helvetica"/>
          <w:kern w:val="0"/>
          <w:u w:color="001FBD"/>
        </w:rPr>
        <w:t>를 사용하여 가젯에서 액세스할 수 있습니다. 예를 들면 다음과 같습니다.</w:t>
      </w:r>
    </w:p>
    <w:p w14:paraId="5675ED5C" w14:textId="77777777" w:rsidR="00D82301" w:rsidRPr="00532000" w:rsidRDefault="00D82301" w:rsidP="007E2ECD">
      <w:pPr>
        <w:wordWrap/>
        <w:adjustRightInd w:val="0"/>
        <w:jc w:val="left"/>
        <w:rPr>
          <w:rFonts w:ascii="맑은 고딕" w:eastAsia="맑은 고딕" w:hAnsi="맑은 고딕" w:cs="Helvetica"/>
          <w:kern w:val="0"/>
          <w:u w:color="001FBD"/>
        </w:rPr>
      </w:pPr>
    </w:p>
    <w:p w14:paraId="2CCD34EC" w14:textId="77777777" w:rsidR="007E2ECD" w:rsidRPr="00532000" w:rsidRDefault="007E2ECD" w:rsidP="00532000">
      <w:pPr>
        <w:pStyle w:val="code"/>
        <w:rPr>
          <w:u w:color="001FBD"/>
        </w:rPr>
      </w:pPr>
      <w:r w:rsidRPr="00532000">
        <w:rPr>
          <w:u w:color="001FBD"/>
        </w:rPr>
        <w:t>&lt;script type="text/javascript"&gt;</w:t>
      </w:r>
    </w:p>
    <w:p w14:paraId="57740026" w14:textId="77777777" w:rsidR="007E2ECD" w:rsidRPr="00532000" w:rsidRDefault="007E2ECD" w:rsidP="00532000">
      <w:pPr>
        <w:pStyle w:val="code"/>
        <w:rPr>
          <w:u w:color="001FBD"/>
        </w:rPr>
      </w:pPr>
      <w:r w:rsidRPr="00532000">
        <w:rPr>
          <w:u w:color="001FBD"/>
        </w:rPr>
        <w:t xml:space="preserve">   var prefs = new _IG_Prefs();</w:t>
      </w:r>
    </w:p>
    <w:p w14:paraId="18369769" w14:textId="77777777" w:rsidR="007E2ECD" w:rsidRPr="00532000" w:rsidRDefault="007E2ECD" w:rsidP="00532000">
      <w:pPr>
        <w:pStyle w:val="code"/>
        <w:rPr>
          <w:u w:color="001FBD"/>
        </w:rPr>
      </w:pPr>
      <w:r w:rsidRPr="00532000">
        <w:rPr>
          <w:u w:color="001FBD"/>
        </w:rPr>
        <w:t xml:space="preserve">   var someStringPref = prefs.getString("StringPrefName");</w:t>
      </w:r>
    </w:p>
    <w:p w14:paraId="015B5650" w14:textId="77777777" w:rsidR="007E2ECD" w:rsidRPr="00532000" w:rsidRDefault="007E2ECD" w:rsidP="00532000">
      <w:pPr>
        <w:pStyle w:val="code"/>
        <w:rPr>
          <w:u w:color="001FBD"/>
        </w:rPr>
      </w:pPr>
      <w:r w:rsidRPr="00532000">
        <w:rPr>
          <w:u w:color="001FBD"/>
        </w:rPr>
        <w:t xml:space="preserve">   var someIntPref = prefs.getInt("IntPrefName");</w:t>
      </w:r>
    </w:p>
    <w:p w14:paraId="280AF343" w14:textId="77777777" w:rsidR="007E2ECD" w:rsidRPr="00532000" w:rsidRDefault="007E2ECD" w:rsidP="00532000">
      <w:pPr>
        <w:pStyle w:val="code"/>
        <w:rPr>
          <w:u w:color="001FBD"/>
        </w:rPr>
      </w:pPr>
      <w:r w:rsidRPr="00532000">
        <w:rPr>
          <w:u w:color="001FBD"/>
        </w:rPr>
        <w:t xml:space="preserve">   var someBoolPref = prefs.getBool("BoolPrefName");</w:t>
      </w:r>
    </w:p>
    <w:p w14:paraId="47230DA8" w14:textId="77777777" w:rsidR="007E2ECD" w:rsidRPr="00532000" w:rsidRDefault="007E2ECD" w:rsidP="00532000">
      <w:pPr>
        <w:pStyle w:val="code"/>
        <w:rPr>
          <w:u w:color="001FBD"/>
        </w:rPr>
      </w:pPr>
      <w:r w:rsidRPr="00532000">
        <w:rPr>
          <w:u w:color="001FBD"/>
        </w:rPr>
        <w:t>&lt;/script&gt;</w:t>
      </w:r>
    </w:p>
    <w:p w14:paraId="051FB479"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26CFD3D7"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Enum 데이터 형식</w:t>
      </w:r>
    </w:p>
    <w:p w14:paraId="0DFEAD2F" w14:textId="77777777" w:rsidR="007E2ECD" w:rsidRPr="00532000"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&lt;UserPref&gt;</w:t>
      </w:r>
      <w:r w:rsidRPr="00532000">
        <w:rPr>
          <w:rFonts w:ascii="맑은 고딕" w:eastAsia="맑은 고딕" w:hAnsi="맑은 고딕" w:cs="Helvetica"/>
          <w:kern w:val="0"/>
          <w:u w:color="001FBD"/>
        </w:rPr>
        <w:t xml:space="preserve"> </w:t>
      </w:r>
      <w:r w:rsidRPr="00532000">
        <w:rPr>
          <w:rFonts w:ascii="맑은 고딕" w:eastAsia="맑은 고딕" w:hAnsi="맑은 고딕" w:cs="Courier"/>
          <w:color w:val="295902"/>
          <w:kern w:val="0"/>
          <w:u w:color="001FBD"/>
        </w:rPr>
        <w:t>datatype</w:t>
      </w:r>
      <w:r w:rsidRPr="00532000">
        <w:rPr>
          <w:rFonts w:ascii="맑은 고딕" w:eastAsia="맑은 고딕" w:hAnsi="맑은 고딕" w:cs="Helvetica"/>
          <w:kern w:val="0"/>
          <w:u w:color="001FBD"/>
        </w:rPr>
        <w:t xml:space="preserve"> 속성에 대해 지정할 수 있는 값 중 하나는 </w:t>
      </w:r>
      <w:r w:rsidRPr="00532000">
        <w:rPr>
          <w:rFonts w:ascii="맑은 고딕" w:eastAsia="맑은 고딕" w:hAnsi="맑은 고딕" w:cs="Courier"/>
          <w:color w:val="295902"/>
          <w:kern w:val="0"/>
          <w:u w:color="001FBD"/>
        </w:rPr>
        <w:t>enum</w:t>
      </w:r>
      <w:r w:rsidRPr="00532000">
        <w:rPr>
          <w:rFonts w:ascii="맑은 고딕" w:eastAsia="맑은 고딕" w:hAnsi="맑은 고딕" w:cs="Helvetica"/>
          <w:kern w:val="0"/>
          <w:u w:color="001FBD"/>
        </w:rPr>
        <w:t xml:space="preserve">입니다. </w:t>
      </w:r>
      <w:r w:rsidRPr="00532000">
        <w:rPr>
          <w:rFonts w:ascii="맑은 고딕" w:eastAsia="맑은 고딕" w:hAnsi="맑은 고딕" w:cs="Courier"/>
          <w:color w:val="295902"/>
          <w:kern w:val="0"/>
          <w:u w:color="001FBD"/>
        </w:rPr>
        <w:t>enum</w:t>
      </w:r>
      <w:r w:rsidRPr="00532000">
        <w:rPr>
          <w:rFonts w:ascii="맑은 고딕" w:eastAsia="맑은 고딕" w:hAnsi="맑은 고딕" w:cs="Helvetica"/>
          <w:kern w:val="0"/>
          <w:u w:color="001FBD"/>
        </w:rPr>
        <w:t xml:space="preserve"> 데이터 형식은 사용자 인터페이스에서 선택항목이 있는 메뉴로 나타납니다. 메뉴의 콘텐츠는 </w:t>
      </w:r>
      <w:r w:rsidRPr="00532000">
        <w:rPr>
          <w:rFonts w:ascii="맑은 고딕" w:eastAsia="맑은 고딕" w:hAnsi="맑은 고딕" w:cs="Courier"/>
          <w:color w:val="295902"/>
          <w:kern w:val="0"/>
          <w:u w:color="001FBD"/>
        </w:rPr>
        <w:t>&lt;EnumValue&gt;</w:t>
      </w:r>
      <w:r w:rsidRPr="00532000">
        <w:rPr>
          <w:rFonts w:ascii="맑은 고딕" w:eastAsia="맑은 고딕" w:hAnsi="맑은 고딕" w:cs="Helvetica"/>
          <w:kern w:val="0"/>
          <w:u w:color="001FBD"/>
        </w:rPr>
        <w:t>를 사용하여 지정합니다.</w:t>
      </w:r>
    </w:p>
    <w:p w14:paraId="7E46A1E3" w14:textId="77777777" w:rsidR="007E2ECD"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예를 들어, 이 </w:t>
      </w:r>
      <w:r w:rsidRPr="00532000">
        <w:rPr>
          <w:rFonts w:ascii="맑은 고딕" w:eastAsia="맑은 고딕" w:hAnsi="맑은 고딕" w:cs="Courier"/>
          <w:color w:val="295902"/>
          <w:kern w:val="0"/>
          <w:u w:color="001FBD"/>
        </w:rPr>
        <w:t>&lt;UserPref&gt;</w:t>
      </w:r>
      <w:r w:rsidRPr="00532000">
        <w:rPr>
          <w:rFonts w:ascii="맑은 고딕" w:eastAsia="맑은 고딕" w:hAnsi="맑은 고딕" w:cs="Helvetica"/>
          <w:kern w:val="0"/>
          <w:u w:color="001FBD"/>
        </w:rPr>
        <w:t xml:space="preserve">를 사용하면 사용자가 게임의 난이도를 설정할 수 있습니다. 메뉴에 나타나는 각 값(Easy, Medium 및 Hard)은 </w:t>
      </w:r>
      <w:r w:rsidRPr="00532000">
        <w:rPr>
          <w:rFonts w:ascii="맑은 고딕" w:eastAsia="맑은 고딕" w:hAnsi="맑은 고딕" w:cs="Courier"/>
          <w:color w:val="295902"/>
          <w:kern w:val="0"/>
          <w:u w:color="001FBD"/>
        </w:rPr>
        <w:t>&lt;EnumValue&gt;</w:t>
      </w:r>
      <w:r w:rsidRPr="00532000">
        <w:rPr>
          <w:rFonts w:ascii="맑은 고딕" w:eastAsia="맑은 고딕" w:hAnsi="맑은 고딕" w:cs="Helvetica"/>
          <w:kern w:val="0"/>
          <w:u w:color="001FBD"/>
        </w:rPr>
        <w:t xml:space="preserve"> 태그를 사용하여 정의합니다.</w:t>
      </w:r>
    </w:p>
    <w:p w14:paraId="2C5B3577" w14:textId="77777777" w:rsidR="00D82301" w:rsidRPr="00532000" w:rsidRDefault="00D82301" w:rsidP="007E2ECD">
      <w:pPr>
        <w:wordWrap/>
        <w:adjustRightInd w:val="0"/>
        <w:jc w:val="left"/>
        <w:rPr>
          <w:rFonts w:ascii="맑은 고딕" w:eastAsia="맑은 고딕" w:hAnsi="맑은 고딕" w:cs="Helvetica"/>
          <w:kern w:val="0"/>
          <w:u w:color="001FBD"/>
        </w:rPr>
      </w:pPr>
    </w:p>
    <w:p w14:paraId="76BD7C0B" w14:textId="77777777" w:rsidR="007E2ECD" w:rsidRPr="00532000" w:rsidRDefault="007E2ECD" w:rsidP="00532000">
      <w:pPr>
        <w:pStyle w:val="code"/>
        <w:rPr>
          <w:u w:color="001FBD"/>
        </w:rPr>
      </w:pPr>
      <w:r w:rsidRPr="00532000">
        <w:rPr>
          <w:u w:color="001FBD"/>
        </w:rPr>
        <w:t xml:space="preserve">&lt;UserPref name="difficulty" </w:t>
      </w:r>
    </w:p>
    <w:p w14:paraId="5E4CB87E" w14:textId="77777777" w:rsidR="007E2ECD" w:rsidRPr="00532000" w:rsidRDefault="007E2ECD" w:rsidP="00532000">
      <w:pPr>
        <w:pStyle w:val="code"/>
        <w:rPr>
          <w:u w:color="001FBD"/>
        </w:rPr>
      </w:pPr>
      <w:r w:rsidRPr="00532000">
        <w:rPr>
          <w:u w:color="001FBD"/>
        </w:rPr>
        <w:t xml:space="preserve">     display_name="Difficulty"</w:t>
      </w:r>
    </w:p>
    <w:p w14:paraId="404E9569" w14:textId="77777777" w:rsidR="007E2ECD" w:rsidRPr="00532000" w:rsidRDefault="007E2ECD" w:rsidP="00532000">
      <w:pPr>
        <w:pStyle w:val="code"/>
        <w:rPr>
          <w:u w:color="001FBD"/>
        </w:rPr>
      </w:pPr>
      <w:r w:rsidRPr="00532000">
        <w:rPr>
          <w:u w:color="001FBD"/>
        </w:rPr>
        <w:t xml:space="preserve">     datatype="enum"</w:t>
      </w:r>
    </w:p>
    <w:p w14:paraId="21C6BC9B" w14:textId="77777777" w:rsidR="007E2ECD" w:rsidRPr="00532000" w:rsidRDefault="007E2ECD" w:rsidP="00532000">
      <w:pPr>
        <w:pStyle w:val="code"/>
        <w:rPr>
          <w:u w:color="001FBD"/>
        </w:rPr>
      </w:pPr>
      <w:r w:rsidRPr="00532000">
        <w:rPr>
          <w:u w:color="001FBD"/>
        </w:rPr>
        <w:t xml:space="preserve">     default_value="4"&gt;</w:t>
      </w:r>
    </w:p>
    <w:p w14:paraId="603E4985" w14:textId="77777777" w:rsidR="007E2ECD" w:rsidRPr="00532000" w:rsidRDefault="007E2ECD" w:rsidP="00532000">
      <w:pPr>
        <w:pStyle w:val="code"/>
        <w:rPr>
          <w:u w:color="001FBD"/>
        </w:rPr>
      </w:pPr>
      <w:r w:rsidRPr="00532000">
        <w:rPr>
          <w:u w:color="001FBD"/>
        </w:rPr>
        <w:t xml:space="preserve">  &lt;EnumValue value="3" display_value="Easy"/&gt;</w:t>
      </w:r>
    </w:p>
    <w:p w14:paraId="50974A88" w14:textId="77777777" w:rsidR="007E2ECD" w:rsidRPr="00532000" w:rsidRDefault="007E2ECD" w:rsidP="00532000">
      <w:pPr>
        <w:pStyle w:val="code"/>
        <w:rPr>
          <w:u w:color="001FBD"/>
        </w:rPr>
      </w:pPr>
      <w:r w:rsidRPr="00532000">
        <w:rPr>
          <w:u w:color="001FBD"/>
        </w:rPr>
        <w:t xml:space="preserve">  &lt;EnumValue value="4" display_value="Medium"/&gt;</w:t>
      </w:r>
    </w:p>
    <w:p w14:paraId="57132DBA" w14:textId="77777777" w:rsidR="007E2ECD" w:rsidRPr="00532000" w:rsidRDefault="007E2ECD" w:rsidP="00532000">
      <w:pPr>
        <w:pStyle w:val="code"/>
        <w:rPr>
          <w:u w:color="001FBD"/>
        </w:rPr>
      </w:pPr>
      <w:r w:rsidRPr="00532000">
        <w:rPr>
          <w:u w:color="001FBD"/>
        </w:rPr>
        <w:t xml:space="preserve">  &lt;EnumValue value="5" display_value="Hard"/&gt;</w:t>
      </w:r>
    </w:p>
    <w:p w14:paraId="15CE2F1C" w14:textId="77777777" w:rsidR="007E2ECD" w:rsidRPr="00532000" w:rsidRDefault="007E2ECD" w:rsidP="00532000">
      <w:pPr>
        <w:pStyle w:val="code"/>
        <w:rPr>
          <w:u w:color="001FBD"/>
        </w:rPr>
      </w:pPr>
      <w:r w:rsidRPr="00532000">
        <w:rPr>
          <w:u w:color="001FBD"/>
        </w:rPr>
        <w:t>&lt;/UserPref&gt;</w:t>
      </w:r>
    </w:p>
    <w:p w14:paraId="62400579" w14:textId="77777777" w:rsidR="00E53B23" w:rsidRDefault="00E53B23" w:rsidP="007E2ECD">
      <w:pPr>
        <w:wordWrap/>
        <w:adjustRightInd w:val="0"/>
        <w:jc w:val="left"/>
        <w:rPr>
          <w:rFonts w:ascii="맑은 고딕" w:eastAsia="맑은 고딕" w:hAnsi="맑은 고딕" w:cs="Helvetica"/>
          <w:kern w:val="0"/>
          <w:u w:color="001FBD"/>
        </w:rPr>
      </w:pPr>
    </w:p>
    <w:p w14:paraId="1B90B635" w14:textId="77777777" w:rsidR="00E53B23" w:rsidRDefault="00E53B23" w:rsidP="007E2ECD">
      <w:pPr>
        <w:wordWrap/>
        <w:adjustRightInd w:val="0"/>
        <w:jc w:val="left"/>
        <w:rPr>
          <w:rFonts w:ascii="맑은 고딕" w:eastAsia="맑은 고딕" w:hAnsi="맑은 고딕" w:cs="Helvetica"/>
          <w:kern w:val="0"/>
          <w:u w:color="001FBD"/>
        </w:rPr>
      </w:pPr>
    </w:p>
    <w:p w14:paraId="21F20649" w14:textId="77777777" w:rsidR="007E2ECD" w:rsidRPr="00532000"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다음 표는 </w:t>
      </w:r>
      <w:r w:rsidRPr="00532000">
        <w:rPr>
          <w:rFonts w:ascii="맑은 고딕" w:eastAsia="맑은 고딕" w:hAnsi="맑은 고딕" w:cs="Courier"/>
          <w:color w:val="295902"/>
          <w:kern w:val="0"/>
          <w:u w:color="001FBD"/>
        </w:rPr>
        <w:t>&lt;EnumValue&gt;</w:t>
      </w:r>
      <w:r w:rsidRPr="00532000">
        <w:rPr>
          <w:rFonts w:ascii="맑은 고딕" w:eastAsia="맑은 고딕" w:hAnsi="맑은 고딕" w:cs="Helvetica"/>
          <w:kern w:val="0"/>
          <w:u w:color="001FBD"/>
        </w:rPr>
        <w:t xml:space="preserve"> 속성 목록입니다.</w:t>
      </w:r>
    </w:p>
    <w:tbl>
      <w:tblPr>
        <w:tblW w:w="9747" w:type="dxa"/>
        <w:tblBorders>
          <w:top w:val="single" w:sz="8" w:space="0" w:color="ADADAD"/>
          <w:left w:val="single" w:sz="8" w:space="0" w:color="ADADAD"/>
          <w:right w:val="single" w:sz="8" w:space="0" w:color="ADADAD"/>
        </w:tblBorders>
        <w:tblLayout w:type="fixed"/>
        <w:tblLook w:val="0000" w:firstRow="0" w:lastRow="0" w:firstColumn="0" w:lastColumn="0" w:noHBand="0" w:noVBand="0"/>
      </w:tblPr>
      <w:tblGrid>
        <w:gridCol w:w="1526"/>
        <w:gridCol w:w="8221"/>
      </w:tblGrid>
      <w:tr w:rsidR="007E2ECD" w:rsidRPr="00532000" w14:paraId="1B3BCBC0" w14:textId="77777777" w:rsidTr="00496665">
        <w:tc>
          <w:tcPr>
            <w:tcW w:w="1526" w:type="dxa"/>
            <w:tcBorders>
              <w:top w:val="single" w:sz="8" w:space="0" w:color="ADADAD"/>
              <w:bottom w:val="single" w:sz="8" w:space="0" w:color="ADADAD"/>
              <w:right w:val="single" w:sz="8" w:space="0" w:color="ADADAD"/>
            </w:tcBorders>
            <w:shd w:val="clear" w:color="auto" w:fill="E0E8F7"/>
            <w:tcMar>
              <w:top w:w="240" w:type="nil"/>
              <w:left w:w="120" w:type="nil"/>
              <w:bottom w:w="120" w:type="nil"/>
              <w:right w:w="240" w:type="nil"/>
            </w:tcMar>
          </w:tcPr>
          <w:p w14:paraId="5CE7F270" w14:textId="77777777" w:rsidR="007E2ECD" w:rsidRPr="00532000" w:rsidRDefault="007E2ECD">
            <w:pPr>
              <w:wordWrap/>
              <w:adjustRightInd w:val="0"/>
              <w:jc w:val="left"/>
              <w:rPr>
                <w:rFonts w:ascii="맑은 고딕" w:eastAsia="맑은 고딕" w:hAnsi="맑은 고딕" w:cs="Helvetica"/>
                <w:b/>
                <w:bCs/>
                <w:kern w:val="0"/>
                <w:u w:color="001FBD"/>
              </w:rPr>
            </w:pPr>
            <w:r w:rsidRPr="00532000">
              <w:rPr>
                <w:rFonts w:ascii="맑은 고딕" w:eastAsia="맑은 고딕" w:hAnsi="맑은 고딕" w:cs="Helvetica"/>
                <w:b/>
                <w:bCs/>
                <w:kern w:val="0"/>
                <w:u w:color="001FBD"/>
              </w:rPr>
              <w:t>속성</w:t>
            </w:r>
          </w:p>
        </w:tc>
        <w:tc>
          <w:tcPr>
            <w:tcW w:w="8221" w:type="dxa"/>
            <w:tcBorders>
              <w:top w:val="single" w:sz="8" w:space="0" w:color="ADADAD"/>
              <w:left w:val="single" w:sz="8" w:space="0" w:color="ADADAD"/>
              <w:bottom w:val="single" w:sz="8" w:space="0" w:color="ADADAD"/>
            </w:tcBorders>
            <w:shd w:val="clear" w:color="auto" w:fill="E0E8F7"/>
            <w:tcMar>
              <w:top w:w="240" w:type="nil"/>
              <w:left w:w="120" w:type="nil"/>
              <w:bottom w:w="120" w:type="nil"/>
              <w:right w:w="240" w:type="nil"/>
            </w:tcMar>
          </w:tcPr>
          <w:p w14:paraId="494C9D4F" w14:textId="77777777" w:rsidR="007E2ECD" w:rsidRPr="00532000" w:rsidRDefault="007E2ECD">
            <w:pPr>
              <w:wordWrap/>
              <w:adjustRightInd w:val="0"/>
              <w:jc w:val="left"/>
              <w:rPr>
                <w:rFonts w:ascii="맑은 고딕" w:eastAsia="맑은 고딕" w:hAnsi="맑은 고딕" w:cs="Helvetica"/>
                <w:b/>
                <w:bCs/>
                <w:kern w:val="0"/>
                <w:u w:color="001FBD"/>
              </w:rPr>
            </w:pPr>
            <w:r w:rsidRPr="00532000">
              <w:rPr>
                <w:rFonts w:ascii="맑은 고딕" w:eastAsia="맑은 고딕" w:hAnsi="맑은 고딕" w:cs="Helvetica"/>
                <w:b/>
                <w:bCs/>
                <w:kern w:val="0"/>
                <w:u w:color="001FBD"/>
              </w:rPr>
              <w:t>설명</w:t>
            </w:r>
          </w:p>
        </w:tc>
      </w:tr>
      <w:tr w:rsidR="007E2ECD" w:rsidRPr="00532000" w14:paraId="0D79CC92" w14:textId="77777777" w:rsidTr="00496665">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60043560"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value</w:t>
            </w:r>
          </w:p>
        </w:tc>
        <w:tc>
          <w:tcPr>
            <w:tcW w:w="8221"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1C809FA9"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필수사항. 고유한 값을 제공하는 문자열입니다. 이 값은 </w:t>
            </w:r>
            <w:r w:rsidRPr="00532000">
              <w:rPr>
                <w:rFonts w:ascii="맑은 고딕" w:eastAsia="맑은 고딕" w:hAnsi="맑은 고딕" w:cs="Courier"/>
                <w:color w:val="295902"/>
                <w:kern w:val="0"/>
                <w:u w:color="001FBD"/>
              </w:rPr>
              <w:t>display_value</w:t>
            </w:r>
            <w:r w:rsidRPr="00532000">
              <w:rPr>
                <w:rFonts w:ascii="맑은 고딕" w:eastAsia="맑은 고딕" w:hAnsi="맑은 고딕" w:cs="Helvetica"/>
                <w:kern w:val="0"/>
                <w:u w:color="001FBD"/>
              </w:rPr>
              <w:t>가 제공되지 않을 경우 사용자 환경설정 수정 상자의 메뉴에 표시됩니다.</w:t>
            </w:r>
          </w:p>
        </w:tc>
      </w:tr>
      <w:tr w:rsidR="007E2ECD" w:rsidRPr="00532000" w14:paraId="0CCCAC42" w14:textId="77777777" w:rsidTr="00496665">
        <w:tblPrEx>
          <w:tblBorders>
            <w:top w:val="none" w:sz="0" w:space="0" w:color="auto"/>
            <w:bottom w:val="single" w:sz="8" w:space="0" w:color="ADADAD"/>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14A9BD08"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display_value</w:t>
            </w:r>
          </w:p>
        </w:tc>
        <w:tc>
          <w:tcPr>
            <w:tcW w:w="8221"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4EC59407"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선택사항. 사용자 환경설정 수정 상자의 메뉴에 표시되는 문자열입니다. </w:t>
            </w:r>
            <w:r w:rsidRPr="00532000">
              <w:rPr>
                <w:rFonts w:ascii="맑은 고딕" w:eastAsia="맑은 고딕" w:hAnsi="맑은 고딕" w:cs="Courier"/>
                <w:color w:val="295902"/>
                <w:kern w:val="0"/>
                <w:u w:color="001FBD"/>
              </w:rPr>
              <w:t>display_value</w:t>
            </w:r>
            <w:r w:rsidRPr="00532000">
              <w:rPr>
                <w:rFonts w:ascii="맑은 고딕" w:eastAsia="맑은 고딕" w:hAnsi="맑은 고딕" w:cs="Helvetica"/>
                <w:kern w:val="0"/>
                <w:u w:color="001FBD"/>
              </w:rPr>
              <w:t xml:space="preserve">를 지정하지 않으면 </w:t>
            </w:r>
            <w:r w:rsidRPr="00532000">
              <w:rPr>
                <w:rFonts w:ascii="맑은 고딕" w:eastAsia="맑은 고딕" w:hAnsi="맑은 고딕" w:cs="Courier"/>
                <w:color w:val="295902"/>
                <w:kern w:val="0"/>
                <w:u w:color="001FBD"/>
              </w:rPr>
              <w:t>value</w:t>
            </w:r>
            <w:r w:rsidRPr="00532000">
              <w:rPr>
                <w:rFonts w:ascii="맑은 고딕" w:eastAsia="맑은 고딕" w:hAnsi="맑은 고딕" w:cs="Helvetica"/>
                <w:kern w:val="0"/>
                <w:u w:color="001FBD"/>
              </w:rPr>
              <w:t>가 사용자 인터페이스에 표시됩니다.</w:t>
            </w:r>
          </w:p>
        </w:tc>
      </w:tr>
    </w:tbl>
    <w:p w14:paraId="421ECFDA"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22F9200B"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콘텐츠 섹션</w:t>
      </w:r>
    </w:p>
    <w:p w14:paraId="4A4F0516" w14:textId="77777777" w:rsidR="007E2ECD" w:rsidRPr="00532000"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&lt;Content&gt;</w:t>
      </w:r>
      <w:r w:rsidRPr="00532000">
        <w:rPr>
          <w:rFonts w:ascii="맑은 고딕" w:eastAsia="맑은 고딕" w:hAnsi="맑은 고딕" w:cs="Helvetica"/>
          <w:kern w:val="0"/>
          <w:u w:color="001FBD"/>
        </w:rPr>
        <w:t xml:space="preserve"> 섹션은 콘텐츠의 유형을 정의하며, 콘텐츠 자체를 담거나 외부 콘텐츠에 대한 참조를 포함합니다. </w:t>
      </w:r>
      <w:r w:rsidRPr="00532000">
        <w:rPr>
          <w:rFonts w:ascii="맑은 고딕" w:eastAsia="맑은 고딕" w:hAnsi="맑은 고딕" w:cs="Courier"/>
          <w:color w:val="295902"/>
          <w:kern w:val="0"/>
          <w:u w:color="001FBD"/>
        </w:rPr>
        <w:t>&lt;Content&gt;</w:t>
      </w:r>
      <w:r w:rsidRPr="00532000">
        <w:rPr>
          <w:rFonts w:ascii="맑은 고딕" w:eastAsia="맑은 고딕" w:hAnsi="맑은 고딕" w:cs="Helvetica"/>
          <w:kern w:val="0"/>
          <w:u w:color="001FBD"/>
        </w:rPr>
        <w:t xml:space="preserve"> 섹션은 가젯 속성 및 사용자 환경설정이 프로그래밍 로직과 형식 지정 정보와 결합하여 실행 가젯이 되는 곳입니다. 콘텐츠 유형에 대한 자세한 내용은 </w:t>
      </w:r>
      <w:hyperlink r:id="rId60" w:anchor="Content_Type" w:history="1">
        <w:r w:rsidRPr="00532000">
          <w:rPr>
            <w:rFonts w:ascii="맑은 고딕" w:eastAsia="맑은 고딕" w:hAnsi="맑은 고딕" w:cs="Helvetica"/>
            <w:color w:val="001FBD"/>
            <w:kern w:val="0"/>
            <w:u w:val="single" w:color="001FBD"/>
          </w:rPr>
          <w:t>콘텐츠 유형 선택하기</w:t>
        </w:r>
      </w:hyperlink>
      <w:r w:rsidRPr="00532000">
        <w:rPr>
          <w:rFonts w:ascii="맑은 고딕" w:eastAsia="맑은 고딕" w:hAnsi="맑은 고딕" w:cs="Helvetica"/>
          <w:kern w:val="0"/>
          <w:u w:color="001FBD"/>
        </w:rPr>
        <w:t>를 참조하세요.</w:t>
      </w:r>
    </w:p>
    <w:p w14:paraId="5482F495" w14:textId="77777777" w:rsidR="007E2ECD"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다음 표는 </w:t>
      </w:r>
      <w:r w:rsidRPr="00532000">
        <w:rPr>
          <w:rFonts w:ascii="맑은 고딕" w:eastAsia="맑은 고딕" w:hAnsi="맑은 고딕" w:cs="Courier"/>
          <w:color w:val="295902"/>
          <w:kern w:val="0"/>
          <w:u w:color="001FBD"/>
        </w:rPr>
        <w:t>&lt;Content&gt;</w:t>
      </w:r>
      <w:r w:rsidRPr="00532000">
        <w:rPr>
          <w:rFonts w:ascii="맑은 고딕" w:eastAsia="맑은 고딕" w:hAnsi="맑은 고딕" w:cs="Helvetica"/>
          <w:kern w:val="0"/>
          <w:u w:color="001FBD"/>
        </w:rPr>
        <w:t xml:space="preserve"> 속성 목록입니다.</w:t>
      </w:r>
    </w:p>
    <w:p w14:paraId="3318ABD2" w14:textId="77777777" w:rsidR="00D82301" w:rsidRPr="00532000" w:rsidRDefault="00D82301" w:rsidP="007E2ECD">
      <w:pPr>
        <w:wordWrap/>
        <w:adjustRightInd w:val="0"/>
        <w:jc w:val="left"/>
        <w:rPr>
          <w:rFonts w:ascii="맑은 고딕" w:eastAsia="맑은 고딕" w:hAnsi="맑은 고딕" w:cs="Helvetica"/>
          <w:kern w:val="0"/>
          <w:u w:color="001FBD"/>
        </w:rPr>
      </w:pPr>
    </w:p>
    <w:tbl>
      <w:tblPr>
        <w:tblW w:w="9747" w:type="dxa"/>
        <w:tblBorders>
          <w:top w:val="single" w:sz="8" w:space="0" w:color="ADADAD"/>
          <w:left w:val="single" w:sz="8" w:space="0" w:color="ADADAD"/>
          <w:right w:val="single" w:sz="8" w:space="0" w:color="ADADAD"/>
        </w:tblBorders>
        <w:tblLayout w:type="fixed"/>
        <w:tblLook w:val="0000" w:firstRow="0" w:lastRow="0" w:firstColumn="0" w:lastColumn="0" w:noHBand="0" w:noVBand="0"/>
      </w:tblPr>
      <w:tblGrid>
        <w:gridCol w:w="1668"/>
        <w:gridCol w:w="8079"/>
      </w:tblGrid>
      <w:tr w:rsidR="007E2ECD" w:rsidRPr="00532000" w14:paraId="58300FAD" w14:textId="77777777" w:rsidTr="00E53B23">
        <w:tc>
          <w:tcPr>
            <w:tcW w:w="1668" w:type="dxa"/>
            <w:tcBorders>
              <w:top w:val="single" w:sz="8" w:space="0" w:color="ADADAD"/>
              <w:bottom w:val="single" w:sz="8" w:space="0" w:color="ADADAD"/>
              <w:right w:val="single" w:sz="8" w:space="0" w:color="ADADAD"/>
            </w:tcBorders>
            <w:shd w:val="clear" w:color="auto" w:fill="E0E8F7"/>
            <w:tcMar>
              <w:top w:w="240" w:type="nil"/>
              <w:left w:w="120" w:type="nil"/>
              <w:bottom w:w="120" w:type="nil"/>
              <w:right w:w="240" w:type="nil"/>
            </w:tcMar>
          </w:tcPr>
          <w:p w14:paraId="3EEDDEEE" w14:textId="77777777" w:rsidR="007E2ECD" w:rsidRPr="00532000" w:rsidRDefault="007E2ECD">
            <w:pPr>
              <w:wordWrap/>
              <w:adjustRightInd w:val="0"/>
              <w:jc w:val="left"/>
              <w:rPr>
                <w:rFonts w:ascii="맑은 고딕" w:eastAsia="맑은 고딕" w:hAnsi="맑은 고딕" w:cs="Helvetica"/>
                <w:b/>
                <w:bCs/>
                <w:kern w:val="0"/>
                <w:u w:color="001FBD"/>
              </w:rPr>
            </w:pPr>
            <w:r w:rsidRPr="00532000">
              <w:rPr>
                <w:rFonts w:ascii="맑은 고딕" w:eastAsia="맑은 고딕" w:hAnsi="맑은 고딕" w:cs="Helvetica"/>
                <w:b/>
                <w:bCs/>
                <w:kern w:val="0"/>
                <w:u w:color="001FBD"/>
              </w:rPr>
              <w:t>속성</w:t>
            </w:r>
          </w:p>
        </w:tc>
        <w:tc>
          <w:tcPr>
            <w:tcW w:w="8079" w:type="dxa"/>
            <w:tcBorders>
              <w:top w:val="single" w:sz="8" w:space="0" w:color="ADADAD"/>
              <w:left w:val="single" w:sz="8" w:space="0" w:color="ADADAD"/>
              <w:bottom w:val="single" w:sz="8" w:space="0" w:color="ADADAD"/>
            </w:tcBorders>
            <w:shd w:val="clear" w:color="auto" w:fill="E0E8F7"/>
            <w:tcMar>
              <w:top w:w="240" w:type="nil"/>
              <w:left w:w="120" w:type="nil"/>
              <w:bottom w:w="120" w:type="nil"/>
              <w:right w:w="240" w:type="nil"/>
            </w:tcMar>
          </w:tcPr>
          <w:p w14:paraId="468E3264" w14:textId="77777777" w:rsidR="007E2ECD" w:rsidRPr="00532000" w:rsidRDefault="007E2ECD">
            <w:pPr>
              <w:wordWrap/>
              <w:adjustRightInd w:val="0"/>
              <w:jc w:val="left"/>
              <w:rPr>
                <w:rFonts w:ascii="맑은 고딕" w:eastAsia="맑은 고딕" w:hAnsi="맑은 고딕" w:cs="Helvetica"/>
                <w:b/>
                <w:bCs/>
                <w:kern w:val="0"/>
                <w:u w:color="001FBD"/>
              </w:rPr>
            </w:pPr>
            <w:r w:rsidRPr="00532000">
              <w:rPr>
                <w:rFonts w:ascii="맑은 고딕" w:eastAsia="맑은 고딕" w:hAnsi="맑은 고딕" w:cs="Helvetica"/>
                <w:b/>
                <w:bCs/>
                <w:kern w:val="0"/>
                <w:u w:color="001FBD"/>
              </w:rPr>
              <w:t>설명</w:t>
            </w:r>
          </w:p>
        </w:tc>
      </w:tr>
      <w:tr w:rsidR="007E2ECD" w:rsidRPr="00532000" w14:paraId="6164AE69" w14:textId="77777777" w:rsidTr="00E53B23">
        <w:tblPrEx>
          <w:tblBorders>
            <w:top w:val="none" w:sz="0" w:space="0" w:color="auto"/>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46D64886"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type</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25A90D01"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선택사항. 콘텐츠 유형을 나타내는 문자열입니다. 가능한 값은 </w:t>
            </w:r>
            <w:r w:rsidRPr="00532000">
              <w:rPr>
                <w:rFonts w:ascii="맑은 고딕" w:eastAsia="맑은 고딕" w:hAnsi="맑은 고딕" w:cs="Courier"/>
                <w:color w:val="295902"/>
                <w:kern w:val="0"/>
                <w:u w:color="001FBD"/>
              </w:rPr>
              <w:t>html</w:t>
            </w:r>
            <w:r w:rsidRPr="00532000">
              <w:rPr>
                <w:rFonts w:ascii="맑은 고딕" w:eastAsia="맑은 고딕" w:hAnsi="맑은 고딕" w:cs="Helvetica"/>
                <w:kern w:val="0"/>
                <w:u w:color="001FBD"/>
              </w:rPr>
              <w:t xml:space="preserve"> 및 </w:t>
            </w:r>
            <w:r w:rsidRPr="00532000">
              <w:rPr>
                <w:rFonts w:ascii="맑은 고딕" w:eastAsia="맑은 고딕" w:hAnsi="맑은 고딕" w:cs="Courier"/>
                <w:color w:val="295902"/>
                <w:kern w:val="0"/>
                <w:u w:color="001FBD"/>
              </w:rPr>
              <w:t>url</w:t>
            </w:r>
            <w:r w:rsidRPr="00532000">
              <w:rPr>
                <w:rFonts w:ascii="맑은 고딕" w:eastAsia="맑은 고딕" w:hAnsi="맑은 고딕" w:cs="Helvetica"/>
                <w:kern w:val="0"/>
                <w:u w:color="001FBD"/>
              </w:rPr>
              <w:t xml:space="preserve">입니다. </w:t>
            </w:r>
            <w:r w:rsidRPr="00532000">
              <w:rPr>
                <w:rFonts w:ascii="맑은 고딕" w:eastAsia="맑은 고딕" w:hAnsi="맑은 고딕" w:cs="Helvetica"/>
                <w:kern w:val="0"/>
                <w:u w:color="001FBD"/>
              </w:rPr>
              <w:lastRenderedPageBreak/>
              <w:t xml:space="preserve">기본값은 </w:t>
            </w:r>
            <w:r w:rsidRPr="00532000">
              <w:rPr>
                <w:rFonts w:ascii="맑은 고딕" w:eastAsia="맑은 고딕" w:hAnsi="맑은 고딕" w:cs="Courier"/>
                <w:color w:val="295902"/>
                <w:kern w:val="0"/>
                <w:u w:color="001FBD"/>
              </w:rPr>
              <w:t>html</w:t>
            </w:r>
            <w:r w:rsidRPr="00532000">
              <w:rPr>
                <w:rFonts w:ascii="맑은 고딕" w:eastAsia="맑은 고딕" w:hAnsi="맑은 고딕" w:cs="Helvetica"/>
                <w:kern w:val="0"/>
                <w:u w:color="001FBD"/>
              </w:rPr>
              <w:t>입니다.</w:t>
            </w:r>
          </w:p>
        </w:tc>
      </w:tr>
      <w:tr w:rsidR="007E2ECD" w:rsidRPr="00532000" w14:paraId="28C45C7E" w14:textId="77777777" w:rsidTr="00E53B23">
        <w:tblPrEx>
          <w:tblBorders>
            <w:top w:val="none" w:sz="0" w:space="0" w:color="auto"/>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6E83E42F"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lastRenderedPageBreak/>
              <w:t>href</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54D5CA72"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대상 URL을 나타내는 문자열입니다. 이 문자열은 </w:t>
            </w:r>
            <w:hyperlink r:id="rId61" w:anchor="URL" w:history="1">
              <w:r w:rsidRPr="00532000">
                <w:rPr>
                  <w:rFonts w:ascii="맑은 고딕" w:eastAsia="맑은 고딕" w:hAnsi="맑은 고딕" w:cs="Courier"/>
                  <w:color w:val="295902"/>
                  <w:kern w:val="0"/>
                  <w:u w:color="001FBD"/>
                </w:rPr>
                <w:t>type="url"</w:t>
              </w:r>
            </w:hyperlink>
            <w:r w:rsidRPr="00532000">
              <w:rPr>
                <w:rFonts w:ascii="맑은 고딕" w:eastAsia="맑은 고딕" w:hAnsi="맑은 고딕" w:cs="Helvetica"/>
                <w:kern w:val="0"/>
                <w:u w:color="001FBD"/>
              </w:rPr>
              <w:t xml:space="preserve"> 가젯 또는 </w:t>
            </w:r>
            <w:r w:rsidRPr="00532000">
              <w:rPr>
                <w:rFonts w:ascii="맑은 고딕" w:eastAsia="맑은 고딕" w:hAnsi="맑은 고딕" w:cs="Helvetica"/>
                <w:color w:val="001FBD"/>
                <w:kern w:val="0"/>
                <w:u w:val="single" w:color="001FBD"/>
              </w:rPr>
              <w:t>프록시 콘텐츠</w:t>
            </w:r>
            <w:r w:rsidRPr="00532000">
              <w:rPr>
                <w:rFonts w:ascii="맑은 고딕" w:eastAsia="맑은 고딕" w:hAnsi="맑은 고딕" w:cs="Helvetica"/>
                <w:kern w:val="0"/>
                <w:u w:color="001FBD"/>
              </w:rPr>
              <w:t>에 적용될 수 있습니다.</w:t>
            </w:r>
          </w:p>
        </w:tc>
      </w:tr>
      <w:tr w:rsidR="007E2ECD" w:rsidRPr="00532000" w14:paraId="74C79848" w14:textId="77777777" w:rsidTr="00E53B23">
        <w:tblPrEx>
          <w:tblBorders>
            <w:top w:val="none" w:sz="0" w:space="0" w:color="auto"/>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101D28E4"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view</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49B66182"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선택사항. 문자열이며 오픈소셜 가젯만 해당합니다. 콘텐츠를 표시할 오픈소셜 컨테이너의 뷰를 나타냅니다. 오픈소셜 가젯은 각각 다른 뷰에 적용될 수 있는 여러 개의 콘텐츠 섹션을 정의할 수 있습니다.</w:t>
            </w:r>
          </w:p>
        </w:tc>
      </w:tr>
      <w:tr w:rsidR="007E2ECD" w:rsidRPr="00532000" w14:paraId="49F43EA2" w14:textId="77777777" w:rsidTr="00E53B23">
        <w:tblPrEx>
          <w:tblBorders>
            <w:top w:val="none" w:sz="0" w:space="0" w:color="auto"/>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2829FD1E"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preferred_height</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6DE01E38"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가젯의 초기 높이(픽셀)입니다.</w:t>
            </w:r>
          </w:p>
        </w:tc>
      </w:tr>
      <w:tr w:rsidR="007E2ECD" w:rsidRPr="00532000" w14:paraId="172E4019" w14:textId="77777777" w:rsidTr="00E53B23">
        <w:tblPrEx>
          <w:tblBorders>
            <w:top w:val="none" w:sz="0" w:space="0" w:color="auto"/>
            <w:bottom w:val="single" w:sz="8" w:space="0" w:color="ADADAD"/>
          </w:tblBorders>
        </w:tblPrEx>
        <w:tc>
          <w:tcPr>
            <w:tcW w:w="1668"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3A13A318"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preferred_width</w:t>
            </w:r>
          </w:p>
        </w:tc>
        <w:tc>
          <w:tcPr>
            <w:tcW w:w="8079"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1E64AC2F"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가젯의 초기 너비(픽셀)입니다.</w:t>
            </w:r>
          </w:p>
        </w:tc>
      </w:tr>
    </w:tbl>
    <w:p w14:paraId="54847805"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645DBB53"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ModulePrefs/Content@href(프록시 콘텐츠)</w:t>
      </w:r>
    </w:p>
    <w:p w14:paraId="7AE83A7D" w14:textId="77777777" w:rsidR="007E2ECD" w:rsidRPr="00532000"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i/>
          <w:iCs/>
          <w:kern w:val="0"/>
          <w:u w:color="001FBD"/>
        </w:rPr>
        <w:t>프록시 콘텐츠</w:t>
      </w:r>
      <w:r w:rsidRPr="00532000">
        <w:rPr>
          <w:rFonts w:ascii="맑은 고딕" w:eastAsia="맑은 고딕" w:hAnsi="맑은 고딕" w:cs="Helvetica"/>
          <w:kern w:val="0"/>
          <w:u w:color="001FBD"/>
        </w:rPr>
        <w:t xml:space="preserve">는 오픈소셜 가젯에 적용되는 기능입니다. 특정 뷰에 대한 URL별로 HTML 콘텐츠를 지정할 수 있습니다. 뷰에 대한 자세한 내용은 </w:t>
      </w:r>
      <w:hyperlink r:id="rId62" w:history="1">
        <w:r w:rsidRPr="00532000">
          <w:rPr>
            <w:rFonts w:ascii="맑은 고딕" w:eastAsia="맑은 고딕" w:hAnsi="맑은 고딕" w:cs="Helvetica"/>
            <w:color w:val="001FBD"/>
            <w:kern w:val="0"/>
            <w:u w:val="single" w:color="001FBD"/>
          </w:rPr>
          <w:t>여러 콘텐츠 섹션</w:t>
        </w:r>
      </w:hyperlink>
      <w:r w:rsidRPr="00532000">
        <w:rPr>
          <w:rFonts w:ascii="맑은 고딕" w:eastAsia="맑은 고딕" w:hAnsi="맑은 고딕" w:cs="Helvetica"/>
          <w:kern w:val="0"/>
          <w:u w:color="001FBD"/>
        </w:rPr>
        <w:t>을 참조하시기 바랍니다.</w:t>
      </w:r>
    </w:p>
    <w:p w14:paraId="3A18B75C" w14:textId="77777777" w:rsidR="007E2ECD" w:rsidRPr="00532000"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이 기능에 대해 지정하는 대상 URL은 유효한 HTML 4.01, XHTML 1.1 등이어야 합니다. HTML에서 래핑한 다음 HTML 링크를 지정할 수 있을지라도 이미지나 Flash URL을 지정해서는 안 됩니다. 대상 HTML 콘텐츠에는 </w:t>
      </w:r>
      <w:r w:rsidRPr="00532000">
        <w:rPr>
          <w:rFonts w:ascii="맑은 고딕" w:eastAsia="맑은 고딕" w:hAnsi="맑은 고딕" w:cs="Courier"/>
          <w:color w:val="295902"/>
          <w:kern w:val="0"/>
          <w:u w:color="001FBD"/>
        </w:rPr>
        <w:t>&lt;html&gt;</w:t>
      </w:r>
      <w:r w:rsidRPr="00532000">
        <w:rPr>
          <w:rFonts w:ascii="맑은 고딕" w:eastAsia="맑은 고딕" w:hAnsi="맑은 고딕" w:cs="Helvetica"/>
          <w:kern w:val="0"/>
          <w:u w:color="001FBD"/>
        </w:rPr>
        <w:t xml:space="preserve">, </w:t>
      </w:r>
      <w:r w:rsidRPr="00532000">
        <w:rPr>
          <w:rFonts w:ascii="맑은 고딕" w:eastAsia="맑은 고딕" w:hAnsi="맑은 고딕" w:cs="Courier"/>
          <w:color w:val="295902"/>
          <w:kern w:val="0"/>
          <w:u w:color="001FBD"/>
        </w:rPr>
        <w:t>&lt;head&gt;</w:t>
      </w:r>
      <w:r w:rsidRPr="00532000">
        <w:rPr>
          <w:rFonts w:ascii="맑은 고딕" w:eastAsia="맑은 고딕" w:hAnsi="맑은 고딕" w:cs="Helvetica"/>
          <w:kern w:val="0"/>
          <w:u w:color="001FBD"/>
        </w:rPr>
        <w:t xml:space="preserve"> 및 </w:t>
      </w:r>
      <w:r w:rsidRPr="00532000">
        <w:rPr>
          <w:rFonts w:ascii="맑은 고딕" w:eastAsia="맑은 고딕" w:hAnsi="맑은 고딕" w:cs="Courier"/>
          <w:color w:val="295902"/>
          <w:kern w:val="0"/>
          <w:u w:color="001FBD"/>
        </w:rPr>
        <w:t>&lt;body&gt;</w:t>
      </w:r>
      <w:r w:rsidRPr="00532000">
        <w:rPr>
          <w:rFonts w:ascii="맑은 고딕" w:eastAsia="맑은 고딕" w:hAnsi="맑은 고딕" w:cs="Helvetica"/>
          <w:kern w:val="0"/>
          <w:u w:color="001FBD"/>
        </w:rPr>
        <w:t xml:space="preserve"> 태그가 포함되어야 합니다.</w:t>
      </w:r>
    </w:p>
    <w:p w14:paraId="613F1844" w14:textId="77777777" w:rsidR="007E2ECD"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예를 들어, 다음 가젯은 </w:t>
      </w:r>
      <w:r w:rsidRPr="00532000">
        <w:rPr>
          <w:rFonts w:ascii="맑은 고딕" w:eastAsia="맑은 고딕" w:hAnsi="맑은 고딕" w:cs="Courier"/>
          <w:color w:val="295902"/>
          <w:kern w:val="0"/>
          <w:u w:color="001FBD"/>
        </w:rPr>
        <w:t>canvas</w:t>
      </w:r>
      <w:r w:rsidRPr="00532000">
        <w:rPr>
          <w:rFonts w:ascii="맑은 고딕" w:eastAsia="맑은 고딕" w:hAnsi="맑은 고딕" w:cs="Helvetica"/>
          <w:kern w:val="0"/>
          <w:u w:color="001FBD"/>
        </w:rPr>
        <w:t xml:space="preserve"> 뷰에 프록시 콘텐츠를 사용하고 </w:t>
      </w:r>
      <w:r w:rsidRPr="00532000">
        <w:rPr>
          <w:rFonts w:ascii="맑은 고딕" w:eastAsia="맑은 고딕" w:hAnsi="맑은 고딕" w:cs="Courier"/>
          <w:color w:val="295902"/>
          <w:kern w:val="0"/>
          <w:u w:color="001FBD"/>
        </w:rPr>
        <w:t>home</w:t>
      </w:r>
      <w:r w:rsidRPr="00532000">
        <w:rPr>
          <w:rFonts w:ascii="맑은 고딕" w:eastAsia="맑은 고딕" w:hAnsi="맑은 고딕" w:cs="Helvetica"/>
          <w:kern w:val="0"/>
          <w:u w:color="001FBD"/>
        </w:rPr>
        <w:t xml:space="preserve"> 뷰에 인라인 콘텐츠를 사용합니다.</w:t>
      </w:r>
    </w:p>
    <w:p w14:paraId="78FD44C2" w14:textId="77777777" w:rsidR="00D82301" w:rsidRPr="00532000" w:rsidRDefault="00D82301" w:rsidP="007E2ECD">
      <w:pPr>
        <w:wordWrap/>
        <w:adjustRightInd w:val="0"/>
        <w:jc w:val="left"/>
        <w:rPr>
          <w:rFonts w:ascii="맑은 고딕" w:eastAsia="맑은 고딕" w:hAnsi="맑은 고딕" w:cs="Helvetica"/>
          <w:kern w:val="0"/>
          <w:u w:color="001FBD"/>
        </w:rPr>
      </w:pPr>
    </w:p>
    <w:p w14:paraId="4C92CC5B" w14:textId="77777777" w:rsidR="007E2ECD" w:rsidRPr="00532000" w:rsidRDefault="007E2ECD" w:rsidP="00532000">
      <w:pPr>
        <w:pStyle w:val="code"/>
        <w:rPr>
          <w:u w:color="001FBD"/>
        </w:rPr>
      </w:pPr>
      <w:r w:rsidRPr="00532000">
        <w:rPr>
          <w:u w:color="001FBD"/>
        </w:rPr>
        <w:t>&lt;?xml version="1.0" encoding="UTF-8"?&gt;</w:t>
      </w:r>
    </w:p>
    <w:p w14:paraId="36B6AF3A" w14:textId="77777777" w:rsidR="007E2ECD" w:rsidRPr="00532000" w:rsidRDefault="007E2ECD" w:rsidP="00532000">
      <w:pPr>
        <w:pStyle w:val="code"/>
        <w:rPr>
          <w:u w:color="001FBD"/>
        </w:rPr>
      </w:pPr>
      <w:r w:rsidRPr="00532000">
        <w:rPr>
          <w:u w:color="001FBD"/>
        </w:rPr>
        <w:t>&lt;Module&gt;</w:t>
      </w:r>
    </w:p>
    <w:p w14:paraId="196D1AB1" w14:textId="77777777" w:rsidR="007E2ECD" w:rsidRPr="00532000" w:rsidRDefault="007E2ECD" w:rsidP="00532000">
      <w:pPr>
        <w:pStyle w:val="code"/>
        <w:rPr>
          <w:u w:color="001FBD"/>
        </w:rPr>
      </w:pPr>
      <w:r w:rsidRPr="00532000">
        <w:rPr>
          <w:u w:color="001FBD"/>
        </w:rPr>
        <w:t xml:space="preserve">  &lt;ModulePrefs title="Proxied Content Example"&gt;</w:t>
      </w:r>
    </w:p>
    <w:p w14:paraId="09A5AAE2" w14:textId="77777777" w:rsidR="007E2ECD" w:rsidRPr="00532000" w:rsidRDefault="007E2ECD" w:rsidP="00532000">
      <w:pPr>
        <w:pStyle w:val="code"/>
        <w:rPr>
          <w:u w:color="001FBD"/>
        </w:rPr>
      </w:pPr>
      <w:r w:rsidRPr="00532000">
        <w:rPr>
          <w:u w:color="001FBD"/>
        </w:rPr>
        <w:t>&lt;/ModulePrefs&gt;</w:t>
      </w:r>
    </w:p>
    <w:p w14:paraId="33994485" w14:textId="77777777" w:rsidR="007E2ECD" w:rsidRPr="00532000" w:rsidRDefault="007E2ECD" w:rsidP="00532000">
      <w:pPr>
        <w:pStyle w:val="code"/>
        <w:rPr>
          <w:u w:color="001FBD"/>
        </w:rPr>
      </w:pPr>
      <w:r w:rsidRPr="00532000">
        <w:rPr>
          <w:u w:color="001FBD"/>
        </w:rPr>
        <w:t xml:space="preserve">  &lt;Content view="canvas" </w:t>
      </w:r>
    </w:p>
    <w:p w14:paraId="19E6606F" w14:textId="77777777" w:rsidR="007E2ECD" w:rsidRPr="00532000" w:rsidRDefault="007E2ECD" w:rsidP="00532000">
      <w:pPr>
        <w:pStyle w:val="code"/>
        <w:rPr>
          <w:u w:color="001FBD"/>
        </w:rPr>
      </w:pPr>
      <w:r w:rsidRPr="00532000">
        <w:rPr>
          <w:u w:color="001FBD"/>
        </w:rPr>
        <w:t xml:space="preserve">    href="http://gadget-doc-examples.googlecode.com/svn/trunk/opensocial-09/mycontent.html"&gt;</w:t>
      </w:r>
    </w:p>
    <w:p w14:paraId="360E4C0E" w14:textId="77777777" w:rsidR="007E2ECD" w:rsidRPr="00532000" w:rsidRDefault="007E2ECD" w:rsidP="00532000">
      <w:pPr>
        <w:pStyle w:val="code"/>
        <w:rPr>
          <w:u w:color="001FBD"/>
        </w:rPr>
      </w:pPr>
      <w:r w:rsidRPr="00532000">
        <w:rPr>
          <w:u w:color="001FBD"/>
        </w:rPr>
        <w:t xml:space="preserve">  &lt;/Content&gt;</w:t>
      </w:r>
    </w:p>
    <w:p w14:paraId="5D8884BC" w14:textId="77777777" w:rsidR="007E2ECD" w:rsidRPr="00532000" w:rsidRDefault="007E2ECD" w:rsidP="00532000">
      <w:pPr>
        <w:pStyle w:val="code"/>
        <w:rPr>
          <w:u w:color="001FBD"/>
        </w:rPr>
      </w:pPr>
      <w:r w:rsidRPr="00532000">
        <w:rPr>
          <w:u w:color="001FBD"/>
        </w:rPr>
        <w:t xml:space="preserve">  &lt;Content view="home"&gt;</w:t>
      </w:r>
    </w:p>
    <w:p w14:paraId="5958FD5B" w14:textId="77777777" w:rsidR="007E2ECD" w:rsidRPr="00532000" w:rsidRDefault="007E2ECD" w:rsidP="00532000">
      <w:pPr>
        <w:pStyle w:val="code"/>
        <w:rPr>
          <w:u w:color="001FBD"/>
        </w:rPr>
      </w:pPr>
      <w:r w:rsidRPr="00532000">
        <w:rPr>
          <w:u w:color="001FBD"/>
        </w:rPr>
        <w:t xml:space="preserve">    &lt;![CDATA[</w:t>
      </w:r>
    </w:p>
    <w:p w14:paraId="45FC7CD3" w14:textId="77777777" w:rsidR="007E2ECD" w:rsidRPr="00532000" w:rsidRDefault="007E2ECD" w:rsidP="00532000">
      <w:pPr>
        <w:pStyle w:val="code"/>
        <w:rPr>
          <w:u w:color="001FBD"/>
        </w:rPr>
      </w:pPr>
      <w:r w:rsidRPr="00532000">
        <w:rPr>
          <w:u w:color="001FBD"/>
        </w:rPr>
        <w:t xml:space="preserve">      Hello, home view!</w:t>
      </w:r>
    </w:p>
    <w:p w14:paraId="024D92A8" w14:textId="77777777" w:rsidR="007E2ECD" w:rsidRPr="00532000" w:rsidRDefault="007E2ECD" w:rsidP="00532000">
      <w:pPr>
        <w:pStyle w:val="code"/>
        <w:rPr>
          <w:u w:color="001FBD"/>
        </w:rPr>
      </w:pPr>
      <w:r w:rsidRPr="00532000">
        <w:rPr>
          <w:u w:color="001FBD"/>
        </w:rPr>
        <w:t xml:space="preserve">    ]]&gt;</w:t>
      </w:r>
    </w:p>
    <w:p w14:paraId="74FFEF00" w14:textId="77777777" w:rsidR="007E2ECD" w:rsidRPr="00532000" w:rsidRDefault="007E2ECD" w:rsidP="00532000">
      <w:pPr>
        <w:pStyle w:val="code"/>
        <w:rPr>
          <w:u w:color="001FBD"/>
        </w:rPr>
      </w:pPr>
      <w:r w:rsidRPr="00532000">
        <w:rPr>
          <w:u w:color="001FBD"/>
        </w:rPr>
        <w:t xml:space="preserve">  &lt;/Content&gt;</w:t>
      </w:r>
    </w:p>
    <w:p w14:paraId="1980C725" w14:textId="77777777" w:rsidR="007E2ECD" w:rsidRPr="00532000" w:rsidRDefault="007E2ECD" w:rsidP="00532000">
      <w:pPr>
        <w:pStyle w:val="code"/>
        <w:rPr>
          <w:u w:color="001FBD"/>
        </w:rPr>
      </w:pPr>
      <w:r w:rsidRPr="00532000">
        <w:rPr>
          <w:u w:color="001FBD"/>
        </w:rPr>
        <w:t>&lt;/Module&gt;</w:t>
      </w:r>
    </w:p>
    <w:p w14:paraId="2743CABA" w14:textId="77777777" w:rsidR="00D82301" w:rsidRDefault="00D82301" w:rsidP="007E2ECD">
      <w:pPr>
        <w:wordWrap/>
        <w:adjustRightInd w:val="0"/>
        <w:jc w:val="left"/>
        <w:rPr>
          <w:rFonts w:ascii="맑은 고딕" w:eastAsia="맑은 고딕" w:hAnsi="맑은 고딕" w:cs="Helvetica"/>
          <w:kern w:val="0"/>
          <w:u w:color="001FBD"/>
        </w:rPr>
      </w:pPr>
    </w:p>
    <w:p w14:paraId="7C648F75" w14:textId="77777777" w:rsidR="007E2ECD" w:rsidRPr="00532000"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프록시 콘텐츠는 </w:t>
      </w:r>
      <w:r w:rsidRPr="00532000">
        <w:rPr>
          <w:rFonts w:ascii="맑은 고딕" w:eastAsia="맑은 고딕" w:hAnsi="맑은 고딕" w:cs="Courier"/>
          <w:color w:val="295902"/>
          <w:kern w:val="0"/>
          <w:u w:color="001FBD"/>
        </w:rPr>
        <w:t>&lt;Preload&gt;</w:t>
      </w:r>
      <w:r w:rsidRPr="00532000">
        <w:rPr>
          <w:rFonts w:ascii="맑은 고딕" w:eastAsia="맑은 고딕" w:hAnsi="맑은 고딕" w:cs="Helvetica"/>
          <w:kern w:val="0"/>
          <w:u w:color="001FBD"/>
        </w:rPr>
        <w:t xml:space="preserve"> 엘리먼트에 적용되는 것과 동일한 속성을 사용합니다. 자세한 내용은 </w:t>
      </w:r>
      <w:r w:rsidRPr="00532000">
        <w:rPr>
          <w:rFonts w:ascii="맑은 고딕" w:eastAsia="맑은 고딕" w:hAnsi="맑은 고딕" w:cs="Helvetica"/>
          <w:color w:val="001FBD"/>
          <w:kern w:val="0"/>
          <w:u w:val="single" w:color="001FBD"/>
        </w:rPr>
        <w:t>ModulePrefs/Preload</w:t>
      </w:r>
      <w:r w:rsidRPr="00532000">
        <w:rPr>
          <w:rFonts w:ascii="맑은 고딕" w:eastAsia="맑은 고딕" w:hAnsi="맑은 고딕" w:cs="Helvetica"/>
          <w:kern w:val="0"/>
          <w:u w:color="001FBD"/>
        </w:rPr>
        <w:t>를 참조하세요.</w:t>
      </w:r>
    </w:p>
    <w:p w14:paraId="6EC50BF9" w14:textId="77777777" w:rsidR="00D82301" w:rsidRDefault="00D82301" w:rsidP="007E2ECD">
      <w:pPr>
        <w:wordWrap/>
        <w:adjustRightInd w:val="0"/>
        <w:jc w:val="left"/>
        <w:rPr>
          <w:rFonts w:ascii="맑은 고딕" w:eastAsia="맑은 고딕" w:hAnsi="맑은 고딕" w:cs="Helvetica"/>
          <w:b/>
          <w:bCs/>
          <w:kern w:val="0"/>
          <w:sz w:val="32"/>
          <w:szCs w:val="32"/>
          <w:u w:color="001FBD"/>
        </w:rPr>
      </w:pPr>
    </w:p>
    <w:p w14:paraId="38E08479"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자바스크립트 참조</w:t>
      </w:r>
    </w:p>
    <w:p w14:paraId="1846F14C" w14:textId="77777777" w:rsidR="007E2ECD" w:rsidRPr="00532000" w:rsidRDefault="00C65622" w:rsidP="007E2ECD">
      <w:pPr>
        <w:wordWrap/>
        <w:adjustRightInd w:val="0"/>
        <w:jc w:val="left"/>
        <w:rPr>
          <w:rFonts w:ascii="맑은 고딕" w:eastAsia="맑은 고딕" w:hAnsi="맑은 고딕" w:cs="Helvetica"/>
          <w:kern w:val="0"/>
          <w:u w:color="001FBD"/>
        </w:rPr>
      </w:pPr>
      <w:hyperlink r:id="rId63" w:history="1">
        <w:r w:rsidR="007E2ECD" w:rsidRPr="00532000">
          <w:rPr>
            <w:rFonts w:ascii="맑은 고딕" w:eastAsia="맑은 고딕" w:hAnsi="맑은 고딕" w:cs="Helvetica"/>
            <w:color w:val="001FBD"/>
            <w:kern w:val="0"/>
            <w:u w:val="single" w:color="001FBD"/>
          </w:rPr>
          <w:t>여기</w:t>
        </w:r>
      </w:hyperlink>
      <w:r w:rsidR="007E2ECD" w:rsidRPr="00532000">
        <w:rPr>
          <w:rFonts w:ascii="맑은 고딕" w:eastAsia="맑은 고딕" w:hAnsi="맑은 고딕" w:cs="Helvetica"/>
          <w:kern w:val="0"/>
          <w:u w:color="001FBD"/>
        </w:rPr>
        <w:t>에서 자바스크립트 참조를 볼 수 있습니다.</w:t>
      </w:r>
    </w:p>
    <w:p w14:paraId="74A3B431" w14:textId="77777777" w:rsidR="007E2ECD" w:rsidRPr="000545AB" w:rsidRDefault="007E2ECD" w:rsidP="007E2ECD">
      <w:pPr>
        <w:wordWrap/>
        <w:adjustRightInd w:val="0"/>
        <w:jc w:val="left"/>
        <w:rPr>
          <w:rFonts w:ascii="맑은 고딕" w:eastAsia="맑은 고딕" w:hAnsi="맑은 고딕" w:cs="Helvetica"/>
          <w:b/>
          <w:bCs/>
          <w:kern w:val="0"/>
          <w:sz w:val="32"/>
          <w:szCs w:val="32"/>
          <w:u w:color="001FBD"/>
        </w:rPr>
      </w:pPr>
      <w:r w:rsidRPr="000545AB">
        <w:rPr>
          <w:rFonts w:ascii="맑은 고딕" w:eastAsia="맑은 고딕" w:hAnsi="맑은 고딕" w:cs="Helvetica"/>
          <w:b/>
          <w:bCs/>
          <w:kern w:val="0"/>
          <w:sz w:val="32"/>
          <w:szCs w:val="32"/>
          <w:u w:color="001FBD"/>
        </w:rPr>
        <w:t>기능별 자바스크립트 라이브러리 포함하기</w:t>
      </w:r>
    </w:p>
    <w:p w14:paraId="4744B5DC" w14:textId="77777777" w:rsidR="007E2ECD"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탭 또는 Flash 동영상 같은 특정 기능을 사용하는 가젯을 만들려면 </w:t>
      </w:r>
      <w:r w:rsidRPr="00532000">
        <w:rPr>
          <w:rFonts w:ascii="맑은 고딕" w:eastAsia="맑은 고딕" w:hAnsi="맑은 고딕" w:cs="Courier"/>
          <w:color w:val="295902"/>
          <w:kern w:val="0"/>
          <w:u w:color="001FBD"/>
        </w:rPr>
        <w:t>&lt;ModulePrefs&gt;</w:t>
      </w:r>
      <w:r w:rsidRPr="00532000">
        <w:rPr>
          <w:rFonts w:ascii="맑은 고딕" w:eastAsia="맑은 고딕" w:hAnsi="맑은 고딕" w:cs="Helvetica"/>
          <w:kern w:val="0"/>
          <w:u w:color="001FBD"/>
        </w:rPr>
        <w:t xml:space="preserve"> 내부에 </w:t>
      </w:r>
      <w:r w:rsidRPr="00532000">
        <w:rPr>
          <w:rFonts w:ascii="맑은 고딕" w:eastAsia="맑은 고딕" w:hAnsi="맑은 고딕" w:cs="Courier"/>
          <w:color w:val="295902"/>
          <w:kern w:val="0"/>
          <w:u w:color="001FBD"/>
        </w:rPr>
        <w:t>&lt;Require&gt;</w:t>
      </w:r>
      <w:r w:rsidRPr="00532000">
        <w:rPr>
          <w:rFonts w:ascii="맑은 고딕" w:eastAsia="맑은 고딕" w:hAnsi="맑은 고딕" w:cs="Helvetica"/>
          <w:kern w:val="0"/>
          <w:u w:color="001FBD"/>
        </w:rPr>
        <w:t xml:space="preserve"> 태그를 사용하여 가젯 사양에 기능 라이브러리를 포함해야 합니다. 예를 들면 다음과 같습니다.</w:t>
      </w:r>
    </w:p>
    <w:p w14:paraId="18693776" w14:textId="77777777" w:rsidR="00D82301" w:rsidRPr="00532000" w:rsidRDefault="00D82301" w:rsidP="007E2ECD">
      <w:pPr>
        <w:wordWrap/>
        <w:adjustRightInd w:val="0"/>
        <w:jc w:val="left"/>
        <w:rPr>
          <w:rFonts w:ascii="맑은 고딕" w:eastAsia="맑은 고딕" w:hAnsi="맑은 고딕" w:cs="Helvetica"/>
          <w:kern w:val="0"/>
          <w:u w:color="001FBD"/>
        </w:rPr>
      </w:pPr>
    </w:p>
    <w:p w14:paraId="32018EB7" w14:textId="77777777" w:rsidR="007E2ECD" w:rsidRPr="00532000" w:rsidRDefault="007E2ECD" w:rsidP="00532000">
      <w:pPr>
        <w:pStyle w:val="code"/>
        <w:rPr>
          <w:u w:color="001FBD"/>
        </w:rPr>
      </w:pPr>
      <w:r w:rsidRPr="00532000">
        <w:rPr>
          <w:u w:color="001FBD"/>
        </w:rPr>
        <w:t xml:space="preserve">&lt;ModulePrefs </w:t>
      </w:r>
    </w:p>
    <w:p w14:paraId="00CCDB80" w14:textId="77777777" w:rsidR="007E2ECD" w:rsidRPr="00532000" w:rsidRDefault="007E2ECD" w:rsidP="00532000">
      <w:pPr>
        <w:pStyle w:val="code"/>
        <w:rPr>
          <w:u w:color="001FBD"/>
        </w:rPr>
      </w:pPr>
      <w:r w:rsidRPr="00532000">
        <w:rPr>
          <w:u w:color="001FBD"/>
        </w:rPr>
        <w:t xml:space="preserve">  title="My Tabbed Gadget"&gt;</w:t>
      </w:r>
    </w:p>
    <w:p w14:paraId="4E0D68E2" w14:textId="77777777" w:rsidR="007E2ECD" w:rsidRPr="00532000" w:rsidRDefault="007E2ECD" w:rsidP="00532000">
      <w:pPr>
        <w:pStyle w:val="code"/>
        <w:rPr>
          <w:u w:color="001FBD"/>
        </w:rPr>
      </w:pPr>
      <w:r w:rsidRPr="00532000">
        <w:rPr>
          <w:u w:color="001FBD"/>
        </w:rPr>
        <w:t xml:space="preserve">  </w:t>
      </w:r>
      <w:r w:rsidRPr="00532000">
        <w:rPr>
          <w:rFonts w:cs="Courier-Bold"/>
          <w:b/>
          <w:bCs/>
          <w:color w:val="E12727"/>
          <w:u w:color="001FBD"/>
        </w:rPr>
        <w:t>&lt;Require feature="tabs"/&gt;</w:t>
      </w:r>
    </w:p>
    <w:p w14:paraId="737D8675" w14:textId="77777777" w:rsidR="007E2ECD" w:rsidRPr="00532000" w:rsidRDefault="007E2ECD" w:rsidP="00532000">
      <w:pPr>
        <w:pStyle w:val="code"/>
        <w:rPr>
          <w:u w:color="001FBD"/>
        </w:rPr>
      </w:pPr>
      <w:r w:rsidRPr="00532000">
        <w:rPr>
          <w:u w:color="001FBD"/>
        </w:rPr>
        <w:t xml:space="preserve">&lt;/ModulePrefs&gt; </w:t>
      </w:r>
    </w:p>
    <w:p w14:paraId="178161D7" w14:textId="77777777" w:rsidR="00D82301" w:rsidRDefault="00D82301" w:rsidP="007E2ECD">
      <w:pPr>
        <w:wordWrap/>
        <w:adjustRightInd w:val="0"/>
        <w:jc w:val="left"/>
        <w:rPr>
          <w:rFonts w:ascii="맑은 고딕" w:eastAsia="맑은 고딕" w:hAnsi="맑은 고딕" w:cs="Courier"/>
          <w:color w:val="295902"/>
          <w:kern w:val="0"/>
          <w:u w:color="001FBD"/>
        </w:rPr>
      </w:pPr>
    </w:p>
    <w:p w14:paraId="599342E1" w14:textId="77777777" w:rsidR="00D82301" w:rsidRDefault="00D82301" w:rsidP="007E2ECD">
      <w:pPr>
        <w:wordWrap/>
        <w:adjustRightInd w:val="0"/>
        <w:jc w:val="left"/>
        <w:rPr>
          <w:rFonts w:ascii="맑은 고딕" w:eastAsia="맑은 고딕" w:hAnsi="맑은 고딕" w:cs="Courier"/>
          <w:color w:val="295902"/>
          <w:kern w:val="0"/>
          <w:u w:color="001FBD"/>
        </w:rPr>
      </w:pPr>
    </w:p>
    <w:p w14:paraId="0179A069" w14:textId="77777777" w:rsidR="00D82301" w:rsidRDefault="00D82301" w:rsidP="007E2ECD">
      <w:pPr>
        <w:wordWrap/>
        <w:adjustRightInd w:val="0"/>
        <w:jc w:val="left"/>
        <w:rPr>
          <w:rFonts w:ascii="맑은 고딕" w:eastAsia="맑은 고딕" w:hAnsi="맑은 고딕" w:cs="Courier"/>
          <w:color w:val="295902"/>
          <w:kern w:val="0"/>
          <w:u w:color="001FBD"/>
        </w:rPr>
      </w:pPr>
    </w:p>
    <w:p w14:paraId="320B9A7C" w14:textId="77777777" w:rsidR="00D82301" w:rsidRDefault="00D82301" w:rsidP="007E2ECD">
      <w:pPr>
        <w:wordWrap/>
        <w:adjustRightInd w:val="0"/>
        <w:jc w:val="left"/>
        <w:rPr>
          <w:rFonts w:ascii="맑은 고딕" w:eastAsia="맑은 고딕" w:hAnsi="맑은 고딕" w:cs="Courier"/>
          <w:color w:val="295902"/>
          <w:kern w:val="0"/>
          <w:u w:color="001FBD"/>
        </w:rPr>
      </w:pPr>
    </w:p>
    <w:p w14:paraId="319C3270" w14:textId="77777777" w:rsidR="007E2ECD" w:rsidRDefault="007E2ECD" w:rsidP="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gadgets.*</w:t>
      </w:r>
      <w:r w:rsidRPr="00532000">
        <w:rPr>
          <w:rFonts w:ascii="맑은 고딕" w:eastAsia="맑은 고딕" w:hAnsi="맑은 고딕" w:cs="Helvetica"/>
          <w:kern w:val="0"/>
          <w:u w:color="001FBD"/>
        </w:rPr>
        <w:t xml:space="preserve"> API는 다음과 같은 기능 라이브러리를 제공합니다.</w:t>
      </w:r>
    </w:p>
    <w:p w14:paraId="023265B0" w14:textId="77777777" w:rsidR="00D82301" w:rsidRPr="00532000" w:rsidRDefault="00D82301" w:rsidP="007E2ECD">
      <w:pPr>
        <w:wordWrap/>
        <w:adjustRightInd w:val="0"/>
        <w:jc w:val="left"/>
        <w:rPr>
          <w:rFonts w:ascii="맑은 고딕" w:eastAsia="맑은 고딕" w:hAnsi="맑은 고딕" w:cs="Helvetica"/>
          <w:kern w:val="0"/>
          <w:u w:color="001FBD"/>
        </w:rPr>
      </w:pPr>
    </w:p>
    <w:tbl>
      <w:tblPr>
        <w:tblW w:w="9747" w:type="dxa"/>
        <w:tblBorders>
          <w:top w:val="single" w:sz="8" w:space="0" w:color="ADADAD"/>
          <w:left w:val="single" w:sz="8" w:space="0" w:color="ADADAD"/>
          <w:right w:val="single" w:sz="8" w:space="0" w:color="ADADAD"/>
        </w:tblBorders>
        <w:tblLayout w:type="fixed"/>
        <w:tblLook w:val="0000" w:firstRow="0" w:lastRow="0" w:firstColumn="0" w:lastColumn="0" w:noHBand="0" w:noVBand="0"/>
      </w:tblPr>
      <w:tblGrid>
        <w:gridCol w:w="1526"/>
        <w:gridCol w:w="6056"/>
        <w:gridCol w:w="2165"/>
      </w:tblGrid>
      <w:tr w:rsidR="007E2ECD" w:rsidRPr="00532000" w14:paraId="30C877D7" w14:textId="77777777" w:rsidTr="00E53B23">
        <w:tc>
          <w:tcPr>
            <w:tcW w:w="1526" w:type="dxa"/>
            <w:tcBorders>
              <w:top w:val="single" w:sz="8" w:space="0" w:color="ADADAD"/>
              <w:bottom w:val="single" w:sz="8" w:space="0" w:color="ADADAD"/>
              <w:right w:val="single" w:sz="8" w:space="0" w:color="ADADAD"/>
            </w:tcBorders>
            <w:shd w:val="clear" w:color="auto" w:fill="E0E8F7"/>
            <w:tcMar>
              <w:top w:w="240" w:type="nil"/>
              <w:left w:w="120" w:type="nil"/>
              <w:bottom w:w="120" w:type="nil"/>
              <w:right w:w="240" w:type="nil"/>
            </w:tcMar>
          </w:tcPr>
          <w:p w14:paraId="5047B6F2" w14:textId="77777777" w:rsidR="007E2ECD" w:rsidRPr="00532000" w:rsidRDefault="007E2ECD">
            <w:pPr>
              <w:wordWrap/>
              <w:adjustRightInd w:val="0"/>
              <w:jc w:val="left"/>
              <w:rPr>
                <w:rFonts w:ascii="맑은 고딕" w:eastAsia="맑은 고딕" w:hAnsi="맑은 고딕" w:cs="Helvetica"/>
                <w:b/>
                <w:bCs/>
                <w:kern w:val="0"/>
                <w:u w:color="001FBD"/>
              </w:rPr>
            </w:pPr>
            <w:r w:rsidRPr="00532000">
              <w:rPr>
                <w:rFonts w:ascii="맑은 고딕" w:eastAsia="맑은 고딕" w:hAnsi="맑은 고딕" w:cs="Helvetica"/>
                <w:b/>
                <w:bCs/>
                <w:kern w:val="0"/>
                <w:u w:color="001FBD"/>
              </w:rPr>
              <w:t>기능 라이브러리</w:t>
            </w:r>
          </w:p>
        </w:tc>
        <w:tc>
          <w:tcPr>
            <w:tcW w:w="6056" w:type="dxa"/>
            <w:tcBorders>
              <w:top w:val="single" w:sz="8" w:space="0" w:color="ADADAD"/>
              <w:left w:val="single" w:sz="8" w:space="0" w:color="ADADAD"/>
              <w:bottom w:val="single" w:sz="8" w:space="0" w:color="ADADAD"/>
              <w:right w:val="single" w:sz="8" w:space="0" w:color="ADADAD"/>
            </w:tcBorders>
            <w:shd w:val="clear" w:color="auto" w:fill="E0E8F7"/>
            <w:tcMar>
              <w:top w:w="240" w:type="nil"/>
              <w:left w:w="120" w:type="nil"/>
              <w:bottom w:w="120" w:type="nil"/>
              <w:right w:w="240" w:type="nil"/>
            </w:tcMar>
          </w:tcPr>
          <w:p w14:paraId="6A424DF5" w14:textId="77777777" w:rsidR="007E2ECD" w:rsidRPr="00532000" w:rsidRDefault="007E2ECD">
            <w:pPr>
              <w:wordWrap/>
              <w:adjustRightInd w:val="0"/>
              <w:jc w:val="left"/>
              <w:rPr>
                <w:rFonts w:ascii="맑은 고딕" w:eastAsia="맑은 고딕" w:hAnsi="맑은 고딕" w:cs="Helvetica"/>
                <w:b/>
                <w:bCs/>
                <w:kern w:val="0"/>
                <w:u w:color="001FBD"/>
              </w:rPr>
            </w:pPr>
            <w:r w:rsidRPr="00532000">
              <w:rPr>
                <w:rFonts w:ascii="맑은 고딕" w:eastAsia="맑은 고딕" w:hAnsi="맑은 고딕" w:cs="Helvetica"/>
                <w:b/>
                <w:bCs/>
                <w:kern w:val="0"/>
                <w:u w:color="001FBD"/>
              </w:rPr>
              <w:t>설명</w:t>
            </w:r>
          </w:p>
        </w:tc>
        <w:tc>
          <w:tcPr>
            <w:tcW w:w="2165" w:type="dxa"/>
            <w:tcBorders>
              <w:top w:val="single" w:sz="8" w:space="0" w:color="ADADAD"/>
              <w:left w:val="single" w:sz="8" w:space="0" w:color="ADADAD"/>
              <w:bottom w:val="single" w:sz="8" w:space="0" w:color="ADADAD"/>
            </w:tcBorders>
            <w:shd w:val="clear" w:color="auto" w:fill="E0E8F7"/>
            <w:tcMar>
              <w:top w:w="240" w:type="nil"/>
              <w:left w:w="120" w:type="nil"/>
              <w:bottom w:w="120" w:type="nil"/>
              <w:right w:w="240" w:type="nil"/>
            </w:tcMar>
          </w:tcPr>
          <w:p w14:paraId="0CB5AD5D" w14:textId="77777777" w:rsidR="007E2ECD" w:rsidRPr="00532000" w:rsidRDefault="007E2ECD">
            <w:pPr>
              <w:wordWrap/>
              <w:adjustRightInd w:val="0"/>
              <w:jc w:val="left"/>
              <w:rPr>
                <w:rFonts w:ascii="맑은 고딕" w:eastAsia="맑은 고딕" w:hAnsi="맑은 고딕" w:cs="Helvetica"/>
                <w:b/>
                <w:bCs/>
                <w:kern w:val="0"/>
                <w:u w:color="001FBD"/>
              </w:rPr>
            </w:pPr>
            <w:r w:rsidRPr="00532000">
              <w:rPr>
                <w:rFonts w:ascii="맑은 고딕" w:eastAsia="맑은 고딕" w:hAnsi="맑은 고딕" w:cs="Helvetica"/>
                <w:b/>
                <w:bCs/>
                <w:kern w:val="0"/>
                <w:u w:color="001FBD"/>
              </w:rPr>
              <w:t>구문</w:t>
            </w:r>
          </w:p>
        </w:tc>
      </w:tr>
      <w:tr w:rsidR="007E2ECD" w:rsidRPr="00532000" w14:paraId="08CF13A1" w14:textId="77777777" w:rsidTr="00E53B23">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15AA4FA5" w14:textId="77777777" w:rsidR="007E2ECD" w:rsidRPr="00532000" w:rsidRDefault="00C65622">
            <w:pPr>
              <w:wordWrap/>
              <w:adjustRightInd w:val="0"/>
              <w:jc w:val="left"/>
              <w:rPr>
                <w:rFonts w:ascii="맑은 고딕" w:eastAsia="맑은 고딕" w:hAnsi="맑은 고딕" w:cs="Helvetica"/>
                <w:kern w:val="0"/>
                <w:u w:color="001FBD"/>
              </w:rPr>
            </w:pPr>
            <w:hyperlink r:id="rId64" w:anchor="gadgets.Prefs" w:history="1">
              <w:r w:rsidR="007E2ECD" w:rsidRPr="00532000">
                <w:rPr>
                  <w:rFonts w:ascii="맑은 고딕" w:eastAsia="맑은 고딕" w:hAnsi="맑은 고딕" w:cs="Courier"/>
                  <w:color w:val="295902"/>
                  <w:kern w:val="0"/>
                  <w:u w:color="001FBD"/>
                </w:rPr>
                <w:t>setprefs</w:t>
              </w:r>
            </w:hyperlink>
          </w:p>
        </w:tc>
        <w:tc>
          <w:tcPr>
            <w:tcW w:w="6056" w:type="dxa"/>
            <w:tcBorders>
              <w:top w:val="single" w:sz="8" w:space="0" w:color="ADADAD"/>
              <w:left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41BE2CEE"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사용자 환경설정의 값을 프로그래밍 방식으로 설정합니다. 자세한 내용은 </w:t>
            </w:r>
            <w:hyperlink r:id="rId65" w:anchor="SetPrefs" w:history="1">
              <w:r w:rsidRPr="00532000">
                <w:rPr>
                  <w:rFonts w:ascii="맑은 고딕" w:eastAsia="맑은 고딕" w:hAnsi="맑은 고딕" w:cs="Helvetica"/>
                  <w:color w:val="001FBD"/>
                  <w:kern w:val="0"/>
                  <w:u w:val="single" w:color="001FBD"/>
                </w:rPr>
                <w:t>상태 저장하기</w:t>
              </w:r>
            </w:hyperlink>
            <w:r w:rsidRPr="00532000">
              <w:rPr>
                <w:rFonts w:ascii="맑은 고딕" w:eastAsia="맑은 고딕" w:hAnsi="맑은 고딕" w:cs="Helvetica"/>
                <w:kern w:val="0"/>
                <w:u w:color="001FBD"/>
              </w:rPr>
              <w:t>를 참조하세요.</w:t>
            </w:r>
          </w:p>
        </w:tc>
        <w:tc>
          <w:tcPr>
            <w:tcW w:w="2165"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37CE84F2"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&lt;Require feature="setprefs"/&gt;</w:t>
            </w:r>
          </w:p>
        </w:tc>
      </w:tr>
      <w:tr w:rsidR="007E2ECD" w:rsidRPr="00532000" w14:paraId="77DB7C7C" w14:textId="77777777" w:rsidTr="00E53B23">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0B30C78E" w14:textId="77777777" w:rsidR="007E2ECD" w:rsidRPr="00532000" w:rsidRDefault="00C65622">
            <w:pPr>
              <w:wordWrap/>
              <w:adjustRightInd w:val="0"/>
              <w:jc w:val="left"/>
              <w:rPr>
                <w:rFonts w:ascii="맑은 고딕" w:eastAsia="맑은 고딕" w:hAnsi="맑은 고딕" w:cs="Helvetica"/>
                <w:kern w:val="0"/>
                <w:u w:color="001FBD"/>
              </w:rPr>
            </w:pPr>
            <w:hyperlink r:id="rId66" w:anchor="gadgets.window" w:history="1">
              <w:r w:rsidR="007E2ECD" w:rsidRPr="00532000">
                <w:rPr>
                  <w:rFonts w:ascii="맑은 고딕" w:eastAsia="맑은 고딕" w:hAnsi="맑은 고딕" w:cs="Courier"/>
                  <w:color w:val="295902"/>
                  <w:kern w:val="0"/>
                  <w:u w:color="001FBD"/>
                </w:rPr>
                <w:t>dynamic-height</w:t>
              </w:r>
            </w:hyperlink>
          </w:p>
        </w:tc>
        <w:tc>
          <w:tcPr>
            <w:tcW w:w="6056" w:type="dxa"/>
            <w:tcBorders>
              <w:top w:val="single" w:sz="8" w:space="0" w:color="ADADAD"/>
              <w:left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696451AC"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가젯이 자동으로 크기를 조정할 수 있는 기능을 제공합니다. 자세한 내용은 </w:t>
            </w:r>
            <w:hyperlink r:id="rId67" w:anchor="Dyn_Height" w:history="1">
              <w:r w:rsidRPr="00532000">
                <w:rPr>
                  <w:rFonts w:ascii="맑은 고딕" w:eastAsia="맑은 고딕" w:hAnsi="맑은 고딕" w:cs="Helvetica"/>
                  <w:color w:val="001FBD"/>
                  <w:kern w:val="0"/>
                  <w:u w:val="single" w:color="001FBD"/>
                </w:rPr>
                <w:t>가젯 높이 관리하기</w:t>
              </w:r>
            </w:hyperlink>
            <w:r w:rsidRPr="00532000">
              <w:rPr>
                <w:rFonts w:ascii="맑은 고딕" w:eastAsia="맑은 고딕" w:hAnsi="맑은 고딕" w:cs="Helvetica"/>
                <w:kern w:val="0"/>
                <w:u w:color="001FBD"/>
              </w:rPr>
              <w:t>를 참조하세요.</w:t>
            </w:r>
          </w:p>
        </w:tc>
        <w:tc>
          <w:tcPr>
            <w:tcW w:w="2165"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489E3170"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&lt;Require feature="dynamic-height"/&gt;</w:t>
            </w:r>
          </w:p>
        </w:tc>
      </w:tr>
      <w:tr w:rsidR="007E2ECD" w:rsidRPr="00532000" w14:paraId="09B1A1A5" w14:textId="77777777" w:rsidTr="00E53B23">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3A43A958" w14:textId="77777777" w:rsidR="007E2ECD" w:rsidRPr="00532000" w:rsidRDefault="00C65622">
            <w:pPr>
              <w:wordWrap/>
              <w:adjustRightInd w:val="0"/>
              <w:jc w:val="left"/>
              <w:rPr>
                <w:rFonts w:ascii="맑은 고딕" w:eastAsia="맑은 고딕" w:hAnsi="맑은 고딕" w:cs="Helvetica"/>
                <w:kern w:val="0"/>
                <w:u w:color="001FBD"/>
              </w:rPr>
            </w:pPr>
            <w:hyperlink r:id="rId68" w:anchor="gadgets.window" w:history="1">
              <w:r w:rsidR="007E2ECD" w:rsidRPr="00532000">
                <w:rPr>
                  <w:rFonts w:ascii="맑은 고딕" w:eastAsia="맑은 고딕" w:hAnsi="맑은 고딕" w:cs="Courier"/>
                  <w:color w:val="295902"/>
                  <w:kern w:val="0"/>
                  <w:u w:color="001FBD"/>
                </w:rPr>
                <w:t>settitle</w:t>
              </w:r>
            </w:hyperlink>
          </w:p>
        </w:tc>
        <w:tc>
          <w:tcPr>
            <w:tcW w:w="6056" w:type="dxa"/>
            <w:tcBorders>
              <w:top w:val="single" w:sz="8" w:space="0" w:color="ADADAD"/>
              <w:left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50C45807"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가젯의 제목을 프로그래밍 방식으로 설정합니다. 자세한 내용은 </w:t>
            </w:r>
            <w:hyperlink r:id="rId69" w:anchor="Settitle" w:history="1">
              <w:r w:rsidRPr="00532000">
                <w:rPr>
                  <w:rFonts w:ascii="맑은 고딕" w:eastAsia="맑은 고딕" w:hAnsi="맑은 고딕" w:cs="Helvetica"/>
                  <w:color w:val="001FBD"/>
                  <w:kern w:val="0"/>
                  <w:u w:val="single" w:color="001FBD"/>
                </w:rPr>
                <w:t>가젯 제목 설정하기</w:t>
              </w:r>
            </w:hyperlink>
            <w:r w:rsidRPr="00532000">
              <w:rPr>
                <w:rFonts w:ascii="맑은 고딕" w:eastAsia="맑은 고딕" w:hAnsi="맑은 고딕" w:cs="Helvetica"/>
                <w:kern w:val="0"/>
                <w:u w:color="001FBD"/>
              </w:rPr>
              <w:t>를 참조하세요.</w:t>
            </w:r>
          </w:p>
        </w:tc>
        <w:tc>
          <w:tcPr>
            <w:tcW w:w="2165"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1771F430"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&lt;Require feature="settitle"/&gt;</w:t>
            </w:r>
          </w:p>
        </w:tc>
      </w:tr>
      <w:tr w:rsidR="007E2ECD" w:rsidRPr="00532000" w14:paraId="05F3BB61" w14:textId="77777777" w:rsidTr="00E53B23">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7E92E000" w14:textId="77777777" w:rsidR="007E2ECD" w:rsidRPr="00532000" w:rsidRDefault="00C65622">
            <w:pPr>
              <w:wordWrap/>
              <w:adjustRightInd w:val="0"/>
              <w:jc w:val="left"/>
              <w:rPr>
                <w:rFonts w:ascii="맑은 고딕" w:eastAsia="맑은 고딕" w:hAnsi="맑은 고딕" w:cs="Helvetica"/>
                <w:kern w:val="0"/>
                <w:u w:color="001FBD"/>
              </w:rPr>
            </w:pPr>
            <w:hyperlink r:id="rId70" w:anchor="gadgets.Tab" w:history="1">
              <w:r w:rsidR="007E2ECD" w:rsidRPr="00532000">
                <w:rPr>
                  <w:rFonts w:ascii="맑은 고딕" w:eastAsia="맑은 고딕" w:hAnsi="맑은 고딕" w:cs="Courier"/>
                  <w:color w:val="295902"/>
                  <w:kern w:val="0"/>
                  <w:u w:color="001FBD"/>
                </w:rPr>
                <w:t>tabs</w:t>
              </w:r>
            </w:hyperlink>
          </w:p>
        </w:tc>
        <w:tc>
          <w:tcPr>
            <w:tcW w:w="6056" w:type="dxa"/>
            <w:tcBorders>
              <w:top w:val="single" w:sz="8" w:space="0" w:color="ADADAD"/>
              <w:left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63A84E84"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가젯에 탭 인터페이스를 추가합니다. 자세한 내용은 </w:t>
            </w:r>
            <w:hyperlink r:id="rId71" w:anchor="Tabs" w:history="1">
              <w:r w:rsidRPr="00532000">
                <w:rPr>
                  <w:rFonts w:ascii="맑은 고딕" w:eastAsia="맑은 고딕" w:hAnsi="맑은 고딕" w:cs="Helvetica"/>
                  <w:color w:val="001FBD"/>
                  <w:kern w:val="0"/>
                  <w:u w:val="single" w:color="001FBD"/>
                </w:rPr>
                <w:t>탭</w:t>
              </w:r>
            </w:hyperlink>
            <w:r w:rsidRPr="00532000">
              <w:rPr>
                <w:rFonts w:ascii="맑은 고딕" w:eastAsia="맑은 고딕" w:hAnsi="맑은 고딕" w:cs="Helvetica"/>
                <w:kern w:val="0"/>
                <w:u w:color="001FBD"/>
              </w:rPr>
              <w:t>을 참조하세요.</w:t>
            </w:r>
          </w:p>
        </w:tc>
        <w:tc>
          <w:tcPr>
            <w:tcW w:w="2165"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4AD91B28"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&lt;Require feature="tabs"/&gt;</w:t>
            </w:r>
          </w:p>
        </w:tc>
      </w:tr>
      <w:tr w:rsidR="007E2ECD" w:rsidRPr="00532000" w14:paraId="71B7CBC7" w14:textId="77777777" w:rsidTr="00E53B23">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726836A7" w14:textId="77777777" w:rsidR="007E2ECD" w:rsidRPr="00532000" w:rsidRDefault="00C65622">
            <w:pPr>
              <w:wordWrap/>
              <w:adjustRightInd w:val="0"/>
              <w:jc w:val="left"/>
              <w:rPr>
                <w:rFonts w:ascii="맑은 고딕" w:eastAsia="맑은 고딕" w:hAnsi="맑은 고딕" w:cs="Helvetica"/>
                <w:kern w:val="0"/>
                <w:u w:color="001FBD"/>
              </w:rPr>
            </w:pPr>
            <w:hyperlink r:id="rId72" w:anchor="gadgets.MiniMessage" w:history="1">
              <w:r w:rsidR="007E2ECD" w:rsidRPr="00532000">
                <w:rPr>
                  <w:rFonts w:ascii="맑은 고딕" w:eastAsia="맑은 고딕" w:hAnsi="맑은 고딕" w:cs="Courier"/>
                  <w:color w:val="295902"/>
                  <w:kern w:val="0"/>
                  <w:u w:color="001FBD"/>
                </w:rPr>
                <w:t>minimessage</w:t>
              </w:r>
            </w:hyperlink>
          </w:p>
        </w:tc>
        <w:tc>
          <w:tcPr>
            <w:tcW w:w="6056" w:type="dxa"/>
            <w:tcBorders>
              <w:top w:val="single" w:sz="8" w:space="0" w:color="ADADAD"/>
              <w:left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23058A46"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가젯 안쪽에 해제 가능한 임시 메시지를 표시합니다. 자세한 내용은 </w:t>
            </w:r>
            <w:hyperlink r:id="rId73" w:anchor="Mini" w:history="1">
              <w:r w:rsidRPr="00532000">
                <w:rPr>
                  <w:rFonts w:ascii="맑은 고딕" w:eastAsia="맑은 고딕" w:hAnsi="맑은 고딕" w:cs="Helvetica"/>
                  <w:color w:val="001FBD"/>
                  <w:kern w:val="0"/>
                  <w:u w:val="single" w:color="001FBD"/>
                </w:rPr>
                <w:t>미니메시지</w:t>
              </w:r>
            </w:hyperlink>
            <w:r w:rsidRPr="00532000">
              <w:rPr>
                <w:rFonts w:ascii="맑은 고딕" w:eastAsia="맑은 고딕" w:hAnsi="맑은 고딕" w:cs="Helvetica"/>
                <w:kern w:val="0"/>
                <w:u w:color="001FBD"/>
              </w:rPr>
              <w:t>를 참조하세요.</w:t>
            </w:r>
          </w:p>
        </w:tc>
        <w:tc>
          <w:tcPr>
            <w:tcW w:w="2165"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26965E99"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&lt;Require feature="minimessage"/&gt;</w:t>
            </w:r>
          </w:p>
        </w:tc>
      </w:tr>
      <w:tr w:rsidR="007E2ECD" w:rsidRPr="00532000" w14:paraId="49B04515" w14:textId="77777777" w:rsidTr="00E53B23">
        <w:tblPrEx>
          <w:tblBorders>
            <w:top w:val="none" w:sz="0" w:space="0" w:color="auto"/>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331173FA" w14:textId="77777777" w:rsidR="007E2ECD" w:rsidRPr="00532000" w:rsidRDefault="00C65622">
            <w:pPr>
              <w:wordWrap/>
              <w:adjustRightInd w:val="0"/>
              <w:jc w:val="left"/>
              <w:rPr>
                <w:rFonts w:ascii="맑은 고딕" w:eastAsia="맑은 고딕" w:hAnsi="맑은 고딕" w:cs="Helvetica"/>
                <w:kern w:val="0"/>
                <w:u w:color="001FBD"/>
              </w:rPr>
            </w:pPr>
            <w:hyperlink r:id="rId74" w:anchor="gadgets.flash" w:history="1">
              <w:r w:rsidR="007E2ECD" w:rsidRPr="00532000">
                <w:rPr>
                  <w:rFonts w:ascii="맑은 고딕" w:eastAsia="맑은 고딕" w:hAnsi="맑은 고딕" w:cs="Courier"/>
                  <w:color w:val="295902"/>
                  <w:kern w:val="0"/>
                  <w:u w:color="001FBD"/>
                </w:rPr>
                <w:t>flash</w:t>
              </w:r>
            </w:hyperlink>
          </w:p>
        </w:tc>
        <w:tc>
          <w:tcPr>
            <w:tcW w:w="6056" w:type="dxa"/>
            <w:tcBorders>
              <w:top w:val="single" w:sz="8" w:space="0" w:color="ADADAD"/>
              <w:left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3F9AF9D7"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Helvetica"/>
                <w:kern w:val="0"/>
                <w:u w:color="001FBD"/>
              </w:rPr>
              <w:t xml:space="preserve">Flash 동영상(특히 </w:t>
            </w:r>
            <w:r w:rsidRPr="00532000">
              <w:rPr>
                <w:rFonts w:ascii="맑은 고딕" w:eastAsia="맑은 고딕" w:hAnsi="맑은 고딕" w:cs="Courier"/>
                <w:color w:val="295902"/>
                <w:kern w:val="0"/>
                <w:u w:color="001FBD"/>
              </w:rPr>
              <w:t>.swf</w:t>
            </w:r>
            <w:r w:rsidRPr="00532000">
              <w:rPr>
                <w:rFonts w:ascii="맑은 고딕" w:eastAsia="맑은 고딕" w:hAnsi="맑은 고딕" w:cs="Helvetica"/>
                <w:kern w:val="0"/>
                <w:u w:color="001FBD"/>
              </w:rPr>
              <w:t xml:space="preserve"> 파일)을 가젯에 삽입합니다. 자세한 내용은 </w:t>
            </w:r>
            <w:hyperlink r:id="rId75" w:anchor="Flash" w:history="1">
              <w:r w:rsidRPr="00532000">
                <w:rPr>
                  <w:rFonts w:ascii="맑은 고딕" w:eastAsia="맑은 고딕" w:hAnsi="맑은 고딕" w:cs="Helvetica"/>
                  <w:color w:val="001FBD"/>
                  <w:kern w:val="0"/>
                  <w:u w:val="single" w:color="001FBD"/>
                </w:rPr>
                <w:t>Flash</w:t>
              </w:r>
            </w:hyperlink>
            <w:r w:rsidRPr="00532000">
              <w:rPr>
                <w:rFonts w:ascii="맑은 고딕" w:eastAsia="맑은 고딕" w:hAnsi="맑은 고딕" w:cs="Helvetica"/>
                <w:kern w:val="0"/>
                <w:u w:color="001FBD"/>
              </w:rPr>
              <w:t>를 참조하세요.</w:t>
            </w:r>
          </w:p>
        </w:tc>
        <w:tc>
          <w:tcPr>
            <w:tcW w:w="2165"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376F738A"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&lt;Require feature="flash"/&gt;</w:t>
            </w:r>
          </w:p>
        </w:tc>
      </w:tr>
      <w:tr w:rsidR="007E2ECD" w:rsidRPr="00532000" w14:paraId="01BBEA48" w14:textId="77777777" w:rsidTr="00E53B23">
        <w:tblPrEx>
          <w:tblBorders>
            <w:top w:val="none" w:sz="0" w:space="0" w:color="auto"/>
            <w:bottom w:val="single" w:sz="8" w:space="0" w:color="ADADAD"/>
          </w:tblBorders>
        </w:tblPrEx>
        <w:tc>
          <w:tcPr>
            <w:tcW w:w="1526" w:type="dxa"/>
            <w:tcBorders>
              <w:top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0A570934"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locked-domain</w:t>
            </w:r>
          </w:p>
        </w:tc>
        <w:tc>
          <w:tcPr>
            <w:tcW w:w="6056" w:type="dxa"/>
            <w:tcBorders>
              <w:top w:val="single" w:sz="8" w:space="0" w:color="ADADAD"/>
              <w:left w:val="single" w:sz="8" w:space="0" w:color="ADADAD"/>
              <w:bottom w:val="single" w:sz="8" w:space="0" w:color="ADADAD"/>
              <w:right w:val="single" w:sz="8" w:space="0" w:color="ADADAD"/>
            </w:tcBorders>
            <w:shd w:val="clear" w:color="auto" w:fill="FFFFFF"/>
            <w:tcMar>
              <w:top w:w="240" w:type="nil"/>
              <w:left w:w="120" w:type="nil"/>
              <w:bottom w:w="120" w:type="nil"/>
              <w:right w:w="240" w:type="nil"/>
            </w:tcMar>
          </w:tcPr>
          <w:p w14:paraId="4808C9CF"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t>locked-domain</w:t>
            </w:r>
            <w:r w:rsidRPr="00532000">
              <w:rPr>
                <w:rFonts w:ascii="맑은 고딕" w:eastAsia="맑은 고딕" w:hAnsi="맑은 고딕" w:cs="Helvetica"/>
                <w:kern w:val="0"/>
                <w:u w:color="001FBD"/>
              </w:rPr>
              <w:t xml:space="preserve"> 라이브러리는 가젯을 동일한 페이지에서 실행되는 다른 가젯으로부터 분리합니다. 이 기능은 </w:t>
            </w:r>
            <w:r w:rsidRPr="00532000">
              <w:rPr>
                <w:rFonts w:ascii="맑은 고딕" w:eastAsia="맑은 고딕" w:hAnsi="맑은 고딕" w:cs="Courier"/>
                <w:color w:val="295902"/>
                <w:kern w:val="0"/>
                <w:u w:color="001FBD"/>
              </w:rPr>
              <w:lastRenderedPageBreak/>
              <w:t>type="html"</w:t>
            </w:r>
            <w:r w:rsidRPr="00532000">
              <w:rPr>
                <w:rFonts w:ascii="맑은 고딕" w:eastAsia="맑은 고딕" w:hAnsi="맑은 고딕" w:cs="Helvetica"/>
                <w:kern w:val="0"/>
                <w:u w:color="001FBD"/>
              </w:rPr>
              <w:t xml:space="preserve"> 가젯에만 사용할 수 있습니다. 가젯이 중요한 개인 사용자 데이터를 저장하는 경우 이 기능 요구사항을 가젯에 추가하는 것이 좋습니다. 이 기능은 iGoogle 및 Google 캘린더에서만 지원됩니다. 다른 가젯 컨테이너는 이 기능을 지원하지 않아서 가젯을 거부할 수도 있습니다.</w:t>
            </w:r>
          </w:p>
        </w:tc>
        <w:tc>
          <w:tcPr>
            <w:tcW w:w="2165" w:type="dxa"/>
            <w:tcBorders>
              <w:top w:val="single" w:sz="8" w:space="0" w:color="ADADAD"/>
              <w:left w:val="single" w:sz="8" w:space="0" w:color="ADADAD"/>
              <w:bottom w:val="single" w:sz="8" w:space="0" w:color="ADADAD"/>
            </w:tcBorders>
            <w:shd w:val="clear" w:color="auto" w:fill="FFFFFF"/>
            <w:tcMar>
              <w:top w:w="240" w:type="nil"/>
              <w:left w:w="120" w:type="nil"/>
              <w:bottom w:w="120" w:type="nil"/>
              <w:right w:w="240" w:type="nil"/>
            </w:tcMar>
          </w:tcPr>
          <w:p w14:paraId="1432F3B4" w14:textId="77777777" w:rsidR="007E2ECD" w:rsidRPr="00532000" w:rsidRDefault="007E2ECD">
            <w:pPr>
              <w:wordWrap/>
              <w:adjustRightInd w:val="0"/>
              <w:jc w:val="left"/>
              <w:rPr>
                <w:rFonts w:ascii="맑은 고딕" w:eastAsia="맑은 고딕" w:hAnsi="맑은 고딕" w:cs="Helvetica"/>
                <w:kern w:val="0"/>
                <w:u w:color="001FBD"/>
              </w:rPr>
            </w:pPr>
            <w:r w:rsidRPr="00532000">
              <w:rPr>
                <w:rFonts w:ascii="맑은 고딕" w:eastAsia="맑은 고딕" w:hAnsi="맑은 고딕" w:cs="Courier"/>
                <w:color w:val="295902"/>
                <w:kern w:val="0"/>
                <w:u w:color="001FBD"/>
              </w:rPr>
              <w:lastRenderedPageBreak/>
              <w:t>&lt;Require feature="locked-</w:t>
            </w:r>
            <w:r w:rsidRPr="00532000">
              <w:rPr>
                <w:rFonts w:ascii="맑은 고딕" w:eastAsia="맑은 고딕" w:hAnsi="맑은 고딕" w:cs="Courier"/>
                <w:color w:val="295902"/>
                <w:kern w:val="0"/>
                <w:u w:color="001FBD"/>
              </w:rPr>
              <w:lastRenderedPageBreak/>
              <w:t>domain"/&gt;</w:t>
            </w:r>
          </w:p>
        </w:tc>
      </w:tr>
    </w:tbl>
    <w:p w14:paraId="12BCBC58" w14:textId="21176DE0" w:rsidR="007E2ECD" w:rsidRPr="00C57684" w:rsidRDefault="007E2ECD" w:rsidP="00C57684">
      <w:r w:rsidRPr="00C57684">
        <w:lastRenderedPageBreak/>
        <w:t>제공된</w:t>
      </w:r>
      <w:r w:rsidRPr="00C57684">
        <w:t xml:space="preserve"> </w:t>
      </w:r>
      <w:r w:rsidRPr="00C57684">
        <w:t>기능에서</w:t>
      </w:r>
      <w:r w:rsidRPr="00C57684">
        <w:t xml:space="preserve"> </w:t>
      </w:r>
      <w:r w:rsidRPr="00C57684">
        <w:t>지원하는</w:t>
      </w:r>
      <w:r w:rsidRPr="00C57684">
        <w:t xml:space="preserve"> </w:t>
      </w:r>
      <w:r w:rsidRPr="00C57684">
        <w:t>모든</w:t>
      </w:r>
      <w:r w:rsidRPr="00C57684">
        <w:t xml:space="preserve"> </w:t>
      </w:r>
      <w:r w:rsidRPr="00C57684">
        <w:t>메소드를</w:t>
      </w:r>
      <w:r w:rsidRPr="00C57684">
        <w:t xml:space="preserve"> </w:t>
      </w:r>
      <w:r w:rsidRPr="00C57684">
        <w:t>보려면</w:t>
      </w:r>
      <w:r w:rsidRPr="00C57684">
        <w:t xml:space="preserve"> </w:t>
      </w:r>
      <w:hyperlink r:id="rId76" w:history="1">
        <w:r w:rsidRPr="00532000">
          <w:rPr>
            <w:rFonts w:cs="Helvetica"/>
            <w:color w:val="001FBD"/>
            <w:kern w:val="0"/>
            <w:u w:val="single" w:color="001FBD"/>
          </w:rPr>
          <w:t>자바스크립트</w:t>
        </w:r>
        <w:r w:rsidRPr="00532000">
          <w:rPr>
            <w:rFonts w:cs="Helvetica"/>
            <w:color w:val="001FBD"/>
            <w:kern w:val="0"/>
            <w:u w:val="single" w:color="001FBD"/>
          </w:rPr>
          <w:t xml:space="preserve"> </w:t>
        </w:r>
        <w:r w:rsidRPr="00532000">
          <w:rPr>
            <w:rFonts w:cs="Helvetica"/>
            <w:color w:val="001FBD"/>
            <w:kern w:val="0"/>
            <w:u w:val="single" w:color="001FBD"/>
          </w:rPr>
          <w:t>참조</w:t>
        </w:r>
      </w:hyperlink>
      <w:r w:rsidRPr="00C57684">
        <w:t>를</w:t>
      </w:r>
      <w:r w:rsidRPr="00C57684">
        <w:t xml:space="preserve"> </w:t>
      </w:r>
      <w:r w:rsidRPr="00C57684">
        <w:t>참조하시기</w:t>
      </w:r>
      <w:r w:rsidRPr="00C57684">
        <w:t xml:space="preserve"> </w:t>
      </w:r>
      <w:r w:rsidRPr="00C57684">
        <w:t>바랍니다</w:t>
      </w:r>
      <w:r w:rsidRPr="00C57684">
        <w:t>.</w:t>
      </w:r>
    </w:p>
    <w:p w14:paraId="767C37A6" w14:textId="77777777" w:rsidR="00532000" w:rsidRPr="00C57684" w:rsidRDefault="00532000" w:rsidP="00C57684">
      <w:pPr>
        <w:rPr>
          <w:rStyle w:val="codep3"/>
          <w:rFonts w:ascii="맑은 고딕" w:eastAsia="맑은 고딕" w:hAnsi="맑은 고딕"/>
          <w:kern w:val="0"/>
          <w:sz w:val="20"/>
          <w:szCs w:val="20"/>
          <w:u w:color="001FBD"/>
          <w:shd w:val="clear" w:color="auto" w:fill="auto"/>
        </w:rPr>
      </w:pPr>
    </w:p>
    <w:p w14:paraId="4B21B6C7" w14:textId="77777777" w:rsidR="00B92EB3" w:rsidRDefault="00B92EB3">
      <w:pPr>
        <w:widowControl/>
        <w:wordWrap/>
        <w:autoSpaceDE/>
        <w:autoSpaceDN/>
        <w:jc w:val="left"/>
        <w:rPr>
          <w:rFonts w:ascii="맑은 고딕" w:eastAsia="맑은 고딕" w:hAnsi="맑은 고딕"/>
          <w:sz w:val="28"/>
          <w:szCs w:val="28"/>
        </w:rPr>
      </w:pPr>
      <w:r>
        <w:br w:type="page"/>
      </w:r>
    </w:p>
    <w:p w14:paraId="5D063DB3" w14:textId="37FB9F79" w:rsidR="004770EF" w:rsidRDefault="00FB76A4" w:rsidP="00A54DCD">
      <w:pPr>
        <w:pStyle w:val="2"/>
      </w:pPr>
      <w:bookmarkStart w:id="34" w:name="_Toc309596957"/>
      <w:r>
        <w:rPr>
          <w:rFonts w:hint="eastAsia"/>
        </w:rPr>
        <w:lastRenderedPageBreak/>
        <w:t xml:space="preserve">Pubsub-2 </w:t>
      </w:r>
      <w:r w:rsidR="00A46816">
        <w:rPr>
          <w:rFonts w:hint="eastAsia"/>
        </w:rPr>
        <w:t xml:space="preserve">가젯 </w:t>
      </w:r>
      <w:r>
        <w:rPr>
          <w:rFonts w:hint="eastAsia"/>
        </w:rPr>
        <w:t>개발</w:t>
      </w:r>
      <w:bookmarkEnd w:id="34"/>
    </w:p>
    <w:p w14:paraId="6D204D6A" w14:textId="273C0245" w:rsidR="00EB6181" w:rsidRDefault="00A02F3C" w:rsidP="00C57684">
      <w:pPr>
        <w:rPr>
          <w:rStyle w:val="codep3"/>
          <w:rFonts w:ascii="Arial" w:hAnsi="Arial" w:cs="Times New Roman"/>
          <w:sz w:val="20"/>
          <w:szCs w:val="20"/>
          <w:shd w:val="clear" w:color="auto" w:fill="auto"/>
        </w:rPr>
      </w:pPr>
      <w:r>
        <w:rPr>
          <w:rStyle w:val="codep3"/>
          <w:rFonts w:ascii="Arial" w:hAnsi="Arial" w:cs="Times New Roman" w:hint="eastAsia"/>
          <w:sz w:val="20"/>
          <w:szCs w:val="20"/>
          <w:shd w:val="clear" w:color="auto" w:fill="auto"/>
        </w:rPr>
        <w:t>가젯간의</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데이터</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파이프라이닝을</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위해</w:t>
      </w:r>
      <w:r>
        <w:rPr>
          <w:rStyle w:val="codep3"/>
          <w:rFonts w:ascii="Arial" w:hAnsi="Arial" w:cs="Times New Roman" w:hint="eastAsia"/>
          <w:sz w:val="20"/>
          <w:szCs w:val="20"/>
          <w:shd w:val="clear" w:color="auto" w:fill="auto"/>
        </w:rPr>
        <w:t xml:space="preserve"> OpenAjaxHub </w:t>
      </w:r>
      <w:r>
        <w:rPr>
          <w:rStyle w:val="codep3"/>
          <w:rFonts w:ascii="Arial" w:hAnsi="Arial" w:cs="Times New Roman" w:hint="eastAsia"/>
          <w:sz w:val="20"/>
          <w:szCs w:val="20"/>
          <w:shd w:val="clear" w:color="auto" w:fill="auto"/>
        </w:rPr>
        <w:t>를</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이용한</w:t>
      </w:r>
      <w:r>
        <w:rPr>
          <w:rStyle w:val="codep3"/>
          <w:rFonts w:ascii="Arial" w:hAnsi="Arial" w:cs="Times New Roman" w:hint="eastAsia"/>
          <w:sz w:val="20"/>
          <w:szCs w:val="20"/>
          <w:shd w:val="clear" w:color="auto" w:fill="auto"/>
        </w:rPr>
        <w:t xml:space="preserve"> publish/subscribe </w:t>
      </w:r>
      <w:r>
        <w:rPr>
          <w:rStyle w:val="codep3"/>
          <w:rFonts w:ascii="Arial" w:hAnsi="Arial" w:cs="Times New Roman" w:hint="eastAsia"/>
          <w:sz w:val="20"/>
          <w:szCs w:val="20"/>
          <w:shd w:val="clear" w:color="auto" w:fill="auto"/>
        </w:rPr>
        <w:t>메커니즘을</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이용합니다</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아래의</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예시와</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같이</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가젯</w:t>
      </w:r>
      <w:r>
        <w:rPr>
          <w:rStyle w:val="codep3"/>
          <w:rFonts w:ascii="Arial" w:hAnsi="Arial" w:cs="Times New Roman" w:hint="eastAsia"/>
          <w:sz w:val="20"/>
          <w:szCs w:val="20"/>
          <w:shd w:val="clear" w:color="auto" w:fill="auto"/>
        </w:rPr>
        <w:t xml:space="preserve"> XML </w:t>
      </w:r>
      <w:r>
        <w:rPr>
          <w:rStyle w:val="codep3"/>
          <w:rFonts w:ascii="Arial" w:hAnsi="Arial" w:cs="Times New Roman" w:hint="eastAsia"/>
          <w:sz w:val="20"/>
          <w:szCs w:val="20"/>
          <w:shd w:val="clear" w:color="auto" w:fill="auto"/>
        </w:rPr>
        <w:t>내에</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주고</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받을</w:t>
      </w:r>
      <w:r w:rsidR="00615DC3">
        <w:rPr>
          <w:rStyle w:val="codep3"/>
          <w:rFonts w:ascii="Arial" w:hAnsi="Arial" w:cs="Times New Roman" w:hint="eastAsia"/>
          <w:sz w:val="20"/>
          <w:szCs w:val="20"/>
          <w:shd w:val="clear" w:color="auto" w:fill="auto"/>
        </w:rPr>
        <w:t xml:space="preserve"> </w:t>
      </w:r>
      <w:r w:rsidR="00615DC3">
        <w:rPr>
          <w:rStyle w:val="codep3"/>
          <w:rFonts w:ascii="Arial" w:hAnsi="Arial" w:cs="Times New Roman" w:hint="eastAsia"/>
          <w:sz w:val="20"/>
          <w:szCs w:val="20"/>
          <w:shd w:val="clear" w:color="auto" w:fill="auto"/>
        </w:rPr>
        <w:t>파라미터</w:t>
      </w:r>
      <w:r>
        <w:rPr>
          <w:rStyle w:val="codep3"/>
          <w:rFonts w:ascii="Arial" w:hAnsi="Arial" w:cs="Times New Roman" w:hint="eastAsia"/>
          <w:sz w:val="20"/>
          <w:szCs w:val="20"/>
          <w:shd w:val="clear" w:color="auto" w:fill="auto"/>
        </w:rPr>
        <w:t>의</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이름</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및</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타입등의</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메타데이타를</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정의함으로써</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가젯</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컨테이너에서</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처리가능하도록</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합니다</w:t>
      </w:r>
      <w:r>
        <w:rPr>
          <w:rStyle w:val="codep3"/>
          <w:rFonts w:ascii="Arial" w:hAnsi="Arial" w:cs="Times New Roman" w:hint="eastAsia"/>
          <w:sz w:val="20"/>
          <w:szCs w:val="20"/>
          <w:shd w:val="clear" w:color="auto" w:fill="auto"/>
        </w:rPr>
        <w:t>.</w:t>
      </w:r>
    </w:p>
    <w:p w14:paraId="5935416E" w14:textId="21211A58" w:rsidR="000D26B3" w:rsidRDefault="000D26B3" w:rsidP="000D26B3">
      <w:r>
        <w:rPr>
          <w:rStyle w:val="codep3"/>
          <w:rFonts w:ascii="Arial" w:hAnsi="Arial" w:cs="Times New Roman" w:hint="eastAsia"/>
          <w:sz w:val="20"/>
          <w:szCs w:val="20"/>
          <w:shd w:val="clear" w:color="auto" w:fill="auto"/>
        </w:rPr>
        <w:t>가젯의</w:t>
      </w:r>
      <w:r>
        <w:rPr>
          <w:rStyle w:val="codep3"/>
          <w:rFonts w:ascii="Arial" w:hAnsi="Arial" w:cs="Times New Roman" w:hint="eastAsia"/>
          <w:sz w:val="20"/>
          <w:szCs w:val="20"/>
          <w:shd w:val="clear" w:color="auto" w:fill="auto"/>
        </w:rPr>
        <w:t xml:space="preserve"> pubsub-2 </w:t>
      </w:r>
      <w:r>
        <w:rPr>
          <w:rStyle w:val="codep3"/>
          <w:rFonts w:ascii="Arial" w:hAnsi="Arial" w:cs="Times New Roman" w:hint="eastAsia"/>
          <w:sz w:val="20"/>
          <w:szCs w:val="20"/>
          <w:shd w:val="clear" w:color="auto" w:fill="auto"/>
        </w:rPr>
        <w:t>를</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활성화하기</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위해</w:t>
      </w:r>
      <w:r w:rsidRPr="000D26B3">
        <w:rPr>
          <w:rFonts w:hint="eastAsia"/>
        </w:rPr>
        <w:t xml:space="preserve"> </w:t>
      </w:r>
      <w:r w:rsidRPr="000D26B3">
        <w:t>&lt;Require feature="pubsub-2"&gt;</w:t>
      </w:r>
      <w:r>
        <w:rPr>
          <w:rFonts w:hint="eastAsia"/>
        </w:rPr>
        <w:t xml:space="preserve"> </w:t>
      </w:r>
      <w:r>
        <w:rPr>
          <w:rFonts w:hint="eastAsia"/>
        </w:rPr>
        <w:t>를</w:t>
      </w:r>
      <w:r>
        <w:rPr>
          <w:rFonts w:hint="eastAsia"/>
        </w:rPr>
        <w:t xml:space="preserve"> </w:t>
      </w:r>
      <w:r>
        <w:rPr>
          <w:rFonts w:hint="eastAsia"/>
        </w:rPr>
        <w:t>선언해</w:t>
      </w:r>
      <w:r>
        <w:rPr>
          <w:rFonts w:hint="eastAsia"/>
        </w:rPr>
        <w:t xml:space="preserve"> </w:t>
      </w:r>
      <w:r>
        <w:rPr>
          <w:rFonts w:hint="eastAsia"/>
        </w:rPr>
        <w:t>주어야</w:t>
      </w:r>
      <w:r>
        <w:rPr>
          <w:rFonts w:hint="eastAsia"/>
        </w:rPr>
        <w:t xml:space="preserve"> </w:t>
      </w:r>
      <w:r>
        <w:rPr>
          <w:rFonts w:hint="eastAsia"/>
        </w:rPr>
        <w:t>하며</w:t>
      </w:r>
      <w:r>
        <w:rPr>
          <w:rFonts w:hint="eastAsia"/>
        </w:rPr>
        <w:t xml:space="preserve">, </w:t>
      </w:r>
      <w:r w:rsidR="00615DC3">
        <w:rPr>
          <w:rFonts w:hint="eastAsia"/>
        </w:rPr>
        <w:t>&lt;Param name=</w:t>
      </w:r>
      <w:r w:rsidR="00615DC3">
        <w:t>”</w:t>
      </w:r>
      <w:r w:rsidR="00615DC3">
        <w:rPr>
          <w:rFonts w:hint="eastAsia"/>
        </w:rPr>
        <w:t>topics</w:t>
      </w:r>
      <w:r w:rsidR="00615DC3">
        <w:t>”</w:t>
      </w:r>
      <w:r w:rsidR="00615DC3">
        <w:rPr>
          <w:rFonts w:hint="eastAsia"/>
        </w:rPr>
        <w:t xml:space="preserve">&gt; </w:t>
      </w:r>
      <w:r w:rsidR="00615DC3">
        <w:rPr>
          <w:rFonts w:hint="eastAsia"/>
        </w:rPr>
        <w:t>내에</w:t>
      </w:r>
      <w:r w:rsidR="00615DC3">
        <w:rPr>
          <w:rFonts w:hint="eastAsia"/>
        </w:rPr>
        <w:t xml:space="preserve"> </w:t>
      </w:r>
      <w:r w:rsidR="00615DC3">
        <w:rPr>
          <w:rFonts w:hint="eastAsia"/>
        </w:rPr>
        <w:t>파라미터</w:t>
      </w:r>
      <w:r w:rsidR="00615DC3">
        <w:rPr>
          <w:rFonts w:hint="eastAsia"/>
        </w:rPr>
        <w:t xml:space="preserve"> </w:t>
      </w:r>
      <w:r w:rsidR="00615DC3">
        <w:rPr>
          <w:rFonts w:hint="eastAsia"/>
        </w:rPr>
        <w:t>정보를</w:t>
      </w:r>
      <w:r w:rsidR="00615DC3">
        <w:rPr>
          <w:rFonts w:hint="eastAsia"/>
        </w:rPr>
        <w:t xml:space="preserve"> </w:t>
      </w:r>
      <w:r w:rsidR="00615DC3">
        <w:rPr>
          <w:rFonts w:hint="eastAsia"/>
        </w:rPr>
        <w:t>설정합니다</w:t>
      </w:r>
      <w:r w:rsidR="00615DC3">
        <w:rPr>
          <w:rFonts w:hint="eastAsia"/>
        </w:rPr>
        <w:t xml:space="preserve">. </w:t>
      </w:r>
      <w:r w:rsidR="00615DC3">
        <w:rPr>
          <w:rFonts w:hint="eastAsia"/>
        </w:rPr>
        <w:t>제공</w:t>
      </w:r>
      <w:r w:rsidR="00615DC3">
        <w:rPr>
          <w:rFonts w:hint="eastAsia"/>
        </w:rPr>
        <w:t>(publish)</w:t>
      </w:r>
      <w:r w:rsidR="00615DC3">
        <w:rPr>
          <w:rFonts w:hint="eastAsia"/>
        </w:rPr>
        <w:t>되는</w:t>
      </w:r>
      <w:r w:rsidR="00615DC3">
        <w:rPr>
          <w:rFonts w:hint="eastAsia"/>
        </w:rPr>
        <w:t xml:space="preserve"> </w:t>
      </w:r>
      <w:r w:rsidR="00615DC3">
        <w:rPr>
          <w:rFonts w:hint="eastAsia"/>
        </w:rPr>
        <w:t>파라미터는</w:t>
      </w:r>
      <w:r w:rsidR="00615DC3">
        <w:rPr>
          <w:rFonts w:hint="eastAsia"/>
        </w:rPr>
        <w:t xml:space="preserve"> publish=</w:t>
      </w:r>
      <w:r w:rsidR="00615DC3">
        <w:t>”</w:t>
      </w:r>
      <w:r w:rsidR="00615DC3">
        <w:rPr>
          <w:rFonts w:hint="eastAsia"/>
        </w:rPr>
        <w:t>true</w:t>
      </w:r>
      <w:r w:rsidR="00615DC3">
        <w:t>”</w:t>
      </w:r>
      <w:r w:rsidR="00615DC3">
        <w:rPr>
          <w:rFonts w:hint="eastAsia"/>
        </w:rPr>
        <w:t xml:space="preserve"> </w:t>
      </w:r>
      <w:r w:rsidR="00615DC3">
        <w:rPr>
          <w:rFonts w:hint="eastAsia"/>
        </w:rPr>
        <w:t>로</w:t>
      </w:r>
      <w:r w:rsidR="00615DC3">
        <w:rPr>
          <w:rFonts w:hint="eastAsia"/>
        </w:rPr>
        <w:t xml:space="preserve"> </w:t>
      </w:r>
      <w:r w:rsidR="00615DC3">
        <w:rPr>
          <w:rFonts w:hint="eastAsia"/>
        </w:rPr>
        <w:t>지정하며</w:t>
      </w:r>
      <w:r w:rsidR="00615DC3">
        <w:rPr>
          <w:rFonts w:hint="eastAsia"/>
        </w:rPr>
        <w:t xml:space="preserve">, </w:t>
      </w:r>
      <w:r w:rsidR="00615DC3">
        <w:rPr>
          <w:rFonts w:hint="eastAsia"/>
        </w:rPr>
        <w:t>구독</w:t>
      </w:r>
      <w:r w:rsidR="00615DC3">
        <w:rPr>
          <w:rFonts w:hint="eastAsia"/>
        </w:rPr>
        <w:t>(</w:t>
      </w:r>
      <w:r w:rsidR="00615DC3">
        <w:t>subscribe</w:t>
      </w:r>
      <w:r w:rsidR="00615DC3">
        <w:rPr>
          <w:rFonts w:hint="eastAsia"/>
        </w:rPr>
        <w:t>)</w:t>
      </w:r>
      <w:r w:rsidR="00615DC3">
        <w:rPr>
          <w:rFonts w:hint="eastAsia"/>
        </w:rPr>
        <w:t>되는</w:t>
      </w:r>
      <w:r w:rsidR="00615DC3">
        <w:rPr>
          <w:rFonts w:hint="eastAsia"/>
        </w:rPr>
        <w:t xml:space="preserve"> </w:t>
      </w:r>
      <w:r w:rsidR="00615DC3">
        <w:rPr>
          <w:rFonts w:hint="eastAsia"/>
        </w:rPr>
        <w:t>파라미터는</w:t>
      </w:r>
      <w:r w:rsidR="00615DC3">
        <w:rPr>
          <w:rFonts w:hint="eastAsia"/>
        </w:rPr>
        <w:t xml:space="preserve"> subscribe=</w:t>
      </w:r>
      <w:r w:rsidR="00615DC3">
        <w:t>”</w:t>
      </w:r>
      <w:r w:rsidR="00615DC3">
        <w:rPr>
          <w:rFonts w:hint="eastAsia"/>
        </w:rPr>
        <w:t>true</w:t>
      </w:r>
      <w:r w:rsidR="00615DC3">
        <w:t>”</w:t>
      </w:r>
      <w:r w:rsidR="00615DC3">
        <w:rPr>
          <w:rFonts w:hint="eastAsia"/>
        </w:rPr>
        <w:t xml:space="preserve"> </w:t>
      </w:r>
      <w:r w:rsidR="00615DC3">
        <w:rPr>
          <w:rFonts w:hint="eastAsia"/>
        </w:rPr>
        <w:t>로</w:t>
      </w:r>
      <w:r w:rsidR="00615DC3">
        <w:rPr>
          <w:rFonts w:hint="eastAsia"/>
        </w:rPr>
        <w:t xml:space="preserve"> </w:t>
      </w:r>
      <w:r w:rsidR="00615DC3">
        <w:rPr>
          <w:rFonts w:hint="eastAsia"/>
        </w:rPr>
        <w:t>지정합니다</w:t>
      </w:r>
      <w:r w:rsidR="00615DC3">
        <w:rPr>
          <w:rFonts w:hint="eastAsia"/>
        </w:rPr>
        <w:t>.</w:t>
      </w:r>
    </w:p>
    <w:p w14:paraId="54FBEB52" w14:textId="3736C572" w:rsidR="009429AC" w:rsidRDefault="009429AC" w:rsidP="000D26B3">
      <w:pPr>
        <w:rPr>
          <w:rStyle w:val="codep3"/>
          <w:rFonts w:ascii="Arial" w:hAnsi="Arial" w:cs="Times New Roman"/>
          <w:sz w:val="20"/>
          <w:szCs w:val="20"/>
          <w:shd w:val="clear" w:color="auto" w:fill="auto"/>
        </w:rPr>
      </w:pPr>
      <w:r>
        <w:rPr>
          <w:rFonts w:hint="eastAsia"/>
        </w:rPr>
        <w:t>파라미터</w:t>
      </w:r>
      <w:r>
        <w:rPr>
          <w:rFonts w:hint="eastAsia"/>
        </w:rPr>
        <w:t xml:space="preserve"> name </w:t>
      </w:r>
      <w:r>
        <w:rPr>
          <w:rFonts w:hint="eastAsia"/>
        </w:rPr>
        <w:t>지정시</w:t>
      </w:r>
      <w:r>
        <w:rPr>
          <w:rFonts w:hint="eastAsia"/>
        </w:rPr>
        <w:t xml:space="preserve"> </w:t>
      </w:r>
      <w:r w:rsidRPr="0065769F">
        <w:rPr>
          <w:rFonts w:hint="eastAsia"/>
          <w:color w:val="FF0000"/>
        </w:rPr>
        <w:t xml:space="preserve">__MODULE_ID__ </w:t>
      </w:r>
      <w:r>
        <w:rPr>
          <w:rFonts w:hint="eastAsia"/>
        </w:rPr>
        <w:t>를</w:t>
      </w:r>
      <w:r>
        <w:rPr>
          <w:rFonts w:hint="eastAsia"/>
        </w:rPr>
        <w:t xml:space="preserve"> </w:t>
      </w:r>
      <w:r>
        <w:rPr>
          <w:rFonts w:hint="eastAsia"/>
        </w:rPr>
        <w:t>사용하기를</w:t>
      </w:r>
      <w:r>
        <w:rPr>
          <w:rFonts w:hint="eastAsia"/>
        </w:rPr>
        <w:t xml:space="preserve"> </w:t>
      </w:r>
      <w:r>
        <w:rPr>
          <w:rFonts w:hint="eastAsia"/>
        </w:rPr>
        <w:t>권장합니다</w:t>
      </w:r>
      <w:r w:rsidRPr="0065769F">
        <w:rPr>
          <w:rFonts w:hint="eastAsia"/>
          <w:color w:val="FF0000"/>
        </w:rPr>
        <w:t xml:space="preserve">. __MODULE_ID__ </w:t>
      </w:r>
      <w:r>
        <w:rPr>
          <w:rFonts w:hint="eastAsia"/>
        </w:rPr>
        <w:t>를</w:t>
      </w:r>
      <w:r>
        <w:rPr>
          <w:rFonts w:hint="eastAsia"/>
        </w:rPr>
        <w:t xml:space="preserve"> </w:t>
      </w:r>
      <w:r>
        <w:rPr>
          <w:rFonts w:hint="eastAsia"/>
        </w:rPr>
        <w:t>사용함으로써</w:t>
      </w:r>
      <w:r>
        <w:rPr>
          <w:rFonts w:hint="eastAsia"/>
        </w:rPr>
        <w:t xml:space="preserve"> </w:t>
      </w:r>
      <w:r>
        <w:rPr>
          <w:rFonts w:hint="eastAsia"/>
        </w:rPr>
        <w:t>한</w:t>
      </w:r>
      <w:r>
        <w:rPr>
          <w:rFonts w:hint="eastAsia"/>
        </w:rPr>
        <w:t xml:space="preserve"> </w:t>
      </w:r>
      <w:r>
        <w:rPr>
          <w:rFonts w:hint="eastAsia"/>
        </w:rPr>
        <w:t>컨테이너내에</w:t>
      </w:r>
      <w:r>
        <w:rPr>
          <w:rFonts w:hint="eastAsia"/>
        </w:rPr>
        <w:t xml:space="preserve"> </w:t>
      </w:r>
      <w:r>
        <w:rPr>
          <w:rFonts w:hint="eastAsia"/>
        </w:rPr>
        <w:t>동일한</w:t>
      </w:r>
      <w:r>
        <w:rPr>
          <w:rFonts w:hint="eastAsia"/>
        </w:rPr>
        <w:t xml:space="preserve"> </w:t>
      </w:r>
      <w:r>
        <w:rPr>
          <w:rFonts w:hint="eastAsia"/>
        </w:rPr>
        <w:t>가젯을</w:t>
      </w:r>
      <w:r>
        <w:rPr>
          <w:rFonts w:hint="eastAsia"/>
        </w:rPr>
        <w:t xml:space="preserve"> </w:t>
      </w:r>
      <w:r>
        <w:rPr>
          <w:rFonts w:hint="eastAsia"/>
        </w:rPr>
        <w:t>여럿</w:t>
      </w:r>
      <w:r w:rsidR="000C22A0">
        <w:rPr>
          <w:rFonts w:hint="eastAsia"/>
        </w:rPr>
        <w:t xml:space="preserve"> </w:t>
      </w:r>
      <w:r w:rsidR="000C22A0">
        <w:rPr>
          <w:rFonts w:hint="eastAsia"/>
        </w:rPr>
        <w:t>생성할</w:t>
      </w:r>
      <w:r w:rsidR="000C22A0">
        <w:rPr>
          <w:rFonts w:hint="eastAsia"/>
        </w:rPr>
        <w:t xml:space="preserve"> </w:t>
      </w:r>
      <w:r w:rsidR="000C22A0">
        <w:rPr>
          <w:rFonts w:hint="eastAsia"/>
        </w:rPr>
        <w:t>경우</w:t>
      </w:r>
      <w:r w:rsidR="000C22A0">
        <w:rPr>
          <w:rFonts w:hint="eastAsia"/>
        </w:rPr>
        <w:t xml:space="preserve"> </w:t>
      </w:r>
      <w:r w:rsidR="000C22A0">
        <w:rPr>
          <w:rFonts w:hint="eastAsia"/>
        </w:rPr>
        <w:t>이를</w:t>
      </w:r>
      <w:r w:rsidR="000C22A0">
        <w:rPr>
          <w:rFonts w:hint="eastAsia"/>
        </w:rPr>
        <w:t xml:space="preserve"> </w:t>
      </w:r>
      <w:r w:rsidR="007C65AD">
        <w:rPr>
          <w:rFonts w:hint="eastAsia"/>
        </w:rPr>
        <w:t>각</w:t>
      </w:r>
      <w:r w:rsidR="007C65AD">
        <w:rPr>
          <w:rFonts w:hint="eastAsia"/>
        </w:rPr>
        <w:t xml:space="preserve"> </w:t>
      </w:r>
      <w:r w:rsidR="007C65AD">
        <w:rPr>
          <w:rFonts w:hint="eastAsia"/>
        </w:rPr>
        <w:t>메시지를</w:t>
      </w:r>
      <w:r w:rsidR="007C65AD">
        <w:rPr>
          <w:rFonts w:hint="eastAsia"/>
        </w:rPr>
        <w:t xml:space="preserve"> </w:t>
      </w:r>
      <w:r w:rsidR="000C22A0">
        <w:rPr>
          <w:rFonts w:hint="eastAsia"/>
        </w:rPr>
        <w:t>구분할</w:t>
      </w:r>
      <w:r w:rsidR="000C22A0">
        <w:rPr>
          <w:rFonts w:hint="eastAsia"/>
        </w:rPr>
        <w:t xml:space="preserve"> </w:t>
      </w:r>
      <w:r w:rsidR="000C22A0">
        <w:rPr>
          <w:rFonts w:hint="eastAsia"/>
        </w:rPr>
        <w:t>수</w:t>
      </w:r>
      <w:r w:rsidR="000C22A0">
        <w:rPr>
          <w:rFonts w:hint="eastAsia"/>
        </w:rPr>
        <w:t xml:space="preserve"> </w:t>
      </w:r>
      <w:r w:rsidR="000C22A0">
        <w:rPr>
          <w:rFonts w:hint="eastAsia"/>
        </w:rPr>
        <w:t>있습니다</w:t>
      </w:r>
      <w:r w:rsidR="000C22A0">
        <w:rPr>
          <w:rFonts w:hint="eastAsia"/>
        </w:rPr>
        <w:t>.</w:t>
      </w:r>
    </w:p>
    <w:p w14:paraId="74695E79" w14:textId="77777777" w:rsidR="00A02F3C" w:rsidRDefault="00A02F3C" w:rsidP="00C57684">
      <w:pPr>
        <w:rPr>
          <w:rStyle w:val="codep3"/>
          <w:rFonts w:ascii="Arial" w:hAnsi="Arial" w:cs="Times New Roman"/>
          <w:sz w:val="20"/>
          <w:szCs w:val="20"/>
          <w:shd w:val="clear" w:color="auto" w:fill="auto"/>
        </w:rPr>
      </w:pPr>
    </w:p>
    <w:p w14:paraId="6A336676" w14:textId="52CF4ACD" w:rsidR="00A02F3C" w:rsidRPr="009429AC" w:rsidRDefault="00A02F3C" w:rsidP="00C57684">
      <w:pPr>
        <w:rPr>
          <w:rStyle w:val="codep3"/>
          <w:rFonts w:ascii="Arial" w:hAnsi="Arial" w:cs="Times New Roman"/>
          <w:b/>
          <w:sz w:val="20"/>
          <w:szCs w:val="20"/>
          <w:shd w:val="clear" w:color="auto" w:fill="auto"/>
        </w:rPr>
      </w:pPr>
      <w:r w:rsidRPr="009429AC">
        <w:rPr>
          <w:rStyle w:val="codep3"/>
          <w:rFonts w:ascii="Arial" w:hAnsi="Arial" w:cs="Times New Roman"/>
          <w:b/>
          <w:sz w:val="20"/>
          <w:szCs w:val="20"/>
          <w:shd w:val="clear" w:color="auto" w:fill="auto"/>
        </w:rPr>
        <w:t>P</w:t>
      </w:r>
      <w:r w:rsidRPr="009429AC">
        <w:rPr>
          <w:rStyle w:val="codep3"/>
          <w:rFonts w:ascii="Arial" w:hAnsi="Arial" w:cs="Times New Roman" w:hint="eastAsia"/>
          <w:b/>
          <w:sz w:val="20"/>
          <w:szCs w:val="20"/>
          <w:shd w:val="clear" w:color="auto" w:fill="auto"/>
        </w:rPr>
        <w:t xml:space="preserve">ublisher </w:t>
      </w:r>
      <w:r w:rsidRPr="009429AC">
        <w:rPr>
          <w:rStyle w:val="codep3"/>
          <w:rFonts w:ascii="Arial" w:hAnsi="Arial" w:cs="Times New Roman" w:hint="eastAsia"/>
          <w:b/>
          <w:sz w:val="20"/>
          <w:szCs w:val="20"/>
          <w:shd w:val="clear" w:color="auto" w:fill="auto"/>
        </w:rPr>
        <w:t>가젯의</w:t>
      </w:r>
      <w:r w:rsidRPr="009429AC">
        <w:rPr>
          <w:rStyle w:val="codep3"/>
          <w:rFonts w:ascii="Arial" w:hAnsi="Arial" w:cs="Times New Roman" w:hint="eastAsia"/>
          <w:b/>
          <w:sz w:val="20"/>
          <w:szCs w:val="20"/>
          <w:shd w:val="clear" w:color="auto" w:fill="auto"/>
        </w:rPr>
        <w:t xml:space="preserve"> </w:t>
      </w:r>
      <w:r w:rsidRPr="009429AC">
        <w:rPr>
          <w:rStyle w:val="codep3"/>
          <w:rFonts w:ascii="Arial" w:hAnsi="Arial" w:cs="Times New Roman" w:hint="eastAsia"/>
          <w:b/>
          <w:sz w:val="20"/>
          <w:szCs w:val="20"/>
          <w:shd w:val="clear" w:color="auto" w:fill="auto"/>
        </w:rPr>
        <w:t>예</w:t>
      </w:r>
      <w:r w:rsidRPr="009429AC">
        <w:rPr>
          <w:rStyle w:val="codep3"/>
          <w:rFonts w:ascii="Arial" w:hAnsi="Arial" w:cs="Times New Roman" w:hint="eastAsia"/>
          <w:b/>
          <w:sz w:val="20"/>
          <w:szCs w:val="20"/>
          <w:shd w:val="clear" w:color="auto" w:fill="auto"/>
        </w:rPr>
        <w:t>)</w:t>
      </w:r>
    </w:p>
    <w:p w14:paraId="2B19F971"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&lt;?xml version="1.0" encoding="UTF-8"?&gt;</w:t>
      </w:r>
    </w:p>
    <w:p w14:paraId="1E832803"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&lt;Module&gt;</w:t>
      </w:r>
    </w:p>
    <w:p w14:paraId="28A2CB44"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&lt;ModulePrefs title="[__MODULE_ID__] PubSub Publisher"&gt;</w:t>
      </w:r>
    </w:p>
    <w:p w14:paraId="085CB0D2" w14:textId="77777777" w:rsidR="00A02F3C" w:rsidRPr="00743857" w:rsidRDefault="00A02F3C" w:rsidP="00A02F3C">
      <w:pPr>
        <w:pStyle w:val="code"/>
        <w:rPr>
          <w:rStyle w:val="codep3"/>
          <w:rFonts w:ascii="Arial" w:hAnsi="Arial" w:cs="Times New Roman"/>
          <w:color w:val="FF0000"/>
          <w:sz w:val="20"/>
          <w:szCs w:val="20"/>
          <w:shd w:val="clear" w:color="auto" w:fill="auto"/>
        </w:rPr>
      </w:pPr>
      <w:r w:rsidRPr="00743857">
        <w:rPr>
          <w:rStyle w:val="codep3"/>
          <w:rFonts w:ascii="Arial" w:hAnsi="Arial" w:cs="Times New Roman"/>
          <w:color w:val="FF0000"/>
          <w:sz w:val="20"/>
          <w:szCs w:val="20"/>
          <w:shd w:val="clear" w:color="auto" w:fill="auto"/>
        </w:rPr>
        <w:t>&lt;Require feature="pubsub-2"&gt;</w:t>
      </w:r>
    </w:p>
    <w:p w14:paraId="66F815D8" w14:textId="77777777" w:rsidR="00A02F3C" w:rsidRPr="00743857" w:rsidRDefault="00A02F3C" w:rsidP="00A02F3C">
      <w:pPr>
        <w:pStyle w:val="code"/>
        <w:rPr>
          <w:rStyle w:val="codep3"/>
          <w:rFonts w:ascii="Arial" w:hAnsi="Arial" w:cs="Times New Roman"/>
          <w:color w:val="FF0000"/>
          <w:sz w:val="20"/>
          <w:szCs w:val="20"/>
          <w:shd w:val="clear" w:color="auto" w:fill="auto"/>
        </w:rPr>
      </w:pPr>
      <w:r w:rsidRPr="00743857">
        <w:rPr>
          <w:rStyle w:val="codep3"/>
          <w:rFonts w:ascii="Arial" w:hAnsi="Arial" w:cs="Times New Roman"/>
          <w:color w:val="FF0000"/>
          <w:sz w:val="20"/>
          <w:szCs w:val="20"/>
          <w:shd w:val="clear" w:color="auto" w:fill="auto"/>
        </w:rPr>
        <w:t xml:space="preserve">  &lt;Param name="topics"&gt;</w:t>
      </w:r>
    </w:p>
    <w:p w14:paraId="566AEA17" w14:textId="77777777" w:rsidR="00A02F3C" w:rsidRPr="00743857" w:rsidRDefault="00A02F3C" w:rsidP="00A02F3C">
      <w:pPr>
        <w:pStyle w:val="code"/>
        <w:rPr>
          <w:rStyle w:val="codep3"/>
          <w:rFonts w:ascii="Arial" w:hAnsi="Arial" w:cs="Times New Roman"/>
          <w:color w:val="FF0000"/>
          <w:sz w:val="20"/>
          <w:szCs w:val="20"/>
          <w:shd w:val="clear" w:color="auto" w:fill="auto"/>
        </w:rPr>
      </w:pPr>
      <w:r w:rsidRPr="00743857">
        <w:rPr>
          <w:rStyle w:val="codep3"/>
          <w:rFonts w:ascii="Arial" w:hAnsi="Arial" w:cs="Times New Roman"/>
          <w:color w:val="FF0000"/>
          <w:sz w:val="20"/>
          <w:szCs w:val="20"/>
          <w:shd w:val="clear" w:color="auto" w:fill="auto"/>
        </w:rPr>
        <w:t xml:space="preserve">    &lt;![CDATA[</w:t>
      </w:r>
    </w:p>
    <w:p w14:paraId="5EA36067" w14:textId="77777777" w:rsidR="00A02F3C" w:rsidRPr="00743857" w:rsidRDefault="00A02F3C" w:rsidP="00A02F3C">
      <w:pPr>
        <w:pStyle w:val="code"/>
        <w:rPr>
          <w:rStyle w:val="codep3"/>
          <w:rFonts w:ascii="Arial" w:hAnsi="Arial" w:cs="Times New Roman"/>
          <w:color w:val="FF0000"/>
          <w:sz w:val="20"/>
          <w:szCs w:val="20"/>
          <w:shd w:val="clear" w:color="auto" w:fill="auto"/>
        </w:rPr>
      </w:pPr>
      <w:r w:rsidRPr="00743857">
        <w:rPr>
          <w:rStyle w:val="codep3"/>
          <w:rFonts w:ascii="Arial" w:hAnsi="Arial" w:cs="Times New Roman"/>
          <w:color w:val="FF0000"/>
          <w:sz w:val="20"/>
          <w:szCs w:val="20"/>
          <w:shd w:val="clear" w:color="auto" w:fill="auto"/>
        </w:rPr>
        <w:t xml:space="preserve">    &lt;Topic title="message" name="org.apache.shindig.out.message.__MODULE_ID__"</w:t>
      </w:r>
    </w:p>
    <w:p w14:paraId="3CB62669" w14:textId="77777777" w:rsidR="00A02F3C" w:rsidRPr="00743857" w:rsidRDefault="00A02F3C" w:rsidP="00A02F3C">
      <w:pPr>
        <w:pStyle w:val="code"/>
        <w:rPr>
          <w:rStyle w:val="codep3"/>
          <w:rFonts w:ascii="Arial" w:hAnsi="Arial" w:cs="Times New Roman"/>
          <w:color w:val="FF0000"/>
          <w:sz w:val="20"/>
          <w:szCs w:val="20"/>
          <w:shd w:val="clear" w:color="auto" w:fill="auto"/>
        </w:rPr>
      </w:pPr>
      <w:r w:rsidRPr="00743857">
        <w:rPr>
          <w:rStyle w:val="codep3"/>
          <w:rFonts w:ascii="Arial" w:hAnsi="Arial" w:cs="Times New Roman"/>
          <w:color w:val="FF0000"/>
          <w:sz w:val="20"/>
          <w:szCs w:val="20"/>
          <w:shd w:val="clear" w:color="auto" w:fill="auto"/>
        </w:rPr>
        <w:t xml:space="preserve">            description="Publishes." type="string"</w:t>
      </w:r>
    </w:p>
    <w:p w14:paraId="32EC5F90" w14:textId="77777777" w:rsidR="00A02F3C" w:rsidRPr="00743857" w:rsidRDefault="00A02F3C" w:rsidP="00A02F3C">
      <w:pPr>
        <w:pStyle w:val="code"/>
        <w:rPr>
          <w:rStyle w:val="codep3"/>
          <w:rFonts w:ascii="Arial" w:hAnsi="Arial" w:cs="Times New Roman"/>
          <w:color w:val="FF0000"/>
          <w:sz w:val="20"/>
          <w:szCs w:val="20"/>
          <w:shd w:val="clear" w:color="auto" w:fill="auto"/>
        </w:rPr>
      </w:pPr>
      <w:r w:rsidRPr="00743857">
        <w:rPr>
          <w:rStyle w:val="codep3"/>
          <w:rFonts w:ascii="Arial" w:hAnsi="Arial" w:cs="Times New Roman"/>
          <w:color w:val="FF0000"/>
          <w:sz w:val="20"/>
          <w:szCs w:val="20"/>
          <w:shd w:val="clear" w:color="auto" w:fill="auto"/>
        </w:rPr>
        <w:t xml:space="preserve">            publish="true"&gt;</w:t>
      </w:r>
    </w:p>
    <w:p w14:paraId="311AF3DA" w14:textId="77777777" w:rsidR="00A02F3C" w:rsidRPr="00743857" w:rsidRDefault="00A02F3C" w:rsidP="00A02F3C">
      <w:pPr>
        <w:pStyle w:val="code"/>
        <w:rPr>
          <w:rStyle w:val="codep3"/>
          <w:rFonts w:ascii="Arial" w:hAnsi="Arial" w:cs="Times New Roman"/>
          <w:color w:val="FF0000"/>
          <w:sz w:val="20"/>
          <w:szCs w:val="20"/>
          <w:shd w:val="clear" w:color="auto" w:fill="auto"/>
        </w:rPr>
      </w:pPr>
      <w:r w:rsidRPr="00743857">
        <w:rPr>
          <w:rStyle w:val="codep3"/>
          <w:rFonts w:ascii="Arial" w:hAnsi="Arial" w:cs="Times New Roman"/>
          <w:color w:val="FF0000"/>
          <w:sz w:val="20"/>
          <w:szCs w:val="20"/>
          <w:shd w:val="clear" w:color="auto" w:fill="auto"/>
        </w:rPr>
        <w:t xml:space="preserve">    &lt;/Topic&gt;</w:t>
      </w:r>
    </w:p>
    <w:p w14:paraId="7209B22E" w14:textId="77777777" w:rsidR="00A02F3C" w:rsidRPr="00743857" w:rsidRDefault="00A02F3C" w:rsidP="00A02F3C">
      <w:pPr>
        <w:pStyle w:val="code"/>
        <w:rPr>
          <w:rStyle w:val="codep3"/>
          <w:rFonts w:ascii="Arial" w:hAnsi="Arial" w:cs="Times New Roman"/>
          <w:color w:val="FF0000"/>
          <w:sz w:val="20"/>
          <w:szCs w:val="20"/>
          <w:shd w:val="clear" w:color="auto" w:fill="auto"/>
        </w:rPr>
      </w:pPr>
      <w:r w:rsidRPr="00743857">
        <w:rPr>
          <w:rStyle w:val="codep3"/>
          <w:rFonts w:ascii="Arial" w:hAnsi="Arial" w:cs="Times New Roman"/>
          <w:color w:val="FF0000"/>
          <w:sz w:val="20"/>
          <w:szCs w:val="20"/>
          <w:shd w:val="clear" w:color="auto" w:fill="auto"/>
        </w:rPr>
        <w:t xml:space="preserve">    ]]&gt;</w:t>
      </w:r>
    </w:p>
    <w:p w14:paraId="7905938E" w14:textId="77777777" w:rsidR="00A02F3C" w:rsidRPr="00743857" w:rsidRDefault="00A02F3C" w:rsidP="00A02F3C">
      <w:pPr>
        <w:pStyle w:val="code"/>
        <w:rPr>
          <w:rStyle w:val="codep3"/>
          <w:rFonts w:ascii="Arial" w:hAnsi="Arial" w:cs="Times New Roman"/>
          <w:color w:val="FF0000"/>
          <w:sz w:val="20"/>
          <w:szCs w:val="20"/>
          <w:shd w:val="clear" w:color="auto" w:fill="auto"/>
        </w:rPr>
      </w:pPr>
      <w:r w:rsidRPr="00743857">
        <w:rPr>
          <w:rStyle w:val="codep3"/>
          <w:rFonts w:ascii="Arial" w:hAnsi="Arial" w:cs="Times New Roman"/>
          <w:color w:val="FF0000"/>
          <w:sz w:val="20"/>
          <w:szCs w:val="20"/>
          <w:shd w:val="clear" w:color="auto" w:fill="auto"/>
        </w:rPr>
        <w:t xml:space="preserve">  &lt;/Param&gt;</w:t>
      </w:r>
    </w:p>
    <w:p w14:paraId="65FAB0BC" w14:textId="77777777" w:rsidR="00A02F3C" w:rsidRPr="00743857" w:rsidRDefault="00A02F3C" w:rsidP="00A02F3C">
      <w:pPr>
        <w:pStyle w:val="code"/>
        <w:rPr>
          <w:rStyle w:val="codep3"/>
          <w:rFonts w:ascii="Arial" w:hAnsi="Arial" w:cs="Times New Roman"/>
          <w:color w:val="FF0000"/>
          <w:sz w:val="20"/>
          <w:szCs w:val="20"/>
          <w:shd w:val="clear" w:color="auto" w:fill="auto"/>
        </w:rPr>
      </w:pPr>
      <w:r w:rsidRPr="00743857">
        <w:rPr>
          <w:rStyle w:val="codep3"/>
          <w:rFonts w:ascii="Arial" w:hAnsi="Arial" w:cs="Times New Roman"/>
          <w:color w:val="FF0000"/>
          <w:sz w:val="20"/>
          <w:szCs w:val="20"/>
          <w:shd w:val="clear" w:color="auto" w:fill="auto"/>
        </w:rPr>
        <w:t>&lt;/Require&gt;</w:t>
      </w:r>
    </w:p>
    <w:p w14:paraId="5D5B09C4"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&lt;/ModulePrefs&gt;</w:t>
      </w:r>
    </w:p>
    <w:p w14:paraId="08928C82"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&lt;Content type="html"&gt;</w:t>
      </w:r>
    </w:p>
    <w:p w14:paraId="792504B4"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&lt;![CDATA[</w:t>
      </w:r>
    </w:p>
    <w:p w14:paraId="1C327769"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&lt;script&gt;</w:t>
      </w:r>
    </w:p>
    <w:p w14:paraId="571BC119"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function publish() {</w:t>
      </w:r>
    </w:p>
    <w:p w14:paraId="5ECBC0A2"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 xml:space="preserve">  var message = document.getElementById("message").value;</w:t>
      </w:r>
    </w:p>
    <w:p w14:paraId="49A9FDEA" w14:textId="77777777" w:rsidR="00A02F3C" w:rsidRPr="00A02F3C" w:rsidRDefault="00A02F3C" w:rsidP="00A02F3C">
      <w:pPr>
        <w:pStyle w:val="code"/>
        <w:rPr>
          <w:rStyle w:val="codep3"/>
          <w:rFonts w:ascii="Arial" w:hAnsi="Arial" w:cs="Times New Roman"/>
          <w:sz w:val="20"/>
          <w:szCs w:val="20"/>
          <w:shd w:val="clear" w:color="auto" w:fill="auto"/>
        </w:rPr>
      </w:pPr>
    </w:p>
    <w:p w14:paraId="197EC58A"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 xml:space="preserve">  </w:t>
      </w:r>
      <w:r w:rsidRPr="00041A96">
        <w:rPr>
          <w:rStyle w:val="codep3"/>
          <w:rFonts w:ascii="Arial" w:hAnsi="Arial" w:cs="Times New Roman"/>
          <w:color w:val="FF0000"/>
          <w:sz w:val="20"/>
          <w:szCs w:val="20"/>
          <w:shd w:val="clear" w:color="auto" w:fill="auto"/>
        </w:rPr>
        <w:t>gadgets.Hub.publish("org.apache.shindig.out.message.__MODULE_ID__", message);</w:t>
      </w:r>
    </w:p>
    <w:p w14:paraId="2F6CF635"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 xml:space="preserve">  document.getElementById("output").innerHTML = message;</w:t>
      </w:r>
    </w:p>
    <w:p w14:paraId="022E1624"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w:t>
      </w:r>
    </w:p>
    <w:p w14:paraId="3D14101C"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&lt;/script&gt;</w:t>
      </w:r>
    </w:p>
    <w:p w14:paraId="45BAE262"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&lt;div&gt;</w:t>
      </w:r>
    </w:p>
    <w:p w14:paraId="2D8B9CC6"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lastRenderedPageBreak/>
        <w:t>&lt;input type="text" id="message" size="50" name="message" value="test"/&gt;&lt;input type="button" value="Publish" onclick="publish()"/&gt;</w:t>
      </w:r>
    </w:p>
    <w:p w14:paraId="600A233B"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&lt;/div&gt;</w:t>
      </w:r>
    </w:p>
    <w:p w14:paraId="7FF67D53"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&lt;div id="output"&gt;</w:t>
      </w:r>
    </w:p>
    <w:p w14:paraId="2E32D2C3"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&lt;/div&gt;</w:t>
      </w:r>
    </w:p>
    <w:p w14:paraId="6ECC552F"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]]&gt;</w:t>
      </w:r>
    </w:p>
    <w:p w14:paraId="2FECDDD1" w14:textId="77777777" w:rsidR="00A02F3C" w:rsidRPr="00A02F3C" w:rsidRDefault="00A02F3C" w:rsidP="00A02F3C">
      <w:pPr>
        <w:pStyle w:val="code"/>
        <w:rPr>
          <w:rStyle w:val="codep3"/>
          <w:rFonts w:ascii="Arial" w:hAnsi="Arial" w:cs="Times New Roman"/>
          <w:sz w:val="20"/>
          <w:szCs w:val="20"/>
          <w:shd w:val="clear" w:color="auto" w:fill="auto"/>
        </w:rPr>
      </w:pPr>
      <w:r w:rsidRPr="00A02F3C">
        <w:rPr>
          <w:rStyle w:val="codep3"/>
          <w:rFonts w:ascii="Arial" w:hAnsi="Arial" w:cs="Times New Roman"/>
          <w:sz w:val="20"/>
          <w:szCs w:val="20"/>
          <w:shd w:val="clear" w:color="auto" w:fill="auto"/>
        </w:rPr>
        <w:t>&lt;/Content&gt;</w:t>
      </w:r>
    </w:p>
    <w:p w14:paraId="095A4EFB" w14:textId="2D066A93" w:rsidR="00A02F3C" w:rsidRPr="00C57684" w:rsidRDefault="00A02F3C" w:rsidP="00A02F3C">
      <w:pPr>
        <w:pStyle w:val="code"/>
        <w:rPr>
          <w:rStyle w:val="codep3"/>
          <w:shd w:val="clear" w:color="auto" w:fill="auto"/>
        </w:rPr>
      </w:pPr>
      <w:r w:rsidRPr="00A02F3C">
        <w:rPr>
          <w:rStyle w:val="codep3"/>
          <w:rFonts w:ascii="Arial" w:hAnsi="Arial" w:cs="Times New Roman"/>
          <w:sz w:val="20"/>
          <w:szCs w:val="20"/>
          <w:shd w:val="clear" w:color="auto" w:fill="auto"/>
        </w:rPr>
        <w:t>&lt;/Module&gt;</w:t>
      </w:r>
    </w:p>
    <w:p w14:paraId="0266F783" w14:textId="77777777" w:rsidR="00743857" w:rsidRDefault="00743857" w:rsidP="00743857"/>
    <w:p w14:paraId="67139408" w14:textId="190575FF" w:rsidR="000D26B3" w:rsidRDefault="005E3AEC" w:rsidP="005E3AEC">
      <w:pPr>
        <w:jc w:val="left"/>
      </w:pPr>
      <w:r>
        <w:t>P</w:t>
      </w:r>
      <w:r>
        <w:rPr>
          <w:rFonts w:hint="eastAsia"/>
        </w:rPr>
        <w:t xml:space="preserve">ublisher </w:t>
      </w:r>
      <w:r>
        <w:rPr>
          <w:rFonts w:hint="eastAsia"/>
        </w:rPr>
        <w:t>가젯에서는</w:t>
      </w:r>
      <w:r>
        <w:rPr>
          <w:rFonts w:hint="eastAsia"/>
        </w:rPr>
        <w:t xml:space="preserve"> </w:t>
      </w:r>
      <w:r>
        <w:rPr>
          <w:rFonts w:hint="eastAsia"/>
        </w:rPr>
        <w:t>특정</w:t>
      </w:r>
      <w:r>
        <w:rPr>
          <w:rFonts w:hint="eastAsia"/>
        </w:rPr>
        <w:t xml:space="preserve"> </w:t>
      </w:r>
      <w:r>
        <w:rPr>
          <w:rFonts w:hint="eastAsia"/>
        </w:rPr>
        <w:t>이벤트</w:t>
      </w:r>
      <w:r>
        <w:rPr>
          <w:rFonts w:hint="eastAsia"/>
        </w:rPr>
        <w:t xml:space="preserve"> </w:t>
      </w:r>
      <w:r>
        <w:rPr>
          <w:rFonts w:hint="eastAsia"/>
        </w:rPr>
        <w:t>발생시</w:t>
      </w:r>
      <w:r>
        <w:rPr>
          <w:rFonts w:hint="eastAsia"/>
        </w:rPr>
        <w:t xml:space="preserve"> </w:t>
      </w:r>
      <w:r w:rsidRPr="005E3AEC">
        <w:t>gadgets.Hub.publish</w:t>
      </w:r>
      <w:r>
        <w:rPr>
          <w:rFonts w:hint="eastAsia"/>
        </w:rPr>
        <w:t>(</w:t>
      </w:r>
      <w:r w:rsidRPr="005E3AEC">
        <w:t>"org.apache.shindig.out.message.__MODULE_ID__", message);</w:t>
      </w:r>
    </w:p>
    <w:p w14:paraId="018C820B" w14:textId="1142ECF7" w:rsidR="005E3AEC" w:rsidRDefault="005E3AEC" w:rsidP="005E3AEC">
      <w:pPr>
        <w:jc w:val="left"/>
      </w:pPr>
      <w:r>
        <w:rPr>
          <w:rFonts w:hint="eastAsia"/>
        </w:rPr>
        <w:t>와</w:t>
      </w:r>
      <w:r>
        <w:rPr>
          <w:rFonts w:hint="eastAsia"/>
        </w:rPr>
        <w:t xml:space="preserve"> </w:t>
      </w:r>
      <w:r>
        <w:rPr>
          <w:rFonts w:hint="eastAsia"/>
        </w:rPr>
        <w:t>같이</w:t>
      </w:r>
      <w:r>
        <w:rPr>
          <w:rFonts w:hint="eastAsia"/>
        </w:rPr>
        <w:t xml:space="preserve"> </w:t>
      </w:r>
      <w:r>
        <w:rPr>
          <w:rStyle w:val="codep3"/>
          <w:rFonts w:ascii="Arial" w:hAnsi="Arial" w:cs="Times New Roman" w:hint="eastAsia"/>
          <w:sz w:val="20"/>
          <w:szCs w:val="20"/>
          <w:shd w:val="clear" w:color="auto" w:fill="auto"/>
        </w:rPr>
        <w:t xml:space="preserve">OpenAjaxHub </w:t>
      </w:r>
      <w:r>
        <w:rPr>
          <w:rStyle w:val="codep3"/>
          <w:rFonts w:ascii="Arial" w:hAnsi="Arial" w:cs="Times New Roman" w:hint="eastAsia"/>
          <w:sz w:val="20"/>
          <w:szCs w:val="20"/>
          <w:shd w:val="clear" w:color="auto" w:fill="auto"/>
        </w:rPr>
        <w:t>컨테이너에</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메시지를</w:t>
      </w:r>
      <w:r>
        <w:rPr>
          <w:rStyle w:val="codep3"/>
          <w:rFonts w:ascii="Arial" w:hAnsi="Arial" w:cs="Times New Roman" w:hint="eastAsia"/>
          <w:sz w:val="20"/>
          <w:szCs w:val="20"/>
          <w:shd w:val="clear" w:color="auto" w:fill="auto"/>
        </w:rPr>
        <w:t xml:space="preserve"> publish </w:t>
      </w:r>
      <w:r>
        <w:rPr>
          <w:rStyle w:val="codep3"/>
          <w:rFonts w:ascii="Arial" w:hAnsi="Arial" w:cs="Times New Roman" w:hint="eastAsia"/>
          <w:sz w:val="20"/>
          <w:szCs w:val="20"/>
          <w:shd w:val="clear" w:color="auto" w:fill="auto"/>
        </w:rPr>
        <w:t>하는</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코드를</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구현해야</w:t>
      </w:r>
      <w:r>
        <w:rPr>
          <w:rStyle w:val="codep3"/>
          <w:rFonts w:ascii="Arial" w:hAnsi="Arial" w:cs="Times New Roman" w:hint="eastAsia"/>
          <w:sz w:val="20"/>
          <w:szCs w:val="20"/>
          <w:shd w:val="clear" w:color="auto" w:fill="auto"/>
        </w:rPr>
        <w:t xml:space="preserve"> </w:t>
      </w:r>
      <w:r>
        <w:rPr>
          <w:rStyle w:val="codep3"/>
          <w:rFonts w:ascii="Arial" w:hAnsi="Arial" w:cs="Times New Roman" w:hint="eastAsia"/>
          <w:sz w:val="20"/>
          <w:szCs w:val="20"/>
          <w:shd w:val="clear" w:color="auto" w:fill="auto"/>
        </w:rPr>
        <w:t>합니다</w:t>
      </w:r>
      <w:r>
        <w:rPr>
          <w:rStyle w:val="codep3"/>
          <w:rFonts w:ascii="Arial" w:hAnsi="Arial" w:cs="Times New Roman" w:hint="eastAsia"/>
          <w:sz w:val="20"/>
          <w:szCs w:val="20"/>
          <w:shd w:val="clear" w:color="auto" w:fill="auto"/>
        </w:rPr>
        <w:t>.</w:t>
      </w:r>
    </w:p>
    <w:p w14:paraId="7522F59B" w14:textId="77777777" w:rsidR="000D26B3" w:rsidRDefault="000D26B3" w:rsidP="00743857"/>
    <w:p w14:paraId="43320820" w14:textId="687BE139" w:rsidR="00743857" w:rsidRPr="009429AC" w:rsidRDefault="00743857" w:rsidP="00743857">
      <w:pPr>
        <w:rPr>
          <w:b/>
        </w:rPr>
      </w:pPr>
      <w:r w:rsidRPr="009429AC">
        <w:rPr>
          <w:rFonts w:hint="eastAsia"/>
          <w:b/>
        </w:rPr>
        <w:t xml:space="preserve">Subscriber </w:t>
      </w:r>
      <w:r w:rsidRPr="009429AC">
        <w:rPr>
          <w:rFonts w:hint="eastAsia"/>
          <w:b/>
        </w:rPr>
        <w:t>가젯의</w:t>
      </w:r>
      <w:r w:rsidRPr="009429AC">
        <w:rPr>
          <w:rFonts w:hint="eastAsia"/>
          <w:b/>
        </w:rPr>
        <w:t xml:space="preserve"> </w:t>
      </w:r>
      <w:r w:rsidRPr="009429AC">
        <w:rPr>
          <w:rFonts w:hint="eastAsia"/>
          <w:b/>
        </w:rPr>
        <w:t>예</w:t>
      </w:r>
      <w:r w:rsidRPr="009429AC">
        <w:rPr>
          <w:rFonts w:hint="eastAsia"/>
          <w:b/>
        </w:rPr>
        <w:t>)</w:t>
      </w:r>
    </w:p>
    <w:p w14:paraId="5D53EBD8"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&lt;?xml version="1.0" encoding="UTF-8"?&gt;</w:t>
      </w:r>
    </w:p>
    <w:p w14:paraId="778BB86C"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&lt;Module&gt;</w:t>
      </w:r>
    </w:p>
    <w:p w14:paraId="462F0A35"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&lt;ModulePrefs title="[__MODULE_ID__] PubSub Subscriber"&gt;</w:t>
      </w:r>
    </w:p>
    <w:p w14:paraId="15A78094"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sz w:val="20"/>
          <w:szCs w:val="20"/>
          <w:u w:color="001FBD"/>
        </w:rPr>
        <w:t xml:space="preserve">        </w:t>
      </w:r>
      <w:r w:rsidRPr="00743857">
        <w:rPr>
          <w:rFonts w:ascii="Arial" w:hAnsi="Arial" w:cs="Arial"/>
          <w:color w:val="FF0000"/>
          <w:sz w:val="20"/>
          <w:szCs w:val="20"/>
          <w:u w:color="001FBD"/>
        </w:rPr>
        <w:t>&lt;Require feature="pubsub-2"&gt;</w:t>
      </w:r>
    </w:p>
    <w:p w14:paraId="55FC61C4"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&lt;Param name="topics"&gt;</w:t>
      </w:r>
    </w:p>
    <w:p w14:paraId="4E3F784A"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&lt;![CDATA[</w:t>
      </w:r>
    </w:p>
    <w:p w14:paraId="73F691C9"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&lt;Topic title="message 1" name="org.apache.shindig.in.message1.__MODULE_ID__"</w:t>
      </w:r>
    </w:p>
    <w:p w14:paraId="5543C33B"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description="Subscribes" type="string"</w:t>
      </w:r>
    </w:p>
    <w:p w14:paraId="23A587FA"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subscribe="true"/&gt;</w:t>
      </w:r>
    </w:p>
    <w:p w14:paraId="205E379F"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]]&gt;</w:t>
      </w:r>
    </w:p>
    <w:p w14:paraId="59889245"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&lt;/Param&gt;</w:t>
      </w:r>
    </w:p>
    <w:p w14:paraId="67605427"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&lt;Param name="topics"&gt;</w:t>
      </w:r>
    </w:p>
    <w:p w14:paraId="75895C5E"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&lt;![CDATA[</w:t>
      </w:r>
    </w:p>
    <w:p w14:paraId="31A97A2F"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&lt;Topic title="message 2" name="org.apache.shindig.in.message2.__MODULE_ID__"</w:t>
      </w:r>
    </w:p>
    <w:p w14:paraId="4DC1369D"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description="Subscribes" type="string"</w:t>
      </w:r>
    </w:p>
    <w:p w14:paraId="08590133"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subscribe="true"/&gt;</w:t>
      </w:r>
    </w:p>
    <w:p w14:paraId="598FC509"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]]&gt;</w:t>
      </w:r>
    </w:p>
    <w:p w14:paraId="7B86DD5B" w14:textId="77777777" w:rsidR="00743857" w:rsidRPr="00743857" w:rsidRDefault="00743857" w:rsidP="00743857">
      <w:pPr>
        <w:pStyle w:val="code"/>
        <w:rPr>
          <w:rFonts w:ascii="Arial" w:hAnsi="Arial" w:cs="Arial"/>
          <w:color w:val="FF0000"/>
          <w:sz w:val="20"/>
          <w:szCs w:val="20"/>
          <w:u w:color="001FBD"/>
        </w:rPr>
      </w:pPr>
      <w:r w:rsidRPr="00743857">
        <w:rPr>
          <w:rFonts w:ascii="Arial" w:hAnsi="Arial" w:cs="Arial"/>
          <w:color w:val="FF0000"/>
          <w:sz w:val="20"/>
          <w:szCs w:val="20"/>
          <w:u w:color="001FBD"/>
        </w:rPr>
        <w:t xml:space="preserve">            &lt;/Param&gt;</w:t>
      </w:r>
    </w:p>
    <w:p w14:paraId="7FE6EC42" w14:textId="6F1EFE24" w:rsidR="00743857" w:rsidRPr="00743857" w:rsidRDefault="00743857" w:rsidP="00743857">
      <w:pPr>
        <w:pStyle w:val="code"/>
        <w:tabs>
          <w:tab w:val="left" w:pos="1795"/>
        </w:tabs>
        <w:rPr>
          <w:rFonts w:ascii="Arial" w:hAnsi="Arial" w:cs="Arial"/>
          <w:color w:val="FF0000"/>
          <w:sz w:val="20"/>
          <w:szCs w:val="20"/>
          <w:u w:color="001FBD"/>
        </w:rPr>
      </w:pPr>
      <w:r w:rsidRPr="00743857">
        <w:rPr>
          <w:rFonts w:ascii="Arial" w:hAnsi="Arial" w:cs="Arial"/>
          <w:color w:val="FF0000"/>
          <w:sz w:val="20"/>
          <w:szCs w:val="20"/>
          <w:u w:color="001FBD"/>
        </w:rPr>
        <w:t xml:space="preserve">        &lt;/Require&gt;</w:t>
      </w:r>
      <w:r w:rsidRPr="00743857">
        <w:rPr>
          <w:rFonts w:ascii="Arial" w:hAnsi="Arial" w:cs="Arial"/>
          <w:color w:val="FF0000"/>
          <w:sz w:val="20"/>
          <w:szCs w:val="20"/>
          <w:u w:color="001FBD"/>
        </w:rPr>
        <w:tab/>
      </w:r>
    </w:p>
    <w:p w14:paraId="59029816"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&lt;/ModulePrefs&gt;</w:t>
      </w:r>
    </w:p>
    <w:p w14:paraId="5391646D"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&lt;Content type="html"&gt;</w:t>
      </w:r>
    </w:p>
    <w:p w14:paraId="0BC67AAC"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&lt;![CDATA[</w:t>
      </w:r>
    </w:p>
    <w:p w14:paraId="585CE07D"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&lt;script&gt;</w:t>
      </w:r>
    </w:p>
    <w:p w14:paraId="7E1D0A9A"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var subId1, subId2;</w:t>
      </w:r>
    </w:p>
    <w:p w14:paraId="3B2CA511" w14:textId="77777777" w:rsidR="00743857" w:rsidRPr="00743857" w:rsidRDefault="00743857" w:rsidP="00743857">
      <w:pPr>
        <w:pStyle w:val="code"/>
        <w:rPr>
          <w:rFonts w:ascii="Arial" w:hAnsi="Arial" w:cs="Arial"/>
          <w:sz w:val="20"/>
          <w:szCs w:val="20"/>
          <w:u w:color="001FBD"/>
        </w:rPr>
      </w:pPr>
    </w:p>
    <w:p w14:paraId="3AC53F0A"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Example of setting a parameter to the HubClient used by pubsub-2 feature.</w:t>
      </w:r>
    </w:p>
    <w:p w14:paraId="3C102F83"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gadgets.HubSettings.params.HubClient.onSecurityAlert = function(alertSource, alertType) {</w:t>
      </w:r>
    </w:p>
    <w:p w14:paraId="53FB7600"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alert("SECURITY ERROR!");</w:t>
      </w:r>
    </w:p>
    <w:p w14:paraId="70EACDCA"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window.location.href = "about:blank";</w:t>
      </w:r>
    </w:p>
    <w:p w14:paraId="7AE5BEE2"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w:t>
      </w:r>
    </w:p>
    <w:p w14:paraId="5AD8D1B8" w14:textId="77777777" w:rsidR="00743857" w:rsidRPr="00743857" w:rsidRDefault="00743857" w:rsidP="00743857">
      <w:pPr>
        <w:pStyle w:val="code"/>
        <w:rPr>
          <w:rFonts w:ascii="Arial" w:hAnsi="Arial" w:cs="Arial"/>
          <w:sz w:val="20"/>
          <w:szCs w:val="20"/>
          <w:u w:color="001FBD"/>
        </w:rPr>
      </w:pPr>
    </w:p>
    <w:p w14:paraId="4AF27628"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function callback1(topic, data, subscriberData) {</w:t>
      </w:r>
    </w:p>
    <w:p w14:paraId="52ABAF1A"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document.getElementById("output1").innerHTML =</w:t>
      </w:r>
    </w:p>
    <w:p w14:paraId="1F6958BB"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"message : " + gadgets.util.escapeString(data + "") + "&lt;br/&gt;" +</w:t>
      </w:r>
    </w:p>
    <w:p w14:paraId="277DC112"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"received at: " + (new Date()).toString();</w:t>
      </w:r>
    </w:p>
    <w:p w14:paraId="1E649FCA"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w:t>
      </w:r>
    </w:p>
    <w:p w14:paraId="1552D077" w14:textId="77777777" w:rsidR="00743857" w:rsidRPr="00743857" w:rsidRDefault="00743857" w:rsidP="00743857">
      <w:pPr>
        <w:pStyle w:val="code"/>
        <w:rPr>
          <w:rFonts w:ascii="Arial" w:hAnsi="Arial" w:cs="Arial"/>
          <w:sz w:val="20"/>
          <w:szCs w:val="20"/>
          <w:u w:color="001FBD"/>
        </w:rPr>
      </w:pPr>
    </w:p>
    <w:p w14:paraId="25143508"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function callback2(topic, data, subscriberData) {</w:t>
      </w:r>
    </w:p>
    <w:p w14:paraId="1343388B"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document.getElementById("output2").innerHTML =</w:t>
      </w:r>
    </w:p>
    <w:p w14:paraId="14DCEEA9"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"message : " + gadgets.util.escapeString(data + "") + "&lt;br/&gt;" +</w:t>
      </w:r>
    </w:p>
    <w:p w14:paraId="7ABC8BC7"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"received at: " + (new Date()).toString();</w:t>
      </w:r>
    </w:p>
    <w:p w14:paraId="2E4B4EF3"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w:t>
      </w:r>
    </w:p>
    <w:p w14:paraId="1A208B48" w14:textId="77777777" w:rsidR="00743857" w:rsidRDefault="00743857" w:rsidP="00743857">
      <w:pPr>
        <w:pStyle w:val="code"/>
        <w:rPr>
          <w:rFonts w:ascii="Arial" w:hAnsi="Arial" w:cs="Arial"/>
          <w:sz w:val="20"/>
          <w:szCs w:val="20"/>
          <w:u w:color="001FBD"/>
        </w:rPr>
      </w:pPr>
    </w:p>
    <w:p w14:paraId="0DC99CA1" w14:textId="7DEEBD50" w:rsidR="00586117" w:rsidRPr="00586117" w:rsidRDefault="00586117" w:rsidP="00743857">
      <w:pPr>
        <w:pStyle w:val="code"/>
        <w:rPr>
          <w:rFonts w:ascii="Arial" w:hAnsi="Arial" w:cs="Arial"/>
          <w:color w:val="FF0000"/>
          <w:sz w:val="20"/>
          <w:szCs w:val="20"/>
          <w:u w:color="001FBD"/>
        </w:rPr>
      </w:pPr>
      <w:r w:rsidRPr="00586117">
        <w:rPr>
          <w:rFonts w:ascii="Arial" w:hAnsi="Arial" w:cs="Arial" w:hint="eastAsia"/>
          <w:color w:val="FF0000"/>
          <w:sz w:val="20"/>
          <w:szCs w:val="20"/>
          <w:u w:color="001FBD"/>
        </w:rPr>
        <w:t>/**</w:t>
      </w:r>
    </w:p>
    <w:p w14:paraId="0A8A7D1F" w14:textId="244D81B3" w:rsidR="00586117" w:rsidRPr="00586117" w:rsidRDefault="00586117" w:rsidP="00743857">
      <w:pPr>
        <w:pStyle w:val="code"/>
        <w:rPr>
          <w:rFonts w:ascii="Arial" w:hAnsi="Arial" w:cs="Arial"/>
          <w:color w:val="FF0000"/>
          <w:sz w:val="20"/>
          <w:szCs w:val="20"/>
          <w:u w:color="001FBD"/>
        </w:rPr>
      </w:pPr>
      <w:r w:rsidRPr="00586117">
        <w:rPr>
          <w:rFonts w:ascii="Arial" w:hAnsi="Arial" w:cs="Arial" w:hint="eastAsia"/>
          <w:color w:val="FF0000"/>
          <w:sz w:val="20"/>
          <w:szCs w:val="20"/>
          <w:u w:color="001FBD"/>
        </w:rPr>
        <w:t xml:space="preserve"> * </w:t>
      </w:r>
      <w:r w:rsidRPr="00586117">
        <w:rPr>
          <w:rFonts w:ascii="Arial" w:hAnsi="Arial" w:cs="Arial" w:hint="eastAsia"/>
          <w:color w:val="FF0000"/>
          <w:sz w:val="20"/>
          <w:szCs w:val="20"/>
          <w:u w:color="001FBD"/>
        </w:rPr>
        <w:t>가젯</w:t>
      </w:r>
      <w:r w:rsidRPr="00586117">
        <w:rPr>
          <w:rFonts w:ascii="Arial" w:hAnsi="Arial" w:cs="Arial" w:hint="eastAsia"/>
          <w:color w:val="FF0000"/>
          <w:sz w:val="20"/>
          <w:szCs w:val="20"/>
          <w:u w:color="001FBD"/>
        </w:rPr>
        <w:t xml:space="preserve"> </w:t>
      </w:r>
      <w:r>
        <w:rPr>
          <w:rFonts w:ascii="Arial" w:hAnsi="Arial" w:cs="Arial" w:hint="eastAsia"/>
          <w:color w:val="FF0000"/>
          <w:sz w:val="20"/>
          <w:szCs w:val="20"/>
          <w:u w:color="001FBD"/>
        </w:rPr>
        <w:t>로딩</w:t>
      </w:r>
      <w:r w:rsidRPr="00586117">
        <w:rPr>
          <w:rFonts w:ascii="Arial" w:hAnsi="Arial" w:cs="Arial" w:hint="eastAsia"/>
          <w:color w:val="FF0000"/>
          <w:sz w:val="20"/>
          <w:szCs w:val="20"/>
          <w:u w:color="001FBD"/>
        </w:rPr>
        <w:t>시</w:t>
      </w:r>
      <w:r w:rsidRPr="00586117">
        <w:rPr>
          <w:rFonts w:ascii="Arial" w:hAnsi="Arial" w:cs="Arial" w:hint="eastAsia"/>
          <w:color w:val="FF0000"/>
          <w:sz w:val="20"/>
          <w:szCs w:val="20"/>
          <w:u w:color="001FBD"/>
        </w:rPr>
        <w:t xml:space="preserve"> </w:t>
      </w:r>
      <w:r w:rsidRPr="00586117">
        <w:rPr>
          <w:rFonts w:ascii="Arial" w:hAnsi="Arial" w:cs="Arial" w:hint="eastAsia"/>
          <w:color w:val="FF0000"/>
          <w:sz w:val="20"/>
          <w:szCs w:val="20"/>
          <w:u w:color="001FBD"/>
        </w:rPr>
        <w:t>바로</w:t>
      </w:r>
      <w:r w:rsidRPr="00586117">
        <w:rPr>
          <w:rFonts w:ascii="Arial" w:hAnsi="Arial" w:cs="Arial" w:hint="eastAsia"/>
          <w:color w:val="FF0000"/>
          <w:sz w:val="20"/>
          <w:szCs w:val="20"/>
          <w:u w:color="001FBD"/>
        </w:rPr>
        <w:t xml:space="preserve"> subscribe </w:t>
      </w:r>
      <w:r w:rsidRPr="00586117">
        <w:rPr>
          <w:rFonts w:ascii="Arial" w:hAnsi="Arial" w:cs="Arial" w:hint="eastAsia"/>
          <w:color w:val="FF0000"/>
          <w:sz w:val="20"/>
          <w:szCs w:val="20"/>
          <w:u w:color="001FBD"/>
        </w:rPr>
        <w:t>하도록</w:t>
      </w:r>
      <w:r>
        <w:rPr>
          <w:rFonts w:ascii="Arial" w:hAnsi="Arial" w:cs="Arial" w:hint="eastAsia"/>
          <w:color w:val="FF0000"/>
          <w:sz w:val="20"/>
          <w:szCs w:val="20"/>
          <w:u w:color="001FBD"/>
        </w:rPr>
        <w:t xml:space="preserve"> </w:t>
      </w:r>
      <w:r>
        <w:rPr>
          <w:rFonts w:ascii="Arial" w:hAnsi="Arial" w:cs="Arial" w:hint="eastAsia"/>
          <w:color w:val="FF0000"/>
          <w:sz w:val="20"/>
          <w:szCs w:val="20"/>
          <w:u w:color="001FBD"/>
        </w:rPr>
        <w:t>처리</w:t>
      </w:r>
    </w:p>
    <w:p w14:paraId="4AE1A8F6" w14:textId="1B661034" w:rsidR="00586117" w:rsidRPr="00586117" w:rsidRDefault="00586117" w:rsidP="00743857">
      <w:pPr>
        <w:pStyle w:val="code"/>
        <w:rPr>
          <w:rFonts w:ascii="Arial" w:hAnsi="Arial" w:cs="Arial"/>
          <w:color w:val="FF0000"/>
          <w:sz w:val="20"/>
          <w:szCs w:val="20"/>
          <w:u w:color="001FBD"/>
        </w:rPr>
      </w:pPr>
      <w:r w:rsidRPr="00586117">
        <w:rPr>
          <w:rFonts w:ascii="Arial" w:hAnsi="Arial" w:cs="Arial" w:hint="eastAsia"/>
          <w:color w:val="FF0000"/>
          <w:sz w:val="20"/>
          <w:szCs w:val="20"/>
          <w:u w:color="001FBD"/>
        </w:rPr>
        <w:t xml:space="preserve"> */</w:t>
      </w:r>
    </w:p>
    <w:p w14:paraId="6D8C1C2D" w14:textId="77777777" w:rsidR="00743857" w:rsidRPr="000401D8" w:rsidRDefault="00743857" w:rsidP="00743857">
      <w:pPr>
        <w:pStyle w:val="code"/>
        <w:rPr>
          <w:rFonts w:ascii="Arial" w:hAnsi="Arial" w:cs="Arial"/>
          <w:color w:val="FF0000"/>
          <w:sz w:val="20"/>
          <w:szCs w:val="20"/>
          <w:u w:color="001FBD"/>
        </w:rPr>
      </w:pPr>
      <w:r w:rsidRPr="000401D8">
        <w:rPr>
          <w:rFonts w:ascii="Arial" w:hAnsi="Arial" w:cs="Arial"/>
          <w:color w:val="FF0000"/>
          <w:sz w:val="20"/>
          <w:szCs w:val="20"/>
          <w:u w:color="001FBD"/>
        </w:rPr>
        <w:t>gadgets.HubSettings.onConnect = function() {</w:t>
      </w:r>
    </w:p>
    <w:p w14:paraId="3321CE14" w14:textId="77777777" w:rsidR="00743857" w:rsidRPr="000401D8" w:rsidRDefault="00743857" w:rsidP="00743857">
      <w:pPr>
        <w:pStyle w:val="code"/>
        <w:rPr>
          <w:rFonts w:ascii="Arial" w:hAnsi="Arial" w:cs="Arial"/>
          <w:color w:val="FF0000"/>
          <w:sz w:val="20"/>
          <w:szCs w:val="20"/>
          <w:u w:color="001FBD"/>
        </w:rPr>
      </w:pPr>
      <w:r w:rsidRPr="000401D8">
        <w:rPr>
          <w:rFonts w:ascii="Arial" w:hAnsi="Arial" w:cs="Arial"/>
          <w:color w:val="FF0000"/>
          <w:sz w:val="20"/>
          <w:szCs w:val="20"/>
          <w:u w:color="001FBD"/>
        </w:rPr>
        <w:t xml:space="preserve">  if(subId1) gadgets.Hub.unsubscribe(subId1);</w:t>
      </w:r>
    </w:p>
    <w:p w14:paraId="32EBA61D" w14:textId="77777777" w:rsidR="00743857" w:rsidRPr="000401D8" w:rsidRDefault="00743857" w:rsidP="00743857">
      <w:pPr>
        <w:pStyle w:val="code"/>
        <w:rPr>
          <w:rFonts w:ascii="Arial" w:hAnsi="Arial" w:cs="Arial"/>
          <w:color w:val="FF0000"/>
          <w:sz w:val="20"/>
          <w:szCs w:val="20"/>
          <w:u w:color="001FBD"/>
        </w:rPr>
      </w:pPr>
      <w:r w:rsidRPr="000401D8">
        <w:rPr>
          <w:rFonts w:ascii="Arial" w:hAnsi="Arial" w:cs="Arial"/>
          <w:color w:val="FF0000"/>
          <w:sz w:val="20"/>
          <w:szCs w:val="20"/>
          <w:u w:color="001FBD"/>
        </w:rPr>
        <w:t xml:space="preserve">  if(subId2) gadgets.Hub.unsubscribe(subId2);</w:t>
      </w:r>
    </w:p>
    <w:p w14:paraId="15508001" w14:textId="77777777" w:rsidR="00743857" w:rsidRPr="000401D8" w:rsidRDefault="00743857" w:rsidP="00743857">
      <w:pPr>
        <w:pStyle w:val="code"/>
        <w:rPr>
          <w:rFonts w:ascii="Arial" w:hAnsi="Arial" w:cs="Arial"/>
          <w:color w:val="FF0000"/>
          <w:sz w:val="20"/>
          <w:szCs w:val="20"/>
          <w:u w:color="001FBD"/>
        </w:rPr>
      </w:pPr>
      <w:r w:rsidRPr="000401D8">
        <w:rPr>
          <w:rFonts w:ascii="Arial" w:hAnsi="Arial" w:cs="Arial"/>
          <w:color w:val="FF0000"/>
          <w:sz w:val="20"/>
          <w:szCs w:val="20"/>
          <w:u w:color="001FBD"/>
        </w:rPr>
        <w:t xml:space="preserve">  subId1 = gadgets.Hub.subscribe("org.apache.shindig.in.message1.__MODULE_ID__", callback1);</w:t>
      </w:r>
    </w:p>
    <w:p w14:paraId="4C4B5531" w14:textId="77777777" w:rsidR="00743857" w:rsidRPr="000401D8" w:rsidRDefault="00743857" w:rsidP="00743857">
      <w:pPr>
        <w:pStyle w:val="code"/>
        <w:rPr>
          <w:rFonts w:ascii="Arial" w:hAnsi="Arial" w:cs="Arial"/>
          <w:color w:val="FF0000"/>
          <w:sz w:val="20"/>
          <w:szCs w:val="20"/>
          <w:u w:color="001FBD"/>
        </w:rPr>
      </w:pPr>
      <w:r w:rsidRPr="000401D8">
        <w:rPr>
          <w:rFonts w:ascii="Arial" w:hAnsi="Arial" w:cs="Arial"/>
          <w:color w:val="FF0000"/>
          <w:sz w:val="20"/>
          <w:szCs w:val="20"/>
          <w:u w:color="001FBD"/>
        </w:rPr>
        <w:t xml:space="preserve">  subId2 = gadgets.Hub.subscribe("org.apache.shindig.in.message2.__MODULE_ID__", callback2);</w:t>
      </w:r>
    </w:p>
    <w:p w14:paraId="011026CD" w14:textId="77777777" w:rsidR="00743857" w:rsidRPr="000401D8" w:rsidRDefault="00743857" w:rsidP="00743857">
      <w:pPr>
        <w:pStyle w:val="code"/>
        <w:rPr>
          <w:rFonts w:ascii="Arial" w:hAnsi="Arial" w:cs="Arial"/>
          <w:color w:val="FF0000"/>
          <w:sz w:val="20"/>
          <w:szCs w:val="20"/>
          <w:u w:color="001FBD"/>
        </w:rPr>
      </w:pPr>
      <w:r w:rsidRPr="000401D8">
        <w:rPr>
          <w:rFonts w:ascii="Arial" w:hAnsi="Arial" w:cs="Arial"/>
          <w:color w:val="FF0000"/>
          <w:sz w:val="20"/>
          <w:szCs w:val="20"/>
          <w:u w:color="001FBD"/>
        </w:rPr>
        <w:t>}</w:t>
      </w:r>
    </w:p>
    <w:p w14:paraId="63AD2C76"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&lt;/script&gt;</w:t>
      </w:r>
    </w:p>
    <w:p w14:paraId="058F883C"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&lt;body&gt;</w:t>
      </w:r>
    </w:p>
    <w:p w14:paraId="6E6A0ACF"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&lt;div&gt;</w:t>
      </w:r>
    </w:p>
    <w:p w14:paraId="752D9D0F"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&lt;/div&gt;</w:t>
      </w:r>
    </w:p>
    <w:p w14:paraId="71EF3E02"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&lt;div&gt;Message1 : &lt;/div&gt;</w:t>
      </w:r>
    </w:p>
    <w:p w14:paraId="022AD2C8"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&lt;div id="output1"&gt;&lt;/div&gt;</w:t>
      </w:r>
    </w:p>
    <w:p w14:paraId="3FE50677"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&lt;br/&gt;</w:t>
      </w:r>
    </w:p>
    <w:p w14:paraId="5035EBD5"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&lt;br/&gt;</w:t>
      </w:r>
    </w:p>
    <w:p w14:paraId="3FA52ABD"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&lt;div&gt;Message2 : &lt;/div&gt;</w:t>
      </w:r>
    </w:p>
    <w:p w14:paraId="3E655EC4"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&lt;div id="output2"&gt;&lt;/div&gt;</w:t>
      </w:r>
    </w:p>
    <w:p w14:paraId="51F15154"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lastRenderedPageBreak/>
        <w:t>&lt;/body&gt;</w:t>
      </w:r>
    </w:p>
    <w:p w14:paraId="31C9F256"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]]&gt;</w:t>
      </w:r>
    </w:p>
    <w:p w14:paraId="2B629985" w14:textId="7777777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 xml:space="preserve">    &lt;/Content&gt;</w:t>
      </w:r>
    </w:p>
    <w:p w14:paraId="737C388C" w14:textId="00A859B7" w:rsidR="00743857" w:rsidRPr="00743857" w:rsidRDefault="00743857" w:rsidP="00743857">
      <w:pPr>
        <w:pStyle w:val="code"/>
        <w:rPr>
          <w:rFonts w:ascii="Arial" w:hAnsi="Arial" w:cs="Arial"/>
          <w:sz w:val="20"/>
          <w:szCs w:val="20"/>
          <w:u w:color="001FBD"/>
        </w:rPr>
      </w:pPr>
      <w:r w:rsidRPr="00743857">
        <w:rPr>
          <w:rFonts w:ascii="Arial" w:hAnsi="Arial" w:cs="Arial"/>
          <w:sz w:val="20"/>
          <w:szCs w:val="20"/>
          <w:u w:color="001FBD"/>
        </w:rPr>
        <w:t>&lt;/Module&gt;</w:t>
      </w:r>
    </w:p>
    <w:p w14:paraId="7B1DA09F" w14:textId="77777777" w:rsidR="00862FF1" w:rsidRDefault="00862FF1" w:rsidP="00862FF1"/>
    <w:p w14:paraId="3AA7DFBC" w14:textId="0AEE4B94" w:rsidR="00862FF1" w:rsidRDefault="00D8352E" w:rsidP="00DC23D6">
      <w:pPr>
        <w:jc w:val="left"/>
      </w:pPr>
      <w:r>
        <w:rPr>
          <w:rFonts w:hint="eastAsia"/>
        </w:rPr>
        <w:t xml:space="preserve">Subscriber </w:t>
      </w:r>
      <w:r>
        <w:rPr>
          <w:rFonts w:hint="eastAsia"/>
        </w:rPr>
        <w:t>가젯에서는</w:t>
      </w:r>
      <w:r>
        <w:rPr>
          <w:rFonts w:hint="eastAsia"/>
        </w:rPr>
        <w:t xml:space="preserve"> </w:t>
      </w:r>
      <w:r w:rsidR="00DC23D6">
        <w:rPr>
          <w:rFonts w:hint="eastAsia"/>
        </w:rPr>
        <w:t>로딩시</w:t>
      </w:r>
      <w:r w:rsidR="00DC23D6">
        <w:rPr>
          <w:rFonts w:hint="eastAsia"/>
        </w:rPr>
        <w:t xml:space="preserve"> </w:t>
      </w:r>
      <w:r w:rsidR="00DC23D6">
        <w:rPr>
          <w:rFonts w:hint="eastAsia"/>
        </w:rPr>
        <w:t>정의한</w:t>
      </w:r>
      <w:r w:rsidR="00DC23D6">
        <w:rPr>
          <w:rFonts w:hint="eastAsia"/>
        </w:rPr>
        <w:t xml:space="preserve"> </w:t>
      </w:r>
      <w:r w:rsidR="00DC23D6">
        <w:rPr>
          <w:rFonts w:hint="eastAsia"/>
        </w:rPr>
        <w:t>파라미터에</w:t>
      </w:r>
      <w:r w:rsidR="00DC23D6">
        <w:rPr>
          <w:rFonts w:hint="eastAsia"/>
        </w:rPr>
        <w:t xml:space="preserve"> </w:t>
      </w:r>
      <w:r w:rsidR="00DC23D6">
        <w:rPr>
          <w:rFonts w:hint="eastAsia"/>
        </w:rPr>
        <w:t>대해</w:t>
      </w:r>
      <w:r w:rsidR="00DC23D6">
        <w:rPr>
          <w:rFonts w:hint="eastAsia"/>
        </w:rPr>
        <w:t xml:space="preserve"> </w:t>
      </w:r>
      <w:r w:rsidR="00DC23D6" w:rsidRPr="00DC23D6">
        <w:t>gadgets.Hub.subscribe("org.apache.shindig.in.message1.__MODULE_ID__", callback1);</w:t>
      </w:r>
    </w:p>
    <w:p w14:paraId="72D631EC" w14:textId="55BFFD43" w:rsidR="00DC23D6" w:rsidRDefault="00DC23D6" w:rsidP="00DC23D6">
      <w:pPr>
        <w:jc w:val="left"/>
      </w:pPr>
      <w:r>
        <w:rPr>
          <w:rFonts w:hint="eastAsia"/>
        </w:rPr>
        <w:t>와</w:t>
      </w:r>
      <w:r>
        <w:rPr>
          <w:rFonts w:hint="eastAsia"/>
        </w:rPr>
        <w:t xml:space="preserve"> </w:t>
      </w:r>
      <w:r>
        <w:rPr>
          <w:rFonts w:hint="eastAsia"/>
        </w:rPr>
        <w:t>같이</w:t>
      </w:r>
      <w:r>
        <w:rPr>
          <w:rFonts w:hint="eastAsia"/>
        </w:rPr>
        <w:t xml:space="preserve"> subscribe </w:t>
      </w:r>
      <w:r>
        <w:rPr>
          <w:rFonts w:hint="eastAsia"/>
        </w:rPr>
        <w:t>를</w:t>
      </w:r>
      <w:r>
        <w:rPr>
          <w:rFonts w:hint="eastAsia"/>
        </w:rPr>
        <w:t xml:space="preserve"> </w:t>
      </w:r>
      <w:r>
        <w:rPr>
          <w:rFonts w:hint="eastAsia"/>
        </w:rPr>
        <w:t>실행하여</w:t>
      </w:r>
      <w:r>
        <w:rPr>
          <w:rFonts w:hint="eastAsia"/>
        </w:rPr>
        <w:t xml:space="preserve"> Listen </w:t>
      </w:r>
      <w:r>
        <w:rPr>
          <w:rFonts w:hint="eastAsia"/>
        </w:rPr>
        <w:t>가능한</w:t>
      </w:r>
      <w:r>
        <w:rPr>
          <w:rFonts w:hint="eastAsia"/>
        </w:rPr>
        <w:t xml:space="preserve"> </w:t>
      </w:r>
      <w:r>
        <w:rPr>
          <w:rFonts w:hint="eastAsia"/>
        </w:rPr>
        <w:t>상태가</w:t>
      </w:r>
      <w:r>
        <w:rPr>
          <w:rFonts w:hint="eastAsia"/>
        </w:rPr>
        <w:t xml:space="preserve"> </w:t>
      </w:r>
      <w:r>
        <w:rPr>
          <w:rFonts w:hint="eastAsia"/>
        </w:rPr>
        <w:t>되어야</w:t>
      </w:r>
      <w:r>
        <w:rPr>
          <w:rFonts w:hint="eastAsia"/>
        </w:rPr>
        <w:t xml:space="preserve"> </w:t>
      </w:r>
      <w:r>
        <w:rPr>
          <w:rFonts w:hint="eastAsia"/>
        </w:rPr>
        <w:t>합니다</w:t>
      </w:r>
      <w:r>
        <w:rPr>
          <w:rFonts w:hint="eastAsia"/>
        </w:rPr>
        <w:t xml:space="preserve">. </w:t>
      </w:r>
      <w:r>
        <w:rPr>
          <w:rFonts w:hint="eastAsia"/>
        </w:rPr>
        <w:t>또한</w:t>
      </w:r>
      <w:r>
        <w:rPr>
          <w:rFonts w:hint="eastAsia"/>
        </w:rPr>
        <w:t xml:space="preserve"> </w:t>
      </w:r>
      <w:r>
        <w:rPr>
          <w:rFonts w:hint="eastAsia"/>
        </w:rPr>
        <w:t>받은</w:t>
      </w:r>
      <w:r>
        <w:rPr>
          <w:rFonts w:hint="eastAsia"/>
        </w:rPr>
        <w:t xml:space="preserve"> </w:t>
      </w:r>
      <w:r>
        <w:rPr>
          <w:rFonts w:hint="eastAsia"/>
        </w:rPr>
        <w:t>메시지를</w:t>
      </w:r>
      <w:r>
        <w:rPr>
          <w:rFonts w:hint="eastAsia"/>
        </w:rPr>
        <w:t xml:space="preserve"> </w:t>
      </w:r>
      <w:r>
        <w:rPr>
          <w:rFonts w:hint="eastAsia"/>
        </w:rPr>
        <w:t>처리할</w:t>
      </w:r>
      <w:r>
        <w:rPr>
          <w:rFonts w:hint="eastAsia"/>
        </w:rPr>
        <w:t xml:space="preserve"> </w:t>
      </w:r>
      <w:r>
        <w:t>callback</w:t>
      </w:r>
      <w:r>
        <w:rPr>
          <w:rFonts w:hint="eastAsia"/>
        </w:rPr>
        <w:t xml:space="preserve"> </w:t>
      </w:r>
      <w:r>
        <w:rPr>
          <w:rFonts w:hint="eastAsia"/>
        </w:rPr>
        <w:t>함수를</w:t>
      </w:r>
      <w:r>
        <w:rPr>
          <w:rFonts w:hint="eastAsia"/>
        </w:rPr>
        <w:t xml:space="preserve"> </w:t>
      </w:r>
      <w:r>
        <w:rPr>
          <w:rFonts w:hint="eastAsia"/>
        </w:rPr>
        <w:t>구현해야</w:t>
      </w:r>
      <w:r>
        <w:rPr>
          <w:rFonts w:hint="eastAsia"/>
        </w:rPr>
        <w:t xml:space="preserve"> </w:t>
      </w:r>
      <w:r>
        <w:rPr>
          <w:rFonts w:hint="eastAsia"/>
        </w:rPr>
        <w:t>합니다</w:t>
      </w:r>
      <w:r>
        <w:rPr>
          <w:rFonts w:hint="eastAsia"/>
        </w:rPr>
        <w:t>.</w:t>
      </w:r>
    </w:p>
    <w:p w14:paraId="7AFBE712" w14:textId="4105B3F6" w:rsidR="00D8352E" w:rsidRDefault="005166A2" w:rsidP="00862FF1">
      <w:r>
        <w:rPr>
          <w:rFonts w:hint="eastAsia"/>
        </w:rPr>
        <w:t xml:space="preserve">Subscriber </w:t>
      </w:r>
      <w:r>
        <w:rPr>
          <w:rFonts w:hint="eastAsia"/>
        </w:rPr>
        <w:t>가젯은</w:t>
      </w:r>
      <w:r>
        <w:rPr>
          <w:rFonts w:hint="eastAsia"/>
        </w:rPr>
        <w:t xml:space="preserve"> </w:t>
      </w:r>
      <w:r>
        <w:rPr>
          <w:rFonts w:hint="eastAsia"/>
        </w:rPr>
        <w:t>로딩과</w:t>
      </w:r>
      <w:r>
        <w:rPr>
          <w:rFonts w:hint="eastAsia"/>
        </w:rPr>
        <w:t xml:space="preserve"> </w:t>
      </w:r>
      <w:r>
        <w:rPr>
          <w:rFonts w:hint="eastAsia"/>
        </w:rPr>
        <w:t>동시에</w:t>
      </w:r>
      <w:r>
        <w:rPr>
          <w:rFonts w:hint="eastAsia"/>
        </w:rPr>
        <w:t xml:space="preserve"> Listen </w:t>
      </w:r>
      <w:r>
        <w:rPr>
          <w:rFonts w:hint="eastAsia"/>
        </w:rPr>
        <w:t>가능한</w:t>
      </w:r>
      <w:r>
        <w:rPr>
          <w:rFonts w:hint="eastAsia"/>
        </w:rPr>
        <w:t xml:space="preserve"> </w:t>
      </w:r>
      <w:r>
        <w:rPr>
          <w:rFonts w:hint="eastAsia"/>
        </w:rPr>
        <w:t>상태이어야</w:t>
      </w:r>
      <w:r>
        <w:rPr>
          <w:rFonts w:hint="eastAsia"/>
        </w:rPr>
        <w:t xml:space="preserve"> </w:t>
      </w:r>
      <w:r>
        <w:rPr>
          <w:rFonts w:hint="eastAsia"/>
        </w:rPr>
        <w:t>비쥬얼</w:t>
      </w:r>
      <w:r>
        <w:rPr>
          <w:rFonts w:hint="eastAsia"/>
        </w:rPr>
        <w:t xml:space="preserve"> </w:t>
      </w:r>
      <w:r>
        <w:rPr>
          <w:rFonts w:hint="eastAsia"/>
        </w:rPr>
        <w:t>매시업도구에서</w:t>
      </w:r>
      <w:r>
        <w:rPr>
          <w:rFonts w:hint="eastAsia"/>
        </w:rPr>
        <w:t xml:space="preserve"> </w:t>
      </w:r>
      <w:r>
        <w:rPr>
          <w:rFonts w:hint="eastAsia"/>
        </w:rPr>
        <w:t>가젯의</w:t>
      </w:r>
      <w:r>
        <w:rPr>
          <w:rFonts w:hint="eastAsia"/>
        </w:rPr>
        <w:t xml:space="preserve"> </w:t>
      </w:r>
      <w:r>
        <w:rPr>
          <w:rFonts w:hint="eastAsia"/>
        </w:rPr>
        <w:t>파라미터를</w:t>
      </w:r>
      <w:r>
        <w:rPr>
          <w:rFonts w:hint="eastAsia"/>
        </w:rPr>
        <w:t xml:space="preserve"> Wire </w:t>
      </w:r>
      <w:r>
        <w:rPr>
          <w:rFonts w:hint="eastAsia"/>
        </w:rPr>
        <w:t>로</w:t>
      </w:r>
      <w:r>
        <w:rPr>
          <w:rFonts w:hint="eastAsia"/>
        </w:rPr>
        <w:t xml:space="preserve"> </w:t>
      </w:r>
      <w:r>
        <w:rPr>
          <w:rFonts w:hint="eastAsia"/>
        </w:rPr>
        <w:t>연결했을시</w:t>
      </w:r>
      <w:r>
        <w:rPr>
          <w:rFonts w:hint="eastAsia"/>
        </w:rPr>
        <w:t xml:space="preserve"> </w:t>
      </w:r>
      <w:r>
        <w:rPr>
          <w:rFonts w:hint="eastAsia"/>
        </w:rPr>
        <w:t>데이터가</w:t>
      </w:r>
      <w:r>
        <w:rPr>
          <w:rFonts w:hint="eastAsia"/>
        </w:rPr>
        <w:t xml:space="preserve"> </w:t>
      </w:r>
      <w:r>
        <w:rPr>
          <w:rFonts w:hint="eastAsia"/>
        </w:rPr>
        <w:t>자동으로</w:t>
      </w:r>
      <w:r>
        <w:rPr>
          <w:rFonts w:hint="eastAsia"/>
        </w:rPr>
        <w:t xml:space="preserve"> </w:t>
      </w:r>
      <w:r>
        <w:rPr>
          <w:rFonts w:hint="eastAsia"/>
        </w:rPr>
        <w:t>전달되게</w:t>
      </w:r>
      <w:r>
        <w:rPr>
          <w:rFonts w:hint="eastAsia"/>
        </w:rPr>
        <w:t xml:space="preserve"> </w:t>
      </w:r>
      <w:r>
        <w:rPr>
          <w:rFonts w:hint="eastAsia"/>
        </w:rPr>
        <w:t>됩니다</w:t>
      </w:r>
      <w:r>
        <w:rPr>
          <w:rFonts w:hint="eastAsia"/>
        </w:rPr>
        <w:t>.</w:t>
      </w:r>
    </w:p>
    <w:p w14:paraId="180159CF" w14:textId="77777777" w:rsidR="005166A2" w:rsidRDefault="005166A2" w:rsidP="00862FF1"/>
    <w:p w14:paraId="5AA0A4DA" w14:textId="73A83D10" w:rsidR="009076DD" w:rsidRPr="00B60A53" w:rsidRDefault="009076DD" w:rsidP="00B60A53">
      <w:pPr>
        <w:rPr>
          <w:rFonts w:ascii="맑은 고딕" w:eastAsia="맑은 고딕" w:hAnsi="맑은 고딕"/>
          <w:b/>
          <w:bCs/>
          <w:sz w:val="32"/>
          <w:szCs w:val="28"/>
        </w:rPr>
      </w:pPr>
      <w:r w:rsidRPr="00B60A53">
        <w:rPr>
          <w:rFonts w:ascii="맑은 고딕" w:eastAsia="맑은 고딕" w:hAnsi="맑은 고딕" w:hint="eastAsia"/>
          <w:b/>
          <w:bCs/>
          <w:sz w:val="32"/>
          <w:szCs w:val="28"/>
        </w:rPr>
        <w:t xml:space="preserve">Param </w:t>
      </w:r>
      <w:r w:rsidR="001F6D07" w:rsidRPr="00B60A53">
        <w:rPr>
          <w:rFonts w:ascii="맑은 고딕" w:eastAsia="맑은 고딕" w:hAnsi="맑은 고딕" w:hint="eastAsia"/>
          <w:b/>
          <w:bCs/>
          <w:sz w:val="32"/>
          <w:szCs w:val="28"/>
        </w:rPr>
        <w:t xml:space="preserve">&gt; </w:t>
      </w:r>
      <w:r w:rsidRPr="00B60A53">
        <w:rPr>
          <w:rFonts w:ascii="맑은 고딕" w:eastAsia="맑은 고딕" w:hAnsi="맑은 고딕" w:hint="eastAsia"/>
          <w:b/>
          <w:bCs/>
          <w:sz w:val="32"/>
          <w:szCs w:val="28"/>
        </w:rPr>
        <w:t>Topic 속성</w:t>
      </w:r>
      <w:r w:rsidR="00947597" w:rsidRPr="00B60A53">
        <w:rPr>
          <w:rFonts w:ascii="맑은 고딕" w:eastAsia="맑은 고딕" w:hAnsi="맑은 고딕" w:hint="eastAsia"/>
          <w:b/>
          <w:bCs/>
          <w:sz w:val="32"/>
          <w:szCs w:val="28"/>
        </w:rPr>
        <w:t xml:space="preserve"> 설명</w:t>
      </w:r>
    </w:p>
    <w:tbl>
      <w:tblPr>
        <w:tblW w:w="9747"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526"/>
        <w:gridCol w:w="1276"/>
        <w:gridCol w:w="1559"/>
        <w:gridCol w:w="1276"/>
        <w:gridCol w:w="4110"/>
      </w:tblGrid>
      <w:tr w:rsidR="00947597" w14:paraId="7EB6450F" w14:textId="77777777" w:rsidTr="0080401F">
        <w:tc>
          <w:tcPr>
            <w:tcW w:w="1526"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5E58257E" w14:textId="77777777" w:rsidR="00947597" w:rsidRDefault="00947597">
            <w:pPr>
              <w:wordWrap/>
              <w:adjustRightInd w:val="0"/>
              <w:jc w:val="center"/>
              <w:rPr>
                <w:rFonts w:ascii="Helvetica" w:eastAsia="바탕" w:hAnsi="Helvetica" w:cs="Helvetica"/>
                <w:b/>
                <w:bCs/>
                <w:kern w:val="0"/>
                <w:sz w:val="26"/>
                <w:szCs w:val="26"/>
              </w:rPr>
            </w:pPr>
            <w:r>
              <w:rPr>
                <w:rFonts w:ascii="Helvetica" w:eastAsia="바탕" w:hAnsi="Helvetica" w:cs="Helvetica"/>
                <w:b/>
                <w:bCs/>
                <w:kern w:val="0"/>
                <w:sz w:val="26"/>
                <w:szCs w:val="26"/>
              </w:rPr>
              <w:t>Attribute</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76A341D0" w14:textId="77777777" w:rsidR="00947597" w:rsidRDefault="00947597">
            <w:pPr>
              <w:wordWrap/>
              <w:adjustRightInd w:val="0"/>
              <w:jc w:val="center"/>
              <w:rPr>
                <w:rFonts w:ascii="Helvetica" w:eastAsia="바탕" w:hAnsi="Helvetica" w:cs="Helvetica"/>
                <w:b/>
                <w:bCs/>
                <w:kern w:val="0"/>
                <w:sz w:val="26"/>
                <w:szCs w:val="26"/>
              </w:rPr>
            </w:pPr>
            <w:r>
              <w:rPr>
                <w:rFonts w:ascii="Helvetica" w:eastAsia="바탕" w:hAnsi="Helvetica" w:cs="Helvetica"/>
                <w:b/>
                <w:bCs/>
                <w:kern w:val="0"/>
                <w:sz w:val="26"/>
                <w:szCs w:val="26"/>
              </w:rPr>
              <w:t>Type</w:t>
            </w:r>
          </w:p>
        </w:tc>
        <w:tc>
          <w:tcPr>
            <w:tcW w:w="1559"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7020D01B" w14:textId="77777777" w:rsidR="00947597" w:rsidRDefault="00947597">
            <w:pPr>
              <w:wordWrap/>
              <w:adjustRightInd w:val="0"/>
              <w:jc w:val="center"/>
              <w:rPr>
                <w:rFonts w:ascii="Helvetica" w:eastAsia="바탕" w:hAnsi="Helvetica" w:cs="Helvetica"/>
                <w:b/>
                <w:bCs/>
                <w:kern w:val="0"/>
                <w:sz w:val="26"/>
                <w:szCs w:val="26"/>
              </w:rPr>
            </w:pPr>
            <w:r>
              <w:rPr>
                <w:rFonts w:ascii="Helvetica" w:eastAsia="바탕" w:hAnsi="Helvetica" w:cs="Helvetica"/>
                <w:b/>
                <w:bCs/>
                <w:kern w:val="0"/>
                <w:sz w:val="26"/>
                <w:szCs w:val="26"/>
              </w:rPr>
              <w:t>Required?</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35DC8C47" w14:textId="77777777" w:rsidR="00947597" w:rsidRDefault="00947597">
            <w:pPr>
              <w:wordWrap/>
              <w:adjustRightInd w:val="0"/>
              <w:jc w:val="center"/>
              <w:rPr>
                <w:rFonts w:ascii="Helvetica" w:eastAsia="바탕" w:hAnsi="Helvetica" w:cs="Helvetica"/>
                <w:b/>
                <w:bCs/>
                <w:kern w:val="0"/>
                <w:sz w:val="26"/>
                <w:szCs w:val="26"/>
              </w:rPr>
            </w:pPr>
            <w:r>
              <w:rPr>
                <w:rFonts w:ascii="Helvetica" w:eastAsia="바탕" w:hAnsi="Helvetica" w:cs="Helvetica"/>
                <w:b/>
                <w:bCs/>
                <w:kern w:val="0"/>
                <w:sz w:val="26"/>
                <w:szCs w:val="26"/>
              </w:rPr>
              <w:t>Default</w:t>
            </w:r>
          </w:p>
        </w:tc>
        <w:tc>
          <w:tcPr>
            <w:tcW w:w="4110"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68FE4BFE" w14:textId="77777777" w:rsidR="00947597" w:rsidRDefault="00947597">
            <w:pPr>
              <w:wordWrap/>
              <w:adjustRightInd w:val="0"/>
              <w:jc w:val="center"/>
              <w:rPr>
                <w:rFonts w:ascii="Helvetica" w:eastAsia="바탕" w:hAnsi="Helvetica" w:cs="Helvetica"/>
                <w:b/>
                <w:bCs/>
                <w:kern w:val="0"/>
                <w:sz w:val="26"/>
                <w:szCs w:val="26"/>
              </w:rPr>
            </w:pPr>
            <w:r>
              <w:rPr>
                <w:rFonts w:ascii="Helvetica" w:eastAsia="바탕" w:hAnsi="Helvetica" w:cs="Helvetica"/>
                <w:b/>
                <w:bCs/>
                <w:kern w:val="0"/>
                <w:sz w:val="26"/>
                <w:szCs w:val="26"/>
              </w:rPr>
              <w:t>Comments</w:t>
            </w:r>
          </w:p>
        </w:tc>
      </w:tr>
      <w:tr w:rsidR="00947597" w14:paraId="60F26D0F" w14:textId="77777777" w:rsidTr="0080401F">
        <w:tblPrEx>
          <w:tblBorders>
            <w:top w:val="none" w:sz="0" w:space="0" w:color="auto"/>
          </w:tblBorders>
        </w:tblPrEx>
        <w:tc>
          <w:tcPr>
            <w:tcW w:w="1526"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31843EF8"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name</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397086F0"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string</w:t>
            </w:r>
          </w:p>
        </w:tc>
        <w:tc>
          <w:tcPr>
            <w:tcW w:w="1559"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2CF56CAC"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Required</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5E56C0E6"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N/A</w:t>
            </w:r>
          </w:p>
        </w:tc>
        <w:tc>
          <w:tcPr>
            <w:tcW w:w="4110"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41331D28"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The dot-delimited topic name, eg "com.tibco.foo.bar.baz". This name follows the rules defined in the </w:t>
            </w:r>
            <w:hyperlink r:id="rId77" w:anchor="topic_element_name_attribute" w:history="1">
              <w:r>
                <w:rPr>
                  <w:rFonts w:ascii="Helvetica" w:eastAsia="바탕" w:hAnsi="Helvetica" w:cs="Helvetica"/>
                  <w:color w:val="2C56AA"/>
                  <w:kern w:val="0"/>
                  <w:sz w:val="26"/>
                  <w:szCs w:val="26"/>
                </w:rPr>
                <w:t>OpenAjax Widget Metadata specification</w:t>
              </w:r>
            </w:hyperlink>
          </w:p>
        </w:tc>
      </w:tr>
      <w:tr w:rsidR="00947597" w14:paraId="5D9BD29E" w14:textId="77777777" w:rsidTr="0080401F">
        <w:tblPrEx>
          <w:tblBorders>
            <w:top w:val="none" w:sz="0" w:space="0" w:color="auto"/>
          </w:tblBorders>
        </w:tblPrEx>
        <w:tc>
          <w:tcPr>
            <w:tcW w:w="1526"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4F4EB702"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type</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19CFAA69"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string</w:t>
            </w:r>
          </w:p>
        </w:tc>
        <w:tc>
          <w:tcPr>
            <w:tcW w:w="1559"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4EC93A16"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Optional</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18C643D3"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null (ie any type is allowed)</w:t>
            </w:r>
          </w:p>
        </w:tc>
        <w:tc>
          <w:tcPr>
            <w:tcW w:w="4110"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0924A35D"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Type name for the event's payload data. See Types below</w:t>
            </w:r>
          </w:p>
        </w:tc>
      </w:tr>
      <w:tr w:rsidR="00947597" w14:paraId="2FEC3909" w14:textId="77777777" w:rsidTr="0080401F">
        <w:tblPrEx>
          <w:tblBorders>
            <w:top w:val="none" w:sz="0" w:space="0" w:color="auto"/>
          </w:tblBorders>
        </w:tblPrEx>
        <w:tc>
          <w:tcPr>
            <w:tcW w:w="1526"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3DEBDB34"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title</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1C4531A2"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string</w:t>
            </w:r>
          </w:p>
        </w:tc>
        <w:tc>
          <w:tcPr>
            <w:tcW w:w="1559"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258DE23A"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Optional</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4F2CA4C2"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The value of the </w:t>
            </w:r>
            <w:r>
              <w:rPr>
                <w:rFonts w:ascii="Helvetica" w:eastAsia="바탕" w:hAnsi="Helvetica" w:cs="Helvetica"/>
                <w:b/>
                <w:bCs/>
                <w:kern w:val="0"/>
                <w:sz w:val="26"/>
                <w:szCs w:val="26"/>
              </w:rPr>
              <w:t>name</w:t>
            </w:r>
            <w:r>
              <w:rPr>
                <w:rFonts w:ascii="Helvetica" w:eastAsia="바탕" w:hAnsi="Helvetica" w:cs="Helvetica"/>
                <w:kern w:val="0"/>
                <w:sz w:val="26"/>
                <w:szCs w:val="26"/>
              </w:rPr>
              <w:t xml:space="preserve"> attribute will be used as the title if no title is specified</w:t>
            </w:r>
          </w:p>
        </w:tc>
        <w:tc>
          <w:tcPr>
            <w:tcW w:w="4110"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7EB99092"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Title for this type of event that is appropriate for a non-technical reader. </w:t>
            </w:r>
            <w:r>
              <w:rPr>
                <w:rFonts w:ascii="Helvetica" w:eastAsia="바탕" w:hAnsi="Helvetica" w:cs="Helvetica"/>
                <w:color w:val="E12727"/>
                <w:kern w:val="0"/>
                <w:sz w:val="26"/>
                <w:szCs w:val="26"/>
              </w:rPr>
              <w:t>Howard 2009.11.09: I have added the title attribute to the proposal.</w:t>
            </w:r>
            <w:r>
              <w:rPr>
                <w:rFonts w:ascii="Helvetica" w:eastAsia="바탕" w:hAnsi="Helvetica" w:cs="Helvetica"/>
                <w:kern w:val="0"/>
                <w:sz w:val="26"/>
                <w:szCs w:val="26"/>
              </w:rPr>
              <w:t xml:space="preserve"> </w:t>
            </w:r>
            <w:r>
              <w:rPr>
                <w:rFonts w:ascii="Helvetica" w:eastAsia="바탕" w:hAnsi="Helvetica" w:cs="Helvetica"/>
                <w:color w:val="E12727"/>
                <w:kern w:val="0"/>
                <w:sz w:val="26"/>
                <w:szCs w:val="26"/>
              </w:rPr>
              <w:t>Non-technical users may not understand topic names, which take into account things like name-spacing.</w:t>
            </w:r>
            <w:r>
              <w:rPr>
                <w:rFonts w:ascii="Helvetica" w:eastAsia="바탕" w:hAnsi="Helvetica" w:cs="Helvetica"/>
                <w:kern w:val="0"/>
                <w:sz w:val="26"/>
                <w:szCs w:val="26"/>
              </w:rPr>
              <w:t xml:space="preserve"> </w:t>
            </w:r>
            <w:r>
              <w:rPr>
                <w:rFonts w:ascii="Helvetica" w:eastAsia="바탕" w:hAnsi="Helvetica" w:cs="Helvetica"/>
                <w:color w:val="E12727"/>
                <w:kern w:val="0"/>
                <w:sz w:val="26"/>
                <w:szCs w:val="26"/>
              </w:rPr>
              <w:t>Title attribute gives a user-friendly title for non-technical users.</w:t>
            </w:r>
          </w:p>
        </w:tc>
      </w:tr>
      <w:tr w:rsidR="00947597" w14:paraId="07F08A46" w14:textId="77777777" w:rsidTr="0080401F">
        <w:tblPrEx>
          <w:tblBorders>
            <w:top w:val="none" w:sz="0" w:space="0" w:color="auto"/>
          </w:tblBorders>
        </w:tblPrEx>
        <w:tc>
          <w:tcPr>
            <w:tcW w:w="1526"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1454DBD3"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publish</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1681E10E"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boolean</w:t>
            </w:r>
          </w:p>
        </w:tc>
        <w:tc>
          <w:tcPr>
            <w:tcW w:w="1559"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0FA3A0CB"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Optional</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135C42E5"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false</w:t>
            </w:r>
          </w:p>
        </w:tc>
        <w:tc>
          <w:tcPr>
            <w:tcW w:w="4110"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557F190A"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True if this gadget publishes events on this topic</w:t>
            </w:r>
          </w:p>
        </w:tc>
      </w:tr>
      <w:tr w:rsidR="00947597" w14:paraId="7BFF9B5D" w14:textId="77777777" w:rsidTr="0080401F">
        <w:tblPrEx>
          <w:tblBorders>
            <w:top w:val="none" w:sz="0" w:space="0" w:color="auto"/>
          </w:tblBorders>
        </w:tblPrEx>
        <w:tc>
          <w:tcPr>
            <w:tcW w:w="1526"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31F559A6"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subscribe</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2C7D1451"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boolean</w:t>
            </w:r>
          </w:p>
        </w:tc>
        <w:tc>
          <w:tcPr>
            <w:tcW w:w="1559"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55812730"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Optional</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56C94C61"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false</w:t>
            </w:r>
          </w:p>
        </w:tc>
        <w:tc>
          <w:tcPr>
            <w:tcW w:w="4110"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03840D51"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True if this gadget subscribes to this topic</w:t>
            </w:r>
          </w:p>
        </w:tc>
      </w:tr>
      <w:tr w:rsidR="00947597" w14:paraId="59BE74CE" w14:textId="77777777" w:rsidTr="0080401F">
        <w:tblPrEx>
          <w:tblBorders>
            <w:top w:val="none" w:sz="0" w:space="0" w:color="auto"/>
          </w:tblBorders>
        </w:tblPrEx>
        <w:tc>
          <w:tcPr>
            <w:tcW w:w="1526"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17F82ECE"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lastRenderedPageBreak/>
              <w:t>description</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27285D98"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string</w:t>
            </w:r>
          </w:p>
        </w:tc>
        <w:tc>
          <w:tcPr>
            <w:tcW w:w="1559"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529B5201"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Optional</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2BA5DCA3"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w:t>
            </w:r>
          </w:p>
        </w:tc>
        <w:tc>
          <w:tcPr>
            <w:tcW w:w="4110"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50E1EC0"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 description for the gadget's publish or subscribe endpoint. Eg: "When this gadget receives an address.xyz event, it displays mass transit options within 10km of the specified address."</w:t>
            </w:r>
          </w:p>
        </w:tc>
      </w:tr>
      <w:tr w:rsidR="00947597" w14:paraId="488FF199" w14:textId="77777777" w:rsidTr="0080401F">
        <w:tblPrEx>
          <w:tblBorders>
            <w:top w:val="none" w:sz="0" w:space="0" w:color="auto"/>
            <w:bottom w:val="single" w:sz="8" w:space="0" w:color="6D6D6D"/>
          </w:tblBorders>
        </w:tblPrEx>
        <w:tc>
          <w:tcPr>
            <w:tcW w:w="1526"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7A93E07E"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aboutUrl</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161843ED"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string</w:t>
            </w:r>
          </w:p>
        </w:tc>
        <w:tc>
          <w:tcPr>
            <w:tcW w:w="1559"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3BF2A235"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Optional</w:t>
            </w:r>
          </w:p>
        </w:tc>
        <w:tc>
          <w:tcPr>
            <w:tcW w:w="1276" w:type="dxa"/>
            <w:tcBorders>
              <w:top w:val="single" w:sz="8" w:space="0" w:color="6D6D6D"/>
              <w:left w:val="single" w:sz="8" w:space="0" w:color="6D6D6D"/>
              <w:bottom w:val="single" w:sz="8" w:space="0" w:color="6D6D6D"/>
              <w:right w:val="single" w:sz="8" w:space="0" w:color="6D6D6D"/>
            </w:tcBorders>
            <w:tcMar>
              <w:top w:w="80" w:type="nil"/>
              <w:left w:w="80" w:type="nil"/>
              <w:bottom w:w="80" w:type="nil"/>
              <w:right w:w="80" w:type="nil"/>
            </w:tcMar>
            <w:vAlign w:val="center"/>
          </w:tcPr>
          <w:p w14:paraId="66458D30"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w:t>
            </w:r>
          </w:p>
        </w:tc>
        <w:tc>
          <w:tcPr>
            <w:tcW w:w="4110"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54664A6" w14:textId="77777777" w:rsidR="00947597" w:rsidRDefault="00947597">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A URL pointing to a resource that provides more extensive descriptive information than can be provided in the </w:t>
            </w:r>
            <w:r>
              <w:rPr>
                <w:rFonts w:ascii="Helvetica" w:eastAsia="바탕" w:hAnsi="Helvetica" w:cs="Helvetica"/>
                <w:b/>
                <w:bCs/>
                <w:kern w:val="0"/>
                <w:sz w:val="26"/>
                <w:szCs w:val="26"/>
              </w:rPr>
              <w:t>description</w:t>
            </w:r>
            <w:r>
              <w:rPr>
                <w:rFonts w:ascii="Helvetica" w:eastAsia="바탕" w:hAnsi="Helvetica" w:cs="Helvetica"/>
                <w:kern w:val="0"/>
                <w:sz w:val="26"/>
                <w:szCs w:val="26"/>
              </w:rPr>
              <w:t xml:space="preserve"> attribute."</w:t>
            </w:r>
          </w:p>
        </w:tc>
      </w:tr>
    </w:tbl>
    <w:p w14:paraId="244CF8EE" w14:textId="77777777" w:rsidR="009076DD" w:rsidRDefault="009076DD" w:rsidP="009076DD"/>
    <w:p w14:paraId="69F8464E" w14:textId="621BB38B" w:rsidR="00F236AC" w:rsidRPr="006D4574" w:rsidRDefault="006D4574" w:rsidP="009076DD">
      <w:pPr>
        <w:rPr>
          <w:rFonts w:ascii="맑은 고딕" w:eastAsia="맑은 고딕" w:hAnsi="맑은 고딕"/>
          <w:b/>
          <w:bCs/>
          <w:sz w:val="32"/>
        </w:rPr>
      </w:pPr>
      <w:r w:rsidRPr="006D4574">
        <w:rPr>
          <w:rFonts w:ascii="맑은 고딕" w:eastAsia="맑은 고딕" w:hAnsi="맑은 고딕" w:hint="eastAsia"/>
          <w:b/>
          <w:bCs/>
          <w:sz w:val="32"/>
        </w:rPr>
        <w:t>Type 종류</w:t>
      </w:r>
    </w:p>
    <w:tbl>
      <w:tblPr>
        <w:tblW w:w="9747"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2093"/>
        <w:gridCol w:w="7654"/>
      </w:tblGrid>
      <w:tr w:rsidR="00F236AC" w14:paraId="7176E89D" w14:textId="77777777" w:rsidTr="00F236AC">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703A4558" w14:textId="77777777" w:rsidR="00F236AC" w:rsidRDefault="00F236AC">
            <w:pPr>
              <w:wordWrap/>
              <w:adjustRightInd w:val="0"/>
              <w:jc w:val="center"/>
              <w:rPr>
                <w:rFonts w:ascii="Helvetica" w:eastAsia="바탕" w:hAnsi="Helvetica" w:cs="Helvetica"/>
                <w:b/>
                <w:bCs/>
                <w:kern w:val="0"/>
                <w:sz w:val="26"/>
                <w:szCs w:val="26"/>
              </w:rPr>
            </w:pPr>
            <w:r>
              <w:rPr>
                <w:rFonts w:ascii="Helvetica" w:eastAsia="바탕" w:hAnsi="Helvetica" w:cs="Helvetica"/>
                <w:b/>
                <w:bCs/>
                <w:kern w:val="0"/>
                <w:sz w:val="26"/>
                <w:szCs w:val="26"/>
              </w:rPr>
              <w:t>Type Name</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06832D8B" w14:textId="77777777" w:rsidR="00F236AC" w:rsidRDefault="00F236AC">
            <w:pPr>
              <w:wordWrap/>
              <w:adjustRightInd w:val="0"/>
              <w:jc w:val="center"/>
              <w:rPr>
                <w:rFonts w:ascii="Helvetica" w:eastAsia="바탕" w:hAnsi="Helvetica" w:cs="Helvetica"/>
                <w:b/>
                <w:bCs/>
                <w:kern w:val="0"/>
                <w:sz w:val="26"/>
                <w:szCs w:val="26"/>
              </w:rPr>
            </w:pPr>
            <w:r>
              <w:rPr>
                <w:rFonts w:ascii="Helvetica" w:eastAsia="바탕" w:hAnsi="Helvetica" w:cs="Helvetica"/>
                <w:b/>
                <w:bCs/>
                <w:kern w:val="0"/>
                <w:sz w:val="26"/>
                <w:szCs w:val="26"/>
              </w:rPr>
              <w:t>Comments</w:t>
            </w:r>
          </w:p>
        </w:tc>
      </w:tr>
      <w:tr w:rsidR="00F236AC" w14:paraId="56E51D38"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79C6B4EF"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string</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57183639"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ECMAScipt string</w:t>
            </w:r>
          </w:p>
        </w:tc>
      </w:tr>
      <w:tr w:rsidR="00F236AC" w14:paraId="32273085"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2E9ED87E"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number</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EE429E0"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ECMAScipt number</w:t>
            </w:r>
          </w:p>
        </w:tc>
      </w:tr>
      <w:tr w:rsidR="00F236AC" w14:paraId="45D93EE7"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247D365C"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boolean</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729B2B4E"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ECMAScipt boolean</w:t>
            </w:r>
          </w:p>
        </w:tc>
      </w:tr>
      <w:tr w:rsidR="00F236AC" w14:paraId="1266762D"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3A4F0F97"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array</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0615EE5F"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ECMAScipt array, eg [ 1, 1, 2, 3, 5, 8 ]. The element type/s are not specified when the generic "array" type is used.</w:t>
            </w:r>
          </w:p>
        </w:tc>
      </w:tr>
      <w:tr w:rsidR="00F236AC" w14:paraId="65C58D69"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7FD050A5"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object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75B2C1E6"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ECMAScipt object, eg { foo: "bar", baz: "boo" }. The specifics of the object are not specified when the generic "object" type is used.</w:t>
            </w:r>
          </w:p>
        </w:tc>
      </w:tr>
      <w:tr w:rsidR="00F236AC" w14:paraId="0E36696A" w14:textId="77777777" w:rsidTr="00F236AC">
        <w:tblPrEx>
          <w:tblBorders>
            <w:top w:val="none" w:sz="0" w:space="0" w:color="auto"/>
            <w:bottom w:val="single" w:sz="8" w:space="0" w:color="6D6D6D"/>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66CEF4E5"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null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2C95E9C8"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ECMAScipt null</w:t>
            </w:r>
          </w:p>
        </w:tc>
      </w:tr>
      <w:tr w:rsidR="00F236AC" w14:paraId="5E21CD02" w14:textId="77777777" w:rsidTr="00F236AC">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5BDC5F25"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length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303AE2F6"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Any CSS length value </w:t>
            </w:r>
            <w:r>
              <w:rPr>
                <w:rFonts w:ascii="Helvetica" w:eastAsia="바탕" w:hAnsi="Helvetica" w:cs="Helvetica"/>
                <w:color w:val="E12727"/>
                <w:kern w:val="0"/>
                <w:sz w:val="26"/>
                <w:szCs w:val="26"/>
              </w:rPr>
              <w:t>Howard 2009.11.10: CSS version?</w:t>
            </w:r>
          </w:p>
        </w:tc>
      </w:tr>
      <w:tr w:rsidR="00F236AC" w14:paraId="4A452E48"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51C2B72B"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color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35F9C69C"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Any CSS color value</w:t>
            </w:r>
          </w:p>
        </w:tc>
      </w:tr>
      <w:tr w:rsidR="00F236AC" w14:paraId="571A7DC5"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5B0D514D"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id</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28F4EC50"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ID value - probably not useful for OpenSocial Gadgets, but might as well keep the two specs in sync</w:t>
            </w:r>
          </w:p>
        </w:tc>
      </w:tr>
      <w:tr w:rsidR="00F236AC" w14:paraId="12CB38EF"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2E57DE10"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class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7BEECA13"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zero of more CSS class names, separated by spaces</w:t>
            </w:r>
          </w:p>
        </w:tc>
      </w:tr>
      <w:tr w:rsidR="00F236AC" w14:paraId="727B3907"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1953F062"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style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4439A4FC"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 string that could be used as value for a 'style' attribute</w:t>
            </w:r>
          </w:p>
        </w:tc>
      </w:tr>
      <w:tr w:rsidR="00F236AC" w14:paraId="7A2B7F4A"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7C47A771"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url</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63EF9B73"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A URL </w:t>
            </w:r>
            <w:r>
              <w:rPr>
                <w:rFonts w:ascii="Helvetica" w:eastAsia="바탕" w:hAnsi="Helvetica" w:cs="Helvetica"/>
                <w:color w:val="E12727"/>
                <w:kern w:val="0"/>
                <w:sz w:val="26"/>
                <w:szCs w:val="26"/>
              </w:rPr>
              <w:t>Howard 2009.11.09: Do we want "uri" also?</w:t>
            </w:r>
          </w:p>
        </w:tc>
      </w:tr>
      <w:tr w:rsidR="00F236AC" w14:paraId="0C00EAB1"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71BF2507"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html</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4CFC7427"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 fragment of HTML markup.</w:t>
            </w:r>
          </w:p>
        </w:tc>
      </w:tr>
      <w:tr w:rsidR="00F236AC" w14:paraId="434F719A"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1A3838B5"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countrycode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79E43844"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A string that represents an </w:t>
            </w:r>
            <w:hyperlink r:id="rId78" w:history="1">
              <w:r>
                <w:rPr>
                  <w:rFonts w:ascii="Helvetica" w:eastAsia="바탕" w:hAnsi="Helvetica" w:cs="Helvetica"/>
                  <w:color w:val="2C56AA"/>
                  <w:kern w:val="0"/>
                  <w:sz w:val="26"/>
                  <w:szCs w:val="26"/>
                </w:rPr>
                <w:t>A3 ISO 3166 country code</w:t>
              </w:r>
            </w:hyperlink>
            <w:r>
              <w:rPr>
                <w:rFonts w:ascii="Helvetica" w:eastAsia="바탕" w:hAnsi="Helvetica" w:cs="Helvetica"/>
                <w:kern w:val="0"/>
                <w:sz w:val="26"/>
                <w:szCs w:val="26"/>
              </w:rPr>
              <w:t xml:space="preserve"> .</w:t>
            </w:r>
          </w:p>
        </w:tc>
      </w:tr>
      <w:tr w:rsidR="00F236AC" w14:paraId="7F32B911"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59C6062C"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languagecode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CE7AF09"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A string that represents an </w:t>
            </w:r>
            <w:hyperlink r:id="rId79" w:history="1">
              <w:r>
                <w:rPr>
                  <w:rFonts w:ascii="Helvetica" w:eastAsia="바탕" w:hAnsi="Helvetica" w:cs="Helvetica"/>
                  <w:color w:val="2C56AA"/>
                  <w:kern w:val="0"/>
                  <w:sz w:val="26"/>
                  <w:szCs w:val="26"/>
                </w:rPr>
                <w:t>ISO 639-2 language code</w:t>
              </w:r>
            </w:hyperlink>
            <w:r>
              <w:rPr>
                <w:rFonts w:ascii="Helvetica" w:eastAsia="바탕" w:hAnsi="Helvetica" w:cs="Helvetica"/>
                <w:kern w:val="0"/>
                <w:sz w:val="26"/>
                <w:szCs w:val="26"/>
              </w:rPr>
              <w:t xml:space="preserve"> .</w:t>
            </w:r>
          </w:p>
        </w:tc>
      </w:tr>
      <w:tr w:rsidR="00F236AC" w14:paraId="582676DD"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57F2C858"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email</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17FCCBE3"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 string that represents an e-mail address.</w:t>
            </w:r>
          </w:p>
        </w:tc>
      </w:tr>
      <w:tr w:rsidR="00F236AC" w14:paraId="6D30861A"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56AAED5A"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person</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76607334"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 string that holds a person's name.</w:t>
            </w:r>
          </w:p>
        </w:tc>
      </w:tr>
      <w:tr w:rsidR="00F236AC" w14:paraId="52A1FF76"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79958928"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postalcode</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78BBAB27"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 string that represents a postal code.</w:t>
            </w:r>
          </w:p>
        </w:tc>
      </w:tr>
      <w:tr w:rsidR="00F236AC" w14:paraId="265E883F"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2BD23B4B"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lastRenderedPageBreak/>
              <w:t>phone</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3B397587"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 string that represents a phone number.</w:t>
            </w:r>
          </w:p>
        </w:tc>
      </w:tr>
      <w:tr w:rsidR="00F236AC" w14:paraId="4423B41C"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139DA850"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date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224ECD38"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A string that represents a date. MUST be expressed using the "Date Time String Format" defined in the </w:t>
            </w:r>
            <w:hyperlink r:id="rId80" w:history="1">
              <w:r>
                <w:rPr>
                  <w:rFonts w:ascii="Helvetica" w:eastAsia="바탕" w:hAnsi="Helvetica" w:cs="Helvetica"/>
                  <w:color w:val="2C56AA"/>
                  <w:kern w:val="0"/>
                  <w:sz w:val="26"/>
                  <w:szCs w:val="26"/>
                </w:rPr>
                <w:t>ECMAScript5 specification</w:t>
              </w:r>
            </w:hyperlink>
            <w:r>
              <w:rPr>
                <w:rFonts w:ascii="Helvetica" w:eastAsia="바탕" w:hAnsi="Helvetica" w:cs="Helvetica"/>
                <w:kern w:val="0"/>
                <w:sz w:val="26"/>
                <w:szCs w:val="26"/>
              </w:rPr>
              <w:t xml:space="preserve"> using one of the date-only forms. For example: "2009-12-15"</w:t>
            </w:r>
          </w:p>
        </w:tc>
      </w:tr>
      <w:tr w:rsidR="00F236AC" w14:paraId="3A80AF35"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28C17D0D"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time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21E71E43"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A string that represents a time of day. MUST be expressed using the "Date Time String Format" defined in the </w:t>
            </w:r>
            <w:hyperlink r:id="rId81" w:history="1">
              <w:r>
                <w:rPr>
                  <w:rFonts w:ascii="Helvetica" w:eastAsia="바탕" w:hAnsi="Helvetica" w:cs="Helvetica"/>
                  <w:color w:val="2C56AA"/>
                  <w:kern w:val="0"/>
                  <w:sz w:val="26"/>
                  <w:szCs w:val="26"/>
                </w:rPr>
                <w:t>ECMAScript5 specification</w:t>
              </w:r>
            </w:hyperlink>
            <w:r>
              <w:rPr>
                <w:rFonts w:ascii="Helvetica" w:eastAsia="바탕" w:hAnsi="Helvetica" w:cs="Helvetica"/>
                <w:kern w:val="0"/>
                <w:sz w:val="26"/>
                <w:szCs w:val="26"/>
              </w:rPr>
              <w:t xml:space="preserve"> using one of the time-only forms. For example: "18:45:00Z" or "10:26:24-05:00"</w:t>
            </w:r>
          </w:p>
        </w:tc>
      </w:tr>
      <w:tr w:rsidR="00F236AC" w14:paraId="413E5594"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75CE46F0"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timestamp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0584585B"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 xml:space="preserve">A string that represents a date and time of day. MUST be expressed using the "Date Time String Format" defined in the </w:t>
            </w:r>
            <w:hyperlink r:id="rId82" w:history="1">
              <w:r>
                <w:rPr>
                  <w:rFonts w:ascii="Helvetica" w:eastAsia="바탕" w:hAnsi="Helvetica" w:cs="Helvetica"/>
                  <w:color w:val="2C56AA"/>
                  <w:kern w:val="0"/>
                  <w:sz w:val="26"/>
                  <w:szCs w:val="26"/>
                </w:rPr>
                <w:t>ECMAScript5 specification</w:t>
              </w:r>
            </w:hyperlink>
            <w:r>
              <w:rPr>
                <w:rFonts w:ascii="Helvetica" w:eastAsia="바탕" w:hAnsi="Helvetica" w:cs="Helvetica"/>
                <w:kern w:val="0"/>
                <w:sz w:val="26"/>
                <w:szCs w:val="26"/>
              </w:rPr>
              <w:t xml:space="preserve"> . For example: "2009-12-15:18:45.000Z"</w:t>
            </w:r>
          </w:p>
        </w:tc>
      </w:tr>
      <w:tr w:rsidR="00F236AC" w14:paraId="26B03F56"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0F65E34A"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duration *</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52CD3D29"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 string that represents a duration. MUST have format "PYYYY-DDDThh:mm:ss.fff". For example, "P0400-152T20:45:33.123" means "400 years, 152 days, 20 hours, 45 minutes, 33.123 seconds, while "P0003-000T01:56:22.000" means "3 years, 1 hour, 56 minutes and 22.000 seconds." (Must use this one variant defined in the ISO 8601 standard).</w:t>
            </w:r>
          </w:p>
        </w:tc>
      </w:tr>
      <w:tr w:rsidR="00F236AC" w14:paraId="55839224" w14:textId="77777777" w:rsidTr="00F236AC">
        <w:tblPrEx>
          <w:tblBorders>
            <w:top w:val="none" w:sz="0" w:space="0" w:color="auto"/>
          </w:tblBorders>
        </w:tblPrEx>
        <w:tc>
          <w:tcPr>
            <w:tcW w:w="2093" w:type="dxa"/>
            <w:tcBorders>
              <w:top w:val="single" w:sz="8" w:space="0" w:color="6D6D6D"/>
              <w:bottom w:val="single" w:sz="8" w:space="0" w:color="6D6D6D"/>
              <w:right w:val="single" w:sz="8" w:space="0" w:color="6D6D6D"/>
            </w:tcBorders>
            <w:tcMar>
              <w:top w:w="80" w:type="nil"/>
              <w:left w:w="80" w:type="nil"/>
              <w:bottom w:w="80" w:type="nil"/>
              <w:right w:w="80" w:type="nil"/>
            </w:tcMar>
            <w:vAlign w:val="center"/>
          </w:tcPr>
          <w:p w14:paraId="527AA03B"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w:t>
            </w:r>
          </w:p>
        </w:tc>
        <w:tc>
          <w:tcPr>
            <w:tcW w:w="7654" w:type="dxa"/>
            <w:tcBorders>
              <w:top w:val="single" w:sz="8" w:space="0" w:color="6D6D6D"/>
              <w:left w:val="single" w:sz="8" w:space="0" w:color="6D6D6D"/>
              <w:bottom w:val="single" w:sz="8" w:space="0" w:color="6D6D6D"/>
            </w:tcBorders>
            <w:tcMar>
              <w:top w:w="80" w:type="nil"/>
              <w:left w:w="80" w:type="nil"/>
              <w:bottom w:w="80" w:type="nil"/>
              <w:right w:w="80" w:type="nil"/>
            </w:tcMar>
            <w:vAlign w:val="center"/>
          </w:tcPr>
          <w:p w14:paraId="4561D70B" w14:textId="77777777" w:rsidR="00F236AC" w:rsidRDefault="00F236AC">
            <w:pPr>
              <w:wordWrap/>
              <w:adjustRightInd w:val="0"/>
              <w:jc w:val="left"/>
              <w:rPr>
                <w:rFonts w:ascii="Helvetica" w:eastAsia="바탕" w:hAnsi="Helvetica" w:cs="Helvetica"/>
                <w:kern w:val="0"/>
                <w:sz w:val="26"/>
                <w:szCs w:val="26"/>
              </w:rPr>
            </w:pPr>
            <w:r>
              <w:rPr>
                <w:rFonts w:ascii="Helvetica" w:eastAsia="바탕" w:hAnsi="Helvetica" w:cs="Helvetica"/>
                <w:kern w:val="0"/>
                <w:sz w:val="26"/>
                <w:szCs w:val="26"/>
              </w:rPr>
              <w:t>Asterisk, or missing type attribute, means "any datatype"</w:t>
            </w:r>
          </w:p>
        </w:tc>
      </w:tr>
    </w:tbl>
    <w:p w14:paraId="74AE0B34" w14:textId="77777777" w:rsidR="00F236AC" w:rsidRPr="00F236AC" w:rsidRDefault="00F236AC" w:rsidP="009076DD"/>
    <w:p w14:paraId="50D5DFE8" w14:textId="77777777" w:rsidR="00B92EB3" w:rsidRDefault="00B92EB3">
      <w:pPr>
        <w:widowControl/>
        <w:wordWrap/>
        <w:autoSpaceDE/>
        <w:autoSpaceDN/>
        <w:jc w:val="left"/>
        <w:rPr>
          <w:rFonts w:ascii="맑은 고딕" w:eastAsia="맑은 고딕" w:hAnsi="맑은 고딕"/>
          <w:sz w:val="28"/>
          <w:szCs w:val="28"/>
        </w:rPr>
      </w:pPr>
      <w:r>
        <w:br w:type="page"/>
      </w:r>
    </w:p>
    <w:p w14:paraId="3BE9FB82" w14:textId="4ED15C7C" w:rsidR="008E071B" w:rsidRDefault="008E071B" w:rsidP="009D1203">
      <w:pPr>
        <w:pStyle w:val="2"/>
      </w:pPr>
      <w:bookmarkStart w:id="35" w:name="_Toc309596958"/>
      <w:r>
        <w:rPr>
          <w:rFonts w:hint="eastAsia"/>
        </w:rPr>
        <w:lastRenderedPageBreak/>
        <w:t>트랜스포머 개발</w:t>
      </w:r>
      <w:bookmarkEnd w:id="35"/>
    </w:p>
    <w:p w14:paraId="5F4D77D8" w14:textId="66B9EDD3" w:rsidR="00715C79" w:rsidRDefault="005859A4" w:rsidP="00715C79">
      <w:r>
        <w:rPr>
          <w:rFonts w:hint="eastAsia"/>
        </w:rPr>
        <w:t>비쥬얼</w:t>
      </w:r>
      <w:r>
        <w:rPr>
          <w:rFonts w:hint="eastAsia"/>
        </w:rPr>
        <w:t xml:space="preserve"> </w:t>
      </w:r>
      <w:r>
        <w:rPr>
          <w:rFonts w:hint="eastAsia"/>
        </w:rPr>
        <w:t>매시업</w:t>
      </w:r>
      <w:r>
        <w:rPr>
          <w:rFonts w:hint="eastAsia"/>
        </w:rPr>
        <w:t xml:space="preserve"> </w:t>
      </w:r>
      <w:r>
        <w:rPr>
          <w:rFonts w:hint="eastAsia"/>
        </w:rPr>
        <w:t>도구에서</w:t>
      </w:r>
      <w:r>
        <w:rPr>
          <w:rFonts w:hint="eastAsia"/>
        </w:rPr>
        <w:t xml:space="preserve"> </w:t>
      </w:r>
      <w:r>
        <w:rPr>
          <w:rFonts w:hint="eastAsia"/>
        </w:rPr>
        <w:t>가젯을</w:t>
      </w:r>
      <w:r>
        <w:rPr>
          <w:rFonts w:hint="eastAsia"/>
        </w:rPr>
        <w:t xml:space="preserve"> </w:t>
      </w:r>
      <w:r>
        <w:rPr>
          <w:rFonts w:hint="eastAsia"/>
        </w:rPr>
        <w:t>연결하여</w:t>
      </w:r>
      <w:r>
        <w:rPr>
          <w:rFonts w:hint="eastAsia"/>
        </w:rPr>
        <w:t xml:space="preserve"> </w:t>
      </w:r>
      <w:r>
        <w:rPr>
          <w:rFonts w:hint="eastAsia"/>
        </w:rPr>
        <w:t>파이프라이닝시</w:t>
      </w:r>
      <w:r>
        <w:rPr>
          <w:rFonts w:hint="eastAsia"/>
        </w:rPr>
        <w:t xml:space="preserve"> </w:t>
      </w:r>
      <w:r>
        <w:rPr>
          <w:rFonts w:hint="eastAsia"/>
        </w:rPr>
        <w:t>전달되는</w:t>
      </w:r>
      <w:r>
        <w:rPr>
          <w:rFonts w:hint="eastAsia"/>
        </w:rPr>
        <w:t xml:space="preserve"> </w:t>
      </w:r>
      <w:r>
        <w:rPr>
          <w:rFonts w:hint="eastAsia"/>
        </w:rPr>
        <w:t>데이터는</w:t>
      </w:r>
      <w:r>
        <w:rPr>
          <w:rFonts w:hint="eastAsia"/>
        </w:rPr>
        <w:t xml:space="preserve"> </w:t>
      </w:r>
      <w:r>
        <w:rPr>
          <w:rFonts w:hint="eastAsia"/>
        </w:rPr>
        <w:t>트랜스포머를</w:t>
      </w:r>
      <w:r>
        <w:rPr>
          <w:rFonts w:hint="eastAsia"/>
        </w:rPr>
        <w:t xml:space="preserve"> </w:t>
      </w:r>
      <w:r>
        <w:rPr>
          <w:rFonts w:hint="eastAsia"/>
        </w:rPr>
        <w:t>통해</w:t>
      </w:r>
      <w:r>
        <w:rPr>
          <w:rFonts w:hint="eastAsia"/>
        </w:rPr>
        <w:t xml:space="preserve"> </w:t>
      </w:r>
      <w:r>
        <w:rPr>
          <w:rFonts w:hint="eastAsia"/>
        </w:rPr>
        <w:t>가공이</w:t>
      </w:r>
      <w:r>
        <w:rPr>
          <w:rFonts w:hint="eastAsia"/>
        </w:rPr>
        <w:t xml:space="preserve"> </w:t>
      </w:r>
      <w:r w:rsidR="00B6178B">
        <w:rPr>
          <w:rFonts w:hint="eastAsia"/>
        </w:rPr>
        <w:t>될</w:t>
      </w:r>
      <w:r>
        <w:rPr>
          <w:rFonts w:hint="eastAsia"/>
        </w:rPr>
        <w:t xml:space="preserve"> </w:t>
      </w:r>
      <w:r>
        <w:rPr>
          <w:rFonts w:hint="eastAsia"/>
        </w:rPr>
        <w:t>수</w:t>
      </w:r>
      <w:r>
        <w:rPr>
          <w:rFonts w:hint="eastAsia"/>
        </w:rPr>
        <w:t xml:space="preserve"> </w:t>
      </w:r>
      <w:r>
        <w:rPr>
          <w:rFonts w:hint="eastAsia"/>
        </w:rPr>
        <w:t>있습니다</w:t>
      </w:r>
      <w:r>
        <w:rPr>
          <w:rFonts w:hint="eastAsia"/>
        </w:rPr>
        <w:t>.</w:t>
      </w:r>
      <w:r w:rsidR="005A658F">
        <w:rPr>
          <w:rFonts w:hint="eastAsia"/>
        </w:rPr>
        <w:t xml:space="preserve"> </w:t>
      </w:r>
      <w:r w:rsidR="005A658F">
        <w:rPr>
          <w:rFonts w:hint="eastAsia"/>
        </w:rPr>
        <w:t>아래의</w:t>
      </w:r>
      <w:r w:rsidR="005A658F">
        <w:rPr>
          <w:rFonts w:hint="eastAsia"/>
        </w:rPr>
        <w:t xml:space="preserve"> </w:t>
      </w:r>
      <w:r w:rsidR="00E454EF">
        <w:rPr>
          <w:rFonts w:hint="eastAsia"/>
        </w:rPr>
        <w:t>트랜스포머</w:t>
      </w:r>
      <w:r w:rsidR="00E454EF">
        <w:rPr>
          <w:rFonts w:hint="eastAsia"/>
        </w:rPr>
        <w:t xml:space="preserve"> </w:t>
      </w:r>
      <w:r w:rsidR="00E454EF">
        <w:rPr>
          <w:rFonts w:hint="eastAsia"/>
        </w:rPr>
        <w:t>가젯</w:t>
      </w:r>
      <w:r w:rsidR="00E454EF">
        <w:rPr>
          <w:rFonts w:hint="eastAsia"/>
        </w:rPr>
        <w:t xml:space="preserve"> </w:t>
      </w:r>
      <w:r w:rsidR="005A658F">
        <w:rPr>
          <w:rFonts w:hint="eastAsia"/>
        </w:rPr>
        <w:t>코드는</w:t>
      </w:r>
      <w:r w:rsidR="005A658F">
        <w:rPr>
          <w:rFonts w:hint="eastAsia"/>
        </w:rPr>
        <w:t xml:space="preserve"> </w:t>
      </w:r>
      <w:r w:rsidR="005A658F">
        <w:rPr>
          <w:rFonts w:hint="eastAsia"/>
        </w:rPr>
        <w:t>비쥬얼</w:t>
      </w:r>
      <w:r w:rsidR="005A658F">
        <w:rPr>
          <w:rFonts w:hint="eastAsia"/>
        </w:rPr>
        <w:t xml:space="preserve"> </w:t>
      </w:r>
      <w:r w:rsidR="005A658F">
        <w:rPr>
          <w:rFonts w:hint="eastAsia"/>
        </w:rPr>
        <w:t>매시업</w:t>
      </w:r>
      <w:r w:rsidR="005A658F">
        <w:rPr>
          <w:rFonts w:hint="eastAsia"/>
        </w:rPr>
        <w:t xml:space="preserve"> </w:t>
      </w:r>
      <w:r w:rsidR="005A658F">
        <w:rPr>
          <w:rFonts w:hint="eastAsia"/>
        </w:rPr>
        <w:t>도구에서</w:t>
      </w:r>
      <w:r w:rsidR="005A658F">
        <w:rPr>
          <w:rFonts w:hint="eastAsia"/>
        </w:rPr>
        <w:t xml:space="preserve"> </w:t>
      </w:r>
      <w:r w:rsidR="005A658F">
        <w:rPr>
          <w:rFonts w:hint="eastAsia"/>
        </w:rPr>
        <w:t>구현된</w:t>
      </w:r>
      <w:r w:rsidR="005A658F">
        <w:rPr>
          <w:rFonts w:hint="eastAsia"/>
        </w:rPr>
        <w:t xml:space="preserve"> </w:t>
      </w:r>
      <w:r w:rsidR="005A658F">
        <w:rPr>
          <w:rFonts w:hint="eastAsia"/>
        </w:rPr>
        <w:t>디폴트</w:t>
      </w:r>
      <w:r w:rsidR="005A658F">
        <w:rPr>
          <w:rFonts w:hint="eastAsia"/>
        </w:rPr>
        <w:t xml:space="preserve"> </w:t>
      </w:r>
      <w:r w:rsidR="005A658F">
        <w:rPr>
          <w:rFonts w:hint="eastAsia"/>
        </w:rPr>
        <w:t>트랜스포머</w:t>
      </w:r>
      <w:r w:rsidR="005A658F">
        <w:rPr>
          <w:rFonts w:hint="eastAsia"/>
        </w:rPr>
        <w:t xml:space="preserve"> </w:t>
      </w:r>
      <w:r w:rsidR="005A658F">
        <w:rPr>
          <w:rFonts w:hint="eastAsia"/>
        </w:rPr>
        <w:t>가젯입니다</w:t>
      </w:r>
      <w:r w:rsidR="005A658F">
        <w:rPr>
          <w:rFonts w:hint="eastAsia"/>
        </w:rPr>
        <w:t xml:space="preserve">. </w:t>
      </w:r>
      <w:r w:rsidR="005A658F">
        <w:rPr>
          <w:rFonts w:hint="eastAsia"/>
        </w:rPr>
        <w:t>트랜스포머는</w:t>
      </w:r>
      <w:r w:rsidR="005A658F">
        <w:rPr>
          <w:rFonts w:hint="eastAsia"/>
        </w:rPr>
        <w:t xml:space="preserve"> pubsub-2 </w:t>
      </w:r>
      <w:r w:rsidR="005A658F">
        <w:rPr>
          <w:rFonts w:hint="eastAsia"/>
        </w:rPr>
        <w:t>로</w:t>
      </w:r>
      <w:r w:rsidR="005A658F">
        <w:rPr>
          <w:rFonts w:hint="eastAsia"/>
        </w:rPr>
        <w:t xml:space="preserve"> </w:t>
      </w:r>
      <w:r w:rsidR="005A658F">
        <w:rPr>
          <w:rFonts w:hint="eastAsia"/>
        </w:rPr>
        <w:t>구현되었으며</w:t>
      </w:r>
      <w:r w:rsidR="005A658F">
        <w:rPr>
          <w:rFonts w:hint="eastAsia"/>
        </w:rPr>
        <w:t xml:space="preserve"> </w:t>
      </w:r>
      <w:r w:rsidR="005A658F">
        <w:rPr>
          <w:rFonts w:hint="eastAsia"/>
        </w:rPr>
        <w:t>두</w:t>
      </w:r>
      <w:r w:rsidR="005A658F">
        <w:rPr>
          <w:rFonts w:hint="eastAsia"/>
        </w:rPr>
        <w:t xml:space="preserve"> </w:t>
      </w:r>
      <w:r w:rsidR="005A658F">
        <w:rPr>
          <w:rFonts w:hint="eastAsia"/>
        </w:rPr>
        <w:t>개의</w:t>
      </w:r>
      <w:r w:rsidR="005A658F">
        <w:rPr>
          <w:rFonts w:hint="eastAsia"/>
        </w:rPr>
        <w:t xml:space="preserve"> </w:t>
      </w:r>
      <w:r w:rsidR="005A658F">
        <w:rPr>
          <w:rFonts w:hint="eastAsia"/>
        </w:rPr>
        <w:t>가젯을</w:t>
      </w:r>
      <w:r w:rsidR="005A658F">
        <w:rPr>
          <w:rFonts w:hint="eastAsia"/>
        </w:rPr>
        <w:t xml:space="preserve"> wire </w:t>
      </w:r>
      <w:r w:rsidR="005A658F">
        <w:rPr>
          <w:rFonts w:hint="eastAsia"/>
        </w:rPr>
        <w:t>로</w:t>
      </w:r>
      <w:r w:rsidR="005A658F">
        <w:rPr>
          <w:rFonts w:hint="eastAsia"/>
        </w:rPr>
        <w:t xml:space="preserve"> </w:t>
      </w:r>
      <w:r w:rsidR="005A658F">
        <w:rPr>
          <w:rFonts w:hint="eastAsia"/>
        </w:rPr>
        <w:t>연결시</w:t>
      </w:r>
      <w:r w:rsidR="005A658F">
        <w:rPr>
          <w:rFonts w:hint="eastAsia"/>
        </w:rPr>
        <w:t xml:space="preserve"> </w:t>
      </w:r>
      <w:r w:rsidR="005A658F">
        <w:rPr>
          <w:rFonts w:hint="eastAsia"/>
        </w:rPr>
        <w:t>그</w:t>
      </w:r>
      <w:r w:rsidR="005A658F">
        <w:rPr>
          <w:rFonts w:hint="eastAsia"/>
        </w:rPr>
        <w:t xml:space="preserve"> </w:t>
      </w:r>
      <w:r w:rsidR="005A658F">
        <w:rPr>
          <w:rFonts w:hint="eastAsia"/>
        </w:rPr>
        <w:t>중간에</w:t>
      </w:r>
      <w:r w:rsidR="005A658F">
        <w:rPr>
          <w:rFonts w:hint="eastAsia"/>
        </w:rPr>
        <w:t xml:space="preserve"> </w:t>
      </w:r>
      <w:r w:rsidR="005A658F">
        <w:rPr>
          <w:rFonts w:hint="eastAsia"/>
        </w:rPr>
        <w:t>위치하여</w:t>
      </w:r>
      <w:r w:rsidR="005A658F">
        <w:rPr>
          <w:rFonts w:hint="eastAsia"/>
        </w:rPr>
        <w:t xml:space="preserve"> </w:t>
      </w:r>
      <w:r w:rsidR="005A658F">
        <w:rPr>
          <w:rFonts w:hint="eastAsia"/>
        </w:rPr>
        <w:t>데이터를</w:t>
      </w:r>
      <w:r w:rsidR="005A658F">
        <w:rPr>
          <w:rFonts w:hint="eastAsia"/>
        </w:rPr>
        <w:t xml:space="preserve"> </w:t>
      </w:r>
      <w:r w:rsidR="005A658F">
        <w:rPr>
          <w:rFonts w:hint="eastAsia"/>
        </w:rPr>
        <w:t>전달합니다</w:t>
      </w:r>
      <w:r w:rsidR="005A658F">
        <w:rPr>
          <w:rFonts w:hint="eastAsia"/>
        </w:rPr>
        <w:t>.</w:t>
      </w:r>
      <w:r w:rsidR="00FC6F85">
        <w:rPr>
          <w:rFonts w:hint="eastAsia"/>
        </w:rPr>
        <w:t xml:space="preserve"> </w:t>
      </w:r>
      <w:r w:rsidR="00FC6F85">
        <w:rPr>
          <w:rFonts w:hint="eastAsia"/>
        </w:rPr>
        <w:t>트랜스포머</w:t>
      </w:r>
      <w:r w:rsidR="00FC6F85">
        <w:rPr>
          <w:rFonts w:hint="eastAsia"/>
        </w:rPr>
        <w:t xml:space="preserve"> </w:t>
      </w:r>
      <w:r w:rsidR="00FC6F85">
        <w:rPr>
          <w:rFonts w:hint="eastAsia"/>
        </w:rPr>
        <w:t>가젯은</w:t>
      </w:r>
      <w:r w:rsidR="00FC6F85">
        <w:rPr>
          <w:rFonts w:hint="eastAsia"/>
        </w:rPr>
        <w:t xml:space="preserve"> </w:t>
      </w:r>
      <w:r w:rsidR="00FC6F85" w:rsidRPr="003D0A2F">
        <w:rPr>
          <w:rFonts w:hint="eastAsia"/>
          <w:b/>
        </w:rPr>
        <w:t>subscribe/publish</w:t>
      </w:r>
      <w:r w:rsidR="00FC6F85">
        <w:rPr>
          <w:rFonts w:hint="eastAsia"/>
        </w:rPr>
        <w:t xml:space="preserve"> </w:t>
      </w:r>
      <w:r w:rsidR="00FC6F85">
        <w:rPr>
          <w:rFonts w:hint="eastAsia"/>
        </w:rPr>
        <w:t>파라미터를</w:t>
      </w:r>
      <w:r w:rsidR="00FC6F85">
        <w:rPr>
          <w:rFonts w:hint="eastAsia"/>
        </w:rPr>
        <w:t xml:space="preserve"> </w:t>
      </w:r>
      <w:r w:rsidR="00FC6F85">
        <w:rPr>
          <w:rFonts w:hint="eastAsia"/>
        </w:rPr>
        <w:t>반드시</w:t>
      </w:r>
      <w:r w:rsidR="00FC6F85">
        <w:rPr>
          <w:rFonts w:hint="eastAsia"/>
        </w:rPr>
        <w:t xml:space="preserve"> </w:t>
      </w:r>
      <w:r w:rsidR="00FC6F85">
        <w:rPr>
          <w:rFonts w:hint="eastAsia"/>
        </w:rPr>
        <w:t>정의해야</w:t>
      </w:r>
      <w:r w:rsidR="00FC6F85">
        <w:rPr>
          <w:rFonts w:hint="eastAsia"/>
        </w:rPr>
        <w:t xml:space="preserve"> </w:t>
      </w:r>
      <w:r w:rsidR="00FC6F85">
        <w:rPr>
          <w:rFonts w:hint="eastAsia"/>
        </w:rPr>
        <w:t>하며</w:t>
      </w:r>
      <w:r w:rsidR="00FC6F85">
        <w:rPr>
          <w:rFonts w:hint="eastAsia"/>
        </w:rPr>
        <w:t xml:space="preserve">, </w:t>
      </w:r>
      <w:r w:rsidR="005225D9">
        <w:rPr>
          <w:rFonts w:hint="eastAsia"/>
        </w:rPr>
        <w:t xml:space="preserve">UserPref </w:t>
      </w:r>
      <w:r w:rsidR="005225D9">
        <w:rPr>
          <w:rFonts w:hint="eastAsia"/>
        </w:rPr>
        <w:t>에</w:t>
      </w:r>
      <w:r w:rsidR="005225D9">
        <w:rPr>
          <w:rFonts w:hint="eastAsia"/>
        </w:rPr>
        <w:t xml:space="preserve"> transformer </w:t>
      </w:r>
      <w:r w:rsidR="005225D9">
        <w:rPr>
          <w:rFonts w:hint="eastAsia"/>
        </w:rPr>
        <w:t>이름으로</w:t>
      </w:r>
      <w:r w:rsidR="005225D9">
        <w:rPr>
          <w:rFonts w:hint="eastAsia"/>
        </w:rPr>
        <w:t xml:space="preserve">  </w:t>
      </w:r>
      <w:r w:rsidR="005225D9" w:rsidRPr="003D0A2F">
        <w:rPr>
          <w:b/>
        </w:rPr>
        <w:t>"{type:'string',operator:'bypass'</w:t>
      </w:r>
      <w:r w:rsidR="002775FC">
        <w:rPr>
          <w:rFonts w:hint="eastAsia"/>
          <w:b/>
        </w:rPr>
        <w:t>, param:</w:t>
      </w:r>
      <w:r w:rsidR="002775FC" w:rsidRPr="002775FC">
        <w:t xml:space="preserve"> </w:t>
      </w:r>
      <w:r w:rsidR="002775FC" w:rsidRPr="002775FC">
        <w:rPr>
          <w:b/>
        </w:rPr>
        <w:t>[{'@name':'prefix', '$':prefix}]</w:t>
      </w:r>
      <w:r w:rsidR="005225D9" w:rsidRPr="003D0A2F">
        <w:rPr>
          <w:b/>
        </w:rPr>
        <w:t>}"</w:t>
      </w:r>
      <w:r w:rsidR="005225D9" w:rsidRPr="003D0A2F">
        <w:rPr>
          <w:rFonts w:hint="eastAsia"/>
          <w:b/>
        </w:rPr>
        <w:t xml:space="preserve">  </w:t>
      </w:r>
      <w:r w:rsidR="005225D9">
        <w:rPr>
          <w:rFonts w:hint="eastAsia"/>
        </w:rPr>
        <w:t>형태의</w:t>
      </w:r>
      <w:r w:rsidR="005225D9">
        <w:rPr>
          <w:rFonts w:hint="eastAsia"/>
        </w:rPr>
        <w:t xml:space="preserve"> JSON </w:t>
      </w:r>
      <w:r w:rsidR="005225D9">
        <w:rPr>
          <w:rFonts w:hint="eastAsia"/>
        </w:rPr>
        <w:t>값으로</w:t>
      </w:r>
      <w:r w:rsidR="005225D9">
        <w:rPr>
          <w:rFonts w:hint="eastAsia"/>
        </w:rPr>
        <w:t xml:space="preserve"> type </w:t>
      </w:r>
      <w:r w:rsidR="005225D9">
        <w:rPr>
          <w:rFonts w:hint="eastAsia"/>
        </w:rPr>
        <w:t>과</w:t>
      </w:r>
      <w:r w:rsidR="005225D9">
        <w:rPr>
          <w:rFonts w:hint="eastAsia"/>
        </w:rPr>
        <w:t xml:space="preserve"> operator</w:t>
      </w:r>
      <w:r w:rsidR="002775FC">
        <w:rPr>
          <w:rFonts w:hint="eastAsia"/>
        </w:rPr>
        <w:t>, parameter</w:t>
      </w:r>
      <w:r w:rsidR="005225D9">
        <w:rPr>
          <w:rFonts w:hint="eastAsia"/>
        </w:rPr>
        <w:t xml:space="preserve"> </w:t>
      </w:r>
      <w:r w:rsidR="005225D9">
        <w:rPr>
          <w:rFonts w:hint="eastAsia"/>
        </w:rPr>
        <w:t>를</w:t>
      </w:r>
      <w:r w:rsidR="005225D9">
        <w:rPr>
          <w:rFonts w:hint="eastAsia"/>
        </w:rPr>
        <w:t xml:space="preserve"> </w:t>
      </w:r>
      <w:r w:rsidR="008D4F57">
        <w:rPr>
          <w:rFonts w:hint="eastAsia"/>
        </w:rPr>
        <w:t>지정합니다</w:t>
      </w:r>
      <w:r w:rsidR="008D4F57">
        <w:rPr>
          <w:rFonts w:hint="eastAsia"/>
        </w:rPr>
        <w:t>.</w:t>
      </w:r>
    </w:p>
    <w:p w14:paraId="164A16CB" w14:textId="01B04E83" w:rsidR="008D4F57" w:rsidRDefault="00DA2825" w:rsidP="00715C79">
      <w:r>
        <w:rPr>
          <w:rFonts w:hint="eastAsia"/>
        </w:rPr>
        <w:t xml:space="preserve">operator </w:t>
      </w:r>
      <w:r>
        <w:rPr>
          <w:rFonts w:hint="eastAsia"/>
        </w:rPr>
        <w:t>는</w:t>
      </w:r>
      <w:r>
        <w:rPr>
          <w:rFonts w:hint="eastAsia"/>
        </w:rPr>
        <w:t xml:space="preserve"> </w:t>
      </w:r>
      <w:r>
        <w:rPr>
          <w:rFonts w:hint="eastAsia"/>
        </w:rPr>
        <w:t>데이터</w:t>
      </w:r>
      <w:r>
        <w:rPr>
          <w:rFonts w:hint="eastAsia"/>
        </w:rPr>
        <w:t xml:space="preserve"> </w:t>
      </w:r>
      <w:r>
        <w:rPr>
          <w:rFonts w:hint="eastAsia"/>
        </w:rPr>
        <w:t>전달시</w:t>
      </w:r>
      <w:r>
        <w:rPr>
          <w:rFonts w:hint="eastAsia"/>
        </w:rPr>
        <w:t xml:space="preserve"> </w:t>
      </w:r>
      <w:r>
        <w:rPr>
          <w:rFonts w:hint="eastAsia"/>
        </w:rPr>
        <w:t>실행될</w:t>
      </w:r>
      <w:r>
        <w:rPr>
          <w:rFonts w:hint="eastAsia"/>
        </w:rPr>
        <w:t xml:space="preserve"> </w:t>
      </w:r>
      <w:r>
        <w:rPr>
          <w:rFonts w:hint="eastAsia"/>
        </w:rPr>
        <w:t>함수</w:t>
      </w:r>
      <w:r>
        <w:rPr>
          <w:rFonts w:hint="eastAsia"/>
        </w:rPr>
        <w:t xml:space="preserve"> </w:t>
      </w:r>
      <w:r>
        <w:rPr>
          <w:rFonts w:hint="eastAsia"/>
        </w:rPr>
        <w:t>이름이며</w:t>
      </w:r>
      <w:r>
        <w:rPr>
          <w:rFonts w:hint="eastAsia"/>
        </w:rPr>
        <w:t xml:space="preserve"> </w:t>
      </w:r>
      <w:r>
        <w:rPr>
          <w:rFonts w:hint="eastAsia"/>
        </w:rPr>
        <w:t>이를</w:t>
      </w:r>
      <w:r>
        <w:rPr>
          <w:rFonts w:hint="eastAsia"/>
        </w:rPr>
        <w:t xml:space="preserve"> </w:t>
      </w:r>
      <w:r>
        <w:rPr>
          <w:rFonts w:hint="eastAsia"/>
        </w:rPr>
        <w:t>실행한</w:t>
      </w:r>
      <w:r>
        <w:rPr>
          <w:rFonts w:hint="eastAsia"/>
        </w:rPr>
        <w:t xml:space="preserve"> </w:t>
      </w:r>
      <w:r>
        <w:rPr>
          <w:rFonts w:hint="eastAsia"/>
        </w:rPr>
        <w:t>결과가</w:t>
      </w:r>
      <w:r>
        <w:rPr>
          <w:rFonts w:hint="eastAsia"/>
        </w:rPr>
        <w:t xml:space="preserve"> </w:t>
      </w:r>
      <w:r>
        <w:rPr>
          <w:rFonts w:hint="eastAsia"/>
        </w:rPr>
        <w:t>전달됩니다</w:t>
      </w:r>
      <w:r>
        <w:rPr>
          <w:rFonts w:hint="eastAsia"/>
        </w:rPr>
        <w:t xml:space="preserve">. type </w:t>
      </w:r>
      <w:r>
        <w:rPr>
          <w:rFonts w:hint="eastAsia"/>
        </w:rPr>
        <w:t>은</w:t>
      </w:r>
      <w:r>
        <w:rPr>
          <w:rFonts w:hint="eastAsia"/>
        </w:rPr>
        <w:t xml:space="preserve"> </w:t>
      </w:r>
      <w:r>
        <w:rPr>
          <w:rFonts w:hint="eastAsia"/>
        </w:rPr>
        <w:t>단지</w:t>
      </w:r>
      <w:r>
        <w:rPr>
          <w:rFonts w:hint="eastAsia"/>
        </w:rPr>
        <w:t xml:space="preserve"> operator </w:t>
      </w:r>
      <w:r>
        <w:rPr>
          <w:rFonts w:hint="eastAsia"/>
        </w:rPr>
        <w:t>의</w:t>
      </w:r>
      <w:r>
        <w:rPr>
          <w:rFonts w:hint="eastAsia"/>
        </w:rPr>
        <w:t xml:space="preserve"> </w:t>
      </w:r>
      <w:r>
        <w:rPr>
          <w:rFonts w:hint="eastAsia"/>
        </w:rPr>
        <w:t>유형을</w:t>
      </w:r>
      <w:r>
        <w:rPr>
          <w:rFonts w:hint="eastAsia"/>
        </w:rPr>
        <w:t xml:space="preserve"> </w:t>
      </w:r>
      <w:r>
        <w:rPr>
          <w:rFonts w:hint="eastAsia"/>
        </w:rPr>
        <w:t>구분합니다</w:t>
      </w:r>
      <w:r>
        <w:rPr>
          <w:rFonts w:hint="eastAsia"/>
        </w:rPr>
        <w:t>.</w:t>
      </w:r>
      <w:r w:rsidR="009D4EC5">
        <w:rPr>
          <w:rFonts w:hint="eastAsia"/>
        </w:rPr>
        <w:t xml:space="preserve"> </w:t>
      </w:r>
      <w:r w:rsidR="009D4EC5">
        <w:rPr>
          <w:rFonts w:hint="eastAsia"/>
        </w:rPr>
        <w:t>여기서의</w:t>
      </w:r>
      <w:r w:rsidR="009D4EC5">
        <w:rPr>
          <w:rFonts w:hint="eastAsia"/>
        </w:rPr>
        <w:t xml:space="preserve"> param </w:t>
      </w:r>
      <w:r w:rsidR="009D4EC5">
        <w:rPr>
          <w:rFonts w:hint="eastAsia"/>
        </w:rPr>
        <w:t>은</w:t>
      </w:r>
      <w:r w:rsidR="009D4EC5">
        <w:rPr>
          <w:rFonts w:hint="eastAsia"/>
        </w:rPr>
        <w:t xml:space="preserve"> </w:t>
      </w:r>
      <w:r w:rsidR="009D4EC5">
        <w:rPr>
          <w:rFonts w:hint="eastAsia"/>
        </w:rPr>
        <w:t>전달된</w:t>
      </w:r>
      <w:r w:rsidR="009D4EC5">
        <w:rPr>
          <w:rFonts w:hint="eastAsia"/>
        </w:rPr>
        <w:t xml:space="preserve"> </w:t>
      </w:r>
      <w:r w:rsidR="009D4EC5">
        <w:rPr>
          <w:rFonts w:hint="eastAsia"/>
        </w:rPr>
        <w:t>값과</w:t>
      </w:r>
      <w:r w:rsidR="009D4EC5">
        <w:rPr>
          <w:rFonts w:hint="eastAsia"/>
        </w:rPr>
        <w:t xml:space="preserve"> </w:t>
      </w:r>
      <w:r w:rsidR="009D4EC5">
        <w:rPr>
          <w:rFonts w:hint="eastAsia"/>
        </w:rPr>
        <w:t>연산을</w:t>
      </w:r>
      <w:r w:rsidR="009D4EC5">
        <w:rPr>
          <w:rFonts w:hint="eastAsia"/>
        </w:rPr>
        <w:t xml:space="preserve"> </w:t>
      </w:r>
      <w:r w:rsidR="009D4EC5">
        <w:rPr>
          <w:rFonts w:hint="eastAsia"/>
        </w:rPr>
        <w:t>처리할</w:t>
      </w:r>
      <w:r w:rsidR="009D4EC5">
        <w:rPr>
          <w:rFonts w:hint="eastAsia"/>
        </w:rPr>
        <w:t xml:space="preserve"> </w:t>
      </w:r>
      <w:r w:rsidR="009D4EC5">
        <w:rPr>
          <w:rFonts w:hint="eastAsia"/>
        </w:rPr>
        <w:t>값을</w:t>
      </w:r>
      <w:r w:rsidR="009D4EC5">
        <w:rPr>
          <w:rFonts w:hint="eastAsia"/>
        </w:rPr>
        <w:t xml:space="preserve"> </w:t>
      </w:r>
      <w:r w:rsidR="009D4EC5">
        <w:rPr>
          <w:rFonts w:hint="eastAsia"/>
        </w:rPr>
        <w:t>의미합니다</w:t>
      </w:r>
      <w:r w:rsidR="009D4EC5">
        <w:rPr>
          <w:rFonts w:hint="eastAsia"/>
        </w:rPr>
        <w:t>.</w:t>
      </w:r>
    </w:p>
    <w:p w14:paraId="517564BD" w14:textId="1F5852E1" w:rsidR="003D0A2F" w:rsidRDefault="00EB0C7F" w:rsidP="00715C79">
      <w:r>
        <w:rPr>
          <w:rFonts w:hint="eastAsia"/>
        </w:rPr>
        <w:t>기</w:t>
      </w:r>
      <w:r>
        <w:rPr>
          <w:rFonts w:hint="eastAsia"/>
        </w:rPr>
        <w:t xml:space="preserve"> </w:t>
      </w:r>
      <w:r>
        <w:rPr>
          <w:rFonts w:hint="eastAsia"/>
        </w:rPr>
        <w:t>구현된</w:t>
      </w:r>
      <w:r>
        <w:rPr>
          <w:rFonts w:hint="eastAsia"/>
        </w:rPr>
        <w:t xml:space="preserve"> operator </w:t>
      </w:r>
      <w:r>
        <w:rPr>
          <w:rFonts w:hint="eastAsia"/>
        </w:rPr>
        <w:t>는</w:t>
      </w:r>
      <w:r>
        <w:rPr>
          <w:rFonts w:hint="eastAsia"/>
        </w:rPr>
        <w:t xml:space="preserve"> type </w:t>
      </w:r>
      <w:r>
        <w:rPr>
          <w:rFonts w:hint="eastAsia"/>
        </w:rPr>
        <w:t>별로</w:t>
      </w:r>
      <w:r>
        <w:rPr>
          <w:rFonts w:hint="eastAsia"/>
        </w:rPr>
        <w:t xml:space="preserve"> </w:t>
      </w:r>
      <w:r w:rsidR="00213048">
        <w:rPr>
          <w:rFonts w:hint="eastAsia"/>
        </w:rPr>
        <w:t>아래와</w:t>
      </w:r>
      <w:r w:rsidR="00213048">
        <w:rPr>
          <w:rFonts w:hint="eastAsia"/>
        </w:rPr>
        <w:t xml:space="preserve"> </w:t>
      </w:r>
      <w:r w:rsidR="00213048">
        <w:rPr>
          <w:rFonts w:hint="eastAsia"/>
        </w:rPr>
        <w:t>같습니다</w:t>
      </w:r>
      <w:r w:rsidR="00213048">
        <w:rPr>
          <w:rFonts w:hint="eastAsia"/>
        </w:rPr>
        <w:t>.</w:t>
      </w:r>
    </w:p>
    <w:p w14:paraId="34009F96" w14:textId="77777777" w:rsidR="009E1293" w:rsidRDefault="009E1293" w:rsidP="00715C79"/>
    <w:p w14:paraId="004DE558" w14:textId="77777777" w:rsidR="00EB0C7F" w:rsidRPr="00B6582C" w:rsidRDefault="00EB0C7F" w:rsidP="00EB0C7F">
      <w:pPr>
        <w:pStyle w:val="code"/>
        <w:rPr>
          <w:rFonts w:ascii="Arial" w:hAnsi="Arial"/>
          <w:color w:val="000000" w:themeColor="text1"/>
          <w:sz w:val="20"/>
          <w:u w:color="001FBD"/>
        </w:rPr>
      </w:pPr>
      <w:r w:rsidRPr="00B6582C">
        <w:rPr>
          <w:rFonts w:ascii="Arial" w:hAnsi="Arial"/>
          <w:color w:val="000000" w:themeColor="text1"/>
          <w:sz w:val="20"/>
          <w:u w:color="001FBD"/>
        </w:rPr>
        <w:t>var typeArray = ['string', 'number', 'custom'];</w:t>
      </w:r>
    </w:p>
    <w:p w14:paraId="47641C16" w14:textId="6089ABB1" w:rsidR="00EB0C7F" w:rsidRPr="00B6582C" w:rsidRDefault="00EB0C7F" w:rsidP="00EB0C7F">
      <w:pPr>
        <w:pStyle w:val="code"/>
        <w:rPr>
          <w:rFonts w:ascii="Arial" w:hAnsi="Arial"/>
          <w:color w:val="000000" w:themeColor="text1"/>
          <w:sz w:val="20"/>
          <w:u w:color="001FBD"/>
        </w:rPr>
      </w:pPr>
      <w:r w:rsidRPr="00B6582C">
        <w:rPr>
          <w:rFonts w:ascii="Arial" w:hAnsi="Arial"/>
          <w:color w:val="000000" w:themeColor="text1"/>
          <w:sz w:val="20"/>
          <w:u w:color="001FBD"/>
        </w:rPr>
        <w:t>var operatorArray = {</w:t>
      </w:r>
    </w:p>
    <w:p w14:paraId="66965DE5" w14:textId="1C8CA1FC" w:rsidR="00EB0C7F" w:rsidRPr="00B6582C" w:rsidRDefault="00EB0C7F" w:rsidP="00EB0C7F">
      <w:pPr>
        <w:pStyle w:val="code"/>
        <w:ind w:firstLineChars="200" w:firstLine="400"/>
        <w:rPr>
          <w:rFonts w:ascii="Arial" w:hAnsi="Arial"/>
          <w:color w:val="000000" w:themeColor="text1"/>
          <w:sz w:val="20"/>
          <w:u w:color="001FBD"/>
        </w:rPr>
      </w:pPr>
      <w:r w:rsidRPr="00B6582C">
        <w:rPr>
          <w:rFonts w:ascii="Arial" w:hAnsi="Arial"/>
          <w:color w:val="000000" w:themeColor="text1"/>
          <w:sz w:val="20"/>
          <w:u w:color="001FBD"/>
        </w:rPr>
        <w:t>'string': ['bypass', 'attach', 'prefix', 'suffix', 'toUpperCase', 'toLowerCase', 'replace',</w:t>
      </w:r>
    </w:p>
    <w:p w14:paraId="319D039E" w14:textId="5A2EFD9D" w:rsidR="00EB0C7F" w:rsidRPr="00B6582C" w:rsidRDefault="00EB0C7F" w:rsidP="00EB0C7F">
      <w:pPr>
        <w:pStyle w:val="code"/>
        <w:rPr>
          <w:rFonts w:ascii="Arial" w:hAnsi="Arial"/>
          <w:color w:val="000000" w:themeColor="text1"/>
          <w:sz w:val="20"/>
          <w:u w:color="001FBD"/>
        </w:rPr>
      </w:pPr>
      <w:r w:rsidRPr="00B6582C">
        <w:rPr>
          <w:rFonts w:ascii="Arial" w:hAnsi="Arial"/>
          <w:color w:val="000000" w:themeColor="text1"/>
          <w:sz w:val="20"/>
          <w:u w:color="001FBD"/>
        </w:rPr>
        <w:t xml:space="preserve">    'substr', 'substring', 'trim'],</w:t>
      </w:r>
    </w:p>
    <w:p w14:paraId="6FA08DAD" w14:textId="57C44B4C" w:rsidR="00EB0C7F" w:rsidRPr="00B6582C" w:rsidRDefault="00EB0C7F" w:rsidP="00EB0C7F">
      <w:pPr>
        <w:pStyle w:val="code"/>
        <w:rPr>
          <w:rFonts w:ascii="Arial" w:hAnsi="Arial"/>
          <w:color w:val="000000" w:themeColor="text1"/>
          <w:sz w:val="20"/>
          <w:u w:color="001FBD"/>
        </w:rPr>
      </w:pPr>
      <w:r w:rsidRPr="00B6582C">
        <w:rPr>
          <w:rFonts w:ascii="Arial" w:hAnsi="Arial"/>
          <w:color w:val="000000" w:themeColor="text1"/>
          <w:sz w:val="20"/>
          <w:u w:color="001FBD"/>
        </w:rPr>
        <w:t xml:space="preserve">    'number': ['simpleMath'],</w:t>
      </w:r>
    </w:p>
    <w:p w14:paraId="7D681869" w14:textId="20898598" w:rsidR="00EB0C7F" w:rsidRPr="00B6582C" w:rsidRDefault="00EB0C7F" w:rsidP="00EB0C7F">
      <w:pPr>
        <w:pStyle w:val="code"/>
        <w:rPr>
          <w:rFonts w:ascii="Arial" w:hAnsi="Arial"/>
          <w:color w:val="000000" w:themeColor="text1"/>
          <w:sz w:val="20"/>
          <w:u w:color="001FBD"/>
        </w:rPr>
      </w:pPr>
      <w:r w:rsidRPr="00B6582C">
        <w:rPr>
          <w:rFonts w:ascii="Arial" w:hAnsi="Arial"/>
          <w:color w:val="000000" w:themeColor="text1"/>
          <w:sz w:val="20"/>
          <w:u w:color="001FBD"/>
        </w:rPr>
        <w:t xml:space="preserve">    'custom': ['jscript']</w:t>
      </w:r>
    </w:p>
    <w:p w14:paraId="1D7D6A02" w14:textId="360FE44A" w:rsidR="00EB0C7F" w:rsidRPr="00B6582C" w:rsidRDefault="00EB0C7F" w:rsidP="00EB0C7F">
      <w:pPr>
        <w:pStyle w:val="code"/>
        <w:rPr>
          <w:rFonts w:ascii="Arial" w:hAnsi="Arial"/>
          <w:color w:val="000000" w:themeColor="text1"/>
          <w:sz w:val="20"/>
          <w:u w:color="001FBD"/>
        </w:rPr>
      </w:pPr>
      <w:r w:rsidRPr="00B6582C">
        <w:rPr>
          <w:rFonts w:ascii="Arial" w:hAnsi="Arial"/>
          <w:color w:val="000000" w:themeColor="text1"/>
          <w:sz w:val="20"/>
          <w:u w:color="001FBD"/>
        </w:rPr>
        <w:t>};</w:t>
      </w:r>
    </w:p>
    <w:p w14:paraId="5D66A352" w14:textId="77777777" w:rsidR="003536CC" w:rsidRDefault="003536CC" w:rsidP="00715C79"/>
    <w:p w14:paraId="1D6442A3" w14:textId="40FEFDAF" w:rsidR="001F6FCB" w:rsidRDefault="001F6FCB" w:rsidP="00715C79">
      <w:r>
        <w:rPr>
          <w:rFonts w:hint="eastAsia"/>
        </w:rPr>
        <w:t>추가적인</w:t>
      </w:r>
      <w:r>
        <w:rPr>
          <w:rFonts w:hint="eastAsia"/>
        </w:rPr>
        <w:t xml:space="preserve"> operator </w:t>
      </w:r>
      <w:r>
        <w:rPr>
          <w:rFonts w:hint="eastAsia"/>
        </w:rPr>
        <w:t>를</w:t>
      </w:r>
      <w:r>
        <w:rPr>
          <w:rFonts w:hint="eastAsia"/>
        </w:rPr>
        <w:t xml:space="preserve"> </w:t>
      </w:r>
      <w:r>
        <w:rPr>
          <w:rFonts w:hint="eastAsia"/>
        </w:rPr>
        <w:t>개발하기</w:t>
      </w:r>
      <w:r>
        <w:rPr>
          <w:rFonts w:hint="eastAsia"/>
        </w:rPr>
        <w:t xml:space="preserve"> </w:t>
      </w:r>
      <w:r>
        <w:rPr>
          <w:rFonts w:hint="eastAsia"/>
        </w:rPr>
        <w:t>위해서는</w:t>
      </w:r>
      <w:r>
        <w:rPr>
          <w:rFonts w:hint="eastAsia"/>
        </w:rPr>
        <w:t xml:space="preserve"> </w:t>
      </w:r>
      <w:r>
        <w:rPr>
          <w:rFonts w:hint="eastAsia"/>
        </w:rPr>
        <w:t>해당</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위의</w:t>
      </w:r>
      <w:r>
        <w:rPr>
          <w:rFonts w:hint="eastAsia"/>
        </w:rPr>
        <w:t xml:space="preserve"> </w:t>
      </w:r>
      <w:r>
        <w:rPr>
          <w:rFonts w:hint="eastAsia"/>
        </w:rPr>
        <w:t>코드처럼</w:t>
      </w:r>
      <w:r>
        <w:rPr>
          <w:rFonts w:hint="eastAsia"/>
        </w:rPr>
        <w:t xml:space="preserve"> </w:t>
      </w:r>
      <w:r>
        <w:rPr>
          <w:rFonts w:hint="eastAsia"/>
        </w:rPr>
        <w:t>정의를</w:t>
      </w:r>
      <w:r>
        <w:rPr>
          <w:rFonts w:hint="eastAsia"/>
        </w:rPr>
        <w:t xml:space="preserve"> </w:t>
      </w:r>
      <w:r>
        <w:rPr>
          <w:rFonts w:hint="eastAsia"/>
        </w:rPr>
        <w:t>한</w:t>
      </w:r>
      <w:r>
        <w:rPr>
          <w:rFonts w:hint="eastAsia"/>
        </w:rPr>
        <w:t xml:space="preserve"> </w:t>
      </w:r>
      <w:r>
        <w:rPr>
          <w:rFonts w:hint="eastAsia"/>
        </w:rPr>
        <w:t>후</w:t>
      </w:r>
      <w:r>
        <w:rPr>
          <w:rFonts w:hint="eastAsia"/>
        </w:rPr>
        <w:t xml:space="preserve"> operator </w:t>
      </w:r>
      <w:r>
        <w:rPr>
          <w:rFonts w:hint="eastAsia"/>
        </w:rPr>
        <w:t>의</w:t>
      </w:r>
      <w:r>
        <w:rPr>
          <w:rFonts w:hint="eastAsia"/>
        </w:rPr>
        <w:t xml:space="preserve"> parameter </w:t>
      </w:r>
      <w:r>
        <w:rPr>
          <w:rFonts w:hint="eastAsia"/>
        </w:rPr>
        <w:t>를</w:t>
      </w:r>
      <w:r>
        <w:rPr>
          <w:rFonts w:hint="eastAsia"/>
        </w:rPr>
        <w:t xml:space="preserve"> </w:t>
      </w:r>
      <w:r>
        <w:rPr>
          <w:rFonts w:hint="eastAsia"/>
        </w:rPr>
        <w:t>받을</w:t>
      </w:r>
      <w:r>
        <w:rPr>
          <w:rFonts w:hint="eastAsia"/>
        </w:rPr>
        <w:t xml:space="preserve"> </w:t>
      </w:r>
      <w:r>
        <w:rPr>
          <w:rFonts w:hint="eastAsia"/>
        </w:rPr>
        <w:t>수</w:t>
      </w:r>
      <w:r>
        <w:rPr>
          <w:rFonts w:hint="eastAsia"/>
        </w:rPr>
        <w:t xml:space="preserve"> </w:t>
      </w:r>
      <w:r>
        <w:rPr>
          <w:rFonts w:hint="eastAsia"/>
        </w:rPr>
        <w:t>있는</w:t>
      </w:r>
      <w:r>
        <w:rPr>
          <w:rFonts w:hint="eastAsia"/>
        </w:rPr>
        <w:t xml:space="preserve"> UI</w:t>
      </w:r>
      <w:r>
        <w:rPr>
          <w:rFonts w:hint="eastAsia"/>
        </w:rPr>
        <w:t>를</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참조하여</w:t>
      </w:r>
      <w:r>
        <w:rPr>
          <w:rFonts w:hint="eastAsia"/>
        </w:rPr>
        <w:t xml:space="preserve"> </w:t>
      </w:r>
      <w:r>
        <w:rPr>
          <w:rFonts w:hint="eastAsia"/>
        </w:rPr>
        <w:t>구현합니다</w:t>
      </w:r>
      <w:r>
        <w:rPr>
          <w:rFonts w:hint="eastAsia"/>
        </w:rPr>
        <w:t>.</w:t>
      </w:r>
    </w:p>
    <w:p w14:paraId="1DEE8500" w14:textId="27A44C72" w:rsidR="002775FC" w:rsidRDefault="002775FC" w:rsidP="00715C79">
      <w:r>
        <w:rPr>
          <w:rFonts w:hint="eastAsia"/>
        </w:rPr>
        <w:t>또한</w:t>
      </w:r>
      <w:r>
        <w:rPr>
          <w:rFonts w:hint="eastAsia"/>
        </w:rPr>
        <w:t xml:space="preserve"> </w:t>
      </w:r>
      <w:r w:rsidR="00563786" w:rsidRPr="00563786">
        <w:t>_setTransformer</w:t>
      </w:r>
      <w:r w:rsidR="00563786">
        <w:rPr>
          <w:rFonts w:hint="eastAsia"/>
        </w:rPr>
        <w:t xml:space="preserve">(), </w:t>
      </w:r>
      <w:r w:rsidR="00563786" w:rsidRPr="00563786">
        <w:t>_applyTransformer</w:t>
      </w:r>
      <w:r w:rsidR="00563786">
        <w:rPr>
          <w:rFonts w:hint="eastAsia"/>
        </w:rPr>
        <w:t xml:space="preserve">() </w:t>
      </w:r>
      <w:r w:rsidR="00563786">
        <w:rPr>
          <w:rFonts w:hint="eastAsia"/>
        </w:rPr>
        <w:t>에</w:t>
      </w:r>
      <w:r w:rsidR="00563786">
        <w:rPr>
          <w:rFonts w:hint="eastAsia"/>
        </w:rPr>
        <w:t xml:space="preserve"> </w:t>
      </w:r>
      <w:r w:rsidR="00563786">
        <w:rPr>
          <w:rFonts w:hint="eastAsia"/>
        </w:rPr>
        <w:t>해당</w:t>
      </w:r>
      <w:r w:rsidR="00563786">
        <w:rPr>
          <w:rFonts w:hint="eastAsia"/>
        </w:rPr>
        <w:t xml:space="preserve"> case </w:t>
      </w:r>
      <w:r w:rsidR="00563786">
        <w:rPr>
          <w:rFonts w:hint="eastAsia"/>
        </w:rPr>
        <w:t>를</w:t>
      </w:r>
      <w:r w:rsidR="00563786">
        <w:rPr>
          <w:rFonts w:hint="eastAsia"/>
        </w:rPr>
        <w:t xml:space="preserve"> </w:t>
      </w:r>
      <w:r w:rsidR="00563786">
        <w:rPr>
          <w:rFonts w:hint="eastAsia"/>
        </w:rPr>
        <w:t>추가합니다</w:t>
      </w:r>
      <w:r w:rsidR="00563786">
        <w:rPr>
          <w:rFonts w:hint="eastAsia"/>
        </w:rPr>
        <w:t>.</w:t>
      </w:r>
    </w:p>
    <w:p w14:paraId="65157812" w14:textId="2E873298" w:rsidR="00563786" w:rsidRDefault="00563786" w:rsidP="00715C79">
      <w:r>
        <w:rPr>
          <w:rFonts w:hint="eastAsia"/>
        </w:rPr>
        <w:t xml:space="preserve">_setTransformer() </w:t>
      </w:r>
      <w:r>
        <w:rPr>
          <w:rFonts w:hint="eastAsia"/>
        </w:rPr>
        <w:t>함수는</w:t>
      </w:r>
      <w:r>
        <w:rPr>
          <w:rFonts w:hint="eastAsia"/>
        </w:rPr>
        <w:t xml:space="preserve"> </w:t>
      </w:r>
      <w:r w:rsidRPr="00563786">
        <w:rPr>
          <w:rFonts w:hint="eastAsia"/>
        </w:rPr>
        <w:t xml:space="preserve">Transformer </w:t>
      </w:r>
      <w:r w:rsidRPr="00563786">
        <w:rPr>
          <w:rFonts w:hint="eastAsia"/>
        </w:rPr>
        <w:t>가젯</w:t>
      </w:r>
      <w:r w:rsidRPr="00563786">
        <w:rPr>
          <w:rFonts w:hint="eastAsia"/>
        </w:rPr>
        <w:t xml:space="preserve"> </w:t>
      </w:r>
      <w:r w:rsidRPr="00563786">
        <w:rPr>
          <w:rFonts w:hint="eastAsia"/>
        </w:rPr>
        <w:t>랜더링시</w:t>
      </w:r>
      <w:r w:rsidRPr="00563786">
        <w:rPr>
          <w:rFonts w:hint="eastAsia"/>
        </w:rPr>
        <w:t xml:space="preserve"> UserPref </w:t>
      </w:r>
      <w:r w:rsidRPr="00563786">
        <w:rPr>
          <w:rFonts w:hint="eastAsia"/>
        </w:rPr>
        <w:t>통해</w:t>
      </w:r>
      <w:r w:rsidRPr="00563786">
        <w:rPr>
          <w:rFonts w:hint="eastAsia"/>
        </w:rPr>
        <w:t xml:space="preserve"> </w:t>
      </w:r>
      <w:r w:rsidRPr="00563786">
        <w:rPr>
          <w:rFonts w:hint="eastAsia"/>
        </w:rPr>
        <w:t>설정된</w:t>
      </w:r>
      <w:r w:rsidRPr="00563786">
        <w:rPr>
          <w:rFonts w:hint="eastAsia"/>
        </w:rPr>
        <w:t xml:space="preserve"> </w:t>
      </w:r>
      <w:r w:rsidRPr="00563786">
        <w:rPr>
          <w:rFonts w:hint="eastAsia"/>
        </w:rPr>
        <w:t>값으로</w:t>
      </w:r>
      <w:r w:rsidRPr="00563786">
        <w:rPr>
          <w:rFonts w:hint="eastAsia"/>
        </w:rPr>
        <w:t xml:space="preserve"> Transformer </w:t>
      </w:r>
      <w:r w:rsidRPr="00563786">
        <w:rPr>
          <w:rFonts w:hint="eastAsia"/>
        </w:rPr>
        <w:t>정보를</w:t>
      </w:r>
      <w:r w:rsidRPr="00563786">
        <w:rPr>
          <w:rFonts w:hint="eastAsia"/>
        </w:rPr>
        <w:t xml:space="preserve"> </w:t>
      </w:r>
      <w:r>
        <w:rPr>
          <w:rFonts w:hint="eastAsia"/>
        </w:rPr>
        <w:t xml:space="preserve">UI </w:t>
      </w:r>
      <w:r>
        <w:rPr>
          <w:rFonts w:hint="eastAsia"/>
        </w:rPr>
        <w:t>에</w:t>
      </w:r>
      <w:r>
        <w:rPr>
          <w:rFonts w:hint="eastAsia"/>
        </w:rPr>
        <w:t xml:space="preserve"> </w:t>
      </w:r>
      <w:r>
        <w:rPr>
          <w:rFonts w:hint="eastAsia"/>
        </w:rPr>
        <w:t>설정하고</w:t>
      </w:r>
      <w:r>
        <w:rPr>
          <w:rFonts w:hint="eastAsia"/>
        </w:rPr>
        <w:t xml:space="preserve">, </w:t>
      </w:r>
      <w:r w:rsidRPr="00563786">
        <w:t>_applyTransformer</w:t>
      </w:r>
      <w:r>
        <w:rPr>
          <w:rFonts w:hint="eastAsia"/>
        </w:rPr>
        <w:t xml:space="preserve">() </w:t>
      </w:r>
      <w:r>
        <w:rPr>
          <w:rFonts w:hint="eastAsia"/>
        </w:rPr>
        <w:t>함수는</w:t>
      </w:r>
      <w:r>
        <w:rPr>
          <w:rFonts w:hint="eastAsia"/>
        </w:rPr>
        <w:t xml:space="preserve"> UI </w:t>
      </w:r>
      <w:r>
        <w:rPr>
          <w:rFonts w:hint="eastAsia"/>
        </w:rPr>
        <w:t>에서</w:t>
      </w:r>
      <w:r>
        <w:rPr>
          <w:rFonts w:hint="eastAsia"/>
        </w:rPr>
        <w:t xml:space="preserve"> </w:t>
      </w:r>
      <w:r>
        <w:rPr>
          <w:rFonts w:hint="eastAsia"/>
        </w:rPr>
        <w:t>설정된</w:t>
      </w:r>
      <w:r>
        <w:rPr>
          <w:rFonts w:hint="eastAsia"/>
        </w:rPr>
        <w:t xml:space="preserve"> </w:t>
      </w:r>
      <w:r w:rsidRPr="00563786">
        <w:rPr>
          <w:rFonts w:hint="eastAsia"/>
        </w:rPr>
        <w:t xml:space="preserve">Transformer Operator, Parameter </w:t>
      </w:r>
      <w:r w:rsidRPr="00563786">
        <w:rPr>
          <w:rFonts w:hint="eastAsia"/>
        </w:rPr>
        <w:t>정보를</w:t>
      </w:r>
      <w:r w:rsidRPr="00563786">
        <w:rPr>
          <w:rFonts w:hint="eastAsia"/>
        </w:rPr>
        <w:t xml:space="preserve"> Wire </w:t>
      </w:r>
      <w:r w:rsidRPr="00563786">
        <w:rPr>
          <w:rFonts w:hint="eastAsia"/>
        </w:rPr>
        <w:t>에</w:t>
      </w:r>
      <w:r w:rsidRPr="00563786">
        <w:rPr>
          <w:rFonts w:hint="eastAsia"/>
        </w:rPr>
        <w:t xml:space="preserve"> </w:t>
      </w:r>
      <w:r>
        <w:rPr>
          <w:rFonts w:hint="eastAsia"/>
        </w:rPr>
        <w:t>적용하는</w:t>
      </w:r>
      <w:r>
        <w:rPr>
          <w:rFonts w:hint="eastAsia"/>
        </w:rPr>
        <w:t xml:space="preserve"> </w:t>
      </w:r>
      <w:r>
        <w:rPr>
          <w:rFonts w:hint="eastAsia"/>
        </w:rPr>
        <w:t>콜백함수를</w:t>
      </w:r>
      <w:r>
        <w:rPr>
          <w:rFonts w:hint="eastAsia"/>
        </w:rPr>
        <w:t xml:space="preserve"> </w:t>
      </w:r>
      <w:r>
        <w:rPr>
          <w:rFonts w:hint="eastAsia"/>
        </w:rPr>
        <w:t>실행하게</w:t>
      </w:r>
      <w:r>
        <w:rPr>
          <w:rFonts w:hint="eastAsia"/>
        </w:rPr>
        <w:t xml:space="preserve"> </w:t>
      </w:r>
      <w:r w:rsidR="002E72BA">
        <w:rPr>
          <w:rFonts w:hint="eastAsia"/>
        </w:rPr>
        <w:t>하며</w:t>
      </w:r>
      <w:r w:rsidR="002E72BA">
        <w:rPr>
          <w:rFonts w:hint="eastAsia"/>
        </w:rPr>
        <w:t xml:space="preserve">, </w:t>
      </w:r>
      <w:r w:rsidR="002E72BA">
        <w:rPr>
          <w:rFonts w:hint="eastAsia"/>
        </w:rPr>
        <w:t>비쥬얼</w:t>
      </w:r>
      <w:r w:rsidR="002E72BA">
        <w:rPr>
          <w:rFonts w:hint="eastAsia"/>
        </w:rPr>
        <w:t xml:space="preserve"> </w:t>
      </w:r>
      <w:r w:rsidR="002E72BA">
        <w:rPr>
          <w:rFonts w:hint="eastAsia"/>
        </w:rPr>
        <w:t>매시업</w:t>
      </w:r>
      <w:r w:rsidR="002E72BA">
        <w:rPr>
          <w:rFonts w:hint="eastAsia"/>
        </w:rPr>
        <w:t xml:space="preserve"> </w:t>
      </w:r>
      <w:r w:rsidR="002E72BA">
        <w:rPr>
          <w:rFonts w:hint="eastAsia"/>
        </w:rPr>
        <w:t>도구</w:t>
      </w:r>
      <w:r w:rsidR="002E72BA">
        <w:rPr>
          <w:rFonts w:hint="eastAsia"/>
        </w:rPr>
        <w:t xml:space="preserve"> </w:t>
      </w:r>
      <w:r w:rsidR="002E72BA">
        <w:rPr>
          <w:rFonts w:hint="eastAsia"/>
        </w:rPr>
        <w:t>컨테이너에서</w:t>
      </w:r>
      <w:r w:rsidR="002E72BA">
        <w:rPr>
          <w:rFonts w:hint="eastAsia"/>
        </w:rPr>
        <w:t xml:space="preserve"> </w:t>
      </w:r>
      <w:r w:rsidR="002E72BA">
        <w:rPr>
          <w:rFonts w:hint="eastAsia"/>
        </w:rPr>
        <w:t>실행되는</w:t>
      </w:r>
      <w:r w:rsidR="002E72BA">
        <w:rPr>
          <w:rFonts w:hint="eastAsia"/>
        </w:rPr>
        <w:t xml:space="preserve"> </w:t>
      </w:r>
      <w:r w:rsidR="002E72BA">
        <w:rPr>
          <w:rFonts w:hint="eastAsia"/>
        </w:rPr>
        <w:t>외부</w:t>
      </w:r>
      <w:r w:rsidR="002E72BA">
        <w:rPr>
          <w:rFonts w:hint="eastAsia"/>
        </w:rPr>
        <w:t xml:space="preserve"> </w:t>
      </w:r>
      <w:r w:rsidR="002E72BA">
        <w:rPr>
          <w:rFonts w:hint="eastAsia"/>
        </w:rPr>
        <w:t>함수</w:t>
      </w:r>
      <w:r w:rsidR="002E72BA">
        <w:rPr>
          <w:rFonts w:hint="eastAsia"/>
        </w:rPr>
        <w:t xml:space="preserve"> </w:t>
      </w:r>
      <w:r w:rsidR="002E72BA">
        <w:rPr>
          <w:rFonts w:hint="eastAsia"/>
        </w:rPr>
        <w:t>입니다</w:t>
      </w:r>
      <w:r w:rsidR="002E72BA">
        <w:rPr>
          <w:rFonts w:hint="eastAsia"/>
        </w:rPr>
        <w:t>.</w:t>
      </w:r>
    </w:p>
    <w:p w14:paraId="2A3648BA" w14:textId="77777777" w:rsidR="00B6582C" w:rsidRPr="005A658F" w:rsidRDefault="00B6582C" w:rsidP="00715C79"/>
    <w:p w14:paraId="2B80218B" w14:textId="15116489" w:rsidR="005859A4" w:rsidRPr="006A4111" w:rsidRDefault="006A4111" w:rsidP="00715C79">
      <w:pPr>
        <w:rPr>
          <w:b/>
        </w:rPr>
      </w:pPr>
      <w:r w:rsidRPr="006A4111">
        <w:rPr>
          <w:rFonts w:hint="eastAsia"/>
          <w:b/>
        </w:rPr>
        <w:t>트랜스포머</w:t>
      </w:r>
      <w:r w:rsidRPr="006A4111">
        <w:rPr>
          <w:rFonts w:hint="eastAsia"/>
          <w:b/>
        </w:rPr>
        <w:t xml:space="preserve"> </w:t>
      </w:r>
      <w:r w:rsidRPr="006A4111">
        <w:rPr>
          <w:rFonts w:hint="eastAsia"/>
          <w:b/>
        </w:rPr>
        <w:t>가젯</w:t>
      </w:r>
      <w:r w:rsidRPr="006A4111">
        <w:rPr>
          <w:rFonts w:hint="eastAsia"/>
          <w:b/>
        </w:rPr>
        <w:t>)</w:t>
      </w:r>
    </w:p>
    <w:p w14:paraId="7A1DFD9E" w14:textId="77777777" w:rsidR="00C9251E" w:rsidRPr="00DB1B19" w:rsidRDefault="00C9251E" w:rsidP="00DB1B19">
      <w:pPr>
        <w:pStyle w:val="code"/>
        <w:rPr>
          <w:rFonts w:ascii="Arial" w:hAnsi="Arial"/>
          <w:sz w:val="20"/>
          <w:u w:color="001FBD"/>
        </w:rPr>
      </w:pPr>
      <w:r w:rsidRPr="00DB1B19">
        <w:rPr>
          <w:rFonts w:ascii="Arial" w:hAnsi="Arial"/>
          <w:sz w:val="20"/>
          <w:u w:color="001FBD"/>
        </w:rPr>
        <w:t>&lt;?xml version="1.0" encoding="UTF-8" ?&gt;</w:t>
      </w:r>
    </w:p>
    <w:p w14:paraId="6B9786A4" w14:textId="77777777" w:rsidR="00C9251E" w:rsidRPr="00DB1B19" w:rsidRDefault="00C9251E" w:rsidP="00DB1B19">
      <w:pPr>
        <w:pStyle w:val="code"/>
        <w:rPr>
          <w:rFonts w:ascii="Arial" w:hAnsi="Arial"/>
          <w:sz w:val="20"/>
          <w:u w:color="001FBD"/>
        </w:rPr>
      </w:pPr>
      <w:r w:rsidRPr="00DB1B19">
        <w:rPr>
          <w:rFonts w:ascii="Arial" w:hAnsi="Arial"/>
          <w:sz w:val="20"/>
          <w:u w:color="001FBD"/>
        </w:rPr>
        <w:t>&lt;Module&gt;</w:t>
      </w:r>
    </w:p>
    <w:p w14:paraId="2F151F5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&lt;ModulePrefs title=""&gt;</w:t>
      </w:r>
    </w:p>
    <w:p w14:paraId="585F22E4" w14:textId="77777777" w:rsidR="00C9251E" w:rsidRPr="00C9573F" w:rsidRDefault="00C9251E" w:rsidP="00DB1B19">
      <w:pPr>
        <w:pStyle w:val="code"/>
        <w:rPr>
          <w:rFonts w:ascii="Arial" w:hAnsi="Arial"/>
          <w:color w:val="FF0000"/>
          <w:sz w:val="20"/>
          <w:u w:color="001FBD"/>
        </w:rPr>
      </w:pPr>
      <w:r w:rsidRPr="00DB1B19">
        <w:rPr>
          <w:rFonts w:ascii="Arial" w:hAnsi="Arial"/>
          <w:sz w:val="20"/>
          <w:u w:color="001FBD"/>
        </w:rPr>
        <w:t xml:space="preserve">        </w:t>
      </w:r>
      <w:r w:rsidRPr="00C9573F">
        <w:rPr>
          <w:rFonts w:ascii="Arial" w:hAnsi="Arial"/>
          <w:color w:val="FF0000"/>
          <w:sz w:val="20"/>
          <w:u w:color="001FBD"/>
        </w:rPr>
        <w:t>&lt;Require feature="pubsub-2"&gt;</w:t>
      </w:r>
    </w:p>
    <w:p w14:paraId="54CA7512"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&lt;Param name="topics"&gt;</w:t>
      </w:r>
    </w:p>
    <w:p w14:paraId="75FA111F"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&lt;![CDATA[</w:t>
      </w:r>
    </w:p>
    <w:p w14:paraId="156FCD72"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&lt;Topic title="In" name="transformer.in.__MODULE_ID__" description="In" subscribe="true"/&gt;</w:t>
      </w:r>
    </w:p>
    <w:p w14:paraId="7D295990"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]]&gt;</w:t>
      </w:r>
    </w:p>
    <w:p w14:paraId="365DF0A2"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lastRenderedPageBreak/>
        <w:t xml:space="preserve">            &lt;/Param&gt;</w:t>
      </w:r>
    </w:p>
    <w:p w14:paraId="4CE5527D"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&lt;Param name="topics"&gt;</w:t>
      </w:r>
    </w:p>
    <w:p w14:paraId="149A64DF"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&lt;![CDATA[</w:t>
      </w:r>
    </w:p>
    <w:p w14:paraId="021C823A"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&lt;Topic title="Out" name="transformer.out.__MODULE_ID__" description="Out" publish="true"/&gt;</w:t>
      </w:r>
    </w:p>
    <w:p w14:paraId="1ABC9BED"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]]&gt;</w:t>
      </w:r>
    </w:p>
    <w:p w14:paraId="50B6970F"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&lt;/Param&gt;</w:t>
      </w:r>
    </w:p>
    <w:p w14:paraId="07CE01A1"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&lt;/Require&gt;</w:t>
      </w:r>
    </w:p>
    <w:p w14:paraId="0521358A" w14:textId="77777777" w:rsidR="00C9251E" w:rsidRPr="00C9573F" w:rsidRDefault="00C9251E" w:rsidP="00DB1B19">
      <w:pPr>
        <w:pStyle w:val="code"/>
        <w:rPr>
          <w:rFonts w:ascii="Arial" w:hAnsi="Arial"/>
          <w:color w:val="FF0000"/>
          <w:sz w:val="20"/>
          <w:u w:color="001FBD"/>
        </w:rPr>
      </w:pPr>
      <w:r w:rsidRPr="00C9573F">
        <w:rPr>
          <w:rFonts w:ascii="Arial" w:hAnsi="Arial"/>
          <w:color w:val="FF0000"/>
          <w:sz w:val="20"/>
          <w:u w:color="001FBD"/>
        </w:rPr>
        <w:t xml:space="preserve">        &lt;Require feature="setprefs"/&gt;</w:t>
      </w:r>
    </w:p>
    <w:p w14:paraId="660F9D8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&lt;Require feature="dynamic-height"/&gt;</w:t>
      </w:r>
    </w:p>
    <w:p w14:paraId="001A952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&lt;/ModulePrefs&gt;</w:t>
      </w:r>
    </w:p>
    <w:p w14:paraId="16D844CC" w14:textId="77777777" w:rsidR="00C9251E" w:rsidRPr="00AC0880" w:rsidRDefault="00C9251E" w:rsidP="00DB1B19">
      <w:pPr>
        <w:pStyle w:val="code"/>
        <w:rPr>
          <w:rFonts w:ascii="Arial" w:hAnsi="Arial"/>
          <w:color w:val="FF0000"/>
          <w:sz w:val="20"/>
          <w:u w:color="001FBD"/>
        </w:rPr>
      </w:pPr>
      <w:r w:rsidRPr="00DB1B19">
        <w:rPr>
          <w:rFonts w:ascii="Arial" w:hAnsi="Arial"/>
          <w:sz w:val="20"/>
          <w:u w:color="001FBD"/>
        </w:rPr>
        <w:t xml:space="preserve">    </w:t>
      </w:r>
      <w:r w:rsidRPr="00AC0880">
        <w:rPr>
          <w:rFonts w:ascii="Arial" w:hAnsi="Arial"/>
          <w:color w:val="FF0000"/>
          <w:sz w:val="20"/>
          <w:u w:color="001FBD"/>
        </w:rPr>
        <w:t>&lt;UserPref name="transformer" display_name="Transformer" default_value="{type:'string',operator:'bypass'}"</w:t>
      </w:r>
    </w:p>
    <w:p w14:paraId="01D3FADD" w14:textId="77777777" w:rsidR="00C9251E" w:rsidRPr="00AC0880" w:rsidRDefault="00C9251E" w:rsidP="00DB1B19">
      <w:pPr>
        <w:pStyle w:val="code"/>
        <w:rPr>
          <w:rFonts w:ascii="Arial" w:hAnsi="Arial"/>
          <w:color w:val="FF0000"/>
          <w:sz w:val="20"/>
          <w:u w:color="001FBD"/>
        </w:rPr>
      </w:pPr>
      <w:r w:rsidRPr="00AC0880">
        <w:rPr>
          <w:rFonts w:ascii="Arial" w:hAnsi="Arial"/>
          <w:color w:val="FF0000"/>
          <w:sz w:val="20"/>
          <w:u w:color="001FBD"/>
        </w:rPr>
        <w:t xml:space="preserve">              datatype="hidden"/&gt;</w:t>
      </w:r>
    </w:p>
    <w:p w14:paraId="3C4BAD5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&lt;Content type="html"&gt;&lt;![CDATA[</w:t>
      </w:r>
    </w:p>
    <w:p w14:paraId="3E4578F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&lt;style type="text/css"&gt;</w:t>
      </w:r>
    </w:p>
    <w:p w14:paraId="0A3F868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table {</w:t>
      </w:r>
    </w:p>
    <w:p w14:paraId="4218FC9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width: 100%;</w:t>
      </w:r>
    </w:p>
    <w:p w14:paraId="539E863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border: 0;</w:t>
      </w:r>
    </w:p>
    <w:p w14:paraId="038EEA2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line-height: 14px;</w:t>
      </w:r>
    </w:p>
    <w:p w14:paraId="1CB8D62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79FC2154" w14:textId="77777777" w:rsidR="00C9251E" w:rsidRPr="00DB1B19" w:rsidRDefault="00C9251E" w:rsidP="00DB1B19">
      <w:pPr>
        <w:pStyle w:val="code"/>
        <w:rPr>
          <w:rFonts w:ascii="Arial" w:hAnsi="Arial"/>
          <w:sz w:val="20"/>
          <w:u w:color="001FBD"/>
        </w:rPr>
      </w:pPr>
    </w:p>
    <w:p w14:paraId="5897963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#type_custom table {</w:t>
      </w:r>
    </w:p>
    <w:p w14:paraId="4A69A73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width: 100%;</w:t>
      </w:r>
    </w:p>
    <w:p w14:paraId="524206B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4A0934E3" w14:textId="77777777" w:rsidR="00C9251E" w:rsidRPr="00DB1B19" w:rsidRDefault="00C9251E" w:rsidP="00DB1B19">
      <w:pPr>
        <w:pStyle w:val="code"/>
        <w:rPr>
          <w:rFonts w:ascii="Arial" w:hAnsi="Arial"/>
          <w:sz w:val="20"/>
          <w:u w:color="001FBD"/>
        </w:rPr>
      </w:pPr>
    </w:p>
    <w:p w14:paraId="5E3EB31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table td {</w:t>
      </w:r>
    </w:p>
    <w:p w14:paraId="2669764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background: #DFE8F6;</w:t>
      </w:r>
    </w:p>
    <w:p w14:paraId="36EABA5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font-size: 12px;</w:t>
      </w:r>
    </w:p>
    <w:p w14:paraId="65FA5DF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50F38A78" w14:textId="77777777" w:rsidR="00C9251E" w:rsidRPr="00DB1B19" w:rsidRDefault="00C9251E" w:rsidP="00DB1B19">
      <w:pPr>
        <w:pStyle w:val="code"/>
        <w:rPr>
          <w:rFonts w:ascii="Arial" w:hAnsi="Arial"/>
          <w:sz w:val="20"/>
          <w:u w:color="001FBD"/>
        </w:rPr>
      </w:pPr>
    </w:p>
    <w:p w14:paraId="2A14113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.textInput {</w:t>
      </w:r>
    </w:p>
    <w:p w14:paraId="5EE5028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width: 120px;</w:t>
      </w:r>
    </w:p>
    <w:p w14:paraId="129E106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54E88E85" w14:textId="77777777" w:rsidR="00C9251E" w:rsidRPr="00DB1B19" w:rsidRDefault="00C9251E" w:rsidP="00DB1B19">
      <w:pPr>
        <w:pStyle w:val="code"/>
        <w:rPr>
          <w:rFonts w:ascii="Arial" w:hAnsi="Arial"/>
          <w:sz w:val="20"/>
          <w:u w:color="001FBD"/>
        </w:rPr>
      </w:pPr>
    </w:p>
    <w:p w14:paraId="78B0604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.textareaInput {</w:t>
      </w:r>
    </w:p>
    <w:p w14:paraId="2169729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width: 225px;</w:t>
      </w:r>
    </w:p>
    <w:p w14:paraId="655D975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height: 200px;</w:t>
      </w:r>
    </w:p>
    <w:p w14:paraId="5284D7CD"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w:t>
      </w:r>
    </w:p>
    <w:p w14:paraId="4D57A777" w14:textId="77777777" w:rsidR="00C9251E" w:rsidRPr="00DB1B19" w:rsidRDefault="00C9251E" w:rsidP="00DB1B19">
      <w:pPr>
        <w:pStyle w:val="code"/>
        <w:rPr>
          <w:rFonts w:ascii="Arial" w:hAnsi="Arial"/>
          <w:sz w:val="20"/>
          <w:u w:color="001FBD"/>
        </w:rPr>
      </w:pPr>
    </w:p>
    <w:p w14:paraId="36C071D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.hide {</w:t>
      </w:r>
    </w:p>
    <w:p w14:paraId="0FDB6D3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visibility: hidden;</w:t>
      </w:r>
    </w:p>
    <w:p w14:paraId="6FF9AE5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display: none;</w:t>
      </w:r>
    </w:p>
    <w:p w14:paraId="58A25E3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6805C570" w14:textId="77777777" w:rsidR="00C9251E" w:rsidRPr="00DB1B19" w:rsidRDefault="00C9251E" w:rsidP="00DB1B19">
      <w:pPr>
        <w:pStyle w:val="code"/>
        <w:rPr>
          <w:rFonts w:ascii="Arial" w:hAnsi="Arial"/>
          <w:sz w:val="20"/>
          <w:u w:color="001FBD"/>
        </w:rPr>
      </w:pPr>
    </w:p>
    <w:p w14:paraId="407448E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.show {</w:t>
      </w:r>
    </w:p>
    <w:p w14:paraId="481CCED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visibility: visible;</w:t>
      </w:r>
    </w:p>
    <w:p w14:paraId="14388FB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display: block;</w:t>
      </w:r>
    </w:p>
    <w:p w14:paraId="58EDFF0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3D5D751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&lt;/style&gt;</w:t>
      </w:r>
    </w:p>
    <w:p w14:paraId="4561495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&lt;script type="text/javascript"&gt;</w:t>
      </w:r>
    </w:p>
    <w:p w14:paraId="4046AC7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prefs = new gadgets.Prefs();</w:t>
      </w:r>
    </w:p>
    <w:p w14:paraId="72529390" w14:textId="77777777" w:rsidR="00C9251E" w:rsidRPr="00DB1B19" w:rsidRDefault="00C9251E" w:rsidP="00DB1B19">
      <w:pPr>
        <w:pStyle w:val="code"/>
        <w:rPr>
          <w:rFonts w:ascii="Arial" w:hAnsi="Arial"/>
          <w:sz w:val="20"/>
          <w:u w:color="001FBD"/>
        </w:rPr>
      </w:pPr>
    </w:p>
    <w:p w14:paraId="64F3E8B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r w:rsidRPr="00F93B18">
        <w:rPr>
          <w:rFonts w:ascii="Arial" w:hAnsi="Arial"/>
          <w:color w:val="FF0000"/>
          <w:sz w:val="20"/>
          <w:u w:color="001FBD"/>
        </w:rPr>
        <w:t>var typeArray = ['string', 'number', 'custom'];</w:t>
      </w:r>
    </w:p>
    <w:p w14:paraId="7C334915" w14:textId="77777777" w:rsidR="00C9251E" w:rsidRPr="00F93B18" w:rsidRDefault="00C9251E" w:rsidP="00DB1B19">
      <w:pPr>
        <w:pStyle w:val="code"/>
        <w:rPr>
          <w:rFonts w:ascii="Arial" w:hAnsi="Arial"/>
          <w:color w:val="FF0000"/>
          <w:sz w:val="20"/>
          <w:u w:color="001FBD"/>
        </w:rPr>
      </w:pPr>
      <w:r w:rsidRPr="00DB1B19">
        <w:rPr>
          <w:rFonts w:ascii="Arial" w:hAnsi="Arial"/>
          <w:sz w:val="20"/>
          <w:u w:color="001FBD"/>
        </w:rPr>
        <w:t xml:space="preserve">            </w:t>
      </w:r>
      <w:r w:rsidRPr="00F93B18">
        <w:rPr>
          <w:rFonts w:ascii="Arial" w:hAnsi="Arial"/>
          <w:color w:val="FF0000"/>
          <w:sz w:val="20"/>
          <w:u w:color="001FBD"/>
        </w:rPr>
        <w:t>var operatorArray = {</w:t>
      </w:r>
    </w:p>
    <w:p w14:paraId="5687A8F5" w14:textId="77777777" w:rsidR="00C9251E" w:rsidRPr="00F93B18" w:rsidRDefault="00C9251E" w:rsidP="00DB1B19">
      <w:pPr>
        <w:pStyle w:val="code"/>
        <w:rPr>
          <w:rFonts w:ascii="Arial" w:hAnsi="Arial"/>
          <w:color w:val="FF0000"/>
          <w:sz w:val="20"/>
          <w:u w:color="001FBD"/>
        </w:rPr>
      </w:pPr>
      <w:r w:rsidRPr="00F93B18">
        <w:rPr>
          <w:rFonts w:ascii="Arial" w:hAnsi="Arial"/>
          <w:color w:val="FF0000"/>
          <w:sz w:val="20"/>
          <w:u w:color="001FBD"/>
        </w:rPr>
        <w:t xml:space="preserve">                'string': ['bypass', 'attach', 'prefix', 'suffix', 'toUpperCase', 'toLowerCase', 'replace',</w:t>
      </w:r>
    </w:p>
    <w:p w14:paraId="2D69A26F" w14:textId="77777777" w:rsidR="00C9251E" w:rsidRPr="00F93B18" w:rsidRDefault="00C9251E" w:rsidP="00DB1B19">
      <w:pPr>
        <w:pStyle w:val="code"/>
        <w:rPr>
          <w:rFonts w:ascii="Arial" w:hAnsi="Arial"/>
          <w:color w:val="FF0000"/>
          <w:sz w:val="20"/>
          <w:u w:color="001FBD"/>
        </w:rPr>
      </w:pPr>
      <w:r w:rsidRPr="00F93B18">
        <w:rPr>
          <w:rFonts w:ascii="Arial" w:hAnsi="Arial"/>
          <w:color w:val="FF0000"/>
          <w:sz w:val="20"/>
          <w:u w:color="001FBD"/>
        </w:rPr>
        <w:t xml:space="preserve">                'substr', 'substring', 'trim'],</w:t>
      </w:r>
    </w:p>
    <w:p w14:paraId="48895796" w14:textId="77777777" w:rsidR="00C9251E" w:rsidRPr="00F93B18" w:rsidRDefault="00C9251E" w:rsidP="00DB1B19">
      <w:pPr>
        <w:pStyle w:val="code"/>
        <w:rPr>
          <w:rFonts w:ascii="Arial" w:hAnsi="Arial"/>
          <w:color w:val="FF0000"/>
          <w:sz w:val="20"/>
          <w:u w:color="001FBD"/>
        </w:rPr>
      </w:pPr>
      <w:r w:rsidRPr="00F93B18">
        <w:rPr>
          <w:rFonts w:ascii="Arial" w:hAnsi="Arial"/>
          <w:color w:val="FF0000"/>
          <w:sz w:val="20"/>
          <w:u w:color="001FBD"/>
        </w:rPr>
        <w:t xml:space="preserve">                'number': ['simpleMath'],</w:t>
      </w:r>
    </w:p>
    <w:p w14:paraId="57F1F879" w14:textId="77777777" w:rsidR="00C9251E" w:rsidRPr="00F93B18" w:rsidRDefault="00C9251E" w:rsidP="00DB1B19">
      <w:pPr>
        <w:pStyle w:val="code"/>
        <w:rPr>
          <w:rFonts w:ascii="Arial" w:hAnsi="Arial"/>
          <w:color w:val="FF0000"/>
          <w:sz w:val="20"/>
          <w:u w:color="001FBD"/>
        </w:rPr>
      </w:pPr>
      <w:r w:rsidRPr="00F93B18">
        <w:rPr>
          <w:rFonts w:ascii="Arial" w:hAnsi="Arial"/>
          <w:color w:val="FF0000"/>
          <w:sz w:val="20"/>
          <w:u w:color="001FBD"/>
        </w:rPr>
        <w:t xml:space="preserve">                'custom': ['jscript']</w:t>
      </w:r>
    </w:p>
    <w:p w14:paraId="78D611C5" w14:textId="77777777" w:rsidR="00C9251E" w:rsidRPr="00F93B18" w:rsidRDefault="00C9251E" w:rsidP="00DB1B19">
      <w:pPr>
        <w:pStyle w:val="code"/>
        <w:rPr>
          <w:rFonts w:ascii="Arial" w:hAnsi="Arial"/>
          <w:color w:val="FF0000"/>
          <w:sz w:val="20"/>
          <w:u w:color="001FBD"/>
        </w:rPr>
      </w:pPr>
      <w:r w:rsidRPr="00F93B18">
        <w:rPr>
          <w:rFonts w:ascii="Arial" w:hAnsi="Arial"/>
          <w:color w:val="FF0000"/>
          <w:sz w:val="20"/>
          <w:u w:color="001FBD"/>
        </w:rPr>
        <w:t xml:space="preserve">            };</w:t>
      </w:r>
    </w:p>
    <w:p w14:paraId="4774AE46" w14:textId="77777777" w:rsidR="00C9251E" w:rsidRPr="00DB1B19" w:rsidRDefault="00C9251E" w:rsidP="00DB1B19">
      <w:pPr>
        <w:pStyle w:val="code"/>
        <w:rPr>
          <w:rFonts w:ascii="Arial" w:hAnsi="Arial"/>
          <w:sz w:val="20"/>
          <w:u w:color="001FBD"/>
        </w:rPr>
      </w:pPr>
    </w:p>
    <w:p w14:paraId="624E891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bypass(value) {</w:t>
      </w:r>
    </w:p>
    <w:p w14:paraId="79ED68F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w:t>
      </w:r>
    </w:p>
    <w:p w14:paraId="23E13F2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13415AAC" w14:textId="77777777" w:rsidR="00C9251E" w:rsidRPr="00DB1B19" w:rsidRDefault="00C9251E" w:rsidP="00DB1B19">
      <w:pPr>
        <w:pStyle w:val="code"/>
        <w:rPr>
          <w:rFonts w:ascii="Arial" w:hAnsi="Arial"/>
          <w:sz w:val="20"/>
          <w:u w:color="001FBD"/>
        </w:rPr>
      </w:pPr>
    </w:p>
    <w:p w14:paraId="4D402A3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attach(value, param) {</w:t>
      </w:r>
    </w:p>
    <w:p w14:paraId="31A1310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param = _convert(param);</w:t>
      </w:r>
    </w:p>
    <w:p w14:paraId="0FE22B8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param.prefix + value + param.suffix;</w:t>
      </w:r>
    </w:p>
    <w:p w14:paraId="72AD12B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74B4D30B" w14:textId="77777777" w:rsidR="00C9251E" w:rsidRPr="00DB1B19" w:rsidRDefault="00C9251E" w:rsidP="00DB1B19">
      <w:pPr>
        <w:pStyle w:val="code"/>
        <w:rPr>
          <w:rFonts w:ascii="Arial" w:hAnsi="Arial"/>
          <w:sz w:val="20"/>
          <w:u w:color="001FBD"/>
        </w:rPr>
      </w:pPr>
    </w:p>
    <w:p w14:paraId="58114CE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prefix(value, param) {</w:t>
      </w:r>
    </w:p>
    <w:p w14:paraId="2ABFEFC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param = _convert(param);</w:t>
      </w:r>
    </w:p>
    <w:p w14:paraId="205F093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param.prefix + value;</w:t>
      </w:r>
    </w:p>
    <w:p w14:paraId="78F1BEA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6D2CCD0F" w14:textId="77777777" w:rsidR="00C9251E" w:rsidRPr="00DB1B19" w:rsidRDefault="00C9251E" w:rsidP="00DB1B19">
      <w:pPr>
        <w:pStyle w:val="code"/>
        <w:rPr>
          <w:rFonts w:ascii="Arial" w:hAnsi="Arial"/>
          <w:sz w:val="20"/>
          <w:u w:color="001FBD"/>
        </w:rPr>
      </w:pPr>
    </w:p>
    <w:p w14:paraId="6AC3ACF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suffix(value, param) {</w:t>
      </w:r>
    </w:p>
    <w:p w14:paraId="6FCF4496"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param = _convert(param);</w:t>
      </w:r>
    </w:p>
    <w:p w14:paraId="7D872BE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 + param.suffix;</w:t>
      </w:r>
    </w:p>
    <w:p w14:paraId="45ACD94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1318127F" w14:textId="77777777" w:rsidR="00C9251E" w:rsidRPr="00DB1B19" w:rsidRDefault="00C9251E" w:rsidP="00DB1B19">
      <w:pPr>
        <w:pStyle w:val="code"/>
        <w:rPr>
          <w:rFonts w:ascii="Arial" w:hAnsi="Arial"/>
          <w:sz w:val="20"/>
          <w:u w:color="001FBD"/>
        </w:rPr>
      </w:pPr>
    </w:p>
    <w:p w14:paraId="1D8A513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toUpperCase(value) {</w:t>
      </w:r>
    </w:p>
    <w:p w14:paraId="5E5AF5A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value.toUpperCase();</w:t>
      </w:r>
    </w:p>
    <w:p w14:paraId="628F3B3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2BDECF19" w14:textId="77777777" w:rsidR="00C9251E" w:rsidRPr="00DB1B19" w:rsidRDefault="00C9251E" w:rsidP="00DB1B19">
      <w:pPr>
        <w:pStyle w:val="code"/>
        <w:rPr>
          <w:rFonts w:ascii="Arial" w:hAnsi="Arial"/>
          <w:sz w:val="20"/>
          <w:u w:color="001FBD"/>
        </w:rPr>
      </w:pPr>
    </w:p>
    <w:p w14:paraId="1DBBB51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toLowerCase(value) {</w:t>
      </w:r>
    </w:p>
    <w:p w14:paraId="451E35D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value.toLowerCase();</w:t>
      </w:r>
    </w:p>
    <w:p w14:paraId="3304BC8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57C1095D" w14:textId="77777777" w:rsidR="00C9251E" w:rsidRPr="00DB1B19" w:rsidRDefault="00C9251E" w:rsidP="00DB1B19">
      <w:pPr>
        <w:pStyle w:val="code"/>
        <w:rPr>
          <w:rFonts w:ascii="Arial" w:hAnsi="Arial"/>
          <w:sz w:val="20"/>
          <w:u w:color="001FBD"/>
        </w:rPr>
      </w:pPr>
    </w:p>
    <w:p w14:paraId="239126D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replace(value, param) {</w:t>
      </w:r>
    </w:p>
    <w:p w14:paraId="128B580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param = _convert(param);</w:t>
      </w:r>
    </w:p>
    <w:p w14:paraId="06BCC33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value.replace(param.regexp, param.replace);</w:t>
      </w:r>
    </w:p>
    <w:p w14:paraId="1298B63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07935B83" w14:textId="77777777" w:rsidR="00C9251E" w:rsidRPr="00DB1B19" w:rsidRDefault="00C9251E" w:rsidP="00DB1B19">
      <w:pPr>
        <w:pStyle w:val="code"/>
        <w:rPr>
          <w:rFonts w:ascii="Arial" w:hAnsi="Arial"/>
          <w:sz w:val="20"/>
          <w:u w:color="001FBD"/>
        </w:rPr>
      </w:pPr>
    </w:p>
    <w:p w14:paraId="3B2A69E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substr(value, param) {</w:t>
      </w:r>
    </w:p>
    <w:p w14:paraId="652DE7C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param = _convert(param);</w:t>
      </w:r>
    </w:p>
    <w:p w14:paraId="2D20EEB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value.substr(param.start, param.length);</w:t>
      </w:r>
    </w:p>
    <w:p w14:paraId="6371E7B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23D4765C" w14:textId="77777777" w:rsidR="00C9251E" w:rsidRPr="00DB1B19" w:rsidRDefault="00C9251E" w:rsidP="00DB1B19">
      <w:pPr>
        <w:pStyle w:val="code"/>
        <w:rPr>
          <w:rFonts w:ascii="Arial" w:hAnsi="Arial"/>
          <w:sz w:val="20"/>
          <w:u w:color="001FBD"/>
        </w:rPr>
      </w:pPr>
    </w:p>
    <w:p w14:paraId="28CD777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substring(value, param) {</w:t>
      </w:r>
    </w:p>
    <w:p w14:paraId="6D6C29F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param = _convert(param);</w:t>
      </w:r>
    </w:p>
    <w:p w14:paraId="699251C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value.substring(param.from, param.to);</w:t>
      </w:r>
    </w:p>
    <w:p w14:paraId="2D590F7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4CB455CD" w14:textId="77777777" w:rsidR="00C9251E" w:rsidRPr="00DB1B19" w:rsidRDefault="00C9251E" w:rsidP="00DB1B19">
      <w:pPr>
        <w:pStyle w:val="code"/>
        <w:rPr>
          <w:rFonts w:ascii="Arial" w:hAnsi="Arial"/>
          <w:sz w:val="20"/>
          <w:u w:color="001FBD"/>
        </w:rPr>
      </w:pPr>
    </w:p>
    <w:p w14:paraId="3D4C6B1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trim(value) {</w:t>
      </w:r>
    </w:p>
    <w:p w14:paraId="37B463F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value.trim();</w:t>
      </w:r>
    </w:p>
    <w:p w14:paraId="1E6BA6B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22E785DC" w14:textId="77777777" w:rsidR="00C9251E" w:rsidRPr="00DB1B19" w:rsidRDefault="00C9251E" w:rsidP="00DB1B19">
      <w:pPr>
        <w:pStyle w:val="code"/>
        <w:rPr>
          <w:rFonts w:ascii="Arial" w:hAnsi="Arial"/>
          <w:sz w:val="20"/>
          <w:u w:color="001FBD"/>
        </w:rPr>
      </w:pPr>
    </w:p>
    <w:p w14:paraId="2707186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simpleMath(value, param) {</w:t>
      </w:r>
    </w:p>
    <w:p w14:paraId="5640B65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param = _convert(param);</w:t>
      </w:r>
    </w:p>
    <w:p w14:paraId="0BA0BA1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switch(param.op) {</w:t>
      </w:r>
    </w:p>
    <w:p w14:paraId="300F056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'add':</w:t>
      </w:r>
    </w:p>
    <w:p w14:paraId="4B500BF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parseFloat(value) + parseFloat(param.other);</w:t>
      </w:r>
    </w:p>
    <w:p w14:paraId="58E8467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61E347F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'subtract':</w:t>
      </w:r>
    </w:p>
    <w:p w14:paraId="674CFD03"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return value - param.other;</w:t>
      </w:r>
    </w:p>
    <w:p w14:paraId="0F9348F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2062DC4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'multiply':</w:t>
      </w:r>
    </w:p>
    <w:p w14:paraId="0BA9AAF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 * param.other;</w:t>
      </w:r>
    </w:p>
    <w:p w14:paraId="0710CCC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2A8BC7B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'divide':</w:t>
      </w:r>
    </w:p>
    <w:p w14:paraId="4F7A0C9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 / param.other;</w:t>
      </w:r>
    </w:p>
    <w:p w14:paraId="184153B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1D359E6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'modulo':</w:t>
      </w:r>
    </w:p>
    <w:p w14:paraId="2D0A7FC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value % param.other;</w:t>
      </w:r>
    </w:p>
    <w:p w14:paraId="06D3DAA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0877A30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'power':</w:t>
      </w:r>
    </w:p>
    <w:p w14:paraId="70B5975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Math.pow(value, param.other);</w:t>
      </w:r>
    </w:p>
    <w:p w14:paraId="017B91A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7C8EFA7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142CC3A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145A2001" w14:textId="77777777" w:rsidR="00C9251E" w:rsidRPr="00DB1B19" w:rsidRDefault="00C9251E" w:rsidP="00DB1B19">
      <w:pPr>
        <w:pStyle w:val="code"/>
        <w:rPr>
          <w:rFonts w:ascii="Arial" w:hAnsi="Arial"/>
          <w:sz w:val="20"/>
          <w:u w:color="001FBD"/>
        </w:rPr>
      </w:pPr>
    </w:p>
    <w:p w14:paraId="608A8D6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jscript(value, param) {</w:t>
      </w:r>
    </w:p>
    <w:p w14:paraId="3E5F3D0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param = _convert(param);</w:t>
      </w:r>
    </w:p>
    <w:p w14:paraId="66B4E72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 new Function(param.script) )(value);</w:t>
      </w:r>
    </w:p>
    <w:p w14:paraId="451459B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38C2DB89" w14:textId="77777777" w:rsidR="00C9251E" w:rsidRPr="00DB1B19" w:rsidRDefault="00C9251E" w:rsidP="00DB1B19">
      <w:pPr>
        <w:pStyle w:val="code"/>
        <w:rPr>
          <w:rFonts w:ascii="Arial" w:hAnsi="Arial"/>
          <w:sz w:val="20"/>
          <w:u w:color="001FBD"/>
        </w:rPr>
      </w:pPr>
    </w:p>
    <w:p w14:paraId="266CDBA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3932868E" w14:textId="77777777" w:rsidR="00C9251E" w:rsidRPr="00DB1B19" w:rsidRDefault="00C9251E" w:rsidP="00DB1B19">
      <w:pPr>
        <w:pStyle w:val="code"/>
        <w:rPr>
          <w:rFonts w:ascii="Arial" w:hAnsi="Arial"/>
          <w:sz w:val="20"/>
          <w:u w:color="001FBD"/>
        </w:rPr>
      </w:pPr>
      <w:r w:rsidRPr="00DB1B19">
        <w:rPr>
          <w:rFonts w:ascii="Arial" w:hAnsi="Arial" w:hint="eastAsia"/>
          <w:sz w:val="20"/>
          <w:u w:color="001FBD"/>
        </w:rPr>
        <w:t xml:space="preserve">             * XML </w:t>
      </w:r>
      <w:r w:rsidRPr="00DB1B19">
        <w:rPr>
          <w:rFonts w:ascii="Arial" w:hAnsi="Arial" w:hint="eastAsia"/>
          <w:sz w:val="20"/>
          <w:u w:color="001FBD"/>
        </w:rPr>
        <w:t>스타일의</w:t>
      </w:r>
      <w:r w:rsidRPr="00DB1B19">
        <w:rPr>
          <w:rFonts w:ascii="Arial" w:hAnsi="Arial" w:hint="eastAsia"/>
          <w:sz w:val="20"/>
          <w:u w:color="001FBD"/>
        </w:rPr>
        <w:t xml:space="preserve"> JSON Object {'@name':'name', '$':value} </w:t>
      </w:r>
      <w:r w:rsidRPr="00DB1B19">
        <w:rPr>
          <w:rFonts w:ascii="Arial" w:hAnsi="Arial" w:hint="eastAsia"/>
          <w:sz w:val="20"/>
          <w:u w:color="001FBD"/>
        </w:rPr>
        <w:t>형태를</w:t>
      </w:r>
      <w:r w:rsidRPr="00DB1B19">
        <w:rPr>
          <w:rFonts w:ascii="Arial" w:hAnsi="Arial" w:hint="eastAsia"/>
          <w:sz w:val="20"/>
          <w:u w:color="001FBD"/>
        </w:rPr>
        <w:t xml:space="preserve"> {'name':value} </w:t>
      </w:r>
      <w:r w:rsidRPr="00DB1B19">
        <w:rPr>
          <w:rFonts w:ascii="Arial" w:hAnsi="Arial" w:hint="eastAsia"/>
          <w:sz w:val="20"/>
          <w:u w:color="001FBD"/>
        </w:rPr>
        <w:t>형태로</w:t>
      </w:r>
      <w:r w:rsidRPr="00DB1B19">
        <w:rPr>
          <w:rFonts w:ascii="Arial" w:hAnsi="Arial" w:hint="eastAsia"/>
          <w:sz w:val="20"/>
          <w:u w:color="001FBD"/>
        </w:rPr>
        <w:t xml:space="preserve"> </w:t>
      </w:r>
      <w:r w:rsidRPr="00DB1B19">
        <w:rPr>
          <w:rFonts w:ascii="Arial" w:hAnsi="Arial" w:hint="eastAsia"/>
          <w:sz w:val="20"/>
          <w:u w:color="001FBD"/>
        </w:rPr>
        <w:t>변환한다</w:t>
      </w:r>
      <w:r w:rsidRPr="00DB1B19">
        <w:rPr>
          <w:rFonts w:ascii="Arial" w:hAnsi="Arial" w:hint="eastAsia"/>
          <w:sz w:val="20"/>
          <w:u w:color="001FBD"/>
        </w:rPr>
        <w:t>.</w:t>
      </w:r>
    </w:p>
    <w:p w14:paraId="6260D1F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376415E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_convert(xmlStyleParams) {</w:t>
      </w:r>
    </w:p>
    <w:p w14:paraId="15A7F2B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param = {};</w:t>
      </w:r>
    </w:p>
    <w:p w14:paraId="6718179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if(xmlStyleParams) {</w:t>
      </w:r>
    </w:p>
    <w:p w14:paraId="224F1C3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for(var i=0; i&lt;xmlStyleParams.length; i++) {</w:t>
      </w:r>
    </w:p>
    <w:p w14:paraId="4FFAEBB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param[xmlStyleParams[i]['@name']] = xmlStyleParams[i]['$'];</w:t>
      </w:r>
    </w:p>
    <w:p w14:paraId="68325F2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6F78CBB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082CB51B" w14:textId="77777777" w:rsidR="00C9251E" w:rsidRPr="00DB1B19" w:rsidRDefault="00C9251E" w:rsidP="00DB1B19">
      <w:pPr>
        <w:pStyle w:val="code"/>
        <w:rPr>
          <w:rFonts w:ascii="Arial" w:hAnsi="Arial"/>
          <w:sz w:val="20"/>
          <w:u w:color="001FBD"/>
        </w:rPr>
      </w:pPr>
    </w:p>
    <w:p w14:paraId="362C7D2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return param;</w:t>
      </w:r>
    </w:p>
    <w:p w14:paraId="63C9879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4564CBC8" w14:textId="77777777" w:rsidR="00C9251E" w:rsidRPr="00DB1B19" w:rsidRDefault="00C9251E" w:rsidP="00DB1B19">
      <w:pPr>
        <w:pStyle w:val="code"/>
        <w:rPr>
          <w:rFonts w:ascii="Arial" w:hAnsi="Arial"/>
          <w:sz w:val="20"/>
          <w:u w:color="001FBD"/>
        </w:rPr>
      </w:pPr>
    </w:p>
    <w:p w14:paraId="46EA9C82" w14:textId="77777777" w:rsidR="00C9251E" w:rsidRPr="00243D39" w:rsidRDefault="00C9251E" w:rsidP="00DB1B19">
      <w:pPr>
        <w:pStyle w:val="code"/>
        <w:rPr>
          <w:rFonts w:ascii="Arial" w:hAnsi="Arial"/>
          <w:color w:val="FF0000"/>
          <w:sz w:val="20"/>
          <w:u w:color="001FBD"/>
        </w:rPr>
      </w:pPr>
      <w:r w:rsidRPr="00243D39">
        <w:rPr>
          <w:rFonts w:ascii="Arial" w:hAnsi="Arial"/>
          <w:color w:val="FF0000"/>
          <w:sz w:val="20"/>
          <w:u w:color="001FBD"/>
        </w:rPr>
        <w:t xml:space="preserve">            /**</w:t>
      </w:r>
    </w:p>
    <w:p w14:paraId="318313CD" w14:textId="77777777" w:rsidR="00C9251E" w:rsidRPr="00243D39" w:rsidRDefault="00C9251E" w:rsidP="00DB1B19">
      <w:pPr>
        <w:pStyle w:val="code"/>
        <w:rPr>
          <w:rFonts w:ascii="Arial" w:hAnsi="Arial"/>
          <w:color w:val="FF0000"/>
          <w:sz w:val="20"/>
          <w:u w:color="001FBD"/>
        </w:rPr>
      </w:pPr>
      <w:r w:rsidRPr="00243D39">
        <w:rPr>
          <w:rFonts w:ascii="Arial" w:hAnsi="Arial"/>
          <w:color w:val="FF0000"/>
          <w:sz w:val="20"/>
          <w:u w:color="001FBD"/>
        </w:rPr>
        <w:lastRenderedPageBreak/>
        <w:t xml:space="preserve">             * @private</w:t>
      </w:r>
    </w:p>
    <w:p w14:paraId="0C9B5A85" w14:textId="77777777" w:rsidR="00C9251E" w:rsidRPr="00243D39" w:rsidRDefault="00C9251E" w:rsidP="00DB1B19">
      <w:pPr>
        <w:pStyle w:val="code"/>
        <w:rPr>
          <w:rFonts w:ascii="Arial" w:hAnsi="Arial"/>
          <w:color w:val="FF0000"/>
          <w:sz w:val="20"/>
          <w:u w:color="001FBD"/>
        </w:rPr>
      </w:pPr>
      <w:r w:rsidRPr="00243D39">
        <w:rPr>
          <w:rFonts w:ascii="Arial" w:hAnsi="Arial" w:hint="eastAsia"/>
          <w:color w:val="FF0000"/>
          <w:sz w:val="20"/>
          <w:u w:color="001FBD"/>
        </w:rPr>
        <w:t xml:space="preserve">             * Transformer </w:t>
      </w:r>
      <w:r w:rsidRPr="00243D39">
        <w:rPr>
          <w:rFonts w:ascii="Arial" w:hAnsi="Arial" w:hint="eastAsia"/>
          <w:color w:val="FF0000"/>
          <w:sz w:val="20"/>
          <w:u w:color="001FBD"/>
        </w:rPr>
        <w:t>가젯</w:t>
      </w:r>
      <w:r w:rsidRPr="00243D39">
        <w:rPr>
          <w:rFonts w:ascii="Arial" w:hAnsi="Arial" w:hint="eastAsia"/>
          <w:color w:val="FF0000"/>
          <w:sz w:val="20"/>
          <w:u w:color="001FBD"/>
        </w:rPr>
        <w:t xml:space="preserve"> </w:t>
      </w:r>
      <w:r w:rsidRPr="00243D39">
        <w:rPr>
          <w:rFonts w:ascii="Arial" w:hAnsi="Arial" w:hint="eastAsia"/>
          <w:color w:val="FF0000"/>
          <w:sz w:val="20"/>
          <w:u w:color="001FBD"/>
        </w:rPr>
        <w:t>랜더링시</w:t>
      </w:r>
      <w:r w:rsidRPr="00243D39">
        <w:rPr>
          <w:rFonts w:ascii="Arial" w:hAnsi="Arial" w:hint="eastAsia"/>
          <w:color w:val="FF0000"/>
          <w:sz w:val="20"/>
          <w:u w:color="001FBD"/>
        </w:rPr>
        <w:t xml:space="preserve"> UserPref </w:t>
      </w:r>
      <w:r w:rsidRPr="00243D39">
        <w:rPr>
          <w:rFonts w:ascii="Arial" w:hAnsi="Arial" w:hint="eastAsia"/>
          <w:color w:val="FF0000"/>
          <w:sz w:val="20"/>
          <w:u w:color="001FBD"/>
        </w:rPr>
        <w:t>통해</w:t>
      </w:r>
      <w:r w:rsidRPr="00243D39">
        <w:rPr>
          <w:rFonts w:ascii="Arial" w:hAnsi="Arial" w:hint="eastAsia"/>
          <w:color w:val="FF0000"/>
          <w:sz w:val="20"/>
          <w:u w:color="001FBD"/>
        </w:rPr>
        <w:t xml:space="preserve"> </w:t>
      </w:r>
      <w:r w:rsidRPr="00243D39">
        <w:rPr>
          <w:rFonts w:ascii="Arial" w:hAnsi="Arial" w:hint="eastAsia"/>
          <w:color w:val="FF0000"/>
          <w:sz w:val="20"/>
          <w:u w:color="001FBD"/>
        </w:rPr>
        <w:t>설정된</w:t>
      </w:r>
      <w:r w:rsidRPr="00243D39">
        <w:rPr>
          <w:rFonts w:ascii="Arial" w:hAnsi="Arial" w:hint="eastAsia"/>
          <w:color w:val="FF0000"/>
          <w:sz w:val="20"/>
          <w:u w:color="001FBD"/>
        </w:rPr>
        <w:t xml:space="preserve"> </w:t>
      </w:r>
      <w:r w:rsidRPr="00243D39">
        <w:rPr>
          <w:rFonts w:ascii="Arial" w:hAnsi="Arial" w:hint="eastAsia"/>
          <w:color w:val="FF0000"/>
          <w:sz w:val="20"/>
          <w:u w:color="001FBD"/>
        </w:rPr>
        <w:t>값으로</w:t>
      </w:r>
      <w:r w:rsidRPr="00243D39">
        <w:rPr>
          <w:rFonts w:ascii="Arial" w:hAnsi="Arial" w:hint="eastAsia"/>
          <w:color w:val="FF0000"/>
          <w:sz w:val="20"/>
          <w:u w:color="001FBD"/>
        </w:rPr>
        <w:t xml:space="preserve"> Transformer </w:t>
      </w:r>
      <w:r w:rsidRPr="00243D39">
        <w:rPr>
          <w:rFonts w:ascii="Arial" w:hAnsi="Arial" w:hint="eastAsia"/>
          <w:color w:val="FF0000"/>
          <w:sz w:val="20"/>
          <w:u w:color="001FBD"/>
        </w:rPr>
        <w:t>정보를</w:t>
      </w:r>
      <w:r w:rsidRPr="00243D39">
        <w:rPr>
          <w:rFonts w:ascii="Arial" w:hAnsi="Arial" w:hint="eastAsia"/>
          <w:color w:val="FF0000"/>
          <w:sz w:val="20"/>
          <w:u w:color="001FBD"/>
        </w:rPr>
        <w:t xml:space="preserve"> </w:t>
      </w:r>
      <w:r w:rsidRPr="00243D39">
        <w:rPr>
          <w:rFonts w:ascii="Arial" w:hAnsi="Arial" w:hint="eastAsia"/>
          <w:color w:val="FF0000"/>
          <w:sz w:val="20"/>
          <w:u w:color="001FBD"/>
        </w:rPr>
        <w:t>설정한다</w:t>
      </w:r>
      <w:r w:rsidRPr="00243D39">
        <w:rPr>
          <w:rFonts w:ascii="Arial" w:hAnsi="Arial" w:hint="eastAsia"/>
          <w:color w:val="FF0000"/>
          <w:sz w:val="20"/>
          <w:u w:color="001FBD"/>
        </w:rPr>
        <w:t>.</w:t>
      </w:r>
    </w:p>
    <w:p w14:paraId="3EEC58E3" w14:textId="77777777" w:rsidR="00C9251E" w:rsidRPr="00243D39" w:rsidRDefault="00C9251E" w:rsidP="00DB1B19">
      <w:pPr>
        <w:pStyle w:val="code"/>
        <w:rPr>
          <w:rFonts w:ascii="Arial" w:hAnsi="Arial"/>
          <w:color w:val="FF0000"/>
          <w:sz w:val="20"/>
          <w:u w:color="001FBD"/>
        </w:rPr>
      </w:pPr>
      <w:r w:rsidRPr="00243D39">
        <w:rPr>
          <w:rFonts w:ascii="Arial" w:hAnsi="Arial"/>
          <w:color w:val="FF0000"/>
          <w:sz w:val="20"/>
          <w:u w:color="001FBD"/>
        </w:rPr>
        <w:t xml:space="preserve">             */</w:t>
      </w:r>
    </w:p>
    <w:p w14:paraId="0C1ADBA1" w14:textId="77777777" w:rsidR="00C9251E" w:rsidRPr="00DB1B19" w:rsidRDefault="00C9251E" w:rsidP="00DB1B19">
      <w:pPr>
        <w:pStyle w:val="code"/>
        <w:rPr>
          <w:rFonts w:ascii="Arial" w:hAnsi="Arial"/>
          <w:sz w:val="20"/>
          <w:u w:color="001FBD"/>
        </w:rPr>
      </w:pPr>
      <w:r w:rsidRPr="00243D39">
        <w:rPr>
          <w:rFonts w:ascii="Arial" w:hAnsi="Arial"/>
          <w:color w:val="FF0000"/>
          <w:sz w:val="20"/>
          <w:u w:color="001FBD"/>
        </w:rPr>
        <w:t xml:space="preserve">            function _setTransformer() </w:t>
      </w:r>
      <w:r w:rsidRPr="00DB1B19">
        <w:rPr>
          <w:rFonts w:ascii="Arial" w:hAnsi="Arial"/>
          <w:sz w:val="20"/>
          <w:u w:color="001FBD"/>
        </w:rPr>
        <w:t>{</w:t>
      </w:r>
    </w:p>
    <w:p w14:paraId="7D6856D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transformerStr = gadgets.util.unescapeString(prefs.getString("transformer"));</w:t>
      </w:r>
    </w:p>
    <w:p w14:paraId="26D7C45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transformer = eval("(" + transformerStr + ")");</w:t>
      </w:r>
    </w:p>
    <w:p w14:paraId="3E949985" w14:textId="77777777" w:rsidR="00C9251E" w:rsidRPr="00DB1B19" w:rsidRDefault="00C9251E" w:rsidP="00DB1B19">
      <w:pPr>
        <w:pStyle w:val="code"/>
        <w:rPr>
          <w:rFonts w:ascii="Arial" w:hAnsi="Arial"/>
          <w:sz w:val="20"/>
          <w:u w:color="001FBD"/>
        </w:rPr>
      </w:pPr>
    </w:p>
    <w:p w14:paraId="65D2619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document.getElementById('type').value = transformer.type;</w:t>
      </w:r>
    </w:p>
    <w:p w14:paraId="52F6319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document.getElementById(transformer.type + '_operator').value = transformer.operator;</w:t>
      </w:r>
    </w:p>
    <w:p w14:paraId="49D8A0D4" w14:textId="77777777" w:rsidR="00C9251E" w:rsidRPr="00DB1B19" w:rsidRDefault="00C9251E" w:rsidP="00DB1B19">
      <w:pPr>
        <w:pStyle w:val="code"/>
        <w:rPr>
          <w:rFonts w:ascii="Arial" w:hAnsi="Arial"/>
          <w:sz w:val="20"/>
          <w:u w:color="001FBD"/>
        </w:rPr>
      </w:pPr>
    </w:p>
    <w:p w14:paraId="169EC95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_toggleType(transformer.type);</w:t>
      </w:r>
    </w:p>
    <w:p w14:paraId="649F171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_toggleOperator(transformer.type, transformer.operator);</w:t>
      </w:r>
    </w:p>
    <w:p w14:paraId="4646FE84" w14:textId="77777777" w:rsidR="00C9251E" w:rsidRPr="00DB1B19" w:rsidRDefault="00C9251E" w:rsidP="00DB1B19">
      <w:pPr>
        <w:pStyle w:val="code"/>
        <w:rPr>
          <w:rFonts w:ascii="Arial" w:hAnsi="Arial"/>
          <w:sz w:val="20"/>
          <w:u w:color="001FBD"/>
        </w:rPr>
      </w:pPr>
    </w:p>
    <w:p w14:paraId="2C9EEA4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document.getElementById('jscript_script').value = "var value = arguments[0];\nreturn value;";</w:t>
      </w:r>
    </w:p>
    <w:p w14:paraId="678E0426" w14:textId="77777777" w:rsidR="00C9251E" w:rsidRPr="00DB1B19" w:rsidRDefault="00C9251E" w:rsidP="00DB1B19">
      <w:pPr>
        <w:pStyle w:val="code"/>
        <w:rPr>
          <w:rFonts w:ascii="Arial" w:hAnsi="Arial"/>
          <w:sz w:val="20"/>
          <w:u w:color="001FBD"/>
        </w:rPr>
      </w:pPr>
    </w:p>
    <w:p w14:paraId="4E4210A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param = _convert(transformer.param);</w:t>
      </w:r>
    </w:p>
    <w:p w14:paraId="5785B141" w14:textId="77777777" w:rsidR="00C9251E" w:rsidRPr="00DB1B19" w:rsidRDefault="00C9251E" w:rsidP="00DB1B19">
      <w:pPr>
        <w:pStyle w:val="code"/>
        <w:rPr>
          <w:rFonts w:ascii="Arial" w:hAnsi="Arial"/>
          <w:sz w:val="20"/>
          <w:u w:color="001FBD"/>
        </w:rPr>
      </w:pPr>
    </w:p>
    <w:p w14:paraId="3EEDFB9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switch(transformer.operator) {</w:t>
      </w:r>
    </w:p>
    <w:p w14:paraId="4ADA3FD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'bypass':</w:t>
      </w:r>
    </w:p>
    <w:p w14:paraId="31D0602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2206208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'attach':</w:t>
      </w:r>
    </w:p>
    <w:p w14:paraId="601A726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document.getElementById('attach_prefix').value = param.prefix;</w:t>
      </w:r>
    </w:p>
    <w:p w14:paraId="71A4667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document.getElementById('attach_suffix').value = param.suffix;</w:t>
      </w:r>
    </w:p>
    <w:p w14:paraId="4AFC874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54DF704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'prefix':</w:t>
      </w:r>
    </w:p>
    <w:p w14:paraId="1AE470A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document.getElementById('prefix_prefix').value = param.prefix;</w:t>
      </w:r>
    </w:p>
    <w:p w14:paraId="48C2640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648329B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'suffix':</w:t>
      </w:r>
    </w:p>
    <w:p w14:paraId="16E449E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document.getElementById('suffix_suffix').value = param.suffix;</w:t>
      </w:r>
    </w:p>
    <w:p w14:paraId="4EF385B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6F5CDDA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'toUpperCase':</w:t>
      </w:r>
    </w:p>
    <w:p w14:paraId="58AFF6E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71A0E93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'toLowerCase':</w:t>
      </w:r>
    </w:p>
    <w:p w14:paraId="451EE9B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4DFA226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'replace':</w:t>
      </w:r>
    </w:p>
    <w:p w14:paraId="1007618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document.getElementById('replace_regexp').value = param.regexp;</w:t>
      </w:r>
    </w:p>
    <w:p w14:paraId="0634444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document.getElementById('replace_replace').value = param.replace;</w:t>
      </w:r>
    </w:p>
    <w:p w14:paraId="1E2CAE1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331F6EB7"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case 'substr':</w:t>
      </w:r>
    </w:p>
    <w:p w14:paraId="57E72B7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document.getElementById('substr_start').value = param.start;</w:t>
      </w:r>
    </w:p>
    <w:p w14:paraId="5A7B248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document.getElementById('substr_length').value = param.length;</w:t>
      </w:r>
    </w:p>
    <w:p w14:paraId="413661D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5E54FB9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'substring':</w:t>
      </w:r>
    </w:p>
    <w:p w14:paraId="7D44419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document.getElementById('substring_from').value = param.from;</w:t>
      </w:r>
    </w:p>
    <w:p w14:paraId="3E9636F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document.getElementById('substring_to').value = param.to;</w:t>
      </w:r>
    </w:p>
    <w:p w14:paraId="23C7A99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3DC1524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'trim':</w:t>
      </w:r>
    </w:p>
    <w:p w14:paraId="3C7F556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7BFB11F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'math':</w:t>
      </w:r>
    </w:p>
    <w:p w14:paraId="69EC7B7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document.getElementById('math_op').value = param.op;</w:t>
      </w:r>
    </w:p>
    <w:p w14:paraId="30490BC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document.getElementById('math_other').value = param.other;</w:t>
      </w:r>
    </w:p>
    <w:p w14:paraId="7D56783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794E870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'jscript':</w:t>
      </w:r>
    </w:p>
    <w:p w14:paraId="54A0236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document.getElementById('jscript_script').value = param.script;</w:t>
      </w:r>
    </w:p>
    <w:p w14:paraId="1E7A7E2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5C47962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41586881" w14:textId="77777777" w:rsidR="00C9251E" w:rsidRPr="00DB1B19" w:rsidRDefault="00C9251E" w:rsidP="00DB1B19">
      <w:pPr>
        <w:pStyle w:val="code"/>
        <w:rPr>
          <w:rFonts w:ascii="Arial" w:hAnsi="Arial"/>
          <w:sz w:val="20"/>
          <w:u w:color="001FBD"/>
        </w:rPr>
      </w:pPr>
    </w:p>
    <w:p w14:paraId="77ADECE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gadgets.window.adjustHeight();</w:t>
      </w:r>
    </w:p>
    <w:p w14:paraId="66659A0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62D1F499" w14:textId="77777777" w:rsidR="00C9251E" w:rsidRPr="00DB1B19" w:rsidRDefault="00C9251E" w:rsidP="00DB1B19">
      <w:pPr>
        <w:pStyle w:val="code"/>
        <w:rPr>
          <w:rFonts w:ascii="Arial" w:hAnsi="Arial"/>
          <w:sz w:val="20"/>
          <w:u w:color="001FBD"/>
        </w:rPr>
      </w:pPr>
    </w:p>
    <w:p w14:paraId="2BA1826D" w14:textId="77777777" w:rsidR="00C9251E" w:rsidRPr="00243D39" w:rsidRDefault="00C9251E" w:rsidP="00DB1B19">
      <w:pPr>
        <w:pStyle w:val="code"/>
        <w:rPr>
          <w:rFonts w:ascii="Arial" w:hAnsi="Arial"/>
          <w:color w:val="FF0000"/>
          <w:sz w:val="20"/>
          <w:u w:color="001FBD"/>
        </w:rPr>
      </w:pPr>
      <w:r w:rsidRPr="00DB1B19">
        <w:rPr>
          <w:rFonts w:ascii="Arial" w:hAnsi="Arial"/>
          <w:sz w:val="20"/>
          <w:u w:color="001FBD"/>
        </w:rPr>
        <w:t xml:space="preserve">            </w:t>
      </w:r>
      <w:r w:rsidRPr="00243D39">
        <w:rPr>
          <w:rFonts w:ascii="Arial" w:hAnsi="Arial"/>
          <w:color w:val="FF0000"/>
          <w:sz w:val="20"/>
          <w:u w:color="001FBD"/>
        </w:rPr>
        <w:t>/**</w:t>
      </w:r>
    </w:p>
    <w:p w14:paraId="6E155833" w14:textId="77777777" w:rsidR="00C9251E" w:rsidRPr="00243D39" w:rsidRDefault="00C9251E" w:rsidP="00DB1B19">
      <w:pPr>
        <w:pStyle w:val="code"/>
        <w:rPr>
          <w:rFonts w:ascii="Arial" w:hAnsi="Arial"/>
          <w:color w:val="FF0000"/>
          <w:sz w:val="20"/>
          <w:u w:color="001FBD"/>
        </w:rPr>
      </w:pPr>
      <w:r w:rsidRPr="00243D39">
        <w:rPr>
          <w:rFonts w:ascii="Arial" w:hAnsi="Arial"/>
          <w:color w:val="FF0000"/>
          <w:sz w:val="20"/>
          <w:u w:color="001FBD"/>
        </w:rPr>
        <w:t xml:space="preserve">             * @external</w:t>
      </w:r>
    </w:p>
    <w:p w14:paraId="43E59D1B" w14:textId="77777777" w:rsidR="00C9251E" w:rsidRPr="00243D39" w:rsidRDefault="00C9251E" w:rsidP="00DB1B19">
      <w:pPr>
        <w:pStyle w:val="code"/>
        <w:rPr>
          <w:rFonts w:ascii="Arial" w:hAnsi="Arial"/>
          <w:color w:val="FF0000"/>
          <w:sz w:val="20"/>
          <w:u w:color="001FBD"/>
        </w:rPr>
      </w:pPr>
      <w:r w:rsidRPr="00243D39">
        <w:rPr>
          <w:rFonts w:ascii="Arial" w:hAnsi="Arial" w:hint="eastAsia"/>
          <w:color w:val="FF0000"/>
          <w:sz w:val="20"/>
          <w:u w:color="001FBD"/>
        </w:rPr>
        <w:t xml:space="preserve">             * Transformer Operator, Parameter </w:t>
      </w:r>
      <w:r w:rsidRPr="00243D39">
        <w:rPr>
          <w:rFonts w:ascii="Arial" w:hAnsi="Arial" w:hint="eastAsia"/>
          <w:color w:val="FF0000"/>
          <w:sz w:val="20"/>
          <w:u w:color="001FBD"/>
        </w:rPr>
        <w:t>정보를</w:t>
      </w:r>
      <w:r w:rsidRPr="00243D39">
        <w:rPr>
          <w:rFonts w:ascii="Arial" w:hAnsi="Arial" w:hint="eastAsia"/>
          <w:color w:val="FF0000"/>
          <w:sz w:val="20"/>
          <w:u w:color="001FBD"/>
        </w:rPr>
        <w:t xml:space="preserve"> Wire </w:t>
      </w:r>
      <w:r w:rsidRPr="00243D39">
        <w:rPr>
          <w:rFonts w:ascii="Arial" w:hAnsi="Arial" w:hint="eastAsia"/>
          <w:color w:val="FF0000"/>
          <w:sz w:val="20"/>
          <w:u w:color="001FBD"/>
        </w:rPr>
        <w:t>에</w:t>
      </w:r>
      <w:r w:rsidRPr="00243D39">
        <w:rPr>
          <w:rFonts w:ascii="Arial" w:hAnsi="Arial" w:hint="eastAsia"/>
          <w:color w:val="FF0000"/>
          <w:sz w:val="20"/>
          <w:u w:color="001FBD"/>
        </w:rPr>
        <w:t xml:space="preserve"> </w:t>
      </w:r>
      <w:r w:rsidRPr="00243D39">
        <w:rPr>
          <w:rFonts w:ascii="Arial" w:hAnsi="Arial" w:hint="eastAsia"/>
          <w:color w:val="FF0000"/>
          <w:sz w:val="20"/>
          <w:u w:color="001FBD"/>
        </w:rPr>
        <w:t>적용한다</w:t>
      </w:r>
      <w:r w:rsidRPr="00243D39">
        <w:rPr>
          <w:rFonts w:ascii="Arial" w:hAnsi="Arial" w:hint="eastAsia"/>
          <w:color w:val="FF0000"/>
          <w:sz w:val="20"/>
          <w:u w:color="001FBD"/>
        </w:rPr>
        <w:t>.</w:t>
      </w:r>
    </w:p>
    <w:p w14:paraId="5AC8E2F5" w14:textId="77777777" w:rsidR="00C9251E" w:rsidRPr="00243D39" w:rsidRDefault="00C9251E" w:rsidP="00DB1B19">
      <w:pPr>
        <w:pStyle w:val="code"/>
        <w:rPr>
          <w:rFonts w:ascii="Arial" w:hAnsi="Arial"/>
          <w:color w:val="FF0000"/>
          <w:sz w:val="20"/>
          <w:u w:color="001FBD"/>
        </w:rPr>
      </w:pPr>
      <w:r w:rsidRPr="00243D39">
        <w:rPr>
          <w:rFonts w:ascii="Arial" w:hAnsi="Arial"/>
          <w:color w:val="FF0000"/>
          <w:sz w:val="20"/>
          <w:u w:color="001FBD"/>
        </w:rPr>
        <w:t xml:space="preserve">             *</w:t>
      </w:r>
    </w:p>
    <w:p w14:paraId="67B7BC26" w14:textId="77777777" w:rsidR="00C9251E" w:rsidRPr="00243D39" w:rsidRDefault="00C9251E" w:rsidP="00DB1B19">
      <w:pPr>
        <w:pStyle w:val="code"/>
        <w:rPr>
          <w:rFonts w:ascii="Arial" w:hAnsi="Arial"/>
          <w:color w:val="FF0000"/>
          <w:sz w:val="20"/>
          <w:u w:color="001FBD"/>
        </w:rPr>
      </w:pPr>
      <w:r w:rsidRPr="00243D39">
        <w:rPr>
          <w:rFonts w:ascii="Arial" w:hAnsi="Arial" w:hint="eastAsia"/>
          <w:color w:val="FF0000"/>
          <w:sz w:val="20"/>
          <w:u w:color="001FBD"/>
        </w:rPr>
        <w:t xml:space="preserve">             * @param {Function} callBack </w:t>
      </w:r>
      <w:r w:rsidRPr="00243D39">
        <w:rPr>
          <w:rFonts w:ascii="Arial" w:hAnsi="Arial" w:hint="eastAsia"/>
          <w:color w:val="FF0000"/>
          <w:sz w:val="20"/>
          <w:u w:color="001FBD"/>
        </w:rPr>
        <w:t>콜백함수</w:t>
      </w:r>
    </w:p>
    <w:p w14:paraId="0EB9F445" w14:textId="77777777" w:rsidR="00C9251E" w:rsidRPr="00243D39" w:rsidRDefault="00C9251E" w:rsidP="00DB1B19">
      <w:pPr>
        <w:pStyle w:val="code"/>
        <w:rPr>
          <w:rFonts w:ascii="Arial" w:hAnsi="Arial"/>
          <w:color w:val="FF0000"/>
          <w:sz w:val="20"/>
          <w:u w:color="001FBD"/>
        </w:rPr>
      </w:pPr>
      <w:r w:rsidRPr="00243D39">
        <w:rPr>
          <w:rFonts w:ascii="Arial" w:hAnsi="Arial"/>
          <w:color w:val="FF0000"/>
          <w:sz w:val="20"/>
          <w:u w:color="001FBD"/>
        </w:rPr>
        <w:t xml:space="preserve">             */</w:t>
      </w:r>
    </w:p>
    <w:p w14:paraId="0EDCB537" w14:textId="77777777" w:rsidR="00C9251E" w:rsidRPr="00DB1B19" w:rsidRDefault="00C9251E" w:rsidP="00DB1B19">
      <w:pPr>
        <w:pStyle w:val="code"/>
        <w:rPr>
          <w:rFonts w:ascii="Arial" w:hAnsi="Arial"/>
          <w:sz w:val="20"/>
          <w:u w:color="001FBD"/>
        </w:rPr>
      </w:pPr>
      <w:r w:rsidRPr="00243D39">
        <w:rPr>
          <w:rFonts w:ascii="Arial" w:hAnsi="Arial"/>
          <w:color w:val="FF0000"/>
          <w:sz w:val="20"/>
          <w:u w:color="001FBD"/>
        </w:rPr>
        <w:t xml:space="preserve">            function _applyTransformer(callBack) </w:t>
      </w:r>
      <w:r w:rsidRPr="00DB1B19">
        <w:rPr>
          <w:rFonts w:ascii="Arial" w:hAnsi="Arial"/>
          <w:sz w:val="20"/>
          <w:u w:color="001FBD"/>
        </w:rPr>
        <w:t>{</w:t>
      </w:r>
    </w:p>
    <w:p w14:paraId="4420B0A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type = document.getElementById('type').value;</w:t>
      </w:r>
    </w:p>
    <w:p w14:paraId="3526074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operator = document.getElementById(type + '_operator').value;</w:t>
      </w:r>
    </w:p>
    <w:p w14:paraId="0EF21E5D" w14:textId="77777777" w:rsidR="00C9251E" w:rsidRPr="00DB1B19" w:rsidRDefault="00C9251E" w:rsidP="00DB1B19">
      <w:pPr>
        <w:pStyle w:val="code"/>
        <w:rPr>
          <w:rFonts w:ascii="Arial" w:hAnsi="Arial"/>
          <w:sz w:val="20"/>
          <w:u w:color="001FBD"/>
        </w:rPr>
      </w:pPr>
    </w:p>
    <w:p w14:paraId="79839B0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switch(operator) {</w:t>
      </w:r>
    </w:p>
    <w:p w14:paraId="48DEE25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'bypass':</w:t>
      </w:r>
    </w:p>
    <w:p w14:paraId="299ED1A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w:t>
      </w:r>
    </w:p>
    <w:p w14:paraId="4CDD61D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63FF1FB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'attach':</w:t>
      </w:r>
    </w:p>
    <w:p w14:paraId="4D717D1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prefix = document.getElementById('attach_prefix').value;</w:t>
      </w:r>
    </w:p>
    <w:p w14:paraId="15D79BC4"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var suffix = document.getElementById('attach_suffix').value;</w:t>
      </w:r>
    </w:p>
    <w:p w14:paraId="0B7F769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 [{'@name':'prefix', '$':prefix}, {'@name':'suffix', '$':suffix}]);</w:t>
      </w:r>
    </w:p>
    <w:p w14:paraId="33F51DC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5D851BF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'prefix':</w:t>
      </w:r>
    </w:p>
    <w:p w14:paraId="568F7C9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prefix = document.getElementById('prefix_prefix').value;</w:t>
      </w:r>
    </w:p>
    <w:p w14:paraId="59AAC7B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 [{'@name':'prefix', '$':prefix}]);</w:t>
      </w:r>
    </w:p>
    <w:p w14:paraId="07BC15F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55A45D5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'suffix':</w:t>
      </w:r>
    </w:p>
    <w:p w14:paraId="1D9D583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suffix = document.getElementById('suffix_suffix').value;</w:t>
      </w:r>
    </w:p>
    <w:p w14:paraId="384E747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 [{'@name':'suffix', '$':suffix}]);</w:t>
      </w:r>
    </w:p>
    <w:p w14:paraId="34D62F4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17E085E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'toUpperCase':</w:t>
      </w:r>
    </w:p>
    <w:p w14:paraId="1B7E5B0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w:t>
      </w:r>
    </w:p>
    <w:p w14:paraId="59768FB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3473D1C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'toLowerCase':</w:t>
      </w:r>
    </w:p>
    <w:p w14:paraId="5A43433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w:t>
      </w:r>
    </w:p>
    <w:p w14:paraId="6175735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71D771F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'replace':</w:t>
      </w:r>
    </w:p>
    <w:p w14:paraId="713C70B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regexp = document.getElementById('replace_regexp').value;</w:t>
      </w:r>
    </w:p>
    <w:p w14:paraId="36BC0D4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replace = document.getElementById('replace_replace').value;</w:t>
      </w:r>
    </w:p>
    <w:p w14:paraId="6756CBB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 [{'@name':'regexp', '$':regexp}, {'@name':'replace', '$':replace}]);</w:t>
      </w:r>
    </w:p>
    <w:p w14:paraId="07D2F52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43142E7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'substr':</w:t>
      </w:r>
    </w:p>
    <w:p w14:paraId="7848504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start = document.getElementById('substr_start').value;</w:t>
      </w:r>
    </w:p>
    <w:p w14:paraId="093C3F4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length = document.getElementById('substr_length').value;</w:t>
      </w:r>
    </w:p>
    <w:p w14:paraId="675398D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 [{'@name':'start', '$':start}, {'@name':'length', '$':length}]);</w:t>
      </w:r>
    </w:p>
    <w:p w14:paraId="0D1C914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1BFF459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'substring':</w:t>
      </w:r>
    </w:p>
    <w:p w14:paraId="2B1C723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from = document.getElementById('substring_from').value;</w:t>
      </w:r>
    </w:p>
    <w:p w14:paraId="7D55833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to = document.getElementById('substring_to').value;</w:t>
      </w:r>
    </w:p>
    <w:p w14:paraId="54979E6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 [{'@name':'from', '$':from}, {'@name':'to', '$':to}]);</w:t>
      </w:r>
    </w:p>
    <w:p w14:paraId="57A4FC4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6F6F43B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'trim':</w:t>
      </w:r>
    </w:p>
    <w:p w14:paraId="1A85194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w:t>
      </w:r>
    </w:p>
    <w:p w14:paraId="7F28486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476EA8C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'simpleMath':</w:t>
      </w:r>
    </w:p>
    <w:p w14:paraId="7B4DC2D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op = document.getElementById('simpleMath_op').value;</w:t>
      </w:r>
    </w:p>
    <w:p w14:paraId="7137B4AC"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var other = document.getElementById('simpleMath_other').value;</w:t>
      </w:r>
    </w:p>
    <w:p w14:paraId="011B284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 [{'@name':'op', '$':op}, {'@name':'other', '$':other}]);</w:t>
      </w:r>
    </w:p>
    <w:p w14:paraId="09E577D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4332A46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case 'jscript':</w:t>
      </w:r>
    </w:p>
    <w:p w14:paraId="08DAFFF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script = document.getElementById('jscript_script').value;</w:t>
      </w:r>
    </w:p>
    <w:p w14:paraId="549998F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callBack(type, operator, [{'@name':'script', '$':script}]);</w:t>
      </w:r>
    </w:p>
    <w:p w14:paraId="238E227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break;</w:t>
      </w:r>
    </w:p>
    <w:p w14:paraId="1ECCBD7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2F8D6BB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5F699A53" w14:textId="77777777" w:rsidR="00C9251E" w:rsidRPr="00DB1B19" w:rsidRDefault="00C9251E" w:rsidP="00DB1B19">
      <w:pPr>
        <w:pStyle w:val="code"/>
        <w:rPr>
          <w:rFonts w:ascii="Arial" w:hAnsi="Arial"/>
          <w:sz w:val="20"/>
          <w:u w:color="001FBD"/>
        </w:rPr>
      </w:pPr>
    </w:p>
    <w:p w14:paraId="71525C5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7FAE191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 @private</w:t>
      </w:r>
    </w:p>
    <w:p w14:paraId="5504DE38" w14:textId="77777777" w:rsidR="00C9251E" w:rsidRPr="00DB1B19" w:rsidRDefault="00C9251E" w:rsidP="00DB1B19">
      <w:pPr>
        <w:pStyle w:val="code"/>
        <w:rPr>
          <w:rFonts w:ascii="Arial" w:hAnsi="Arial"/>
          <w:sz w:val="20"/>
          <w:u w:color="001FBD"/>
        </w:rPr>
      </w:pPr>
      <w:r w:rsidRPr="00DB1B19">
        <w:rPr>
          <w:rFonts w:ascii="Arial" w:hAnsi="Arial" w:hint="eastAsia"/>
          <w:sz w:val="20"/>
          <w:u w:color="001FBD"/>
        </w:rPr>
        <w:t xml:space="preserve">             * Type </w:t>
      </w:r>
      <w:r w:rsidRPr="00DB1B19">
        <w:rPr>
          <w:rFonts w:ascii="Arial" w:hAnsi="Arial" w:hint="eastAsia"/>
          <w:sz w:val="20"/>
          <w:u w:color="001FBD"/>
        </w:rPr>
        <w:t>에</w:t>
      </w:r>
      <w:r w:rsidRPr="00DB1B19">
        <w:rPr>
          <w:rFonts w:ascii="Arial" w:hAnsi="Arial" w:hint="eastAsia"/>
          <w:sz w:val="20"/>
          <w:u w:color="001FBD"/>
        </w:rPr>
        <w:t xml:space="preserve"> </w:t>
      </w:r>
      <w:r w:rsidRPr="00DB1B19">
        <w:rPr>
          <w:rFonts w:ascii="Arial" w:hAnsi="Arial" w:hint="eastAsia"/>
          <w:sz w:val="20"/>
          <w:u w:color="001FBD"/>
        </w:rPr>
        <w:t>따라</w:t>
      </w:r>
      <w:r w:rsidRPr="00DB1B19">
        <w:rPr>
          <w:rFonts w:ascii="Arial" w:hAnsi="Arial" w:hint="eastAsia"/>
          <w:sz w:val="20"/>
          <w:u w:color="001FBD"/>
        </w:rPr>
        <w:t xml:space="preserve"> </w:t>
      </w:r>
      <w:r w:rsidRPr="00DB1B19">
        <w:rPr>
          <w:rFonts w:ascii="Arial" w:hAnsi="Arial" w:hint="eastAsia"/>
          <w:sz w:val="20"/>
          <w:u w:color="001FBD"/>
        </w:rPr>
        <w:t>관련</w:t>
      </w:r>
      <w:r w:rsidRPr="00DB1B19">
        <w:rPr>
          <w:rFonts w:ascii="Arial" w:hAnsi="Arial" w:hint="eastAsia"/>
          <w:sz w:val="20"/>
          <w:u w:color="001FBD"/>
        </w:rPr>
        <w:t xml:space="preserve"> Operator </w:t>
      </w:r>
      <w:r w:rsidRPr="00DB1B19">
        <w:rPr>
          <w:rFonts w:ascii="Arial" w:hAnsi="Arial" w:hint="eastAsia"/>
          <w:sz w:val="20"/>
          <w:u w:color="001FBD"/>
        </w:rPr>
        <w:t>설정</w:t>
      </w:r>
      <w:r w:rsidRPr="00DB1B19">
        <w:rPr>
          <w:rFonts w:ascii="Arial" w:hAnsi="Arial" w:hint="eastAsia"/>
          <w:sz w:val="20"/>
          <w:u w:color="001FBD"/>
        </w:rPr>
        <w:t xml:space="preserve"> </w:t>
      </w:r>
      <w:r w:rsidRPr="00DB1B19">
        <w:rPr>
          <w:rFonts w:ascii="Arial" w:hAnsi="Arial" w:hint="eastAsia"/>
          <w:sz w:val="20"/>
          <w:u w:color="001FBD"/>
        </w:rPr>
        <w:t>부분을</w:t>
      </w:r>
      <w:r w:rsidRPr="00DB1B19">
        <w:rPr>
          <w:rFonts w:ascii="Arial" w:hAnsi="Arial" w:hint="eastAsia"/>
          <w:sz w:val="20"/>
          <w:u w:color="001FBD"/>
        </w:rPr>
        <w:t xml:space="preserve"> show, hide </w:t>
      </w:r>
      <w:r w:rsidRPr="00DB1B19">
        <w:rPr>
          <w:rFonts w:ascii="Arial" w:hAnsi="Arial" w:hint="eastAsia"/>
          <w:sz w:val="20"/>
          <w:u w:color="001FBD"/>
        </w:rPr>
        <w:t>토글</w:t>
      </w:r>
      <w:r w:rsidRPr="00DB1B19">
        <w:rPr>
          <w:rFonts w:ascii="Arial" w:hAnsi="Arial" w:hint="eastAsia"/>
          <w:sz w:val="20"/>
          <w:u w:color="001FBD"/>
        </w:rPr>
        <w:t xml:space="preserve"> </w:t>
      </w:r>
      <w:r w:rsidRPr="00DB1B19">
        <w:rPr>
          <w:rFonts w:ascii="Arial" w:hAnsi="Arial" w:hint="eastAsia"/>
          <w:sz w:val="20"/>
          <w:u w:color="001FBD"/>
        </w:rPr>
        <w:t>한다</w:t>
      </w:r>
      <w:r w:rsidRPr="00DB1B19">
        <w:rPr>
          <w:rFonts w:ascii="Arial" w:hAnsi="Arial" w:hint="eastAsia"/>
          <w:sz w:val="20"/>
          <w:u w:color="001FBD"/>
        </w:rPr>
        <w:t>.</w:t>
      </w:r>
    </w:p>
    <w:p w14:paraId="36CDEEF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15559E20" w14:textId="77777777" w:rsidR="00C9251E" w:rsidRPr="00DB1B19" w:rsidRDefault="00C9251E" w:rsidP="00DB1B19">
      <w:pPr>
        <w:pStyle w:val="code"/>
        <w:rPr>
          <w:rFonts w:ascii="Arial" w:hAnsi="Arial"/>
          <w:sz w:val="20"/>
          <w:u w:color="001FBD"/>
        </w:rPr>
      </w:pPr>
      <w:r w:rsidRPr="00DB1B19">
        <w:rPr>
          <w:rFonts w:ascii="Arial" w:hAnsi="Arial" w:hint="eastAsia"/>
          <w:sz w:val="20"/>
          <w:u w:color="001FBD"/>
        </w:rPr>
        <w:t xml:space="preserve">             * @param {String} type </w:t>
      </w:r>
      <w:r w:rsidRPr="00DB1B19">
        <w:rPr>
          <w:rFonts w:ascii="Arial" w:hAnsi="Arial" w:hint="eastAsia"/>
          <w:sz w:val="20"/>
          <w:u w:color="001FBD"/>
        </w:rPr>
        <w:t>타입명</w:t>
      </w:r>
      <w:r w:rsidRPr="00DB1B19">
        <w:rPr>
          <w:rFonts w:ascii="Arial" w:hAnsi="Arial" w:hint="eastAsia"/>
          <w:sz w:val="20"/>
          <w:u w:color="001FBD"/>
        </w:rPr>
        <w:t>(string, math...)</w:t>
      </w:r>
    </w:p>
    <w:p w14:paraId="109FF90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642185B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_toggleType(type) {</w:t>
      </w:r>
    </w:p>
    <w:p w14:paraId="7513A73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for(var i=0; i&lt;typeArray.length; i++) {</w:t>
      </w:r>
    </w:p>
    <w:p w14:paraId="0E025B0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if(typeArray[i] == type) {</w:t>
      </w:r>
    </w:p>
    <w:p w14:paraId="0B6B973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document.getElementById('type_' + typeArray[i]).className = 'show';</w:t>
      </w:r>
    </w:p>
    <w:p w14:paraId="39956AE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 else {</w:t>
      </w:r>
    </w:p>
    <w:p w14:paraId="343404A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document.getElementById('type_' + typeArray[i]).className = 'hide';</w:t>
      </w:r>
    </w:p>
    <w:p w14:paraId="4AA34C7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75BA3EB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05059EA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gadgets.window.adjustHeight();</w:t>
      </w:r>
    </w:p>
    <w:p w14:paraId="43A3EC9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02B85618" w14:textId="77777777" w:rsidR="00C9251E" w:rsidRPr="00DB1B19" w:rsidRDefault="00C9251E" w:rsidP="00DB1B19">
      <w:pPr>
        <w:pStyle w:val="code"/>
        <w:rPr>
          <w:rFonts w:ascii="Arial" w:hAnsi="Arial"/>
          <w:sz w:val="20"/>
          <w:u w:color="001FBD"/>
        </w:rPr>
      </w:pPr>
    </w:p>
    <w:p w14:paraId="74CB862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3EE638D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 @private</w:t>
      </w:r>
    </w:p>
    <w:p w14:paraId="211EB91E" w14:textId="77777777" w:rsidR="00C9251E" w:rsidRPr="00DB1B19" w:rsidRDefault="00C9251E" w:rsidP="00DB1B19">
      <w:pPr>
        <w:pStyle w:val="code"/>
        <w:rPr>
          <w:rFonts w:ascii="Arial" w:hAnsi="Arial"/>
          <w:sz w:val="20"/>
          <w:u w:color="001FBD"/>
        </w:rPr>
      </w:pPr>
      <w:r w:rsidRPr="00DB1B19">
        <w:rPr>
          <w:rFonts w:ascii="Arial" w:hAnsi="Arial" w:hint="eastAsia"/>
          <w:sz w:val="20"/>
          <w:u w:color="001FBD"/>
        </w:rPr>
        <w:t xml:space="preserve">             * Operator </w:t>
      </w:r>
      <w:r w:rsidRPr="00DB1B19">
        <w:rPr>
          <w:rFonts w:ascii="Arial" w:hAnsi="Arial" w:hint="eastAsia"/>
          <w:sz w:val="20"/>
          <w:u w:color="001FBD"/>
        </w:rPr>
        <w:t>에</w:t>
      </w:r>
      <w:r w:rsidRPr="00DB1B19">
        <w:rPr>
          <w:rFonts w:ascii="Arial" w:hAnsi="Arial" w:hint="eastAsia"/>
          <w:sz w:val="20"/>
          <w:u w:color="001FBD"/>
        </w:rPr>
        <w:t xml:space="preserve"> </w:t>
      </w:r>
      <w:r w:rsidRPr="00DB1B19">
        <w:rPr>
          <w:rFonts w:ascii="Arial" w:hAnsi="Arial" w:hint="eastAsia"/>
          <w:sz w:val="20"/>
          <w:u w:color="001FBD"/>
        </w:rPr>
        <w:t>따라</w:t>
      </w:r>
      <w:r w:rsidRPr="00DB1B19">
        <w:rPr>
          <w:rFonts w:ascii="Arial" w:hAnsi="Arial" w:hint="eastAsia"/>
          <w:sz w:val="20"/>
          <w:u w:color="001FBD"/>
        </w:rPr>
        <w:t xml:space="preserve"> </w:t>
      </w:r>
      <w:r w:rsidRPr="00DB1B19">
        <w:rPr>
          <w:rFonts w:ascii="Arial" w:hAnsi="Arial" w:hint="eastAsia"/>
          <w:sz w:val="20"/>
          <w:u w:color="001FBD"/>
        </w:rPr>
        <w:t>관련</w:t>
      </w:r>
      <w:r w:rsidRPr="00DB1B19">
        <w:rPr>
          <w:rFonts w:ascii="Arial" w:hAnsi="Arial" w:hint="eastAsia"/>
          <w:sz w:val="20"/>
          <w:u w:color="001FBD"/>
        </w:rPr>
        <w:t xml:space="preserve"> Parameter </w:t>
      </w:r>
      <w:r w:rsidRPr="00DB1B19">
        <w:rPr>
          <w:rFonts w:ascii="Arial" w:hAnsi="Arial" w:hint="eastAsia"/>
          <w:sz w:val="20"/>
          <w:u w:color="001FBD"/>
        </w:rPr>
        <w:t>설정</w:t>
      </w:r>
      <w:r w:rsidRPr="00DB1B19">
        <w:rPr>
          <w:rFonts w:ascii="Arial" w:hAnsi="Arial" w:hint="eastAsia"/>
          <w:sz w:val="20"/>
          <w:u w:color="001FBD"/>
        </w:rPr>
        <w:t xml:space="preserve"> </w:t>
      </w:r>
      <w:r w:rsidRPr="00DB1B19">
        <w:rPr>
          <w:rFonts w:ascii="Arial" w:hAnsi="Arial" w:hint="eastAsia"/>
          <w:sz w:val="20"/>
          <w:u w:color="001FBD"/>
        </w:rPr>
        <w:t>부분을</w:t>
      </w:r>
      <w:r w:rsidRPr="00DB1B19">
        <w:rPr>
          <w:rFonts w:ascii="Arial" w:hAnsi="Arial" w:hint="eastAsia"/>
          <w:sz w:val="20"/>
          <w:u w:color="001FBD"/>
        </w:rPr>
        <w:t xml:space="preserve"> show, hide </w:t>
      </w:r>
      <w:r w:rsidRPr="00DB1B19">
        <w:rPr>
          <w:rFonts w:ascii="Arial" w:hAnsi="Arial" w:hint="eastAsia"/>
          <w:sz w:val="20"/>
          <w:u w:color="001FBD"/>
        </w:rPr>
        <w:t>토글</w:t>
      </w:r>
      <w:r w:rsidRPr="00DB1B19">
        <w:rPr>
          <w:rFonts w:ascii="Arial" w:hAnsi="Arial" w:hint="eastAsia"/>
          <w:sz w:val="20"/>
          <w:u w:color="001FBD"/>
        </w:rPr>
        <w:t xml:space="preserve"> </w:t>
      </w:r>
      <w:r w:rsidRPr="00DB1B19">
        <w:rPr>
          <w:rFonts w:ascii="Arial" w:hAnsi="Arial" w:hint="eastAsia"/>
          <w:sz w:val="20"/>
          <w:u w:color="001FBD"/>
        </w:rPr>
        <w:t>한다</w:t>
      </w:r>
      <w:r w:rsidRPr="00DB1B19">
        <w:rPr>
          <w:rFonts w:ascii="Arial" w:hAnsi="Arial" w:hint="eastAsia"/>
          <w:sz w:val="20"/>
          <w:u w:color="001FBD"/>
        </w:rPr>
        <w:t>.</w:t>
      </w:r>
    </w:p>
    <w:p w14:paraId="32B06BC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352437EB" w14:textId="77777777" w:rsidR="00C9251E" w:rsidRPr="00DB1B19" w:rsidRDefault="00C9251E" w:rsidP="00DB1B19">
      <w:pPr>
        <w:pStyle w:val="code"/>
        <w:rPr>
          <w:rFonts w:ascii="Arial" w:hAnsi="Arial"/>
          <w:sz w:val="20"/>
          <w:u w:color="001FBD"/>
        </w:rPr>
      </w:pPr>
      <w:r w:rsidRPr="00DB1B19">
        <w:rPr>
          <w:rFonts w:ascii="Arial" w:hAnsi="Arial" w:hint="eastAsia"/>
          <w:sz w:val="20"/>
          <w:u w:color="001FBD"/>
        </w:rPr>
        <w:t xml:space="preserve">             * @param {String} type </w:t>
      </w:r>
      <w:r w:rsidRPr="00DB1B19">
        <w:rPr>
          <w:rFonts w:ascii="Arial" w:hAnsi="Arial" w:hint="eastAsia"/>
          <w:sz w:val="20"/>
          <w:u w:color="001FBD"/>
        </w:rPr>
        <w:t>타입명</w:t>
      </w:r>
      <w:r w:rsidRPr="00DB1B19">
        <w:rPr>
          <w:rFonts w:ascii="Arial" w:hAnsi="Arial" w:hint="eastAsia"/>
          <w:sz w:val="20"/>
          <w:u w:color="001FBD"/>
        </w:rPr>
        <w:t>(string, math...)</w:t>
      </w:r>
    </w:p>
    <w:p w14:paraId="4981FECC" w14:textId="77777777" w:rsidR="00C9251E" w:rsidRPr="00DB1B19" w:rsidRDefault="00C9251E" w:rsidP="00DB1B19">
      <w:pPr>
        <w:pStyle w:val="code"/>
        <w:rPr>
          <w:rFonts w:ascii="Arial" w:hAnsi="Arial"/>
          <w:sz w:val="20"/>
          <w:u w:color="001FBD"/>
        </w:rPr>
      </w:pPr>
      <w:r w:rsidRPr="00DB1B19">
        <w:rPr>
          <w:rFonts w:ascii="Arial" w:hAnsi="Arial" w:hint="eastAsia"/>
          <w:sz w:val="20"/>
          <w:u w:color="001FBD"/>
        </w:rPr>
        <w:t xml:space="preserve">             * @param {String} operator </w:t>
      </w:r>
      <w:r w:rsidRPr="00DB1B19">
        <w:rPr>
          <w:rFonts w:ascii="Arial" w:hAnsi="Arial" w:hint="eastAsia"/>
          <w:sz w:val="20"/>
          <w:u w:color="001FBD"/>
        </w:rPr>
        <w:t>함수명</w:t>
      </w:r>
    </w:p>
    <w:p w14:paraId="1B18BC7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1F01F6D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_toggleOperator(type, operator) {</w:t>
      </w:r>
    </w:p>
    <w:p w14:paraId="2967945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for(var i=0; i&lt;operatorArray[type].length; i++) {</w:t>
      </w:r>
    </w:p>
    <w:p w14:paraId="05B369B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if(operatorArray[type][i] == operator) {</w:t>
      </w:r>
    </w:p>
    <w:p w14:paraId="4EEC22B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document.getElementById('operator_' + operatorArray[type][i]).className = 'show';</w:t>
      </w:r>
    </w:p>
    <w:p w14:paraId="53FDBDDF"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 else {</w:t>
      </w:r>
    </w:p>
    <w:p w14:paraId="4869EE9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document.getElementById('operator_' + operatorArray[type][i]).className = 'hide';</w:t>
      </w:r>
    </w:p>
    <w:p w14:paraId="22F3549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6C0061F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65BA52E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gadgets.window.adjustHeight();</w:t>
      </w:r>
    </w:p>
    <w:p w14:paraId="380A9D8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0A499CA2" w14:textId="77777777" w:rsidR="00C9251E" w:rsidRPr="00DB1B19" w:rsidRDefault="00C9251E" w:rsidP="00DB1B19">
      <w:pPr>
        <w:pStyle w:val="code"/>
        <w:rPr>
          <w:rFonts w:ascii="Arial" w:hAnsi="Arial"/>
          <w:sz w:val="20"/>
          <w:u w:color="001FBD"/>
        </w:rPr>
      </w:pPr>
    </w:p>
    <w:p w14:paraId="450AB7D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473C57E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 @private</w:t>
      </w:r>
    </w:p>
    <w:p w14:paraId="7105F33D" w14:textId="77777777" w:rsidR="00C9251E" w:rsidRPr="00DB1B19" w:rsidRDefault="00C9251E" w:rsidP="00DB1B19">
      <w:pPr>
        <w:pStyle w:val="code"/>
        <w:rPr>
          <w:rFonts w:ascii="Arial" w:hAnsi="Arial"/>
          <w:sz w:val="20"/>
          <w:u w:color="001FBD"/>
        </w:rPr>
      </w:pPr>
      <w:r w:rsidRPr="00DB1B19">
        <w:rPr>
          <w:rFonts w:ascii="Arial" w:hAnsi="Arial" w:hint="eastAsia"/>
          <w:sz w:val="20"/>
          <w:u w:color="001FBD"/>
        </w:rPr>
        <w:t xml:space="preserve">             * </w:t>
      </w:r>
      <w:r w:rsidRPr="00DB1B19">
        <w:rPr>
          <w:rFonts w:ascii="Arial" w:hAnsi="Arial" w:hint="eastAsia"/>
          <w:sz w:val="20"/>
          <w:u w:color="001FBD"/>
        </w:rPr>
        <w:t>프레임</w:t>
      </w:r>
      <w:r w:rsidRPr="00DB1B19">
        <w:rPr>
          <w:rFonts w:ascii="Arial" w:hAnsi="Arial" w:hint="eastAsia"/>
          <w:sz w:val="20"/>
          <w:u w:color="001FBD"/>
        </w:rPr>
        <w:t xml:space="preserve"> Width </w:t>
      </w:r>
      <w:r w:rsidRPr="00DB1B19">
        <w:rPr>
          <w:rFonts w:ascii="Arial" w:hAnsi="Arial" w:hint="eastAsia"/>
          <w:sz w:val="20"/>
          <w:u w:color="001FBD"/>
        </w:rPr>
        <w:t>를</w:t>
      </w:r>
      <w:r w:rsidRPr="00DB1B19">
        <w:rPr>
          <w:rFonts w:ascii="Arial" w:hAnsi="Arial" w:hint="eastAsia"/>
          <w:sz w:val="20"/>
          <w:u w:color="001FBD"/>
        </w:rPr>
        <w:t xml:space="preserve"> </w:t>
      </w:r>
      <w:r w:rsidRPr="00DB1B19">
        <w:rPr>
          <w:rFonts w:ascii="Arial" w:hAnsi="Arial" w:hint="eastAsia"/>
          <w:sz w:val="20"/>
          <w:u w:color="001FBD"/>
        </w:rPr>
        <w:t>조절한다</w:t>
      </w:r>
      <w:r w:rsidRPr="00DB1B19">
        <w:rPr>
          <w:rFonts w:ascii="Arial" w:hAnsi="Arial" w:hint="eastAsia"/>
          <w:sz w:val="20"/>
          <w:u w:color="001FBD"/>
        </w:rPr>
        <w:t>.</w:t>
      </w:r>
    </w:p>
    <w:p w14:paraId="0C516AB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2A76C1C6" w14:textId="77777777" w:rsidR="00C9251E" w:rsidRPr="00DB1B19" w:rsidRDefault="00C9251E" w:rsidP="00DB1B19">
      <w:pPr>
        <w:pStyle w:val="code"/>
        <w:rPr>
          <w:rFonts w:ascii="Arial" w:hAnsi="Arial"/>
          <w:sz w:val="20"/>
          <w:u w:color="001FBD"/>
        </w:rPr>
      </w:pPr>
      <w:r w:rsidRPr="00DB1B19">
        <w:rPr>
          <w:rFonts w:ascii="Arial" w:hAnsi="Arial" w:hint="eastAsia"/>
          <w:sz w:val="20"/>
          <w:u w:color="001FBD"/>
        </w:rPr>
        <w:t xml:space="preserve">             * @param {Number} width </w:t>
      </w:r>
      <w:r w:rsidRPr="00DB1B19">
        <w:rPr>
          <w:rFonts w:ascii="Arial" w:hAnsi="Arial" w:hint="eastAsia"/>
          <w:sz w:val="20"/>
          <w:u w:color="001FBD"/>
        </w:rPr>
        <w:t>넓이</w:t>
      </w:r>
    </w:p>
    <w:p w14:paraId="28F4889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4829FE5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_adjustWidth(width) {</w:t>
      </w:r>
    </w:p>
    <w:p w14:paraId="0E106EB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frame = parent.document.getElementById('remote_iframe___MODULE_ID__');</w:t>
      </w:r>
    </w:p>
    <w:p w14:paraId="2773FAA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frame.setAttribute( 'width', width );</w:t>
      </w:r>
    </w:p>
    <w:p w14:paraId="2764D8C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62DC1B09" w14:textId="77777777" w:rsidR="00C9251E" w:rsidRPr="00DB1B19" w:rsidRDefault="00C9251E" w:rsidP="00DB1B19">
      <w:pPr>
        <w:pStyle w:val="code"/>
        <w:rPr>
          <w:rFonts w:ascii="Arial" w:hAnsi="Arial"/>
          <w:sz w:val="20"/>
          <w:u w:color="001FBD"/>
        </w:rPr>
      </w:pPr>
    </w:p>
    <w:p w14:paraId="3106079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gadgets.util.registerOnLoadHandler(_setTransformer);</w:t>
      </w:r>
    </w:p>
    <w:p w14:paraId="4F5D9467" w14:textId="77777777" w:rsidR="00C9251E" w:rsidRPr="00DB1B19" w:rsidRDefault="00C9251E" w:rsidP="00DB1B19">
      <w:pPr>
        <w:pStyle w:val="code"/>
        <w:rPr>
          <w:rFonts w:ascii="Arial" w:hAnsi="Arial"/>
          <w:sz w:val="20"/>
          <w:u w:color="001FBD"/>
        </w:rPr>
      </w:pPr>
    </w:p>
    <w:p w14:paraId="541312E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function _publishCallback(topic, data, subscriberData) {</w:t>
      </w:r>
    </w:p>
    <w:p w14:paraId="7AC804F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_applyTransformer(function(type, operator, param) {</w:t>
      </w:r>
    </w:p>
    <w:p w14:paraId="6672B57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gadgets.Hub.publish("transformer.out.__MODULE_ID__", window[operator](data, param));</w:t>
      </w:r>
    </w:p>
    <w:p w14:paraId="59A98D1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5896C84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2B8D4D17" w14:textId="77777777" w:rsidR="00C9251E" w:rsidRPr="00DB1B19" w:rsidRDefault="00C9251E" w:rsidP="00DB1B19">
      <w:pPr>
        <w:pStyle w:val="code"/>
        <w:rPr>
          <w:rFonts w:ascii="Arial" w:hAnsi="Arial"/>
          <w:sz w:val="20"/>
          <w:u w:color="001FBD"/>
        </w:rPr>
      </w:pPr>
    </w:p>
    <w:p w14:paraId="66D33F4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var subId;</w:t>
      </w:r>
    </w:p>
    <w:p w14:paraId="512F4B0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gadgets.HubSettings.onConnect = function() {</w:t>
      </w:r>
    </w:p>
    <w:p w14:paraId="1E5F1DC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if(subId) gadgets.Hub.unsubscribe(subId);</w:t>
      </w:r>
    </w:p>
    <w:p w14:paraId="4205E58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subId = gadgets.Hub.subscribe("transformer.in.__MODULE_ID__", _publishCallback);</w:t>
      </w:r>
    </w:p>
    <w:p w14:paraId="7744745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w:t>
      </w:r>
    </w:p>
    <w:p w14:paraId="183116B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&lt;/script&gt;</w:t>
      </w:r>
    </w:p>
    <w:p w14:paraId="2E401E0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6CCBCB7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6148F8B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477B04C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width="80"&gt;Type :&lt;/td&gt;</w:t>
      </w:r>
    </w:p>
    <w:p w14:paraId="5574621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w:t>
      </w:r>
    </w:p>
    <w:p w14:paraId="6CE43E4F"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&lt;select id="type" name="type" onChange="_toggleType(this.value);"&gt;</w:t>
      </w:r>
    </w:p>
    <w:p w14:paraId="0B3745C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value="string"&gt;string&lt;/option&gt;</w:t>
      </w:r>
    </w:p>
    <w:p w14:paraId="627BA3B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value="number"&gt;number&lt;/option&gt;</w:t>
      </w:r>
    </w:p>
    <w:p w14:paraId="3C43F8C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value="custom"&gt;custom&lt;/option&gt;</w:t>
      </w:r>
    </w:p>
    <w:p w14:paraId="16AB893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&lt;/select&gt;</w:t>
      </w:r>
    </w:p>
    <w:p w14:paraId="4DBCC3A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w:t>
      </w:r>
    </w:p>
    <w:p w14:paraId="5DAB878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187A60E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29E3DC6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258C140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id="type_string" class="show"&gt;</w:t>
      </w:r>
    </w:p>
    <w:p w14:paraId="09E8D62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446CD4A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1E2640B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3C8D7B9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width="80"&gt;Operator :&lt;/td&gt;</w:t>
      </w:r>
    </w:p>
    <w:p w14:paraId="1ACBBBF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w:t>
      </w:r>
    </w:p>
    <w:p w14:paraId="14F666E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&lt;select id="string_operator" name="string_operator" onChange="_toggleOperator('string', this.value);"&gt;</w:t>
      </w:r>
    </w:p>
    <w:p w14:paraId="4BD61E3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value="bypass"&gt;bypass&lt;/option&gt;</w:t>
      </w:r>
    </w:p>
    <w:p w14:paraId="7051A7E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value="attach"&gt;attach&lt;/option&gt;</w:t>
      </w:r>
    </w:p>
    <w:p w14:paraId="07A2274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value="prefix"&gt;prefix&lt;/option&gt;</w:t>
      </w:r>
    </w:p>
    <w:p w14:paraId="72CA703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value="suffix"&gt;suffix&lt;/option&gt;</w:t>
      </w:r>
    </w:p>
    <w:p w14:paraId="5B40C7F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value="toUpperCase"&gt;toUpperCase&lt;/option&gt;</w:t>
      </w:r>
    </w:p>
    <w:p w14:paraId="5F457AF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value="toLowerCase"&gt;toLowerCase&lt;/option&gt;</w:t>
      </w:r>
    </w:p>
    <w:p w14:paraId="078A72A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value="replace"&gt;replace&lt;/option&gt;</w:t>
      </w:r>
    </w:p>
    <w:p w14:paraId="655E2BB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value="substr"&gt;substr&lt;/option&gt;</w:t>
      </w:r>
    </w:p>
    <w:p w14:paraId="68C0EA2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value="substring"&gt;substring&lt;/option&gt;</w:t>
      </w:r>
    </w:p>
    <w:p w14:paraId="4BE36A4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value="trim"&gt;trim&lt;/option&gt;</w:t>
      </w:r>
    </w:p>
    <w:p w14:paraId="6E7101A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&lt;/select&gt;</w:t>
      </w:r>
    </w:p>
    <w:p w14:paraId="0059580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w:t>
      </w:r>
    </w:p>
    <w:p w14:paraId="7E93083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69AE1F1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57EC5F3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220CDBD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id="operator_bypass" class="show"&gt;&lt;/div&gt;</w:t>
      </w:r>
    </w:p>
    <w:p w14:paraId="625A259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id="operator_attach" class="hide"&gt;</w:t>
      </w:r>
    </w:p>
    <w:p w14:paraId="3761CA7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3DA0BCD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5A79C29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width="80"&gt;Prefix :&lt;/td&gt;</w:t>
      </w:r>
    </w:p>
    <w:p w14:paraId="0C2A50E8"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&lt;td&gt;&lt;input class="textInput" type="text" id="attach_prefix" name="attach_prefix" /&gt;&lt;/td&gt;</w:t>
      </w:r>
    </w:p>
    <w:p w14:paraId="4E6E7D0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7FBFE1A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7F4037D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&lt;td&gt;Suffix :&lt;/td&gt;</w:t>
      </w:r>
    </w:p>
    <w:p w14:paraId="5DAAA58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&lt;td&gt;&lt;input class="textInput" type="text" id="attach_suffix" name="attach_suffix" /&gt;&lt;/td&gt;</w:t>
      </w:r>
    </w:p>
    <w:p w14:paraId="769DA42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18AE6FA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76FD9E8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7AB854F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id="operator_prefix" class="hide"&gt;</w:t>
      </w:r>
    </w:p>
    <w:p w14:paraId="0CA1A97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30EEB9D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515CE3E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width="80"&gt;Prefix :&lt;/td&gt;</w:t>
      </w:r>
    </w:p>
    <w:p w14:paraId="73A094A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&lt;td&gt;&lt;input class="textInput" type="text" id="prefix_prefix" name="prefix_prefix" /&gt;&lt;/td&gt;</w:t>
      </w:r>
    </w:p>
    <w:p w14:paraId="72737BD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5362071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72B8166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1B3FC3E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id="operator_suffix" class="hide"&gt;</w:t>
      </w:r>
    </w:p>
    <w:p w14:paraId="784B838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0400DF1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307BD05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width="80"&gt;Suffix :&lt;/td&gt;</w:t>
      </w:r>
    </w:p>
    <w:p w14:paraId="18F5A3E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&lt;td&gt;&lt;input class="textInput" type="text" id="suffix_suffix" name="suffix_suffix" /&gt;&lt;/td&gt;</w:t>
      </w:r>
    </w:p>
    <w:p w14:paraId="229CC0A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7296F52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244774A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6453911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id="operator_toUpperCase" class="hide"&gt;&lt;/div&gt;</w:t>
      </w:r>
    </w:p>
    <w:p w14:paraId="74F14E4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id="operator_toLowerCase" class="hide"&gt;&lt;/div&gt;</w:t>
      </w:r>
    </w:p>
    <w:p w14:paraId="68550BD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id="operator_replace" class="hide"&gt;</w:t>
      </w:r>
    </w:p>
    <w:p w14:paraId="21B39E9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02D86AF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438B4FB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width="80"&gt;RegExp :&lt;/td&gt;</w:t>
      </w:r>
    </w:p>
    <w:p w14:paraId="527E8AE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&lt;td&gt;&lt;input class="textInput" type="text" id="replace_regexp" name="replace_regexp" /&gt;&lt;/td&gt;</w:t>
      </w:r>
    </w:p>
    <w:p w14:paraId="5BA3CC2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35DD021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7AA6E09B"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&lt;td&gt;Replace :&lt;/td&gt;</w:t>
      </w:r>
    </w:p>
    <w:p w14:paraId="6F03A4D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&lt;td&gt;&lt;input class="textInput" type="text" id="replace_replace" name="replace_replace" /&gt;&lt;/td&gt;</w:t>
      </w:r>
    </w:p>
    <w:p w14:paraId="79D8137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7170899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055B1DF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1399DB9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id="operator_substr" class="hide"&gt;</w:t>
      </w:r>
    </w:p>
    <w:p w14:paraId="108AB6B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348FF8B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1245A92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width="80"&gt;Start :&lt;/td&gt;</w:t>
      </w:r>
    </w:p>
    <w:p w14:paraId="1577E04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&lt;td&gt;&lt;input class="textInput" type="text" id="substr_start" name="substr_start" /&gt;&lt;/td&gt;</w:t>
      </w:r>
    </w:p>
    <w:p w14:paraId="32E35E0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579B1DC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74D1BF4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&lt;td&gt;Length :&lt;/td&gt;</w:t>
      </w:r>
    </w:p>
    <w:p w14:paraId="2DA3967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&lt;td&gt;&lt;input class="textInput" type="text" id="substr_length" name="substr_length" /&gt;&lt;/td&gt;</w:t>
      </w:r>
    </w:p>
    <w:p w14:paraId="77CFB8A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76EAE62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2C8D6FE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490B51ED"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id="operator_substring" class="hide"&gt;</w:t>
      </w:r>
    </w:p>
    <w:p w14:paraId="5252DCD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4FEF2BF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2575EF2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width="80"&gt;From :&lt;/td&gt;</w:t>
      </w:r>
    </w:p>
    <w:p w14:paraId="386592C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&lt;td&gt;&lt;input class="textInput" type="text" id="substring_from" name="substring_from" /&gt;&lt;/td&gt;</w:t>
      </w:r>
    </w:p>
    <w:p w14:paraId="2BBB9DD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57A28BD5"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11DB3E9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&lt;td&gt;To :&lt;/td&gt;</w:t>
      </w:r>
    </w:p>
    <w:p w14:paraId="22FD53B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&lt;td&gt;&lt;input class="textInput" type="text" id="substring_to" name="substring_to" /&gt;&lt;/td&gt;</w:t>
      </w:r>
    </w:p>
    <w:p w14:paraId="6B816F0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5F8DD17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5EAA6FD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4B9082B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id="operator_trim" class="hide"&gt;&lt;/div&gt;</w:t>
      </w:r>
    </w:p>
    <w:p w14:paraId="01F4500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14AEB4F9" w14:textId="77777777" w:rsidR="00C9251E" w:rsidRPr="00DB1B19" w:rsidRDefault="00C9251E" w:rsidP="00DB1B19">
      <w:pPr>
        <w:pStyle w:val="code"/>
        <w:rPr>
          <w:rFonts w:ascii="Arial" w:hAnsi="Arial"/>
          <w:sz w:val="20"/>
          <w:u w:color="001FBD"/>
        </w:rPr>
      </w:pPr>
    </w:p>
    <w:p w14:paraId="0D61702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id="type_number" class="hide"&gt;</w:t>
      </w:r>
    </w:p>
    <w:p w14:paraId="6E195645"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&lt;div&gt;</w:t>
      </w:r>
    </w:p>
    <w:p w14:paraId="5D0F92C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397F6E2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68B1CA6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width="80"&gt;Operator :&lt;/td&gt;</w:t>
      </w:r>
    </w:p>
    <w:p w14:paraId="07AE8B0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w:t>
      </w:r>
    </w:p>
    <w:p w14:paraId="4E18CC4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&lt;select id="number_operator" name="number_operator" onChange="_toggleOperator('number', this.value);"&gt;</w:t>
      </w:r>
    </w:p>
    <w:p w14:paraId="2860E0B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value="simpleMath"&gt;simpleMath&lt;/option&gt;</w:t>
      </w:r>
    </w:p>
    <w:p w14:paraId="27996CB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&lt;/select&gt;</w:t>
      </w:r>
    </w:p>
    <w:p w14:paraId="43EBECE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w:t>
      </w:r>
    </w:p>
    <w:p w14:paraId="4CEC975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2B769F4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00C922E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3F4C2BD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id="operator_simpleMath" class="show"&gt;</w:t>
      </w:r>
    </w:p>
    <w:p w14:paraId="683BAF7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54C7B9B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0D2D0FA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w:t>
      </w:r>
    </w:p>
    <w:p w14:paraId="14BF4A6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&lt;select id="simpleMath_op" name="simpleMath_op"&gt;</w:t>
      </w:r>
    </w:p>
    <w:p w14:paraId="0995E9C6"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value="add"&gt;+&lt;/option&gt;</w:t>
      </w:r>
    </w:p>
    <w:p w14:paraId="573605A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value="subtract"&gt;-&lt;/option&gt;</w:t>
      </w:r>
    </w:p>
    <w:p w14:paraId="4E84B94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value="multiply"&gt;*&lt;/option&gt;</w:t>
      </w:r>
    </w:p>
    <w:p w14:paraId="54C3D2A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value="divide"&gt;/&lt;/option&gt;</w:t>
      </w:r>
    </w:p>
    <w:p w14:paraId="7775E51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value="modulo"&gt;%&lt;/option&gt;</w:t>
      </w:r>
    </w:p>
    <w:p w14:paraId="00E20CE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value="power"&gt;^&lt;/option&gt;</w:t>
      </w:r>
    </w:p>
    <w:p w14:paraId="7B14DAB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&lt;/select&gt;</w:t>
      </w:r>
    </w:p>
    <w:p w14:paraId="6A16B90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w:t>
      </w:r>
    </w:p>
    <w:p w14:paraId="04C5292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&lt;td&gt;&lt;input class="textInput" type="text" id="simpleMath_other" name="simpleMath_other"/&gt;&lt;/td&gt;</w:t>
      </w:r>
    </w:p>
    <w:p w14:paraId="1AC9387B"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348882B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740AF9D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641EE39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100E5D98" w14:textId="77777777" w:rsidR="00C9251E" w:rsidRPr="00DB1B19" w:rsidRDefault="00C9251E" w:rsidP="00DB1B19">
      <w:pPr>
        <w:pStyle w:val="code"/>
        <w:rPr>
          <w:rFonts w:ascii="Arial" w:hAnsi="Arial"/>
          <w:sz w:val="20"/>
          <w:u w:color="001FBD"/>
        </w:rPr>
      </w:pPr>
    </w:p>
    <w:p w14:paraId="1229511C"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id="type_custom" class="hide"&gt;</w:t>
      </w:r>
    </w:p>
    <w:p w14:paraId="56195E3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263F281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5FF0B25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2FF7C812"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 width="80"&gt;Operator :&lt;/td&gt;</w:t>
      </w:r>
    </w:p>
    <w:p w14:paraId="4FC3210C" w14:textId="77777777" w:rsidR="00C9251E" w:rsidRPr="00DB1B19" w:rsidRDefault="00C9251E" w:rsidP="00DB1B19">
      <w:pPr>
        <w:pStyle w:val="code"/>
        <w:rPr>
          <w:rFonts w:ascii="Arial" w:hAnsi="Arial"/>
          <w:sz w:val="20"/>
          <w:u w:color="001FBD"/>
        </w:rPr>
      </w:pPr>
      <w:r w:rsidRPr="00DB1B19">
        <w:rPr>
          <w:rFonts w:ascii="Arial" w:hAnsi="Arial"/>
          <w:sz w:val="20"/>
          <w:u w:color="001FBD"/>
        </w:rPr>
        <w:lastRenderedPageBreak/>
        <w:t xml:space="preserve">                        &lt;td&gt;</w:t>
      </w:r>
    </w:p>
    <w:p w14:paraId="0BD7A048"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&lt;select id="custom_operator" name="custom_operator" onChange="_toggleOperator('custom', this.value);"&gt;</w:t>
      </w:r>
    </w:p>
    <w:p w14:paraId="6A2C923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&lt;option value="jscript"&gt;jscript&lt;/option&gt;</w:t>
      </w:r>
    </w:p>
    <w:p w14:paraId="4AF3352E"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&lt;/select&gt;</w:t>
      </w:r>
    </w:p>
    <w:p w14:paraId="6F4C0BB0"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w:t>
      </w:r>
    </w:p>
    <w:p w14:paraId="536940F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07ED4DDF"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35D1223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3319F597"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 id="operator_jscript" class="show"&gt;</w:t>
      </w:r>
    </w:p>
    <w:p w14:paraId="05EF6D63"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 cellspacing="0"&gt;</w:t>
      </w:r>
    </w:p>
    <w:p w14:paraId="4D44260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4A741484"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&lt;td&gt;</w:t>
      </w:r>
    </w:p>
    <w:p w14:paraId="6243DF5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&lt;textarea class="textareaInput" id="jscript_script" name="jscript_script"&gt;&lt;/textarea&gt;&lt;/td&gt;</w:t>
      </w:r>
    </w:p>
    <w:p w14:paraId="60DC398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&lt;/tr&gt;</w:t>
      </w:r>
    </w:p>
    <w:p w14:paraId="7B9845A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&lt;/table&gt;</w:t>
      </w:r>
    </w:p>
    <w:p w14:paraId="1BB55F21"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180F3CD9"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&lt;/div&gt;</w:t>
      </w:r>
    </w:p>
    <w:p w14:paraId="1B9E0BBA" w14:textId="77777777" w:rsidR="00C9251E" w:rsidRPr="00DB1B19" w:rsidRDefault="00C9251E" w:rsidP="00DB1B19">
      <w:pPr>
        <w:pStyle w:val="code"/>
        <w:rPr>
          <w:rFonts w:ascii="Arial" w:hAnsi="Arial"/>
          <w:sz w:val="20"/>
          <w:u w:color="001FBD"/>
        </w:rPr>
      </w:pPr>
      <w:r w:rsidRPr="00DB1B19">
        <w:rPr>
          <w:rFonts w:ascii="Arial" w:hAnsi="Arial"/>
          <w:sz w:val="20"/>
          <w:u w:color="001FBD"/>
        </w:rPr>
        <w:t xml:space="preserve">    ]]&gt;&lt;/Content&gt;</w:t>
      </w:r>
    </w:p>
    <w:p w14:paraId="1BC4B3C5" w14:textId="1934AF92" w:rsidR="00C9251E" w:rsidRDefault="00C9251E" w:rsidP="00DB1B19">
      <w:pPr>
        <w:pStyle w:val="code"/>
        <w:rPr>
          <w:rFonts w:ascii="Arial" w:hAnsi="Arial"/>
          <w:sz w:val="20"/>
          <w:u w:color="001FBD"/>
        </w:rPr>
      </w:pPr>
      <w:r w:rsidRPr="00DB1B19">
        <w:rPr>
          <w:rFonts w:ascii="Arial" w:hAnsi="Arial"/>
          <w:sz w:val="20"/>
          <w:u w:color="001FBD"/>
        </w:rPr>
        <w:t>&lt;/Module&gt;</w:t>
      </w:r>
    </w:p>
    <w:p w14:paraId="593C1C2F" w14:textId="77777777" w:rsidR="00BF661E" w:rsidRDefault="00BF661E" w:rsidP="00BF661E">
      <w:pPr>
        <w:rPr>
          <w:u w:color="001FBD"/>
        </w:rPr>
      </w:pPr>
    </w:p>
    <w:p w14:paraId="7BF5B4BE" w14:textId="77777777" w:rsidR="00B92EB3" w:rsidRDefault="00B92EB3">
      <w:pPr>
        <w:widowControl/>
        <w:wordWrap/>
        <w:autoSpaceDE/>
        <w:autoSpaceDN/>
        <w:jc w:val="left"/>
        <w:rPr>
          <w:rFonts w:ascii="맑은 고딕" w:eastAsia="맑은 고딕" w:hAnsi="맑은 고딕"/>
          <w:sz w:val="28"/>
          <w:szCs w:val="28"/>
          <w:u w:color="001FBD"/>
        </w:rPr>
      </w:pPr>
      <w:r>
        <w:rPr>
          <w:u w:color="001FBD"/>
        </w:rPr>
        <w:br w:type="page"/>
      </w:r>
    </w:p>
    <w:p w14:paraId="72120A3E" w14:textId="676DD79E" w:rsidR="00BF661E" w:rsidRDefault="001F169B" w:rsidP="001F169B">
      <w:pPr>
        <w:pStyle w:val="2"/>
        <w:rPr>
          <w:u w:color="001FBD"/>
        </w:rPr>
      </w:pPr>
      <w:bookmarkStart w:id="36" w:name="_Toc309596959"/>
      <w:r>
        <w:rPr>
          <w:rFonts w:hint="eastAsia"/>
          <w:u w:color="001FBD"/>
        </w:rPr>
        <w:lastRenderedPageBreak/>
        <w:t xml:space="preserve">페이지의 </w:t>
      </w:r>
      <w:r w:rsidR="004E5411">
        <w:rPr>
          <w:rFonts w:hint="eastAsia"/>
          <w:u w:color="001FBD"/>
        </w:rPr>
        <w:t>로드</w:t>
      </w:r>
      <w:r>
        <w:rPr>
          <w:rFonts w:hint="eastAsia"/>
          <w:u w:color="001FBD"/>
        </w:rPr>
        <w:t xml:space="preserve"> 및 </w:t>
      </w:r>
      <w:r w:rsidR="004E5411">
        <w:rPr>
          <w:rFonts w:hint="eastAsia"/>
          <w:u w:color="001FBD"/>
        </w:rPr>
        <w:t>저장</w:t>
      </w:r>
      <w:bookmarkEnd w:id="36"/>
    </w:p>
    <w:p w14:paraId="2A5610A7" w14:textId="6B4A3BA7" w:rsidR="007F7228" w:rsidRDefault="007F7228" w:rsidP="00582EA0">
      <w:pPr>
        <w:rPr>
          <w:u w:color="001FBD"/>
        </w:rPr>
      </w:pPr>
      <w:r>
        <w:rPr>
          <w:rFonts w:hint="eastAsia"/>
          <w:u w:color="001FBD"/>
        </w:rPr>
        <w:t>저장된</w:t>
      </w:r>
      <w:r>
        <w:rPr>
          <w:rFonts w:hint="eastAsia"/>
          <w:u w:color="001FBD"/>
        </w:rPr>
        <w:t xml:space="preserve"> </w:t>
      </w:r>
      <w:r>
        <w:rPr>
          <w:rFonts w:hint="eastAsia"/>
          <w:u w:color="001FBD"/>
        </w:rPr>
        <w:t>페이지의</w:t>
      </w:r>
      <w:r>
        <w:rPr>
          <w:rFonts w:hint="eastAsia"/>
          <w:u w:color="001FBD"/>
        </w:rPr>
        <w:t xml:space="preserve"> </w:t>
      </w:r>
      <w:r>
        <w:rPr>
          <w:rFonts w:hint="eastAsia"/>
          <w:u w:color="001FBD"/>
        </w:rPr>
        <w:t>비쥬얼</w:t>
      </w:r>
      <w:r>
        <w:rPr>
          <w:rFonts w:hint="eastAsia"/>
          <w:u w:color="001FBD"/>
        </w:rPr>
        <w:t xml:space="preserve"> </w:t>
      </w:r>
      <w:r>
        <w:rPr>
          <w:rFonts w:hint="eastAsia"/>
          <w:u w:color="001FBD"/>
        </w:rPr>
        <w:t>매시업</w:t>
      </w:r>
      <w:r>
        <w:rPr>
          <w:rFonts w:hint="eastAsia"/>
          <w:u w:color="001FBD"/>
        </w:rPr>
        <w:t xml:space="preserve"> </w:t>
      </w:r>
      <w:r>
        <w:rPr>
          <w:rFonts w:hint="eastAsia"/>
          <w:u w:color="001FBD"/>
        </w:rPr>
        <w:t>컨테이너로</w:t>
      </w:r>
      <w:r>
        <w:rPr>
          <w:rFonts w:hint="eastAsia"/>
          <w:u w:color="001FBD"/>
        </w:rPr>
        <w:t xml:space="preserve"> </w:t>
      </w:r>
      <w:r>
        <w:rPr>
          <w:rFonts w:hint="eastAsia"/>
          <w:u w:color="001FBD"/>
        </w:rPr>
        <w:t>로드</w:t>
      </w:r>
      <w:r w:rsidR="005B5707">
        <w:rPr>
          <w:rFonts w:hint="eastAsia"/>
          <w:u w:color="001FBD"/>
        </w:rPr>
        <w:t xml:space="preserve"> </w:t>
      </w:r>
      <w:r w:rsidR="005B5707">
        <w:rPr>
          <w:rFonts w:hint="eastAsia"/>
          <w:u w:color="001FBD"/>
        </w:rPr>
        <w:t>및</w:t>
      </w:r>
      <w:r w:rsidR="005B5707">
        <w:rPr>
          <w:rFonts w:hint="eastAsia"/>
          <w:u w:color="001FBD"/>
        </w:rPr>
        <w:t xml:space="preserve"> </w:t>
      </w:r>
      <w:r w:rsidR="005B5707">
        <w:rPr>
          <w:rFonts w:hint="eastAsia"/>
          <w:u w:color="001FBD"/>
        </w:rPr>
        <w:t>저장</w:t>
      </w:r>
      <w:r>
        <w:rPr>
          <w:rFonts w:hint="eastAsia"/>
          <w:u w:color="001FBD"/>
        </w:rPr>
        <w:t>하는</w:t>
      </w:r>
      <w:r>
        <w:rPr>
          <w:rFonts w:hint="eastAsia"/>
          <w:u w:color="001FBD"/>
        </w:rPr>
        <w:t xml:space="preserve"> </w:t>
      </w:r>
      <w:r>
        <w:rPr>
          <w:rFonts w:hint="eastAsia"/>
          <w:u w:color="001FBD"/>
        </w:rPr>
        <w:t>방법은</w:t>
      </w:r>
      <w:r>
        <w:rPr>
          <w:rFonts w:hint="eastAsia"/>
          <w:u w:color="001FBD"/>
        </w:rPr>
        <w:t xml:space="preserve"> </w:t>
      </w:r>
      <w:r w:rsidRPr="007F7228">
        <w:rPr>
          <w:u w:color="001FBD"/>
        </w:rPr>
        <w:t>VM.opensocial.GadgetContainer</w:t>
      </w:r>
      <w:r>
        <w:rPr>
          <w:rFonts w:hint="eastAsia"/>
          <w:u w:color="001FBD"/>
        </w:rPr>
        <w:t xml:space="preserve"> </w:t>
      </w:r>
      <w:r>
        <w:rPr>
          <w:rFonts w:hint="eastAsia"/>
          <w:u w:color="001FBD"/>
        </w:rPr>
        <w:t>클래스의</w:t>
      </w:r>
      <w:r>
        <w:rPr>
          <w:rFonts w:hint="eastAsia"/>
          <w:u w:color="001FBD"/>
        </w:rPr>
        <w:t xml:space="preserve"> </w:t>
      </w:r>
      <w:r w:rsidRPr="007F7228">
        <w:rPr>
          <w:u w:color="001FBD"/>
        </w:rPr>
        <w:t>loadPage</w:t>
      </w:r>
      <w:r w:rsidR="005B5707">
        <w:rPr>
          <w:rFonts w:hint="eastAsia"/>
          <w:u w:color="001FBD"/>
        </w:rPr>
        <w:t xml:space="preserve">() </w:t>
      </w:r>
      <w:r w:rsidR="005B5707">
        <w:rPr>
          <w:rFonts w:hint="eastAsia"/>
          <w:u w:color="001FBD"/>
        </w:rPr>
        <w:t>와</w:t>
      </w:r>
      <w:r w:rsidR="005B5707">
        <w:rPr>
          <w:rFonts w:hint="eastAsia"/>
          <w:u w:color="001FBD"/>
        </w:rPr>
        <w:t xml:space="preserve"> getPageMetaData()</w:t>
      </w:r>
      <w:r>
        <w:rPr>
          <w:rFonts w:hint="eastAsia"/>
          <w:u w:color="001FBD"/>
        </w:rPr>
        <w:t xml:space="preserve"> </w:t>
      </w:r>
      <w:r>
        <w:rPr>
          <w:rFonts w:hint="eastAsia"/>
          <w:u w:color="001FBD"/>
        </w:rPr>
        <w:t>함수를</w:t>
      </w:r>
      <w:r>
        <w:rPr>
          <w:rFonts w:hint="eastAsia"/>
          <w:u w:color="001FBD"/>
        </w:rPr>
        <w:t xml:space="preserve"> </w:t>
      </w:r>
      <w:r w:rsidR="005B5707">
        <w:rPr>
          <w:rFonts w:hint="eastAsia"/>
          <w:u w:color="001FBD"/>
        </w:rPr>
        <w:t>이용</w:t>
      </w:r>
      <w:r w:rsidR="002841DD">
        <w:rPr>
          <w:rFonts w:hint="eastAsia"/>
          <w:u w:color="001FBD"/>
        </w:rPr>
        <w:t>하여</w:t>
      </w:r>
      <w:r w:rsidR="002841DD">
        <w:rPr>
          <w:rFonts w:hint="eastAsia"/>
          <w:u w:color="001FBD"/>
        </w:rPr>
        <w:t xml:space="preserve"> </w:t>
      </w:r>
      <w:r w:rsidR="002841DD">
        <w:rPr>
          <w:rFonts w:hint="eastAsia"/>
          <w:u w:color="001FBD"/>
        </w:rPr>
        <w:t>처리합니다</w:t>
      </w:r>
      <w:r w:rsidR="002841DD">
        <w:rPr>
          <w:rFonts w:hint="eastAsia"/>
          <w:u w:color="001FBD"/>
        </w:rPr>
        <w:t>.</w:t>
      </w:r>
    </w:p>
    <w:p w14:paraId="7B31BCFF" w14:textId="77777777" w:rsidR="00C51395" w:rsidRDefault="00C51395" w:rsidP="00582EA0">
      <w:pPr>
        <w:rPr>
          <w:u w:color="001FBD"/>
        </w:rPr>
      </w:pPr>
    </w:p>
    <w:p w14:paraId="186E2525" w14:textId="29999D2B" w:rsidR="00507609" w:rsidRPr="00507609" w:rsidRDefault="00507609" w:rsidP="00582EA0">
      <w:pPr>
        <w:rPr>
          <w:b/>
          <w:u w:color="001FBD"/>
        </w:rPr>
      </w:pPr>
      <w:r w:rsidRPr="00507609">
        <w:rPr>
          <w:rFonts w:hint="eastAsia"/>
          <w:b/>
          <w:u w:color="001FBD"/>
        </w:rPr>
        <w:t>API</w:t>
      </w:r>
    </w:p>
    <w:p w14:paraId="08927591" w14:textId="77777777" w:rsidR="00C51395" w:rsidRPr="00C51395" w:rsidRDefault="00C51395" w:rsidP="00C51395">
      <w:pPr>
        <w:pStyle w:val="code"/>
        <w:ind w:firstLineChars="200" w:firstLine="400"/>
        <w:rPr>
          <w:rFonts w:ascii="Arial" w:hAnsi="Arial"/>
          <w:sz w:val="20"/>
          <w:u w:color="001FBD"/>
        </w:rPr>
      </w:pPr>
      <w:r w:rsidRPr="00C51395">
        <w:rPr>
          <w:rFonts w:ascii="Arial" w:hAnsi="Arial"/>
          <w:sz w:val="20"/>
          <w:u w:color="001FBD"/>
        </w:rPr>
        <w:t>/**</w:t>
      </w:r>
    </w:p>
    <w:p w14:paraId="75B4DE24" w14:textId="77777777" w:rsidR="00C51395" w:rsidRPr="00C51395" w:rsidRDefault="00C51395" w:rsidP="00C51395">
      <w:pPr>
        <w:pStyle w:val="code"/>
        <w:rPr>
          <w:rFonts w:ascii="Arial" w:hAnsi="Arial"/>
          <w:sz w:val="20"/>
          <w:u w:color="001FBD"/>
        </w:rPr>
      </w:pPr>
      <w:r w:rsidRPr="00C51395">
        <w:rPr>
          <w:rFonts w:ascii="Arial" w:hAnsi="Arial"/>
          <w:sz w:val="20"/>
          <w:u w:color="001FBD"/>
        </w:rPr>
        <w:t xml:space="preserve">     * @override</w:t>
      </w:r>
    </w:p>
    <w:p w14:paraId="36BAFA33" w14:textId="77777777" w:rsidR="00C51395" w:rsidRPr="00C51395" w:rsidRDefault="00C51395" w:rsidP="00C51395">
      <w:pPr>
        <w:pStyle w:val="code"/>
        <w:rPr>
          <w:rFonts w:ascii="Arial" w:hAnsi="Arial"/>
          <w:sz w:val="20"/>
          <w:u w:color="001FBD"/>
        </w:rPr>
      </w:pPr>
      <w:r w:rsidRPr="00C51395">
        <w:rPr>
          <w:rFonts w:ascii="Arial" w:hAnsi="Arial" w:hint="eastAsia"/>
          <w:sz w:val="20"/>
          <w:u w:color="001FBD"/>
        </w:rPr>
        <w:t xml:space="preserve">     * </w:t>
      </w:r>
      <w:r w:rsidRPr="00C51395">
        <w:rPr>
          <w:rFonts w:ascii="Arial" w:hAnsi="Arial" w:hint="eastAsia"/>
          <w:sz w:val="20"/>
          <w:u w:color="001FBD"/>
        </w:rPr>
        <w:t>페이지를</w:t>
      </w:r>
      <w:r w:rsidRPr="00C51395">
        <w:rPr>
          <w:rFonts w:ascii="Arial" w:hAnsi="Arial" w:hint="eastAsia"/>
          <w:sz w:val="20"/>
          <w:u w:color="001FBD"/>
        </w:rPr>
        <w:t xml:space="preserve"> </w:t>
      </w:r>
      <w:r w:rsidRPr="00C51395">
        <w:rPr>
          <w:rFonts w:ascii="Arial" w:hAnsi="Arial" w:hint="eastAsia"/>
          <w:sz w:val="20"/>
          <w:u w:color="001FBD"/>
        </w:rPr>
        <w:t>구성하는</w:t>
      </w:r>
      <w:r w:rsidRPr="00C51395">
        <w:rPr>
          <w:rFonts w:ascii="Arial" w:hAnsi="Arial" w:hint="eastAsia"/>
          <w:sz w:val="20"/>
          <w:u w:color="001FBD"/>
        </w:rPr>
        <w:t xml:space="preserve"> </w:t>
      </w:r>
      <w:r w:rsidRPr="00C51395">
        <w:rPr>
          <w:rFonts w:ascii="Arial" w:hAnsi="Arial" w:hint="eastAsia"/>
          <w:sz w:val="20"/>
          <w:u w:color="001FBD"/>
        </w:rPr>
        <w:t>포틀릿과</w:t>
      </w:r>
      <w:r w:rsidRPr="00C51395">
        <w:rPr>
          <w:rFonts w:ascii="Arial" w:hAnsi="Arial" w:hint="eastAsia"/>
          <w:sz w:val="20"/>
          <w:u w:color="001FBD"/>
        </w:rPr>
        <w:t xml:space="preserve"> </w:t>
      </w:r>
      <w:r w:rsidRPr="00C51395">
        <w:rPr>
          <w:rFonts w:ascii="Arial" w:hAnsi="Arial" w:hint="eastAsia"/>
          <w:sz w:val="20"/>
          <w:u w:color="001FBD"/>
        </w:rPr>
        <w:t>포틀릿</w:t>
      </w:r>
      <w:r w:rsidRPr="00C51395">
        <w:rPr>
          <w:rFonts w:ascii="Arial" w:hAnsi="Arial" w:hint="eastAsia"/>
          <w:sz w:val="20"/>
          <w:u w:color="001FBD"/>
        </w:rPr>
        <w:t xml:space="preserve"> </w:t>
      </w:r>
      <w:r w:rsidRPr="00C51395">
        <w:rPr>
          <w:rFonts w:ascii="Arial" w:hAnsi="Arial" w:hint="eastAsia"/>
          <w:sz w:val="20"/>
          <w:u w:color="001FBD"/>
        </w:rPr>
        <w:t>배치</w:t>
      </w:r>
      <w:r w:rsidRPr="00C51395">
        <w:rPr>
          <w:rFonts w:ascii="Arial" w:hAnsi="Arial" w:hint="eastAsia"/>
          <w:sz w:val="20"/>
          <w:u w:color="001FBD"/>
        </w:rPr>
        <w:t xml:space="preserve"> </w:t>
      </w:r>
      <w:r w:rsidRPr="00C51395">
        <w:rPr>
          <w:rFonts w:ascii="Arial" w:hAnsi="Arial" w:hint="eastAsia"/>
          <w:sz w:val="20"/>
          <w:u w:color="001FBD"/>
        </w:rPr>
        <w:t>정보의</w:t>
      </w:r>
      <w:r w:rsidRPr="00C51395">
        <w:rPr>
          <w:rFonts w:ascii="Arial" w:hAnsi="Arial" w:hint="eastAsia"/>
          <w:sz w:val="20"/>
          <w:u w:color="001FBD"/>
        </w:rPr>
        <w:t xml:space="preserve"> </w:t>
      </w:r>
      <w:r w:rsidRPr="00C51395">
        <w:rPr>
          <w:rFonts w:ascii="Arial" w:hAnsi="Arial" w:hint="eastAsia"/>
          <w:sz w:val="20"/>
          <w:u w:color="001FBD"/>
        </w:rPr>
        <w:t>메타데이타를</w:t>
      </w:r>
      <w:r w:rsidRPr="00C51395">
        <w:rPr>
          <w:rFonts w:ascii="Arial" w:hAnsi="Arial" w:hint="eastAsia"/>
          <w:sz w:val="20"/>
          <w:u w:color="001FBD"/>
        </w:rPr>
        <w:t xml:space="preserve"> </w:t>
      </w:r>
      <w:r w:rsidRPr="00C51395">
        <w:rPr>
          <w:rFonts w:ascii="Arial" w:hAnsi="Arial" w:hint="eastAsia"/>
          <w:sz w:val="20"/>
          <w:u w:color="001FBD"/>
        </w:rPr>
        <w:t>반환한다</w:t>
      </w:r>
      <w:r w:rsidRPr="00C51395">
        <w:rPr>
          <w:rFonts w:ascii="Arial" w:hAnsi="Arial" w:hint="eastAsia"/>
          <w:sz w:val="20"/>
          <w:u w:color="001FBD"/>
        </w:rPr>
        <w:t>.</w:t>
      </w:r>
    </w:p>
    <w:p w14:paraId="3E1D3864" w14:textId="77777777" w:rsidR="00C51395" w:rsidRPr="00C51395" w:rsidRDefault="00C51395" w:rsidP="00C51395">
      <w:pPr>
        <w:pStyle w:val="code"/>
        <w:rPr>
          <w:rFonts w:ascii="Arial" w:hAnsi="Arial"/>
          <w:sz w:val="20"/>
          <w:u w:color="001FBD"/>
        </w:rPr>
      </w:pPr>
      <w:r w:rsidRPr="00C51395">
        <w:rPr>
          <w:rFonts w:ascii="Arial" w:hAnsi="Arial" w:hint="eastAsia"/>
          <w:sz w:val="20"/>
          <w:u w:color="001FBD"/>
        </w:rPr>
        <w:t xml:space="preserve">     * </w:t>
      </w:r>
      <w:r w:rsidRPr="00C51395">
        <w:rPr>
          <w:rFonts w:ascii="Arial" w:hAnsi="Arial" w:hint="eastAsia"/>
          <w:sz w:val="20"/>
          <w:u w:color="001FBD"/>
        </w:rPr>
        <w:t>저장된</w:t>
      </w:r>
      <w:r w:rsidRPr="00C51395">
        <w:rPr>
          <w:rFonts w:ascii="Arial" w:hAnsi="Arial" w:hint="eastAsia"/>
          <w:sz w:val="20"/>
          <w:u w:color="001FBD"/>
        </w:rPr>
        <w:t xml:space="preserve"> </w:t>
      </w:r>
      <w:r w:rsidRPr="00C51395">
        <w:rPr>
          <w:rFonts w:ascii="Arial" w:hAnsi="Arial" w:hint="eastAsia"/>
          <w:sz w:val="20"/>
          <w:u w:color="001FBD"/>
        </w:rPr>
        <w:t>페이지를</w:t>
      </w:r>
      <w:r w:rsidRPr="00C51395">
        <w:rPr>
          <w:rFonts w:ascii="Arial" w:hAnsi="Arial" w:hint="eastAsia"/>
          <w:sz w:val="20"/>
          <w:u w:color="001FBD"/>
        </w:rPr>
        <w:t xml:space="preserve"> </w:t>
      </w:r>
      <w:r w:rsidRPr="00C51395">
        <w:rPr>
          <w:rFonts w:ascii="Arial" w:hAnsi="Arial" w:hint="eastAsia"/>
          <w:sz w:val="20"/>
          <w:u w:color="001FBD"/>
        </w:rPr>
        <w:t>다시</w:t>
      </w:r>
      <w:r w:rsidRPr="00C51395">
        <w:rPr>
          <w:rFonts w:ascii="Arial" w:hAnsi="Arial" w:hint="eastAsia"/>
          <w:sz w:val="20"/>
          <w:u w:color="001FBD"/>
        </w:rPr>
        <w:t xml:space="preserve"> </w:t>
      </w:r>
      <w:r w:rsidRPr="00C51395">
        <w:rPr>
          <w:rFonts w:ascii="Arial" w:hAnsi="Arial" w:hint="eastAsia"/>
          <w:sz w:val="20"/>
          <w:u w:color="001FBD"/>
        </w:rPr>
        <w:t>로드</w:t>
      </w:r>
      <w:r w:rsidRPr="00C51395">
        <w:rPr>
          <w:rFonts w:ascii="Arial" w:hAnsi="Arial" w:hint="eastAsia"/>
          <w:sz w:val="20"/>
          <w:u w:color="001FBD"/>
        </w:rPr>
        <w:t xml:space="preserve"> </w:t>
      </w:r>
      <w:r w:rsidRPr="00C51395">
        <w:rPr>
          <w:rFonts w:ascii="Arial" w:hAnsi="Arial" w:hint="eastAsia"/>
          <w:sz w:val="20"/>
          <w:u w:color="001FBD"/>
        </w:rPr>
        <w:t>하기</w:t>
      </w:r>
      <w:r w:rsidRPr="00C51395">
        <w:rPr>
          <w:rFonts w:ascii="Arial" w:hAnsi="Arial" w:hint="eastAsia"/>
          <w:sz w:val="20"/>
          <w:u w:color="001FBD"/>
        </w:rPr>
        <w:t xml:space="preserve"> </w:t>
      </w:r>
      <w:r w:rsidRPr="00C51395">
        <w:rPr>
          <w:rFonts w:ascii="Arial" w:hAnsi="Arial" w:hint="eastAsia"/>
          <w:sz w:val="20"/>
          <w:u w:color="001FBD"/>
        </w:rPr>
        <w:t>위한</w:t>
      </w:r>
      <w:r w:rsidRPr="00C51395">
        <w:rPr>
          <w:rFonts w:ascii="Arial" w:hAnsi="Arial" w:hint="eastAsia"/>
          <w:sz w:val="20"/>
          <w:u w:color="001FBD"/>
        </w:rPr>
        <w:t xml:space="preserve"> </w:t>
      </w:r>
      <w:r w:rsidRPr="00C51395">
        <w:rPr>
          <w:rFonts w:ascii="Arial" w:hAnsi="Arial" w:hint="eastAsia"/>
          <w:sz w:val="20"/>
          <w:u w:color="001FBD"/>
        </w:rPr>
        <w:t>정보를</w:t>
      </w:r>
      <w:r w:rsidRPr="00C51395">
        <w:rPr>
          <w:rFonts w:ascii="Arial" w:hAnsi="Arial" w:hint="eastAsia"/>
          <w:sz w:val="20"/>
          <w:u w:color="001FBD"/>
        </w:rPr>
        <w:t xml:space="preserve"> </w:t>
      </w:r>
      <w:r w:rsidRPr="00C51395">
        <w:rPr>
          <w:rFonts w:ascii="Arial" w:hAnsi="Arial" w:hint="eastAsia"/>
          <w:sz w:val="20"/>
          <w:u w:color="001FBD"/>
        </w:rPr>
        <w:t>제공한다</w:t>
      </w:r>
      <w:r w:rsidRPr="00C51395">
        <w:rPr>
          <w:rFonts w:ascii="Arial" w:hAnsi="Arial" w:hint="eastAsia"/>
          <w:sz w:val="20"/>
          <w:u w:color="001FBD"/>
        </w:rPr>
        <w:t>.</w:t>
      </w:r>
    </w:p>
    <w:p w14:paraId="02092135" w14:textId="77777777" w:rsidR="00C51395" w:rsidRPr="00C51395" w:rsidRDefault="00C51395" w:rsidP="00C51395">
      <w:pPr>
        <w:pStyle w:val="code"/>
        <w:rPr>
          <w:rFonts w:ascii="Arial" w:hAnsi="Arial"/>
          <w:sz w:val="20"/>
          <w:u w:color="001FBD"/>
        </w:rPr>
      </w:pPr>
      <w:r w:rsidRPr="00C51395">
        <w:rPr>
          <w:rFonts w:ascii="Arial" w:hAnsi="Arial"/>
          <w:sz w:val="20"/>
          <w:u w:color="001FBD"/>
        </w:rPr>
        <w:t xml:space="preserve">     *</w:t>
      </w:r>
    </w:p>
    <w:p w14:paraId="334BAFAB" w14:textId="77777777" w:rsidR="00C51395" w:rsidRPr="00C51395" w:rsidRDefault="00C51395" w:rsidP="00C51395">
      <w:pPr>
        <w:pStyle w:val="code"/>
        <w:rPr>
          <w:rFonts w:ascii="Arial" w:hAnsi="Arial"/>
          <w:sz w:val="20"/>
          <w:u w:color="001FBD"/>
        </w:rPr>
      </w:pPr>
      <w:r w:rsidRPr="00C51395">
        <w:rPr>
          <w:rFonts w:ascii="Arial" w:hAnsi="Arial" w:hint="eastAsia"/>
          <w:sz w:val="20"/>
          <w:u w:color="001FBD"/>
        </w:rPr>
        <w:t xml:space="preserve">     * @return {JSONObject} </w:t>
      </w:r>
      <w:r w:rsidRPr="00C51395">
        <w:rPr>
          <w:rFonts w:ascii="Arial" w:hAnsi="Arial" w:hint="eastAsia"/>
          <w:sz w:val="20"/>
          <w:u w:color="001FBD"/>
        </w:rPr>
        <w:t>페이지</w:t>
      </w:r>
      <w:r w:rsidRPr="00C51395">
        <w:rPr>
          <w:rFonts w:ascii="Arial" w:hAnsi="Arial" w:hint="eastAsia"/>
          <w:sz w:val="20"/>
          <w:u w:color="001FBD"/>
        </w:rPr>
        <w:t xml:space="preserve"> </w:t>
      </w:r>
      <w:r w:rsidRPr="00C51395">
        <w:rPr>
          <w:rFonts w:ascii="Arial" w:hAnsi="Arial" w:hint="eastAsia"/>
          <w:sz w:val="20"/>
          <w:u w:color="001FBD"/>
        </w:rPr>
        <w:t>메타데이타</w:t>
      </w:r>
    </w:p>
    <w:p w14:paraId="799EFC8D" w14:textId="77777777" w:rsidR="00C51395" w:rsidRPr="00C51395" w:rsidRDefault="00C51395" w:rsidP="00C51395">
      <w:pPr>
        <w:pStyle w:val="code"/>
        <w:rPr>
          <w:rFonts w:ascii="Arial" w:hAnsi="Arial"/>
          <w:sz w:val="20"/>
          <w:u w:color="001FBD"/>
        </w:rPr>
      </w:pPr>
      <w:r w:rsidRPr="00C51395">
        <w:rPr>
          <w:rFonts w:ascii="Arial" w:hAnsi="Arial"/>
          <w:sz w:val="20"/>
          <w:u w:color="001FBD"/>
        </w:rPr>
        <w:t xml:space="preserve">     */</w:t>
      </w:r>
    </w:p>
    <w:p w14:paraId="12FB12E8" w14:textId="6D7D532C" w:rsidR="00C51395" w:rsidRPr="00C51395" w:rsidRDefault="00C51395" w:rsidP="00C51395">
      <w:pPr>
        <w:pStyle w:val="code"/>
        <w:rPr>
          <w:rFonts w:ascii="Arial" w:hAnsi="Arial"/>
          <w:sz w:val="20"/>
          <w:u w:color="001FBD"/>
        </w:rPr>
      </w:pPr>
      <w:r w:rsidRPr="00C51395">
        <w:rPr>
          <w:rFonts w:ascii="Arial" w:hAnsi="Arial"/>
          <w:sz w:val="20"/>
          <w:u w:color="001FBD"/>
        </w:rPr>
        <w:t xml:space="preserve"> </w:t>
      </w:r>
      <w:r>
        <w:rPr>
          <w:rFonts w:ascii="Arial" w:hAnsi="Arial"/>
          <w:sz w:val="20"/>
          <w:u w:color="001FBD"/>
        </w:rPr>
        <w:t xml:space="preserve">   getPageMetaData: function() </w:t>
      </w:r>
      <w:r>
        <w:rPr>
          <w:rFonts w:ascii="Arial" w:hAnsi="Arial" w:hint="eastAsia"/>
          <w:sz w:val="20"/>
          <w:u w:color="001FBD"/>
        </w:rPr>
        <w:t>{</w:t>
      </w:r>
      <w:r w:rsidRPr="00C51395">
        <w:rPr>
          <w:rFonts w:ascii="Arial" w:hAnsi="Arial"/>
          <w:sz w:val="20"/>
          <w:u w:color="001FBD"/>
        </w:rPr>
        <w:t>},</w:t>
      </w:r>
    </w:p>
    <w:p w14:paraId="45110ECB" w14:textId="77777777" w:rsidR="00C51395" w:rsidRPr="00C51395" w:rsidRDefault="00C51395" w:rsidP="00C51395">
      <w:pPr>
        <w:pStyle w:val="code"/>
        <w:rPr>
          <w:rFonts w:ascii="Arial" w:hAnsi="Arial"/>
          <w:sz w:val="20"/>
          <w:u w:color="001FBD"/>
        </w:rPr>
      </w:pPr>
    </w:p>
    <w:p w14:paraId="3A716AA5" w14:textId="77777777" w:rsidR="00C51395" w:rsidRPr="00C51395" w:rsidRDefault="00C51395" w:rsidP="00C51395">
      <w:pPr>
        <w:pStyle w:val="code"/>
        <w:rPr>
          <w:rFonts w:ascii="Arial" w:hAnsi="Arial"/>
          <w:sz w:val="20"/>
          <w:u w:color="001FBD"/>
        </w:rPr>
      </w:pPr>
      <w:r w:rsidRPr="00C51395">
        <w:rPr>
          <w:rFonts w:ascii="Arial" w:hAnsi="Arial"/>
          <w:sz w:val="20"/>
          <w:u w:color="001FBD"/>
        </w:rPr>
        <w:t xml:space="preserve">    /**</w:t>
      </w:r>
    </w:p>
    <w:p w14:paraId="2C15212C" w14:textId="77777777" w:rsidR="00C51395" w:rsidRPr="00C51395" w:rsidRDefault="00C51395" w:rsidP="00C51395">
      <w:pPr>
        <w:pStyle w:val="code"/>
        <w:rPr>
          <w:rFonts w:ascii="Arial" w:hAnsi="Arial"/>
          <w:sz w:val="20"/>
          <w:u w:color="001FBD"/>
        </w:rPr>
      </w:pPr>
      <w:r w:rsidRPr="00C51395">
        <w:rPr>
          <w:rFonts w:ascii="Arial" w:hAnsi="Arial" w:hint="eastAsia"/>
          <w:sz w:val="20"/>
          <w:u w:color="001FBD"/>
        </w:rPr>
        <w:t xml:space="preserve">     * </w:t>
      </w:r>
      <w:r w:rsidRPr="00C51395">
        <w:rPr>
          <w:rFonts w:ascii="Arial" w:hAnsi="Arial" w:hint="eastAsia"/>
          <w:sz w:val="20"/>
          <w:u w:color="001FBD"/>
        </w:rPr>
        <w:t>주어진</w:t>
      </w:r>
      <w:r w:rsidRPr="00C51395">
        <w:rPr>
          <w:rFonts w:ascii="Arial" w:hAnsi="Arial" w:hint="eastAsia"/>
          <w:sz w:val="20"/>
          <w:u w:color="001FBD"/>
        </w:rPr>
        <w:t xml:space="preserve"> </w:t>
      </w:r>
      <w:r w:rsidRPr="00C51395">
        <w:rPr>
          <w:rFonts w:ascii="Arial" w:hAnsi="Arial" w:hint="eastAsia"/>
          <w:sz w:val="20"/>
          <w:u w:color="001FBD"/>
        </w:rPr>
        <w:t>페이지</w:t>
      </w:r>
      <w:r w:rsidRPr="00C51395">
        <w:rPr>
          <w:rFonts w:ascii="Arial" w:hAnsi="Arial" w:hint="eastAsia"/>
          <w:sz w:val="20"/>
          <w:u w:color="001FBD"/>
        </w:rPr>
        <w:t xml:space="preserve"> </w:t>
      </w:r>
      <w:r w:rsidRPr="00C51395">
        <w:rPr>
          <w:rFonts w:ascii="Arial" w:hAnsi="Arial" w:hint="eastAsia"/>
          <w:sz w:val="20"/>
          <w:u w:color="001FBD"/>
        </w:rPr>
        <w:t>메타데이타로</w:t>
      </w:r>
      <w:r w:rsidRPr="00C51395">
        <w:rPr>
          <w:rFonts w:ascii="Arial" w:hAnsi="Arial" w:hint="eastAsia"/>
          <w:sz w:val="20"/>
          <w:u w:color="001FBD"/>
        </w:rPr>
        <w:t xml:space="preserve"> </w:t>
      </w:r>
      <w:r w:rsidRPr="00C51395">
        <w:rPr>
          <w:rFonts w:ascii="Arial" w:hAnsi="Arial" w:hint="eastAsia"/>
          <w:sz w:val="20"/>
          <w:u w:color="001FBD"/>
        </w:rPr>
        <w:t>페이지를</w:t>
      </w:r>
      <w:r w:rsidRPr="00C51395">
        <w:rPr>
          <w:rFonts w:ascii="Arial" w:hAnsi="Arial" w:hint="eastAsia"/>
          <w:sz w:val="20"/>
          <w:u w:color="001FBD"/>
        </w:rPr>
        <w:t xml:space="preserve"> </w:t>
      </w:r>
      <w:r w:rsidRPr="00C51395">
        <w:rPr>
          <w:rFonts w:ascii="Arial" w:hAnsi="Arial" w:hint="eastAsia"/>
          <w:sz w:val="20"/>
          <w:u w:color="001FBD"/>
        </w:rPr>
        <w:t>새로</w:t>
      </w:r>
      <w:r w:rsidRPr="00C51395">
        <w:rPr>
          <w:rFonts w:ascii="Arial" w:hAnsi="Arial" w:hint="eastAsia"/>
          <w:sz w:val="20"/>
          <w:u w:color="001FBD"/>
        </w:rPr>
        <w:t xml:space="preserve"> </w:t>
      </w:r>
      <w:r w:rsidRPr="00C51395">
        <w:rPr>
          <w:rFonts w:ascii="Arial" w:hAnsi="Arial" w:hint="eastAsia"/>
          <w:sz w:val="20"/>
          <w:u w:color="001FBD"/>
        </w:rPr>
        <w:t>구성한다</w:t>
      </w:r>
      <w:r w:rsidRPr="00C51395">
        <w:rPr>
          <w:rFonts w:ascii="Arial" w:hAnsi="Arial" w:hint="eastAsia"/>
          <w:sz w:val="20"/>
          <w:u w:color="001FBD"/>
        </w:rPr>
        <w:t>.</w:t>
      </w:r>
    </w:p>
    <w:p w14:paraId="41A657AC" w14:textId="77777777" w:rsidR="00C51395" w:rsidRPr="00C51395" w:rsidRDefault="00C51395" w:rsidP="00C51395">
      <w:pPr>
        <w:pStyle w:val="code"/>
        <w:rPr>
          <w:rFonts w:ascii="Arial" w:hAnsi="Arial"/>
          <w:sz w:val="20"/>
          <w:u w:color="001FBD"/>
        </w:rPr>
      </w:pPr>
      <w:r w:rsidRPr="00C51395">
        <w:rPr>
          <w:rFonts w:ascii="Arial" w:hAnsi="Arial"/>
          <w:sz w:val="20"/>
          <w:u w:color="001FBD"/>
        </w:rPr>
        <w:t xml:space="preserve">     *</w:t>
      </w:r>
    </w:p>
    <w:p w14:paraId="257E2E4A" w14:textId="77777777" w:rsidR="00C51395" w:rsidRPr="00C51395" w:rsidRDefault="00C51395" w:rsidP="00C51395">
      <w:pPr>
        <w:pStyle w:val="code"/>
        <w:rPr>
          <w:rFonts w:ascii="Arial" w:hAnsi="Arial"/>
          <w:sz w:val="20"/>
          <w:u w:color="001FBD"/>
        </w:rPr>
      </w:pPr>
      <w:r w:rsidRPr="00C51395">
        <w:rPr>
          <w:rFonts w:ascii="Arial" w:hAnsi="Arial" w:hint="eastAsia"/>
          <w:sz w:val="20"/>
          <w:u w:color="001FBD"/>
        </w:rPr>
        <w:t xml:space="preserve">     * @param {JSONObject} pageMetaData </w:t>
      </w:r>
      <w:r w:rsidRPr="00C51395">
        <w:rPr>
          <w:rFonts w:ascii="Arial" w:hAnsi="Arial" w:hint="eastAsia"/>
          <w:sz w:val="20"/>
          <w:u w:color="001FBD"/>
        </w:rPr>
        <w:t>페이지</w:t>
      </w:r>
      <w:r w:rsidRPr="00C51395">
        <w:rPr>
          <w:rFonts w:ascii="Arial" w:hAnsi="Arial" w:hint="eastAsia"/>
          <w:sz w:val="20"/>
          <w:u w:color="001FBD"/>
        </w:rPr>
        <w:t xml:space="preserve"> </w:t>
      </w:r>
      <w:r w:rsidRPr="00C51395">
        <w:rPr>
          <w:rFonts w:ascii="Arial" w:hAnsi="Arial" w:hint="eastAsia"/>
          <w:sz w:val="20"/>
          <w:u w:color="001FBD"/>
        </w:rPr>
        <w:t>메타데이타</w:t>
      </w:r>
    </w:p>
    <w:p w14:paraId="74C28753" w14:textId="77777777" w:rsidR="00C51395" w:rsidRPr="00C51395" w:rsidRDefault="00C51395" w:rsidP="00C51395">
      <w:pPr>
        <w:pStyle w:val="code"/>
        <w:rPr>
          <w:rFonts w:ascii="Arial" w:hAnsi="Arial"/>
          <w:sz w:val="20"/>
          <w:u w:color="001FBD"/>
        </w:rPr>
      </w:pPr>
      <w:r w:rsidRPr="00C51395">
        <w:rPr>
          <w:rFonts w:ascii="Arial" w:hAnsi="Arial" w:hint="eastAsia"/>
          <w:sz w:val="20"/>
          <w:u w:color="001FBD"/>
        </w:rPr>
        <w:t xml:space="preserve">     * @param {String} layoutXType </w:t>
      </w:r>
      <w:r w:rsidRPr="00C51395">
        <w:rPr>
          <w:rFonts w:ascii="Arial" w:hAnsi="Arial" w:hint="eastAsia"/>
          <w:sz w:val="20"/>
          <w:u w:color="001FBD"/>
        </w:rPr>
        <w:t>레이아웃타입</w:t>
      </w:r>
      <w:r w:rsidRPr="00C51395">
        <w:rPr>
          <w:rFonts w:ascii="Arial" w:hAnsi="Arial" w:hint="eastAsia"/>
          <w:sz w:val="20"/>
          <w:u w:color="001FBD"/>
        </w:rPr>
        <w:t>(Optional)</w:t>
      </w:r>
    </w:p>
    <w:p w14:paraId="65CE6F10" w14:textId="77777777" w:rsidR="00C51395" w:rsidRPr="00C51395" w:rsidRDefault="00C51395" w:rsidP="00C51395">
      <w:pPr>
        <w:pStyle w:val="code"/>
        <w:rPr>
          <w:rFonts w:ascii="Arial" w:hAnsi="Arial"/>
          <w:sz w:val="20"/>
          <w:u w:color="001FBD"/>
        </w:rPr>
      </w:pPr>
      <w:r w:rsidRPr="00C51395">
        <w:rPr>
          <w:rFonts w:ascii="Arial" w:hAnsi="Arial"/>
          <w:sz w:val="20"/>
          <w:u w:color="001FBD"/>
        </w:rPr>
        <w:t xml:space="preserve">     */</w:t>
      </w:r>
    </w:p>
    <w:p w14:paraId="050DE86F" w14:textId="4E87E17A" w:rsidR="00C51395" w:rsidRPr="00C51395" w:rsidRDefault="00C51395" w:rsidP="00C51395">
      <w:pPr>
        <w:pStyle w:val="code"/>
        <w:rPr>
          <w:rFonts w:ascii="Arial" w:hAnsi="Arial"/>
          <w:sz w:val="20"/>
          <w:u w:color="001FBD"/>
        </w:rPr>
      </w:pPr>
      <w:r w:rsidRPr="00C51395">
        <w:rPr>
          <w:rFonts w:ascii="Arial" w:hAnsi="Arial"/>
          <w:sz w:val="20"/>
          <w:u w:color="001FBD"/>
        </w:rPr>
        <w:t xml:space="preserve">    loadPage: function(pageMetaData, layoutXType) {}</w:t>
      </w:r>
    </w:p>
    <w:p w14:paraId="06D08767" w14:textId="77777777" w:rsidR="00207746" w:rsidRDefault="00207746" w:rsidP="00207746">
      <w:pPr>
        <w:rPr>
          <w:u w:color="001FBD"/>
        </w:rPr>
      </w:pPr>
    </w:p>
    <w:p w14:paraId="1C4C2367" w14:textId="244C1D1E" w:rsidR="00324D6C" w:rsidRDefault="00724079" w:rsidP="00207746">
      <w:pPr>
        <w:rPr>
          <w:u w:color="001FBD"/>
        </w:rPr>
      </w:pPr>
      <w:r>
        <w:rPr>
          <w:rFonts w:hint="eastAsia"/>
          <w:u w:color="001FBD"/>
        </w:rPr>
        <w:t>페이지</w:t>
      </w:r>
      <w:r>
        <w:rPr>
          <w:rFonts w:hint="eastAsia"/>
          <w:u w:color="001FBD"/>
        </w:rPr>
        <w:t xml:space="preserve"> </w:t>
      </w:r>
      <w:r>
        <w:rPr>
          <w:rFonts w:hint="eastAsia"/>
          <w:u w:color="001FBD"/>
        </w:rPr>
        <w:t>로드는</w:t>
      </w:r>
      <w:r>
        <w:rPr>
          <w:rFonts w:hint="eastAsia"/>
          <w:u w:color="001FBD"/>
        </w:rPr>
        <w:t xml:space="preserve"> </w:t>
      </w:r>
      <w:r>
        <w:rPr>
          <w:rFonts w:hint="eastAsia"/>
          <w:u w:color="001FBD"/>
        </w:rPr>
        <w:t>아래와</w:t>
      </w:r>
      <w:r>
        <w:rPr>
          <w:rFonts w:hint="eastAsia"/>
          <w:u w:color="001FBD"/>
        </w:rPr>
        <w:t xml:space="preserve"> </w:t>
      </w:r>
      <w:r>
        <w:rPr>
          <w:rFonts w:hint="eastAsia"/>
          <w:u w:color="001FBD"/>
        </w:rPr>
        <w:t>같이</w:t>
      </w:r>
      <w:r>
        <w:rPr>
          <w:rFonts w:hint="eastAsia"/>
          <w:u w:color="001FBD"/>
        </w:rPr>
        <w:t xml:space="preserve"> GadgetContainer </w:t>
      </w:r>
      <w:r>
        <w:rPr>
          <w:rFonts w:hint="eastAsia"/>
          <w:u w:color="001FBD"/>
        </w:rPr>
        <w:t>가</w:t>
      </w:r>
      <w:r>
        <w:rPr>
          <w:rFonts w:hint="eastAsia"/>
          <w:u w:color="001FBD"/>
        </w:rPr>
        <w:t xml:space="preserve"> </w:t>
      </w:r>
      <w:r>
        <w:rPr>
          <w:rFonts w:hint="eastAsia"/>
          <w:u w:color="001FBD"/>
        </w:rPr>
        <w:t>랜더링된</w:t>
      </w:r>
      <w:r>
        <w:rPr>
          <w:rFonts w:hint="eastAsia"/>
          <w:u w:color="001FBD"/>
        </w:rPr>
        <w:t xml:space="preserve"> </w:t>
      </w:r>
      <w:r>
        <w:rPr>
          <w:rFonts w:hint="eastAsia"/>
          <w:u w:color="001FBD"/>
        </w:rPr>
        <w:t>이후에</w:t>
      </w:r>
      <w:r>
        <w:rPr>
          <w:rFonts w:hint="eastAsia"/>
          <w:u w:color="001FBD"/>
        </w:rPr>
        <w:t xml:space="preserve"> </w:t>
      </w:r>
      <w:r>
        <w:rPr>
          <w:rFonts w:hint="eastAsia"/>
          <w:u w:color="001FBD"/>
        </w:rPr>
        <w:t>호출되도록</w:t>
      </w:r>
      <w:r>
        <w:rPr>
          <w:rFonts w:hint="eastAsia"/>
          <w:u w:color="001FBD"/>
        </w:rPr>
        <w:t xml:space="preserve"> </w:t>
      </w:r>
      <w:r w:rsidR="00D57B9D">
        <w:rPr>
          <w:rFonts w:hint="eastAsia"/>
          <w:u w:color="001FBD"/>
        </w:rPr>
        <w:t>하여</w:t>
      </w:r>
      <w:r w:rsidR="00D57B9D">
        <w:rPr>
          <w:rFonts w:hint="eastAsia"/>
          <w:u w:color="001FBD"/>
        </w:rPr>
        <w:t xml:space="preserve"> </w:t>
      </w:r>
      <w:r w:rsidR="00D57B9D">
        <w:rPr>
          <w:rFonts w:hint="eastAsia"/>
          <w:u w:color="001FBD"/>
        </w:rPr>
        <w:t>처리하고</w:t>
      </w:r>
      <w:r w:rsidR="00D57B9D">
        <w:rPr>
          <w:rFonts w:hint="eastAsia"/>
          <w:u w:color="001FBD"/>
        </w:rPr>
        <w:t>,</w:t>
      </w:r>
    </w:p>
    <w:p w14:paraId="61430591" w14:textId="1CB66565" w:rsidR="00D3165F" w:rsidRPr="00724079" w:rsidRDefault="00D3165F" w:rsidP="00207746">
      <w:pPr>
        <w:rPr>
          <w:u w:color="001FBD"/>
        </w:rPr>
      </w:pPr>
      <w:r>
        <w:rPr>
          <w:rFonts w:hint="eastAsia"/>
          <w:u w:color="001FBD"/>
        </w:rPr>
        <w:t>페이지의</w:t>
      </w:r>
      <w:r>
        <w:rPr>
          <w:rFonts w:hint="eastAsia"/>
          <w:u w:color="001FBD"/>
        </w:rPr>
        <w:t xml:space="preserve"> </w:t>
      </w:r>
      <w:r>
        <w:rPr>
          <w:rFonts w:hint="eastAsia"/>
          <w:u w:color="001FBD"/>
        </w:rPr>
        <w:t>저장은</w:t>
      </w:r>
      <w:r>
        <w:rPr>
          <w:rFonts w:hint="eastAsia"/>
          <w:u w:color="001FBD"/>
        </w:rPr>
        <w:t xml:space="preserve"> getPageMetaData() </w:t>
      </w:r>
      <w:r>
        <w:rPr>
          <w:rFonts w:hint="eastAsia"/>
          <w:u w:color="001FBD"/>
        </w:rPr>
        <w:t>를</w:t>
      </w:r>
      <w:r>
        <w:rPr>
          <w:rFonts w:hint="eastAsia"/>
          <w:u w:color="001FBD"/>
        </w:rPr>
        <w:t xml:space="preserve"> </w:t>
      </w:r>
      <w:r w:rsidR="009D7D97">
        <w:rPr>
          <w:rFonts w:hint="eastAsia"/>
          <w:u w:color="001FBD"/>
        </w:rPr>
        <w:t>호출한</w:t>
      </w:r>
      <w:r w:rsidR="009D7D97">
        <w:rPr>
          <w:rFonts w:hint="eastAsia"/>
          <w:u w:color="001FBD"/>
        </w:rPr>
        <w:t xml:space="preserve"> </w:t>
      </w:r>
      <w:r w:rsidR="009D7D97">
        <w:rPr>
          <w:rFonts w:hint="eastAsia"/>
          <w:u w:color="001FBD"/>
        </w:rPr>
        <w:t>결과</w:t>
      </w:r>
      <w:r w:rsidR="009D7D97">
        <w:rPr>
          <w:rFonts w:hint="eastAsia"/>
          <w:u w:color="001FBD"/>
        </w:rPr>
        <w:t xml:space="preserve"> JSON </w:t>
      </w:r>
      <w:r w:rsidR="009D7D97">
        <w:rPr>
          <w:rFonts w:hint="eastAsia"/>
          <w:u w:color="001FBD"/>
        </w:rPr>
        <w:t>스크링을</w:t>
      </w:r>
      <w:r w:rsidR="009D7D97">
        <w:rPr>
          <w:rFonts w:hint="eastAsia"/>
          <w:u w:color="001FBD"/>
        </w:rPr>
        <w:t xml:space="preserve"> DB </w:t>
      </w:r>
      <w:r w:rsidR="009D7D97">
        <w:rPr>
          <w:rFonts w:hint="eastAsia"/>
          <w:u w:color="001FBD"/>
        </w:rPr>
        <w:t>로</w:t>
      </w:r>
      <w:r w:rsidR="009D7D97">
        <w:rPr>
          <w:rFonts w:hint="eastAsia"/>
          <w:u w:color="001FBD"/>
        </w:rPr>
        <w:t xml:space="preserve"> </w:t>
      </w:r>
      <w:r w:rsidR="009D7D97">
        <w:rPr>
          <w:rFonts w:hint="eastAsia"/>
          <w:u w:color="001FBD"/>
        </w:rPr>
        <w:t>저장하여</w:t>
      </w:r>
      <w:r w:rsidR="009D7D97">
        <w:rPr>
          <w:rFonts w:hint="eastAsia"/>
          <w:u w:color="001FBD"/>
        </w:rPr>
        <w:t xml:space="preserve"> </w:t>
      </w:r>
      <w:r w:rsidR="009D7D97">
        <w:rPr>
          <w:rFonts w:hint="eastAsia"/>
          <w:u w:color="001FBD"/>
        </w:rPr>
        <w:t>처리할</w:t>
      </w:r>
      <w:r w:rsidR="009D7D97">
        <w:rPr>
          <w:rFonts w:hint="eastAsia"/>
          <w:u w:color="001FBD"/>
        </w:rPr>
        <w:t xml:space="preserve"> </w:t>
      </w:r>
      <w:r w:rsidR="009D7D97">
        <w:rPr>
          <w:rFonts w:hint="eastAsia"/>
          <w:u w:color="001FBD"/>
        </w:rPr>
        <w:t>수</w:t>
      </w:r>
      <w:r w:rsidR="009D7D97">
        <w:rPr>
          <w:rFonts w:hint="eastAsia"/>
          <w:u w:color="001FBD"/>
        </w:rPr>
        <w:t xml:space="preserve"> </w:t>
      </w:r>
      <w:r w:rsidR="009D7D97">
        <w:rPr>
          <w:rFonts w:hint="eastAsia"/>
          <w:u w:color="001FBD"/>
        </w:rPr>
        <w:t>있습니다</w:t>
      </w:r>
      <w:r w:rsidR="009D7D97">
        <w:rPr>
          <w:rFonts w:hint="eastAsia"/>
          <w:u w:color="001FBD"/>
        </w:rPr>
        <w:t>.</w:t>
      </w:r>
    </w:p>
    <w:p w14:paraId="2FF6E8CE" w14:textId="77777777" w:rsidR="00324D6C" w:rsidRDefault="00324D6C" w:rsidP="00207746">
      <w:pPr>
        <w:rPr>
          <w:u w:color="001FBD"/>
        </w:rPr>
      </w:pPr>
    </w:p>
    <w:p w14:paraId="7E055A08" w14:textId="2636B861" w:rsidR="005B5707" w:rsidRPr="00324D6C" w:rsidRDefault="00324D6C" w:rsidP="00207746">
      <w:pPr>
        <w:rPr>
          <w:b/>
          <w:u w:color="001FBD"/>
        </w:rPr>
      </w:pPr>
      <w:r w:rsidRPr="00324D6C">
        <w:rPr>
          <w:rFonts w:hint="eastAsia"/>
          <w:b/>
          <w:u w:color="001FBD"/>
        </w:rPr>
        <w:t>페이지</w:t>
      </w:r>
      <w:r w:rsidRPr="00324D6C">
        <w:rPr>
          <w:rFonts w:hint="eastAsia"/>
          <w:b/>
          <w:u w:color="001FBD"/>
        </w:rPr>
        <w:t xml:space="preserve"> </w:t>
      </w:r>
      <w:r w:rsidRPr="00324D6C">
        <w:rPr>
          <w:rFonts w:hint="eastAsia"/>
          <w:b/>
          <w:u w:color="001FBD"/>
        </w:rPr>
        <w:t>로드</w:t>
      </w:r>
    </w:p>
    <w:p w14:paraId="398DEEE0" w14:textId="77777777" w:rsidR="001C6587" w:rsidRPr="00BA1996" w:rsidRDefault="001C6587" w:rsidP="001C6587">
      <w:pPr>
        <w:pStyle w:val="code"/>
        <w:rPr>
          <w:rFonts w:ascii="Arial" w:hAnsi="Arial"/>
          <w:sz w:val="20"/>
          <w:u w:color="001FBD"/>
        </w:rPr>
      </w:pPr>
      <w:r w:rsidRPr="00BA1996">
        <w:rPr>
          <w:rFonts w:ascii="Arial" w:hAnsi="Arial"/>
          <w:sz w:val="20"/>
          <w:u w:color="001FBD"/>
        </w:rPr>
        <w:t>var gadgetContainer = Ext.create('VM.opensocial.GadgetContainer', {</w:t>
      </w:r>
    </w:p>
    <w:p w14:paraId="1511CBA3" w14:textId="210716AB" w:rsidR="001C6587" w:rsidRPr="00BA1996" w:rsidRDefault="001C6587" w:rsidP="001C6587">
      <w:pPr>
        <w:pStyle w:val="code"/>
        <w:ind w:firstLineChars="200" w:firstLine="400"/>
        <w:rPr>
          <w:rFonts w:ascii="Arial" w:hAnsi="Arial"/>
          <w:sz w:val="20"/>
          <w:u w:color="001FBD"/>
        </w:rPr>
      </w:pPr>
      <w:r w:rsidRPr="00BA1996">
        <w:rPr>
          <w:rFonts w:ascii="Arial" w:hAnsi="Arial" w:hint="eastAsia"/>
          <w:sz w:val="20"/>
          <w:u w:color="001FBD"/>
        </w:rPr>
        <w:t>title: '</w:t>
      </w:r>
      <w:r w:rsidRPr="00BA1996">
        <w:rPr>
          <w:rFonts w:ascii="Arial" w:hAnsi="Arial" w:hint="eastAsia"/>
          <w:sz w:val="20"/>
          <w:u w:color="001FBD"/>
        </w:rPr>
        <w:t>테스트페이지</w:t>
      </w:r>
      <w:r w:rsidRPr="00BA1996">
        <w:rPr>
          <w:rFonts w:ascii="Arial" w:hAnsi="Arial" w:hint="eastAsia"/>
          <w:sz w:val="20"/>
          <w:u w:color="001FBD"/>
        </w:rPr>
        <w:t>',</w:t>
      </w:r>
    </w:p>
    <w:p w14:paraId="66BDF1E5" w14:textId="27FD5DA9" w:rsidR="001C6587" w:rsidRPr="00BA1996" w:rsidRDefault="001C6587" w:rsidP="001C6587">
      <w:pPr>
        <w:pStyle w:val="code"/>
        <w:rPr>
          <w:rFonts w:ascii="Arial" w:hAnsi="Arial"/>
          <w:sz w:val="20"/>
          <w:u w:color="001FBD"/>
        </w:rPr>
      </w:pPr>
      <w:r w:rsidRPr="00BA1996">
        <w:rPr>
          <w:rFonts w:ascii="Arial" w:hAnsi="Arial"/>
          <w:sz w:val="20"/>
          <w:u w:color="001FBD"/>
        </w:rPr>
        <w:t xml:space="preserve">    flex: 1,</w:t>
      </w:r>
    </w:p>
    <w:p w14:paraId="1FF5DB8C" w14:textId="3DFEF76F" w:rsidR="001C6587" w:rsidRPr="00BA1996" w:rsidRDefault="001C6587" w:rsidP="001C6587">
      <w:pPr>
        <w:pStyle w:val="code"/>
        <w:rPr>
          <w:rFonts w:ascii="Arial" w:hAnsi="Arial"/>
          <w:sz w:val="20"/>
          <w:u w:color="001FBD"/>
        </w:rPr>
      </w:pPr>
      <w:r w:rsidRPr="00BA1996">
        <w:rPr>
          <w:rFonts w:ascii="Arial" w:hAnsi="Arial"/>
          <w:sz w:val="20"/>
          <w:u w:color="001FBD"/>
        </w:rPr>
        <w:t xml:space="preserve">    listeners: {</w:t>
      </w:r>
    </w:p>
    <w:p w14:paraId="35F45F47" w14:textId="05F8CC3D" w:rsidR="001C6587" w:rsidRPr="00BA1996" w:rsidRDefault="001C6587" w:rsidP="001C6587">
      <w:pPr>
        <w:pStyle w:val="code"/>
        <w:rPr>
          <w:rFonts w:ascii="Arial" w:hAnsi="Arial"/>
          <w:sz w:val="20"/>
          <w:u w:color="001FBD"/>
        </w:rPr>
      </w:pPr>
      <w:r w:rsidRPr="00BA1996">
        <w:rPr>
          <w:rFonts w:ascii="Arial" w:hAnsi="Arial"/>
          <w:sz w:val="20"/>
          <w:u w:color="001FBD"/>
        </w:rPr>
        <w:t xml:space="preserve">    </w:t>
      </w:r>
      <w:r>
        <w:rPr>
          <w:rFonts w:ascii="Arial" w:hAnsi="Arial" w:hint="eastAsia"/>
          <w:sz w:val="20"/>
          <w:u w:color="001FBD"/>
        </w:rPr>
        <w:t xml:space="preserve">   </w:t>
      </w:r>
      <w:r w:rsidRPr="00BA1996">
        <w:rPr>
          <w:rFonts w:ascii="Arial" w:hAnsi="Arial"/>
          <w:sz w:val="20"/>
          <w:u w:color="001FBD"/>
        </w:rPr>
        <w:t>afterrender: function(panel, option) {</w:t>
      </w:r>
    </w:p>
    <w:p w14:paraId="7AF80353" w14:textId="421DCF75" w:rsidR="001C6587" w:rsidRPr="00BA1996" w:rsidRDefault="001C6587" w:rsidP="001C6587">
      <w:pPr>
        <w:pStyle w:val="code"/>
        <w:rPr>
          <w:rFonts w:ascii="Arial" w:hAnsi="Arial"/>
          <w:sz w:val="20"/>
          <w:u w:color="001FBD"/>
        </w:rPr>
      </w:pPr>
      <w:r w:rsidRPr="00BA1996">
        <w:rPr>
          <w:rFonts w:ascii="Arial" w:hAnsi="Arial" w:hint="eastAsia"/>
          <w:sz w:val="20"/>
          <w:u w:color="001FBD"/>
        </w:rPr>
        <w:t xml:space="preserve">       </w:t>
      </w:r>
      <w:r>
        <w:rPr>
          <w:rFonts w:ascii="Arial" w:hAnsi="Arial" w:hint="eastAsia"/>
          <w:sz w:val="20"/>
          <w:u w:color="001FBD"/>
        </w:rPr>
        <w:t xml:space="preserve">    </w:t>
      </w:r>
      <w:r w:rsidRPr="007F7228">
        <w:rPr>
          <w:rFonts w:ascii="Arial" w:hAnsi="Arial" w:hint="eastAsia"/>
          <w:color w:val="FF0000"/>
          <w:sz w:val="20"/>
          <w:u w:color="001FBD"/>
        </w:rPr>
        <w:t xml:space="preserve">// </w:t>
      </w:r>
      <w:r w:rsidRPr="007F7228">
        <w:rPr>
          <w:rFonts w:ascii="Arial" w:hAnsi="Arial" w:hint="eastAsia"/>
          <w:color w:val="FF0000"/>
          <w:sz w:val="20"/>
          <w:u w:color="001FBD"/>
        </w:rPr>
        <w:t>페이지를</w:t>
      </w:r>
      <w:r w:rsidRPr="007F7228">
        <w:rPr>
          <w:rFonts w:ascii="Arial" w:hAnsi="Arial" w:hint="eastAsia"/>
          <w:color w:val="FF0000"/>
          <w:sz w:val="20"/>
          <w:u w:color="001FBD"/>
        </w:rPr>
        <w:t xml:space="preserve"> </w:t>
      </w:r>
      <w:r w:rsidRPr="007F7228">
        <w:rPr>
          <w:rFonts w:ascii="Arial" w:hAnsi="Arial" w:hint="eastAsia"/>
          <w:color w:val="FF0000"/>
          <w:sz w:val="20"/>
          <w:u w:color="001FBD"/>
        </w:rPr>
        <w:t>로드한다</w:t>
      </w:r>
      <w:r w:rsidRPr="007F7228">
        <w:rPr>
          <w:rFonts w:ascii="Arial" w:hAnsi="Arial" w:hint="eastAsia"/>
          <w:color w:val="FF0000"/>
          <w:sz w:val="20"/>
          <w:u w:color="001FBD"/>
        </w:rPr>
        <w:t>.</w:t>
      </w:r>
    </w:p>
    <w:p w14:paraId="17A493DF" w14:textId="0CAC92F3" w:rsidR="001C6587" w:rsidRPr="002B48DA" w:rsidRDefault="001C6587" w:rsidP="001C6587">
      <w:pPr>
        <w:pStyle w:val="code"/>
        <w:rPr>
          <w:rFonts w:ascii="Arial" w:hAnsi="Arial"/>
          <w:color w:val="FF0000"/>
          <w:sz w:val="20"/>
          <w:u w:color="001FBD"/>
        </w:rPr>
      </w:pPr>
      <w:r w:rsidRPr="00BA1996">
        <w:rPr>
          <w:rFonts w:ascii="Arial" w:hAnsi="Arial"/>
          <w:sz w:val="20"/>
          <w:u w:color="001FBD"/>
        </w:rPr>
        <w:t xml:space="preserve">           </w:t>
      </w:r>
      <w:r w:rsidRPr="002B48DA">
        <w:rPr>
          <w:rFonts w:ascii="Arial" w:hAnsi="Arial"/>
          <w:color w:val="FF0000"/>
          <w:sz w:val="20"/>
          <w:u w:color="001FBD"/>
        </w:rPr>
        <w:t>panel.loadPage(pageJSON);</w:t>
      </w:r>
    </w:p>
    <w:p w14:paraId="1FC98A49" w14:textId="23D67A78" w:rsidR="001C6587" w:rsidRPr="00BA1996" w:rsidRDefault="001C6587" w:rsidP="001C6587">
      <w:pPr>
        <w:pStyle w:val="code"/>
        <w:rPr>
          <w:rFonts w:ascii="Arial" w:hAnsi="Arial"/>
          <w:sz w:val="20"/>
          <w:u w:color="001FBD"/>
        </w:rPr>
      </w:pPr>
      <w:r w:rsidRPr="00BA1996">
        <w:rPr>
          <w:rFonts w:ascii="Arial" w:hAnsi="Arial"/>
          <w:sz w:val="20"/>
          <w:u w:color="001FBD"/>
        </w:rPr>
        <w:t xml:space="preserve">    </w:t>
      </w:r>
      <w:r>
        <w:rPr>
          <w:rFonts w:ascii="Arial" w:hAnsi="Arial" w:hint="eastAsia"/>
          <w:sz w:val="20"/>
          <w:u w:color="001FBD"/>
        </w:rPr>
        <w:t xml:space="preserve">    </w:t>
      </w:r>
      <w:r w:rsidRPr="00BA1996">
        <w:rPr>
          <w:rFonts w:ascii="Arial" w:hAnsi="Arial"/>
          <w:sz w:val="20"/>
          <w:u w:color="001FBD"/>
        </w:rPr>
        <w:t>}</w:t>
      </w:r>
    </w:p>
    <w:p w14:paraId="11CAD5CF" w14:textId="0F728A78" w:rsidR="001C6587" w:rsidRPr="00BA1996" w:rsidRDefault="001C6587" w:rsidP="001C6587">
      <w:pPr>
        <w:pStyle w:val="code"/>
        <w:ind w:firstLineChars="200" w:firstLine="400"/>
        <w:rPr>
          <w:rFonts w:ascii="Arial" w:hAnsi="Arial"/>
          <w:sz w:val="20"/>
          <w:u w:color="001FBD"/>
        </w:rPr>
      </w:pPr>
      <w:r w:rsidRPr="00BA1996">
        <w:rPr>
          <w:rFonts w:ascii="Arial" w:hAnsi="Arial"/>
          <w:sz w:val="20"/>
          <w:u w:color="001FBD"/>
        </w:rPr>
        <w:t>}</w:t>
      </w:r>
    </w:p>
    <w:p w14:paraId="2D791E06" w14:textId="538E26C7" w:rsidR="001C6587" w:rsidRPr="00BA1996" w:rsidRDefault="001C6587" w:rsidP="001C6587">
      <w:pPr>
        <w:pStyle w:val="code"/>
        <w:rPr>
          <w:rFonts w:ascii="Arial" w:hAnsi="Arial"/>
          <w:sz w:val="20"/>
          <w:u w:color="001FBD"/>
        </w:rPr>
      </w:pPr>
      <w:r w:rsidRPr="00BA1996">
        <w:rPr>
          <w:rFonts w:ascii="Arial" w:hAnsi="Arial"/>
          <w:sz w:val="20"/>
          <w:u w:color="001FBD"/>
        </w:rPr>
        <w:t>});</w:t>
      </w:r>
    </w:p>
    <w:p w14:paraId="4A9873D2" w14:textId="77777777" w:rsidR="00D3165F" w:rsidRDefault="00D3165F" w:rsidP="00582EA0">
      <w:pPr>
        <w:rPr>
          <w:u w:color="001FBD"/>
        </w:rPr>
      </w:pPr>
    </w:p>
    <w:p w14:paraId="6B52EF39" w14:textId="06C3322D" w:rsidR="00606E54" w:rsidRPr="00606E54" w:rsidRDefault="00606E54" w:rsidP="00582EA0">
      <w:pPr>
        <w:rPr>
          <w:b/>
          <w:u w:color="001FBD"/>
        </w:rPr>
      </w:pPr>
      <w:r w:rsidRPr="00606E54">
        <w:rPr>
          <w:rFonts w:hint="eastAsia"/>
          <w:b/>
          <w:u w:color="001FBD"/>
        </w:rPr>
        <w:t>매시업</w:t>
      </w:r>
      <w:r w:rsidRPr="00606E54">
        <w:rPr>
          <w:rFonts w:hint="eastAsia"/>
          <w:b/>
          <w:u w:color="001FBD"/>
        </w:rPr>
        <w:t xml:space="preserve"> </w:t>
      </w:r>
      <w:r w:rsidRPr="00606E54">
        <w:rPr>
          <w:rFonts w:hint="eastAsia"/>
          <w:b/>
          <w:u w:color="001FBD"/>
        </w:rPr>
        <w:t>페이지</w:t>
      </w:r>
      <w:r w:rsidR="00453FFF">
        <w:rPr>
          <w:rFonts w:hint="eastAsia"/>
          <w:b/>
          <w:u w:color="001FBD"/>
        </w:rPr>
        <w:t xml:space="preserve"> </w:t>
      </w:r>
      <w:r w:rsidR="00297A48">
        <w:rPr>
          <w:rFonts w:hint="eastAsia"/>
          <w:b/>
          <w:u w:color="001FBD"/>
        </w:rPr>
        <w:t>전체</w:t>
      </w:r>
      <w:r w:rsidR="00297A48">
        <w:rPr>
          <w:rFonts w:hint="eastAsia"/>
          <w:b/>
          <w:u w:color="001FBD"/>
        </w:rPr>
        <w:t xml:space="preserve"> </w:t>
      </w:r>
      <w:r w:rsidR="00453FFF">
        <w:rPr>
          <w:rFonts w:hint="eastAsia"/>
          <w:b/>
          <w:u w:color="001FBD"/>
        </w:rPr>
        <w:t>코드</w:t>
      </w:r>
    </w:p>
    <w:p w14:paraId="3A9C52CF" w14:textId="77777777" w:rsidR="00BA1996" w:rsidRPr="00BA1996" w:rsidRDefault="00BA1996" w:rsidP="00BA1996">
      <w:pPr>
        <w:pStyle w:val="code"/>
        <w:rPr>
          <w:rFonts w:ascii="Arial" w:hAnsi="Arial"/>
          <w:sz w:val="20"/>
          <w:u w:color="001FBD"/>
        </w:rPr>
      </w:pPr>
      <w:r w:rsidRPr="00BA1996">
        <w:rPr>
          <w:rFonts w:ascii="Arial" w:hAnsi="Arial"/>
          <w:sz w:val="20"/>
          <w:u w:color="001FBD"/>
        </w:rPr>
        <w:t>&lt;!DOCTYPE html PUBLIC "-//W3C//DTD XHTML 1.0 Transitional//EN"</w:t>
      </w:r>
    </w:p>
    <w:p w14:paraId="1A219CE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"http://www.w3.org/TR/xhtml1/DTD/xhtml1-transitional.dtd"&gt;</w:t>
      </w:r>
    </w:p>
    <w:p w14:paraId="168D2243" w14:textId="77777777" w:rsidR="00BA1996" w:rsidRPr="00BA1996" w:rsidRDefault="00BA1996" w:rsidP="00BA1996">
      <w:pPr>
        <w:pStyle w:val="code"/>
        <w:rPr>
          <w:rFonts w:ascii="Arial" w:hAnsi="Arial"/>
          <w:sz w:val="20"/>
          <w:u w:color="001FBD"/>
        </w:rPr>
      </w:pPr>
      <w:r w:rsidRPr="00BA1996">
        <w:rPr>
          <w:rFonts w:ascii="Arial" w:hAnsi="Arial"/>
          <w:sz w:val="20"/>
          <w:u w:color="001FBD"/>
        </w:rPr>
        <w:t>&lt;html xmlns="http://www.w3.org/1999/xhtml" xml:lang="ko" lang="ko"&gt;</w:t>
      </w:r>
    </w:p>
    <w:p w14:paraId="3F681DBC" w14:textId="77777777" w:rsidR="00BA1996" w:rsidRPr="00BA1996" w:rsidRDefault="00BA1996" w:rsidP="00BA1996">
      <w:pPr>
        <w:pStyle w:val="code"/>
        <w:rPr>
          <w:rFonts w:ascii="Arial" w:hAnsi="Arial"/>
          <w:sz w:val="20"/>
          <w:u w:color="001FBD"/>
        </w:rPr>
      </w:pPr>
      <w:r w:rsidRPr="00BA1996">
        <w:rPr>
          <w:rFonts w:ascii="Arial" w:hAnsi="Arial"/>
          <w:sz w:val="20"/>
          <w:u w:color="001FBD"/>
        </w:rPr>
        <w:t>&lt;head&gt;</w:t>
      </w:r>
    </w:p>
    <w:p w14:paraId="18499462"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&lt;title&gt;Visual Mashup&lt;/title&gt;</w:t>
      </w:r>
    </w:p>
    <w:p w14:paraId="59CE3A55"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&lt;meta http-equiv="Content-Type" content="text/html; charset=UTF-8"/&gt;</w:t>
      </w:r>
    </w:p>
    <w:p w14:paraId="57A0BAB3"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&lt;meta http-equiv="X-UA-Compatible" content="IE=EmulateIE8"&gt;</w:t>
      </w:r>
    </w:p>
    <w:p w14:paraId="4C274D7A" w14:textId="77777777" w:rsidR="00BA1996" w:rsidRPr="00BA1996" w:rsidRDefault="00BA1996" w:rsidP="00BA1996">
      <w:pPr>
        <w:pStyle w:val="code"/>
        <w:rPr>
          <w:rFonts w:ascii="Arial" w:hAnsi="Arial"/>
          <w:sz w:val="20"/>
          <w:u w:color="001FBD"/>
        </w:rPr>
      </w:pPr>
    </w:p>
    <w:p w14:paraId="1AD4231B"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 jQuery --&gt;</w:t>
      </w:r>
    </w:p>
    <w:p w14:paraId="575377DB"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src="/resource/lib/jquery1.6.2/jquery-1.6.2.min.js"&gt;&lt;/script&gt;</w:t>
      </w:r>
    </w:p>
    <w:p w14:paraId="3829FD7A"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src="/resource/lib/jquery1.6.2/plugin/jquery.ba-resize.min.js"&gt;&lt;/script&gt;</w:t>
      </w:r>
    </w:p>
    <w:p w14:paraId="3DEE00E5" w14:textId="77777777" w:rsidR="00BA1996" w:rsidRPr="00BA1996" w:rsidRDefault="00BA1996" w:rsidP="00BA1996">
      <w:pPr>
        <w:pStyle w:val="code"/>
        <w:rPr>
          <w:rFonts w:ascii="Arial" w:hAnsi="Arial"/>
          <w:sz w:val="20"/>
          <w:u w:color="001FBD"/>
        </w:rPr>
      </w:pPr>
    </w:p>
    <w:p w14:paraId="6EA5274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 WIreIt : dependency (YUI, Excanvas)  --&gt;</w:t>
      </w:r>
    </w:p>
    <w:p w14:paraId="50E0EA0B"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src="/resource/lib/WireIt-0.6.0a/lib/yui/utilities/utilities.js"&gt;&lt;/script&gt;</w:t>
      </w:r>
    </w:p>
    <w:p w14:paraId="5F7F8F9F"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&lt;!--[if IE]&gt;</w:t>
      </w:r>
    </w:p>
    <w:p w14:paraId="3BB5A89E"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src="/resource/lib/WireIt-0.6.0a/lib/excanvas.js"&gt;&lt;/script&gt;&lt;![endif]--&gt;</w:t>
      </w:r>
    </w:p>
    <w:p w14:paraId="431297C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&lt;link rel="stylesheet" type="text/css" href="/resource/lib/WireIt-0.6.0a/assets/WireIt.css"/&gt;</w:t>
      </w:r>
    </w:p>
    <w:p w14:paraId="3B559A17"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src="/resource/lib/WireIt-0.6.0a/js/WireIt.js"&gt;&lt;/script&gt;</w:t>
      </w:r>
    </w:p>
    <w:p w14:paraId="5E05344D"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src="/resource/lib/WireIt-0.6.0a/js/CanvasElement.js"&gt;&lt;/script&gt;</w:t>
      </w:r>
    </w:p>
    <w:p w14:paraId="08B466E9"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src="/resource/lib/WireIt-0.6.0a/js/Wire.js"&gt;&lt;/script&gt;</w:t>
      </w:r>
    </w:p>
    <w:p w14:paraId="0BDCB291"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src="/resource/lib/WireIt-0.6.0a/js/TerminalProxy.js"&gt;&lt;/script&gt;</w:t>
      </w:r>
    </w:p>
    <w:p w14:paraId="2CBB27D0"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src="/resource/lib/WireIt-0.6.0a/js/Terminal.js"&gt;&lt;/script&gt;</w:t>
      </w:r>
    </w:p>
    <w:p w14:paraId="22F326D0"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src="/resource/lib/WireIt-0.6.0a/js/Scissors.js"&gt;&lt;/script&gt;</w:t>
      </w:r>
    </w:p>
    <w:p w14:paraId="6524C1A4"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src="/resource/lib/WireIt-0.6.0a/js/BezierWire.js"&gt;&lt;/script&gt;</w:t>
      </w:r>
    </w:p>
    <w:p w14:paraId="4E25A6BD"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src="/resource/lib/WireIt-0.6.0a/js/BezierArrowWire.js"&gt;&lt;/script&gt;</w:t>
      </w:r>
    </w:p>
    <w:p w14:paraId="157A8BA9" w14:textId="77777777" w:rsidR="00BA1996" w:rsidRPr="00BA1996" w:rsidRDefault="00BA1996" w:rsidP="00BA1996">
      <w:pPr>
        <w:pStyle w:val="code"/>
        <w:rPr>
          <w:rFonts w:ascii="Arial" w:hAnsi="Arial"/>
          <w:sz w:val="20"/>
          <w:u w:color="001FBD"/>
        </w:rPr>
      </w:pPr>
    </w:p>
    <w:p w14:paraId="194C948F"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 ExtJS --&gt;</w:t>
      </w:r>
    </w:p>
    <w:p w14:paraId="29EBF456"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&lt;link rel="stylesheet" type="text/css" href="/resource/lib/ext-4.0.7-gpl/resources/css/ext-all.css"/&gt;</w:t>
      </w:r>
    </w:p>
    <w:p w14:paraId="5C095E8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src="/resource/lib/ext-4.0.7-gpl/bootstrap.js"&gt;&lt;/script&gt;</w:t>
      </w:r>
    </w:p>
    <w:p w14:paraId="6E7C78B2"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src="/resource/lib/ext-4.0.7-gpl/locale/ext-lang-ko.js"&gt;&lt;/script&gt;</w:t>
      </w:r>
    </w:p>
    <w:p w14:paraId="382F3715" w14:textId="77777777" w:rsidR="00BA1996" w:rsidRPr="00BA1996" w:rsidRDefault="00BA1996" w:rsidP="00BA1996">
      <w:pPr>
        <w:pStyle w:val="code"/>
        <w:rPr>
          <w:rFonts w:ascii="Arial" w:hAnsi="Arial"/>
          <w:sz w:val="20"/>
          <w:u w:color="001FBD"/>
        </w:rPr>
      </w:pPr>
    </w:p>
    <w:p w14:paraId="0660E232"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 ExtJS : UX --&gt;</w:t>
      </w:r>
    </w:p>
    <w:p w14:paraId="4DD2492B" w14:textId="77777777" w:rsidR="00BA1996" w:rsidRPr="00BA1996" w:rsidRDefault="00BA1996" w:rsidP="00BA1996">
      <w:pPr>
        <w:pStyle w:val="code"/>
        <w:rPr>
          <w:rFonts w:ascii="Arial" w:hAnsi="Arial"/>
          <w:sz w:val="20"/>
          <w:u w:color="001FBD"/>
        </w:rPr>
      </w:pPr>
      <w:bookmarkStart w:id="37" w:name="_GoBack"/>
      <w:r w:rsidRPr="00BA1996">
        <w:rPr>
          <w:rFonts w:ascii="Arial" w:hAnsi="Arial"/>
          <w:sz w:val="20"/>
          <w:u w:color="001FBD"/>
        </w:rPr>
        <w:t xml:space="preserve">    &lt;link rel="stylesheet" type="text/css" href="/resource/lib/ext-4.0.7-</w:t>
      </w:r>
      <w:bookmarkEnd w:id="37"/>
      <w:r w:rsidRPr="00BA1996">
        <w:rPr>
          <w:rFonts w:ascii="Arial" w:hAnsi="Arial"/>
          <w:sz w:val="20"/>
          <w:u w:color="001FBD"/>
        </w:rPr>
        <w:t>gpl/examples/ux/grid/css/GridFilters.css"/&gt;</w:t>
      </w:r>
    </w:p>
    <w:p w14:paraId="174DC885"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&lt;link rel="stylesheet" type="text/css" href="/resource/lib/ext-4.0.7-gpl/examples/ux/grid/css/RangeMenu.css"/&gt;</w:t>
      </w:r>
    </w:p>
    <w:p w14:paraId="1E125E40" w14:textId="77777777" w:rsidR="00BA1996" w:rsidRPr="00BA1996" w:rsidRDefault="00BA1996" w:rsidP="00BA1996">
      <w:pPr>
        <w:pStyle w:val="code"/>
        <w:rPr>
          <w:rFonts w:ascii="Arial" w:hAnsi="Arial"/>
          <w:sz w:val="20"/>
          <w:u w:color="001FBD"/>
        </w:rPr>
      </w:pPr>
    </w:p>
    <w:p w14:paraId="41B67F1D"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 Shindig --&gt;</w:t>
      </w:r>
    </w:p>
    <w:p w14:paraId="1137486A"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&lt;link rel="stylesheet" type="text/css" href="/resource/css/gadgets.css"/&gt;</w:t>
      </w:r>
    </w:p>
    <w:p w14:paraId="10E1CBEC"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&lt;!--&lt;script type="text/javascript" src="/gadgets/js/shindig-container:pubsub-2.js?c=1&amp;debug=1"&gt;&lt;/script&gt;--&gt;</w:t>
      </w:r>
    </w:p>
    <w:p w14:paraId="4158E62A"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src="/resource/js/shindig-container_pubsub-2.js"&gt;&lt;/script&gt;</w:t>
      </w:r>
    </w:p>
    <w:p w14:paraId="0A82B366"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 src="/resource/js/opensocial/shindig_override.js"&gt;&lt;/script&gt;</w:t>
      </w:r>
    </w:p>
    <w:p w14:paraId="5329173C" w14:textId="77777777" w:rsidR="00BA1996" w:rsidRPr="00BA1996" w:rsidRDefault="00BA1996" w:rsidP="00BA1996">
      <w:pPr>
        <w:pStyle w:val="code"/>
        <w:rPr>
          <w:rFonts w:ascii="Arial" w:hAnsi="Arial"/>
          <w:sz w:val="20"/>
          <w:u w:color="001FBD"/>
        </w:rPr>
      </w:pPr>
    </w:p>
    <w:p w14:paraId="6A6D4810"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 ExtJS : Portal --&gt;</w:t>
      </w:r>
    </w:p>
    <w:p w14:paraId="7D7283E5"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&lt;link rel="stylesheet" type="text/css" href="/resource/css/portal.css"/&gt;</w:t>
      </w:r>
    </w:p>
    <w:p w14:paraId="2D3AF296" w14:textId="77777777" w:rsidR="00BA1996" w:rsidRPr="00BA1996" w:rsidRDefault="00BA1996" w:rsidP="00BA1996">
      <w:pPr>
        <w:pStyle w:val="code"/>
        <w:rPr>
          <w:rFonts w:ascii="Arial" w:hAnsi="Arial"/>
          <w:sz w:val="20"/>
          <w:u w:color="001FBD"/>
        </w:rPr>
      </w:pPr>
    </w:p>
    <w:p w14:paraId="49792AD9"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 type="text/javascript"&gt;</w:t>
      </w:r>
    </w:p>
    <w:p w14:paraId="486DB62D"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var VM_SESSION = {</w:t>
      </w:r>
    </w:p>
    <w:p w14:paraId="33F2B30A"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BASE_CONTEXT: ''</w:t>
      </w:r>
    </w:p>
    <w:p w14:paraId="00CB668C"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1629A928" w14:textId="77777777" w:rsidR="00BA1996" w:rsidRPr="00BA1996" w:rsidRDefault="00BA1996" w:rsidP="00BA1996">
      <w:pPr>
        <w:pStyle w:val="code"/>
        <w:rPr>
          <w:rFonts w:ascii="Arial" w:hAnsi="Arial"/>
          <w:sz w:val="20"/>
          <w:u w:color="001FBD"/>
        </w:rPr>
      </w:pPr>
    </w:p>
    <w:p w14:paraId="574B2206"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Ext.Loader.setConfig({enabled: true, disableCaching: true});</w:t>
      </w:r>
    </w:p>
    <w:p w14:paraId="786511E3"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Ext.Loader.setPath('Ext.ux', '/resource/lib/ext-4.0.7-gpl/examples/ux');</w:t>
      </w:r>
    </w:p>
    <w:p w14:paraId="586C218E"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Ext.Loader.setPath('Ext.app', '/resource/js/portal');</w:t>
      </w:r>
    </w:p>
    <w:p w14:paraId="47503A99"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Ext.Loader.setPath('VM.layout', '/resource/js/layout');</w:t>
      </w:r>
    </w:p>
    <w:p w14:paraId="6BE4DCA4"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Ext.Loader.setPath('VM.opensocial', '/resource/js/opensocial');</w:t>
      </w:r>
    </w:p>
    <w:p w14:paraId="45F17058" w14:textId="77777777" w:rsidR="00BA1996" w:rsidRPr="00BA1996" w:rsidRDefault="00BA1996" w:rsidP="00BA1996">
      <w:pPr>
        <w:pStyle w:val="code"/>
        <w:rPr>
          <w:rFonts w:ascii="Arial" w:hAnsi="Arial"/>
          <w:sz w:val="20"/>
          <w:u w:color="001FBD"/>
        </w:rPr>
      </w:pPr>
    </w:p>
    <w:p w14:paraId="5A6FC80B"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Ext.require([</w:t>
      </w:r>
    </w:p>
    <w:p w14:paraId="0D5A334D"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'Ext.ux.grid.FiltersFeature',</w:t>
      </w:r>
    </w:p>
    <w:p w14:paraId="586EDAA0"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'Ext.ux.form.SearchField',</w:t>
      </w:r>
    </w:p>
    <w:p w14:paraId="2FC61B2C"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'Ext.app.*',</w:t>
      </w:r>
    </w:p>
    <w:p w14:paraId="5E0D21CD"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'VM.layout._Layout',</w:t>
      </w:r>
    </w:p>
    <w:p w14:paraId="38D6A5DE"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'VM.layout.LY_1_2_1_Columns',</w:t>
      </w:r>
    </w:p>
    <w:p w14:paraId="1DA5FACF"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'VM.layout.LY_1_2_Columns_1',</w:t>
      </w:r>
    </w:p>
    <w:p w14:paraId="0393A3C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'VM.layout.LY_1_2_Columns_2',</w:t>
      </w:r>
    </w:p>
    <w:p w14:paraId="51FED532"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'VM.layout.LY_1_Column',</w:t>
      </w:r>
    </w:p>
    <w:p w14:paraId="3845B914"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'VM.layout.LY_2_2_Columns',</w:t>
      </w:r>
    </w:p>
    <w:p w14:paraId="65DA0CE7"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'VM.layout.LY_2_Columns_1',</w:t>
      </w:r>
    </w:p>
    <w:p w14:paraId="792DF58C"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'VM.layout.LY_2_Columns_2',</w:t>
      </w:r>
    </w:p>
    <w:p w14:paraId="7331F0D2"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'VM.layout.LY_2_Columns_3',</w:t>
      </w:r>
    </w:p>
    <w:p w14:paraId="5DF096F5"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'VM.layout.LY_3_Columns',</w:t>
      </w:r>
    </w:p>
    <w:p w14:paraId="71DC19C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'VM.layout.PortletContainer',</w:t>
      </w:r>
    </w:p>
    <w:p w14:paraId="23D5F343"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'VM.opensocial.common.Properties',</w:t>
      </w:r>
    </w:p>
    <w:p w14:paraId="61E21081" w14:textId="77777777" w:rsidR="00BA1996" w:rsidRPr="00BA1996" w:rsidRDefault="00BA1996" w:rsidP="00BA1996">
      <w:pPr>
        <w:pStyle w:val="code"/>
        <w:rPr>
          <w:rFonts w:ascii="Arial" w:hAnsi="Arial"/>
          <w:sz w:val="20"/>
          <w:u w:color="001FBD"/>
        </w:rPr>
      </w:pPr>
      <w:r w:rsidRPr="00BA1996">
        <w:rPr>
          <w:rFonts w:ascii="Arial" w:hAnsi="Arial"/>
          <w:sz w:val="20"/>
          <w:u w:color="001FBD"/>
        </w:rPr>
        <w:lastRenderedPageBreak/>
        <w:t xml:space="preserve">            'VM.opensocial.common.CustomFilters',</w:t>
      </w:r>
    </w:p>
    <w:p w14:paraId="38A0036C"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'VM.opensocial.common.CustomSearchField',</w:t>
      </w:r>
    </w:p>
    <w:p w14:paraId="6DB028EA"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'VM.opensocial.common.RESTProxy',</w:t>
      </w:r>
    </w:p>
    <w:p w14:paraId="1A1E7B51"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'VM.opensocial.model.VmGadgets',</w:t>
      </w:r>
    </w:p>
    <w:p w14:paraId="1E6D91E4"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'VM.opensocial.Gadget',</w:t>
      </w:r>
    </w:p>
    <w:p w14:paraId="6C82ABE5"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'VM.opensocial.GadgetContainer',</w:t>
      </w:r>
    </w:p>
    <w:p w14:paraId="6C0968C0"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'VM.opensocial.GadgetListGrid',</w:t>
      </w:r>
    </w:p>
    <w:p w14:paraId="400471A1"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'VM.opensocial.UploadForm'</w:t>
      </w:r>
    </w:p>
    <w:p w14:paraId="05880C47"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4F4BAAA7" w14:textId="77777777" w:rsidR="00BA1996" w:rsidRPr="00BA1996" w:rsidRDefault="00BA1996" w:rsidP="00BA1996">
      <w:pPr>
        <w:pStyle w:val="code"/>
        <w:rPr>
          <w:rFonts w:ascii="Arial" w:hAnsi="Arial"/>
          <w:sz w:val="20"/>
          <w:u w:color="001FBD"/>
        </w:rPr>
      </w:pPr>
    </w:p>
    <w:p w14:paraId="24DE9E9D" w14:textId="77777777" w:rsidR="00BA1996" w:rsidRPr="00BA1996" w:rsidRDefault="00BA1996" w:rsidP="00BA1996">
      <w:pPr>
        <w:pStyle w:val="code"/>
        <w:rPr>
          <w:rFonts w:ascii="Arial" w:hAnsi="Arial"/>
          <w:sz w:val="20"/>
          <w:u w:color="001FBD"/>
        </w:rPr>
      </w:pPr>
      <w:r w:rsidRPr="00BA1996">
        <w:rPr>
          <w:rFonts w:ascii="Arial" w:hAnsi="Arial" w:hint="eastAsia"/>
          <w:sz w:val="20"/>
          <w:u w:color="001FBD"/>
        </w:rPr>
        <w:t xml:space="preserve">       </w:t>
      </w:r>
      <w:r w:rsidRPr="002B48DA">
        <w:rPr>
          <w:rFonts w:ascii="Arial" w:hAnsi="Arial" w:hint="eastAsia"/>
          <w:color w:val="FF0000"/>
          <w:sz w:val="20"/>
          <w:u w:color="001FBD"/>
        </w:rPr>
        <w:t xml:space="preserve"> // </w:t>
      </w:r>
      <w:r w:rsidRPr="002B48DA">
        <w:rPr>
          <w:rFonts w:ascii="Arial" w:hAnsi="Arial" w:hint="eastAsia"/>
          <w:color w:val="FF0000"/>
          <w:sz w:val="20"/>
          <w:u w:color="001FBD"/>
        </w:rPr>
        <w:t>샘플</w:t>
      </w:r>
      <w:r w:rsidRPr="002B48DA">
        <w:rPr>
          <w:rFonts w:ascii="Arial" w:hAnsi="Arial" w:hint="eastAsia"/>
          <w:color w:val="FF0000"/>
          <w:sz w:val="20"/>
          <w:u w:color="001FBD"/>
        </w:rPr>
        <w:t xml:space="preserve"> </w:t>
      </w:r>
      <w:r w:rsidRPr="002B48DA">
        <w:rPr>
          <w:rFonts w:ascii="Arial" w:hAnsi="Arial" w:hint="eastAsia"/>
          <w:color w:val="FF0000"/>
          <w:sz w:val="20"/>
          <w:u w:color="001FBD"/>
        </w:rPr>
        <w:t>페이지</w:t>
      </w:r>
      <w:r w:rsidRPr="002B48DA">
        <w:rPr>
          <w:rFonts w:ascii="Arial" w:hAnsi="Arial" w:hint="eastAsia"/>
          <w:color w:val="FF0000"/>
          <w:sz w:val="20"/>
          <w:u w:color="001FBD"/>
        </w:rPr>
        <w:t xml:space="preserve"> </w:t>
      </w:r>
      <w:r w:rsidRPr="002B48DA">
        <w:rPr>
          <w:rFonts w:ascii="Arial" w:hAnsi="Arial" w:hint="eastAsia"/>
          <w:color w:val="FF0000"/>
          <w:sz w:val="20"/>
          <w:u w:color="001FBD"/>
        </w:rPr>
        <w:t>메타데이터</w:t>
      </w:r>
    </w:p>
    <w:p w14:paraId="0B77ADA0"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var pageJSON = {</w:t>
      </w:r>
    </w:p>
    <w:p w14:paraId="094C9CA2"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"@id":"gadgetcontainer-1018",</w:t>
      </w:r>
    </w:p>
    <w:p w14:paraId="5B21AD98" w14:textId="77777777" w:rsidR="00BA1996" w:rsidRPr="00BA1996" w:rsidRDefault="00BA1996" w:rsidP="00BA1996">
      <w:pPr>
        <w:pStyle w:val="code"/>
        <w:rPr>
          <w:rFonts w:ascii="Arial" w:hAnsi="Arial"/>
          <w:sz w:val="20"/>
          <w:u w:color="001FBD"/>
        </w:rPr>
      </w:pPr>
      <w:r w:rsidRPr="00BA1996">
        <w:rPr>
          <w:rFonts w:ascii="Arial" w:hAnsi="Arial" w:hint="eastAsia"/>
          <w:sz w:val="20"/>
          <w:u w:color="001FBD"/>
        </w:rPr>
        <w:t xml:space="preserve">            "@title":"</w:t>
      </w:r>
      <w:r w:rsidRPr="00BA1996">
        <w:rPr>
          <w:rFonts w:ascii="Arial" w:hAnsi="Arial" w:hint="eastAsia"/>
          <w:sz w:val="20"/>
          <w:u w:color="001FBD"/>
        </w:rPr>
        <w:t>테스트페이지</w:t>
      </w:r>
      <w:r w:rsidRPr="00BA1996">
        <w:rPr>
          <w:rFonts w:ascii="Arial" w:hAnsi="Arial" w:hint="eastAsia"/>
          <w:sz w:val="20"/>
          <w:u w:color="001FBD"/>
        </w:rPr>
        <w:t>",</w:t>
      </w:r>
    </w:p>
    <w:p w14:paraId="360D89A5"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"@layoutXType":"layout_3_columns",</w:t>
      </w:r>
    </w:p>
    <w:p w14:paraId="40664839"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"@description":"",</w:t>
      </w:r>
    </w:p>
    <w:p w14:paraId="2EED7EE9"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"layout":[</w:t>
      </w:r>
    </w:p>
    <w:p w14:paraId="682A8011"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417FFAB2"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"portlet":[</w:t>
      </w:r>
    </w:p>
    <w:p w14:paraId="65C1556E"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44F743D6"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"@id":"gadget-1051",</w:t>
      </w:r>
    </w:p>
    <w:p w14:paraId="5CF251A4"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"@xtype":"gadget",</w:t>
      </w:r>
    </w:p>
    <w:p w14:paraId="5732E5CE"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"initConfig":"{\"xtype\":\"gadget\",\"specUrl\":\"http://127.0.0.1:8080/opensocial/gadgets/20111029231237360001/pubsub-2-publisher.xml\",\"view\":\"home\"}"</w:t>
      </w:r>
    </w:p>
    <w:p w14:paraId="56A6F8E2"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5EA6E944"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444FB683"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41198D24"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0C4877D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"portlet":[</w:t>
      </w:r>
    </w:p>
    <w:p w14:paraId="532A642C"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1C51C97F"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"@id":"gadget-1073",</w:t>
      </w:r>
    </w:p>
    <w:p w14:paraId="08ABDAFE"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"@xtype":"gadget",</w:t>
      </w:r>
    </w:p>
    <w:p w14:paraId="43FCEB2F"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"initConfig":"{\"xtype\":\"gadget\",\"specUrl\":\"http://127.0.0.1:8080/opensocial/gadgets/20111030001648833000/pubsub-2-subscriber.xml\",\"view\":\"home\"}"</w:t>
      </w:r>
    </w:p>
    <w:p w14:paraId="58D74AA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5657EE0A"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0653DBC4" w14:textId="77777777" w:rsidR="00BA1996" w:rsidRPr="00BA1996" w:rsidRDefault="00BA1996" w:rsidP="00BA1996">
      <w:pPr>
        <w:pStyle w:val="code"/>
        <w:rPr>
          <w:rFonts w:ascii="Arial" w:hAnsi="Arial"/>
          <w:sz w:val="20"/>
          <w:u w:color="001FBD"/>
        </w:rPr>
      </w:pPr>
      <w:r w:rsidRPr="00BA1996">
        <w:rPr>
          <w:rFonts w:ascii="Arial" w:hAnsi="Arial"/>
          <w:sz w:val="20"/>
          <w:u w:color="001FBD"/>
        </w:rPr>
        <w:lastRenderedPageBreak/>
        <w:t xml:space="preserve">                },</w:t>
      </w:r>
    </w:p>
    <w:p w14:paraId="5A22916B"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7B319DF1"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"portlet":[]</w:t>
      </w:r>
    </w:p>
    <w:p w14:paraId="3985323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45E45800"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6410C0AE"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"pipeline":{</w:t>
      </w:r>
    </w:p>
    <w:p w14:paraId="71BCB464"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"wire":[</w:t>
      </w:r>
    </w:p>
    <w:p w14:paraId="6F6150B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03628E5F"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"from":{</w:t>
      </w:r>
    </w:p>
    <w:p w14:paraId="76FC78CC"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"@gadgetId":"gadget-1051",</w:t>
      </w:r>
    </w:p>
    <w:p w14:paraId="4EB3235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"@topicName":"org.apache.shindig.out.message.1051"</w:t>
      </w:r>
    </w:p>
    <w:p w14:paraId="495FBCE9"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78DF1D9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"to":{</w:t>
      </w:r>
    </w:p>
    <w:p w14:paraId="227F4017"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"@gadgetId":"gadget-1073",</w:t>
      </w:r>
    </w:p>
    <w:p w14:paraId="06CA6D2E"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"@topicName":"org.apache.shindig.in.message2.1073"</w:t>
      </w:r>
    </w:p>
    <w:p w14:paraId="1ECB2161"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71CC4B65"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"transformer":{</w:t>
      </w:r>
    </w:p>
    <w:p w14:paraId="457554A2"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"type":"string",</w:t>
      </w:r>
    </w:p>
    <w:p w14:paraId="413C96E7"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"operator":"bypass",</w:t>
      </w:r>
    </w:p>
    <w:p w14:paraId="4C7603C5"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"param":null</w:t>
      </w:r>
    </w:p>
    <w:p w14:paraId="667B6CF6"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281015C0"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0C1F2E4F"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23405216"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7599D11C"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28F80513" w14:textId="77777777" w:rsidR="00BA1996" w:rsidRPr="00BA1996" w:rsidRDefault="00BA1996" w:rsidP="00BA1996">
      <w:pPr>
        <w:pStyle w:val="code"/>
        <w:rPr>
          <w:rFonts w:ascii="Arial" w:hAnsi="Arial"/>
          <w:sz w:val="20"/>
          <w:u w:color="001FBD"/>
        </w:rPr>
      </w:pPr>
    </w:p>
    <w:p w14:paraId="4DE784F1"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Ext.onReady(function() {</w:t>
      </w:r>
    </w:p>
    <w:p w14:paraId="45E3DFA0"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Ext.QuickTips.init();</w:t>
      </w:r>
    </w:p>
    <w:p w14:paraId="5206E14E" w14:textId="77777777" w:rsidR="00BA1996" w:rsidRPr="00BA1996" w:rsidRDefault="00BA1996" w:rsidP="00BA1996">
      <w:pPr>
        <w:pStyle w:val="code"/>
        <w:rPr>
          <w:rFonts w:ascii="Arial" w:hAnsi="Arial"/>
          <w:sz w:val="20"/>
          <w:u w:color="001FBD"/>
        </w:rPr>
      </w:pPr>
    </w:p>
    <w:p w14:paraId="6CFE418E"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var gadgetContainer = Ext.create('VM.opensocial.GadgetContainer', {</w:t>
      </w:r>
    </w:p>
    <w:p w14:paraId="7125C4B7" w14:textId="77777777" w:rsidR="00BA1996" w:rsidRPr="00BA1996" w:rsidRDefault="00BA1996" w:rsidP="00BA1996">
      <w:pPr>
        <w:pStyle w:val="code"/>
        <w:rPr>
          <w:rFonts w:ascii="Arial" w:hAnsi="Arial"/>
          <w:sz w:val="20"/>
          <w:u w:color="001FBD"/>
        </w:rPr>
      </w:pPr>
      <w:r w:rsidRPr="00BA1996">
        <w:rPr>
          <w:rFonts w:ascii="Arial" w:hAnsi="Arial" w:hint="eastAsia"/>
          <w:sz w:val="20"/>
          <w:u w:color="001FBD"/>
        </w:rPr>
        <w:t xml:space="preserve">                title: '</w:t>
      </w:r>
      <w:r w:rsidRPr="00BA1996">
        <w:rPr>
          <w:rFonts w:ascii="Arial" w:hAnsi="Arial" w:hint="eastAsia"/>
          <w:sz w:val="20"/>
          <w:u w:color="001FBD"/>
        </w:rPr>
        <w:t>테스트페이지</w:t>
      </w:r>
      <w:r w:rsidRPr="00BA1996">
        <w:rPr>
          <w:rFonts w:ascii="Arial" w:hAnsi="Arial" w:hint="eastAsia"/>
          <w:sz w:val="20"/>
          <w:u w:color="001FBD"/>
        </w:rPr>
        <w:t>',</w:t>
      </w:r>
    </w:p>
    <w:p w14:paraId="50F8A27B"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flex: 1,</w:t>
      </w:r>
    </w:p>
    <w:p w14:paraId="6D7E2837"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listeners: {</w:t>
      </w:r>
    </w:p>
    <w:p w14:paraId="1BD9B686"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afterrender: function(panel, option) {</w:t>
      </w:r>
    </w:p>
    <w:p w14:paraId="0A3C05EE" w14:textId="77777777" w:rsidR="00BA1996" w:rsidRPr="00BA1996" w:rsidRDefault="00BA1996" w:rsidP="00BA1996">
      <w:pPr>
        <w:pStyle w:val="code"/>
        <w:rPr>
          <w:rFonts w:ascii="Arial" w:hAnsi="Arial"/>
          <w:sz w:val="20"/>
          <w:u w:color="001FBD"/>
        </w:rPr>
      </w:pPr>
      <w:r w:rsidRPr="00BA1996">
        <w:rPr>
          <w:rFonts w:ascii="Arial" w:hAnsi="Arial" w:hint="eastAsia"/>
          <w:sz w:val="20"/>
          <w:u w:color="001FBD"/>
        </w:rPr>
        <w:t xml:space="preserve">                        </w:t>
      </w:r>
      <w:r w:rsidRPr="007F7228">
        <w:rPr>
          <w:rFonts w:ascii="Arial" w:hAnsi="Arial" w:hint="eastAsia"/>
          <w:color w:val="FF0000"/>
          <w:sz w:val="20"/>
          <w:u w:color="001FBD"/>
        </w:rPr>
        <w:t xml:space="preserve">// </w:t>
      </w:r>
      <w:r w:rsidRPr="007F7228">
        <w:rPr>
          <w:rFonts w:ascii="Arial" w:hAnsi="Arial" w:hint="eastAsia"/>
          <w:color w:val="FF0000"/>
          <w:sz w:val="20"/>
          <w:u w:color="001FBD"/>
        </w:rPr>
        <w:t>페이지를</w:t>
      </w:r>
      <w:r w:rsidRPr="007F7228">
        <w:rPr>
          <w:rFonts w:ascii="Arial" w:hAnsi="Arial" w:hint="eastAsia"/>
          <w:color w:val="FF0000"/>
          <w:sz w:val="20"/>
          <w:u w:color="001FBD"/>
        </w:rPr>
        <w:t xml:space="preserve"> </w:t>
      </w:r>
      <w:r w:rsidRPr="007F7228">
        <w:rPr>
          <w:rFonts w:ascii="Arial" w:hAnsi="Arial" w:hint="eastAsia"/>
          <w:color w:val="FF0000"/>
          <w:sz w:val="20"/>
          <w:u w:color="001FBD"/>
        </w:rPr>
        <w:t>로드한다</w:t>
      </w:r>
      <w:r w:rsidRPr="007F7228">
        <w:rPr>
          <w:rFonts w:ascii="Arial" w:hAnsi="Arial" w:hint="eastAsia"/>
          <w:color w:val="FF0000"/>
          <w:sz w:val="20"/>
          <w:u w:color="001FBD"/>
        </w:rPr>
        <w:t>.</w:t>
      </w:r>
    </w:p>
    <w:p w14:paraId="3BBC275F" w14:textId="77777777" w:rsidR="00BA1996" w:rsidRPr="002B48DA" w:rsidRDefault="00BA1996" w:rsidP="00BA1996">
      <w:pPr>
        <w:pStyle w:val="code"/>
        <w:rPr>
          <w:rFonts w:ascii="Arial" w:hAnsi="Arial"/>
          <w:color w:val="FF0000"/>
          <w:sz w:val="20"/>
          <w:u w:color="001FBD"/>
        </w:rPr>
      </w:pPr>
      <w:r w:rsidRPr="00BA1996">
        <w:rPr>
          <w:rFonts w:ascii="Arial" w:hAnsi="Arial"/>
          <w:sz w:val="20"/>
          <w:u w:color="001FBD"/>
        </w:rPr>
        <w:t xml:space="preserve">                        </w:t>
      </w:r>
      <w:r w:rsidRPr="002B48DA">
        <w:rPr>
          <w:rFonts w:ascii="Arial" w:hAnsi="Arial"/>
          <w:color w:val="FF0000"/>
          <w:sz w:val="20"/>
          <w:u w:color="001FBD"/>
        </w:rPr>
        <w:t>panel.loadPage(pageJSON);</w:t>
      </w:r>
    </w:p>
    <w:p w14:paraId="3C3F2BEC"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5E84D05A"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283A01CF" w14:textId="77777777" w:rsidR="00BA1996" w:rsidRPr="00BA1996" w:rsidRDefault="00BA1996" w:rsidP="00BA1996">
      <w:pPr>
        <w:pStyle w:val="code"/>
        <w:rPr>
          <w:rFonts w:ascii="Arial" w:hAnsi="Arial"/>
          <w:sz w:val="20"/>
          <w:u w:color="001FBD"/>
        </w:rPr>
      </w:pPr>
      <w:r w:rsidRPr="00BA1996">
        <w:rPr>
          <w:rFonts w:ascii="Arial" w:hAnsi="Arial"/>
          <w:sz w:val="20"/>
          <w:u w:color="001FBD"/>
        </w:rPr>
        <w:lastRenderedPageBreak/>
        <w:t xml:space="preserve">            });</w:t>
      </w:r>
    </w:p>
    <w:p w14:paraId="5464385E" w14:textId="77777777" w:rsidR="00BA1996" w:rsidRPr="00BA1996" w:rsidRDefault="00BA1996" w:rsidP="00BA1996">
      <w:pPr>
        <w:pStyle w:val="code"/>
        <w:rPr>
          <w:rFonts w:ascii="Arial" w:hAnsi="Arial"/>
          <w:sz w:val="20"/>
          <w:u w:color="001FBD"/>
        </w:rPr>
      </w:pPr>
    </w:p>
    <w:p w14:paraId="23D343A5"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Ext.create('Ext.container.Viewport', {</w:t>
      </w:r>
    </w:p>
    <w:p w14:paraId="7AD6CE14"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layout: {</w:t>
      </w:r>
    </w:p>
    <w:p w14:paraId="1DACDDDD"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type: 'fit'</w:t>
      </w:r>
    </w:p>
    <w:p w14:paraId="0BC81FDC"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177AF3B8"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items: gadgetContainer</w:t>
      </w:r>
    </w:p>
    <w:p w14:paraId="62E4A78B"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78FC6732"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w:t>
      </w:r>
    </w:p>
    <w:p w14:paraId="060FD1FE" w14:textId="77777777" w:rsidR="00BA1996" w:rsidRPr="00BA1996" w:rsidRDefault="00BA1996" w:rsidP="00BA1996">
      <w:pPr>
        <w:pStyle w:val="code"/>
        <w:rPr>
          <w:rFonts w:ascii="Arial" w:hAnsi="Arial"/>
          <w:sz w:val="20"/>
          <w:u w:color="001FBD"/>
        </w:rPr>
      </w:pPr>
      <w:r w:rsidRPr="00BA1996">
        <w:rPr>
          <w:rFonts w:ascii="Arial" w:hAnsi="Arial"/>
          <w:sz w:val="20"/>
          <w:u w:color="001FBD"/>
        </w:rPr>
        <w:t xml:space="preserve">    &lt;/script&gt;</w:t>
      </w:r>
    </w:p>
    <w:p w14:paraId="27F7B53F" w14:textId="77777777" w:rsidR="00BA1996" w:rsidRPr="00BA1996" w:rsidRDefault="00BA1996" w:rsidP="00BA1996">
      <w:pPr>
        <w:pStyle w:val="code"/>
        <w:rPr>
          <w:rFonts w:ascii="Arial" w:hAnsi="Arial"/>
          <w:sz w:val="20"/>
          <w:u w:color="001FBD"/>
        </w:rPr>
      </w:pPr>
      <w:r w:rsidRPr="00BA1996">
        <w:rPr>
          <w:rFonts w:ascii="Arial" w:hAnsi="Arial"/>
          <w:sz w:val="20"/>
          <w:u w:color="001FBD"/>
        </w:rPr>
        <w:t>&lt;/head&gt;</w:t>
      </w:r>
    </w:p>
    <w:p w14:paraId="64F0FFA9" w14:textId="77777777" w:rsidR="00BA1996" w:rsidRPr="00BA1996" w:rsidRDefault="00BA1996" w:rsidP="00BA1996">
      <w:pPr>
        <w:pStyle w:val="code"/>
        <w:rPr>
          <w:rFonts w:ascii="Arial" w:hAnsi="Arial"/>
          <w:sz w:val="20"/>
          <w:u w:color="001FBD"/>
        </w:rPr>
      </w:pPr>
      <w:r w:rsidRPr="00BA1996">
        <w:rPr>
          <w:rFonts w:ascii="Arial" w:hAnsi="Arial"/>
          <w:sz w:val="20"/>
          <w:u w:color="001FBD"/>
        </w:rPr>
        <w:t>&lt;body&gt;</w:t>
      </w:r>
    </w:p>
    <w:p w14:paraId="143C7B85" w14:textId="77777777" w:rsidR="00BA1996" w:rsidRPr="00BA1996" w:rsidRDefault="00BA1996" w:rsidP="00BA1996">
      <w:pPr>
        <w:pStyle w:val="code"/>
        <w:rPr>
          <w:rFonts w:ascii="Arial" w:hAnsi="Arial"/>
          <w:sz w:val="20"/>
          <w:u w:color="001FBD"/>
        </w:rPr>
      </w:pPr>
      <w:r w:rsidRPr="00BA1996">
        <w:rPr>
          <w:rFonts w:ascii="Arial" w:hAnsi="Arial"/>
          <w:sz w:val="20"/>
          <w:u w:color="001FBD"/>
        </w:rPr>
        <w:t>&lt;/body&gt;</w:t>
      </w:r>
    </w:p>
    <w:p w14:paraId="64060272" w14:textId="6F5B5596" w:rsidR="004E5411" w:rsidRPr="00BA1996" w:rsidRDefault="00BA1996" w:rsidP="00BA1996">
      <w:pPr>
        <w:pStyle w:val="code"/>
        <w:rPr>
          <w:rFonts w:ascii="Arial" w:hAnsi="Arial"/>
          <w:sz w:val="20"/>
          <w:u w:color="001FBD"/>
        </w:rPr>
      </w:pPr>
      <w:r w:rsidRPr="00BA1996">
        <w:rPr>
          <w:rFonts w:ascii="Arial" w:hAnsi="Arial"/>
          <w:sz w:val="20"/>
          <w:u w:color="001FBD"/>
        </w:rPr>
        <w:t>&lt;/html&gt;</w:t>
      </w:r>
    </w:p>
    <w:p w14:paraId="1D68BC77" w14:textId="7B4EF90F" w:rsidR="008E071B" w:rsidRDefault="008E071B" w:rsidP="008E071B">
      <w:pPr>
        <w:pStyle w:val="1"/>
      </w:pPr>
      <w:bookmarkStart w:id="38" w:name="_Toc309596960"/>
      <w:r>
        <w:rPr>
          <w:rFonts w:hint="eastAsia"/>
        </w:rPr>
        <w:lastRenderedPageBreak/>
        <w:t>참조</w:t>
      </w:r>
      <w:bookmarkEnd w:id="38"/>
    </w:p>
    <w:p w14:paraId="1FB5A67E" w14:textId="10EFA7F7" w:rsidR="008E071B" w:rsidRDefault="008E071B" w:rsidP="009D1203">
      <w:pPr>
        <w:pStyle w:val="2"/>
      </w:pPr>
      <w:bookmarkStart w:id="39" w:name="_Toc309596961"/>
      <w:r>
        <w:t>Gadget Schema</w:t>
      </w:r>
      <w:r w:rsidR="0005601C">
        <w:rPr>
          <w:rFonts w:hint="eastAsia"/>
        </w:rPr>
        <w:t xml:space="preserve"> 0.9</w:t>
      </w:r>
      <w:bookmarkEnd w:id="39"/>
    </w:p>
    <w:p w14:paraId="1A643270" w14:textId="4B6EDCC6" w:rsidR="0005601C" w:rsidRDefault="002F4BE4" w:rsidP="002F4BE4">
      <w:pPr>
        <w:jc w:val="center"/>
      </w:pPr>
      <w:r>
        <w:rPr>
          <w:noProof/>
        </w:rPr>
        <w:drawing>
          <wp:inline distT="0" distB="0" distL="0" distR="0" wp14:anchorId="77186D45" wp14:editId="1C381DD0">
            <wp:extent cx="5076825" cy="7704386"/>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dgets.png"/>
                    <pic:cNvPicPr/>
                  </pic:nvPicPr>
                  <pic:blipFill>
                    <a:blip r:embed="rId83">
                      <a:extLst>
                        <a:ext uri="{28A0092B-C50C-407E-A947-70E740481C1C}">
                          <a14:useLocalDpi xmlns:a14="http://schemas.microsoft.com/office/drawing/2010/main" val="0"/>
                        </a:ext>
                      </a:extLst>
                    </a:blip>
                    <a:stretch>
                      <a:fillRect/>
                    </a:stretch>
                  </pic:blipFill>
                  <pic:spPr>
                    <a:xfrm>
                      <a:off x="0" y="0"/>
                      <a:ext cx="5076332" cy="7703637"/>
                    </a:xfrm>
                    <a:prstGeom prst="rect">
                      <a:avLst/>
                    </a:prstGeom>
                  </pic:spPr>
                </pic:pic>
              </a:graphicData>
            </a:graphic>
          </wp:inline>
        </w:drawing>
      </w:r>
    </w:p>
    <w:p w14:paraId="1555FBAC" w14:textId="77777777" w:rsidR="001772F6" w:rsidRDefault="001772F6" w:rsidP="001772F6">
      <w:pPr>
        <w:rPr>
          <w:u w:color="001FBD"/>
        </w:rPr>
      </w:pPr>
    </w:p>
    <w:p w14:paraId="1EA4AB0F" w14:textId="15F3421B" w:rsidR="001772F6" w:rsidRPr="001772F6" w:rsidRDefault="001772F6" w:rsidP="001772F6">
      <w:pPr>
        <w:rPr>
          <w:b/>
          <w:u w:color="001FBD"/>
        </w:rPr>
      </w:pPr>
      <w:r w:rsidRPr="001772F6">
        <w:rPr>
          <w:b/>
          <w:u w:color="001FBD"/>
        </w:rPr>
        <w:t>G</w:t>
      </w:r>
      <w:r w:rsidRPr="001772F6">
        <w:rPr>
          <w:rFonts w:hint="eastAsia"/>
          <w:b/>
          <w:u w:color="001FBD"/>
        </w:rPr>
        <w:t>adgets_v0.9.xsd</w:t>
      </w:r>
    </w:p>
    <w:p w14:paraId="7C25D194" w14:textId="77777777" w:rsidR="002C38F8" w:rsidRPr="002C38F8" w:rsidRDefault="002C38F8" w:rsidP="002C38F8">
      <w:pPr>
        <w:pStyle w:val="code"/>
        <w:rPr>
          <w:rFonts w:ascii="Arial" w:hAnsi="Arial"/>
          <w:sz w:val="20"/>
          <w:u w:color="001FBD"/>
        </w:rPr>
      </w:pPr>
      <w:r w:rsidRPr="002C38F8">
        <w:rPr>
          <w:rFonts w:ascii="Arial" w:hAnsi="Arial"/>
          <w:sz w:val="20"/>
          <w:u w:color="001FBD"/>
        </w:rPr>
        <w:t>&lt;?xml version="1.0"?&gt;</w:t>
      </w:r>
    </w:p>
    <w:p w14:paraId="51E6217C" w14:textId="77777777" w:rsidR="002C38F8" w:rsidRPr="002C38F8" w:rsidRDefault="002C38F8" w:rsidP="002C38F8">
      <w:pPr>
        <w:pStyle w:val="code"/>
        <w:rPr>
          <w:rFonts w:ascii="Arial" w:hAnsi="Arial"/>
          <w:sz w:val="20"/>
          <w:u w:color="001FBD"/>
        </w:rPr>
      </w:pPr>
      <w:r w:rsidRPr="002C38F8">
        <w:rPr>
          <w:rFonts w:ascii="Arial" w:hAnsi="Arial"/>
          <w:sz w:val="20"/>
          <w:u w:color="001FBD"/>
        </w:rPr>
        <w:t>&lt;xs:schema xmlns:xs="http://www.w3.org/2001/XMLSchema"&gt;</w:t>
      </w:r>
    </w:p>
    <w:p w14:paraId="049F82AB"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name="Module"&gt;</w:t>
      </w:r>
    </w:p>
    <w:p w14:paraId="76648DD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0AA197D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744BECB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name="ModulePrefs" minOccurs="0"&gt;</w:t>
      </w:r>
    </w:p>
    <w:p w14:paraId="1FC6581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172D679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&lt;xs:choice minOccurs="0" maxOccurs="unbounded"&gt;</w:t>
      </w:r>
    </w:p>
    <w:p w14:paraId="43EC809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name="Require" type="GadgetFeatureType"/&gt;</w:t>
      </w:r>
    </w:p>
    <w:p w14:paraId="630D440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name="Optional" type="GadgetFeatureType"/&gt;</w:t>
      </w:r>
    </w:p>
    <w:p w14:paraId="0EF74BA3"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name="Preload"&gt;</w:t>
      </w:r>
    </w:p>
    <w:p w14:paraId="401D5B3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414062BB"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name="href" type="xs:string" use="required"/&gt;</w:t>
      </w:r>
    </w:p>
    <w:p w14:paraId="5E188A6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name="authz" default="none"&gt;</w:t>
      </w:r>
    </w:p>
    <w:p w14:paraId="6E8295E3"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22BD2B1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 base="xs:string"&gt;</w:t>
      </w:r>
    </w:p>
    <w:p w14:paraId="4E29D98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value="none"/&gt;</w:t>
      </w:r>
    </w:p>
    <w:p w14:paraId="368C0723"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value="signed"/&gt;</w:t>
      </w:r>
    </w:p>
    <w:p w14:paraId="34FA886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value="oauth"/&gt;</w:t>
      </w:r>
    </w:p>
    <w:p w14:paraId="0A50BF1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&lt;/xs:restriction&gt;</w:t>
      </w:r>
    </w:p>
    <w:p w14:paraId="56BF10F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7AF9F3F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&lt;/xs:attribute&gt;</w:t>
      </w:r>
    </w:p>
    <w:p w14:paraId="62116C0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name="sign_owner" type="xs:boolean" default="true"/&gt;</w:t>
      </w:r>
    </w:p>
    <w:p w14:paraId="516B0B69"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name="sign_viewer" type="xs:boolean" default="true"/&gt;</w:t>
      </w:r>
    </w:p>
    <w:p w14:paraId="12A18913"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name="views" type="xs:string" use="optional"/&gt;</w:t>
      </w:r>
    </w:p>
    <w:p w14:paraId="5A144DC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name="oauth_service_name" type="xs:string" use="optional"/&gt;</w:t>
      </w:r>
    </w:p>
    <w:p w14:paraId="57F8CE1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name="oauth_token_name" type="xs:string" use="optional"/&gt;</w:t>
      </w:r>
    </w:p>
    <w:p w14:paraId="7F08344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name="oauth_request_token" type="xs:string" use="optional"/&gt;</w:t>
      </w:r>
    </w:p>
    <w:p w14:paraId="78CA90C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name="oauth_request_token_secret" type="xs:string" use="optional"/&gt;</w:t>
      </w:r>
    </w:p>
    <w:p w14:paraId="0E20642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0BAFFC6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7971A32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name="Icon"&gt;</w:t>
      </w:r>
    </w:p>
    <w:p w14:paraId="178DC6F3" w14:textId="77777777" w:rsidR="002C38F8" w:rsidRPr="002C38F8" w:rsidRDefault="002C38F8" w:rsidP="002C38F8">
      <w:pPr>
        <w:pStyle w:val="code"/>
        <w:rPr>
          <w:rFonts w:ascii="Arial" w:hAnsi="Arial"/>
          <w:sz w:val="20"/>
          <w:u w:color="001FBD"/>
        </w:rPr>
      </w:pPr>
      <w:r w:rsidRPr="002C38F8">
        <w:rPr>
          <w:rFonts w:ascii="Arial" w:hAnsi="Arial"/>
          <w:sz w:val="20"/>
          <w:u w:color="001FBD"/>
        </w:rPr>
        <w:lastRenderedPageBreak/>
        <w:t xml:space="preserve">                                &lt;xs:complexType&gt;</w:t>
      </w:r>
    </w:p>
    <w:p w14:paraId="35160469"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&lt;xs:simpleContent&gt;</w:t>
      </w:r>
    </w:p>
    <w:p w14:paraId="28B4097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&lt;xs:extension base="xs:string"&gt;</w:t>
      </w:r>
    </w:p>
    <w:p w14:paraId="1DDBBB2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name="mode"&gt;</w:t>
      </w:r>
    </w:p>
    <w:p w14:paraId="11A68A8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3D1C1C1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 base="xs:string"&gt;</w:t>
      </w:r>
    </w:p>
    <w:p w14:paraId="7A6EF5D9"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value="base64"/&gt;</w:t>
      </w:r>
    </w:p>
    <w:p w14:paraId="0DDA6EF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&lt;/xs:restriction&gt;</w:t>
      </w:r>
    </w:p>
    <w:p w14:paraId="0FDF80D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0C5EE87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&lt;/xs:attribute&gt;</w:t>
      </w:r>
    </w:p>
    <w:p w14:paraId="3009CD3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name="type" type="xs:string"/&gt;</w:t>
      </w:r>
    </w:p>
    <w:p w14:paraId="03128D9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&lt;/xs:extension&gt;</w:t>
      </w:r>
    </w:p>
    <w:p w14:paraId="79CEFF8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&lt;/xs:simpleContent&gt;</w:t>
      </w:r>
    </w:p>
    <w:p w14:paraId="152D827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0DF2BE1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3472337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name="Locale"&gt;</w:t>
      </w:r>
    </w:p>
    <w:p w14:paraId="1C2C68C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6EBC049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3E07EE9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name="msg" minOccurs="0" maxOccurs="unbounded"&gt;</w:t>
      </w:r>
    </w:p>
    <w:p w14:paraId="5158EE7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5BC0723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&lt;xs:simpleContent&gt;</w:t>
      </w:r>
    </w:p>
    <w:p w14:paraId="00EA89E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&lt;xs:extension base="xs:string"&gt;</w:t>
      </w:r>
    </w:p>
    <w:p w14:paraId="40B998F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name="name" type="xs:string" use="required"/&gt;</w:t>
      </w:r>
    </w:p>
    <w:p w14:paraId="2B2F30F3"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name="desc" type="xs:string" use="optional"/&gt;</w:t>
      </w:r>
    </w:p>
    <w:p w14:paraId="4C75B61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&lt;/xs:extension&gt;</w:t>
      </w:r>
    </w:p>
    <w:p w14:paraId="5AD6713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&lt;/xs:simpleContent&gt;</w:t>
      </w:r>
    </w:p>
    <w:p w14:paraId="6FC1DF9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7BAB557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76FA4CE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7B664829"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name="lang" type="xs:string" use="optional"/&gt;</w:t>
      </w:r>
    </w:p>
    <w:p w14:paraId="1DEB36E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name="country" type="xs:string" use="optional"/&gt;</w:t>
      </w:r>
    </w:p>
    <w:p w14:paraId="63A6B01B"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name="messages" type="xs:string" use="optional"/&gt;</w:t>
      </w:r>
    </w:p>
    <w:p w14:paraId="0CBEFAB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name="language_direction"&gt;</w:t>
      </w:r>
    </w:p>
    <w:p w14:paraId="15A5F2F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1A669A1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 base="xs:string"&gt;</w:t>
      </w:r>
    </w:p>
    <w:p w14:paraId="6D322C36" w14:textId="77777777" w:rsidR="002C38F8" w:rsidRPr="002C38F8" w:rsidRDefault="002C38F8" w:rsidP="002C38F8">
      <w:pPr>
        <w:pStyle w:val="code"/>
        <w:rPr>
          <w:rFonts w:ascii="Arial" w:hAnsi="Arial"/>
          <w:sz w:val="20"/>
          <w:u w:color="001FBD"/>
        </w:rPr>
      </w:pPr>
      <w:r w:rsidRPr="002C38F8">
        <w:rPr>
          <w:rFonts w:ascii="Arial" w:hAnsi="Arial"/>
          <w:sz w:val="20"/>
          <w:u w:color="001FBD"/>
        </w:rPr>
        <w:lastRenderedPageBreak/>
        <w:t xml:space="preserve">                                                &lt;xs:enumeration value="ltr"/&gt;</w:t>
      </w:r>
    </w:p>
    <w:p w14:paraId="38D6F4E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value="rtl"/&gt;</w:t>
      </w:r>
    </w:p>
    <w:p w14:paraId="297D068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&lt;/xs:restriction&gt;</w:t>
      </w:r>
    </w:p>
    <w:p w14:paraId="3C7011A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32621EB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&lt;/xs:attribute&gt;</w:t>
      </w:r>
    </w:p>
    <w:p w14:paraId="7942282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7A0B44CB"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1D5B1DD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name="Link"&gt;</w:t>
      </w:r>
    </w:p>
    <w:p w14:paraId="4B9502A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2E93549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name="href" type="xs:string" use="required"/&gt;</w:t>
      </w:r>
    </w:p>
    <w:p w14:paraId="6521578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name="rel" use="required"&gt;</w:t>
      </w:r>
    </w:p>
    <w:p w14:paraId="4B28EAF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7BCA82F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 base="xs:string"&gt;</w:t>
      </w:r>
    </w:p>
    <w:p w14:paraId="230ED58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value="gadgets.help"/&gt;</w:t>
      </w:r>
    </w:p>
    <w:p w14:paraId="0B239FC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value="gadgets.support"/&gt;</w:t>
      </w:r>
    </w:p>
    <w:p w14:paraId="70B62E9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value="icon"/&gt;</w:t>
      </w:r>
    </w:p>
    <w:p w14:paraId="18259299"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&lt;/xs:restriction&gt;</w:t>
      </w:r>
    </w:p>
    <w:p w14:paraId="7475BF49"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64384D3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&lt;/xs:attribute&gt;</w:t>
      </w:r>
    </w:p>
    <w:p w14:paraId="5EF69D21"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35F6E1A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5B3B249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name="OAuth" minOccurs="0" maxOccurs="1"&gt;</w:t>
      </w:r>
    </w:p>
    <w:p w14:paraId="06F6E6A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48FA966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506937E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name="Service" maxOccurs="unbounded"&gt;</w:t>
      </w:r>
    </w:p>
    <w:p w14:paraId="6F915E4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36DA6B5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745590A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name="Request" type="OAuthResourceType" minOccurs="0"/&gt;</w:t>
      </w:r>
    </w:p>
    <w:p w14:paraId="119AFD2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name="Access" type="OAuthResourceType" minOccurs="0"/&gt;</w:t>
      </w:r>
    </w:p>
    <w:p w14:paraId="01EFB5A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name="Authorization" minOccurs="0"&gt;</w:t>
      </w:r>
    </w:p>
    <w:p w14:paraId="6418059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089AF70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name="url" type="xs:string" use="required"/&gt;</w:t>
      </w:r>
    </w:p>
    <w:p w14:paraId="3C03A67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7316757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3FA5BD62" w14:textId="77777777" w:rsidR="002C38F8" w:rsidRPr="002C38F8" w:rsidRDefault="002C38F8" w:rsidP="002C38F8">
      <w:pPr>
        <w:pStyle w:val="code"/>
        <w:rPr>
          <w:rFonts w:ascii="Arial" w:hAnsi="Arial"/>
          <w:sz w:val="20"/>
          <w:u w:color="001FBD"/>
        </w:rPr>
      </w:pPr>
      <w:r w:rsidRPr="002C38F8">
        <w:rPr>
          <w:rFonts w:ascii="Arial" w:hAnsi="Arial"/>
          <w:sz w:val="20"/>
          <w:u w:color="001FBD"/>
        </w:rPr>
        <w:lastRenderedPageBreak/>
        <w:t xml:space="preserve">                                                &lt;/xs:sequence&gt;</w:t>
      </w:r>
    </w:p>
    <w:p w14:paraId="545F406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653592AB"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5348844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name="Rating"&gt;</w:t>
      </w:r>
    </w:p>
    <w:p w14:paraId="2006C58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3ED46E9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name="scheme" type="xs:anyURI" use="optional" default=""/&gt;</w:t>
      </w:r>
    </w:p>
    <w:p w14:paraId="76A3403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6FE3620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0133D37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3C43ABD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name="name" type="xs:string" use="optional"/&gt;</w:t>
      </w:r>
    </w:p>
    <w:p w14:paraId="0B23E80B"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7B89AEE1"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6C06F97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&lt;/xs:choice&gt;</w:t>
      </w:r>
    </w:p>
    <w:p w14:paraId="629DB461"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name="title" type="xs:string" use="optional"/&gt;</w:t>
      </w:r>
    </w:p>
    <w:p w14:paraId="571DDF3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name="title_url" type="xs:string" use="optional"/&gt;</w:t>
      </w:r>
    </w:p>
    <w:p w14:paraId="3008B24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name="description" type="xs:string" use="optional"/&gt;</w:t>
      </w:r>
    </w:p>
    <w:p w14:paraId="58ACD05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name="author" type="xs:string" use="optional"/&gt;</w:t>
      </w:r>
    </w:p>
    <w:p w14:paraId="78C2A04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name="author_email" type="xs:string" use="optional"/&gt;</w:t>
      </w:r>
    </w:p>
    <w:p w14:paraId="5D8BC6D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name="screenshot" type="xs:string" use="optional"/&gt;</w:t>
      </w:r>
    </w:p>
    <w:p w14:paraId="56581A7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name="thumbnail" type="xs:string" use="optional"/&gt;</w:t>
      </w:r>
    </w:p>
    <w:p w14:paraId="0CFC4AC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45CE992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21D7331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name="UserPref" minOccurs="0" maxOccurs="unbounded"&gt;</w:t>
      </w:r>
    </w:p>
    <w:p w14:paraId="57D071E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72AE24E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1DCB5D8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name="EnumValue" minOccurs="0" maxOccurs="unbounded"&gt;</w:t>
      </w:r>
    </w:p>
    <w:p w14:paraId="1DD0F91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74F18FEB"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name="value" type="xs:string" use="required"/&gt;</w:t>
      </w:r>
    </w:p>
    <w:p w14:paraId="722B280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name="display_value" type="xs:string" use="optional"/&gt;</w:t>
      </w:r>
    </w:p>
    <w:p w14:paraId="7CAB5F8B"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557D50F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43978B6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27CC3521"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name="name" type="xs:string" use="required"/&gt;</w:t>
      </w:r>
    </w:p>
    <w:p w14:paraId="601F01B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name="display_name" type="xs:string" use="optional"/&gt;</w:t>
      </w:r>
    </w:p>
    <w:p w14:paraId="209285D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name="default_value" type="xs:string" use="optional"/&gt;</w:t>
      </w:r>
    </w:p>
    <w:p w14:paraId="3024EB83"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name="required" type="xs:string" use="optional"/&gt;</w:t>
      </w:r>
    </w:p>
    <w:p w14:paraId="136BBDB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name="datatype" default="string"&gt;</w:t>
      </w:r>
    </w:p>
    <w:p w14:paraId="275A912B" w14:textId="77777777" w:rsidR="002C38F8" w:rsidRPr="002C38F8" w:rsidRDefault="002C38F8" w:rsidP="002C38F8">
      <w:pPr>
        <w:pStyle w:val="code"/>
        <w:rPr>
          <w:rFonts w:ascii="Arial" w:hAnsi="Arial"/>
          <w:sz w:val="20"/>
          <w:u w:color="001FBD"/>
        </w:rPr>
      </w:pPr>
      <w:r w:rsidRPr="002C38F8">
        <w:rPr>
          <w:rFonts w:ascii="Arial" w:hAnsi="Arial"/>
          <w:sz w:val="20"/>
          <w:u w:color="001FBD"/>
        </w:rPr>
        <w:lastRenderedPageBreak/>
        <w:t xml:space="preserve">                            &lt;xs:simpleType&gt;</w:t>
      </w:r>
    </w:p>
    <w:p w14:paraId="587FD71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 base="xs:string"&gt;</w:t>
      </w:r>
    </w:p>
    <w:p w14:paraId="3B6C721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value="string"/&gt;</w:t>
      </w:r>
    </w:p>
    <w:p w14:paraId="4A61AE2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value="hidden"/&gt;</w:t>
      </w:r>
    </w:p>
    <w:p w14:paraId="2063DBA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value="bool"/&gt;</w:t>
      </w:r>
    </w:p>
    <w:p w14:paraId="31EF41D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value="enum"/&gt;</w:t>
      </w:r>
    </w:p>
    <w:p w14:paraId="42BD54E1"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value="list"/&gt;</w:t>
      </w:r>
    </w:p>
    <w:p w14:paraId="746E270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value="number"/&gt;</w:t>
      </w:r>
    </w:p>
    <w:p w14:paraId="40DC624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&lt;/xs:restriction&gt;</w:t>
      </w:r>
    </w:p>
    <w:p w14:paraId="61B422A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56A3269B"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&lt;/xs:attribute&gt;</w:t>
      </w:r>
    </w:p>
    <w:p w14:paraId="4C0CE76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2615D46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2E831F0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 name="Content" minOccurs="1" maxOccurs="unbounded"&gt;</w:t>
      </w:r>
    </w:p>
    <w:p w14:paraId="774B448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1D911D8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&lt;xs:simpleContent&gt;</w:t>
      </w:r>
    </w:p>
    <w:p w14:paraId="632785B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&lt;xs:extension base="xs:string"&gt;</w:t>
      </w:r>
    </w:p>
    <w:p w14:paraId="7E4168A3"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name="type" use="optional" default="html"&gt;</w:t>
      </w:r>
    </w:p>
    <w:p w14:paraId="2E58270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06DE347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 base="xs:string"&gt;</w:t>
      </w:r>
    </w:p>
    <w:p w14:paraId="158EF1C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value="html"/&gt;</w:t>
      </w:r>
    </w:p>
    <w:p w14:paraId="27DD21A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value="url"/&gt;</w:t>
      </w:r>
    </w:p>
    <w:p w14:paraId="6960C16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&lt;/xs:restriction&gt;</w:t>
      </w:r>
    </w:p>
    <w:p w14:paraId="3FE8A66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5B4454F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&lt;/xs:attribute&gt;</w:t>
      </w:r>
    </w:p>
    <w:p w14:paraId="677BA31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name="href" type="xs:string" use="optional"/&gt;</w:t>
      </w:r>
    </w:p>
    <w:p w14:paraId="0D2CF87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name="view" type="xs:string" use="optional"/&gt;</w:t>
      </w:r>
    </w:p>
    <w:p w14:paraId="11447C7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name="preferred_height" type="xs:integer" use="optional"/&gt;</w:t>
      </w:r>
    </w:p>
    <w:p w14:paraId="0B66D00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name="preferred_width" type="xs:integer" use="optional"/&gt;</w:t>
      </w:r>
    </w:p>
    <w:p w14:paraId="024728E9"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&lt;/xs:extension&gt;</w:t>
      </w:r>
    </w:p>
    <w:p w14:paraId="7EF924F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&lt;/xs:simpleContent&gt;</w:t>
      </w:r>
    </w:p>
    <w:p w14:paraId="370D26E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0E9940D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2859F77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1E7744E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609B465B"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3FE6F53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 name="GadgetFeatureType"&gt;</w:t>
      </w:r>
    </w:p>
    <w:p w14:paraId="1A5AF962"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2F1DDE5F" w14:textId="77777777" w:rsidR="002C38F8" w:rsidRPr="002C38F8" w:rsidRDefault="002C38F8" w:rsidP="002C38F8">
      <w:pPr>
        <w:pStyle w:val="code"/>
        <w:rPr>
          <w:rFonts w:ascii="Arial" w:hAnsi="Arial"/>
          <w:sz w:val="20"/>
          <w:u w:color="001FBD"/>
        </w:rPr>
      </w:pPr>
      <w:r w:rsidRPr="002C38F8">
        <w:rPr>
          <w:rFonts w:ascii="Arial" w:hAnsi="Arial"/>
          <w:sz w:val="20"/>
          <w:u w:color="001FBD"/>
        </w:rPr>
        <w:lastRenderedPageBreak/>
        <w:t xml:space="preserve">            &lt;xs:element name="Param" minOccurs="0" maxOccurs="unbounded"&gt;</w:t>
      </w:r>
    </w:p>
    <w:p w14:paraId="27E8BE13"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26D0B76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&lt;xs:simpleContent&gt;</w:t>
      </w:r>
    </w:p>
    <w:p w14:paraId="3018650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&lt;xs:extension base="xs:string"&gt;</w:t>
      </w:r>
    </w:p>
    <w:p w14:paraId="32E86E0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name="name" type="xs:string" use="required"/&gt;</w:t>
      </w:r>
    </w:p>
    <w:p w14:paraId="19D1A3A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&lt;/xs:extension&gt;</w:t>
      </w:r>
    </w:p>
    <w:p w14:paraId="1A806F2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&lt;/xs:simpleContent&gt;</w:t>
      </w:r>
    </w:p>
    <w:p w14:paraId="4C35D096"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478FF00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&lt;/xs:element&gt;</w:t>
      </w:r>
    </w:p>
    <w:p w14:paraId="77F7CE5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&lt;/xs:sequence&gt;</w:t>
      </w:r>
    </w:p>
    <w:p w14:paraId="78B51B8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name="feature" type="xs:string" use="required"/&gt;</w:t>
      </w:r>
    </w:p>
    <w:p w14:paraId="56EEF8F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28D2089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 name="OAuthResourceType"&gt;</w:t>
      </w:r>
    </w:p>
    <w:p w14:paraId="1CA0D2DD"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name="url" type="xs:string" use="required"/&gt;</w:t>
      </w:r>
    </w:p>
    <w:p w14:paraId="60C636B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name="method" use="optional" default="GET"&gt;</w:t>
      </w:r>
    </w:p>
    <w:p w14:paraId="2F2EAAF5"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2C61389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 base="xs:string"&gt;</w:t>
      </w:r>
    </w:p>
    <w:p w14:paraId="28C5E768"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value="GET"/&gt;</w:t>
      </w:r>
    </w:p>
    <w:p w14:paraId="4B4B4ABC"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value="POST"/&gt;</w:t>
      </w:r>
    </w:p>
    <w:p w14:paraId="227EF2DA"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&lt;/xs:restriction&gt;</w:t>
      </w:r>
    </w:p>
    <w:p w14:paraId="7B3765E4"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174CCDB9"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&lt;/xs:attribute&gt;</w:t>
      </w:r>
    </w:p>
    <w:p w14:paraId="787CE947"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 name="param_location" use="optional" default="auth-header"&gt;</w:t>
      </w:r>
    </w:p>
    <w:p w14:paraId="6B0E3609"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1B3BF12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 base="xs:string"&gt;</w:t>
      </w:r>
    </w:p>
    <w:p w14:paraId="65A03991"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value="auth-header"/&gt;</w:t>
      </w:r>
    </w:p>
    <w:p w14:paraId="4ECD50EF"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value="uri-query"/&gt;</w:t>
      </w:r>
    </w:p>
    <w:p w14:paraId="35A6B1D3"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&lt;xs:enumeration value="post-body"/&gt;</w:t>
      </w:r>
    </w:p>
    <w:p w14:paraId="5700ACB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&lt;/xs:restriction&gt;</w:t>
      </w:r>
    </w:p>
    <w:p w14:paraId="4FEDCF40"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&lt;/xs:simpleType&gt;</w:t>
      </w:r>
    </w:p>
    <w:p w14:paraId="7134B8FE"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&lt;/xs:attribute&gt;</w:t>
      </w:r>
    </w:p>
    <w:p w14:paraId="0EA9D3F3" w14:textId="77777777" w:rsidR="002C38F8" w:rsidRPr="002C38F8" w:rsidRDefault="002C38F8" w:rsidP="002C38F8">
      <w:pPr>
        <w:pStyle w:val="code"/>
        <w:rPr>
          <w:rFonts w:ascii="Arial" w:hAnsi="Arial"/>
          <w:sz w:val="20"/>
          <w:u w:color="001FBD"/>
        </w:rPr>
      </w:pPr>
      <w:r w:rsidRPr="002C38F8">
        <w:rPr>
          <w:rFonts w:ascii="Arial" w:hAnsi="Arial"/>
          <w:sz w:val="20"/>
          <w:u w:color="001FBD"/>
        </w:rPr>
        <w:t xml:space="preserve">    &lt;/xs:complexType&gt;</w:t>
      </w:r>
    </w:p>
    <w:p w14:paraId="2F6E8AA1" w14:textId="2434C581" w:rsidR="00502492" w:rsidRPr="002C38F8" w:rsidRDefault="002C38F8" w:rsidP="002C38F8">
      <w:pPr>
        <w:pStyle w:val="code"/>
        <w:rPr>
          <w:rFonts w:ascii="Arial" w:hAnsi="Arial"/>
          <w:sz w:val="20"/>
          <w:u w:color="001FBD"/>
        </w:rPr>
      </w:pPr>
      <w:r w:rsidRPr="002C38F8">
        <w:rPr>
          <w:rFonts w:ascii="Arial" w:hAnsi="Arial"/>
          <w:sz w:val="20"/>
          <w:u w:color="001FBD"/>
        </w:rPr>
        <w:t>&lt;/xs:schema&gt;</w:t>
      </w:r>
    </w:p>
    <w:p w14:paraId="319AF33A" w14:textId="0946738D" w:rsidR="0005601C" w:rsidRDefault="008E071B" w:rsidP="0005601C">
      <w:pPr>
        <w:pStyle w:val="2"/>
      </w:pPr>
      <w:bookmarkStart w:id="40" w:name="_Toc309596962"/>
      <w:r>
        <w:lastRenderedPageBreak/>
        <w:t>PageUI Schema</w:t>
      </w:r>
      <w:bookmarkEnd w:id="40"/>
    </w:p>
    <w:p w14:paraId="550B67D3" w14:textId="17A522DB" w:rsidR="0005601C" w:rsidRDefault="00597583" w:rsidP="00597583">
      <w:pPr>
        <w:jc w:val="center"/>
      </w:pPr>
      <w:r>
        <w:rPr>
          <w:noProof/>
        </w:rPr>
        <w:drawing>
          <wp:inline distT="0" distB="0" distL="0" distR="0" wp14:anchorId="3536EF72" wp14:editId="49B8F410">
            <wp:extent cx="5800725" cy="8003159"/>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age.png"/>
                    <pic:cNvPicPr/>
                  </pic:nvPicPr>
                  <pic:blipFill>
                    <a:blip r:embed="rId84">
                      <a:extLst>
                        <a:ext uri="{28A0092B-C50C-407E-A947-70E740481C1C}">
                          <a14:useLocalDpi xmlns:a14="http://schemas.microsoft.com/office/drawing/2010/main" val="0"/>
                        </a:ext>
                      </a:extLst>
                    </a:blip>
                    <a:stretch>
                      <a:fillRect/>
                    </a:stretch>
                  </pic:blipFill>
                  <pic:spPr>
                    <a:xfrm>
                      <a:off x="0" y="0"/>
                      <a:ext cx="5807736" cy="8012832"/>
                    </a:xfrm>
                    <a:prstGeom prst="rect">
                      <a:avLst/>
                    </a:prstGeom>
                  </pic:spPr>
                </pic:pic>
              </a:graphicData>
            </a:graphic>
          </wp:inline>
        </w:drawing>
      </w:r>
    </w:p>
    <w:p w14:paraId="7CA8C925" w14:textId="25430576" w:rsidR="00597583" w:rsidRPr="00371044" w:rsidRDefault="00371044" w:rsidP="00597583">
      <w:pPr>
        <w:rPr>
          <w:b/>
        </w:rPr>
      </w:pPr>
      <w:r>
        <w:rPr>
          <w:rFonts w:hint="eastAsia"/>
          <w:b/>
        </w:rPr>
        <w:lastRenderedPageBreak/>
        <w:t>v</w:t>
      </w:r>
      <w:r w:rsidRPr="00371044">
        <w:rPr>
          <w:rFonts w:hint="eastAsia"/>
          <w:b/>
        </w:rPr>
        <w:t>isual-mashup.xsd</w:t>
      </w:r>
    </w:p>
    <w:p w14:paraId="70E38388" w14:textId="77777777" w:rsidR="00371044" w:rsidRPr="00371044" w:rsidRDefault="00371044" w:rsidP="00371044">
      <w:pPr>
        <w:pStyle w:val="code"/>
        <w:rPr>
          <w:rFonts w:ascii="Arial" w:hAnsi="Arial"/>
          <w:sz w:val="20"/>
          <w:u w:color="001FBD"/>
        </w:rPr>
      </w:pPr>
      <w:r w:rsidRPr="00371044">
        <w:rPr>
          <w:rFonts w:ascii="Arial" w:hAnsi="Arial"/>
          <w:sz w:val="20"/>
          <w:u w:color="001FBD"/>
        </w:rPr>
        <w:t>&lt;?xml version="1.0" encoding="UTF-8"?&gt;</w:t>
      </w:r>
    </w:p>
    <w:p w14:paraId="6339EB6B" w14:textId="77777777" w:rsidR="00371044" w:rsidRPr="00371044" w:rsidRDefault="00371044" w:rsidP="00371044">
      <w:pPr>
        <w:pStyle w:val="code"/>
        <w:rPr>
          <w:rFonts w:ascii="Arial" w:hAnsi="Arial"/>
          <w:sz w:val="20"/>
          <w:u w:color="001FBD"/>
        </w:rPr>
      </w:pPr>
      <w:r w:rsidRPr="00371044">
        <w:rPr>
          <w:rFonts w:ascii="Arial" w:hAnsi="Arial"/>
          <w:sz w:val="20"/>
          <w:u w:color="001FBD"/>
        </w:rPr>
        <w:t>&lt;!-- edited with XMLSpy v2011 sp1 (http://www.altova.com) by End User (free.org) --&gt;</w:t>
      </w:r>
    </w:p>
    <w:p w14:paraId="4009612E" w14:textId="77777777" w:rsidR="00371044" w:rsidRPr="00371044" w:rsidRDefault="00371044" w:rsidP="00371044">
      <w:pPr>
        <w:pStyle w:val="code"/>
        <w:rPr>
          <w:rFonts w:ascii="Arial" w:hAnsi="Arial"/>
          <w:sz w:val="20"/>
          <w:u w:color="001FBD"/>
        </w:rPr>
      </w:pPr>
      <w:r w:rsidRPr="00371044">
        <w:rPr>
          <w:rFonts w:ascii="Arial" w:hAnsi="Arial"/>
          <w:sz w:val="20"/>
          <w:u w:color="001FBD"/>
        </w:rPr>
        <w:t>&lt;xs:schema xmlns:xs="http://www.w3.org/2001/XMLSchema" xmlns:jaxb="http://java.sun.com/xml/ns/jaxb" elementFormDefault="qualified" attributeFormDefault="unqualified" jaxb:version="2.0"&gt;</w:t>
      </w:r>
    </w:p>
    <w:p w14:paraId="42E1FE79"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t xml:space="preserve">&lt;!--Visual Mashup </w:t>
      </w:r>
      <w:r w:rsidRPr="00371044">
        <w:rPr>
          <w:rFonts w:ascii="Arial" w:hAnsi="Arial" w:hint="eastAsia"/>
          <w:sz w:val="20"/>
          <w:u w:color="001FBD"/>
        </w:rPr>
        <w:t>가젯</w:t>
      </w:r>
      <w:r w:rsidRPr="00371044">
        <w:rPr>
          <w:rFonts w:ascii="Arial" w:hAnsi="Arial" w:hint="eastAsia"/>
          <w:sz w:val="20"/>
          <w:u w:color="001FBD"/>
        </w:rPr>
        <w:t xml:space="preserve"> </w:t>
      </w:r>
      <w:r w:rsidRPr="00371044">
        <w:rPr>
          <w:rFonts w:ascii="Arial" w:hAnsi="Arial" w:hint="eastAsia"/>
          <w:sz w:val="20"/>
          <w:u w:color="001FBD"/>
        </w:rPr>
        <w:t>컨테이너의</w:t>
      </w:r>
      <w:r w:rsidRPr="00371044">
        <w:rPr>
          <w:rFonts w:ascii="Arial" w:hAnsi="Arial" w:hint="eastAsia"/>
          <w:sz w:val="20"/>
          <w:u w:color="001FBD"/>
        </w:rPr>
        <w:t xml:space="preserve"> </w:t>
      </w:r>
      <w:r w:rsidRPr="00371044">
        <w:rPr>
          <w:rFonts w:ascii="Arial" w:hAnsi="Arial" w:hint="eastAsia"/>
          <w:sz w:val="20"/>
          <w:u w:color="001FBD"/>
        </w:rPr>
        <w:t>페이지</w:t>
      </w:r>
      <w:r w:rsidRPr="00371044">
        <w:rPr>
          <w:rFonts w:ascii="Arial" w:hAnsi="Arial" w:hint="eastAsia"/>
          <w:sz w:val="20"/>
          <w:u w:color="001FBD"/>
        </w:rPr>
        <w:t xml:space="preserve"> </w:t>
      </w:r>
      <w:r w:rsidRPr="00371044">
        <w:rPr>
          <w:rFonts w:ascii="Arial" w:hAnsi="Arial" w:hint="eastAsia"/>
          <w:sz w:val="20"/>
          <w:u w:color="001FBD"/>
        </w:rPr>
        <w:t>구성</w:t>
      </w:r>
      <w:r w:rsidRPr="00371044">
        <w:rPr>
          <w:rFonts w:ascii="Arial" w:hAnsi="Arial" w:hint="eastAsia"/>
          <w:sz w:val="20"/>
          <w:u w:color="001FBD"/>
        </w:rPr>
        <w:t xml:space="preserve"> </w:t>
      </w:r>
      <w:r w:rsidRPr="00371044">
        <w:rPr>
          <w:rFonts w:ascii="Arial" w:hAnsi="Arial" w:hint="eastAsia"/>
          <w:sz w:val="20"/>
          <w:u w:color="001FBD"/>
        </w:rPr>
        <w:t>정보</w:t>
      </w:r>
      <w:r w:rsidRPr="00371044">
        <w:rPr>
          <w:rFonts w:ascii="Arial" w:hAnsi="Arial" w:hint="eastAsia"/>
          <w:sz w:val="20"/>
          <w:u w:color="001FBD"/>
        </w:rPr>
        <w:t>--&gt;</w:t>
      </w:r>
    </w:p>
    <w:p w14:paraId="72EC3CD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&lt;xs:annotation&gt;</w:t>
      </w:r>
    </w:p>
    <w:p w14:paraId="6BE7495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&lt;xs:appinfo&gt;</w:t>
      </w:r>
    </w:p>
    <w:p w14:paraId="22F4854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&lt;jaxb:globalBindings generateElementProperty="false"&gt;</w:t>
      </w:r>
    </w:p>
    <w:p w14:paraId="19A9374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&lt;jaxb:javaType name="java.util.Date" xmlType="xs:dateTime" parseMethod="org.uengine.visualmashup.common.util.DateUtil.parseXmlDateTime" printMethod="org.uengine.visualmashup.common.util.DateUtil.printXmlDateTime"/&gt;</w:t>
      </w:r>
    </w:p>
    <w:p w14:paraId="0BBA73C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&lt;/jaxb:globalBindings&gt;</w:t>
      </w:r>
    </w:p>
    <w:p w14:paraId="0AF7D8E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&lt;/xs:appinfo&gt;</w:t>
      </w:r>
    </w:p>
    <w:p w14:paraId="6149FB2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&lt;xs:documentation&gt;Jaxb Binding Info(Don't Delete)&lt;/xs:documentation&gt;</w:t>
      </w:r>
    </w:p>
    <w:p w14:paraId="6E35C99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&lt;/xs:annotation&gt;</w:t>
      </w:r>
    </w:p>
    <w:p w14:paraId="208349F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name="UIPage"&gt;</w:t>
      </w:r>
    </w:p>
    <w:p w14:paraId="67B99E3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56F765C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&lt;xs:documentation&gt;UI Page Info&lt;/xs:documentation&gt;</w:t>
      </w:r>
    </w:p>
    <w:p w14:paraId="6C07FC7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096D99D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4CB42F9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 minOccurs="0"&gt;</w:t>
      </w:r>
    </w:p>
    <w:p w14:paraId="379377B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ref="layout" minOccurs="0" maxOccurs="unbounded"/&gt;</w:t>
      </w:r>
    </w:p>
    <w:p w14:paraId="2F63C37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ref="pipeline" minOccurs="0"/&gt;</w:t>
      </w:r>
    </w:p>
    <w:p w14:paraId="214E002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4869795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name="id" type="xs:string"/&gt;</w:t>
      </w:r>
    </w:p>
    <w:p w14:paraId="115FF06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name="title" type="xs:string" use="required"&gt;</w:t>
      </w:r>
    </w:p>
    <w:p w14:paraId="28960F9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FE1A100"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페이지명</w:t>
      </w:r>
      <w:r w:rsidRPr="00371044">
        <w:rPr>
          <w:rFonts w:ascii="Arial" w:hAnsi="Arial" w:hint="eastAsia"/>
          <w:sz w:val="20"/>
          <w:u w:color="001FBD"/>
        </w:rPr>
        <w:t>&lt;/xs:documentation&gt;</w:t>
      </w:r>
    </w:p>
    <w:p w14:paraId="2DEA41D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0EED6BF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&lt;/xs:attribute&gt;</w:t>
      </w:r>
    </w:p>
    <w:p w14:paraId="4554A54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name="layoutXType" use="required"&gt;</w:t>
      </w:r>
    </w:p>
    <w:p w14:paraId="5B562D0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40A25E9"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레이아웃유형</w:t>
      </w:r>
      <w:r w:rsidRPr="00371044">
        <w:rPr>
          <w:rFonts w:ascii="Arial" w:hAnsi="Arial" w:hint="eastAsia"/>
          <w:sz w:val="20"/>
          <w:u w:color="001FBD"/>
        </w:rPr>
        <w:t>(llayout_1_2_1_columns, layout_1_2_columns_1, layout_1_2_columns_2,</w:t>
      </w:r>
    </w:p>
    <w:p w14:paraId="645D103E" w14:textId="77777777" w:rsidR="00371044" w:rsidRPr="00371044" w:rsidRDefault="00371044" w:rsidP="00371044">
      <w:pPr>
        <w:pStyle w:val="code"/>
        <w:rPr>
          <w:rFonts w:ascii="Arial" w:hAnsi="Arial"/>
          <w:sz w:val="20"/>
          <w:u w:color="001FBD"/>
        </w:rPr>
      </w:pPr>
      <w:r w:rsidRPr="00371044">
        <w:rPr>
          <w:rFonts w:ascii="Arial" w:hAnsi="Arial"/>
          <w:sz w:val="20"/>
          <w:u w:color="001FBD"/>
        </w:rPr>
        <w:t xml:space="preserve">                    layout_1_column, layout_2_2_columns, layout_2_columns_1, layout_2_columns_2, layout_2_columns_3,</w:t>
      </w:r>
    </w:p>
    <w:p w14:paraId="614507FE" w14:textId="77777777" w:rsidR="00371044" w:rsidRPr="00371044" w:rsidRDefault="00371044" w:rsidP="00371044">
      <w:pPr>
        <w:pStyle w:val="code"/>
        <w:rPr>
          <w:rFonts w:ascii="Arial" w:hAnsi="Arial"/>
          <w:sz w:val="20"/>
          <w:u w:color="001FBD"/>
        </w:rPr>
      </w:pPr>
      <w:r w:rsidRPr="00371044">
        <w:rPr>
          <w:rFonts w:ascii="Arial" w:hAnsi="Arial"/>
          <w:sz w:val="20"/>
          <w:u w:color="001FBD"/>
        </w:rPr>
        <w:t xml:space="preserve">                    layout_3_columns)</w:t>
      </w:r>
    </w:p>
    <w:p w14:paraId="30508393"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 xml:space="preserve">                &lt;/xs:documentation&gt;</w:t>
      </w:r>
    </w:p>
    <w:p w14:paraId="1BD4724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402FBE8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02ADA44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5A84F49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value="layout_1_2_1_columns"/&gt;</w:t>
      </w:r>
    </w:p>
    <w:p w14:paraId="39A81DC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value="layout_1_2_columns_1"/&gt;</w:t>
      </w:r>
    </w:p>
    <w:p w14:paraId="018BFCE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value="layout_1_2_columns_2"/&gt;</w:t>
      </w:r>
    </w:p>
    <w:p w14:paraId="7271923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value="layout_1_column"/&gt;</w:t>
      </w:r>
    </w:p>
    <w:p w14:paraId="0A041F1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value="layout_2_2_columns"/&gt;</w:t>
      </w:r>
    </w:p>
    <w:p w14:paraId="5B291D7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value="layout_2_columns_1"/&gt;</w:t>
      </w:r>
    </w:p>
    <w:p w14:paraId="535BC72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value="layout_2_columns_2"/&gt;</w:t>
      </w:r>
    </w:p>
    <w:p w14:paraId="02F3FF1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value="layout_2_columns_3"/&gt;</w:t>
      </w:r>
    </w:p>
    <w:p w14:paraId="658E83C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value="layout_3_columns"/&gt;</w:t>
      </w:r>
    </w:p>
    <w:p w14:paraId="2762426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7F99995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429BB1F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&lt;/xs:attribute&gt;</w:t>
      </w:r>
    </w:p>
    <w:p w14:paraId="6A06F5D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name="description" type="xs:string"&gt;</w:t>
      </w:r>
    </w:p>
    <w:p w14:paraId="28114FC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3B2D907B"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설명</w:t>
      </w:r>
      <w:r w:rsidRPr="00371044">
        <w:rPr>
          <w:rFonts w:ascii="Arial" w:hAnsi="Arial" w:hint="eastAsia"/>
          <w:sz w:val="20"/>
          <w:u w:color="001FBD"/>
        </w:rPr>
        <w:t>&lt;/xs:documentation&gt;</w:t>
      </w:r>
    </w:p>
    <w:p w14:paraId="5E0C91B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233E8A1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&lt;/xs:attribute&gt;</w:t>
      </w:r>
    </w:p>
    <w:p w14:paraId="3145980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55E663C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028E2F8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name="layout"&gt;</w:t>
      </w:r>
    </w:p>
    <w:p w14:paraId="23C1C89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5C387F47"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레이아웃구분</w:t>
      </w:r>
      <w:r w:rsidRPr="00371044">
        <w:rPr>
          <w:rFonts w:ascii="Arial" w:hAnsi="Arial" w:hint="eastAsia"/>
          <w:sz w:val="20"/>
          <w:u w:color="001FBD"/>
        </w:rPr>
        <w:t xml:space="preserve"> </w:t>
      </w:r>
      <w:r w:rsidRPr="00371044">
        <w:rPr>
          <w:rFonts w:ascii="Arial" w:hAnsi="Arial" w:hint="eastAsia"/>
          <w:sz w:val="20"/>
          <w:u w:color="001FBD"/>
        </w:rPr>
        <w:t>패널</w:t>
      </w:r>
      <w:r w:rsidRPr="00371044">
        <w:rPr>
          <w:rFonts w:ascii="Arial" w:hAnsi="Arial" w:hint="eastAsia"/>
          <w:sz w:val="20"/>
          <w:u w:color="001FBD"/>
        </w:rPr>
        <w:t>&lt;/xs:documentation&gt;</w:t>
      </w:r>
    </w:p>
    <w:p w14:paraId="7E77A96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4FAA896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5C65AB5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 minOccurs="0"&gt;</w:t>
      </w:r>
    </w:p>
    <w:p w14:paraId="436B765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ref="portlet" minOccurs="0" maxOccurs="unbounded"/&gt;</w:t>
      </w:r>
    </w:p>
    <w:p w14:paraId="0CA8790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3637873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0B4C018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7DE2A39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name="pipeline"&gt;</w:t>
      </w:r>
    </w:p>
    <w:p w14:paraId="7AAB40C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16E21467"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 xml:space="preserve">&lt;xs:documentation&gt;pubsub-2 </w:t>
      </w:r>
      <w:r w:rsidRPr="00371044">
        <w:rPr>
          <w:rFonts w:ascii="Arial" w:hAnsi="Arial" w:hint="eastAsia"/>
          <w:sz w:val="20"/>
          <w:u w:color="001FBD"/>
        </w:rPr>
        <w:t>파이프라인</w:t>
      </w:r>
      <w:r w:rsidRPr="00371044">
        <w:rPr>
          <w:rFonts w:ascii="Arial" w:hAnsi="Arial" w:hint="eastAsia"/>
          <w:sz w:val="20"/>
          <w:u w:color="001FBD"/>
        </w:rPr>
        <w:t>&lt;/xs:documentation&gt;</w:t>
      </w:r>
    </w:p>
    <w:p w14:paraId="7A3566B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6DB3711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180793E5"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r>
      <w:r w:rsidRPr="00371044">
        <w:rPr>
          <w:rFonts w:ascii="Arial" w:hAnsi="Arial"/>
          <w:sz w:val="20"/>
          <w:u w:color="001FBD"/>
        </w:rPr>
        <w:tab/>
        <w:t>&lt;xs:sequence minOccurs="0"&gt;</w:t>
      </w:r>
    </w:p>
    <w:p w14:paraId="75C185B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ref="wire" minOccurs="0" maxOccurs="unbounded"/&gt;</w:t>
      </w:r>
    </w:p>
    <w:p w14:paraId="1C34A3C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2A7C473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7CC5B43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47A09A7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name="wire"&gt;</w:t>
      </w:r>
    </w:p>
    <w:p w14:paraId="7753CA3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6482404D"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연결정보</w:t>
      </w:r>
      <w:r w:rsidRPr="00371044">
        <w:rPr>
          <w:rFonts w:ascii="Arial" w:hAnsi="Arial" w:hint="eastAsia"/>
          <w:sz w:val="20"/>
          <w:u w:color="001FBD"/>
        </w:rPr>
        <w:t>&lt;/xs:documentation&gt;</w:t>
      </w:r>
    </w:p>
    <w:p w14:paraId="73E9C86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6AB8F51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54A095F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2FA6915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name="from" type="TerminalType"&gt;</w:t>
      </w:r>
    </w:p>
    <w:p w14:paraId="24231B5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71DD8750"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 xml:space="preserve">&lt;xs:documentation&gt;pubsub-2 Publish </w:t>
      </w:r>
      <w:r w:rsidRPr="00371044">
        <w:rPr>
          <w:rFonts w:ascii="Arial" w:hAnsi="Arial" w:hint="eastAsia"/>
          <w:sz w:val="20"/>
          <w:u w:color="001FBD"/>
        </w:rPr>
        <w:t>정보</w:t>
      </w:r>
      <w:r w:rsidRPr="00371044">
        <w:rPr>
          <w:rFonts w:ascii="Arial" w:hAnsi="Arial" w:hint="eastAsia"/>
          <w:sz w:val="20"/>
          <w:u w:color="001FBD"/>
        </w:rPr>
        <w:t>&lt;/xs:documentation&gt;</w:t>
      </w:r>
    </w:p>
    <w:p w14:paraId="5A9D01A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5455F5D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00C4B7C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name="to" type="TerminalType"&gt;</w:t>
      </w:r>
    </w:p>
    <w:p w14:paraId="15CA5CF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0F5DB1F3"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 xml:space="preserve">&lt;xs:documentation&gt;pubsub-2 Subscribe </w:t>
      </w:r>
      <w:r w:rsidRPr="00371044">
        <w:rPr>
          <w:rFonts w:ascii="Arial" w:hAnsi="Arial" w:hint="eastAsia"/>
          <w:sz w:val="20"/>
          <w:u w:color="001FBD"/>
        </w:rPr>
        <w:t>정보</w:t>
      </w:r>
      <w:r w:rsidRPr="00371044">
        <w:rPr>
          <w:rFonts w:ascii="Arial" w:hAnsi="Arial" w:hint="eastAsia"/>
          <w:sz w:val="20"/>
          <w:u w:color="001FBD"/>
        </w:rPr>
        <w:t>&lt;/xs:documentation&gt;</w:t>
      </w:r>
    </w:p>
    <w:p w14:paraId="18806F1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231885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1148A42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name="transformer"&gt;</w:t>
      </w:r>
    </w:p>
    <w:p w14:paraId="2ACD1D0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9DF7CFC"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트랜스포머</w:t>
      </w:r>
      <w:r w:rsidRPr="00371044">
        <w:rPr>
          <w:rFonts w:ascii="Arial" w:hAnsi="Arial" w:hint="eastAsia"/>
          <w:sz w:val="20"/>
          <w:u w:color="001FBD"/>
        </w:rPr>
        <w:t>&lt;/xs:documentation&gt;</w:t>
      </w:r>
    </w:p>
    <w:p w14:paraId="2DCA8CC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4E886DF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&lt;xs:complexType&gt;</w:t>
      </w:r>
    </w:p>
    <w:p w14:paraId="62EFD55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25D75D2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name="type"&gt;</w:t>
      </w:r>
    </w:p>
    <w:p w14:paraId="521D0A5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3F218FE8"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유형</w:t>
      </w:r>
      <w:r w:rsidRPr="00371044">
        <w:rPr>
          <w:rFonts w:ascii="Arial" w:hAnsi="Arial" w:hint="eastAsia"/>
          <w:sz w:val="20"/>
          <w:u w:color="001FBD"/>
        </w:rPr>
        <w:t>(string, number, custom ..)&lt;/xs:documentation&gt;</w:t>
      </w:r>
    </w:p>
    <w:p w14:paraId="059A7FE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32901A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27323E5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4D8F3A92"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value="string"/&gt;</w:t>
      </w:r>
    </w:p>
    <w:p w14:paraId="0AC6C32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value="math"/&gt;</w:t>
      </w:r>
    </w:p>
    <w:p w14:paraId="0638F63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524AC0B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18D149A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3002BB6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name="operator" type="xs:string"&gt;</w:t>
      </w:r>
    </w:p>
    <w:p w14:paraId="73DCE37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7C0F4623"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함수명</w:t>
      </w:r>
      <w:r w:rsidRPr="00371044">
        <w:rPr>
          <w:rFonts w:ascii="Arial" w:hAnsi="Arial" w:hint="eastAsia"/>
          <w:sz w:val="20"/>
          <w:u w:color="001FBD"/>
        </w:rPr>
        <w:t>(attach, prefix, suffix..)&lt;/xs:documentation&gt;</w:t>
      </w:r>
    </w:p>
    <w:p w14:paraId="71029AE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0BFEA42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42EC6A9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name="param" minOccurs="0" maxOccurs="unbounded"&gt;</w:t>
      </w:r>
    </w:p>
    <w:p w14:paraId="02C14D4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4CBED916"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파라미터</w:t>
      </w:r>
      <w:r w:rsidRPr="00371044">
        <w:rPr>
          <w:rFonts w:ascii="Arial" w:hAnsi="Arial" w:hint="eastAsia"/>
          <w:sz w:val="20"/>
          <w:u w:color="001FBD"/>
        </w:rPr>
        <w:t>&lt;/xs:documentation&gt;</w:t>
      </w:r>
    </w:p>
    <w:p w14:paraId="509B0C9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673EE76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&lt;xs:complexType&gt;</w:t>
      </w:r>
    </w:p>
    <w:p w14:paraId="73403F7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&lt;xs:simpleContent&gt;</w:t>
      </w:r>
    </w:p>
    <w:p w14:paraId="02D0C64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&lt;xs:extension base="xs:string"&gt;</w:t>
      </w:r>
    </w:p>
    <w:p w14:paraId="1E525A4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name="name" type="xs:string" use="required"&gt;</w:t>
      </w:r>
    </w:p>
    <w:p w14:paraId="585ECF4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4843CEEF"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파라미터명</w:t>
      </w:r>
      <w:r w:rsidRPr="00371044">
        <w:rPr>
          <w:rFonts w:ascii="Arial" w:hAnsi="Arial" w:hint="eastAsia"/>
          <w:sz w:val="20"/>
          <w:u w:color="001FBD"/>
        </w:rPr>
        <w:t>&lt;/xs:documentation&gt;</w:t>
      </w:r>
    </w:p>
    <w:p w14:paraId="6C667A5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3271564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&lt;/xs:attribute&gt;</w:t>
      </w:r>
    </w:p>
    <w:p w14:paraId="410855A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&lt;/xs:extension&gt;</w:t>
      </w:r>
    </w:p>
    <w:p w14:paraId="77CBFDA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&lt;/xs:simpleContent&gt;</w:t>
      </w:r>
    </w:p>
    <w:p w14:paraId="67CDE84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&lt;/xs:complexType&gt;</w:t>
      </w:r>
    </w:p>
    <w:p w14:paraId="615496B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05273A7C"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4CFB638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&lt;/xs:complexType&gt;</w:t>
      </w:r>
    </w:p>
    <w:p w14:paraId="632588D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31FF30F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2606488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5A1A146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358C87D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name="portlet"&gt;</w:t>
      </w:r>
    </w:p>
    <w:p w14:paraId="6B43D1D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23D7032C"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포틀릿</w:t>
      </w:r>
      <w:r w:rsidRPr="00371044">
        <w:rPr>
          <w:rFonts w:ascii="Arial" w:hAnsi="Arial" w:hint="eastAsia"/>
          <w:sz w:val="20"/>
          <w:u w:color="001FBD"/>
        </w:rPr>
        <w:t>&lt;/xs:documentation&gt;</w:t>
      </w:r>
    </w:p>
    <w:p w14:paraId="0AA17A7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6FE2F12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704A568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6EE698D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&lt;xs:choice&gt;</w:t>
      </w:r>
    </w:p>
    <w:p w14:paraId="1F83410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name="initConfig" type="xs:string"&gt;</w:t>
      </w:r>
    </w:p>
    <w:p w14:paraId="0963B02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50695129"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포틀릿생성</w:t>
      </w:r>
      <w:r w:rsidRPr="00371044">
        <w:rPr>
          <w:rFonts w:ascii="Arial" w:hAnsi="Arial" w:hint="eastAsia"/>
          <w:sz w:val="20"/>
          <w:u w:color="001FBD"/>
        </w:rPr>
        <w:t xml:space="preserve"> </w:t>
      </w:r>
      <w:r w:rsidRPr="00371044">
        <w:rPr>
          <w:rFonts w:ascii="Arial" w:hAnsi="Arial" w:hint="eastAsia"/>
          <w:sz w:val="20"/>
          <w:u w:color="001FBD"/>
        </w:rPr>
        <w:t>초기</w:t>
      </w:r>
      <w:r w:rsidRPr="00371044">
        <w:rPr>
          <w:rFonts w:ascii="Arial" w:hAnsi="Arial" w:hint="eastAsia"/>
          <w:sz w:val="20"/>
          <w:u w:color="001FBD"/>
        </w:rPr>
        <w:t xml:space="preserve"> Config(JSON</w:t>
      </w:r>
      <w:r w:rsidRPr="00371044">
        <w:rPr>
          <w:rFonts w:ascii="Arial" w:hAnsi="Arial" w:hint="eastAsia"/>
          <w:sz w:val="20"/>
          <w:u w:color="001FBD"/>
        </w:rPr>
        <w:t>포맷</w:t>
      </w:r>
      <w:r w:rsidRPr="00371044">
        <w:rPr>
          <w:rFonts w:ascii="Arial" w:hAnsi="Arial" w:hint="eastAsia"/>
          <w:sz w:val="20"/>
          <w:u w:color="001FBD"/>
        </w:rPr>
        <w:t>)&lt;/xs:documentation&gt;</w:t>
      </w:r>
    </w:p>
    <w:p w14:paraId="735B63F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415EA6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27CEEB0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name="url" type="xs:anyURI"&gt;</w:t>
      </w:r>
    </w:p>
    <w:p w14:paraId="481A60E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37053C97"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포틀릿</w:t>
      </w:r>
      <w:r w:rsidRPr="00371044">
        <w:rPr>
          <w:rFonts w:ascii="Arial" w:hAnsi="Arial" w:hint="eastAsia"/>
          <w:sz w:val="20"/>
          <w:u w:color="001FBD"/>
        </w:rPr>
        <w:t>URL(type</w:t>
      </w:r>
      <w:r w:rsidRPr="00371044">
        <w:rPr>
          <w:rFonts w:ascii="Arial" w:hAnsi="Arial" w:hint="eastAsia"/>
          <w:sz w:val="20"/>
          <w:u w:color="001FBD"/>
        </w:rPr>
        <w:t>이</w:t>
      </w:r>
      <w:r w:rsidRPr="00371044">
        <w:rPr>
          <w:rFonts w:ascii="Arial" w:hAnsi="Arial" w:hint="eastAsia"/>
          <w:sz w:val="20"/>
          <w:u w:color="001FBD"/>
        </w:rPr>
        <w:t xml:space="preserve"> gadget </w:t>
      </w:r>
      <w:r w:rsidRPr="00371044">
        <w:rPr>
          <w:rFonts w:ascii="Arial" w:hAnsi="Arial" w:hint="eastAsia"/>
          <w:sz w:val="20"/>
          <w:u w:color="001FBD"/>
        </w:rPr>
        <w:t>인</w:t>
      </w:r>
      <w:r w:rsidRPr="00371044">
        <w:rPr>
          <w:rFonts w:ascii="Arial" w:hAnsi="Arial" w:hint="eastAsia"/>
          <w:sz w:val="20"/>
          <w:u w:color="001FBD"/>
        </w:rPr>
        <w:t xml:space="preserve"> </w:t>
      </w:r>
      <w:r w:rsidRPr="00371044">
        <w:rPr>
          <w:rFonts w:ascii="Arial" w:hAnsi="Arial" w:hint="eastAsia"/>
          <w:sz w:val="20"/>
          <w:u w:color="001FBD"/>
        </w:rPr>
        <w:t>경우는</w:t>
      </w:r>
      <w:r w:rsidRPr="00371044">
        <w:rPr>
          <w:rFonts w:ascii="Arial" w:hAnsi="Arial" w:hint="eastAsia"/>
          <w:sz w:val="20"/>
          <w:u w:color="001FBD"/>
        </w:rPr>
        <w:t xml:space="preserve"> XML Spec URL)&lt;/xs:documentation&gt;</w:t>
      </w:r>
    </w:p>
    <w:p w14:paraId="5EF2343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0CC8EC4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131D4DA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name="html" type="xs:string"&gt;</w:t>
      </w:r>
    </w:p>
    <w:p w14:paraId="66384AF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8A1D7E1"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&lt;xs:documentation&gt;HTML</w:t>
      </w:r>
      <w:r w:rsidRPr="00371044">
        <w:rPr>
          <w:rFonts w:ascii="Arial" w:hAnsi="Arial" w:hint="eastAsia"/>
          <w:sz w:val="20"/>
          <w:u w:color="001FBD"/>
        </w:rPr>
        <w:t>문자열</w:t>
      </w:r>
      <w:r w:rsidRPr="00371044">
        <w:rPr>
          <w:rFonts w:ascii="Arial" w:hAnsi="Arial" w:hint="eastAsia"/>
          <w:sz w:val="20"/>
          <w:u w:color="001FBD"/>
        </w:rPr>
        <w:t>&lt;/xs:documentation&gt;</w:t>
      </w:r>
    </w:p>
    <w:p w14:paraId="13E391E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C61297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5681100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&lt;/xs:choice&gt;</w:t>
      </w:r>
    </w:p>
    <w:p w14:paraId="304FB24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name="userPref" minOccurs="0" maxOccurs="unbounded"&gt;</w:t>
      </w:r>
    </w:p>
    <w:p w14:paraId="7C78402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2C425F54"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가젯</w:t>
      </w:r>
      <w:r w:rsidRPr="00371044">
        <w:rPr>
          <w:rFonts w:ascii="Arial" w:hAnsi="Arial" w:hint="eastAsia"/>
          <w:sz w:val="20"/>
          <w:u w:color="001FBD"/>
        </w:rPr>
        <w:t xml:space="preserve"> </w:t>
      </w:r>
      <w:r w:rsidRPr="00371044">
        <w:rPr>
          <w:rFonts w:ascii="Arial" w:hAnsi="Arial" w:hint="eastAsia"/>
          <w:sz w:val="20"/>
          <w:u w:color="001FBD"/>
        </w:rPr>
        <w:t>사용자설정정보</w:t>
      </w:r>
      <w:r w:rsidRPr="00371044">
        <w:rPr>
          <w:rFonts w:ascii="Arial" w:hAnsi="Arial" w:hint="eastAsia"/>
          <w:sz w:val="20"/>
          <w:u w:color="001FBD"/>
        </w:rPr>
        <w:t>&lt;/xs:documentation&gt;</w:t>
      </w:r>
    </w:p>
    <w:p w14:paraId="094FEBD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5A1848A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&lt;xs:complexType&gt;</w:t>
      </w:r>
    </w:p>
    <w:p w14:paraId="70A87141"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&lt;xs:simpleContent&gt;</w:t>
      </w:r>
    </w:p>
    <w:p w14:paraId="090DC01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&lt;xs:extension base="xs:string"&gt;</w:t>
      </w:r>
    </w:p>
    <w:p w14:paraId="6F8F781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name="name" type="xs:string" use="required"/&gt;</w:t>
      </w:r>
    </w:p>
    <w:p w14:paraId="6DFEF19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&lt;/xs:extension&gt;</w:t>
      </w:r>
    </w:p>
    <w:p w14:paraId="6887ACD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&lt;/xs:simpleContent&gt;</w:t>
      </w:r>
    </w:p>
    <w:p w14:paraId="37FE6C6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&lt;/xs:complexType&gt;</w:t>
      </w:r>
    </w:p>
    <w:p w14:paraId="3690888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61D25AD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name="position" minOccurs="0"&gt;</w:t>
      </w:r>
    </w:p>
    <w:p w14:paraId="5DF4B67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009A9F6"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가젯</w:t>
      </w:r>
      <w:r w:rsidRPr="00371044">
        <w:rPr>
          <w:rFonts w:ascii="Arial" w:hAnsi="Arial" w:hint="eastAsia"/>
          <w:sz w:val="20"/>
          <w:u w:color="001FBD"/>
        </w:rPr>
        <w:t xml:space="preserve"> </w:t>
      </w:r>
      <w:r w:rsidRPr="00371044">
        <w:rPr>
          <w:rFonts w:ascii="Arial" w:hAnsi="Arial" w:hint="eastAsia"/>
          <w:sz w:val="20"/>
          <w:u w:color="001FBD"/>
        </w:rPr>
        <w:t>랜더링위치</w:t>
      </w:r>
      <w:r w:rsidRPr="00371044">
        <w:rPr>
          <w:rFonts w:ascii="Arial" w:hAnsi="Arial" w:hint="eastAsia"/>
          <w:sz w:val="20"/>
          <w:u w:color="001FBD"/>
        </w:rPr>
        <w:t>&lt;/xs:documentation&gt;</w:t>
      </w:r>
    </w:p>
    <w:p w14:paraId="5DC9FFF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296D3FA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&lt;xs:complexType&gt;</w:t>
      </w:r>
    </w:p>
    <w:p w14:paraId="5F30E2B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name="x" type="xs:int" use="required"/&gt;</w:t>
      </w:r>
    </w:p>
    <w:p w14:paraId="7176143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name="y" type="xs:int" use="required"/&gt;</w:t>
      </w:r>
    </w:p>
    <w:p w14:paraId="59F17ED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&lt;/xs:complexType&gt;</w:t>
      </w:r>
    </w:p>
    <w:p w14:paraId="209C767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2D7A9EE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5430048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name="id" type="xs:string" use="required"/&gt;</w:t>
      </w:r>
    </w:p>
    <w:p w14:paraId="512A706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name="xtype" use="required"&gt;</w:t>
      </w:r>
    </w:p>
    <w:p w14:paraId="6426221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25F59E13"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유형</w:t>
      </w:r>
      <w:r w:rsidRPr="00371044">
        <w:rPr>
          <w:rFonts w:ascii="Arial" w:hAnsi="Arial" w:hint="eastAsia"/>
          <w:sz w:val="20"/>
          <w:u w:color="001FBD"/>
        </w:rPr>
        <w:t>(portlet, gadget, transformer)&lt;/xs:documentation&gt;</w:t>
      </w:r>
    </w:p>
    <w:p w14:paraId="5ABE05B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46EDE38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2F3F2FD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261A93C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value="portlet"/&gt;</w:t>
      </w:r>
    </w:p>
    <w:p w14:paraId="64A5441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value="gadget"/&gt;</w:t>
      </w:r>
    </w:p>
    <w:p w14:paraId="333202A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value="transformer"/&gt;</w:t>
      </w:r>
    </w:p>
    <w:p w14:paraId="209D2B9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489D448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545AA34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&lt;/xs:attribute&gt;</w:t>
      </w:r>
    </w:p>
    <w:p w14:paraId="343658B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23F57B3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1B84723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&lt;xs:complexType name="TerminalType"&gt;</w:t>
      </w:r>
    </w:p>
    <w:p w14:paraId="431EE9F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1402B33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&lt;xs:documentation&gt;Wire Terminal Type&lt;/xs:documentation&gt;</w:t>
      </w:r>
    </w:p>
    <w:p w14:paraId="46A178C7"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t>&lt;/xs:annotation&gt;</w:t>
      </w:r>
    </w:p>
    <w:p w14:paraId="3BA34E8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&lt;xs:attribute name="gadgetId" type="xs:string" use="required"&gt;</w:t>
      </w:r>
    </w:p>
    <w:p w14:paraId="03092C0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1EBA460"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&lt;xs:documentation&gt;</w:t>
      </w:r>
      <w:r w:rsidRPr="00371044">
        <w:rPr>
          <w:rFonts w:ascii="Arial" w:hAnsi="Arial" w:hint="eastAsia"/>
          <w:sz w:val="20"/>
          <w:u w:color="001FBD"/>
        </w:rPr>
        <w:t>가젯</w:t>
      </w:r>
      <w:r w:rsidRPr="00371044">
        <w:rPr>
          <w:rFonts w:ascii="Arial" w:hAnsi="Arial" w:hint="eastAsia"/>
          <w:sz w:val="20"/>
          <w:u w:color="001FBD"/>
        </w:rPr>
        <w:t>ID&lt;/xs:documentation&gt;</w:t>
      </w:r>
    </w:p>
    <w:p w14:paraId="180DAC7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5F9DA3B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&lt;/xs:attribute&gt;</w:t>
      </w:r>
    </w:p>
    <w:p w14:paraId="3D9FCCC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&lt;xs:attribute name="topicName" type="xs:string" use="required"&gt;</w:t>
      </w:r>
    </w:p>
    <w:p w14:paraId="367FA17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596254C1"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r>
      <w:r w:rsidRPr="00371044">
        <w:rPr>
          <w:rFonts w:ascii="Arial" w:hAnsi="Arial" w:hint="eastAsia"/>
          <w:sz w:val="20"/>
          <w:u w:color="001FBD"/>
        </w:rPr>
        <w:tab/>
        <w:t xml:space="preserve">&lt;xs:documentation&gt;Topic </w:t>
      </w:r>
      <w:r w:rsidRPr="00371044">
        <w:rPr>
          <w:rFonts w:ascii="Arial" w:hAnsi="Arial" w:hint="eastAsia"/>
          <w:sz w:val="20"/>
          <w:u w:color="001FBD"/>
        </w:rPr>
        <w:t>파라미터명</w:t>
      </w:r>
      <w:r w:rsidRPr="00371044">
        <w:rPr>
          <w:rFonts w:ascii="Arial" w:hAnsi="Arial" w:hint="eastAsia"/>
          <w:sz w:val="20"/>
          <w:u w:color="001FBD"/>
        </w:rPr>
        <w:t>&lt;/xs:documentation&gt;</w:t>
      </w:r>
    </w:p>
    <w:p w14:paraId="2C5A59F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213B0BA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&lt;/xs:attribute&gt;</w:t>
      </w:r>
    </w:p>
    <w:p w14:paraId="713A460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&lt;/xs:complexType&gt;</w:t>
      </w:r>
    </w:p>
    <w:p w14:paraId="639E58C2"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t>&lt;!--</w:t>
      </w:r>
      <w:r w:rsidRPr="00371044">
        <w:rPr>
          <w:rFonts w:ascii="Arial" w:hAnsi="Arial" w:hint="eastAsia"/>
          <w:sz w:val="20"/>
          <w:u w:color="001FBD"/>
        </w:rPr>
        <w:t>기본</w:t>
      </w:r>
      <w:r w:rsidRPr="00371044">
        <w:rPr>
          <w:rFonts w:ascii="Arial" w:hAnsi="Arial" w:hint="eastAsia"/>
          <w:sz w:val="20"/>
          <w:u w:color="001FBD"/>
        </w:rPr>
        <w:t xml:space="preserve"> </w:t>
      </w:r>
      <w:r w:rsidRPr="00371044">
        <w:rPr>
          <w:rFonts w:ascii="Arial" w:hAnsi="Arial" w:hint="eastAsia"/>
          <w:sz w:val="20"/>
          <w:u w:color="001FBD"/>
        </w:rPr>
        <w:t>타입</w:t>
      </w:r>
      <w:r w:rsidRPr="00371044">
        <w:rPr>
          <w:rFonts w:ascii="Arial" w:hAnsi="Arial" w:hint="eastAsia"/>
          <w:sz w:val="20"/>
          <w:u w:color="001FBD"/>
        </w:rPr>
        <w:t xml:space="preserve"> </w:t>
      </w:r>
      <w:r w:rsidRPr="00371044">
        <w:rPr>
          <w:rFonts w:ascii="Arial" w:hAnsi="Arial" w:hint="eastAsia"/>
          <w:sz w:val="20"/>
          <w:u w:color="001FBD"/>
        </w:rPr>
        <w:t>정의</w:t>
      </w:r>
      <w:r w:rsidRPr="00371044">
        <w:rPr>
          <w:rFonts w:ascii="Arial" w:hAnsi="Arial" w:hint="eastAsia"/>
          <w:sz w:val="20"/>
          <w:u w:color="001FBD"/>
        </w:rPr>
        <w:t>--&gt;</w:t>
      </w:r>
    </w:p>
    <w:p w14:paraId="4CBFE40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name="_Entity" type="_Entity" abstract="true"&gt;</w:t>
      </w:r>
    </w:p>
    <w:p w14:paraId="789B499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7863F5E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&lt;xs:documentation&gt;Abstract Entity Element&lt;/xs:documentation&gt;</w:t>
      </w:r>
    </w:p>
    <w:p w14:paraId="2DDDB87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2DF9CE4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636C0E2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&lt;xs:complexType name="_Entity" abstract="true"&gt;</w:t>
      </w:r>
    </w:p>
    <w:p w14:paraId="4366DDA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5C515AE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&lt;xs:documentation&gt;Abstract Entity Type&lt;/xs:documentation&gt;</w:t>
      </w:r>
    </w:p>
    <w:p w14:paraId="381A367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60A7B96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&lt;/xs:complexType&gt;</w:t>
      </w:r>
    </w:p>
    <w:p w14:paraId="1D7FDC1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name="condition"&gt;</w:t>
      </w:r>
    </w:p>
    <w:p w14:paraId="4D2C138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2EF54D4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&lt;xs:documentation&gt;Search Condition Element&lt;/xs:documentation&gt;</w:t>
      </w:r>
    </w:p>
    <w:p w14:paraId="13A34C1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7AAB661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1C77BE9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&lt;xs:simpleContent&gt;</w:t>
      </w:r>
    </w:p>
    <w:p w14:paraId="38D6AE9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&lt;xs:extension base="xs:string"&gt;</w:t>
      </w:r>
    </w:p>
    <w:p w14:paraId="1EF4E8F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name="fieldName" type="xs:string" use="required"/&gt;</w:t>
      </w:r>
    </w:p>
    <w:p w14:paraId="349A2D3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name="fieldType" type="FieldTypeEnum" default="String"/&gt;</w:t>
      </w:r>
    </w:p>
    <w:p w14:paraId="19C5568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name="operator" type="OperatorEnum" default="Equal"/&gt;</w:t>
      </w:r>
    </w:p>
    <w:p w14:paraId="4295075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name="delimiter" default=","/&gt;</w:t>
      </w:r>
    </w:p>
    <w:p w14:paraId="6A47FC22"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name="dateFormat" type="xs:string" default="yyyy-MM-dd HH:mm:ss"/&gt;</w:t>
      </w:r>
    </w:p>
    <w:p w14:paraId="66A0888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&lt;/xs:extension&gt;</w:t>
      </w:r>
    </w:p>
    <w:p w14:paraId="37A29DA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&lt;/xs:simpleContent&gt;</w:t>
      </w:r>
    </w:p>
    <w:p w14:paraId="7485E34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4F6C368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057524C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&lt;xs:simpleType name="FieldTypeEnum"&gt;</w:t>
      </w:r>
    </w:p>
    <w:p w14:paraId="7A10953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6938942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&lt;xs:documentation&gt;Field Type Enumerations&lt;/xs:documentation&gt;</w:t>
      </w:r>
    </w:p>
    <w:p w14:paraId="3A977E4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60D4E7F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&lt;xs:restriction base="xs:string"&gt;</w:t>
      </w:r>
    </w:p>
    <w:p w14:paraId="62D333E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value="String"/&gt;</w:t>
      </w:r>
    </w:p>
    <w:p w14:paraId="5B7B5B4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value="Date"/&gt;</w:t>
      </w:r>
    </w:p>
    <w:p w14:paraId="266A2A6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value="Int"/&gt;</w:t>
      </w:r>
    </w:p>
    <w:p w14:paraId="51EAA42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value="Long"/&gt;</w:t>
      </w:r>
    </w:p>
    <w:p w14:paraId="31A8AFC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value="Float"/&gt;</w:t>
      </w:r>
    </w:p>
    <w:p w14:paraId="2F6D55C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value="Boolean"/&gt;</w:t>
      </w:r>
    </w:p>
    <w:p w14:paraId="10810C1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&lt;/xs:restriction&gt;</w:t>
      </w:r>
    </w:p>
    <w:p w14:paraId="41B887F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&lt;/xs:simpleType&gt;</w:t>
      </w:r>
    </w:p>
    <w:p w14:paraId="5F44295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&lt;xs:simpleType name="OperatorEnum"&gt;</w:t>
      </w:r>
    </w:p>
    <w:p w14:paraId="54F344C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13A1588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&lt;xs:documentation&gt;Operator Type Enumerations&lt;/xs:documentation&gt;</w:t>
      </w:r>
    </w:p>
    <w:p w14:paraId="2FCE50F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1905F63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&lt;xs:restriction base="xs:string"&gt;</w:t>
      </w:r>
    </w:p>
    <w:p w14:paraId="14C382E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value="Between"/&gt;</w:t>
      </w:r>
    </w:p>
    <w:p w14:paraId="2B82D45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value="Equal"/&gt;</w:t>
      </w:r>
    </w:p>
    <w:p w14:paraId="55187B9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value="GreaterThan"/&gt;</w:t>
      </w:r>
    </w:p>
    <w:p w14:paraId="274B6C3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value="GreaterThanOrEqual"/&gt;</w:t>
      </w:r>
    </w:p>
    <w:p w14:paraId="138236B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value="LessThan"/&gt;</w:t>
      </w:r>
    </w:p>
    <w:p w14:paraId="0579FD0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value="LessThanOrEqual"/&gt;</w:t>
      </w:r>
    </w:p>
    <w:p w14:paraId="33ED84C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value="Like"/&gt;</w:t>
      </w:r>
    </w:p>
    <w:p w14:paraId="3A0BDB2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value="NotEqual"/&gt;</w:t>
      </w:r>
    </w:p>
    <w:p w14:paraId="73E4241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value="IsNull"/&gt;</w:t>
      </w:r>
    </w:p>
    <w:p w14:paraId="124A536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value="IsNotNull"/&gt;</w:t>
      </w:r>
    </w:p>
    <w:p w14:paraId="486ECC1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value="In"/&gt;</w:t>
      </w:r>
    </w:p>
    <w:p w14:paraId="5D99871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&lt;xs:enumeration value="Custom"/&gt;</w:t>
      </w:r>
    </w:p>
    <w:p w14:paraId="65E088A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&lt;/xs:restriction&gt;</w:t>
      </w:r>
    </w:p>
    <w:p w14:paraId="71E7157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&lt;/xs:simpleType&gt;</w:t>
      </w:r>
    </w:p>
    <w:p w14:paraId="492FECF8"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t>&lt;xs:element name="ExceptionReport"&gt;</w:t>
      </w:r>
    </w:p>
    <w:p w14:paraId="4EA2C57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557EBBE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&lt;xs:documentation&gt;Report message returned to the client that requested any operation when the server detects</w:t>
      </w:r>
    </w:p>
    <w:p w14:paraId="79FC4E6F" w14:textId="77777777" w:rsidR="00371044" w:rsidRPr="00371044" w:rsidRDefault="00371044" w:rsidP="00371044">
      <w:pPr>
        <w:pStyle w:val="code"/>
        <w:rPr>
          <w:rFonts w:ascii="Arial" w:hAnsi="Arial"/>
          <w:sz w:val="20"/>
          <w:u w:color="001FBD"/>
        </w:rPr>
      </w:pPr>
      <w:r w:rsidRPr="00371044">
        <w:rPr>
          <w:rFonts w:ascii="Arial" w:hAnsi="Arial"/>
          <w:sz w:val="20"/>
          <w:u w:color="001FBD"/>
        </w:rPr>
        <w:t xml:space="preserve">                an error while processing that operation request.</w:t>
      </w:r>
    </w:p>
    <w:p w14:paraId="5F59E245" w14:textId="77777777" w:rsidR="00371044" w:rsidRPr="00371044" w:rsidRDefault="00371044" w:rsidP="00371044">
      <w:pPr>
        <w:pStyle w:val="code"/>
        <w:rPr>
          <w:rFonts w:ascii="Arial" w:hAnsi="Arial"/>
          <w:sz w:val="20"/>
          <w:u w:color="001FBD"/>
        </w:rPr>
      </w:pPr>
      <w:r w:rsidRPr="00371044">
        <w:rPr>
          <w:rFonts w:ascii="Arial" w:hAnsi="Arial"/>
          <w:sz w:val="20"/>
          <w:u w:color="001FBD"/>
        </w:rPr>
        <w:t xml:space="preserve">            &lt;/xs:documentation&gt;</w:t>
      </w:r>
    </w:p>
    <w:p w14:paraId="164A6B4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4002401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316155C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 minOccurs="0"&gt;</w:t>
      </w:r>
    </w:p>
    <w:p w14:paraId="7E2549B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name="message" type="xs:string" minOccurs="0"/&gt;</w:t>
      </w:r>
    </w:p>
    <w:p w14:paraId="778A3D8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name="stackTrace" type="xs:string" minOccurs="0"/&gt;</w:t>
      </w:r>
    </w:p>
    <w:p w14:paraId="0D66957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337FFB9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name="code" type="xs:string" use="required"&gt;</w:t>
      </w:r>
    </w:p>
    <w:p w14:paraId="4FE302F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52F6231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&lt;xs:documentation&gt;A code representing the type of this exception, which shall be selected from a set</w:t>
      </w:r>
    </w:p>
    <w:p w14:paraId="47ACDCE8" w14:textId="77777777" w:rsidR="00371044" w:rsidRPr="00371044" w:rsidRDefault="00371044" w:rsidP="00371044">
      <w:pPr>
        <w:pStyle w:val="code"/>
        <w:rPr>
          <w:rFonts w:ascii="Arial" w:hAnsi="Arial"/>
          <w:sz w:val="20"/>
          <w:u w:color="001FBD"/>
        </w:rPr>
      </w:pPr>
      <w:r w:rsidRPr="00371044">
        <w:rPr>
          <w:rFonts w:ascii="Arial" w:hAnsi="Arial"/>
          <w:sz w:val="20"/>
          <w:u w:color="001FBD"/>
        </w:rPr>
        <w:t xml:space="preserve">                        of exceptionCode values specified for the specific service operation and server.</w:t>
      </w:r>
    </w:p>
    <w:p w14:paraId="4DA388EC" w14:textId="77777777" w:rsidR="00371044" w:rsidRPr="00371044" w:rsidRDefault="00371044" w:rsidP="00371044">
      <w:pPr>
        <w:pStyle w:val="code"/>
        <w:rPr>
          <w:rFonts w:ascii="Arial" w:hAnsi="Arial"/>
          <w:sz w:val="20"/>
          <w:u w:color="001FBD"/>
        </w:rPr>
      </w:pPr>
      <w:r w:rsidRPr="00371044">
        <w:rPr>
          <w:rFonts w:ascii="Arial" w:hAnsi="Arial"/>
          <w:sz w:val="20"/>
          <w:u w:color="001FBD"/>
        </w:rPr>
        <w:t xml:space="preserve">                    &lt;/xs:documentation&gt;</w:t>
      </w:r>
    </w:p>
    <w:p w14:paraId="15C89B0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4BEF43F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&lt;/xs:attribute&gt;</w:t>
      </w:r>
    </w:p>
    <w:p w14:paraId="350F22F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name="locator" type="xs:string" use="optional"&gt;</w:t>
      </w:r>
    </w:p>
    <w:p w14:paraId="20BD151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10DF693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&lt;xs:documentation&gt;When included, this locator shall indicate to the client where an exception was</w:t>
      </w:r>
    </w:p>
    <w:p w14:paraId="65D3B2CD" w14:textId="77777777" w:rsidR="00371044" w:rsidRPr="00371044" w:rsidRDefault="00371044" w:rsidP="00371044">
      <w:pPr>
        <w:pStyle w:val="code"/>
        <w:rPr>
          <w:rFonts w:ascii="Arial" w:hAnsi="Arial"/>
          <w:sz w:val="20"/>
          <w:u w:color="001FBD"/>
        </w:rPr>
      </w:pPr>
      <w:r w:rsidRPr="00371044">
        <w:rPr>
          <w:rFonts w:ascii="Arial" w:hAnsi="Arial"/>
          <w:sz w:val="20"/>
          <w:u w:color="001FBD"/>
        </w:rPr>
        <w:t xml:space="preserve">                        encountered in servicing the client's operation request. This locator should be included</w:t>
      </w:r>
    </w:p>
    <w:p w14:paraId="057F442F" w14:textId="77777777" w:rsidR="00371044" w:rsidRPr="00371044" w:rsidRDefault="00371044" w:rsidP="00371044">
      <w:pPr>
        <w:pStyle w:val="code"/>
        <w:rPr>
          <w:rFonts w:ascii="Arial" w:hAnsi="Arial"/>
          <w:sz w:val="20"/>
          <w:u w:color="001FBD"/>
        </w:rPr>
      </w:pPr>
      <w:r w:rsidRPr="00371044">
        <w:rPr>
          <w:rFonts w:ascii="Arial" w:hAnsi="Arial"/>
          <w:sz w:val="20"/>
          <w:u w:color="001FBD"/>
        </w:rPr>
        <w:t xml:space="preserve">                        whenever meaningful information can be provided by the server.</w:t>
      </w:r>
    </w:p>
    <w:p w14:paraId="7E676D27" w14:textId="77777777" w:rsidR="00371044" w:rsidRPr="00371044" w:rsidRDefault="00371044" w:rsidP="00371044">
      <w:pPr>
        <w:pStyle w:val="code"/>
        <w:rPr>
          <w:rFonts w:ascii="Arial" w:hAnsi="Arial"/>
          <w:sz w:val="20"/>
          <w:u w:color="001FBD"/>
        </w:rPr>
      </w:pPr>
      <w:r w:rsidRPr="00371044">
        <w:rPr>
          <w:rFonts w:ascii="Arial" w:hAnsi="Arial"/>
          <w:sz w:val="20"/>
          <w:u w:color="001FBD"/>
        </w:rPr>
        <w:t xml:space="preserve">                    &lt;/xs:documentation&gt;</w:t>
      </w:r>
    </w:p>
    <w:p w14:paraId="60D3663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&lt;/xs:annotation&gt;</w:t>
      </w:r>
    </w:p>
    <w:p w14:paraId="2904CE9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&lt;/xs:attribute&gt;</w:t>
      </w:r>
    </w:p>
    <w:p w14:paraId="3876D17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414FD00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2DEC5CAF"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t xml:space="preserve">&lt;!--REST </w:t>
      </w:r>
      <w:r w:rsidRPr="00371044">
        <w:rPr>
          <w:rFonts w:ascii="Arial" w:hAnsi="Arial" w:hint="eastAsia"/>
          <w:sz w:val="20"/>
          <w:u w:color="001FBD"/>
        </w:rPr>
        <w:t>요청</w:t>
      </w:r>
      <w:r w:rsidRPr="00371044">
        <w:rPr>
          <w:rFonts w:ascii="Arial" w:hAnsi="Arial" w:hint="eastAsia"/>
          <w:sz w:val="20"/>
          <w:u w:color="001FBD"/>
        </w:rPr>
        <w:t xml:space="preserve"> </w:t>
      </w:r>
      <w:r w:rsidRPr="00371044">
        <w:rPr>
          <w:rFonts w:ascii="Arial" w:hAnsi="Arial" w:hint="eastAsia"/>
          <w:sz w:val="20"/>
          <w:u w:color="001FBD"/>
        </w:rPr>
        <w:t>스키마</w:t>
      </w:r>
      <w:r w:rsidRPr="00371044">
        <w:rPr>
          <w:rFonts w:ascii="Arial" w:hAnsi="Arial" w:hint="eastAsia"/>
          <w:sz w:val="20"/>
          <w:u w:color="001FBD"/>
        </w:rPr>
        <w:t xml:space="preserve"> </w:t>
      </w:r>
      <w:r w:rsidRPr="00371044">
        <w:rPr>
          <w:rFonts w:ascii="Arial" w:hAnsi="Arial" w:hint="eastAsia"/>
          <w:sz w:val="20"/>
          <w:u w:color="001FBD"/>
        </w:rPr>
        <w:t>정의</w:t>
      </w:r>
      <w:r w:rsidRPr="00371044">
        <w:rPr>
          <w:rFonts w:ascii="Arial" w:hAnsi="Arial" w:hint="eastAsia"/>
          <w:sz w:val="20"/>
          <w:u w:color="001FBD"/>
        </w:rPr>
        <w:t>--&gt;</w:t>
      </w:r>
    </w:p>
    <w:p w14:paraId="5FAC6BA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name="CreateRequest"&gt;</w:t>
      </w:r>
    </w:p>
    <w:p w14:paraId="74A9F95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37CEA5F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&lt;xs:documentation&gt;Request to Create Data&lt;/xs:documentation&gt;</w:t>
      </w:r>
    </w:p>
    <w:p w14:paraId="0DC1D33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5FD0C0B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667D2CBA"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r>
      <w:r w:rsidRPr="00371044">
        <w:rPr>
          <w:rFonts w:ascii="Arial" w:hAnsi="Arial"/>
          <w:sz w:val="20"/>
          <w:u w:color="001FBD"/>
        </w:rPr>
        <w:tab/>
        <w:t>&lt;xs:sequence&gt;</w:t>
      </w:r>
    </w:p>
    <w:p w14:paraId="6B29C10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ref="_Entity" maxOccurs="unbounded"/&gt;</w:t>
      </w:r>
    </w:p>
    <w:p w14:paraId="3BDEDAC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6F7B9E7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747A3DF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10A7788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name="CreateResponse"&gt;</w:t>
      </w:r>
    </w:p>
    <w:p w14:paraId="03C6D5F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7E0C1EA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&lt;xs:documentation&gt;Response of Create Data&lt;/xs:documentation&gt;</w:t>
      </w:r>
    </w:p>
    <w:p w14:paraId="3201D5E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0B77A68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083D72C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 minOccurs="0"&gt;</w:t>
      </w:r>
    </w:p>
    <w:p w14:paraId="3869D47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ref="_Entity" minOccurs="0" maxOccurs="unbounded"/&gt;</w:t>
      </w:r>
    </w:p>
    <w:p w14:paraId="4F081F8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05AEA9D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name="isSuccess" type="xs:boolean" default="true"/&gt;</w:t>
      </w:r>
    </w:p>
    <w:p w14:paraId="18B6FD4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name="message" type="xs:string"/&gt;</w:t>
      </w:r>
    </w:p>
    <w:p w14:paraId="3F1FEBB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46A240D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599E59E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name="UpdateRequest"&gt;</w:t>
      </w:r>
    </w:p>
    <w:p w14:paraId="2AEB34E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1C58664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&lt;xs:documentation&gt;Request to Update Data&lt;/xs:documentation&gt;</w:t>
      </w:r>
    </w:p>
    <w:p w14:paraId="06591AD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2366C06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37EF3E2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702F394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ref="_Entity" maxOccurs="unbounded"/&gt;</w:t>
      </w:r>
    </w:p>
    <w:p w14:paraId="5EB42E1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4159A45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270271F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23DB4B8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name="UpdateResponse"&gt;</w:t>
      </w:r>
    </w:p>
    <w:p w14:paraId="2EED4D5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60BDC20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&lt;xs:documentation&gt;Response of Update Data&lt;/xs:documentation&gt;</w:t>
      </w:r>
    </w:p>
    <w:p w14:paraId="6AC946D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46AF2D6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496C872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 minOccurs="0"&gt;</w:t>
      </w:r>
    </w:p>
    <w:p w14:paraId="638AB83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ref="_Entity" minOccurs="0" maxOccurs="unbounded"/&gt;</w:t>
      </w:r>
    </w:p>
    <w:p w14:paraId="5BCAF5C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144358D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name="isSuccess" type="xs:boolean" default="true"/&gt;</w:t>
      </w:r>
    </w:p>
    <w:p w14:paraId="76B3F48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name="message" type="xs:string"/&gt;</w:t>
      </w:r>
    </w:p>
    <w:p w14:paraId="70B83F9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676BB926"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t>&lt;/xs:element&gt;</w:t>
      </w:r>
    </w:p>
    <w:p w14:paraId="2AAAE36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name="ViewRequest"&gt;</w:t>
      </w:r>
    </w:p>
    <w:p w14:paraId="78E30F9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39DA8CB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&lt;xs:documentation&gt;Request to View Data&lt;/xs:documentation&gt;</w:t>
      </w:r>
    </w:p>
    <w:p w14:paraId="105444F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0BE7337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3FAF283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3DA7803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name="id" type="xs:int" maxOccurs="1"/&gt;</w:t>
      </w:r>
    </w:p>
    <w:p w14:paraId="5DEF29A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3B1CE94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5F2EB9F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1EA1ED4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name="ViewResponse"&gt;</w:t>
      </w:r>
    </w:p>
    <w:p w14:paraId="4518E33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66D1525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&lt;xs:documentation&gt;Response of View Data&lt;/xs:documentation&gt;</w:t>
      </w:r>
    </w:p>
    <w:p w14:paraId="0751285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4F84EBF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395E421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 minOccurs="0"&gt;</w:t>
      </w:r>
    </w:p>
    <w:p w14:paraId="70197B5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ref="_Entity" minOccurs="0"/&gt;</w:t>
      </w:r>
    </w:p>
    <w:p w14:paraId="1C9E7BE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0704DE2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name="isSuccess" type="xs:boolean" default="true"/&gt;</w:t>
      </w:r>
    </w:p>
    <w:p w14:paraId="60CC758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name="message" type="xs:string"/&gt;</w:t>
      </w:r>
    </w:p>
    <w:p w14:paraId="1EC6C98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4B2E7DC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519B786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name="DeleteRequest"&gt;</w:t>
      </w:r>
    </w:p>
    <w:p w14:paraId="5466199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6BEFEB4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&lt;xs:documentation&gt;Request to Delete Data&lt;/xs:documentation&gt;</w:t>
      </w:r>
    </w:p>
    <w:p w14:paraId="6E22CD1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4822458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65D1BD4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3A57555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name="id" type="xs:int" maxOccurs="unbounded"/&gt;</w:t>
      </w:r>
    </w:p>
    <w:p w14:paraId="4370B5F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56012DF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064CBB1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48B225D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name="DeleteResponse"&gt;</w:t>
      </w:r>
    </w:p>
    <w:p w14:paraId="756283B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5F630E4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&lt;xs:documentation&gt;Response of Delete Data&lt;/xs:documentation&gt;</w:t>
      </w:r>
    </w:p>
    <w:p w14:paraId="762829C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7DD7FC5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61F8FE1B"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r>
      <w:r w:rsidRPr="00371044">
        <w:rPr>
          <w:rFonts w:ascii="Arial" w:hAnsi="Arial"/>
          <w:sz w:val="20"/>
          <w:u w:color="001FBD"/>
        </w:rPr>
        <w:tab/>
        <w:t>&lt;xs:attribute name="isSuccess" type="xs:boolean" default="true"/&gt;</w:t>
      </w:r>
    </w:p>
    <w:p w14:paraId="283943E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name="message" type="xs:string"/&gt;</w:t>
      </w:r>
    </w:p>
    <w:p w14:paraId="37EFA71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7FE964C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37CC478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name="SearchRequest"&gt;</w:t>
      </w:r>
    </w:p>
    <w:p w14:paraId="32E14EC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0897F36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&lt;xs:documentation&gt;Request to Search Data&lt;/xs:documentation&gt;</w:t>
      </w:r>
    </w:p>
    <w:p w14:paraId="48605D8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33EFD71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131C1E5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38C3FEC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ref="condition" minOccurs="0" maxOccurs="unbounded"/&gt;</w:t>
      </w:r>
    </w:p>
    <w:p w14:paraId="521169E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0118FF2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name="offset" type="xs:int" default="0"/&gt;</w:t>
      </w:r>
    </w:p>
    <w:p w14:paraId="3700C65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name="size" type="xs:int" default="20"/&gt;</w:t>
      </w:r>
    </w:p>
    <w:p w14:paraId="33C5F5A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name="orderBy" type="xs:string"/&gt;</w:t>
      </w:r>
    </w:p>
    <w:p w14:paraId="4C6D411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name="isTotalCntOnly" type="xs:boolean" default="false"/&gt;</w:t>
      </w:r>
    </w:p>
    <w:p w14:paraId="1666BEC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7EB1FE0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0D6B710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name="SearchResponse"&gt;</w:t>
      </w:r>
    </w:p>
    <w:p w14:paraId="6DDB86E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19D2838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&lt;xs:documentation&gt;Response of Search Data&lt;/xs:documentation&gt;</w:t>
      </w:r>
    </w:p>
    <w:p w14:paraId="3C0D0D4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5BC3A6A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7BDD152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 minOccurs="0"&gt;</w:t>
      </w:r>
    </w:p>
    <w:p w14:paraId="6B826E9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ref="_Entity" minOccurs="0" maxOccurs="unbounded"/&gt;</w:t>
      </w:r>
    </w:p>
    <w:p w14:paraId="05DA3BE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2038CFA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name="isSuccess" type="xs:boolean" default="true"/&gt;</w:t>
      </w:r>
    </w:p>
    <w:p w14:paraId="3E8419F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name="totalCnt" type="xs:int" default="0"/&gt;</w:t>
      </w:r>
    </w:p>
    <w:p w14:paraId="6CE58ED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&lt;xs:attribute name="message"/&gt;</w:t>
      </w:r>
    </w:p>
    <w:p w14:paraId="3DA6CEF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&lt;/xs:complexType&gt;</w:t>
      </w:r>
    </w:p>
    <w:p w14:paraId="435DA36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7A538F6B" w14:textId="77777777" w:rsidR="00371044" w:rsidRPr="00371044" w:rsidRDefault="00371044" w:rsidP="00371044">
      <w:pPr>
        <w:pStyle w:val="code"/>
        <w:rPr>
          <w:rFonts w:ascii="Arial" w:hAnsi="Arial"/>
          <w:sz w:val="20"/>
          <w:u w:color="001FBD"/>
        </w:rPr>
      </w:pPr>
      <w:r w:rsidRPr="00371044">
        <w:rPr>
          <w:rFonts w:ascii="Arial" w:hAnsi="Arial" w:hint="eastAsia"/>
          <w:sz w:val="20"/>
          <w:u w:color="001FBD"/>
        </w:rPr>
        <w:tab/>
        <w:t xml:space="preserve">&lt;!--DB Table </w:t>
      </w:r>
      <w:r w:rsidRPr="00371044">
        <w:rPr>
          <w:rFonts w:ascii="Arial" w:hAnsi="Arial" w:hint="eastAsia"/>
          <w:sz w:val="20"/>
          <w:u w:color="001FBD"/>
        </w:rPr>
        <w:t>스키마</w:t>
      </w:r>
      <w:r w:rsidRPr="00371044">
        <w:rPr>
          <w:rFonts w:ascii="Arial" w:hAnsi="Arial" w:hint="eastAsia"/>
          <w:sz w:val="20"/>
          <w:u w:color="001FBD"/>
        </w:rPr>
        <w:t xml:space="preserve"> </w:t>
      </w:r>
      <w:r w:rsidRPr="00371044">
        <w:rPr>
          <w:rFonts w:ascii="Arial" w:hAnsi="Arial" w:hint="eastAsia"/>
          <w:sz w:val="20"/>
          <w:u w:color="001FBD"/>
        </w:rPr>
        <w:t>정의</w:t>
      </w:r>
      <w:r w:rsidRPr="00371044">
        <w:rPr>
          <w:rFonts w:ascii="Arial" w:hAnsi="Arial" w:hint="eastAsia"/>
          <w:sz w:val="20"/>
          <w:u w:color="001FBD"/>
        </w:rPr>
        <w:t>--&gt;</w:t>
      </w:r>
    </w:p>
    <w:p w14:paraId="72B2019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 name="vm_gadgets" type="vm_gadgets" substitutionGroup="_Entity"&gt;</w:t>
      </w:r>
    </w:p>
    <w:p w14:paraId="31F4ED1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1C37FAA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&lt;xs:documentation&gt;vm_gadgets model element&lt;/xs:documentation&gt;</w:t>
      </w:r>
    </w:p>
    <w:p w14:paraId="2A9778B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0FFFBA9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&lt;xs:key name="vm_gadgets_PrimaryKey_1"&gt;</w:t>
      </w:r>
    </w:p>
    <w:p w14:paraId="60A6C53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&lt;xs:selector xpath="."/&gt;</w:t>
      </w:r>
    </w:p>
    <w:p w14:paraId="78E9BBCE"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r>
      <w:r w:rsidRPr="00371044">
        <w:rPr>
          <w:rFonts w:ascii="Arial" w:hAnsi="Arial"/>
          <w:sz w:val="20"/>
          <w:u w:color="001FBD"/>
        </w:rPr>
        <w:tab/>
        <w:t>&lt;xs:field xpath="seq_no"/&gt;</w:t>
      </w:r>
    </w:p>
    <w:p w14:paraId="39D6B75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&lt;/xs:key&gt;</w:t>
      </w:r>
    </w:p>
    <w:p w14:paraId="7D442E7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&lt;/xs:element&gt;</w:t>
      </w:r>
    </w:p>
    <w:p w14:paraId="3BB85FD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&lt;xs:complexType name="vm_gadgets"&gt;</w:t>
      </w:r>
    </w:p>
    <w:p w14:paraId="2B42248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237F61C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&lt;xs:documentation&gt;vm_gadgets model Type&lt;/xs:documentation&gt;</w:t>
      </w:r>
    </w:p>
    <w:p w14:paraId="68D7AF6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&lt;/xs:annotation&gt;</w:t>
      </w:r>
    </w:p>
    <w:p w14:paraId="357078D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&lt;xs:complexContent&gt;</w:t>
      </w:r>
    </w:p>
    <w:p w14:paraId="36D82D4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&lt;xs:extension base="_Entity"&gt;</w:t>
      </w:r>
    </w:p>
    <w:p w14:paraId="1E4D51C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17475BD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name="seq_no" minOccurs="0"&gt;</w:t>
      </w:r>
    </w:p>
    <w:p w14:paraId="279A4BE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655F854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base="xs:int"&gt;</w:t>
      </w:r>
    </w:p>
    <w:p w14:paraId="1C881DB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&lt;xs:minInclusive value="-2147483648"/&gt;</w:t>
      </w:r>
    </w:p>
    <w:p w14:paraId="2CE93FD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&lt;xs:maxInclusive value="2147483647"/&gt;</w:t>
      </w:r>
    </w:p>
    <w:p w14:paraId="0B43CC3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42FE260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2B05E8C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1CBF2AE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name="title" nillable="true" minOccurs="0"&gt;</w:t>
      </w:r>
    </w:p>
    <w:p w14:paraId="6CDCA96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685B4F3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11FC0FB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value="100"/&gt;</w:t>
      </w:r>
    </w:p>
    <w:p w14:paraId="0DF37B3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50CA5BA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7E2BB0E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6D2E321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name="title_url" nillable="true" minOccurs="0"&gt;</w:t>
      </w:r>
    </w:p>
    <w:p w14:paraId="20452BD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18AEF46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0AE3CAF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value="600"/&gt;</w:t>
      </w:r>
    </w:p>
    <w:p w14:paraId="5FEE6FF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594A822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1A7075E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6766EC7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name="description" nillable="true" minOccurs="0"&gt;</w:t>
      </w:r>
    </w:p>
    <w:p w14:paraId="72896B4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1CE4DCB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12F4C14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value="600"/&gt;</w:t>
      </w:r>
    </w:p>
    <w:p w14:paraId="52A7CEB5"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0AB1D0A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629E0A14"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63F58DA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name="author" nillable="true" minOccurs="0"&gt;</w:t>
      </w:r>
    </w:p>
    <w:p w14:paraId="5E496C6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41D0B8F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7F546D6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value="100"/&gt;</w:t>
      </w:r>
    </w:p>
    <w:p w14:paraId="64F6504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587191D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17F6041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54068A7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name="author_email" nillable="true" minOccurs="0"&gt;</w:t>
      </w:r>
    </w:p>
    <w:p w14:paraId="19F9E67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230B662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0759E65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value="100"/&gt;</w:t>
      </w:r>
    </w:p>
    <w:p w14:paraId="1EE6761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0A4D2C1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4DA06E9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1EBFEF67"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name="screenshot" nillable="true" minOccurs="0"&gt;</w:t>
      </w:r>
    </w:p>
    <w:p w14:paraId="444FF3A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4A42E7B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03C145F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value="300"/&gt;</w:t>
      </w:r>
    </w:p>
    <w:p w14:paraId="28A58AF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71D1F49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1EA0EED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1EF696F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name="thumbnail" nillable="true" minOccurs="0"&gt;</w:t>
      </w:r>
    </w:p>
    <w:p w14:paraId="750AC07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3887B38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48FE674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value="300"/&gt;</w:t>
      </w:r>
    </w:p>
    <w:p w14:paraId="62CDF67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12746ED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17CC4E5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13E680E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name="type" minOccurs="0"&gt;</w:t>
      </w:r>
    </w:p>
    <w:p w14:paraId="0CECE0B6"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76756D1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11E64C4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value="1"/&gt;</w:t>
      </w:r>
    </w:p>
    <w:p w14:paraId="4B08A8F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&lt;xs:minLength value="1"/&gt;</w:t>
      </w:r>
    </w:p>
    <w:p w14:paraId="2645F00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64162B83" w14:textId="77777777" w:rsidR="00371044" w:rsidRPr="00371044" w:rsidRDefault="00371044" w:rsidP="00371044">
      <w:pPr>
        <w:pStyle w:val="code"/>
        <w:rPr>
          <w:rFonts w:ascii="Arial" w:hAnsi="Arial"/>
          <w:sz w:val="20"/>
          <w:u w:color="001FBD"/>
        </w:rPr>
      </w:pPr>
      <w:r w:rsidRPr="00371044">
        <w:rPr>
          <w:rFonts w:ascii="Arial" w:hAnsi="Arial"/>
          <w:sz w:val="20"/>
          <w:u w:color="001FBD"/>
        </w:rPr>
        <w:lastRenderedPageBreak/>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41901AC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50611EF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name="path" nillable="true" minOccurs="0"&gt;</w:t>
      </w:r>
    </w:p>
    <w:p w14:paraId="38EE94B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33CB40C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1780595A"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value="600"/&gt;</w:t>
      </w:r>
    </w:p>
    <w:p w14:paraId="31F0836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72ECBDC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7F38AB0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3C06B0A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name="url" nillable="true" minOccurs="0"&gt;</w:t>
      </w:r>
    </w:p>
    <w:p w14:paraId="67B46AB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0F6E92C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20007FEE"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value="600"/&gt;</w:t>
      </w:r>
    </w:p>
    <w:p w14:paraId="4E389F6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6D493439"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2C6552D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4626C2D0"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 name="xml_contents" nillable="true" minOccurs="0"&gt;</w:t>
      </w:r>
    </w:p>
    <w:p w14:paraId="580C89D1"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740FF21C"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 base="xs:string"&gt;</w:t>
      </w:r>
    </w:p>
    <w:p w14:paraId="22C81E8D"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&lt;xs:maxLength value="2147483647"/&gt;</w:t>
      </w:r>
    </w:p>
    <w:p w14:paraId="7248BCCB"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&lt;/xs:restriction&gt;</w:t>
      </w:r>
    </w:p>
    <w:p w14:paraId="6B7FB313"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&lt;/xs:simpleType&gt;</w:t>
      </w:r>
    </w:p>
    <w:p w14:paraId="1D05DF8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&lt;/xs:element&gt;</w:t>
      </w:r>
    </w:p>
    <w:p w14:paraId="055C3E98"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&lt;/xs:sequence&gt;</w:t>
      </w:r>
    </w:p>
    <w:p w14:paraId="3EDA01D2"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r>
      <w:r w:rsidRPr="00371044">
        <w:rPr>
          <w:rFonts w:ascii="Arial" w:hAnsi="Arial"/>
          <w:sz w:val="20"/>
          <w:u w:color="001FBD"/>
        </w:rPr>
        <w:tab/>
        <w:t>&lt;/xs:extension&gt;</w:t>
      </w:r>
    </w:p>
    <w:p w14:paraId="4C849C65" w14:textId="77777777" w:rsidR="00371044" w:rsidRPr="00371044" w:rsidRDefault="00371044" w:rsidP="00371044">
      <w:pPr>
        <w:pStyle w:val="code"/>
        <w:rPr>
          <w:rFonts w:ascii="Arial" w:hAnsi="Arial"/>
          <w:sz w:val="20"/>
          <w:u w:color="001FBD"/>
        </w:rPr>
      </w:pPr>
      <w:r w:rsidRPr="00371044">
        <w:rPr>
          <w:rFonts w:ascii="Arial" w:hAnsi="Arial"/>
          <w:sz w:val="20"/>
          <w:u w:color="001FBD"/>
        </w:rPr>
        <w:tab/>
      </w:r>
      <w:r w:rsidRPr="00371044">
        <w:rPr>
          <w:rFonts w:ascii="Arial" w:hAnsi="Arial"/>
          <w:sz w:val="20"/>
          <w:u w:color="001FBD"/>
        </w:rPr>
        <w:tab/>
        <w:t>&lt;/xs:complexContent&gt;</w:t>
      </w:r>
    </w:p>
    <w:p w14:paraId="1670B6FF" w14:textId="77777777" w:rsidR="00371044" w:rsidRPr="00371044" w:rsidRDefault="00371044" w:rsidP="00371044">
      <w:pPr>
        <w:pStyle w:val="code"/>
        <w:rPr>
          <w:rFonts w:ascii="Arial" w:hAnsi="Arial"/>
          <w:sz w:val="20"/>
          <w:u w:color="001FBD"/>
        </w:rPr>
      </w:pPr>
      <w:r w:rsidRPr="00371044">
        <w:rPr>
          <w:rFonts w:ascii="Arial" w:hAnsi="Arial"/>
          <w:sz w:val="20"/>
          <w:u w:color="001FBD"/>
        </w:rPr>
        <w:tab/>
        <w:t>&lt;/xs:complexType&gt;</w:t>
      </w:r>
    </w:p>
    <w:p w14:paraId="7239985C" w14:textId="7D29021D" w:rsidR="00597583" w:rsidRPr="00371044" w:rsidRDefault="00371044" w:rsidP="00371044">
      <w:pPr>
        <w:pStyle w:val="code"/>
        <w:rPr>
          <w:rFonts w:ascii="Arial" w:hAnsi="Arial"/>
          <w:sz w:val="20"/>
          <w:u w:color="001FBD"/>
        </w:rPr>
      </w:pPr>
      <w:r w:rsidRPr="00371044">
        <w:rPr>
          <w:rFonts w:ascii="Arial" w:hAnsi="Arial"/>
          <w:sz w:val="20"/>
          <w:u w:color="001FBD"/>
        </w:rPr>
        <w:t>&lt;/xs:schema&gt;</w:t>
      </w:r>
    </w:p>
    <w:p w14:paraId="2696EE72" w14:textId="77777777" w:rsidR="00597583" w:rsidRDefault="00597583" w:rsidP="00597583"/>
    <w:p w14:paraId="074649FC" w14:textId="77777777" w:rsidR="00597583" w:rsidRDefault="00597583" w:rsidP="00597583"/>
    <w:p w14:paraId="6636A56A" w14:textId="77777777" w:rsidR="003F082B" w:rsidRDefault="003F082B">
      <w:pPr>
        <w:widowControl/>
        <w:wordWrap/>
        <w:autoSpaceDE/>
        <w:autoSpaceDN/>
        <w:jc w:val="left"/>
        <w:rPr>
          <w:rFonts w:ascii="맑은 고딕" w:eastAsia="맑은 고딕" w:hAnsi="맑은 고딕"/>
          <w:sz w:val="28"/>
          <w:szCs w:val="28"/>
        </w:rPr>
      </w:pPr>
      <w:r>
        <w:br w:type="page"/>
      </w:r>
    </w:p>
    <w:p w14:paraId="34433713" w14:textId="1A05A925" w:rsidR="008E071B" w:rsidRDefault="008E071B" w:rsidP="009D1203">
      <w:pPr>
        <w:pStyle w:val="2"/>
      </w:pPr>
      <w:bookmarkStart w:id="41" w:name="_Toc309596963"/>
      <w:r>
        <w:lastRenderedPageBreak/>
        <w:t>Javadoc</w:t>
      </w:r>
      <w:bookmarkEnd w:id="41"/>
    </w:p>
    <w:p w14:paraId="170DFD49" w14:textId="7D763770" w:rsidR="003F082B" w:rsidRDefault="003F082B" w:rsidP="003F082B">
      <w:pPr>
        <w:pStyle w:val="2"/>
        <w:numPr>
          <w:ilvl w:val="2"/>
          <w:numId w:val="2"/>
        </w:numPr>
        <w:rPr>
          <w:rFonts w:eastAsia="Times New Roman"/>
        </w:rPr>
      </w:pPr>
      <w:r>
        <w:rPr>
          <w:b/>
          <w:bCs/>
          <w:sz w:val="20"/>
          <w:szCs w:val="20"/>
        </w:rPr>
        <w:fldChar w:fldCharType="begin" w:fldLock="1"/>
      </w:r>
      <w:r>
        <w:rPr>
          <w:b/>
          <w:bCs/>
          <w:sz w:val="20"/>
          <w:szCs w:val="20"/>
        </w:rPr>
        <w:instrText xml:space="preserve">MERGEFIELD </w:instrText>
      </w:r>
      <w:r>
        <w:rPr>
          <w:rFonts w:eastAsia="Times New Roman"/>
        </w:rPr>
        <w:instrText>Pkg.Name</w:instrText>
      </w:r>
      <w:r>
        <w:rPr>
          <w:b/>
          <w:bCs/>
          <w:sz w:val="20"/>
          <w:szCs w:val="20"/>
        </w:rPr>
        <w:fldChar w:fldCharType="separate"/>
      </w:r>
      <w:bookmarkStart w:id="42" w:name="_Toc309596964"/>
      <w:r>
        <w:rPr>
          <w:rFonts w:eastAsia="Times New Roman"/>
        </w:rPr>
        <w:t>service</w:t>
      </w:r>
      <w:bookmarkEnd w:id="42"/>
      <w:r>
        <w:rPr>
          <w:b/>
          <w:bCs/>
          <w:sz w:val="20"/>
          <w:szCs w:val="20"/>
        </w:rPr>
        <w:fldChar w:fldCharType="end"/>
      </w:r>
    </w:p>
    <w:p w14:paraId="0EBAA726" w14:textId="77777777" w:rsidR="003F082B" w:rsidRDefault="003F082B" w:rsidP="003F082B">
      <w:r>
        <w:rPr>
          <w:rStyle w:val="FieldLabel"/>
          <w:rFonts w:ascii="Times New Roman" w:eastAsia="Times New Roman" w:hAnsi="Times New Roman"/>
        </w:rPr>
        <w:t>Type:</w:t>
      </w:r>
      <w:r>
        <w:tab/>
      </w:r>
      <w:r>
        <w:tab/>
      </w:r>
      <w:r>
        <w:rPr>
          <w:rStyle w:val="Objecttype"/>
          <w:rFonts w:ascii="Times New Roman" w:eastAsia="Times New Roman" w:hAnsi="Times New Roman"/>
        </w:rPr>
        <w:t xml:space="preserve">Package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Pkg.Stereotype</w:instrText>
      </w:r>
      <w:r>
        <w:rPr>
          <w:rStyle w:val="Objecttype"/>
          <w:rFonts w:ascii="Times New Roman" w:eastAsia="Times New Roman" w:hAnsi="Times New Roman"/>
        </w:rPr>
        <w:fldChar w:fldCharType="end"/>
      </w:r>
    </w:p>
    <w:p w14:paraId="29AB172D"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Pkg.Version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Pkg.Phase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3A4DFEF"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Pkg.ParentPackage</w:instrText>
      </w:r>
      <w:r>
        <w:rPr>
          <w:rFonts w:ascii="Times New Roman" w:eastAsia="Times New Roman" w:hAnsi="Times New Roman"/>
        </w:rPr>
        <w:fldChar w:fldCharType="separate"/>
      </w:r>
      <w:r>
        <w:rPr>
          <w:rFonts w:ascii="Times New Roman" w:eastAsia="Times New Roman" w:hAnsi="Times New Roman"/>
        </w:rPr>
        <w:t>visualmashup</w:t>
      </w:r>
      <w:r>
        <w:rPr>
          <w:rFonts w:ascii="Times New Roman" w:eastAsia="Times New Roman" w:hAnsi="Times New Roman"/>
        </w:rPr>
        <w:fldChar w:fldCharType="end"/>
      </w:r>
    </w:p>
    <w:p w14:paraId="072F8B5A"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 xml:space="preserve">Created on </w:t>
      </w:r>
      <w:r>
        <w:rPr>
          <w:rFonts w:ascii="Times New Roman" w:eastAsia="Times New Roman" w:hAnsi="Times New Roman"/>
          <w:i/>
          <w:iCs/>
        </w:rPr>
        <w:fldChar w:fldCharType="begin" w:fldLock="1"/>
      </w:r>
      <w:r>
        <w:rPr>
          <w:rFonts w:ascii="Times New Roman" w:eastAsia="Times New Roman" w:hAnsi="Times New Roman"/>
          <w:i/>
          <w:iCs/>
        </w:rPr>
        <w:instrText>MERGEFIELD Pkg.DateCreatedShort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Pkg.DateModifiedShort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p>
    <w:p w14:paraId="46019FA9"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Pkg.GUID</w:instrText>
      </w:r>
      <w:r>
        <w:rPr>
          <w:rFonts w:ascii="Times New Roman" w:eastAsia="Times New Roman" w:hAnsi="Times New Roman"/>
        </w:rPr>
        <w:fldChar w:fldCharType="separate"/>
      </w:r>
      <w:r>
        <w:rPr>
          <w:rFonts w:ascii="Times New Roman" w:eastAsia="Times New Roman" w:hAnsi="Times New Roman"/>
        </w:rPr>
        <w:t>{ADD40D9C-FE23-480d-939C-0C9DF4288D98}</w:t>
      </w:r>
      <w:r>
        <w:rPr>
          <w:rFonts w:ascii="Times New Roman" w:eastAsia="Times New Roman" w:hAnsi="Times New Roman"/>
        </w:rPr>
        <w:fldChar w:fldCharType="end"/>
      </w:r>
    </w:p>
    <w:p w14:paraId="4756F76D" w14:textId="77777777" w:rsidR="003F082B" w:rsidRDefault="003F082B" w:rsidP="003F082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Pkg.Notes</w:instrText>
      </w:r>
      <w:r>
        <w:rPr>
          <w:rFonts w:ascii="Times New Roman" w:eastAsia="Times New Roman" w:hAnsi="Times New Roman"/>
        </w:rPr>
        <w:fldChar w:fldCharType="end"/>
      </w:r>
    </w:p>
    <w:p w14:paraId="6E5EF30D" w14:textId="77777777" w:rsidR="003F082B" w:rsidRDefault="003F082B" w:rsidP="003F082B">
      <w:pPr>
        <w:rPr>
          <w:rFonts w:ascii="Times New Roman" w:eastAsia="Times New Roman" w:hAnsi="Times New Roman"/>
        </w:rPr>
      </w:pPr>
      <w:bookmarkStart w:id="43" w:name="BKM_7E9460E1_D39C_407e_B651_1434B313B111"/>
    </w:p>
    <w:p w14:paraId="4B9F2D7D" w14:textId="77777777" w:rsidR="003F082B" w:rsidRDefault="003F082B" w:rsidP="003F082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service</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34A0E050"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1ACA36FB"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5AABED76"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10C19D24"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{7E9460E1-D39C-407e-B651-1434B313B111}</w:t>
      </w:r>
      <w:r>
        <w:rPr>
          <w:rFonts w:ascii="Times New Roman" w:eastAsia="Times New Roman" w:hAnsi="Times New Roman"/>
        </w:rPr>
        <w:fldChar w:fldCharType="end"/>
      </w:r>
    </w:p>
    <w:p w14:paraId="6EB61650" w14:textId="77777777" w:rsidR="003F082B" w:rsidRDefault="003F082B" w:rsidP="003F082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5A82E9A8" w14:textId="068A29E7" w:rsidR="003F082B" w:rsidRDefault="003F082B" w:rsidP="003F082B">
      <w:pPr>
        <w:jc w:val="center"/>
        <w:rPr>
          <w:rFonts w:ascii="Times New Roman" w:eastAsia="Times New Roman" w:hAnsi="Times New Roman"/>
        </w:rPr>
      </w:pPr>
      <w:r>
        <w:rPr>
          <w:rFonts w:eastAsia="Times New Roman"/>
          <w:noProof/>
        </w:rPr>
        <w:lastRenderedPageBreak/>
        <w:drawing>
          <wp:inline distT="0" distB="0" distL="0" distR="0" wp14:anchorId="65F54B3E" wp14:editId="2C60542E">
            <wp:extent cx="5972175" cy="7048500"/>
            <wp:effectExtent l="0" t="0" r="9525"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2175" cy="7048500"/>
                    </a:xfrm>
                    <a:prstGeom prst="rect">
                      <a:avLst/>
                    </a:prstGeom>
                    <a:noFill/>
                    <a:ln>
                      <a:noFill/>
                    </a:ln>
                  </pic:spPr>
                </pic:pic>
              </a:graphicData>
            </a:graphic>
          </wp:inline>
        </w:drawing>
      </w:r>
    </w:p>
    <w:p w14:paraId="6B4AAFC4" w14:textId="3B39D08E" w:rsidR="003F082B" w:rsidRDefault="003F082B" w:rsidP="003F082B">
      <w:pPr>
        <w:jc w:val="center"/>
        <w:rPr>
          <w:rFonts w:ascii="Times New Roman" w:eastAsia="Times New Roman" w:hAnsi="Times New Roman"/>
          <w:i/>
          <w:iCs/>
        </w:rPr>
      </w:pPr>
    </w:p>
    <w:bookmarkEnd w:id="43"/>
    <w:p w14:paraId="3107A46E" w14:textId="77B70D88" w:rsidR="003F082B" w:rsidRDefault="003F082B" w:rsidP="003F082B">
      <w:pPr>
        <w:rPr>
          <w:rFonts w:ascii="Times New Roman" w:eastAsia="Times New Roman" w:hAnsi="Times New Roman"/>
        </w:rPr>
      </w:pPr>
    </w:p>
    <w:p w14:paraId="012A9990" w14:textId="31DFF497" w:rsidR="0019165B" w:rsidRDefault="0019165B">
      <w:pPr>
        <w:widowControl/>
        <w:wordWrap/>
        <w:autoSpaceDE/>
        <w:autoSpaceDN/>
        <w:jc w:val="left"/>
        <w:rPr>
          <w:rFonts w:ascii="맑은 고딕" w:eastAsia="Times New Roman" w:hAnsi="맑은 고딕"/>
        </w:rPr>
      </w:pPr>
      <w:bookmarkStart w:id="44" w:name="BKM_90E4587B_41F4_431f_AB38_23BAC473A97D"/>
    </w:p>
    <w:p w14:paraId="571CBB4E" w14:textId="77777777" w:rsidR="0037557F" w:rsidRDefault="0037557F">
      <w:pPr>
        <w:widowControl/>
        <w:wordWrap/>
        <w:autoSpaceDE/>
        <w:autoSpaceDN/>
        <w:jc w:val="left"/>
        <w:rPr>
          <w:rFonts w:ascii="맑은 고딕" w:eastAsia="Times New Roman" w:hAnsi="맑은 고딕"/>
        </w:rPr>
      </w:pPr>
      <w:r>
        <w:rPr>
          <w:b/>
          <w:bCs/>
        </w:rPr>
        <w:br w:type="page"/>
      </w:r>
    </w:p>
    <w:p w14:paraId="0D3BD93F" w14:textId="4D6FDA76" w:rsidR="003F082B" w:rsidRDefault="003F082B" w:rsidP="003F082B">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45" w:name="_Toc309596965"/>
      <w:r>
        <w:t>VMService</w:t>
      </w:r>
      <w:bookmarkEnd w:id="45"/>
      <w:r>
        <w:rPr>
          <w:b w:val="0"/>
          <w:bCs w:val="0"/>
        </w:rPr>
        <w:fldChar w:fldCharType="end"/>
      </w:r>
    </w:p>
    <w:p w14:paraId="4C09EBBA"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33A50DFF"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5E16B7CB" w14:textId="77777777" w:rsidR="003F082B" w:rsidRDefault="003F082B" w:rsidP="003F082B">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service</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2895BD84"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13943178"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{90E4587B-41F4-431f-AB38-23BAC473A97D}</w:t>
      </w:r>
      <w:r>
        <w:rPr>
          <w:rFonts w:ascii="Times New Roman" w:eastAsia="Times New Roman" w:hAnsi="Times New Roman"/>
        </w:rPr>
        <w:fldChar w:fldCharType="end"/>
      </w:r>
    </w:p>
    <w:p w14:paraId="373A8B22" w14:textId="77777777" w:rsidR="003F082B" w:rsidRDefault="003F082B" w:rsidP="003F082B">
      <w:pPr>
        <w:rPr>
          <w:rFonts w:ascii="Times New Roman" w:eastAsia="Times New Roman" w:hAnsi="Times New Roman"/>
        </w:rPr>
      </w:pPr>
    </w:p>
    <w:p w14:paraId="5BF85637" w14:textId="77777777" w:rsidR="003F082B" w:rsidRDefault="003F082B" w:rsidP="003F082B">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Element.Notes</w:instrText>
      </w:r>
      <w:r>
        <w:fldChar w:fldCharType="end"/>
      </w:r>
      <w:r>
        <w:rPr>
          <w:rFonts w:ascii="바탕" w:eastAsia="바탕" w:hAnsi="바탕" w:cs="바탕" w:hint="eastAsia"/>
          <w:lang w:val="ko-KR"/>
        </w:rPr>
        <w:t>웹</w:t>
      </w:r>
      <w:r>
        <w:rPr>
          <w:rFonts w:ascii="Times New Roman" w:eastAsia="Times New Roman" w:hAnsi="Times New Roman"/>
          <w:lang w:val="ko-KR"/>
        </w:rPr>
        <w:t xml:space="preserve">UI </w:t>
      </w:r>
      <w:r>
        <w:rPr>
          <w:rFonts w:ascii="바탕" w:eastAsia="바탕" w:hAnsi="바탕" w:cs="바탕" w:hint="eastAsia"/>
          <w:lang w:val="ko-KR"/>
        </w:rPr>
        <w:t>레이어와의</w:t>
      </w:r>
      <w:r>
        <w:rPr>
          <w:rFonts w:ascii="Times New Roman" w:eastAsia="Times New Roman" w:hAnsi="Times New Roman"/>
          <w:lang w:val="ko-KR"/>
        </w:rPr>
        <w:t xml:space="preserve"> </w:t>
      </w:r>
      <w:r>
        <w:rPr>
          <w:rFonts w:ascii="바탕" w:eastAsia="바탕" w:hAnsi="바탕" w:cs="바탕" w:hint="eastAsia"/>
          <w:lang w:val="ko-KR"/>
        </w:rPr>
        <w:t>외부인터페이스로</w:t>
      </w:r>
      <w:r>
        <w:rPr>
          <w:rFonts w:ascii="Times New Roman" w:eastAsia="Times New Roman" w:hAnsi="Times New Roman"/>
          <w:lang w:val="ko-KR"/>
        </w:rPr>
        <w:t xml:space="preserve"> RESTFul </w:t>
      </w:r>
      <w:r>
        <w:rPr>
          <w:rFonts w:ascii="바탕" w:eastAsia="바탕" w:hAnsi="바탕" w:cs="바탕" w:hint="eastAsia"/>
          <w:lang w:val="ko-KR"/>
        </w:rPr>
        <w:t>웹서비스</w:t>
      </w:r>
      <w:r>
        <w:rPr>
          <w:rFonts w:ascii="Times New Roman" w:eastAsia="Times New Roman" w:hAnsi="Times New Roman"/>
          <w:lang w:val="ko-KR"/>
        </w:rPr>
        <w:t xml:space="preserve"> </w:t>
      </w:r>
      <w:r>
        <w:rPr>
          <w:rFonts w:ascii="바탕" w:eastAsia="바탕" w:hAnsi="바탕" w:cs="바탕" w:hint="eastAsia"/>
          <w:lang w:val="ko-KR"/>
        </w:rPr>
        <w:t>공통기능</w:t>
      </w:r>
      <w:r>
        <w:rPr>
          <w:rFonts w:ascii="Times New Roman" w:eastAsia="Times New Roman" w:hAnsi="Times New Roman"/>
          <w:lang w:val="ko-KR"/>
        </w:rPr>
        <w:t xml:space="preserve">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추상</w:t>
      </w:r>
      <w:r>
        <w:rPr>
          <w:rFonts w:ascii="Times New Roman" w:eastAsia="Times New Roman" w:hAnsi="Times New Roman"/>
          <w:lang w:val="ko-KR"/>
        </w:rPr>
        <w:t xml:space="preserve"> </w:t>
      </w:r>
      <w:r>
        <w:rPr>
          <w:rFonts w:ascii="바탕" w:eastAsia="바탕" w:hAnsi="바탕" w:cs="바탕" w:hint="eastAsia"/>
          <w:lang w:val="ko-KR"/>
        </w:rPr>
        <w:t>클래스</w:t>
      </w:r>
      <w:r>
        <w:rPr>
          <w:rFonts w:ascii="Times New Roman" w:eastAsia="Times New Roman" w:hAnsi="Times New Roman"/>
          <w:lang w:val="ko-KR"/>
        </w:rPr>
        <w:t xml:space="preserve">. </w:t>
      </w:r>
      <w:r>
        <w:rPr>
          <w:rFonts w:ascii="바탕" w:eastAsia="바탕" w:hAnsi="바탕" w:cs="바탕" w:hint="eastAsia"/>
          <w:lang w:val="ko-KR"/>
        </w:rPr>
        <w:t>웹어플리케이션에서</w:t>
      </w:r>
      <w:r>
        <w:rPr>
          <w:rFonts w:ascii="Times New Roman" w:eastAsia="Times New Roman" w:hAnsi="Times New Roman"/>
          <w:lang w:val="ko-KR"/>
        </w:rPr>
        <w:t xml:space="preserve"> GET </w:t>
      </w:r>
      <w:r>
        <w:rPr>
          <w:rFonts w:ascii="바탕" w:eastAsia="바탕" w:hAnsi="바탕" w:cs="바탕" w:hint="eastAsia"/>
          <w:lang w:val="ko-KR"/>
        </w:rPr>
        <w:t>또는</w:t>
      </w:r>
      <w:r>
        <w:rPr>
          <w:rFonts w:ascii="Times New Roman" w:eastAsia="Times New Roman" w:hAnsi="Times New Roman"/>
          <w:lang w:val="ko-KR"/>
        </w:rPr>
        <w:t xml:space="preserve"> POST </w:t>
      </w:r>
      <w:r>
        <w:rPr>
          <w:rFonts w:ascii="바탕" w:eastAsia="바탕" w:hAnsi="바탕" w:cs="바탕" w:hint="eastAsia"/>
          <w:lang w:val="ko-KR"/>
        </w:rPr>
        <w:t>방식으로</w:t>
      </w:r>
      <w:r>
        <w:rPr>
          <w:rFonts w:ascii="Times New Roman" w:eastAsia="Times New Roman" w:hAnsi="Times New Roman"/>
          <w:lang w:val="ko-KR"/>
        </w:rPr>
        <w:t xml:space="preserve"> </w:t>
      </w:r>
      <w:r>
        <w:rPr>
          <w:rFonts w:ascii="바탕" w:eastAsia="바탕" w:hAnsi="바탕" w:cs="바탕" w:hint="eastAsia"/>
          <w:lang w:val="ko-KR"/>
        </w:rPr>
        <w:t>정의된</w:t>
      </w:r>
      <w:r>
        <w:rPr>
          <w:rFonts w:ascii="Times New Roman" w:eastAsia="Times New Roman" w:hAnsi="Times New Roman"/>
          <w:lang w:val="ko-KR"/>
        </w:rPr>
        <w:t xml:space="preserve"> </w:t>
      </w:r>
      <w:r>
        <w:rPr>
          <w:rFonts w:ascii="바탕" w:eastAsia="바탕" w:hAnsi="바탕" w:cs="바탕" w:hint="eastAsia"/>
          <w:lang w:val="ko-KR"/>
        </w:rPr>
        <w:t>경로의</w:t>
      </w:r>
      <w:r>
        <w:rPr>
          <w:rFonts w:ascii="Times New Roman" w:eastAsia="Times New Roman" w:hAnsi="Times New Roman"/>
          <w:lang w:val="ko-KR"/>
        </w:rPr>
        <w:t xml:space="preserve"> </w:t>
      </w:r>
      <w:r>
        <w:rPr>
          <w:rFonts w:ascii="바탕" w:eastAsia="바탕" w:hAnsi="바탕" w:cs="바탕" w:hint="eastAsia"/>
          <w:lang w:val="ko-KR"/>
        </w:rPr>
        <w:t>리소스</w:t>
      </w:r>
      <w:r>
        <w:rPr>
          <w:rFonts w:ascii="Times New Roman" w:eastAsia="Times New Roman" w:hAnsi="Times New Roman"/>
          <w:lang w:val="ko-KR"/>
        </w:rPr>
        <w:t>URL</w:t>
      </w:r>
      <w:r>
        <w:rPr>
          <w:rFonts w:ascii="바탕" w:eastAsia="바탕" w:hAnsi="바탕" w:cs="바탕" w:hint="eastAsia"/>
          <w:lang w:val="ko-KR"/>
        </w:rPr>
        <w:t>로</w:t>
      </w:r>
      <w:r>
        <w:rPr>
          <w:rFonts w:ascii="Times New Roman" w:eastAsia="Times New Roman" w:hAnsi="Times New Roman"/>
          <w:lang w:val="ko-KR"/>
        </w:rPr>
        <w:t xml:space="preserve"> </w:t>
      </w:r>
      <w:r>
        <w:rPr>
          <w:rFonts w:ascii="바탕" w:eastAsia="바탕" w:hAnsi="바탕" w:cs="바탕" w:hint="eastAsia"/>
          <w:lang w:val="ko-KR"/>
        </w:rPr>
        <w:t>요청이</w:t>
      </w:r>
      <w:r>
        <w:rPr>
          <w:rFonts w:ascii="Times New Roman" w:eastAsia="Times New Roman" w:hAnsi="Times New Roman"/>
          <w:lang w:val="ko-KR"/>
        </w:rPr>
        <w:t xml:space="preserve"> </w:t>
      </w:r>
      <w:r>
        <w:rPr>
          <w:rFonts w:ascii="바탕" w:eastAsia="바탕" w:hAnsi="바탕" w:cs="바탕" w:hint="eastAsia"/>
          <w:lang w:val="ko-KR"/>
        </w:rPr>
        <w:t>보내지게</w:t>
      </w:r>
      <w:r>
        <w:rPr>
          <w:rFonts w:ascii="Times New Roman" w:eastAsia="Times New Roman" w:hAnsi="Times New Roman"/>
          <w:lang w:val="ko-KR"/>
        </w:rPr>
        <w:t xml:space="preserve"> </w:t>
      </w:r>
      <w:r>
        <w:rPr>
          <w:rFonts w:ascii="바탕" w:eastAsia="바탕" w:hAnsi="바탕" w:cs="바탕" w:hint="eastAsia"/>
          <w:lang w:val="ko-KR"/>
        </w:rPr>
        <w:t>되며</w:t>
      </w:r>
      <w:r>
        <w:rPr>
          <w:rFonts w:ascii="Times New Roman" w:eastAsia="Times New Roman" w:hAnsi="Times New Roman"/>
          <w:lang w:val="ko-KR"/>
        </w:rPr>
        <w:t xml:space="preserve">, JSON </w:t>
      </w:r>
      <w:r>
        <w:rPr>
          <w:rFonts w:ascii="바탕" w:eastAsia="바탕" w:hAnsi="바탕" w:cs="바탕" w:hint="eastAsia"/>
          <w:lang w:val="ko-KR"/>
        </w:rPr>
        <w:t>또는</w:t>
      </w:r>
      <w:r>
        <w:rPr>
          <w:rFonts w:ascii="Times New Roman" w:eastAsia="Times New Roman" w:hAnsi="Times New Roman"/>
          <w:lang w:val="ko-KR"/>
        </w:rPr>
        <w:t xml:space="preserve"> XML </w:t>
      </w:r>
      <w:r>
        <w:rPr>
          <w:rFonts w:ascii="바탕" w:eastAsia="바탕" w:hAnsi="바탕" w:cs="바탕" w:hint="eastAsia"/>
          <w:lang w:val="ko-KR"/>
        </w:rPr>
        <w:t>형식으로</w:t>
      </w:r>
      <w:r>
        <w:rPr>
          <w:rFonts w:ascii="Times New Roman" w:eastAsia="Times New Roman" w:hAnsi="Times New Roman"/>
          <w:lang w:val="ko-KR"/>
        </w:rPr>
        <w:t xml:space="preserve"> Contents </w:t>
      </w:r>
      <w:r>
        <w:rPr>
          <w:rFonts w:ascii="바탕" w:eastAsia="바탕" w:hAnsi="바탕" w:cs="바탕" w:hint="eastAsia"/>
          <w:lang w:val="ko-KR"/>
        </w:rPr>
        <w:t>를</w:t>
      </w:r>
      <w:r>
        <w:rPr>
          <w:rFonts w:ascii="Times New Roman" w:eastAsia="Times New Roman" w:hAnsi="Times New Roman"/>
          <w:lang w:val="ko-KR"/>
        </w:rPr>
        <w:t xml:space="preserve"> </w:t>
      </w:r>
      <w:r>
        <w:rPr>
          <w:rFonts w:ascii="바탕" w:eastAsia="바탕" w:hAnsi="바탕" w:cs="바탕" w:hint="eastAsia"/>
          <w:lang w:val="ko-KR"/>
        </w:rPr>
        <w:t>받거나</w:t>
      </w:r>
      <w:r>
        <w:rPr>
          <w:rFonts w:ascii="Times New Roman" w:eastAsia="Times New Roman" w:hAnsi="Times New Roman"/>
          <w:lang w:val="ko-KR"/>
        </w:rPr>
        <w:t xml:space="preserve"> Parameter </w:t>
      </w:r>
      <w:r>
        <w:rPr>
          <w:rFonts w:ascii="바탕" w:eastAsia="바탕" w:hAnsi="바탕" w:cs="바탕" w:hint="eastAsia"/>
          <w:lang w:val="ko-KR"/>
        </w:rPr>
        <w:t>를</w:t>
      </w:r>
      <w:r>
        <w:rPr>
          <w:rFonts w:ascii="Times New Roman" w:eastAsia="Times New Roman" w:hAnsi="Times New Roman"/>
          <w:lang w:val="ko-KR"/>
        </w:rPr>
        <w:t xml:space="preserve"> </w:t>
      </w:r>
      <w:r>
        <w:rPr>
          <w:rFonts w:ascii="바탕" w:eastAsia="바탕" w:hAnsi="바탕" w:cs="바탕" w:hint="eastAsia"/>
          <w:lang w:val="ko-KR"/>
        </w:rPr>
        <w:t>받아</w:t>
      </w:r>
      <w:r>
        <w:rPr>
          <w:rFonts w:ascii="Times New Roman" w:eastAsia="Times New Roman" w:hAnsi="Times New Roman"/>
          <w:lang w:val="ko-KR"/>
        </w:rPr>
        <w:t xml:space="preserve"> </w:t>
      </w:r>
      <w:r>
        <w:rPr>
          <w:rFonts w:ascii="바탕" w:eastAsia="바탕" w:hAnsi="바탕" w:cs="바탕" w:hint="eastAsia"/>
          <w:lang w:val="ko-KR"/>
        </w:rPr>
        <w:t>다음의</w:t>
      </w:r>
      <w:r>
        <w:rPr>
          <w:rFonts w:ascii="Times New Roman" w:eastAsia="Times New Roman" w:hAnsi="Times New Roman"/>
          <w:lang w:val="ko-KR"/>
        </w:rPr>
        <w:t xml:space="preserve"> </w:t>
      </w:r>
      <w:r>
        <w:rPr>
          <w:rFonts w:ascii="바탕" w:eastAsia="바탕" w:hAnsi="바탕" w:cs="바탕" w:hint="eastAsia"/>
          <w:lang w:val="ko-KR"/>
        </w:rPr>
        <w:t>주요</w:t>
      </w:r>
      <w:r>
        <w:rPr>
          <w:rFonts w:ascii="Times New Roman" w:eastAsia="Times New Roman" w:hAnsi="Times New Roman"/>
          <w:lang w:val="ko-KR"/>
        </w:rPr>
        <w:t xml:space="preserve"> Function </w:t>
      </w:r>
      <w:r>
        <w:rPr>
          <w:rFonts w:ascii="바탕" w:eastAsia="바탕" w:hAnsi="바탕" w:cs="바탕" w:hint="eastAsia"/>
          <w:lang w:val="ko-KR"/>
        </w:rPr>
        <w:t>들을</w:t>
      </w:r>
      <w:r>
        <w:rPr>
          <w:rFonts w:ascii="Times New Roman" w:eastAsia="Times New Roman" w:hAnsi="Times New Roman"/>
          <w:lang w:val="ko-KR"/>
        </w:rPr>
        <w:t xml:space="preserve"> </w:t>
      </w:r>
      <w:r>
        <w:rPr>
          <w:rFonts w:ascii="바탕" w:eastAsia="바탕" w:hAnsi="바탕" w:cs="바탕" w:hint="eastAsia"/>
          <w:lang w:val="ko-KR"/>
        </w:rPr>
        <w:t>처리한다</w:t>
      </w:r>
      <w:r>
        <w:rPr>
          <w:rFonts w:ascii="Times New Roman" w:eastAsia="Times New Roman" w:hAnsi="Times New Roman"/>
          <w:lang w:val="ko-KR"/>
        </w:rPr>
        <w:t>.</w:t>
      </w:r>
    </w:p>
    <w:p w14:paraId="513203E1" w14:textId="77777777" w:rsidR="00AE36F5" w:rsidRDefault="003F082B" w:rsidP="003F082B">
      <w:pPr>
        <w:rPr>
          <w:rFonts w:ascii="Times New Roman" w:eastAsia="맑은 고딕" w:hAnsi="Times New Roman"/>
          <w:lang w:val="ko-KR"/>
        </w:rPr>
      </w:pPr>
      <w:r>
        <w:rPr>
          <w:rFonts w:ascii="Times New Roman" w:eastAsia="Times New Roman" w:hAnsi="Times New Roman"/>
          <w:lang w:val="ko-KR"/>
        </w:rPr>
        <w:t>&lt;pre&gt;</w:t>
      </w:r>
    </w:p>
    <w:p w14:paraId="4FB5946D" w14:textId="77777777" w:rsidR="00AE36F5" w:rsidRDefault="003F082B" w:rsidP="003F082B">
      <w:pPr>
        <w:rPr>
          <w:rFonts w:ascii="Times New Roman" w:eastAsia="맑은 고딕" w:hAnsi="Times New Roman"/>
          <w:lang w:val="ko-KR"/>
        </w:rPr>
      </w:pPr>
      <w:r>
        <w:rPr>
          <w:rFonts w:ascii="Times New Roman" w:eastAsia="Times New Roman" w:hAnsi="Times New Roman"/>
          <w:lang w:val="ko-KR"/>
        </w:rPr>
        <w:t xml:space="preserve"> - view   : </w:t>
      </w:r>
      <w:r>
        <w:rPr>
          <w:rFonts w:ascii="바탕" w:eastAsia="바탕" w:hAnsi="바탕" w:cs="바탕" w:hint="eastAsia"/>
          <w:lang w:val="ko-KR"/>
        </w:rPr>
        <w:t>키로</w:t>
      </w:r>
      <w:r>
        <w:rPr>
          <w:rFonts w:ascii="Times New Roman" w:eastAsia="Times New Roman" w:hAnsi="Times New Roman"/>
          <w:lang w:val="ko-KR"/>
        </w:rPr>
        <w:t xml:space="preserve"> </w:t>
      </w:r>
      <w:r>
        <w:rPr>
          <w:rFonts w:ascii="바탕" w:eastAsia="바탕" w:hAnsi="바탕" w:cs="바탕" w:hint="eastAsia"/>
          <w:lang w:val="ko-KR"/>
        </w:rPr>
        <w:t>데이터의</w:t>
      </w:r>
      <w:r>
        <w:rPr>
          <w:rFonts w:ascii="Times New Roman" w:eastAsia="Times New Roman" w:hAnsi="Times New Roman"/>
          <w:lang w:val="ko-KR"/>
        </w:rPr>
        <w:t xml:space="preserve"> </w:t>
      </w:r>
      <w:r>
        <w:rPr>
          <w:rFonts w:ascii="바탕" w:eastAsia="바탕" w:hAnsi="바탕" w:cs="바탕" w:hint="eastAsia"/>
          <w:lang w:val="ko-KR"/>
        </w:rPr>
        <w:t>조회</w:t>
      </w:r>
      <w:r>
        <w:rPr>
          <w:rFonts w:ascii="Times New Roman" w:eastAsia="Times New Roman" w:hAnsi="Times New Roman"/>
          <w:lang w:val="ko-KR"/>
        </w:rPr>
        <w:t xml:space="preserve"> </w:t>
      </w:r>
    </w:p>
    <w:p w14:paraId="5AA9344C" w14:textId="77777777" w:rsidR="00AE36F5" w:rsidRDefault="003F082B" w:rsidP="00AE36F5">
      <w:pPr>
        <w:ind w:firstLineChars="50" w:firstLine="100"/>
        <w:rPr>
          <w:rFonts w:ascii="바탕" w:eastAsia="바탕" w:hAnsi="바탕" w:cs="바탕"/>
          <w:lang w:val="ko-KR"/>
        </w:rPr>
      </w:pPr>
      <w:r>
        <w:rPr>
          <w:rFonts w:ascii="Times New Roman" w:eastAsia="Times New Roman" w:hAnsi="Times New Roman"/>
          <w:lang w:val="ko-KR"/>
        </w:rPr>
        <w:t xml:space="preserve">- create : </w:t>
      </w:r>
      <w:r>
        <w:rPr>
          <w:rFonts w:ascii="바탕" w:eastAsia="바탕" w:hAnsi="바탕" w:cs="바탕" w:hint="eastAsia"/>
          <w:lang w:val="ko-KR"/>
        </w:rPr>
        <w:t>데이터의</w:t>
      </w:r>
      <w:r>
        <w:rPr>
          <w:rFonts w:ascii="Times New Roman" w:eastAsia="Times New Roman" w:hAnsi="Times New Roman"/>
          <w:lang w:val="ko-KR"/>
        </w:rPr>
        <w:t xml:space="preserve"> </w:t>
      </w:r>
      <w:r>
        <w:rPr>
          <w:rFonts w:ascii="바탕" w:eastAsia="바탕" w:hAnsi="바탕" w:cs="바탕" w:hint="eastAsia"/>
          <w:lang w:val="ko-KR"/>
        </w:rPr>
        <w:t>생성</w:t>
      </w:r>
    </w:p>
    <w:p w14:paraId="73042144" w14:textId="77777777" w:rsidR="00AE36F5" w:rsidRDefault="003F082B" w:rsidP="003F082B">
      <w:pPr>
        <w:rPr>
          <w:rFonts w:ascii="바탕" w:eastAsia="바탕" w:hAnsi="바탕" w:cs="바탕"/>
          <w:lang w:val="ko-KR"/>
        </w:rPr>
      </w:pPr>
      <w:r>
        <w:rPr>
          <w:rFonts w:ascii="Times New Roman" w:eastAsia="Times New Roman" w:hAnsi="Times New Roman"/>
          <w:lang w:val="ko-KR"/>
        </w:rPr>
        <w:t xml:space="preserve"> - update : </w:t>
      </w:r>
      <w:r>
        <w:rPr>
          <w:rFonts w:ascii="바탕" w:eastAsia="바탕" w:hAnsi="바탕" w:cs="바탕" w:hint="eastAsia"/>
          <w:lang w:val="ko-KR"/>
        </w:rPr>
        <w:t>데이터의</w:t>
      </w:r>
      <w:r>
        <w:rPr>
          <w:rFonts w:ascii="Times New Roman" w:eastAsia="Times New Roman" w:hAnsi="Times New Roman"/>
          <w:lang w:val="ko-KR"/>
        </w:rPr>
        <w:t xml:space="preserve"> </w:t>
      </w:r>
      <w:r>
        <w:rPr>
          <w:rFonts w:ascii="바탕" w:eastAsia="바탕" w:hAnsi="바탕" w:cs="바탕" w:hint="eastAsia"/>
          <w:lang w:val="ko-KR"/>
        </w:rPr>
        <w:t>수정</w:t>
      </w:r>
    </w:p>
    <w:p w14:paraId="59AAF93E" w14:textId="77777777" w:rsidR="00AE36F5" w:rsidRDefault="003F082B" w:rsidP="003F082B">
      <w:pPr>
        <w:rPr>
          <w:rFonts w:ascii="Times New Roman" w:eastAsia="맑은 고딕" w:hAnsi="Times New Roman"/>
          <w:lang w:val="ko-KR"/>
        </w:rPr>
      </w:pPr>
      <w:r>
        <w:rPr>
          <w:rFonts w:ascii="Times New Roman" w:eastAsia="Times New Roman" w:hAnsi="Times New Roman"/>
          <w:lang w:val="ko-KR"/>
        </w:rPr>
        <w:t xml:space="preserve"> - delete : </w:t>
      </w:r>
      <w:r>
        <w:rPr>
          <w:rFonts w:ascii="바탕" w:eastAsia="바탕" w:hAnsi="바탕" w:cs="바탕" w:hint="eastAsia"/>
          <w:lang w:val="ko-KR"/>
        </w:rPr>
        <w:t>데이터의</w:t>
      </w:r>
      <w:r>
        <w:rPr>
          <w:rFonts w:ascii="Times New Roman" w:eastAsia="Times New Roman" w:hAnsi="Times New Roman"/>
          <w:lang w:val="ko-KR"/>
        </w:rPr>
        <w:t xml:space="preserve"> </w:t>
      </w:r>
      <w:r>
        <w:rPr>
          <w:rFonts w:ascii="바탕" w:eastAsia="바탕" w:hAnsi="바탕" w:cs="바탕" w:hint="eastAsia"/>
          <w:lang w:val="ko-KR"/>
        </w:rPr>
        <w:t>삭제</w:t>
      </w:r>
      <w:r>
        <w:rPr>
          <w:rFonts w:ascii="Times New Roman" w:eastAsia="Times New Roman" w:hAnsi="Times New Roman"/>
          <w:lang w:val="ko-KR"/>
        </w:rPr>
        <w:t xml:space="preserve"> </w:t>
      </w:r>
    </w:p>
    <w:p w14:paraId="61106507" w14:textId="0F289DCA" w:rsidR="003F082B" w:rsidRDefault="003F082B" w:rsidP="00AE36F5">
      <w:pPr>
        <w:ind w:firstLineChars="50" w:firstLine="100"/>
        <w:rPr>
          <w:rFonts w:ascii="Times New Roman" w:eastAsia="Times New Roman" w:hAnsi="Times New Roman"/>
          <w:lang w:val="ko-KR"/>
        </w:rPr>
      </w:pPr>
      <w:r>
        <w:rPr>
          <w:rFonts w:ascii="Times New Roman" w:eastAsia="Times New Roman" w:hAnsi="Times New Roman"/>
          <w:lang w:val="ko-KR"/>
        </w:rPr>
        <w:t xml:space="preserve">- search : </w:t>
      </w:r>
      <w:r>
        <w:rPr>
          <w:rFonts w:ascii="바탕" w:eastAsia="바탕" w:hAnsi="바탕" w:cs="바탕" w:hint="eastAsia"/>
          <w:lang w:val="ko-KR"/>
        </w:rPr>
        <w:t>조건절로</w:t>
      </w:r>
      <w:r>
        <w:rPr>
          <w:rFonts w:ascii="Times New Roman" w:eastAsia="Times New Roman" w:hAnsi="Times New Roman"/>
          <w:lang w:val="ko-KR"/>
        </w:rPr>
        <w:t xml:space="preserve"> </w:t>
      </w:r>
      <w:r>
        <w:rPr>
          <w:rFonts w:ascii="바탕" w:eastAsia="바탕" w:hAnsi="바탕" w:cs="바탕" w:hint="eastAsia"/>
          <w:lang w:val="ko-KR"/>
        </w:rPr>
        <w:t>데이터의</w:t>
      </w:r>
      <w:r>
        <w:rPr>
          <w:rFonts w:ascii="Times New Roman" w:eastAsia="Times New Roman" w:hAnsi="Times New Roman"/>
          <w:lang w:val="ko-KR"/>
        </w:rPr>
        <w:t xml:space="preserve"> </w:t>
      </w:r>
      <w:r>
        <w:rPr>
          <w:rFonts w:ascii="바탕" w:eastAsia="바탕" w:hAnsi="바탕" w:cs="바탕" w:hint="eastAsia"/>
          <w:lang w:val="ko-KR"/>
        </w:rPr>
        <w:t>조회</w:t>
      </w:r>
    </w:p>
    <w:p w14:paraId="2E87F090" w14:textId="2EA86CCC" w:rsidR="003F082B" w:rsidRDefault="003F082B" w:rsidP="003F082B">
      <w:pPr>
        <w:rPr>
          <w:rFonts w:ascii="Times New Roman" w:eastAsia="Times New Roman" w:hAnsi="Times New Roman"/>
        </w:rPr>
      </w:pPr>
      <w:r>
        <w:rPr>
          <w:rFonts w:ascii="Times New Roman" w:eastAsia="Times New Roman" w:hAnsi="Times New Roman"/>
          <w:lang w:val="ko-KR"/>
        </w:rPr>
        <w:t xml:space="preserve">&lt;/pre&gt; </w:t>
      </w:r>
    </w:p>
    <w:p w14:paraId="302491DD"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4854AE6D" w14:textId="77777777" w:rsidTr="000A45C6">
        <w:trPr>
          <w:cantSplit/>
          <w:trHeight w:val="289"/>
          <w:tblHeader/>
        </w:trPr>
        <w:tc>
          <w:tcPr>
            <w:tcW w:w="9360" w:type="dxa"/>
            <w:gridSpan w:val="2"/>
            <w:tcBorders>
              <w:top w:val="nil"/>
              <w:left w:val="nil"/>
              <w:bottom w:val="nil"/>
              <w:right w:val="nil"/>
            </w:tcBorders>
          </w:tcPr>
          <w:p w14:paraId="05FCA50E"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3F082B" w14:paraId="57662687" w14:textId="77777777" w:rsidTr="000A45C6">
        <w:trPr>
          <w:trHeight w:val="351"/>
        </w:trPr>
        <w:tc>
          <w:tcPr>
            <w:tcW w:w="630" w:type="dxa"/>
            <w:tcBorders>
              <w:top w:val="nil"/>
              <w:left w:val="nil"/>
              <w:bottom w:val="nil"/>
              <w:right w:val="nil"/>
            </w:tcBorders>
          </w:tcPr>
          <w:p w14:paraId="73B4691B"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B31250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447DB1FA"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16F1DF53" w14:textId="77777777" w:rsidTr="000A45C6">
        <w:tc>
          <w:tcPr>
            <w:tcW w:w="9360" w:type="dxa"/>
            <w:gridSpan w:val="2"/>
            <w:tcBorders>
              <w:top w:val="nil"/>
              <w:left w:val="nil"/>
              <w:bottom w:val="nil"/>
              <w:right w:val="nil"/>
            </w:tcBorders>
          </w:tcPr>
          <w:p w14:paraId="2521A634"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3F082B" w14:paraId="4C74ECBC" w14:textId="77777777" w:rsidTr="000A45C6">
        <w:trPr>
          <w:trHeight w:val="350"/>
        </w:trPr>
        <w:tc>
          <w:tcPr>
            <w:tcW w:w="630" w:type="dxa"/>
            <w:tcBorders>
              <w:top w:val="nil"/>
              <w:left w:val="nil"/>
              <w:bottom w:val="nil"/>
              <w:right w:val="nil"/>
            </w:tcBorders>
          </w:tcPr>
          <w:p w14:paraId="5811431A"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9480F0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@Service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17D44481" w14:textId="77777777" w:rsidR="003F082B" w:rsidRDefault="003F082B" w:rsidP="003F082B">
      <w:pPr>
        <w:rPr>
          <w:rFonts w:ascii="Times New Roman" w:eastAsia="Times New Roman" w:hAnsi="Times New Roman"/>
        </w:rPr>
      </w:pPr>
    </w:p>
    <w:p w14:paraId="4554D8AA"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3F082B" w14:paraId="200B653D"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308C4C2" w14:textId="77777777" w:rsidR="003F082B" w:rsidRDefault="003F082B"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713212" w14:textId="77777777" w:rsidR="003F082B" w:rsidRDefault="003F082B"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9AD673" w14:textId="77777777" w:rsidR="003F082B" w:rsidRDefault="003F082B"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21C18E"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r>
      <w:tr w:rsidR="003F082B" w14:paraId="7B9546CC" w14:textId="77777777" w:rsidTr="000A45C6">
        <w:tc>
          <w:tcPr>
            <w:tcW w:w="2250" w:type="dxa"/>
            <w:tcBorders>
              <w:top w:val="single" w:sz="2" w:space="0" w:color="auto"/>
              <w:left w:val="single" w:sz="2" w:space="0" w:color="auto"/>
              <w:bottom w:val="single" w:sz="2" w:space="0" w:color="auto"/>
              <w:right w:val="single" w:sz="2" w:space="0" w:color="auto"/>
            </w:tcBorders>
          </w:tcPr>
          <w:p w14:paraId="7037AA5A"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228F2CB1"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69B24EA7" w14:textId="77777777" w:rsidR="003F082B" w:rsidRDefault="003F082B"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78803A07"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6A3F04D1"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VMService</w:t>
            </w:r>
            <w:r>
              <w:rPr>
                <w:rFonts w:ascii="Times New Roman" w:eastAsia="Times New Roman" w:hAnsi="Times New Roman"/>
              </w:rPr>
              <w:fldChar w:fldCharType="end"/>
            </w:r>
          </w:p>
          <w:p w14:paraId="0EA8C3E2"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B6F758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separate"/>
            </w:r>
            <w:r>
              <w:rPr>
                <w:rFonts w:ascii="Times New Roman" w:eastAsia="Times New Roman" w:hAnsi="Times New Roman"/>
              </w:rPr>
              <w:t>daoMapper</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7DFD1110"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DAOMapper</w:t>
            </w:r>
            <w:r>
              <w:rPr>
                <w:rFonts w:ascii="Times New Roman" w:eastAsia="Times New Roman" w:hAnsi="Times New Roman"/>
              </w:rPr>
              <w:fldChar w:fldCharType="end"/>
            </w:r>
          </w:p>
          <w:p w14:paraId="70847C3C"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259EF98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5ED71032"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tc>
      </w:tr>
      <w:tr w:rsidR="003F082B" w14:paraId="005C6AA1" w14:textId="77777777" w:rsidTr="000A45C6">
        <w:tc>
          <w:tcPr>
            <w:tcW w:w="2250" w:type="dxa"/>
            <w:tcBorders>
              <w:top w:val="single" w:sz="2" w:space="0" w:color="auto"/>
              <w:left w:val="single" w:sz="2" w:space="0" w:color="auto"/>
              <w:bottom w:val="single" w:sz="2" w:space="0" w:color="auto"/>
              <w:right w:val="single" w:sz="2" w:space="0" w:color="auto"/>
            </w:tcBorders>
          </w:tcPr>
          <w:p w14:paraId="28C9EAE2"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6544B3CB"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17B26ED5" w14:textId="77777777" w:rsidR="003F082B" w:rsidRDefault="003F082B"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33528D10"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0FA74AF"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VmGadgetsService</w:t>
            </w:r>
            <w:r>
              <w:rPr>
                <w:rFonts w:ascii="Times New Roman" w:eastAsia="Times New Roman" w:hAnsi="Times New Roman"/>
              </w:rPr>
              <w:fldChar w:fldCharType="end"/>
            </w:r>
          </w:p>
          <w:p w14:paraId="235B1732"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895A6CA"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202C7F9E"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VMService</w:t>
            </w:r>
            <w:r>
              <w:rPr>
                <w:rFonts w:ascii="Times New Roman" w:eastAsia="Times New Roman" w:hAnsi="Times New Roman"/>
              </w:rPr>
              <w:fldChar w:fldCharType="end"/>
            </w:r>
          </w:p>
          <w:p w14:paraId="6628A5BD"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406B3F98"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6D736E53"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tc>
      </w:tr>
    </w:tbl>
    <w:p w14:paraId="74735B5B" w14:textId="77777777" w:rsidR="003F082B" w:rsidRDefault="003F082B" w:rsidP="003F082B">
      <w:pPr>
        <w:rPr>
          <w:rFonts w:ascii="Times New Roman" w:eastAsia="Times New Roman" w:hAnsi="Times New Roman"/>
        </w:rPr>
      </w:pPr>
      <w:bookmarkStart w:id="46" w:name="BKM_8EF4BDF0_7776_4aea_BB84_63F06A92242F"/>
    </w:p>
    <w:p w14:paraId="0884AD19" w14:textId="77777777" w:rsidR="003F082B" w:rsidRDefault="003F082B" w:rsidP="003F082B">
      <w:pPr>
        <w:rPr>
          <w:rFonts w:ascii="Times New Roman" w:eastAsia="Times New Roman" w:hAnsi="Times New Roman"/>
        </w:rPr>
      </w:pPr>
    </w:p>
    <w:p w14:paraId="64F13D52"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54B9AF55"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CA5732" w14:textId="77777777" w:rsidR="003F082B" w:rsidRDefault="003F082B"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E7FDBEE"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A24E6DE" w14:textId="77777777" w:rsidR="003F082B" w:rsidRDefault="003F082B"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3F082B" w14:paraId="023CBC63" w14:textId="77777777" w:rsidTr="00CD50F8">
        <w:trPr>
          <w:trHeight w:val="1050"/>
        </w:trPr>
        <w:tc>
          <w:tcPr>
            <w:tcW w:w="2340" w:type="dxa"/>
            <w:tcBorders>
              <w:top w:val="single" w:sz="2" w:space="0" w:color="auto"/>
              <w:left w:val="single" w:sz="2" w:space="0" w:color="auto"/>
              <w:bottom w:val="single" w:sz="2" w:space="0" w:color="auto"/>
              <w:right w:val="single" w:sz="2" w:space="0" w:color="auto"/>
            </w:tcBorders>
          </w:tcPr>
          <w:p w14:paraId="7288442A"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daoMapper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DAOMapper</w:t>
            </w:r>
            <w:r>
              <w:rPr>
                <w:rFonts w:ascii="Times New Roman" w:eastAsia="Times New Roman" w:hAnsi="Times New Roman"/>
              </w:rPr>
              <w:fldChar w:fldCharType="end"/>
            </w:r>
          </w:p>
          <w:p w14:paraId="70ABFBD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0B26D051" w14:textId="15AD9972"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B1265ED"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BDD1F46"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null</w:t>
            </w:r>
            <w:r>
              <w:rPr>
                <w:rFonts w:ascii="Times New Roman" w:eastAsia="Times New Roman" w:hAnsi="Times New Roman"/>
                <w:i/>
                <w:iCs/>
              </w:rPr>
              <w:fldChar w:fldCharType="end"/>
            </w:r>
          </w:p>
          <w:p w14:paraId="2D0582BE"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47758359" w14:textId="77777777" w:rsidR="003F082B" w:rsidRDefault="003F082B" w:rsidP="000A45C6">
            <w:pPr>
              <w:rPr>
                <w:rFonts w:ascii="Times New Roman" w:eastAsia="Times New Roman" w:hAnsi="Times New Roman"/>
              </w:rPr>
            </w:pPr>
          </w:p>
        </w:tc>
        <w:bookmarkEnd w:id="46"/>
      </w:tr>
      <w:bookmarkStart w:id="47" w:name="BKM_BAE1557C_BB5C_4746_ADEB_B8B13CDD709D"/>
      <w:tr w:rsidR="003F082B" w14:paraId="286CECAC" w14:textId="77777777" w:rsidTr="00CD50F8">
        <w:trPr>
          <w:trHeight w:val="1475"/>
        </w:trPr>
        <w:tc>
          <w:tcPr>
            <w:tcW w:w="2340" w:type="dxa"/>
            <w:tcBorders>
              <w:top w:val="single" w:sz="2" w:space="0" w:color="auto"/>
              <w:left w:val="single" w:sz="2" w:space="0" w:color="auto"/>
              <w:bottom w:val="single" w:sz="2" w:space="0" w:color="auto"/>
              <w:right w:val="single" w:sz="2" w:space="0" w:color="auto"/>
            </w:tcBorders>
          </w:tcPr>
          <w:p w14:paraId="6F13C747"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logger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Logger</w:t>
            </w:r>
            <w:r>
              <w:rPr>
                <w:rFonts w:ascii="Times New Roman" w:eastAsia="Times New Roman" w:hAnsi="Times New Roman"/>
              </w:rPr>
              <w:fldChar w:fldCharType="end"/>
            </w:r>
          </w:p>
          <w:p w14:paraId="64D0DA2A"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674195F" w14:textId="5BA0B215"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EFE207C"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312020"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LoggerFactory.getLogger(this.getClass())</w:t>
            </w:r>
            <w:r>
              <w:rPr>
                <w:rFonts w:ascii="Times New Roman" w:eastAsia="Times New Roman" w:hAnsi="Times New Roman"/>
                <w:i/>
                <w:iCs/>
              </w:rPr>
              <w:fldChar w:fldCharType="end"/>
            </w:r>
          </w:p>
          <w:p w14:paraId="07F6F6F6" w14:textId="0B02BE15" w:rsidR="003F082B" w:rsidRPr="00CD50F8" w:rsidRDefault="003F082B" w:rsidP="00CD50F8">
            <w:pPr>
              <w:rPr>
                <w:rFonts w:ascii="Times New Roman" w:eastAsia="맑은 고딕" w:hAnsi="Times New Roman"/>
              </w:rPr>
            </w:pPr>
            <w:r>
              <w:rPr>
                <w:rFonts w:ascii="Times New Roman" w:eastAsia="Times New Roman" w:hAnsi="Times New Roman"/>
              </w:rPr>
              <w:t xml:space="preserve"> </w:t>
            </w:r>
          </w:p>
        </w:tc>
        <w:bookmarkEnd w:id="47"/>
      </w:tr>
      <w:bookmarkStart w:id="48" w:name="BKM_A1B5E33D_1104_43c2_8582_E09FA1DF13E7"/>
      <w:tr w:rsidR="003F082B" w14:paraId="13079C5C" w14:textId="77777777" w:rsidTr="00CD50F8">
        <w:trPr>
          <w:trHeight w:val="1411"/>
        </w:trPr>
        <w:tc>
          <w:tcPr>
            <w:tcW w:w="2340" w:type="dxa"/>
            <w:tcBorders>
              <w:top w:val="single" w:sz="2" w:space="0" w:color="auto"/>
              <w:left w:val="single" w:sz="2" w:space="0" w:color="auto"/>
              <w:bottom w:val="single" w:sz="2" w:space="0" w:color="auto"/>
              <w:right w:val="single" w:sz="2" w:space="0" w:color="auto"/>
            </w:tcBorders>
          </w:tcPr>
          <w:p w14:paraId="75C049E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messageAccessor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MessageSourceAccessor</w:t>
            </w:r>
            <w:r>
              <w:rPr>
                <w:rFonts w:ascii="Times New Roman" w:eastAsia="Times New Roman" w:hAnsi="Times New Roman"/>
              </w:rPr>
              <w:fldChar w:fldCharType="end"/>
            </w:r>
          </w:p>
          <w:p w14:paraId="6CDF8DA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F1A268F" w14:textId="0342DF1C"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9460980"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EE74D43"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A8BF469"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062C174C" w14:textId="77777777" w:rsidR="003F082B" w:rsidRDefault="003F082B"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@Autowired</w:t>
            </w:r>
            <w:r>
              <w:rPr>
                <w:rFonts w:ascii="Times New Roman" w:eastAsia="Times New Roman" w:hAnsi="Times New Roman"/>
              </w:rPr>
              <w:fldChar w:fldCharType="end"/>
            </w:r>
            <w:r>
              <w:rPr>
                <w:rFonts w:ascii="Times New Roman" w:eastAsia="Times New Roman" w:hAnsi="Times New Roman"/>
              </w:rPr>
              <w:t xml:space="preserve"> ] </w:t>
            </w:r>
          </w:p>
          <w:p w14:paraId="64866618" w14:textId="77777777" w:rsidR="003F082B" w:rsidRDefault="003F082B" w:rsidP="000A45C6">
            <w:pPr>
              <w:rPr>
                <w:rFonts w:ascii="Times New Roman" w:eastAsia="Times New Roman" w:hAnsi="Times New Roman"/>
              </w:rPr>
            </w:pPr>
          </w:p>
        </w:tc>
        <w:bookmarkEnd w:id="48"/>
      </w:tr>
      <w:bookmarkStart w:id="49" w:name="BKM_D42ED4DB_C0A0_4aba_810C_3A385ED2967F"/>
      <w:tr w:rsidR="003F082B" w14:paraId="41879098" w14:textId="77777777" w:rsidTr="00CD50F8">
        <w:trPr>
          <w:trHeight w:val="766"/>
        </w:trPr>
        <w:tc>
          <w:tcPr>
            <w:tcW w:w="2340" w:type="dxa"/>
            <w:tcBorders>
              <w:top w:val="single" w:sz="2" w:space="0" w:color="auto"/>
              <w:left w:val="single" w:sz="2" w:space="0" w:color="auto"/>
              <w:bottom w:val="single" w:sz="2" w:space="0" w:color="auto"/>
              <w:right w:val="single" w:sz="2" w:space="0" w:color="auto"/>
            </w:tcBorders>
          </w:tcPr>
          <w:p w14:paraId="26062FA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QNAME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QName</w:t>
            </w:r>
            <w:r>
              <w:rPr>
                <w:rFonts w:ascii="Times New Roman" w:eastAsia="Times New Roman" w:hAnsi="Times New Roman"/>
              </w:rPr>
              <w:fldChar w:fldCharType="end"/>
            </w:r>
          </w:p>
          <w:p w14:paraId="33E390EE" w14:textId="15C730F3" w:rsidR="003F082B" w:rsidRPr="00CD50F8"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C3BD892"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EF03845"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null</w:t>
            </w:r>
            <w:r>
              <w:rPr>
                <w:rFonts w:ascii="Times New Roman" w:eastAsia="Times New Roman" w:hAnsi="Times New Roman"/>
                <w:i/>
                <w:iCs/>
              </w:rPr>
              <w:fldChar w:fldCharType="end"/>
            </w:r>
          </w:p>
          <w:p w14:paraId="14A964AA" w14:textId="31B4FF26" w:rsidR="003F082B" w:rsidRPr="00CD50F8" w:rsidRDefault="003F082B" w:rsidP="000A45C6">
            <w:pPr>
              <w:rPr>
                <w:rFonts w:ascii="Times New Roman" w:eastAsia="맑은 고딕" w:hAnsi="Times New Roman"/>
              </w:rPr>
            </w:pPr>
            <w:r>
              <w:rPr>
                <w:rFonts w:ascii="Times New Roman" w:eastAsia="Times New Roman" w:hAnsi="Times New Roman"/>
              </w:rPr>
              <w:t xml:space="preserve"> </w:t>
            </w:r>
          </w:p>
        </w:tc>
        <w:bookmarkEnd w:id="49"/>
      </w:tr>
    </w:tbl>
    <w:p w14:paraId="08C2F1F6" w14:textId="77777777" w:rsidR="003F082B" w:rsidRDefault="003F082B" w:rsidP="003F082B">
      <w:pPr>
        <w:rPr>
          <w:rFonts w:ascii="Times New Roman" w:eastAsia="Times New Roman" w:hAnsi="Times New Roman"/>
        </w:rPr>
      </w:pPr>
      <w:bookmarkStart w:id="50" w:name="BKM_7853350D_2C98_4159_919B_8E4026628129"/>
    </w:p>
    <w:p w14:paraId="39C91C92" w14:textId="77777777" w:rsidR="003F082B" w:rsidRDefault="003F082B" w:rsidP="003F082B">
      <w:pPr>
        <w:rPr>
          <w:rFonts w:ascii="Times New Roman" w:eastAsia="Times New Roman" w:hAnsi="Times New Roman"/>
        </w:rPr>
      </w:pPr>
    </w:p>
    <w:p w14:paraId="7359DB56"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607CC490"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9406B53" w14:textId="77777777" w:rsidR="003F082B" w:rsidRDefault="003F082B"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7623D60"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ED946C5" w14:textId="77777777" w:rsidR="003F082B" w:rsidRDefault="003F082B" w:rsidP="000A45C6">
            <w:pPr>
              <w:rPr>
                <w:rFonts w:ascii="Times New Roman" w:eastAsia="Times New Roman" w:hAnsi="Times New Roman"/>
                <w:b/>
                <w:bCs/>
              </w:rPr>
            </w:pPr>
            <w:r>
              <w:rPr>
                <w:rFonts w:ascii="Times New Roman" w:eastAsia="Times New Roman" w:hAnsi="Times New Roman"/>
                <w:b/>
                <w:bCs/>
              </w:rPr>
              <w:t>Parameters</w:t>
            </w:r>
          </w:p>
        </w:tc>
      </w:tr>
      <w:tr w:rsidR="003F082B" w14:paraId="55728A40" w14:textId="77777777" w:rsidTr="000A45C6">
        <w:tc>
          <w:tcPr>
            <w:tcW w:w="2340" w:type="dxa"/>
            <w:tcBorders>
              <w:top w:val="single" w:sz="2" w:space="0" w:color="auto"/>
              <w:left w:val="single" w:sz="2" w:space="0" w:color="auto"/>
              <w:bottom w:val="single" w:sz="2" w:space="0" w:color="auto"/>
              <w:right w:val="single" w:sz="2" w:space="0" w:color="auto"/>
            </w:tcBorders>
          </w:tcPr>
          <w:p w14:paraId="2D8DAFB7"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2F9ACC6F"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A186B4"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입력한다</w:t>
            </w:r>
            <w:r>
              <w:rPr>
                <w:rFonts w:ascii="Times New Roman" w:eastAsia="Times New Roman" w:hAnsi="Times New Roman"/>
                <w:lang w:val="ko-KR"/>
              </w:rPr>
              <w:t xml:space="preserve">. </w:t>
            </w:r>
          </w:p>
          <w:p w14:paraId="2FB99310" w14:textId="77777777" w:rsidR="003F082B" w:rsidRDefault="003F082B" w:rsidP="000A45C6">
            <w:pPr>
              <w:rPr>
                <w:rFonts w:ascii="Times New Roman" w:eastAsia="Times New Roman" w:hAnsi="Times New Roman"/>
              </w:rPr>
            </w:pPr>
            <w:r>
              <w:rPr>
                <w:rFonts w:ascii="Times New Roman" w:eastAsia="Times New Roman" w:hAnsi="Times New Roman"/>
                <w:lang w:val="ko-KR"/>
              </w:rPr>
              <w:t xml:space="preserve">@return </w:t>
            </w:r>
            <w:r>
              <w:rPr>
                <w:rFonts w:ascii="바탕" w:eastAsia="바탕" w:hAnsi="바탕" w:cs="바탕" w:hint="eastAsia"/>
                <w:lang w:val="ko-KR"/>
              </w:rPr>
              <w:t>입력건수</w:t>
            </w:r>
          </w:p>
          <w:p w14:paraId="7D4BA753"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A5F052D"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Entity</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record</w:t>
            </w:r>
            <w:r>
              <w:rPr>
                <w:rStyle w:val="Objecttype"/>
                <w:rFonts w:ascii="Times New Roman" w:eastAsia="Times New Roman" w:hAnsi="Times New Roman"/>
              </w:rPr>
              <w:fldChar w:fldCharType="end"/>
            </w:r>
            <w:r>
              <w:rPr>
                <w:rFonts w:ascii="Times New Roman" w:eastAsia="Times New Roman" w:hAnsi="Times New Roman"/>
              </w:rPr>
              <w:t xml:space="preserve"> </w:t>
            </w:r>
          </w:p>
          <w:p w14:paraId="0A566A1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데이터</w:t>
            </w:r>
            <w:r>
              <w:rPr>
                <w:rFonts w:ascii="Times New Roman" w:eastAsia="Times New Roman" w:hAnsi="Times New Roman"/>
              </w:rPr>
              <w:fldChar w:fldCharType="end"/>
            </w:r>
          </w:p>
          <w:p w14:paraId="3030A68F" w14:textId="77777777" w:rsidR="003F082B" w:rsidRDefault="003F082B" w:rsidP="000A45C6"/>
        </w:tc>
        <w:bookmarkEnd w:id="50"/>
      </w:tr>
      <w:bookmarkStart w:id="51" w:name="BKM_49EF562B_8615_477b_B382_5638000EC95A"/>
      <w:tr w:rsidR="003F082B" w14:paraId="25973E77" w14:textId="77777777" w:rsidTr="000A45C6">
        <w:tc>
          <w:tcPr>
            <w:tcW w:w="2340" w:type="dxa"/>
            <w:tcBorders>
              <w:top w:val="single" w:sz="2" w:space="0" w:color="auto"/>
              <w:left w:val="single" w:sz="2" w:space="0" w:color="auto"/>
              <w:bottom w:val="single" w:sz="2" w:space="0" w:color="auto"/>
              <w:right w:val="single" w:sz="2" w:space="0" w:color="auto"/>
            </w:tcBorders>
          </w:tcPr>
          <w:p w14:paraId="262E8BF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CreateResponse</w:t>
            </w:r>
            <w:r>
              <w:rPr>
                <w:rFonts w:ascii="Times New Roman" w:eastAsia="Times New Roman" w:hAnsi="Times New Roman"/>
              </w:rPr>
              <w:fldChar w:fldCharType="end"/>
            </w:r>
          </w:p>
          <w:p w14:paraId="62BC9750"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805B951"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생성한다</w:t>
            </w:r>
            <w:r>
              <w:rPr>
                <w:rFonts w:ascii="Times New Roman" w:eastAsia="Times New Roman" w:hAnsi="Times New Roman"/>
                <w:lang w:val="ko-KR"/>
              </w:rPr>
              <w:t xml:space="preserve">. </w:t>
            </w:r>
          </w:p>
          <w:p w14:paraId="0EA34FCA" w14:textId="77777777" w:rsidR="003F082B" w:rsidRDefault="003F082B" w:rsidP="000A45C6">
            <w:pPr>
              <w:rPr>
                <w:rFonts w:ascii="Times New Roman" w:eastAsia="Times New Roman" w:hAnsi="Times New Roman"/>
              </w:rPr>
            </w:pPr>
            <w:r>
              <w:rPr>
                <w:rFonts w:ascii="Times New Roman" w:eastAsia="Times New Roman" w:hAnsi="Times New Roman"/>
                <w:lang w:val="ko-KR"/>
              </w:rPr>
              <w:t xml:space="preserve">@return CreateResponse </w:t>
            </w:r>
            <w:r>
              <w:rPr>
                <w:rFonts w:ascii="바탕" w:eastAsia="바탕" w:hAnsi="바탕" w:cs="바탕" w:hint="eastAsia"/>
                <w:lang w:val="ko-KR"/>
              </w:rPr>
              <w:t>요청에대한</w:t>
            </w:r>
            <w:r>
              <w:rPr>
                <w:rFonts w:ascii="Times New Roman" w:eastAsia="Times New Roman" w:hAnsi="Times New Roman"/>
                <w:lang w:val="ko-KR"/>
              </w:rPr>
              <w:t xml:space="preserve"> </w:t>
            </w:r>
            <w:r>
              <w:rPr>
                <w:rFonts w:ascii="바탕" w:eastAsia="바탕" w:hAnsi="바탕" w:cs="바탕" w:hint="eastAsia"/>
                <w:lang w:val="ko-KR"/>
              </w:rPr>
              <w:t>응답</w:t>
            </w:r>
          </w:p>
          <w:p w14:paraId="2A38B97F"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D31110E"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CreateRequest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request</w:t>
            </w:r>
            <w:r>
              <w:rPr>
                <w:rStyle w:val="Objecttype"/>
                <w:rFonts w:ascii="Times New Roman" w:eastAsia="Times New Roman" w:hAnsi="Times New Roman"/>
              </w:rPr>
              <w:fldChar w:fldCharType="end"/>
            </w:r>
            <w:r>
              <w:rPr>
                <w:rFonts w:ascii="Times New Roman" w:eastAsia="Times New Roman" w:hAnsi="Times New Roman"/>
              </w:rPr>
              <w:t xml:space="preserve"> </w:t>
            </w:r>
          </w:p>
          <w:p w14:paraId="3E6830B6"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 xml:space="preserve">CreateRequest </w:t>
            </w:r>
            <w:r>
              <w:rPr>
                <w:rFonts w:ascii="바탕" w:eastAsia="바탕" w:hAnsi="바탕" w:cs="바탕" w:hint="eastAsia"/>
              </w:rPr>
              <w:t>요청값</w:t>
            </w:r>
            <w:r>
              <w:rPr>
                <w:rFonts w:ascii="Times New Roman" w:eastAsia="Times New Roman" w:hAnsi="Times New Roman"/>
              </w:rPr>
              <w:fldChar w:fldCharType="end"/>
            </w:r>
          </w:p>
          <w:p w14:paraId="3E217BCD" w14:textId="77777777" w:rsidR="003F082B" w:rsidRDefault="003F082B" w:rsidP="000A45C6"/>
        </w:tc>
        <w:bookmarkEnd w:id="51"/>
      </w:tr>
      <w:bookmarkStart w:id="52" w:name="BKM_4EBCE5F0_8D95_4618_8DBD_6FE1A99D8A67"/>
      <w:tr w:rsidR="003F082B" w14:paraId="6ECDF7FF" w14:textId="77777777" w:rsidTr="000A45C6">
        <w:tc>
          <w:tcPr>
            <w:tcW w:w="2340" w:type="dxa"/>
            <w:tcBorders>
              <w:top w:val="single" w:sz="2" w:space="0" w:color="auto"/>
              <w:left w:val="single" w:sz="2" w:space="0" w:color="auto"/>
              <w:bottom w:val="single" w:sz="2" w:space="0" w:color="auto"/>
              <w:right w:val="single" w:sz="2" w:space="0" w:color="auto"/>
            </w:tcBorders>
          </w:tcPr>
          <w:p w14:paraId="364430A6"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delete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DeleteResponse</w:t>
            </w:r>
            <w:r>
              <w:rPr>
                <w:rFonts w:ascii="Times New Roman" w:eastAsia="Times New Roman" w:hAnsi="Times New Roman"/>
              </w:rPr>
              <w:fldChar w:fldCharType="end"/>
            </w:r>
          </w:p>
          <w:p w14:paraId="710B2CD7"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4C41A75"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삭제한다</w:t>
            </w:r>
            <w:r>
              <w:rPr>
                <w:rFonts w:ascii="Times New Roman" w:eastAsia="Times New Roman" w:hAnsi="Times New Roman"/>
                <w:lang w:val="ko-KR"/>
              </w:rPr>
              <w:t xml:space="preserve">. </w:t>
            </w:r>
          </w:p>
          <w:p w14:paraId="0237D924" w14:textId="77777777" w:rsidR="003F082B" w:rsidRDefault="003F082B" w:rsidP="000A45C6">
            <w:pPr>
              <w:rPr>
                <w:rFonts w:ascii="Times New Roman" w:eastAsia="Times New Roman" w:hAnsi="Times New Roman"/>
              </w:rPr>
            </w:pPr>
            <w:r>
              <w:rPr>
                <w:rFonts w:ascii="Times New Roman" w:eastAsia="Times New Roman" w:hAnsi="Times New Roman"/>
                <w:lang w:val="ko-KR"/>
              </w:rPr>
              <w:t xml:space="preserve">@return DeleteResponse </w:t>
            </w:r>
            <w:r>
              <w:rPr>
                <w:rFonts w:ascii="바탕" w:eastAsia="바탕" w:hAnsi="바탕" w:cs="바탕" w:hint="eastAsia"/>
                <w:lang w:val="ko-KR"/>
              </w:rPr>
              <w:t>삭제요청에</w:t>
            </w:r>
            <w:r>
              <w:rPr>
                <w:rFonts w:ascii="Times New Roman" w:eastAsia="Times New Roman" w:hAnsi="Times New Roman"/>
                <w:lang w:val="ko-KR"/>
              </w:rPr>
              <w:t xml:space="preserve"> </w:t>
            </w:r>
            <w:r>
              <w:rPr>
                <w:rFonts w:ascii="바탕" w:eastAsia="바탕" w:hAnsi="바탕" w:cs="바탕" w:hint="eastAsia"/>
                <w:lang w:val="ko-KR"/>
              </w:rPr>
              <w:t>대한</w:t>
            </w:r>
            <w:r>
              <w:rPr>
                <w:rFonts w:ascii="Times New Roman" w:eastAsia="Times New Roman" w:hAnsi="Times New Roman"/>
                <w:lang w:val="ko-KR"/>
              </w:rPr>
              <w:t xml:space="preserve"> </w:t>
            </w:r>
            <w:r>
              <w:rPr>
                <w:rFonts w:ascii="바탕" w:eastAsia="바탕" w:hAnsi="바탕" w:cs="바탕" w:hint="eastAsia"/>
                <w:lang w:val="ko-KR"/>
              </w:rPr>
              <w:t>응답</w:t>
            </w:r>
          </w:p>
          <w:p w14:paraId="3391FD5D"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B1B6FA"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DeleteRequest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request</w:t>
            </w:r>
            <w:r>
              <w:rPr>
                <w:rStyle w:val="Objecttype"/>
                <w:rFonts w:ascii="Times New Roman" w:eastAsia="Times New Roman" w:hAnsi="Times New Roman"/>
              </w:rPr>
              <w:fldChar w:fldCharType="end"/>
            </w:r>
            <w:r>
              <w:rPr>
                <w:rFonts w:ascii="Times New Roman" w:eastAsia="Times New Roman" w:hAnsi="Times New Roman"/>
              </w:rPr>
              <w:t xml:space="preserve"> </w:t>
            </w:r>
          </w:p>
          <w:p w14:paraId="76C5454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 xml:space="preserve">DeleteRequest </w:t>
            </w:r>
            <w:r>
              <w:rPr>
                <w:rFonts w:ascii="바탕" w:eastAsia="바탕" w:hAnsi="바탕" w:cs="바탕" w:hint="eastAsia"/>
              </w:rPr>
              <w:t>요청값</w:t>
            </w:r>
            <w:r>
              <w:rPr>
                <w:rFonts w:ascii="Times New Roman" w:eastAsia="Times New Roman" w:hAnsi="Times New Roman"/>
              </w:rPr>
              <w:fldChar w:fldCharType="end"/>
            </w:r>
          </w:p>
          <w:p w14:paraId="09006276" w14:textId="77777777" w:rsidR="003F082B" w:rsidRDefault="003F082B" w:rsidP="000A45C6"/>
        </w:tc>
        <w:bookmarkEnd w:id="52"/>
      </w:tr>
      <w:bookmarkStart w:id="53" w:name="BKM_A42C6CA1_6633_4312_9F21_8FA0CE66950B"/>
      <w:tr w:rsidR="003F082B" w14:paraId="26E3886E" w14:textId="77777777" w:rsidTr="000A45C6">
        <w:tc>
          <w:tcPr>
            <w:tcW w:w="2340" w:type="dxa"/>
            <w:tcBorders>
              <w:top w:val="single" w:sz="2" w:space="0" w:color="auto"/>
              <w:left w:val="single" w:sz="2" w:space="0" w:color="auto"/>
              <w:bottom w:val="single" w:sz="2" w:space="0" w:color="auto"/>
              <w:right w:val="single" w:sz="2" w:space="0" w:color="auto"/>
            </w:tcBorders>
          </w:tcPr>
          <w:p w14:paraId="6EAFD52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Entity</w:t>
            </w:r>
            <w:r>
              <w:rPr>
                <w:rFonts w:ascii="Times New Roman" w:eastAsia="Times New Roman" w:hAnsi="Times New Roman"/>
              </w:rPr>
              <w:fldChar w:fldCharType="end"/>
            </w:r>
          </w:p>
          <w:p w14:paraId="6A90A84F"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A95BDA2"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키로</w:t>
            </w:r>
            <w:r>
              <w:rPr>
                <w:rFonts w:ascii="Times New Roman" w:eastAsia="Times New Roman" w:hAnsi="Times New Roman"/>
                <w:lang w:val="ko-KR"/>
              </w:rPr>
              <w:t xml:space="preserve"> </w:t>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조회한다</w:t>
            </w:r>
            <w:r>
              <w:rPr>
                <w:rFonts w:ascii="Times New Roman" w:eastAsia="Times New Roman" w:hAnsi="Times New Roman"/>
                <w:lang w:val="ko-KR"/>
              </w:rPr>
              <w:t xml:space="preserve">. </w:t>
            </w:r>
          </w:p>
          <w:p w14:paraId="6D98CF02" w14:textId="77777777" w:rsidR="003F082B" w:rsidRDefault="003F082B" w:rsidP="000A45C6">
            <w:pPr>
              <w:rPr>
                <w:rFonts w:ascii="Times New Roman" w:eastAsia="Times New Roman" w:hAnsi="Times New Roman"/>
              </w:rPr>
            </w:pPr>
            <w:r>
              <w:rPr>
                <w:rFonts w:ascii="Times New Roman" w:eastAsia="Times New Roman" w:hAnsi="Times New Roman"/>
                <w:lang w:val="ko-KR"/>
              </w:rPr>
              <w:t xml:space="preserve">@return </w:t>
            </w:r>
            <w:r>
              <w:rPr>
                <w:rFonts w:ascii="바탕" w:eastAsia="바탕" w:hAnsi="바탕" w:cs="바탕" w:hint="eastAsia"/>
                <w:lang w:val="ko-KR"/>
              </w:rPr>
              <w:t>데이터</w:t>
            </w:r>
          </w:p>
          <w:p w14:paraId="1A4A73CB"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48F429"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key</w:t>
            </w:r>
            <w:r>
              <w:rPr>
                <w:rStyle w:val="Objecttype"/>
                <w:rFonts w:ascii="Times New Roman" w:eastAsia="Times New Roman" w:hAnsi="Times New Roman"/>
              </w:rPr>
              <w:fldChar w:fldCharType="end"/>
            </w:r>
            <w:r>
              <w:rPr>
                <w:rFonts w:ascii="Times New Roman" w:eastAsia="Times New Roman" w:hAnsi="Times New Roman"/>
              </w:rPr>
              <w:t xml:space="preserve"> </w:t>
            </w:r>
          </w:p>
          <w:p w14:paraId="4ACB925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키</w:t>
            </w:r>
            <w:r>
              <w:rPr>
                <w:rFonts w:ascii="Times New Roman" w:eastAsia="Times New Roman" w:hAnsi="Times New Roman"/>
              </w:rPr>
              <w:fldChar w:fldCharType="end"/>
            </w:r>
          </w:p>
          <w:p w14:paraId="7EB9544A" w14:textId="77777777" w:rsidR="003F082B" w:rsidRDefault="003F082B" w:rsidP="000A45C6"/>
        </w:tc>
        <w:bookmarkEnd w:id="53"/>
      </w:tr>
      <w:bookmarkStart w:id="54" w:name="BKM_2CCCBF65_7A90_476f_9C81_CE5D30EC22E3"/>
      <w:tr w:rsidR="003F082B" w14:paraId="58FB1B48" w14:textId="77777777" w:rsidTr="000A45C6">
        <w:tc>
          <w:tcPr>
            <w:tcW w:w="2340" w:type="dxa"/>
            <w:tcBorders>
              <w:top w:val="single" w:sz="2" w:space="0" w:color="auto"/>
              <w:left w:val="single" w:sz="2" w:space="0" w:color="auto"/>
              <w:bottom w:val="single" w:sz="2" w:space="0" w:color="auto"/>
              <w:right w:val="single" w:sz="2" w:space="0" w:color="auto"/>
            </w:tcBorders>
          </w:tcPr>
          <w:p w14:paraId="01F5AD0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list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 extends Entity&gt;</w:t>
            </w:r>
            <w:r>
              <w:rPr>
                <w:rFonts w:ascii="Times New Roman" w:eastAsia="Times New Roman" w:hAnsi="Times New Roman"/>
              </w:rPr>
              <w:fldChar w:fldCharType="end"/>
            </w:r>
          </w:p>
          <w:p w14:paraId="48FB501D"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3D4453"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조건절로</w:t>
            </w:r>
            <w:r>
              <w:rPr>
                <w:rFonts w:ascii="Times New Roman" w:eastAsia="Times New Roman" w:hAnsi="Times New Roman"/>
                <w:lang w:val="ko-KR"/>
              </w:rPr>
              <w:t xml:space="preserve"> </w:t>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조회한다</w:t>
            </w:r>
            <w:r>
              <w:rPr>
                <w:rFonts w:ascii="Times New Roman" w:eastAsia="Times New Roman" w:hAnsi="Times New Roman"/>
                <w:lang w:val="ko-KR"/>
              </w:rPr>
              <w:t xml:space="preserve">. </w:t>
            </w:r>
          </w:p>
          <w:p w14:paraId="05730231" w14:textId="77777777" w:rsidR="003F082B" w:rsidRDefault="003F082B" w:rsidP="000A45C6">
            <w:pPr>
              <w:rPr>
                <w:rFonts w:ascii="Times New Roman" w:eastAsia="Times New Roman" w:hAnsi="Times New Roman"/>
              </w:rPr>
            </w:pPr>
            <w:r>
              <w:rPr>
                <w:rFonts w:ascii="Times New Roman" w:eastAsia="Times New Roman" w:hAnsi="Times New Roman"/>
                <w:lang w:val="ko-KR"/>
              </w:rPr>
              <w:t xml:space="preserve">@return </w:t>
            </w:r>
            <w:r>
              <w:rPr>
                <w:rFonts w:ascii="바탕" w:eastAsia="바탕" w:hAnsi="바탕" w:cs="바탕" w:hint="eastAsia"/>
                <w:lang w:val="ko-KR"/>
              </w:rPr>
              <w:t>데이터</w:t>
            </w:r>
            <w:r>
              <w:rPr>
                <w:rFonts w:ascii="Times New Roman" w:eastAsia="Times New Roman" w:hAnsi="Times New Roman"/>
                <w:lang w:val="ko-KR"/>
              </w:rPr>
              <w:t xml:space="preserve"> </w:t>
            </w:r>
            <w:r>
              <w:rPr>
                <w:rFonts w:ascii="바탕" w:eastAsia="바탕" w:hAnsi="바탕" w:cs="바탕" w:hint="eastAsia"/>
                <w:lang w:val="ko-KR"/>
              </w:rPr>
              <w:t>목록</w:t>
            </w:r>
          </w:p>
          <w:p w14:paraId="2827C3C8"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8E890E"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WhereClause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whereClause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F2C96CF"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조건절</w:t>
            </w:r>
            <w:r>
              <w:rPr>
                <w:rFonts w:ascii="Times New Roman" w:eastAsia="Times New Roman" w:hAnsi="Times New Roman"/>
              </w:rPr>
              <w:fldChar w:fldCharType="end"/>
            </w:r>
          </w:p>
          <w:p w14:paraId="5CA249EE" w14:textId="77777777" w:rsidR="003F082B" w:rsidRDefault="003F082B" w:rsidP="000A45C6"/>
        </w:tc>
        <w:bookmarkEnd w:id="54"/>
      </w:tr>
      <w:bookmarkStart w:id="55" w:name="BKM_7C48A3D9_200D_4606_897E_46F97E98D4EF"/>
      <w:tr w:rsidR="003F082B" w14:paraId="51564972" w14:textId="77777777" w:rsidTr="000A45C6">
        <w:tc>
          <w:tcPr>
            <w:tcW w:w="2340" w:type="dxa"/>
            <w:tcBorders>
              <w:top w:val="single" w:sz="2" w:space="0" w:color="auto"/>
              <w:left w:val="single" w:sz="2" w:space="0" w:color="auto"/>
              <w:bottom w:val="single" w:sz="2" w:space="0" w:color="auto"/>
              <w:right w:val="single" w:sz="2" w:space="0" w:color="auto"/>
            </w:tcBorders>
          </w:tcPr>
          <w:p w14:paraId="3452819B"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modify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5C42F917"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05AC2C5"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변경한다</w:t>
            </w:r>
            <w:r>
              <w:rPr>
                <w:rFonts w:ascii="Times New Roman" w:eastAsia="Times New Roman" w:hAnsi="Times New Roman"/>
                <w:lang w:val="ko-KR"/>
              </w:rPr>
              <w:t xml:space="preserve">. </w:t>
            </w:r>
          </w:p>
          <w:p w14:paraId="04EECA20" w14:textId="77777777" w:rsidR="003F082B" w:rsidRDefault="003F082B" w:rsidP="000A45C6">
            <w:pPr>
              <w:rPr>
                <w:rFonts w:ascii="Times New Roman" w:eastAsia="Times New Roman" w:hAnsi="Times New Roman"/>
              </w:rPr>
            </w:pPr>
            <w:r>
              <w:rPr>
                <w:rFonts w:ascii="Times New Roman" w:eastAsia="Times New Roman" w:hAnsi="Times New Roman"/>
                <w:lang w:val="ko-KR"/>
              </w:rPr>
              <w:t xml:space="preserve">@return </w:t>
            </w:r>
            <w:r>
              <w:rPr>
                <w:rFonts w:ascii="바탕" w:eastAsia="바탕" w:hAnsi="바탕" w:cs="바탕" w:hint="eastAsia"/>
                <w:lang w:val="ko-KR"/>
              </w:rPr>
              <w:t>변경건수</w:t>
            </w:r>
          </w:p>
          <w:p w14:paraId="57CCD6D6"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85AA5D5"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Entity</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record</w:t>
            </w:r>
            <w:r>
              <w:rPr>
                <w:rStyle w:val="Objecttype"/>
                <w:rFonts w:ascii="Times New Roman" w:eastAsia="Times New Roman" w:hAnsi="Times New Roman"/>
              </w:rPr>
              <w:fldChar w:fldCharType="end"/>
            </w:r>
            <w:r>
              <w:rPr>
                <w:rFonts w:ascii="Times New Roman" w:eastAsia="Times New Roman" w:hAnsi="Times New Roman"/>
              </w:rPr>
              <w:t xml:space="preserve"> </w:t>
            </w:r>
          </w:p>
          <w:p w14:paraId="7898D144"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데이터</w:t>
            </w:r>
            <w:r>
              <w:rPr>
                <w:rFonts w:ascii="Times New Roman" w:eastAsia="Times New Roman" w:hAnsi="Times New Roman"/>
              </w:rPr>
              <w:fldChar w:fldCharType="end"/>
            </w:r>
          </w:p>
          <w:p w14:paraId="19A10555" w14:textId="77777777" w:rsidR="003F082B" w:rsidRDefault="003F082B" w:rsidP="000A45C6"/>
        </w:tc>
        <w:bookmarkEnd w:id="55"/>
      </w:tr>
      <w:bookmarkStart w:id="56" w:name="BKM_8B3F6D63_F924_4ed2_96B1_8E0723DB69CD"/>
      <w:tr w:rsidR="003F082B" w14:paraId="19DAA8D7" w14:textId="77777777" w:rsidTr="000A45C6">
        <w:tc>
          <w:tcPr>
            <w:tcW w:w="2340" w:type="dxa"/>
            <w:tcBorders>
              <w:top w:val="single" w:sz="2" w:space="0" w:color="auto"/>
              <w:left w:val="single" w:sz="2" w:space="0" w:color="auto"/>
              <w:bottom w:val="single" w:sz="2" w:space="0" w:color="auto"/>
              <w:right w:val="single" w:sz="2" w:space="0" w:color="auto"/>
            </w:tcBorders>
          </w:tcPr>
          <w:p w14:paraId="764C83C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remove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7067B883" w14:textId="77777777" w:rsidR="003F082B" w:rsidRDefault="003F082B"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61E705A" w14:textId="77777777" w:rsidR="003F082B" w:rsidRDefault="003F082B" w:rsidP="000A45C6">
            <w:pPr>
              <w:rPr>
                <w:rFonts w:ascii="Times New Roman" w:eastAsia="Times New Roman" w:hAnsi="Times New Roman"/>
                <w:lang w:val="ko-KR"/>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삭제한다</w:t>
            </w:r>
            <w:r>
              <w:rPr>
                <w:rFonts w:ascii="Times New Roman" w:eastAsia="Times New Roman" w:hAnsi="Times New Roman"/>
                <w:lang w:val="ko-KR"/>
              </w:rPr>
              <w:t xml:space="preserve">. </w:t>
            </w:r>
          </w:p>
          <w:p w14:paraId="68C902C9" w14:textId="77777777" w:rsidR="003F082B" w:rsidRDefault="003F082B" w:rsidP="000A45C6">
            <w:pPr>
              <w:rPr>
                <w:rFonts w:ascii="Times New Roman" w:eastAsia="Times New Roman" w:hAnsi="Times New Roman"/>
              </w:rPr>
            </w:pPr>
            <w:r>
              <w:rPr>
                <w:rFonts w:ascii="Times New Roman" w:eastAsia="Times New Roman" w:hAnsi="Times New Roman"/>
                <w:lang w:val="ko-KR"/>
              </w:rPr>
              <w:lastRenderedPageBreak/>
              <w:t xml:space="preserve">@return </w:t>
            </w:r>
            <w:r>
              <w:rPr>
                <w:rFonts w:ascii="바탕" w:eastAsia="바탕" w:hAnsi="바탕" w:cs="바탕" w:hint="eastAsia"/>
                <w:lang w:val="ko-KR"/>
              </w:rPr>
              <w:t>삭제건수</w:t>
            </w:r>
          </w:p>
          <w:p w14:paraId="027CCDE9"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F424E9"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key</w:t>
            </w:r>
            <w:r>
              <w:rPr>
                <w:rStyle w:val="Objecttype"/>
                <w:rFonts w:ascii="Times New Roman" w:eastAsia="Times New Roman" w:hAnsi="Times New Roman"/>
              </w:rPr>
              <w:fldChar w:fldCharType="end"/>
            </w:r>
            <w:r>
              <w:rPr>
                <w:rFonts w:ascii="Times New Roman" w:eastAsia="Times New Roman" w:hAnsi="Times New Roman"/>
              </w:rPr>
              <w:t xml:space="preserve"> </w:t>
            </w:r>
          </w:p>
          <w:p w14:paraId="1938BA25" w14:textId="77777777" w:rsidR="003F082B" w:rsidRDefault="003F082B"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키</w:t>
            </w:r>
            <w:r>
              <w:rPr>
                <w:rFonts w:ascii="Times New Roman" w:eastAsia="Times New Roman" w:hAnsi="Times New Roman"/>
              </w:rPr>
              <w:fldChar w:fldCharType="end"/>
            </w:r>
          </w:p>
          <w:p w14:paraId="3049CA17" w14:textId="77777777" w:rsidR="003F082B" w:rsidRDefault="003F082B" w:rsidP="000A45C6"/>
        </w:tc>
        <w:bookmarkEnd w:id="56"/>
      </w:tr>
      <w:bookmarkStart w:id="57" w:name="BKM_4839E095_20FC_4f4f_B8CE_6D17B5004855"/>
      <w:tr w:rsidR="003F082B" w14:paraId="61744001" w14:textId="77777777" w:rsidTr="000A45C6">
        <w:tc>
          <w:tcPr>
            <w:tcW w:w="2340" w:type="dxa"/>
            <w:tcBorders>
              <w:top w:val="single" w:sz="2" w:space="0" w:color="auto"/>
              <w:left w:val="single" w:sz="2" w:space="0" w:color="auto"/>
              <w:bottom w:val="single" w:sz="2" w:space="0" w:color="auto"/>
              <w:right w:val="single" w:sz="2" w:space="0" w:color="auto"/>
            </w:tcBorders>
          </w:tcPr>
          <w:p w14:paraId="748BFF14"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search</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SearchResponse</w:t>
            </w:r>
            <w:r>
              <w:rPr>
                <w:rFonts w:ascii="Times New Roman" w:eastAsia="Times New Roman" w:hAnsi="Times New Roman"/>
              </w:rPr>
              <w:fldChar w:fldCharType="end"/>
            </w:r>
          </w:p>
          <w:p w14:paraId="39C5A8F3"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EF4C1D"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조건절로</w:t>
            </w:r>
            <w:r>
              <w:rPr>
                <w:rFonts w:ascii="Times New Roman" w:eastAsia="Times New Roman" w:hAnsi="Times New Roman"/>
                <w:lang w:val="ko-KR"/>
              </w:rPr>
              <w:t xml:space="preserve"> </w:t>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조회한다</w:t>
            </w:r>
            <w:r>
              <w:rPr>
                <w:rFonts w:ascii="Times New Roman" w:eastAsia="Times New Roman" w:hAnsi="Times New Roman"/>
                <w:lang w:val="ko-KR"/>
              </w:rPr>
              <w:t xml:space="preserve">. </w:t>
            </w:r>
          </w:p>
          <w:p w14:paraId="6D47EC91" w14:textId="77777777" w:rsidR="003F082B" w:rsidRDefault="003F082B" w:rsidP="000A45C6">
            <w:pPr>
              <w:rPr>
                <w:rFonts w:ascii="Times New Roman" w:eastAsia="Times New Roman" w:hAnsi="Times New Roman"/>
              </w:rPr>
            </w:pPr>
            <w:r>
              <w:rPr>
                <w:rFonts w:ascii="Times New Roman" w:eastAsia="Times New Roman" w:hAnsi="Times New Roman"/>
                <w:lang w:val="ko-KR"/>
              </w:rPr>
              <w:t xml:space="preserve">@return SearchResponse </w:t>
            </w:r>
            <w:r>
              <w:rPr>
                <w:rFonts w:ascii="바탕" w:eastAsia="바탕" w:hAnsi="바탕" w:cs="바탕" w:hint="eastAsia"/>
                <w:lang w:val="ko-KR"/>
              </w:rPr>
              <w:t>조회요청에</w:t>
            </w:r>
            <w:r>
              <w:rPr>
                <w:rFonts w:ascii="Times New Roman" w:eastAsia="Times New Roman" w:hAnsi="Times New Roman"/>
                <w:lang w:val="ko-KR"/>
              </w:rPr>
              <w:t xml:space="preserve"> </w:t>
            </w:r>
            <w:r>
              <w:rPr>
                <w:rFonts w:ascii="바탕" w:eastAsia="바탕" w:hAnsi="바탕" w:cs="바탕" w:hint="eastAsia"/>
                <w:lang w:val="ko-KR"/>
              </w:rPr>
              <w:t>대한</w:t>
            </w:r>
            <w:r>
              <w:rPr>
                <w:rFonts w:ascii="Times New Roman" w:eastAsia="Times New Roman" w:hAnsi="Times New Roman"/>
                <w:lang w:val="ko-KR"/>
              </w:rPr>
              <w:t xml:space="preserve"> </w:t>
            </w:r>
            <w:r>
              <w:rPr>
                <w:rFonts w:ascii="바탕" w:eastAsia="바탕" w:hAnsi="바탕" w:cs="바탕" w:hint="eastAsia"/>
                <w:lang w:val="ko-KR"/>
              </w:rPr>
              <w:t>응답</w:t>
            </w:r>
          </w:p>
          <w:p w14:paraId="7B4B7693"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10E801"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SearchRequest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request</w:t>
            </w:r>
            <w:r>
              <w:rPr>
                <w:rStyle w:val="Objecttype"/>
                <w:rFonts w:ascii="Times New Roman" w:eastAsia="Times New Roman" w:hAnsi="Times New Roman"/>
              </w:rPr>
              <w:fldChar w:fldCharType="end"/>
            </w:r>
            <w:r>
              <w:rPr>
                <w:rFonts w:ascii="Times New Roman" w:eastAsia="Times New Roman" w:hAnsi="Times New Roman"/>
              </w:rPr>
              <w:t xml:space="preserve"> </w:t>
            </w:r>
          </w:p>
          <w:p w14:paraId="38A138EB"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 xml:space="preserve">SearchRequest </w:t>
            </w:r>
            <w:r>
              <w:rPr>
                <w:rFonts w:ascii="바탕" w:eastAsia="바탕" w:hAnsi="바탕" w:cs="바탕" w:hint="eastAsia"/>
              </w:rPr>
              <w:t>요청값</w:t>
            </w:r>
            <w:r>
              <w:rPr>
                <w:rFonts w:ascii="Times New Roman" w:eastAsia="Times New Roman" w:hAnsi="Times New Roman"/>
              </w:rPr>
              <w:fldChar w:fldCharType="end"/>
            </w:r>
          </w:p>
          <w:p w14:paraId="1C115EF3" w14:textId="77777777" w:rsidR="003F082B" w:rsidRDefault="003F082B" w:rsidP="000A45C6"/>
        </w:tc>
        <w:bookmarkEnd w:id="57"/>
      </w:tr>
      <w:bookmarkStart w:id="58" w:name="BKM_C9703C5D_A39B_4e83_A712_4EB1DD4FC396"/>
      <w:tr w:rsidR="003F082B" w14:paraId="0F0797F6" w14:textId="77777777" w:rsidTr="000A45C6">
        <w:tc>
          <w:tcPr>
            <w:tcW w:w="2340" w:type="dxa"/>
            <w:tcBorders>
              <w:top w:val="single" w:sz="2" w:space="0" w:color="auto"/>
              <w:left w:val="single" w:sz="2" w:space="0" w:color="auto"/>
              <w:bottom w:val="single" w:sz="2" w:space="0" w:color="auto"/>
              <w:right w:val="single" w:sz="2" w:space="0" w:color="auto"/>
            </w:tcBorders>
          </w:tcPr>
          <w:p w14:paraId="43C85B40"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update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UpdateResponse</w:t>
            </w:r>
            <w:r>
              <w:rPr>
                <w:rFonts w:ascii="Times New Roman" w:eastAsia="Times New Roman" w:hAnsi="Times New Roman"/>
              </w:rPr>
              <w:fldChar w:fldCharType="end"/>
            </w:r>
          </w:p>
          <w:p w14:paraId="78618DDF"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18CAC3B"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수정한다</w:t>
            </w:r>
            <w:r>
              <w:rPr>
                <w:rFonts w:ascii="Times New Roman" w:eastAsia="Times New Roman" w:hAnsi="Times New Roman"/>
                <w:lang w:val="ko-KR"/>
              </w:rPr>
              <w:t xml:space="preserve">. </w:t>
            </w:r>
          </w:p>
          <w:p w14:paraId="1CB835F7" w14:textId="77777777" w:rsidR="003F082B" w:rsidRDefault="003F082B" w:rsidP="000A45C6">
            <w:pPr>
              <w:rPr>
                <w:rFonts w:ascii="Times New Roman" w:eastAsia="Times New Roman" w:hAnsi="Times New Roman"/>
              </w:rPr>
            </w:pPr>
            <w:r>
              <w:rPr>
                <w:rFonts w:ascii="Times New Roman" w:eastAsia="Times New Roman" w:hAnsi="Times New Roman"/>
                <w:lang w:val="ko-KR"/>
              </w:rPr>
              <w:t xml:space="preserve">@return UpdateResponse </w:t>
            </w:r>
            <w:r>
              <w:rPr>
                <w:rFonts w:ascii="바탕" w:eastAsia="바탕" w:hAnsi="바탕" w:cs="바탕" w:hint="eastAsia"/>
                <w:lang w:val="ko-KR"/>
              </w:rPr>
              <w:t>요청에대한</w:t>
            </w:r>
            <w:r>
              <w:rPr>
                <w:rFonts w:ascii="Times New Roman" w:eastAsia="Times New Roman" w:hAnsi="Times New Roman"/>
                <w:lang w:val="ko-KR"/>
              </w:rPr>
              <w:t xml:space="preserve"> </w:t>
            </w:r>
            <w:r>
              <w:rPr>
                <w:rFonts w:ascii="바탕" w:eastAsia="바탕" w:hAnsi="바탕" w:cs="바탕" w:hint="eastAsia"/>
                <w:lang w:val="ko-KR"/>
              </w:rPr>
              <w:t>응답</w:t>
            </w:r>
          </w:p>
          <w:p w14:paraId="61FB1919"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EC226"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UpdateRequest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request</w:t>
            </w:r>
            <w:r>
              <w:rPr>
                <w:rStyle w:val="Objecttype"/>
                <w:rFonts w:ascii="Times New Roman" w:eastAsia="Times New Roman" w:hAnsi="Times New Roman"/>
              </w:rPr>
              <w:fldChar w:fldCharType="end"/>
            </w:r>
            <w:r>
              <w:rPr>
                <w:rFonts w:ascii="Times New Roman" w:eastAsia="Times New Roman" w:hAnsi="Times New Roman"/>
              </w:rPr>
              <w:t xml:space="preserve"> </w:t>
            </w:r>
          </w:p>
          <w:p w14:paraId="606B257D"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 xml:space="preserve">UpdateRequest </w:t>
            </w:r>
            <w:r>
              <w:rPr>
                <w:rFonts w:ascii="바탕" w:eastAsia="바탕" w:hAnsi="바탕" w:cs="바탕" w:hint="eastAsia"/>
              </w:rPr>
              <w:t>요청값</w:t>
            </w:r>
            <w:r>
              <w:rPr>
                <w:rFonts w:ascii="Times New Roman" w:eastAsia="Times New Roman" w:hAnsi="Times New Roman"/>
              </w:rPr>
              <w:fldChar w:fldCharType="end"/>
            </w:r>
          </w:p>
          <w:p w14:paraId="098A05A7" w14:textId="77777777" w:rsidR="003F082B" w:rsidRDefault="003F082B" w:rsidP="000A45C6"/>
        </w:tc>
        <w:bookmarkEnd w:id="58"/>
      </w:tr>
      <w:bookmarkStart w:id="59" w:name="BKM_273CE911_FE5F_4bb7_949D_B72DF1641591"/>
      <w:tr w:rsidR="003F082B" w14:paraId="0693D30B" w14:textId="77777777" w:rsidTr="000A45C6">
        <w:tc>
          <w:tcPr>
            <w:tcW w:w="2340" w:type="dxa"/>
            <w:tcBorders>
              <w:top w:val="single" w:sz="2" w:space="0" w:color="auto"/>
              <w:left w:val="single" w:sz="2" w:space="0" w:color="auto"/>
              <w:bottom w:val="single" w:sz="2" w:space="0" w:color="auto"/>
              <w:right w:val="single" w:sz="2" w:space="0" w:color="auto"/>
            </w:tcBorders>
          </w:tcPr>
          <w:p w14:paraId="315D6600"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view</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ViewResponse</w:t>
            </w:r>
            <w:r>
              <w:rPr>
                <w:rFonts w:ascii="Times New Roman" w:eastAsia="Times New Roman" w:hAnsi="Times New Roman"/>
              </w:rPr>
              <w:fldChar w:fldCharType="end"/>
            </w:r>
          </w:p>
          <w:p w14:paraId="671ED93A"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5806DFF"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키로</w:t>
            </w:r>
            <w:r>
              <w:rPr>
                <w:rFonts w:ascii="Times New Roman" w:eastAsia="Times New Roman" w:hAnsi="Times New Roman"/>
                <w:lang w:val="ko-KR"/>
              </w:rPr>
              <w:t xml:space="preserve"> </w:t>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조회한다</w:t>
            </w:r>
            <w:r>
              <w:rPr>
                <w:rFonts w:ascii="Times New Roman" w:eastAsia="Times New Roman" w:hAnsi="Times New Roman"/>
                <w:lang w:val="ko-KR"/>
              </w:rPr>
              <w:t xml:space="preserve">. </w:t>
            </w:r>
          </w:p>
          <w:p w14:paraId="4B08A701" w14:textId="77777777" w:rsidR="003F082B" w:rsidRDefault="003F082B" w:rsidP="000A45C6">
            <w:pPr>
              <w:rPr>
                <w:rFonts w:ascii="Times New Roman" w:eastAsia="Times New Roman" w:hAnsi="Times New Roman"/>
              </w:rPr>
            </w:pPr>
            <w:r>
              <w:rPr>
                <w:rFonts w:ascii="Times New Roman" w:eastAsia="Times New Roman" w:hAnsi="Times New Roman"/>
                <w:lang w:val="ko-KR"/>
              </w:rPr>
              <w:t xml:space="preserve">@return ViewResponse </w:t>
            </w:r>
            <w:r>
              <w:rPr>
                <w:rFonts w:ascii="바탕" w:eastAsia="바탕" w:hAnsi="바탕" w:cs="바탕" w:hint="eastAsia"/>
                <w:lang w:val="ko-KR"/>
              </w:rPr>
              <w:t>조회요청에</w:t>
            </w:r>
            <w:r>
              <w:rPr>
                <w:rFonts w:ascii="Times New Roman" w:eastAsia="Times New Roman" w:hAnsi="Times New Roman"/>
                <w:lang w:val="ko-KR"/>
              </w:rPr>
              <w:t xml:space="preserve"> </w:t>
            </w:r>
            <w:r>
              <w:rPr>
                <w:rFonts w:ascii="바탕" w:eastAsia="바탕" w:hAnsi="바탕" w:cs="바탕" w:hint="eastAsia"/>
                <w:lang w:val="ko-KR"/>
              </w:rPr>
              <w:t>대한</w:t>
            </w:r>
            <w:r>
              <w:rPr>
                <w:rFonts w:ascii="Times New Roman" w:eastAsia="Times New Roman" w:hAnsi="Times New Roman"/>
                <w:lang w:val="ko-KR"/>
              </w:rPr>
              <w:t xml:space="preserve"> </w:t>
            </w:r>
            <w:r>
              <w:rPr>
                <w:rFonts w:ascii="바탕" w:eastAsia="바탕" w:hAnsi="바탕" w:cs="바탕" w:hint="eastAsia"/>
                <w:lang w:val="ko-KR"/>
              </w:rPr>
              <w:t>응답</w:t>
            </w:r>
          </w:p>
          <w:p w14:paraId="25FBA343"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B30945"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id</w:t>
            </w:r>
            <w:r>
              <w:rPr>
                <w:rStyle w:val="Objecttype"/>
                <w:rFonts w:ascii="Times New Roman" w:eastAsia="Times New Roman" w:hAnsi="Times New Roman"/>
              </w:rPr>
              <w:fldChar w:fldCharType="end"/>
            </w:r>
            <w:r>
              <w:rPr>
                <w:rFonts w:ascii="Times New Roman" w:eastAsia="Times New Roman" w:hAnsi="Times New Roman"/>
              </w:rPr>
              <w:t xml:space="preserve"> </w:t>
            </w:r>
          </w:p>
          <w:p w14:paraId="0C77844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요청값</w:t>
            </w:r>
            <w:r>
              <w:rPr>
                <w:rFonts w:ascii="Times New Roman" w:eastAsia="Times New Roman" w:hAnsi="Times New Roman"/>
              </w:rPr>
              <w:fldChar w:fldCharType="end"/>
            </w:r>
          </w:p>
          <w:p w14:paraId="601AFE1F" w14:textId="77777777" w:rsidR="003F082B" w:rsidRDefault="003F082B" w:rsidP="000A45C6"/>
        </w:tc>
        <w:bookmarkEnd w:id="59"/>
      </w:tr>
      <w:bookmarkStart w:id="60" w:name="BKM_97806116_7EEC_4852_8424_16CCE9B800C6"/>
      <w:tr w:rsidR="003F082B" w14:paraId="6F4E1475" w14:textId="77777777" w:rsidTr="000A45C6">
        <w:tc>
          <w:tcPr>
            <w:tcW w:w="2340" w:type="dxa"/>
            <w:tcBorders>
              <w:top w:val="single" w:sz="2" w:space="0" w:color="auto"/>
              <w:left w:val="single" w:sz="2" w:space="0" w:color="auto"/>
              <w:bottom w:val="single" w:sz="2" w:space="0" w:color="auto"/>
              <w:right w:val="single" w:sz="2" w:space="0" w:color="auto"/>
            </w:tcBorders>
          </w:tcPr>
          <w:p w14:paraId="7013F00F"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VMService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47ED6FF3"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AECAAE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465096D"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278CB7" w14:textId="77777777" w:rsidR="003F082B" w:rsidRDefault="003F082B" w:rsidP="000A45C6"/>
        </w:tc>
        <w:bookmarkEnd w:id="60"/>
      </w:tr>
      <w:bookmarkStart w:id="61" w:name="BKM_4C537382_7C5F_45d9_8761_B283E7428883"/>
      <w:tr w:rsidR="003F082B" w14:paraId="7137A800" w14:textId="77777777" w:rsidTr="000A45C6">
        <w:tc>
          <w:tcPr>
            <w:tcW w:w="2340" w:type="dxa"/>
            <w:tcBorders>
              <w:top w:val="single" w:sz="2" w:space="0" w:color="auto"/>
              <w:left w:val="single" w:sz="2" w:space="0" w:color="auto"/>
              <w:bottom w:val="single" w:sz="2" w:space="0" w:color="auto"/>
              <w:right w:val="single" w:sz="2" w:space="0" w:color="auto"/>
            </w:tcBorders>
          </w:tcPr>
          <w:p w14:paraId="2173AD6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VMService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6DCF838E"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F6E18F"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36381845"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107E96F"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DAOMapper</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daoMapper</w:t>
            </w:r>
            <w:r>
              <w:rPr>
                <w:rStyle w:val="Objecttype"/>
                <w:rFonts w:ascii="Times New Roman" w:eastAsia="Times New Roman" w:hAnsi="Times New Roman"/>
              </w:rPr>
              <w:fldChar w:fldCharType="end"/>
            </w:r>
            <w:r>
              <w:rPr>
                <w:rFonts w:ascii="Times New Roman" w:eastAsia="Times New Roman" w:hAnsi="Times New Roman"/>
              </w:rPr>
              <w:t xml:space="preserve"> </w:t>
            </w:r>
          </w:p>
          <w:p w14:paraId="4792FD0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6D02984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QName</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QNAME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5E4AFC3" w14:textId="3775E07B" w:rsidR="003F082B" w:rsidRPr="00CD50F8" w:rsidRDefault="003F082B"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tc>
        <w:bookmarkEnd w:id="61"/>
      </w:tr>
      <w:bookmarkEnd w:id="44"/>
    </w:tbl>
    <w:p w14:paraId="2D2FEB2E" w14:textId="77777777" w:rsidR="003F082B" w:rsidRDefault="003F082B" w:rsidP="003F082B">
      <w:pPr>
        <w:rPr>
          <w:rFonts w:ascii="Times New Roman" w:eastAsia="맑은 고딕" w:hAnsi="Times New Roman"/>
        </w:rPr>
      </w:pPr>
    </w:p>
    <w:p w14:paraId="1067F061" w14:textId="448F21F4" w:rsidR="0019165B" w:rsidRDefault="0019165B">
      <w:pPr>
        <w:widowControl/>
        <w:wordWrap/>
        <w:autoSpaceDE/>
        <w:autoSpaceDN/>
        <w:jc w:val="left"/>
        <w:rPr>
          <w:rFonts w:ascii="맑은 고딕" w:eastAsia="Times New Roman" w:hAnsi="맑은 고딕"/>
        </w:rPr>
      </w:pPr>
      <w:bookmarkStart w:id="62" w:name="BKM_F912FC7C_E476_42c6_943F_9B2588190FFA"/>
    </w:p>
    <w:p w14:paraId="3979151D" w14:textId="77777777" w:rsidR="0037557F" w:rsidRDefault="0037557F">
      <w:pPr>
        <w:widowControl/>
        <w:wordWrap/>
        <w:autoSpaceDE/>
        <w:autoSpaceDN/>
        <w:jc w:val="left"/>
        <w:rPr>
          <w:rFonts w:ascii="맑은 고딕" w:eastAsia="Times New Roman" w:hAnsi="맑은 고딕"/>
        </w:rPr>
      </w:pPr>
      <w:r>
        <w:rPr>
          <w:b/>
          <w:bCs/>
        </w:rPr>
        <w:br w:type="page"/>
      </w:r>
    </w:p>
    <w:p w14:paraId="225DFE3B" w14:textId="044A8265" w:rsidR="003F082B" w:rsidRDefault="003F082B" w:rsidP="003F082B">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63" w:name="_Toc309596966"/>
      <w:r>
        <w:t>VMServiceException</w:t>
      </w:r>
      <w:bookmarkEnd w:id="63"/>
      <w:r>
        <w:rPr>
          <w:b w:val="0"/>
          <w:bCs w:val="0"/>
        </w:rPr>
        <w:fldChar w:fldCharType="end"/>
      </w:r>
    </w:p>
    <w:p w14:paraId="0AEEF1F5"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RuntimeException</w:t>
      </w:r>
      <w:r>
        <w:rPr>
          <w:rStyle w:val="Objecttype"/>
          <w:rFonts w:ascii="Times New Roman" w:eastAsia="Times New Roman" w:hAnsi="Times New Roman"/>
        </w:rPr>
        <w:fldChar w:fldCharType="end"/>
      </w:r>
    </w:p>
    <w:p w14:paraId="0BC4F34A"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DB6029A" w14:textId="77777777" w:rsidR="003F082B" w:rsidRDefault="003F082B" w:rsidP="003F082B">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service</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6A8E8192"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780D9DA5"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{F912FC7C-E476-42c6-943F-9B2588190FFA}</w:t>
      </w:r>
      <w:r>
        <w:rPr>
          <w:rFonts w:ascii="Times New Roman" w:eastAsia="Times New Roman" w:hAnsi="Times New Roman"/>
        </w:rPr>
        <w:fldChar w:fldCharType="end"/>
      </w:r>
    </w:p>
    <w:p w14:paraId="3D65BA74" w14:textId="77777777" w:rsidR="003F082B" w:rsidRDefault="003F082B" w:rsidP="003F082B">
      <w:pPr>
        <w:rPr>
          <w:rFonts w:ascii="Times New Roman" w:eastAsia="Times New Roman" w:hAnsi="Times New Roman"/>
        </w:rPr>
      </w:pPr>
    </w:p>
    <w:p w14:paraId="02AEC332" w14:textId="77777777" w:rsidR="003F082B" w:rsidRDefault="003F082B" w:rsidP="003F082B">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Times New Roman" w:eastAsia="Times New Roman" w:hAnsi="Times New Roman"/>
          <w:lang w:val="ko-KR"/>
        </w:rPr>
        <w:t xml:space="preserve">VMService </w:t>
      </w:r>
      <w:r>
        <w:rPr>
          <w:rFonts w:ascii="바탕" w:eastAsia="바탕" w:hAnsi="바탕" w:cs="바탕" w:hint="eastAsia"/>
          <w:lang w:val="ko-KR"/>
        </w:rPr>
        <w:t>예외</w:t>
      </w:r>
      <w:r>
        <w:rPr>
          <w:rFonts w:ascii="Times New Roman" w:eastAsia="Times New Roman" w:hAnsi="Times New Roman"/>
          <w:lang w:val="ko-KR"/>
        </w:rPr>
        <w:t xml:space="preserve"> </w:t>
      </w:r>
      <w:r>
        <w:rPr>
          <w:rFonts w:ascii="바탕" w:eastAsia="바탕" w:hAnsi="바탕" w:cs="바탕" w:hint="eastAsia"/>
          <w:lang w:val="ko-KR"/>
        </w:rPr>
        <w:t>클래스</w:t>
      </w:r>
      <w:r>
        <w:rPr>
          <w:rFonts w:ascii="Times New Roman" w:eastAsia="Times New Roman" w:hAnsi="Times New Roman"/>
          <w:lang w:val="ko-KR"/>
        </w:rPr>
        <w:t xml:space="preserve"> </w:t>
      </w:r>
    </w:p>
    <w:p w14:paraId="0CD005B3"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33C36CCB" w14:textId="77777777" w:rsidTr="000A45C6">
        <w:trPr>
          <w:cantSplit/>
          <w:trHeight w:val="289"/>
          <w:tblHeader/>
        </w:trPr>
        <w:tc>
          <w:tcPr>
            <w:tcW w:w="9360" w:type="dxa"/>
            <w:gridSpan w:val="2"/>
            <w:tcBorders>
              <w:top w:val="nil"/>
              <w:left w:val="nil"/>
              <w:bottom w:val="nil"/>
              <w:right w:val="nil"/>
            </w:tcBorders>
          </w:tcPr>
          <w:p w14:paraId="2377534D"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3F082B" w14:paraId="1B5D3BBE" w14:textId="77777777" w:rsidTr="000A45C6">
        <w:trPr>
          <w:trHeight w:val="351"/>
        </w:trPr>
        <w:tc>
          <w:tcPr>
            <w:tcW w:w="630" w:type="dxa"/>
            <w:tcBorders>
              <w:top w:val="nil"/>
              <w:left w:val="nil"/>
              <w:bottom w:val="nil"/>
              <w:right w:val="nil"/>
            </w:tcBorders>
          </w:tcPr>
          <w:p w14:paraId="6B31870D"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616FFB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47C4793F" w14:textId="77777777" w:rsidR="003F082B" w:rsidRDefault="003F082B" w:rsidP="003F082B">
      <w:pPr>
        <w:rPr>
          <w:rFonts w:ascii="Times New Roman" w:eastAsia="Times New Roman" w:hAnsi="Times New Roman"/>
        </w:rPr>
      </w:pPr>
      <w:bookmarkStart w:id="64" w:name="BKM_3557FF72_E4A4_40aa_A5D6_6E728FA50325"/>
    </w:p>
    <w:p w14:paraId="576C328A"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4306FA7A"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CDBAB00" w14:textId="77777777" w:rsidR="003F082B" w:rsidRDefault="003F082B"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23C1B28"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6EAA6A0" w14:textId="77777777" w:rsidR="003F082B" w:rsidRDefault="003F082B"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3F082B" w14:paraId="413A3931" w14:textId="77777777" w:rsidTr="00CD50F8">
        <w:trPr>
          <w:trHeight w:val="908"/>
        </w:trPr>
        <w:tc>
          <w:tcPr>
            <w:tcW w:w="2340" w:type="dxa"/>
            <w:tcBorders>
              <w:top w:val="single" w:sz="2" w:space="0" w:color="auto"/>
              <w:left w:val="single" w:sz="2" w:space="0" w:color="auto"/>
              <w:bottom w:val="single" w:sz="2" w:space="0" w:color="auto"/>
              <w:right w:val="single" w:sz="2" w:space="0" w:color="auto"/>
            </w:tcBorders>
          </w:tcPr>
          <w:p w14:paraId="7DC3F68E"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code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1D6966D"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21A8AAF9" w14:textId="2E02C90A"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EB3D40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3D99B2F"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65AB763" w14:textId="77777777" w:rsidR="003F082B" w:rsidRDefault="003F082B" w:rsidP="000A45C6">
            <w:pPr>
              <w:rPr>
                <w:rFonts w:ascii="Times New Roman" w:eastAsia="Times New Roman" w:hAnsi="Times New Roman"/>
              </w:rPr>
            </w:pPr>
          </w:p>
        </w:tc>
        <w:bookmarkEnd w:id="64"/>
      </w:tr>
      <w:bookmarkStart w:id="65" w:name="BKM_3368CAE8_C934_42c3_9913_2B375E938E78"/>
      <w:tr w:rsidR="003F082B" w14:paraId="18E8ADA5" w14:textId="77777777" w:rsidTr="00CD50F8">
        <w:trPr>
          <w:trHeight w:val="952"/>
        </w:trPr>
        <w:tc>
          <w:tcPr>
            <w:tcW w:w="2340" w:type="dxa"/>
            <w:tcBorders>
              <w:top w:val="single" w:sz="2" w:space="0" w:color="auto"/>
              <w:left w:val="single" w:sz="2" w:space="0" w:color="auto"/>
              <w:bottom w:val="single" w:sz="2" w:space="0" w:color="auto"/>
              <w:right w:val="single" w:sz="2" w:space="0" w:color="auto"/>
            </w:tcBorders>
          </w:tcPr>
          <w:p w14:paraId="71B0D9AD"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locator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89BA9A0"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5E4DCAE8" w14:textId="14A815E8"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96E1C11"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037A6B2"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202D16F"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31294FD7" w14:textId="77777777" w:rsidR="003F082B" w:rsidRDefault="003F082B" w:rsidP="000A45C6">
            <w:pPr>
              <w:rPr>
                <w:rFonts w:ascii="Times New Roman" w:eastAsia="Times New Roman" w:hAnsi="Times New Roman"/>
              </w:rPr>
            </w:pPr>
          </w:p>
        </w:tc>
        <w:bookmarkEnd w:id="65"/>
      </w:tr>
      <w:bookmarkStart w:id="66" w:name="BKM_DAA6A27D_4E9F_4623_B4C4_7245B7485841"/>
      <w:tr w:rsidR="003F082B" w14:paraId="04AB6FD8" w14:textId="77777777" w:rsidTr="00CD50F8">
        <w:trPr>
          <w:trHeight w:val="1008"/>
        </w:trPr>
        <w:tc>
          <w:tcPr>
            <w:tcW w:w="2340" w:type="dxa"/>
            <w:tcBorders>
              <w:top w:val="single" w:sz="2" w:space="0" w:color="auto"/>
              <w:left w:val="single" w:sz="2" w:space="0" w:color="auto"/>
              <w:bottom w:val="single" w:sz="2" w:space="0" w:color="auto"/>
              <w:right w:val="single" w:sz="2" w:space="0" w:color="auto"/>
            </w:tcBorders>
          </w:tcPr>
          <w:p w14:paraId="315A51CF"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message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10134E2"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48104060" w14:textId="0F5D18AF"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827CDD"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2FD09E5"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0716757"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29964395" w14:textId="77777777" w:rsidR="003F082B" w:rsidRDefault="003F082B" w:rsidP="000A45C6">
            <w:pPr>
              <w:rPr>
                <w:rFonts w:ascii="Times New Roman" w:eastAsia="Times New Roman" w:hAnsi="Times New Roman"/>
              </w:rPr>
            </w:pPr>
          </w:p>
        </w:tc>
        <w:bookmarkEnd w:id="66"/>
      </w:tr>
    </w:tbl>
    <w:p w14:paraId="3FEE543C" w14:textId="77777777" w:rsidR="003F082B" w:rsidRDefault="003F082B" w:rsidP="003F082B">
      <w:pPr>
        <w:rPr>
          <w:rFonts w:ascii="Times New Roman" w:eastAsia="Times New Roman" w:hAnsi="Times New Roman"/>
        </w:rPr>
      </w:pPr>
      <w:bookmarkStart w:id="67" w:name="BKM_1AA14021_400A_4334_9B68_4FCD76C97AAD"/>
    </w:p>
    <w:p w14:paraId="3522666D" w14:textId="77777777" w:rsidR="003F082B" w:rsidRDefault="003F082B" w:rsidP="003F082B">
      <w:pPr>
        <w:rPr>
          <w:rFonts w:ascii="Times New Roman" w:eastAsia="Times New Roman" w:hAnsi="Times New Roman"/>
        </w:rPr>
      </w:pPr>
    </w:p>
    <w:p w14:paraId="03C03B45"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2EC62CE6"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0AE671D" w14:textId="77777777" w:rsidR="003F082B" w:rsidRDefault="003F082B"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DB67AFC"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98D8E9" w14:textId="77777777" w:rsidR="003F082B" w:rsidRDefault="003F082B" w:rsidP="000A45C6">
            <w:pPr>
              <w:rPr>
                <w:rFonts w:ascii="Times New Roman" w:eastAsia="Times New Roman" w:hAnsi="Times New Roman"/>
                <w:b/>
                <w:bCs/>
              </w:rPr>
            </w:pPr>
            <w:r>
              <w:rPr>
                <w:rFonts w:ascii="Times New Roman" w:eastAsia="Times New Roman" w:hAnsi="Times New Roman"/>
                <w:b/>
                <w:bCs/>
              </w:rPr>
              <w:t>Parameters</w:t>
            </w:r>
          </w:p>
        </w:tc>
      </w:tr>
      <w:tr w:rsidR="003F082B" w14:paraId="09E3903B" w14:textId="77777777" w:rsidTr="000A45C6">
        <w:tc>
          <w:tcPr>
            <w:tcW w:w="2340" w:type="dxa"/>
            <w:tcBorders>
              <w:top w:val="single" w:sz="2" w:space="0" w:color="auto"/>
              <w:left w:val="single" w:sz="2" w:space="0" w:color="auto"/>
              <w:bottom w:val="single" w:sz="2" w:space="0" w:color="auto"/>
              <w:right w:val="single" w:sz="2" w:space="0" w:color="auto"/>
            </w:tcBorders>
          </w:tcPr>
          <w:p w14:paraId="03B54D9F"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getCode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D6F8CF9"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B801FD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1D52972F"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7EA744" w14:textId="77777777" w:rsidR="003F082B" w:rsidRDefault="003F082B" w:rsidP="000A45C6"/>
        </w:tc>
        <w:bookmarkEnd w:id="67"/>
      </w:tr>
      <w:bookmarkStart w:id="68" w:name="BKM_D5B04C43_DEEA_43d7_99F0_517B58779DEB"/>
      <w:tr w:rsidR="003F082B" w14:paraId="50B6362D" w14:textId="77777777" w:rsidTr="000A45C6">
        <w:tc>
          <w:tcPr>
            <w:tcW w:w="2340" w:type="dxa"/>
            <w:tcBorders>
              <w:top w:val="single" w:sz="2" w:space="0" w:color="auto"/>
              <w:left w:val="single" w:sz="2" w:space="0" w:color="auto"/>
              <w:bottom w:val="single" w:sz="2" w:space="0" w:color="auto"/>
              <w:right w:val="single" w:sz="2" w:space="0" w:color="auto"/>
            </w:tcBorders>
          </w:tcPr>
          <w:p w14:paraId="7A20E792"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getLocator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B60B875"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915A6A"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B465C49"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4F5D2D" w14:textId="77777777" w:rsidR="003F082B" w:rsidRDefault="003F082B" w:rsidP="000A45C6"/>
        </w:tc>
        <w:bookmarkEnd w:id="68"/>
      </w:tr>
      <w:bookmarkStart w:id="69" w:name="BKM_5DEDFD95_9D3A_457b_92EE_229AA52198E2"/>
      <w:tr w:rsidR="003F082B" w14:paraId="054EFD7B" w14:textId="77777777" w:rsidTr="000A45C6">
        <w:tc>
          <w:tcPr>
            <w:tcW w:w="2340" w:type="dxa"/>
            <w:tcBorders>
              <w:top w:val="single" w:sz="2" w:space="0" w:color="auto"/>
              <w:left w:val="single" w:sz="2" w:space="0" w:color="auto"/>
              <w:bottom w:val="single" w:sz="2" w:space="0" w:color="auto"/>
              <w:right w:val="single" w:sz="2" w:space="0" w:color="auto"/>
            </w:tcBorders>
          </w:tcPr>
          <w:p w14:paraId="79494A57"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0BB5DE53"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CD3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47B3F0F4"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D2F9409" w14:textId="77777777" w:rsidR="003F082B" w:rsidRDefault="003F082B" w:rsidP="000A45C6"/>
        </w:tc>
        <w:bookmarkEnd w:id="69"/>
      </w:tr>
      <w:bookmarkStart w:id="70" w:name="BKM_9C06D354_42BE_4d00_9FEB_A4910DAD279B"/>
      <w:tr w:rsidR="003F082B" w14:paraId="2DF8B1DC" w14:textId="77777777" w:rsidTr="000A45C6">
        <w:tc>
          <w:tcPr>
            <w:tcW w:w="2340" w:type="dxa"/>
            <w:tcBorders>
              <w:top w:val="single" w:sz="2" w:space="0" w:color="auto"/>
              <w:left w:val="single" w:sz="2" w:space="0" w:color="auto"/>
              <w:bottom w:val="single" w:sz="2" w:space="0" w:color="auto"/>
              <w:right w:val="single" w:sz="2" w:space="0" w:color="auto"/>
            </w:tcBorders>
          </w:tcPr>
          <w:p w14:paraId="425F13DA"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VMServiceException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54896690"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309062"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001FD2ED"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EB80F9"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code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8BFB71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1DE08F8E"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locator</w:t>
            </w:r>
            <w:r>
              <w:rPr>
                <w:rStyle w:val="Objecttype"/>
                <w:rFonts w:ascii="Times New Roman" w:eastAsia="Times New Roman" w:hAnsi="Times New Roman"/>
              </w:rPr>
              <w:fldChar w:fldCharType="end"/>
            </w:r>
            <w:r>
              <w:rPr>
                <w:rFonts w:ascii="Times New Roman" w:eastAsia="Times New Roman" w:hAnsi="Times New Roman"/>
              </w:rPr>
              <w:t xml:space="preserve"> </w:t>
            </w:r>
          </w:p>
          <w:p w14:paraId="4AF0010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7463ECC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message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874A55C" w14:textId="77777777" w:rsidR="003F082B" w:rsidRDefault="003F082B" w:rsidP="00AE36F5"/>
        </w:tc>
        <w:bookmarkEnd w:id="70"/>
      </w:tr>
      <w:bookmarkStart w:id="71" w:name="BKM_8D3E9C12_14D2_45ce_A82E_1F082486200C"/>
      <w:tr w:rsidR="003F082B" w14:paraId="210ACC2A" w14:textId="77777777" w:rsidTr="000A45C6">
        <w:tc>
          <w:tcPr>
            <w:tcW w:w="2340" w:type="dxa"/>
            <w:tcBorders>
              <w:top w:val="single" w:sz="2" w:space="0" w:color="auto"/>
              <w:left w:val="single" w:sz="2" w:space="0" w:color="auto"/>
              <w:bottom w:val="single" w:sz="2" w:space="0" w:color="auto"/>
              <w:right w:val="single" w:sz="2" w:space="0" w:color="auto"/>
            </w:tcBorders>
          </w:tcPr>
          <w:p w14:paraId="38CC0D14"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VMServiceException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071E8F09"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620CC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5E913D8E"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F355D1"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code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62FF59E"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78EE54D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locator</w:t>
            </w:r>
            <w:r>
              <w:rPr>
                <w:rStyle w:val="Objecttype"/>
                <w:rFonts w:ascii="Times New Roman" w:eastAsia="Times New Roman" w:hAnsi="Times New Roman"/>
              </w:rPr>
              <w:fldChar w:fldCharType="end"/>
            </w:r>
            <w:r>
              <w:rPr>
                <w:rFonts w:ascii="Times New Roman" w:eastAsia="Times New Roman" w:hAnsi="Times New Roman"/>
              </w:rPr>
              <w:t xml:space="preserve"> </w:t>
            </w:r>
          </w:p>
          <w:p w14:paraId="6A39768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985CCC6"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message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D0DA1B1"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6F00F45D"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Throwable</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cause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BE5FC3E" w14:textId="77777777" w:rsidR="003F082B" w:rsidRDefault="003F082B" w:rsidP="00AE36F5"/>
        </w:tc>
        <w:bookmarkEnd w:id="71"/>
      </w:tr>
      <w:bookmarkStart w:id="72" w:name="BKM_4DFDF056_CDB0_4bab_82CE_12D04202E144"/>
      <w:tr w:rsidR="003F082B" w14:paraId="4CC3BB3B" w14:textId="77777777" w:rsidTr="000A45C6">
        <w:tc>
          <w:tcPr>
            <w:tcW w:w="2340" w:type="dxa"/>
            <w:tcBorders>
              <w:top w:val="single" w:sz="2" w:space="0" w:color="auto"/>
              <w:left w:val="single" w:sz="2" w:space="0" w:color="auto"/>
              <w:bottom w:val="single" w:sz="2" w:space="0" w:color="auto"/>
              <w:right w:val="single" w:sz="2" w:space="0" w:color="auto"/>
            </w:tcBorders>
          </w:tcPr>
          <w:p w14:paraId="3647217A"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VMServiceException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61DC2454"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6A90A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43BD385"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2E7D65"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code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08D4AB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777D261"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message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ACE97CD"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2A24EAB"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Throwable</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cause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2414367" w14:textId="77777777" w:rsidR="003F082B" w:rsidRDefault="003F082B" w:rsidP="00AE36F5"/>
        </w:tc>
        <w:bookmarkEnd w:id="72"/>
      </w:tr>
      <w:bookmarkStart w:id="73" w:name="BKM_D45A698E_7C44_4a6c_A8DD_1DF57925315D"/>
      <w:tr w:rsidR="003F082B" w14:paraId="66BAA5A7" w14:textId="77777777" w:rsidTr="000A45C6">
        <w:tc>
          <w:tcPr>
            <w:tcW w:w="2340" w:type="dxa"/>
            <w:tcBorders>
              <w:top w:val="single" w:sz="2" w:space="0" w:color="auto"/>
              <w:left w:val="single" w:sz="2" w:space="0" w:color="auto"/>
              <w:bottom w:val="single" w:sz="2" w:space="0" w:color="auto"/>
              <w:right w:val="single" w:sz="2" w:space="0" w:color="auto"/>
            </w:tcBorders>
          </w:tcPr>
          <w:p w14:paraId="0BF2A72B"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VMServiceException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7703E333"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B301FC6"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303FDFB3"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D7597BE"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message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34B12F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223576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Throwable</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cause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B9C501F" w14:textId="77777777" w:rsidR="003F082B" w:rsidRDefault="003F082B" w:rsidP="00AE36F5"/>
        </w:tc>
        <w:bookmarkEnd w:id="73"/>
      </w:tr>
      <w:bookmarkStart w:id="74" w:name="BKM_ADD6C67D_E017_42f0_A59D_8B16C423C3A3"/>
      <w:tr w:rsidR="003F082B" w14:paraId="7D66A4A9" w14:textId="77777777" w:rsidTr="000A45C6">
        <w:tc>
          <w:tcPr>
            <w:tcW w:w="2340" w:type="dxa"/>
            <w:tcBorders>
              <w:top w:val="single" w:sz="2" w:space="0" w:color="auto"/>
              <w:left w:val="single" w:sz="2" w:space="0" w:color="auto"/>
              <w:bottom w:val="single" w:sz="2" w:space="0" w:color="auto"/>
              <w:right w:val="single" w:sz="2" w:space="0" w:color="auto"/>
            </w:tcBorders>
          </w:tcPr>
          <w:p w14:paraId="2171E331"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VMServiceException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29259B61"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C6A42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3993D2FE"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71232E9"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Throwable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cause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1D5428B" w14:textId="77777777" w:rsidR="003F082B" w:rsidRDefault="003F082B" w:rsidP="00AE36F5"/>
        </w:tc>
        <w:bookmarkEnd w:id="74"/>
      </w:tr>
      <w:bookmarkStart w:id="75" w:name="BKM_532E6313_34A3_4f6b_A52A_0C8557F3553F"/>
      <w:tr w:rsidR="003F082B" w14:paraId="2AD5F693" w14:textId="77777777" w:rsidTr="000A45C6">
        <w:tc>
          <w:tcPr>
            <w:tcW w:w="2340" w:type="dxa"/>
            <w:tcBorders>
              <w:top w:val="single" w:sz="2" w:space="0" w:color="auto"/>
              <w:left w:val="single" w:sz="2" w:space="0" w:color="auto"/>
              <w:bottom w:val="single" w:sz="2" w:space="0" w:color="auto"/>
              <w:right w:val="single" w:sz="2" w:space="0" w:color="auto"/>
            </w:tcBorders>
          </w:tcPr>
          <w:p w14:paraId="65C7E340"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VMServiceException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4065F1D4"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1FB3B38"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3E1B87B8"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327669"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message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CB4B023" w14:textId="77777777" w:rsidR="003F082B" w:rsidRDefault="003F082B" w:rsidP="00AE36F5"/>
        </w:tc>
        <w:bookmarkEnd w:id="75"/>
      </w:tr>
      <w:bookmarkEnd w:id="62"/>
    </w:tbl>
    <w:p w14:paraId="6D61204B" w14:textId="571910E0" w:rsidR="003F082B" w:rsidRPr="00977E6B" w:rsidRDefault="003F082B" w:rsidP="003F082B">
      <w:pPr>
        <w:rPr>
          <w:rFonts w:ascii="Times New Roman" w:eastAsia="맑은 고딕" w:hAnsi="Times New Roman"/>
        </w:rPr>
      </w:pPr>
    </w:p>
    <w:p w14:paraId="2EC5E2E0" w14:textId="5D337B7F" w:rsidR="0019165B" w:rsidRDefault="0019165B">
      <w:pPr>
        <w:widowControl/>
        <w:wordWrap/>
        <w:autoSpaceDE/>
        <w:autoSpaceDN/>
        <w:jc w:val="left"/>
        <w:rPr>
          <w:rFonts w:ascii="맑은 고딕" w:eastAsia="Times New Roman" w:hAnsi="맑은 고딕"/>
        </w:rPr>
      </w:pPr>
      <w:bookmarkStart w:id="76" w:name="BKM_6000692E_483E_4667_BAB8_42D1CBE5AF4A"/>
    </w:p>
    <w:p w14:paraId="008925CA" w14:textId="7E7D7A33" w:rsidR="003F082B" w:rsidRDefault="003F082B" w:rsidP="003F082B">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77" w:name="_Toc309596967"/>
      <w:r>
        <w:t>VmGadgetsService</w:t>
      </w:r>
      <w:bookmarkEnd w:id="77"/>
      <w:r>
        <w:rPr>
          <w:b w:val="0"/>
          <w:bCs w:val="0"/>
        </w:rPr>
        <w:fldChar w:fldCharType="end"/>
      </w:r>
    </w:p>
    <w:p w14:paraId="287B63F1"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VMService</w:t>
      </w:r>
      <w:r>
        <w:rPr>
          <w:rStyle w:val="Objecttype"/>
          <w:rFonts w:ascii="Times New Roman" w:eastAsia="Times New Roman" w:hAnsi="Times New Roman"/>
        </w:rPr>
        <w:fldChar w:fldCharType="end"/>
      </w:r>
    </w:p>
    <w:p w14:paraId="20B5D8D0"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B4B74BE" w14:textId="77777777" w:rsidR="003F082B" w:rsidRDefault="003F082B" w:rsidP="003F082B">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service</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18CAA908"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31C3477D"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{6000692E-483E-4667-BAB8-42D1CBE5AF4A}</w:t>
      </w:r>
      <w:r>
        <w:rPr>
          <w:rFonts w:ascii="Times New Roman" w:eastAsia="Times New Roman" w:hAnsi="Times New Roman"/>
        </w:rPr>
        <w:fldChar w:fldCharType="end"/>
      </w:r>
    </w:p>
    <w:p w14:paraId="2B9A4700" w14:textId="77777777" w:rsidR="003F082B" w:rsidRDefault="003F082B" w:rsidP="003F082B">
      <w:pPr>
        <w:rPr>
          <w:rFonts w:ascii="Times New Roman" w:eastAsia="Times New Roman" w:hAnsi="Times New Roman"/>
        </w:rPr>
      </w:pPr>
    </w:p>
    <w:p w14:paraId="58A29481" w14:textId="77777777" w:rsidR="003F082B" w:rsidRDefault="003F082B" w:rsidP="003F082B">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Element.Notes</w:instrText>
      </w:r>
      <w:r>
        <w:fldChar w:fldCharType="end"/>
      </w:r>
      <w:r>
        <w:rPr>
          <w:rFonts w:ascii="바탕" w:eastAsia="바탕" w:hAnsi="바탕" w:cs="바탕" w:hint="eastAsia"/>
          <w:lang w:val="ko-KR"/>
        </w:rPr>
        <w:t>웹</w:t>
      </w:r>
      <w:r>
        <w:rPr>
          <w:rFonts w:ascii="Times New Roman" w:eastAsia="Times New Roman" w:hAnsi="Times New Roman"/>
          <w:lang w:val="ko-KR"/>
        </w:rPr>
        <w:t xml:space="preserve">UI </w:t>
      </w:r>
      <w:r>
        <w:rPr>
          <w:rFonts w:ascii="바탕" w:eastAsia="바탕" w:hAnsi="바탕" w:cs="바탕" w:hint="eastAsia"/>
          <w:lang w:val="ko-KR"/>
        </w:rPr>
        <w:t>레이어와의</w:t>
      </w:r>
      <w:r>
        <w:rPr>
          <w:rFonts w:ascii="Times New Roman" w:eastAsia="Times New Roman" w:hAnsi="Times New Roman"/>
          <w:lang w:val="ko-KR"/>
        </w:rPr>
        <w:t xml:space="preserve"> </w:t>
      </w:r>
      <w:r>
        <w:rPr>
          <w:rFonts w:ascii="바탕" w:eastAsia="바탕" w:hAnsi="바탕" w:cs="바탕" w:hint="eastAsia"/>
          <w:lang w:val="ko-KR"/>
        </w:rPr>
        <w:t>외부인터페이스로</w:t>
      </w:r>
      <w:r>
        <w:rPr>
          <w:rFonts w:ascii="Times New Roman" w:eastAsia="Times New Roman" w:hAnsi="Times New Roman"/>
          <w:lang w:val="ko-KR"/>
        </w:rPr>
        <w:t xml:space="preserve"> </w:t>
      </w:r>
      <w:r>
        <w:rPr>
          <w:rFonts w:ascii="바탕" w:eastAsia="바탕" w:hAnsi="바탕" w:cs="바탕" w:hint="eastAsia"/>
          <w:lang w:val="ko-KR"/>
        </w:rPr>
        <w:t>오픈소셜가젯</w:t>
      </w:r>
      <w:r>
        <w:rPr>
          <w:rFonts w:ascii="Times New Roman" w:eastAsia="Times New Roman" w:hAnsi="Times New Roman"/>
          <w:lang w:val="ko-KR"/>
        </w:rPr>
        <w:t xml:space="preserve"> RESTFul </w:t>
      </w:r>
      <w:r>
        <w:rPr>
          <w:rFonts w:ascii="바탕" w:eastAsia="바탕" w:hAnsi="바탕" w:cs="바탕" w:hint="eastAsia"/>
          <w:lang w:val="ko-KR"/>
        </w:rPr>
        <w:t>웹서비스</w:t>
      </w:r>
      <w:r>
        <w:rPr>
          <w:rFonts w:ascii="Times New Roman" w:eastAsia="Times New Roman" w:hAnsi="Times New Roman"/>
          <w:lang w:val="ko-KR"/>
        </w:rPr>
        <w:t xml:space="preserve"> </w:t>
      </w:r>
      <w:r>
        <w:rPr>
          <w:rFonts w:ascii="바탕" w:eastAsia="바탕" w:hAnsi="바탕" w:cs="바탕" w:hint="eastAsia"/>
          <w:lang w:val="ko-KR"/>
        </w:rPr>
        <w:t>서비스로직</w:t>
      </w:r>
      <w:r>
        <w:rPr>
          <w:rFonts w:ascii="Times New Roman" w:eastAsia="Times New Roman" w:hAnsi="Times New Roman"/>
          <w:lang w:val="ko-KR"/>
        </w:rPr>
        <w:t xml:space="preserve"> </w:t>
      </w:r>
      <w:r>
        <w:rPr>
          <w:rFonts w:ascii="바탕" w:eastAsia="바탕" w:hAnsi="바탕" w:cs="바탕" w:hint="eastAsia"/>
          <w:lang w:val="ko-KR"/>
        </w:rPr>
        <w:t>구현클래스</w:t>
      </w:r>
      <w:r>
        <w:rPr>
          <w:rFonts w:ascii="Times New Roman" w:eastAsia="Times New Roman" w:hAnsi="Times New Roman"/>
          <w:lang w:val="ko-KR"/>
        </w:rPr>
        <w:t xml:space="preserve">.(vm_gadgets </w:t>
      </w:r>
      <w:r>
        <w:rPr>
          <w:rFonts w:ascii="바탕" w:eastAsia="바탕" w:hAnsi="바탕" w:cs="바탕" w:hint="eastAsia"/>
          <w:lang w:val="ko-KR"/>
        </w:rPr>
        <w:t>테이블</w:t>
      </w:r>
      <w:r>
        <w:rPr>
          <w:rFonts w:ascii="Times New Roman" w:eastAsia="Times New Roman" w:hAnsi="Times New Roman"/>
          <w:lang w:val="ko-KR"/>
        </w:rPr>
        <w:t xml:space="preserve">) </w:t>
      </w:r>
      <w:r>
        <w:rPr>
          <w:rFonts w:ascii="바탕" w:eastAsia="바탕" w:hAnsi="바탕" w:cs="바탕" w:hint="eastAsia"/>
          <w:lang w:val="ko-KR"/>
        </w:rPr>
        <w:t>웹어플리케이션에서</w:t>
      </w:r>
      <w:r>
        <w:rPr>
          <w:rFonts w:ascii="Times New Roman" w:eastAsia="Times New Roman" w:hAnsi="Times New Roman"/>
          <w:lang w:val="ko-KR"/>
        </w:rPr>
        <w:t xml:space="preserve"> GET </w:t>
      </w:r>
      <w:r>
        <w:rPr>
          <w:rFonts w:ascii="바탕" w:eastAsia="바탕" w:hAnsi="바탕" w:cs="바탕" w:hint="eastAsia"/>
          <w:lang w:val="ko-KR"/>
        </w:rPr>
        <w:t>또는</w:t>
      </w:r>
      <w:r>
        <w:rPr>
          <w:rFonts w:ascii="Times New Roman" w:eastAsia="Times New Roman" w:hAnsi="Times New Roman"/>
          <w:lang w:val="ko-KR"/>
        </w:rPr>
        <w:t xml:space="preserve"> POST </w:t>
      </w:r>
      <w:r>
        <w:rPr>
          <w:rFonts w:ascii="바탕" w:eastAsia="바탕" w:hAnsi="바탕" w:cs="바탕" w:hint="eastAsia"/>
          <w:lang w:val="ko-KR"/>
        </w:rPr>
        <w:t>방식으로</w:t>
      </w:r>
      <w:r>
        <w:rPr>
          <w:rFonts w:ascii="Times New Roman" w:eastAsia="Times New Roman" w:hAnsi="Times New Roman"/>
          <w:lang w:val="ko-KR"/>
        </w:rPr>
        <w:t xml:space="preserve"> </w:t>
      </w:r>
      <w:r>
        <w:rPr>
          <w:rFonts w:ascii="바탕" w:eastAsia="바탕" w:hAnsi="바탕" w:cs="바탕" w:hint="eastAsia"/>
          <w:lang w:val="ko-KR"/>
        </w:rPr>
        <w:t>정의된</w:t>
      </w:r>
      <w:r>
        <w:rPr>
          <w:rFonts w:ascii="Times New Roman" w:eastAsia="Times New Roman" w:hAnsi="Times New Roman"/>
          <w:lang w:val="ko-KR"/>
        </w:rPr>
        <w:t xml:space="preserve"> </w:t>
      </w:r>
      <w:r>
        <w:rPr>
          <w:rFonts w:ascii="바탕" w:eastAsia="바탕" w:hAnsi="바탕" w:cs="바탕" w:hint="eastAsia"/>
          <w:lang w:val="ko-KR"/>
        </w:rPr>
        <w:t>경로의</w:t>
      </w:r>
      <w:r>
        <w:rPr>
          <w:rFonts w:ascii="Times New Roman" w:eastAsia="Times New Roman" w:hAnsi="Times New Roman"/>
          <w:lang w:val="ko-KR"/>
        </w:rPr>
        <w:t xml:space="preserve"> </w:t>
      </w:r>
      <w:r>
        <w:rPr>
          <w:rFonts w:ascii="바탕" w:eastAsia="바탕" w:hAnsi="바탕" w:cs="바탕" w:hint="eastAsia"/>
          <w:lang w:val="ko-KR"/>
        </w:rPr>
        <w:t>리소스</w:t>
      </w:r>
      <w:r>
        <w:rPr>
          <w:rFonts w:ascii="Times New Roman" w:eastAsia="Times New Roman" w:hAnsi="Times New Roman"/>
          <w:lang w:val="ko-KR"/>
        </w:rPr>
        <w:t>URL</w:t>
      </w:r>
      <w:r>
        <w:rPr>
          <w:rFonts w:ascii="바탕" w:eastAsia="바탕" w:hAnsi="바탕" w:cs="바탕" w:hint="eastAsia"/>
          <w:lang w:val="ko-KR"/>
        </w:rPr>
        <w:t>로</w:t>
      </w:r>
      <w:r>
        <w:rPr>
          <w:rFonts w:ascii="Times New Roman" w:eastAsia="Times New Roman" w:hAnsi="Times New Roman"/>
          <w:lang w:val="ko-KR"/>
        </w:rPr>
        <w:t xml:space="preserve"> </w:t>
      </w:r>
      <w:r>
        <w:rPr>
          <w:rFonts w:ascii="바탕" w:eastAsia="바탕" w:hAnsi="바탕" w:cs="바탕" w:hint="eastAsia"/>
          <w:lang w:val="ko-KR"/>
        </w:rPr>
        <w:t>요청이</w:t>
      </w:r>
      <w:r>
        <w:rPr>
          <w:rFonts w:ascii="Times New Roman" w:eastAsia="Times New Roman" w:hAnsi="Times New Roman"/>
          <w:lang w:val="ko-KR"/>
        </w:rPr>
        <w:t xml:space="preserve"> </w:t>
      </w:r>
      <w:r>
        <w:rPr>
          <w:rFonts w:ascii="바탕" w:eastAsia="바탕" w:hAnsi="바탕" w:cs="바탕" w:hint="eastAsia"/>
          <w:lang w:val="ko-KR"/>
        </w:rPr>
        <w:t>보내지게</w:t>
      </w:r>
      <w:r>
        <w:rPr>
          <w:rFonts w:ascii="Times New Roman" w:eastAsia="Times New Roman" w:hAnsi="Times New Roman"/>
          <w:lang w:val="ko-KR"/>
        </w:rPr>
        <w:t xml:space="preserve"> </w:t>
      </w:r>
      <w:r>
        <w:rPr>
          <w:rFonts w:ascii="바탕" w:eastAsia="바탕" w:hAnsi="바탕" w:cs="바탕" w:hint="eastAsia"/>
          <w:lang w:val="ko-KR"/>
        </w:rPr>
        <w:t>되며</w:t>
      </w:r>
      <w:r>
        <w:rPr>
          <w:rFonts w:ascii="Times New Roman" w:eastAsia="Times New Roman" w:hAnsi="Times New Roman"/>
          <w:lang w:val="ko-KR"/>
        </w:rPr>
        <w:t xml:space="preserve">, JSON </w:t>
      </w:r>
      <w:r>
        <w:rPr>
          <w:rFonts w:ascii="바탕" w:eastAsia="바탕" w:hAnsi="바탕" w:cs="바탕" w:hint="eastAsia"/>
          <w:lang w:val="ko-KR"/>
        </w:rPr>
        <w:t>또는</w:t>
      </w:r>
      <w:r>
        <w:rPr>
          <w:rFonts w:ascii="Times New Roman" w:eastAsia="Times New Roman" w:hAnsi="Times New Roman"/>
          <w:lang w:val="ko-KR"/>
        </w:rPr>
        <w:t xml:space="preserve"> XML </w:t>
      </w:r>
      <w:r>
        <w:rPr>
          <w:rFonts w:ascii="바탕" w:eastAsia="바탕" w:hAnsi="바탕" w:cs="바탕" w:hint="eastAsia"/>
          <w:lang w:val="ko-KR"/>
        </w:rPr>
        <w:t>형식으로</w:t>
      </w:r>
      <w:r>
        <w:rPr>
          <w:rFonts w:ascii="Times New Roman" w:eastAsia="Times New Roman" w:hAnsi="Times New Roman"/>
          <w:lang w:val="ko-KR"/>
        </w:rPr>
        <w:t xml:space="preserve"> Contents </w:t>
      </w:r>
      <w:r>
        <w:rPr>
          <w:rFonts w:ascii="바탕" w:eastAsia="바탕" w:hAnsi="바탕" w:cs="바탕" w:hint="eastAsia"/>
          <w:lang w:val="ko-KR"/>
        </w:rPr>
        <w:t>를</w:t>
      </w:r>
      <w:r>
        <w:rPr>
          <w:rFonts w:ascii="Times New Roman" w:eastAsia="Times New Roman" w:hAnsi="Times New Roman"/>
          <w:lang w:val="ko-KR"/>
        </w:rPr>
        <w:t xml:space="preserve"> </w:t>
      </w:r>
      <w:r>
        <w:rPr>
          <w:rFonts w:ascii="바탕" w:eastAsia="바탕" w:hAnsi="바탕" w:cs="바탕" w:hint="eastAsia"/>
          <w:lang w:val="ko-KR"/>
        </w:rPr>
        <w:t>받거나</w:t>
      </w:r>
      <w:r>
        <w:rPr>
          <w:rFonts w:ascii="Times New Roman" w:eastAsia="Times New Roman" w:hAnsi="Times New Roman"/>
          <w:lang w:val="ko-KR"/>
        </w:rPr>
        <w:t xml:space="preserve"> Parameter </w:t>
      </w:r>
      <w:r>
        <w:rPr>
          <w:rFonts w:ascii="바탕" w:eastAsia="바탕" w:hAnsi="바탕" w:cs="바탕" w:hint="eastAsia"/>
          <w:lang w:val="ko-KR"/>
        </w:rPr>
        <w:t>를</w:t>
      </w:r>
      <w:r>
        <w:rPr>
          <w:rFonts w:ascii="Times New Roman" w:eastAsia="Times New Roman" w:hAnsi="Times New Roman"/>
          <w:lang w:val="ko-KR"/>
        </w:rPr>
        <w:t xml:space="preserve"> </w:t>
      </w:r>
      <w:r>
        <w:rPr>
          <w:rFonts w:ascii="바탕" w:eastAsia="바탕" w:hAnsi="바탕" w:cs="바탕" w:hint="eastAsia"/>
          <w:lang w:val="ko-KR"/>
        </w:rPr>
        <w:t>받아</w:t>
      </w:r>
      <w:r>
        <w:rPr>
          <w:rFonts w:ascii="Times New Roman" w:eastAsia="Times New Roman" w:hAnsi="Times New Roman"/>
          <w:lang w:val="ko-KR"/>
        </w:rPr>
        <w:t xml:space="preserve"> </w:t>
      </w:r>
      <w:r>
        <w:rPr>
          <w:rFonts w:ascii="바탕" w:eastAsia="바탕" w:hAnsi="바탕" w:cs="바탕" w:hint="eastAsia"/>
          <w:lang w:val="ko-KR"/>
        </w:rPr>
        <w:t>다음의</w:t>
      </w:r>
      <w:r>
        <w:rPr>
          <w:rFonts w:ascii="Times New Roman" w:eastAsia="Times New Roman" w:hAnsi="Times New Roman"/>
          <w:lang w:val="ko-KR"/>
        </w:rPr>
        <w:t xml:space="preserve"> </w:t>
      </w:r>
      <w:r>
        <w:rPr>
          <w:rFonts w:ascii="바탕" w:eastAsia="바탕" w:hAnsi="바탕" w:cs="바탕" w:hint="eastAsia"/>
          <w:lang w:val="ko-KR"/>
        </w:rPr>
        <w:t>주요</w:t>
      </w:r>
      <w:r>
        <w:rPr>
          <w:rFonts w:ascii="Times New Roman" w:eastAsia="Times New Roman" w:hAnsi="Times New Roman"/>
          <w:lang w:val="ko-KR"/>
        </w:rPr>
        <w:t xml:space="preserve"> Function </w:t>
      </w:r>
      <w:r>
        <w:rPr>
          <w:rFonts w:ascii="바탕" w:eastAsia="바탕" w:hAnsi="바탕" w:cs="바탕" w:hint="eastAsia"/>
          <w:lang w:val="ko-KR"/>
        </w:rPr>
        <w:t>들을</w:t>
      </w:r>
      <w:r>
        <w:rPr>
          <w:rFonts w:ascii="Times New Roman" w:eastAsia="Times New Roman" w:hAnsi="Times New Roman"/>
          <w:lang w:val="ko-KR"/>
        </w:rPr>
        <w:t xml:space="preserve"> </w:t>
      </w:r>
      <w:r>
        <w:rPr>
          <w:rFonts w:ascii="바탕" w:eastAsia="바탕" w:hAnsi="바탕" w:cs="바탕" w:hint="eastAsia"/>
          <w:lang w:val="ko-KR"/>
        </w:rPr>
        <w:t>처리한다</w:t>
      </w:r>
      <w:r>
        <w:rPr>
          <w:rFonts w:ascii="Times New Roman" w:eastAsia="Times New Roman" w:hAnsi="Times New Roman"/>
          <w:lang w:val="ko-KR"/>
        </w:rPr>
        <w:t>.</w:t>
      </w:r>
    </w:p>
    <w:p w14:paraId="7027F9F8" w14:textId="77777777" w:rsidR="003F082B" w:rsidRDefault="003F082B" w:rsidP="003F082B">
      <w:pPr>
        <w:rPr>
          <w:rFonts w:ascii="Times New Roman" w:eastAsia="Times New Roman" w:hAnsi="Times New Roman"/>
          <w:lang w:val="ko-KR"/>
        </w:rPr>
      </w:pPr>
      <w:r>
        <w:rPr>
          <w:rFonts w:ascii="Times New Roman" w:eastAsia="Times New Roman" w:hAnsi="Times New Roman"/>
          <w:lang w:val="ko-KR"/>
        </w:rPr>
        <w:t xml:space="preserve">&lt;pre&gt; - get    : </w:t>
      </w:r>
      <w:r>
        <w:rPr>
          <w:rFonts w:ascii="바탕" w:eastAsia="바탕" w:hAnsi="바탕" w:cs="바탕" w:hint="eastAsia"/>
          <w:lang w:val="ko-KR"/>
        </w:rPr>
        <w:t>키로</w:t>
      </w:r>
      <w:r>
        <w:rPr>
          <w:rFonts w:ascii="Times New Roman" w:eastAsia="Times New Roman" w:hAnsi="Times New Roman"/>
          <w:lang w:val="ko-KR"/>
        </w:rPr>
        <w:t xml:space="preserve"> </w:t>
      </w:r>
      <w:r>
        <w:rPr>
          <w:rFonts w:ascii="바탕" w:eastAsia="바탕" w:hAnsi="바탕" w:cs="바탕" w:hint="eastAsia"/>
          <w:lang w:val="ko-KR"/>
        </w:rPr>
        <w:t>데이터의</w:t>
      </w:r>
      <w:r>
        <w:rPr>
          <w:rFonts w:ascii="Times New Roman" w:eastAsia="Times New Roman" w:hAnsi="Times New Roman"/>
          <w:lang w:val="ko-KR"/>
        </w:rPr>
        <w:t xml:space="preserve"> </w:t>
      </w:r>
      <w:r>
        <w:rPr>
          <w:rFonts w:ascii="바탕" w:eastAsia="바탕" w:hAnsi="바탕" w:cs="바탕" w:hint="eastAsia"/>
          <w:lang w:val="ko-KR"/>
        </w:rPr>
        <w:t>조회</w:t>
      </w:r>
      <w:r>
        <w:rPr>
          <w:rFonts w:ascii="Times New Roman" w:eastAsia="Times New Roman" w:hAnsi="Times New Roman"/>
          <w:lang w:val="ko-KR"/>
        </w:rPr>
        <w:t xml:space="preserve"> - create : </w:t>
      </w:r>
      <w:r>
        <w:rPr>
          <w:rFonts w:ascii="바탕" w:eastAsia="바탕" w:hAnsi="바탕" w:cs="바탕" w:hint="eastAsia"/>
          <w:lang w:val="ko-KR"/>
        </w:rPr>
        <w:t>데이터의</w:t>
      </w:r>
      <w:r>
        <w:rPr>
          <w:rFonts w:ascii="Times New Roman" w:eastAsia="Times New Roman" w:hAnsi="Times New Roman"/>
          <w:lang w:val="ko-KR"/>
        </w:rPr>
        <w:t xml:space="preserve"> </w:t>
      </w:r>
      <w:r>
        <w:rPr>
          <w:rFonts w:ascii="바탕" w:eastAsia="바탕" w:hAnsi="바탕" w:cs="바탕" w:hint="eastAsia"/>
          <w:lang w:val="ko-KR"/>
        </w:rPr>
        <w:t>생성</w:t>
      </w:r>
      <w:r>
        <w:rPr>
          <w:rFonts w:ascii="Times New Roman" w:eastAsia="Times New Roman" w:hAnsi="Times New Roman"/>
          <w:lang w:val="ko-KR"/>
        </w:rPr>
        <w:t xml:space="preserve"> - update : </w:t>
      </w:r>
      <w:r>
        <w:rPr>
          <w:rFonts w:ascii="바탕" w:eastAsia="바탕" w:hAnsi="바탕" w:cs="바탕" w:hint="eastAsia"/>
          <w:lang w:val="ko-KR"/>
        </w:rPr>
        <w:t>데이터의</w:t>
      </w:r>
      <w:r>
        <w:rPr>
          <w:rFonts w:ascii="Times New Roman" w:eastAsia="Times New Roman" w:hAnsi="Times New Roman"/>
          <w:lang w:val="ko-KR"/>
        </w:rPr>
        <w:t xml:space="preserve"> </w:t>
      </w:r>
      <w:r>
        <w:rPr>
          <w:rFonts w:ascii="바탕" w:eastAsia="바탕" w:hAnsi="바탕" w:cs="바탕" w:hint="eastAsia"/>
          <w:lang w:val="ko-KR"/>
        </w:rPr>
        <w:t>수정</w:t>
      </w:r>
      <w:r>
        <w:rPr>
          <w:rFonts w:ascii="Times New Roman" w:eastAsia="Times New Roman" w:hAnsi="Times New Roman"/>
          <w:lang w:val="ko-KR"/>
        </w:rPr>
        <w:t xml:space="preserve"> - delete : </w:t>
      </w:r>
      <w:r>
        <w:rPr>
          <w:rFonts w:ascii="바탕" w:eastAsia="바탕" w:hAnsi="바탕" w:cs="바탕" w:hint="eastAsia"/>
          <w:lang w:val="ko-KR"/>
        </w:rPr>
        <w:t>데이터의</w:t>
      </w:r>
      <w:r>
        <w:rPr>
          <w:rFonts w:ascii="Times New Roman" w:eastAsia="Times New Roman" w:hAnsi="Times New Roman"/>
          <w:lang w:val="ko-KR"/>
        </w:rPr>
        <w:t xml:space="preserve"> </w:t>
      </w:r>
      <w:r>
        <w:rPr>
          <w:rFonts w:ascii="바탕" w:eastAsia="바탕" w:hAnsi="바탕" w:cs="바탕" w:hint="eastAsia"/>
          <w:lang w:val="ko-KR"/>
        </w:rPr>
        <w:t>삭제</w:t>
      </w:r>
      <w:r>
        <w:rPr>
          <w:rFonts w:ascii="Times New Roman" w:eastAsia="Times New Roman" w:hAnsi="Times New Roman"/>
          <w:lang w:val="ko-KR"/>
        </w:rPr>
        <w:t xml:space="preserve"> - search : </w:t>
      </w:r>
      <w:r>
        <w:rPr>
          <w:rFonts w:ascii="바탕" w:eastAsia="바탕" w:hAnsi="바탕" w:cs="바탕" w:hint="eastAsia"/>
          <w:lang w:val="ko-KR"/>
        </w:rPr>
        <w:t>조건절로</w:t>
      </w:r>
      <w:r>
        <w:rPr>
          <w:rFonts w:ascii="Times New Roman" w:eastAsia="Times New Roman" w:hAnsi="Times New Roman"/>
          <w:lang w:val="ko-KR"/>
        </w:rPr>
        <w:t xml:space="preserve"> </w:t>
      </w:r>
      <w:r>
        <w:rPr>
          <w:rFonts w:ascii="바탕" w:eastAsia="바탕" w:hAnsi="바탕" w:cs="바탕" w:hint="eastAsia"/>
          <w:lang w:val="ko-KR"/>
        </w:rPr>
        <w:t>데이터의</w:t>
      </w:r>
      <w:r>
        <w:rPr>
          <w:rFonts w:ascii="Times New Roman" w:eastAsia="Times New Roman" w:hAnsi="Times New Roman"/>
          <w:lang w:val="ko-KR"/>
        </w:rPr>
        <w:t xml:space="preserve"> </w:t>
      </w:r>
      <w:r>
        <w:rPr>
          <w:rFonts w:ascii="바탕" w:eastAsia="바탕" w:hAnsi="바탕" w:cs="바탕" w:hint="eastAsia"/>
          <w:lang w:val="ko-KR"/>
        </w:rPr>
        <w:t>조회</w:t>
      </w:r>
      <w:r>
        <w:rPr>
          <w:rFonts w:ascii="Times New Roman" w:eastAsia="Times New Roman" w:hAnsi="Times New Roman"/>
          <w:lang w:val="ko-KR"/>
        </w:rPr>
        <w:t xml:space="preserve"> </w:t>
      </w:r>
    </w:p>
    <w:p w14:paraId="48AD8885" w14:textId="77777777" w:rsidR="003F082B" w:rsidRDefault="003F082B" w:rsidP="003F082B">
      <w:r>
        <w:rPr>
          <w:rFonts w:ascii="Times New Roman" w:eastAsia="Times New Roman" w:hAnsi="Times New Roman"/>
          <w:lang w:val="ko-KR"/>
        </w:rPr>
        <w:lastRenderedPageBreak/>
        <w:t xml:space="preserve">&lt;/pre&gt; </w:t>
      </w:r>
    </w:p>
    <w:p w14:paraId="76DADCA7"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24F77FDA" w14:textId="77777777" w:rsidTr="000A45C6">
        <w:trPr>
          <w:cantSplit/>
          <w:trHeight w:val="289"/>
          <w:tblHeader/>
        </w:trPr>
        <w:tc>
          <w:tcPr>
            <w:tcW w:w="9360" w:type="dxa"/>
            <w:gridSpan w:val="2"/>
            <w:tcBorders>
              <w:top w:val="nil"/>
              <w:left w:val="nil"/>
              <w:bottom w:val="nil"/>
              <w:right w:val="nil"/>
            </w:tcBorders>
          </w:tcPr>
          <w:p w14:paraId="454FE456"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3F082B" w14:paraId="121A6A61" w14:textId="77777777" w:rsidTr="000A45C6">
        <w:trPr>
          <w:trHeight w:val="351"/>
        </w:trPr>
        <w:tc>
          <w:tcPr>
            <w:tcW w:w="630" w:type="dxa"/>
            <w:tcBorders>
              <w:top w:val="nil"/>
              <w:left w:val="nil"/>
              <w:bottom w:val="nil"/>
              <w:right w:val="nil"/>
            </w:tcBorders>
          </w:tcPr>
          <w:p w14:paraId="45F0820C"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6B9D48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4A7E94F7"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3F6F32D1" w14:textId="77777777" w:rsidTr="000A45C6">
        <w:tc>
          <w:tcPr>
            <w:tcW w:w="9360" w:type="dxa"/>
            <w:gridSpan w:val="2"/>
            <w:tcBorders>
              <w:top w:val="nil"/>
              <w:left w:val="nil"/>
              <w:bottom w:val="nil"/>
              <w:right w:val="nil"/>
            </w:tcBorders>
          </w:tcPr>
          <w:p w14:paraId="75259FC5"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3F082B" w14:paraId="50C797D1" w14:textId="77777777" w:rsidTr="000A45C6">
        <w:trPr>
          <w:trHeight w:val="350"/>
        </w:trPr>
        <w:tc>
          <w:tcPr>
            <w:tcW w:w="630" w:type="dxa"/>
            <w:tcBorders>
              <w:top w:val="nil"/>
              <w:left w:val="nil"/>
              <w:bottom w:val="nil"/>
              <w:right w:val="nil"/>
            </w:tcBorders>
          </w:tcPr>
          <w:p w14:paraId="27FD4548"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A57AE5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@Singleton@Path("/vm_gadgets")@Service("vmGadgetsService")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4536CC0A" w14:textId="77777777" w:rsidR="003F082B" w:rsidRDefault="003F082B" w:rsidP="003F082B">
      <w:pPr>
        <w:rPr>
          <w:rFonts w:ascii="Times New Roman" w:eastAsia="Times New Roman" w:hAnsi="Times New Roman"/>
        </w:rPr>
      </w:pPr>
    </w:p>
    <w:p w14:paraId="623E868E"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3F082B" w14:paraId="3BC528C5"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3BCD725" w14:textId="77777777" w:rsidR="003F082B" w:rsidRDefault="003F082B"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E966CF3" w14:textId="77777777" w:rsidR="003F082B" w:rsidRDefault="003F082B"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BDE7D31" w14:textId="77777777" w:rsidR="003F082B" w:rsidRDefault="003F082B"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175B59E"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r>
      <w:tr w:rsidR="003F082B" w14:paraId="64E6E560" w14:textId="77777777" w:rsidTr="000A45C6">
        <w:tc>
          <w:tcPr>
            <w:tcW w:w="2250" w:type="dxa"/>
            <w:tcBorders>
              <w:top w:val="single" w:sz="2" w:space="0" w:color="auto"/>
              <w:left w:val="single" w:sz="2" w:space="0" w:color="auto"/>
              <w:bottom w:val="single" w:sz="2" w:space="0" w:color="auto"/>
              <w:right w:val="single" w:sz="2" w:space="0" w:color="auto"/>
            </w:tcBorders>
          </w:tcPr>
          <w:p w14:paraId="15B9D427"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150C93B1"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1E8AB7A2" w14:textId="77777777" w:rsidR="003F082B" w:rsidRDefault="003F082B"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4AB37C8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62BCDCC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VmGadgetsService</w:t>
            </w:r>
            <w:r>
              <w:rPr>
                <w:rFonts w:ascii="Times New Roman" w:eastAsia="Times New Roman" w:hAnsi="Times New Roman"/>
              </w:rPr>
              <w:fldChar w:fldCharType="end"/>
            </w:r>
          </w:p>
          <w:p w14:paraId="026E6556"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603239B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01DCA7B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VMService</w:t>
            </w:r>
            <w:r>
              <w:rPr>
                <w:rFonts w:ascii="Times New Roman" w:eastAsia="Times New Roman" w:hAnsi="Times New Roman"/>
              </w:rPr>
              <w:fldChar w:fldCharType="end"/>
            </w:r>
          </w:p>
          <w:p w14:paraId="091A71CC"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568C449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5E2FA557"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tc>
      </w:tr>
    </w:tbl>
    <w:p w14:paraId="08FA8DDD" w14:textId="77777777" w:rsidR="003F082B" w:rsidRDefault="003F082B" w:rsidP="003F082B">
      <w:pPr>
        <w:rPr>
          <w:rFonts w:ascii="Times New Roman" w:eastAsia="Times New Roman" w:hAnsi="Times New Roman"/>
        </w:rPr>
      </w:pPr>
      <w:bookmarkStart w:id="78" w:name="BKM_0D2D3AEA_ADAF_416a_A3C0_08CC00ECC025"/>
    </w:p>
    <w:p w14:paraId="0F20FFAD" w14:textId="77777777" w:rsidR="003F082B" w:rsidRDefault="003F082B" w:rsidP="003F082B">
      <w:pPr>
        <w:rPr>
          <w:rFonts w:ascii="Times New Roman" w:eastAsia="Times New Roman" w:hAnsi="Times New Roman"/>
        </w:rPr>
      </w:pPr>
    </w:p>
    <w:p w14:paraId="7FFD3FA6"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098BDB46"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17FBF2A" w14:textId="77777777" w:rsidR="003F082B" w:rsidRDefault="003F082B"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D56B7A"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88EA27" w14:textId="77777777" w:rsidR="003F082B" w:rsidRDefault="003F082B"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3F082B" w14:paraId="26D3EA0C" w14:textId="77777777" w:rsidTr="00CD50F8">
        <w:trPr>
          <w:trHeight w:val="1296"/>
        </w:trPr>
        <w:tc>
          <w:tcPr>
            <w:tcW w:w="2340" w:type="dxa"/>
            <w:tcBorders>
              <w:top w:val="single" w:sz="2" w:space="0" w:color="auto"/>
              <w:left w:val="single" w:sz="2" w:space="0" w:color="auto"/>
              <w:bottom w:val="single" w:sz="2" w:space="0" w:color="auto"/>
              <w:right w:val="single" w:sz="2" w:space="0" w:color="auto"/>
            </w:tcBorders>
          </w:tcPr>
          <w:p w14:paraId="5567BEB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QNAME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QName</w:t>
            </w:r>
            <w:r>
              <w:rPr>
                <w:rFonts w:ascii="Times New Roman" w:eastAsia="Times New Roman" w:hAnsi="Times New Roman"/>
              </w:rPr>
              <w:fldChar w:fldCharType="end"/>
            </w:r>
          </w:p>
          <w:p w14:paraId="080BFB0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4EA9E3C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separate"/>
            </w:r>
            <w:r>
              <w:rPr>
                <w:rFonts w:ascii="Times New Roman" w:eastAsia="Times New Roman" w:hAnsi="Times New Roman"/>
              </w:rPr>
              <w:t xml:space="preserve">Static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separate"/>
            </w:r>
            <w:r>
              <w:rPr>
                <w:rFonts w:ascii="Times New Roman" w:eastAsia="Times New Roman" w:hAnsi="Times New Roman"/>
              </w:rPr>
              <w:t xml:space="preserve">Const </w:t>
            </w:r>
            <w:r>
              <w:rPr>
                <w:rFonts w:ascii="Times New Roman" w:eastAsia="Times New Roman" w:hAnsi="Times New Roman"/>
              </w:rPr>
              <w:fldChar w:fldCharType="end"/>
            </w:r>
          </w:p>
          <w:p w14:paraId="311D436F" w14:textId="77777777" w:rsidR="003F082B" w:rsidRDefault="003F082B" w:rsidP="00CD50F8">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AB0B4BE"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812B86F"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new QName("", "vm_gadgets")</w:t>
            </w:r>
            <w:r>
              <w:rPr>
                <w:rFonts w:ascii="Times New Roman" w:eastAsia="Times New Roman" w:hAnsi="Times New Roman"/>
                <w:i/>
                <w:iCs/>
              </w:rPr>
              <w:fldChar w:fldCharType="end"/>
            </w:r>
          </w:p>
          <w:p w14:paraId="013A6B3F"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3930F92C" w14:textId="77777777" w:rsidR="003F082B" w:rsidRDefault="003F082B" w:rsidP="000A45C6">
            <w:pPr>
              <w:rPr>
                <w:rFonts w:ascii="Times New Roman" w:eastAsia="Times New Roman" w:hAnsi="Times New Roman"/>
              </w:rPr>
            </w:pPr>
          </w:p>
        </w:tc>
        <w:bookmarkEnd w:id="78"/>
      </w:tr>
      <w:bookmarkStart w:id="79" w:name="BKM_82ED7546_3A51_4015_85A5_480328C53F81"/>
      <w:tr w:rsidR="003F082B" w14:paraId="054BCE53" w14:textId="77777777" w:rsidTr="00CD50F8">
        <w:trPr>
          <w:trHeight w:val="1274"/>
        </w:trPr>
        <w:tc>
          <w:tcPr>
            <w:tcW w:w="2340" w:type="dxa"/>
            <w:tcBorders>
              <w:top w:val="single" w:sz="2" w:space="0" w:color="auto"/>
              <w:left w:val="single" w:sz="2" w:space="0" w:color="auto"/>
              <w:bottom w:val="single" w:sz="2" w:space="0" w:color="auto"/>
              <w:right w:val="single" w:sz="2" w:space="0" w:color="auto"/>
            </w:tcBorders>
          </w:tcPr>
          <w:p w14:paraId="2AC6A43B"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servletContext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ServletContext</w:t>
            </w:r>
            <w:r>
              <w:rPr>
                <w:rFonts w:ascii="Times New Roman" w:eastAsia="Times New Roman" w:hAnsi="Times New Roman"/>
              </w:rPr>
              <w:fldChar w:fldCharType="end"/>
            </w:r>
          </w:p>
          <w:p w14:paraId="2197250E"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4D161D0B" w14:textId="0188BC48"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6500AB"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D77984"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25D64D1"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23F171AE" w14:textId="77777777" w:rsidR="003F082B" w:rsidRDefault="003F082B"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@Context</w:t>
            </w:r>
            <w:r>
              <w:rPr>
                <w:rFonts w:ascii="Times New Roman" w:eastAsia="Times New Roman" w:hAnsi="Times New Roman"/>
              </w:rPr>
              <w:fldChar w:fldCharType="end"/>
            </w:r>
            <w:r>
              <w:rPr>
                <w:rFonts w:ascii="Times New Roman" w:eastAsia="Times New Roman" w:hAnsi="Times New Roman"/>
              </w:rPr>
              <w:t xml:space="preserve"> ] </w:t>
            </w:r>
          </w:p>
          <w:p w14:paraId="00A2EC31" w14:textId="77777777" w:rsidR="003F082B" w:rsidRDefault="003F082B" w:rsidP="000A45C6">
            <w:pPr>
              <w:rPr>
                <w:rFonts w:ascii="Times New Roman" w:eastAsia="Times New Roman" w:hAnsi="Times New Roman"/>
              </w:rPr>
            </w:pPr>
          </w:p>
        </w:tc>
        <w:bookmarkEnd w:id="79"/>
      </w:tr>
    </w:tbl>
    <w:p w14:paraId="4836F44F" w14:textId="77777777" w:rsidR="003F082B" w:rsidRDefault="003F082B" w:rsidP="003F082B">
      <w:pPr>
        <w:rPr>
          <w:rFonts w:ascii="Times New Roman" w:eastAsia="Times New Roman" w:hAnsi="Times New Roman"/>
        </w:rPr>
      </w:pPr>
      <w:bookmarkStart w:id="80" w:name="BKM_7EE212CA_D91B_43c1_AE74_0C9B4833A7DA"/>
    </w:p>
    <w:p w14:paraId="7F475BD6" w14:textId="77777777" w:rsidR="003F082B" w:rsidRDefault="003F082B" w:rsidP="003F082B">
      <w:pPr>
        <w:rPr>
          <w:rFonts w:ascii="Times New Roman" w:eastAsia="Times New Roman" w:hAnsi="Times New Roman"/>
        </w:rPr>
      </w:pPr>
    </w:p>
    <w:p w14:paraId="6F9B1939"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330B554E"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C23A2E8" w14:textId="77777777" w:rsidR="003F082B" w:rsidRDefault="003F082B"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E2D7A37"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1B68B50" w14:textId="77777777" w:rsidR="003F082B" w:rsidRDefault="003F082B" w:rsidP="000A45C6">
            <w:pPr>
              <w:rPr>
                <w:rFonts w:ascii="Times New Roman" w:eastAsia="Times New Roman" w:hAnsi="Times New Roman"/>
                <w:b/>
                <w:bCs/>
              </w:rPr>
            </w:pPr>
            <w:r>
              <w:rPr>
                <w:rFonts w:ascii="Times New Roman" w:eastAsia="Times New Roman" w:hAnsi="Times New Roman"/>
                <w:b/>
                <w:bCs/>
              </w:rPr>
              <w:t>Parameters</w:t>
            </w:r>
          </w:p>
        </w:tc>
      </w:tr>
      <w:tr w:rsidR="003F082B" w14:paraId="089B581B" w14:textId="77777777" w:rsidTr="000A45C6">
        <w:tc>
          <w:tcPr>
            <w:tcW w:w="2340" w:type="dxa"/>
            <w:tcBorders>
              <w:top w:val="single" w:sz="2" w:space="0" w:color="auto"/>
              <w:left w:val="single" w:sz="2" w:space="0" w:color="auto"/>
              <w:bottom w:val="single" w:sz="2" w:space="0" w:color="auto"/>
              <w:right w:val="single" w:sz="2" w:space="0" w:color="auto"/>
            </w:tcBorders>
          </w:tcPr>
          <w:p w14:paraId="54D451A0"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cleanXMLFile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04C3B1E"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784DF7E"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Gadget XML </w:t>
            </w:r>
            <w:r>
              <w:rPr>
                <w:rFonts w:ascii="바탕" w:eastAsia="바탕" w:hAnsi="바탕" w:cs="바탕" w:hint="eastAsia"/>
                <w:lang w:val="ko-KR"/>
              </w:rPr>
              <w:t>파일을</w:t>
            </w:r>
            <w:r>
              <w:rPr>
                <w:rFonts w:ascii="Times New Roman" w:eastAsia="Times New Roman" w:hAnsi="Times New Roman"/>
                <w:lang w:val="ko-KR"/>
              </w:rPr>
              <w:t xml:space="preserve"> </w:t>
            </w:r>
            <w:r>
              <w:rPr>
                <w:rFonts w:ascii="바탕" w:eastAsia="바탕" w:hAnsi="바탕" w:cs="바탕" w:hint="eastAsia"/>
                <w:lang w:val="ko-KR"/>
              </w:rPr>
              <w:t>부모</w:t>
            </w:r>
            <w:r>
              <w:rPr>
                <w:rFonts w:ascii="Times New Roman" w:eastAsia="Times New Roman" w:hAnsi="Times New Roman"/>
                <w:lang w:val="ko-KR"/>
              </w:rPr>
              <w:t xml:space="preserve"> </w:t>
            </w:r>
            <w:r>
              <w:rPr>
                <w:rFonts w:ascii="바탕" w:eastAsia="바탕" w:hAnsi="바탕" w:cs="바탕" w:hint="eastAsia"/>
                <w:lang w:val="ko-KR"/>
              </w:rPr>
              <w:t>디렉토리와</w:t>
            </w:r>
            <w:r>
              <w:rPr>
                <w:rFonts w:ascii="Times New Roman" w:eastAsia="Times New Roman" w:hAnsi="Times New Roman"/>
                <w:lang w:val="ko-KR"/>
              </w:rPr>
              <w:t xml:space="preserve"> </w:t>
            </w:r>
            <w:r>
              <w:rPr>
                <w:rFonts w:ascii="바탕" w:eastAsia="바탕" w:hAnsi="바탕" w:cs="바탕" w:hint="eastAsia"/>
                <w:lang w:val="ko-KR"/>
              </w:rPr>
              <w:t>함께</w:t>
            </w:r>
            <w:r>
              <w:rPr>
                <w:rFonts w:ascii="Times New Roman" w:eastAsia="Times New Roman" w:hAnsi="Times New Roman"/>
                <w:lang w:val="ko-KR"/>
              </w:rPr>
              <w:t xml:space="preserve"> </w:t>
            </w:r>
            <w:r>
              <w:rPr>
                <w:rFonts w:ascii="바탕" w:eastAsia="바탕" w:hAnsi="바탕" w:cs="바탕" w:hint="eastAsia"/>
                <w:lang w:val="ko-KR"/>
              </w:rPr>
              <w:t>삭제한다</w:t>
            </w:r>
            <w:r>
              <w:rPr>
                <w:rFonts w:ascii="Times New Roman" w:eastAsia="Times New Roman" w:hAnsi="Times New Roman"/>
                <w:lang w:val="ko-KR"/>
              </w:rPr>
              <w:t xml:space="preserve">. </w:t>
            </w:r>
          </w:p>
          <w:p w14:paraId="7F7EA655"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8C0089C"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File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xmlFile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A171AB8"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Gadget XML File</w:t>
            </w:r>
            <w:r>
              <w:rPr>
                <w:rFonts w:ascii="Times New Roman" w:eastAsia="Times New Roman" w:hAnsi="Times New Roman"/>
              </w:rPr>
              <w:fldChar w:fldCharType="end"/>
            </w:r>
          </w:p>
          <w:p w14:paraId="2368DAB7" w14:textId="77777777" w:rsidR="003F082B" w:rsidRDefault="003F082B" w:rsidP="000A45C6"/>
        </w:tc>
        <w:bookmarkEnd w:id="80"/>
      </w:tr>
      <w:bookmarkStart w:id="81" w:name="BKM_43ABAC68_FE41_4fb7_9A77_58DAB2F6BCCA"/>
      <w:tr w:rsidR="003F082B" w14:paraId="1983C1A0" w14:textId="77777777" w:rsidTr="000A45C6">
        <w:tc>
          <w:tcPr>
            <w:tcW w:w="2340" w:type="dxa"/>
            <w:tcBorders>
              <w:top w:val="single" w:sz="2" w:space="0" w:color="auto"/>
              <w:left w:val="single" w:sz="2" w:space="0" w:color="auto"/>
              <w:bottom w:val="single" w:sz="2" w:space="0" w:color="auto"/>
              <w:right w:val="single" w:sz="2" w:space="0" w:color="auto"/>
            </w:tcBorders>
          </w:tcPr>
          <w:p w14:paraId="4A8FAB12"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delete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DeleteResponse</w:t>
            </w:r>
            <w:r>
              <w:rPr>
                <w:rFonts w:ascii="Times New Roman" w:eastAsia="Times New Roman" w:hAnsi="Times New Roman"/>
              </w:rPr>
              <w:fldChar w:fldCharType="end"/>
            </w:r>
          </w:p>
          <w:p w14:paraId="04A2B247"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9DEE02"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데이터를</w:t>
            </w:r>
            <w:r>
              <w:rPr>
                <w:rFonts w:ascii="Times New Roman" w:eastAsia="Times New Roman" w:hAnsi="Times New Roman"/>
                <w:lang w:val="ko-KR"/>
              </w:rPr>
              <w:t xml:space="preserve"> </w:t>
            </w:r>
            <w:r>
              <w:rPr>
                <w:rFonts w:ascii="바탕" w:eastAsia="바탕" w:hAnsi="바탕" w:cs="바탕" w:hint="eastAsia"/>
                <w:lang w:val="ko-KR"/>
              </w:rPr>
              <w:t>삭제한다</w:t>
            </w:r>
            <w:r>
              <w:rPr>
                <w:rFonts w:ascii="Times New Roman" w:eastAsia="Times New Roman" w:hAnsi="Times New Roman"/>
                <w:lang w:val="ko-KR"/>
              </w:rPr>
              <w:t>.(</w:t>
            </w:r>
            <w:r>
              <w:rPr>
                <w:rFonts w:ascii="바탕" w:eastAsia="바탕" w:hAnsi="바탕" w:cs="바탕" w:hint="eastAsia"/>
                <w:lang w:val="ko-KR"/>
              </w:rPr>
              <w:t>가젯</w:t>
            </w:r>
            <w:r>
              <w:rPr>
                <w:rFonts w:ascii="Times New Roman" w:eastAsia="Times New Roman" w:hAnsi="Times New Roman"/>
                <w:lang w:val="ko-KR"/>
              </w:rPr>
              <w:t xml:space="preserve"> XML </w:t>
            </w:r>
            <w:r>
              <w:rPr>
                <w:rFonts w:ascii="바탕" w:eastAsia="바탕" w:hAnsi="바탕" w:cs="바탕" w:hint="eastAsia"/>
                <w:lang w:val="ko-KR"/>
              </w:rPr>
              <w:t>파일</w:t>
            </w:r>
            <w:r>
              <w:rPr>
                <w:rFonts w:ascii="Times New Roman" w:eastAsia="Times New Roman" w:hAnsi="Times New Roman"/>
                <w:lang w:val="ko-KR"/>
              </w:rPr>
              <w:t xml:space="preserve"> </w:t>
            </w:r>
            <w:r>
              <w:rPr>
                <w:rFonts w:ascii="바탕" w:eastAsia="바탕" w:hAnsi="바탕" w:cs="바탕" w:hint="eastAsia"/>
                <w:lang w:val="ko-KR"/>
              </w:rPr>
              <w:t>삭제</w:t>
            </w:r>
            <w:r>
              <w:rPr>
                <w:rFonts w:ascii="Times New Roman" w:eastAsia="Times New Roman" w:hAnsi="Times New Roman"/>
                <w:lang w:val="ko-KR"/>
              </w:rPr>
              <w:t xml:space="preserve"> </w:t>
            </w:r>
            <w:r>
              <w:rPr>
                <w:rFonts w:ascii="바탕" w:eastAsia="바탕" w:hAnsi="바탕" w:cs="바탕" w:hint="eastAsia"/>
                <w:lang w:val="ko-KR"/>
              </w:rPr>
              <w:t>처리</w:t>
            </w:r>
            <w:r>
              <w:rPr>
                <w:rFonts w:ascii="Times New Roman" w:eastAsia="Times New Roman" w:hAnsi="Times New Roman"/>
                <w:lang w:val="ko-KR"/>
              </w:rPr>
              <w:t xml:space="preserve">) </w:t>
            </w:r>
          </w:p>
          <w:p w14:paraId="75C0C6F9" w14:textId="77777777" w:rsidR="003F082B" w:rsidRDefault="003F082B" w:rsidP="000A45C6">
            <w:pPr>
              <w:rPr>
                <w:rFonts w:ascii="Times New Roman" w:eastAsia="Times New Roman" w:hAnsi="Times New Roman"/>
              </w:rPr>
            </w:pPr>
            <w:r>
              <w:rPr>
                <w:rFonts w:ascii="Times New Roman" w:eastAsia="Times New Roman" w:hAnsi="Times New Roman"/>
                <w:lang w:val="ko-KR"/>
              </w:rPr>
              <w:t xml:space="preserve">@return DeleteResponse </w:t>
            </w:r>
            <w:r>
              <w:rPr>
                <w:rFonts w:ascii="바탕" w:eastAsia="바탕" w:hAnsi="바탕" w:cs="바탕" w:hint="eastAsia"/>
                <w:lang w:val="ko-KR"/>
              </w:rPr>
              <w:t>삭제요청에</w:t>
            </w:r>
            <w:r>
              <w:rPr>
                <w:rFonts w:ascii="Times New Roman" w:eastAsia="Times New Roman" w:hAnsi="Times New Roman"/>
                <w:lang w:val="ko-KR"/>
              </w:rPr>
              <w:t xml:space="preserve"> </w:t>
            </w:r>
            <w:r>
              <w:rPr>
                <w:rFonts w:ascii="바탕" w:eastAsia="바탕" w:hAnsi="바탕" w:cs="바탕" w:hint="eastAsia"/>
                <w:lang w:val="ko-KR"/>
              </w:rPr>
              <w:t>대한</w:t>
            </w:r>
            <w:r>
              <w:rPr>
                <w:rFonts w:ascii="Times New Roman" w:eastAsia="Times New Roman" w:hAnsi="Times New Roman"/>
                <w:lang w:val="ko-KR"/>
              </w:rPr>
              <w:t xml:space="preserve"> </w:t>
            </w:r>
            <w:r>
              <w:rPr>
                <w:rFonts w:ascii="바탕" w:eastAsia="바탕" w:hAnsi="바탕" w:cs="바탕" w:hint="eastAsia"/>
                <w:lang w:val="ko-KR"/>
              </w:rPr>
              <w:t>응답</w:t>
            </w:r>
          </w:p>
          <w:p w14:paraId="7F9E2F38"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28685C8"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DeleteRequest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request</w:t>
            </w:r>
            <w:r>
              <w:rPr>
                <w:rStyle w:val="Objecttype"/>
                <w:rFonts w:ascii="Times New Roman" w:eastAsia="Times New Roman" w:hAnsi="Times New Roman"/>
              </w:rPr>
              <w:fldChar w:fldCharType="end"/>
            </w:r>
            <w:r>
              <w:rPr>
                <w:rFonts w:ascii="Times New Roman" w:eastAsia="Times New Roman" w:hAnsi="Times New Roman"/>
              </w:rPr>
              <w:t xml:space="preserve"> </w:t>
            </w:r>
          </w:p>
          <w:p w14:paraId="2DC72F09"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 xml:space="preserve">DeleteRequest </w:t>
            </w:r>
            <w:r>
              <w:rPr>
                <w:rFonts w:ascii="바탕" w:eastAsia="바탕" w:hAnsi="바탕" w:cs="바탕" w:hint="eastAsia"/>
              </w:rPr>
              <w:t>요청값</w:t>
            </w:r>
            <w:r>
              <w:rPr>
                <w:rFonts w:ascii="Times New Roman" w:eastAsia="Times New Roman" w:hAnsi="Times New Roman"/>
              </w:rPr>
              <w:fldChar w:fldCharType="end"/>
            </w:r>
          </w:p>
          <w:p w14:paraId="4D643CF8" w14:textId="77777777" w:rsidR="003F082B" w:rsidRDefault="003F082B" w:rsidP="000A45C6"/>
        </w:tc>
        <w:bookmarkEnd w:id="81"/>
      </w:tr>
      <w:bookmarkStart w:id="82" w:name="BKM_B7249082_4C94_483d_A63C_0743E7317708"/>
      <w:tr w:rsidR="003F082B" w14:paraId="78EDF1F9" w14:textId="77777777" w:rsidTr="000A45C6">
        <w:tc>
          <w:tcPr>
            <w:tcW w:w="2340" w:type="dxa"/>
            <w:tcBorders>
              <w:top w:val="single" w:sz="2" w:space="0" w:color="auto"/>
              <w:left w:val="single" w:sz="2" w:space="0" w:color="auto"/>
              <w:bottom w:val="single" w:sz="2" w:space="0" w:color="auto"/>
              <w:right w:val="single" w:sz="2" w:space="0" w:color="auto"/>
            </w:tcBorders>
          </w:tcPr>
          <w:p w14:paraId="6EA7CE32"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uploadGadget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69E4169" w14:textId="77777777" w:rsidR="003F082B" w:rsidRDefault="003F082B"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402CB0" w14:textId="77777777" w:rsidR="003F082B" w:rsidRDefault="003F082B" w:rsidP="000A45C6">
            <w:pPr>
              <w:rPr>
                <w:rFonts w:ascii="Times New Roman" w:eastAsia="Times New Roman" w:hAnsi="Times New Roman"/>
                <w:lang w:val="ko-KR"/>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가젯</w:t>
            </w:r>
            <w:r>
              <w:rPr>
                <w:rFonts w:ascii="Times New Roman" w:eastAsia="Times New Roman" w:hAnsi="Times New Roman"/>
                <w:lang w:val="ko-KR"/>
              </w:rPr>
              <w:t xml:space="preserve"> </w:t>
            </w:r>
            <w:r>
              <w:rPr>
                <w:rFonts w:ascii="바탕" w:eastAsia="바탕" w:hAnsi="바탕" w:cs="바탕" w:hint="eastAsia"/>
                <w:lang w:val="ko-KR"/>
              </w:rPr>
              <w:t>정의</w:t>
            </w:r>
            <w:r>
              <w:rPr>
                <w:rFonts w:ascii="Times New Roman" w:eastAsia="Times New Roman" w:hAnsi="Times New Roman"/>
                <w:lang w:val="ko-KR"/>
              </w:rPr>
              <w:t xml:space="preserve"> XML </w:t>
            </w:r>
            <w:r>
              <w:rPr>
                <w:rFonts w:ascii="바탕" w:eastAsia="바탕" w:hAnsi="바탕" w:cs="바탕" w:hint="eastAsia"/>
                <w:lang w:val="ko-KR"/>
              </w:rPr>
              <w:t>파일을</w:t>
            </w:r>
            <w:r>
              <w:rPr>
                <w:rFonts w:ascii="Times New Roman" w:eastAsia="Times New Roman" w:hAnsi="Times New Roman"/>
                <w:lang w:val="ko-KR"/>
              </w:rPr>
              <w:t xml:space="preserve"> </w:t>
            </w:r>
            <w:r>
              <w:rPr>
                <w:rFonts w:ascii="바탕" w:eastAsia="바탕" w:hAnsi="바탕" w:cs="바탕" w:hint="eastAsia"/>
                <w:lang w:val="ko-KR"/>
              </w:rPr>
              <w:t>업로드하여</w:t>
            </w:r>
            <w:r>
              <w:rPr>
                <w:rFonts w:ascii="Times New Roman" w:eastAsia="Times New Roman" w:hAnsi="Times New Roman"/>
                <w:lang w:val="ko-KR"/>
              </w:rPr>
              <w:t xml:space="preserve"> </w:t>
            </w:r>
            <w:r>
              <w:rPr>
                <w:rFonts w:ascii="바탕" w:eastAsia="바탕" w:hAnsi="바탕" w:cs="바탕" w:hint="eastAsia"/>
                <w:lang w:val="ko-KR"/>
              </w:rPr>
              <w:t>임포트</w:t>
            </w:r>
            <w:r>
              <w:rPr>
                <w:rFonts w:ascii="바탕" w:eastAsia="바탕" w:hAnsi="바탕" w:cs="바탕" w:hint="eastAsia"/>
                <w:lang w:val="ko-KR"/>
              </w:rPr>
              <w:lastRenderedPageBreak/>
              <w:t>한다</w:t>
            </w:r>
            <w:r>
              <w:rPr>
                <w:rFonts w:ascii="Times New Roman" w:eastAsia="Times New Roman" w:hAnsi="Times New Roman"/>
                <w:lang w:val="ko-KR"/>
              </w:rPr>
              <w:t>.</w:t>
            </w:r>
          </w:p>
          <w:p w14:paraId="68FF4A14" w14:textId="77777777" w:rsidR="003F082B" w:rsidRDefault="003F082B" w:rsidP="000A45C6">
            <w:pPr>
              <w:rPr>
                <w:rFonts w:ascii="Times New Roman" w:eastAsia="Times New Roman" w:hAnsi="Times New Roman"/>
                <w:lang w:val="ko-KR"/>
              </w:rPr>
            </w:pPr>
            <w:r>
              <w:rPr>
                <w:rFonts w:ascii="Times New Roman" w:eastAsia="Times New Roman" w:hAnsi="Times New Roman"/>
                <w:lang w:val="ko-KR"/>
              </w:rPr>
              <w:t xml:space="preserve">&lt;pre&gt; - </w:t>
            </w:r>
            <w:r>
              <w:rPr>
                <w:rFonts w:ascii="바탕" w:eastAsia="바탕" w:hAnsi="바탕" w:cs="바탕" w:hint="eastAsia"/>
                <w:lang w:val="ko-KR"/>
              </w:rPr>
              <w:t>가젯</w:t>
            </w:r>
            <w:r>
              <w:rPr>
                <w:rFonts w:ascii="Times New Roman" w:eastAsia="Times New Roman" w:hAnsi="Times New Roman"/>
                <w:lang w:val="ko-KR"/>
              </w:rPr>
              <w:t xml:space="preserve"> </w:t>
            </w:r>
            <w:r>
              <w:rPr>
                <w:rFonts w:ascii="바탕" w:eastAsia="바탕" w:hAnsi="바탕" w:cs="바탕" w:hint="eastAsia"/>
                <w:lang w:val="ko-KR"/>
              </w:rPr>
              <w:t>정의</w:t>
            </w:r>
            <w:r>
              <w:rPr>
                <w:rFonts w:ascii="Times New Roman" w:eastAsia="Times New Roman" w:hAnsi="Times New Roman"/>
                <w:lang w:val="ko-KR"/>
              </w:rPr>
              <w:t xml:space="preserve"> XML </w:t>
            </w:r>
            <w:r>
              <w:rPr>
                <w:rFonts w:ascii="바탕" w:eastAsia="바탕" w:hAnsi="바탕" w:cs="바탕" w:hint="eastAsia"/>
                <w:lang w:val="ko-KR"/>
              </w:rPr>
              <w:t>파일을</w:t>
            </w:r>
            <w:r>
              <w:rPr>
                <w:rFonts w:ascii="Times New Roman" w:eastAsia="Times New Roman" w:hAnsi="Times New Roman"/>
                <w:lang w:val="ko-KR"/>
              </w:rPr>
              <w:t xml:space="preserve"> </w:t>
            </w:r>
            <w:r>
              <w:rPr>
                <w:rFonts w:ascii="바탕" w:eastAsia="바탕" w:hAnsi="바탕" w:cs="바탕" w:hint="eastAsia"/>
                <w:lang w:val="ko-KR"/>
              </w:rPr>
              <w:t>업로드하고</w:t>
            </w:r>
            <w:r>
              <w:rPr>
                <w:rFonts w:ascii="Times New Roman" w:eastAsia="Times New Roman" w:hAnsi="Times New Roman"/>
                <w:lang w:val="ko-KR"/>
              </w:rPr>
              <w:t xml:space="preserve"> XML</w:t>
            </w:r>
            <w:r>
              <w:rPr>
                <w:rFonts w:ascii="바탕" w:eastAsia="바탕" w:hAnsi="바탕" w:cs="바탕" w:hint="eastAsia"/>
                <w:lang w:val="ko-KR"/>
              </w:rPr>
              <w:t>을</w:t>
            </w:r>
            <w:r>
              <w:rPr>
                <w:rFonts w:ascii="Times New Roman" w:eastAsia="Times New Roman" w:hAnsi="Times New Roman"/>
                <w:lang w:val="ko-KR"/>
              </w:rPr>
              <w:t xml:space="preserve"> </w:t>
            </w:r>
            <w:r>
              <w:rPr>
                <w:rFonts w:ascii="바탕" w:eastAsia="바탕" w:hAnsi="바탕" w:cs="바탕" w:hint="eastAsia"/>
                <w:lang w:val="ko-KR"/>
              </w:rPr>
              <w:t>파싱하여</w:t>
            </w:r>
            <w:r>
              <w:rPr>
                <w:rFonts w:ascii="Times New Roman" w:eastAsia="Times New Roman" w:hAnsi="Times New Roman"/>
                <w:lang w:val="ko-KR"/>
              </w:rPr>
              <w:t xml:space="preserve"> </w:t>
            </w:r>
            <w:r>
              <w:rPr>
                <w:rFonts w:ascii="바탕" w:eastAsia="바탕" w:hAnsi="바탕" w:cs="바탕" w:hint="eastAsia"/>
                <w:lang w:val="ko-KR"/>
              </w:rPr>
              <w:t>가젯정보를</w:t>
            </w:r>
            <w:r>
              <w:rPr>
                <w:rFonts w:ascii="Times New Roman" w:eastAsia="Times New Roman" w:hAnsi="Times New Roman"/>
                <w:lang w:val="ko-KR"/>
              </w:rPr>
              <w:t xml:space="preserve"> DB</w:t>
            </w:r>
            <w:r>
              <w:rPr>
                <w:rFonts w:ascii="바탕" w:eastAsia="바탕" w:hAnsi="바탕" w:cs="바탕" w:hint="eastAsia"/>
                <w:lang w:val="ko-KR"/>
              </w:rPr>
              <w:t>로</w:t>
            </w:r>
            <w:r>
              <w:rPr>
                <w:rFonts w:ascii="Times New Roman" w:eastAsia="Times New Roman" w:hAnsi="Times New Roman"/>
                <w:lang w:val="ko-KR"/>
              </w:rPr>
              <w:t xml:space="preserve"> Import </w:t>
            </w:r>
            <w:r>
              <w:rPr>
                <w:rFonts w:ascii="바탕" w:eastAsia="바탕" w:hAnsi="바탕" w:cs="바탕" w:hint="eastAsia"/>
                <w:lang w:val="ko-KR"/>
              </w:rPr>
              <w:t>한다</w:t>
            </w:r>
            <w:r>
              <w:rPr>
                <w:rFonts w:ascii="Times New Roman" w:eastAsia="Times New Roman" w:hAnsi="Times New Roman"/>
                <w:lang w:val="ko-KR"/>
              </w:rPr>
              <w:t>.</w:t>
            </w:r>
          </w:p>
          <w:p w14:paraId="24C9E212" w14:textId="77777777" w:rsidR="003F082B" w:rsidRPr="003F082B" w:rsidRDefault="003F082B" w:rsidP="000A45C6">
            <w:pPr>
              <w:rPr>
                <w:rFonts w:ascii="Times New Roman" w:eastAsia="Times New Roman" w:hAnsi="Times New Roman"/>
              </w:rPr>
            </w:pPr>
            <w:r w:rsidRPr="003F082B">
              <w:rPr>
                <w:rFonts w:ascii="Times New Roman" w:eastAsia="Times New Roman" w:hAnsi="Times New Roman"/>
              </w:rPr>
              <w:t xml:space="preserve">&lt;/pre&gt; </w:t>
            </w:r>
          </w:p>
          <w:p w14:paraId="6FF2893A" w14:textId="77777777" w:rsidR="003F082B" w:rsidRDefault="003F082B" w:rsidP="000A45C6">
            <w:pPr>
              <w:rPr>
                <w:rFonts w:ascii="Times New Roman" w:eastAsia="Times New Roman" w:hAnsi="Times New Roman"/>
              </w:rPr>
            </w:pPr>
            <w:r w:rsidRPr="003F082B">
              <w:rPr>
                <w:rFonts w:ascii="Times New Roman" w:eastAsia="Times New Roman" w:hAnsi="Times New Roman"/>
              </w:rPr>
              <w:t>@return JSON String ex) {success:true}</w:t>
            </w:r>
          </w:p>
          <w:p w14:paraId="46877B38"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68EE4A4"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byte[]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byteArray</w:t>
            </w:r>
            <w:r>
              <w:rPr>
                <w:rStyle w:val="Objecttype"/>
                <w:rFonts w:ascii="Times New Roman" w:eastAsia="Times New Roman" w:hAnsi="Times New Roman"/>
              </w:rPr>
              <w:fldChar w:fldCharType="end"/>
            </w:r>
            <w:r>
              <w:rPr>
                <w:rFonts w:ascii="Times New Roman" w:eastAsia="Times New Roman" w:hAnsi="Times New Roman"/>
              </w:rPr>
              <w:t xml:space="preserve"> </w:t>
            </w:r>
          </w:p>
          <w:p w14:paraId="42E6447D" w14:textId="77777777" w:rsidR="003F082B" w:rsidRDefault="003F082B"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&lt;code&gt;byte[]&lt;/code&gt;</w:t>
            </w:r>
            <w:r>
              <w:rPr>
                <w:rFonts w:ascii="Times New Roman" w:eastAsia="Times New Roman" w:hAnsi="Times New Roman"/>
              </w:rPr>
              <w:fldChar w:fldCharType="end"/>
            </w:r>
          </w:p>
          <w:p w14:paraId="16DE523E"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FormDataContentDisposition</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fileDisposition</w:t>
            </w:r>
            <w:r>
              <w:rPr>
                <w:rStyle w:val="Objecttype"/>
                <w:rFonts w:ascii="Times New Roman" w:eastAsia="Times New Roman" w:hAnsi="Times New Roman"/>
              </w:rPr>
              <w:fldChar w:fldCharType="end"/>
            </w:r>
            <w:r>
              <w:rPr>
                <w:rFonts w:ascii="Times New Roman" w:eastAsia="Times New Roman" w:hAnsi="Times New Roman"/>
              </w:rPr>
              <w:t xml:space="preserve"> </w:t>
            </w:r>
          </w:p>
          <w:p w14:paraId="6A05DE6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&lt;code&gt;FormDataContentDisposition&lt;/code&gt;</w:t>
            </w:r>
            <w:r>
              <w:rPr>
                <w:rFonts w:ascii="Times New Roman" w:eastAsia="Times New Roman" w:hAnsi="Times New Roman"/>
              </w:rPr>
              <w:fldChar w:fldCharType="end"/>
            </w:r>
          </w:p>
          <w:p w14:paraId="7E31F300"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b w:val="0"/>
                <w:bCs w:val="0"/>
              </w:rPr>
              <w:fldChar w:fldCharType="begin"/>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b w:val="0"/>
                <w:bCs w:val="0"/>
              </w:rPr>
              <w:fldChar w:fldCharType="separate"/>
            </w:r>
            <w:r>
              <w:rPr>
                <w:rStyle w:val="Objecttype"/>
                <w:rFonts w:ascii="Times New Roman" w:eastAsia="Times New Roman" w:hAnsi="Times New Roman"/>
                <w:b w:val="0"/>
                <w:bCs w:val="0"/>
              </w:rPr>
              <w:t>fileName</w:t>
            </w:r>
            <w:r>
              <w:rPr>
                <w:rStyle w:val="Objecttype"/>
                <w:rFonts w:ascii="Times New Roman" w:eastAsia="Times New Roman" w:hAnsi="Times New Roman"/>
                <w:b w:val="0"/>
                <w:bCs w:val="0"/>
              </w:rPr>
              <w:fldChar w:fldCharType="end"/>
            </w:r>
            <w:r>
              <w:rPr>
                <w:rFonts w:ascii="Times New Roman" w:eastAsia="Times New Roman" w:hAnsi="Times New Roman"/>
              </w:rPr>
              <w:t xml:space="preserve"> </w:t>
            </w:r>
          </w:p>
          <w:p w14:paraId="5D44422E"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파일명</w:t>
            </w:r>
            <w:r>
              <w:rPr>
                <w:rFonts w:ascii="Times New Roman" w:eastAsia="Times New Roman" w:hAnsi="Times New Roman"/>
              </w:rPr>
              <w:fldChar w:fldCharType="end"/>
            </w:r>
          </w:p>
          <w:p w14:paraId="1EABD03B"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title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060220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제목</w:t>
            </w:r>
            <w:r>
              <w:rPr>
                <w:rFonts w:ascii="Times New Roman" w:eastAsia="Times New Roman" w:hAnsi="Times New Roman"/>
              </w:rPr>
              <w:fldChar w:fldCharType="end"/>
            </w:r>
          </w:p>
          <w:p w14:paraId="43064208"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description</w:t>
            </w:r>
            <w:r>
              <w:rPr>
                <w:rStyle w:val="Objecttype"/>
                <w:rFonts w:ascii="Times New Roman" w:eastAsia="Times New Roman" w:hAnsi="Times New Roman"/>
              </w:rPr>
              <w:fldChar w:fldCharType="end"/>
            </w:r>
            <w:r>
              <w:rPr>
                <w:rFonts w:ascii="Times New Roman" w:eastAsia="Times New Roman" w:hAnsi="Times New Roman"/>
              </w:rPr>
              <w:t xml:space="preserve"> </w:t>
            </w:r>
          </w:p>
          <w:p w14:paraId="621FFE6D"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설명</w:t>
            </w:r>
            <w:r>
              <w:rPr>
                <w:rFonts w:ascii="Times New Roman" w:eastAsia="Times New Roman" w:hAnsi="Times New Roman"/>
              </w:rPr>
              <w:fldChar w:fldCharType="end"/>
            </w:r>
          </w:p>
          <w:p w14:paraId="00708D6B" w14:textId="77777777" w:rsidR="003F082B" w:rsidRDefault="003F082B" w:rsidP="000A45C6"/>
        </w:tc>
        <w:bookmarkEnd w:id="82"/>
      </w:tr>
      <w:bookmarkStart w:id="83" w:name="BKM_FCFE12F7_D688_4586_8802_22891FCBF39B"/>
      <w:tr w:rsidR="003F082B" w14:paraId="1664CD0E" w14:textId="77777777" w:rsidTr="000A45C6">
        <w:tc>
          <w:tcPr>
            <w:tcW w:w="2340" w:type="dxa"/>
            <w:tcBorders>
              <w:top w:val="single" w:sz="2" w:space="0" w:color="auto"/>
              <w:left w:val="single" w:sz="2" w:space="0" w:color="auto"/>
              <w:bottom w:val="single" w:sz="2" w:space="0" w:color="auto"/>
              <w:right w:val="single" w:sz="2" w:space="0" w:color="auto"/>
            </w:tcBorders>
          </w:tcPr>
          <w:p w14:paraId="5B68CED3"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VmGadgetsService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5ED35349"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2F012B"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24CACCE"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28E411D" w14:textId="77777777" w:rsidR="003F082B" w:rsidRDefault="003F082B" w:rsidP="000A45C6"/>
        </w:tc>
        <w:bookmarkEnd w:id="83"/>
      </w:tr>
      <w:bookmarkStart w:id="84" w:name="BKM_ACBBF6E6_556F_4862_914D_DBF38EE4D51F"/>
      <w:tr w:rsidR="003F082B" w14:paraId="578A5C11" w14:textId="77777777" w:rsidTr="000A45C6">
        <w:tc>
          <w:tcPr>
            <w:tcW w:w="2340" w:type="dxa"/>
            <w:tcBorders>
              <w:top w:val="single" w:sz="2" w:space="0" w:color="auto"/>
              <w:left w:val="single" w:sz="2" w:space="0" w:color="auto"/>
              <w:bottom w:val="single" w:sz="2" w:space="0" w:color="auto"/>
              <w:right w:val="single" w:sz="2" w:space="0" w:color="auto"/>
            </w:tcBorders>
          </w:tcPr>
          <w:p w14:paraId="341B4B8F"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VmGadgetsService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162E6CA4"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E0A9231"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469727A2"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FD856C8"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VmGadgetsMapper</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daoMapper</w:t>
            </w:r>
            <w:r>
              <w:rPr>
                <w:rStyle w:val="Objecttype"/>
                <w:rFonts w:ascii="Times New Roman" w:eastAsia="Times New Roman" w:hAnsi="Times New Roman"/>
              </w:rPr>
              <w:fldChar w:fldCharType="end"/>
            </w:r>
            <w:r>
              <w:rPr>
                <w:rFonts w:ascii="Times New Roman" w:eastAsia="Times New Roman" w:hAnsi="Times New Roman"/>
              </w:rPr>
              <w:t xml:space="preserve"> </w:t>
            </w:r>
          </w:p>
          <w:p w14:paraId="454DDFAA" w14:textId="77777777" w:rsidR="003F082B" w:rsidRDefault="003F082B" w:rsidP="00AE36F5"/>
        </w:tc>
        <w:bookmarkEnd w:id="84"/>
      </w:tr>
      <w:bookmarkEnd w:id="76"/>
    </w:tbl>
    <w:p w14:paraId="3E9CB206" w14:textId="77777777" w:rsidR="003F082B" w:rsidRDefault="003F082B" w:rsidP="003F082B">
      <w:pPr>
        <w:rPr>
          <w:rFonts w:ascii="Times New Roman" w:eastAsia="Times New Roman" w:hAnsi="Times New Roman"/>
        </w:rPr>
      </w:pPr>
    </w:p>
    <w:p w14:paraId="1C66538B" w14:textId="77777777" w:rsidR="003F082B" w:rsidRDefault="003F082B" w:rsidP="003F082B">
      <w:pPr>
        <w:rPr>
          <w:rFonts w:ascii="Times New Roman" w:eastAsia="Times New Roman" w:hAnsi="Times New Roman"/>
        </w:rPr>
      </w:pPr>
    </w:p>
    <w:p w14:paraId="4C12776A" w14:textId="77777777" w:rsidR="0019165B" w:rsidRDefault="0019165B">
      <w:pPr>
        <w:widowControl/>
        <w:wordWrap/>
        <w:autoSpaceDE/>
        <w:autoSpaceDN/>
        <w:jc w:val="left"/>
        <w:rPr>
          <w:rFonts w:ascii="맑은 고딕" w:eastAsia="맑은 고딕" w:hAnsi="맑은 고딕"/>
          <w:b/>
          <w:bCs/>
        </w:rPr>
      </w:pPr>
      <w:bookmarkStart w:id="85" w:name="listener"/>
      <w:bookmarkStart w:id="86" w:name="BKM_D4981044_19AB_494b_952A_623C2E0EF73A"/>
      <w:r>
        <w:rPr>
          <w:b/>
          <w:bCs/>
        </w:rPr>
        <w:br w:type="page"/>
      </w:r>
    </w:p>
    <w:p w14:paraId="1C9FBA4A" w14:textId="789D7806" w:rsidR="003F082B" w:rsidRDefault="003F082B" w:rsidP="003F082B">
      <w:pPr>
        <w:pStyle w:val="2"/>
        <w:numPr>
          <w:ilvl w:val="2"/>
          <w:numId w:val="2"/>
        </w:numPr>
      </w:pPr>
      <w:r>
        <w:rPr>
          <w:b/>
          <w:bCs/>
          <w:sz w:val="20"/>
          <w:szCs w:val="20"/>
        </w:rPr>
        <w:lastRenderedPageBreak/>
        <w:fldChar w:fldCharType="begin" w:fldLock="1"/>
      </w:r>
      <w:r>
        <w:rPr>
          <w:b/>
          <w:bCs/>
          <w:sz w:val="20"/>
          <w:szCs w:val="20"/>
        </w:rPr>
        <w:instrText xml:space="preserve">MERGEFIELD </w:instrText>
      </w:r>
      <w:r>
        <w:instrText>{Pkg.Name}</w:instrText>
      </w:r>
      <w:r>
        <w:rPr>
          <w:b/>
          <w:bCs/>
          <w:sz w:val="20"/>
          <w:szCs w:val="20"/>
        </w:rPr>
        <w:fldChar w:fldCharType="separate"/>
      </w:r>
      <w:bookmarkStart w:id="87" w:name="_Toc309596968"/>
      <w:r w:rsidR="00AB3547">
        <w:rPr>
          <w:rFonts w:hint="eastAsia"/>
        </w:rPr>
        <w:t>service.l</w:t>
      </w:r>
      <w:r>
        <w:t>istener</w:t>
      </w:r>
      <w:bookmarkEnd w:id="87"/>
      <w:r>
        <w:rPr>
          <w:b/>
          <w:bCs/>
          <w:sz w:val="20"/>
          <w:szCs w:val="20"/>
        </w:rPr>
        <w:fldChar w:fldCharType="end"/>
      </w:r>
    </w:p>
    <w:p w14:paraId="36BA649A" w14:textId="77777777" w:rsidR="003F082B" w:rsidRDefault="003F082B" w:rsidP="003F082B">
      <w:r>
        <w:rPr>
          <w:rStyle w:val="FieldLabel"/>
          <w:rFonts w:ascii="Times New Roman" w:eastAsia="Times New Roman" w:hAnsi="Times New Roman"/>
        </w:rPr>
        <w:t>Type:</w:t>
      </w:r>
      <w:r>
        <w:tab/>
      </w:r>
      <w:r>
        <w:tab/>
      </w:r>
      <w:r>
        <w:rPr>
          <w:rStyle w:val="Objecttype"/>
          <w:rFonts w:ascii="Times New Roman" w:eastAsia="Times New Roman" w:hAnsi="Times New Roman"/>
        </w:rPr>
        <w:t xml:space="preserve">Package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Pkg.Stereotype</w:instrText>
      </w:r>
      <w:r>
        <w:rPr>
          <w:rStyle w:val="Objecttype"/>
          <w:rFonts w:ascii="Times New Roman" w:eastAsia="Times New Roman" w:hAnsi="Times New Roman"/>
        </w:rPr>
        <w:fldChar w:fldCharType="end"/>
      </w:r>
    </w:p>
    <w:p w14:paraId="27B238DF"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Pkg.Version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Pkg.Phase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B3C7D14"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Pkg.ParentPackage</w:instrText>
      </w:r>
      <w:r>
        <w:rPr>
          <w:rFonts w:ascii="Times New Roman" w:eastAsia="Times New Roman" w:hAnsi="Times New Roman"/>
        </w:rPr>
        <w:fldChar w:fldCharType="separate"/>
      </w:r>
      <w:r>
        <w:rPr>
          <w:rFonts w:ascii="Times New Roman" w:eastAsia="Times New Roman" w:hAnsi="Times New Roman"/>
        </w:rPr>
        <w:t>service</w:t>
      </w:r>
      <w:r>
        <w:rPr>
          <w:rFonts w:ascii="Times New Roman" w:eastAsia="Times New Roman" w:hAnsi="Times New Roman"/>
        </w:rPr>
        <w:fldChar w:fldCharType="end"/>
      </w:r>
    </w:p>
    <w:p w14:paraId="5A975FB3"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 xml:space="preserve">Created on </w:t>
      </w:r>
      <w:r>
        <w:rPr>
          <w:rFonts w:ascii="Times New Roman" w:eastAsia="Times New Roman" w:hAnsi="Times New Roman"/>
          <w:i/>
          <w:iCs/>
        </w:rPr>
        <w:fldChar w:fldCharType="begin" w:fldLock="1"/>
      </w:r>
      <w:r>
        <w:rPr>
          <w:rFonts w:ascii="Times New Roman" w:eastAsia="Times New Roman" w:hAnsi="Times New Roman"/>
          <w:i/>
          <w:iCs/>
        </w:rPr>
        <w:instrText>MERGEFIELD Pkg.DateCreatedShort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Pkg.DateModifiedShort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p>
    <w:p w14:paraId="7C3F448B"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Pkg.GUID</w:instrText>
      </w:r>
      <w:r>
        <w:rPr>
          <w:rFonts w:ascii="Times New Roman" w:eastAsia="Times New Roman" w:hAnsi="Times New Roman"/>
        </w:rPr>
        <w:fldChar w:fldCharType="separate"/>
      </w:r>
      <w:r>
        <w:rPr>
          <w:rFonts w:ascii="Times New Roman" w:eastAsia="Times New Roman" w:hAnsi="Times New Roman"/>
        </w:rPr>
        <w:t>{D4981044-19AB-494b-952A-623C2E0EF73A}</w:t>
      </w:r>
      <w:r>
        <w:rPr>
          <w:rFonts w:ascii="Times New Roman" w:eastAsia="Times New Roman" w:hAnsi="Times New Roman"/>
        </w:rPr>
        <w:fldChar w:fldCharType="end"/>
      </w:r>
    </w:p>
    <w:p w14:paraId="223585A1" w14:textId="77777777" w:rsidR="003F082B" w:rsidRDefault="003F082B" w:rsidP="003F082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Pkg.Notes</w:instrText>
      </w:r>
      <w:r>
        <w:rPr>
          <w:rFonts w:ascii="Times New Roman" w:eastAsia="Times New Roman" w:hAnsi="Times New Roman"/>
        </w:rPr>
        <w:fldChar w:fldCharType="end"/>
      </w:r>
    </w:p>
    <w:p w14:paraId="7A543226" w14:textId="77777777" w:rsidR="003F082B" w:rsidRDefault="003F082B" w:rsidP="003F082B">
      <w:pPr>
        <w:rPr>
          <w:rFonts w:ascii="Times New Roman" w:eastAsia="Times New Roman" w:hAnsi="Times New Roman"/>
        </w:rPr>
      </w:pPr>
      <w:bookmarkStart w:id="88" w:name="BKM_6FEB776B_8F27_4283_AB25_03694B642367"/>
    </w:p>
    <w:p w14:paraId="0B14D2A5" w14:textId="77777777" w:rsidR="003F082B" w:rsidRDefault="003F082B" w:rsidP="003F082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listener</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38E1BAB7"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46C4CFDA"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0766C214"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0C30319D"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{6FEB776B-8F27-4283-AB25-03694B642367}</w:t>
      </w:r>
      <w:r>
        <w:rPr>
          <w:rFonts w:ascii="Times New Roman" w:eastAsia="Times New Roman" w:hAnsi="Times New Roman"/>
        </w:rPr>
        <w:fldChar w:fldCharType="end"/>
      </w:r>
    </w:p>
    <w:p w14:paraId="2FEC1E4A" w14:textId="77777777" w:rsidR="003F082B" w:rsidRDefault="003F082B" w:rsidP="003F082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1052D6F3" w14:textId="7C0717C5" w:rsidR="003F082B" w:rsidRDefault="003F082B" w:rsidP="003F082B">
      <w:pPr>
        <w:jc w:val="center"/>
        <w:rPr>
          <w:rFonts w:ascii="Times New Roman" w:eastAsia="Times New Roman" w:hAnsi="Times New Roman"/>
        </w:rPr>
      </w:pPr>
      <w:r>
        <w:rPr>
          <w:rFonts w:eastAsia="Times New Roman"/>
          <w:noProof/>
        </w:rPr>
        <w:drawing>
          <wp:inline distT="0" distB="0" distL="0" distR="0" wp14:anchorId="0E5481F0" wp14:editId="282A5B8E">
            <wp:extent cx="3438525" cy="2200275"/>
            <wp:effectExtent l="0" t="0" r="9525"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00275"/>
                    </a:xfrm>
                    <a:prstGeom prst="rect">
                      <a:avLst/>
                    </a:prstGeom>
                    <a:noFill/>
                    <a:ln>
                      <a:noFill/>
                    </a:ln>
                  </pic:spPr>
                </pic:pic>
              </a:graphicData>
            </a:graphic>
          </wp:inline>
        </w:drawing>
      </w:r>
    </w:p>
    <w:bookmarkEnd w:id="88"/>
    <w:p w14:paraId="6B3FF6CC" w14:textId="0E71081F" w:rsidR="003F082B" w:rsidRDefault="003F082B" w:rsidP="003F082B">
      <w:pPr>
        <w:rPr>
          <w:rFonts w:ascii="Times New Roman" w:eastAsia="Times New Roman" w:hAnsi="Times New Roman"/>
        </w:rPr>
      </w:pPr>
    </w:p>
    <w:p w14:paraId="0FEBE5D3" w14:textId="77777777" w:rsidR="003F082B" w:rsidRDefault="003F082B" w:rsidP="003F082B">
      <w:pPr>
        <w:rPr>
          <w:rFonts w:ascii="Times New Roman" w:eastAsia="Times New Roman" w:hAnsi="Times New Roman"/>
        </w:rPr>
      </w:pPr>
    </w:p>
    <w:bookmarkStart w:id="89" w:name="BKM_C9AF0D41_DF14_4899_A6DE_8C476AE94473"/>
    <w:p w14:paraId="67DC90EA" w14:textId="77777777" w:rsidR="003F082B" w:rsidRDefault="003F082B" w:rsidP="003F082B">
      <w:pPr>
        <w:pStyle w:val="3"/>
      </w:pPr>
      <w:r>
        <w:fldChar w:fldCharType="begin" w:fldLock="1"/>
      </w:r>
      <w:r>
        <w:instrText>MERGEFIELD {Element.Name}</w:instrText>
      </w:r>
      <w:r>
        <w:fldChar w:fldCharType="separate"/>
      </w:r>
      <w:bookmarkStart w:id="90" w:name="_Toc309596969"/>
      <w:r>
        <w:t>DBLifecycleContextListener</w:t>
      </w:r>
      <w:bookmarkEnd w:id="90"/>
      <w:r>
        <w:fldChar w:fldCharType="end"/>
      </w:r>
    </w:p>
    <w:p w14:paraId="13B042DE"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ServletContextListener</w:t>
      </w:r>
      <w:r>
        <w:rPr>
          <w:rStyle w:val="Objecttype"/>
          <w:rFonts w:ascii="Times New Roman" w:eastAsia="Times New Roman" w:hAnsi="Times New Roman"/>
        </w:rPr>
        <w:fldChar w:fldCharType="end"/>
      </w:r>
    </w:p>
    <w:p w14:paraId="6C01FAAA"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2FA388E" w14:textId="77777777" w:rsidR="003F082B" w:rsidRDefault="003F082B" w:rsidP="003F082B">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listener</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4586F88"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7FBBAD56"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{C9AF0D41-DF14-4899-A6DE-8C476AE94473}</w:t>
      </w:r>
      <w:r>
        <w:rPr>
          <w:rFonts w:ascii="Times New Roman" w:eastAsia="Times New Roman" w:hAnsi="Times New Roman"/>
        </w:rPr>
        <w:fldChar w:fldCharType="end"/>
      </w:r>
    </w:p>
    <w:p w14:paraId="5DF5C309" w14:textId="77777777" w:rsidR="003F082B" w:rsidRDefault="003F082B" w:rsidP="003F082B">
      <w:pPr>
        <w:rPr>
          <w:rFonts w:ascii="Times New Roman" w:eastAsia="Times New Roman" w:hAnsi="Times New Roman"/>
        </w:rPr>
      </w:pPr>
    </w:p>
    <w:p w14:paraId="384827C8" w14:textId="77777777" w:rsidR="003F082B" w:rsidRDefault="003F082B" w:rsidP="003F082B">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3F082B">
        <w:rPr>
          <w:rFonts w:ascii="Times New Roman" w:eastAsia="Times New Roman" w:hAnsi="Times New Roman"/>
        </w:rPr>
        <w:t>This listener initializes or gracefully shuts down the database based on events from the web application.</w:t>
      </w:r>
    </w:p>
    <w:p w14:paraId="61AAF58F"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4182F9AE" w14:textId="77777777" w:rsidTr="000A45C6">
        <w:trPr>
          <w:cantSplit/>
          <w:trHeight w:val="289"/>
          <w:tblHeader/>
        </w:trPr>
        <w:tc>
          <w:tcPr>
            <w:tcW w:w="9360" w:type="dxa"/>
            <w:gridSpan w:val="2"/>
            <w:tcBorders>
              <w:top w:val="nil"/>
              <w:left w:val="nil"/>
              <w:bottom w:val="nil"/>
              <w:right w:val="nil"/>
            </w:tcBorders>
          </w:tcPr>
          <w:p w14:paraId="769B5E71"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3F082B" w14:paraId="477D8D24" w14:textId="77777777" w:rsidTr="000A45C6">
        <w:trPr>
          <w:trHeight w:val="351"/>
        </w:trPr>
        <w:tc>
          <w:tcPr>
            <w:tcW w:w="630" w:type="dxa"/>
            <w:tcBorders>
              <w:top w:val="nil"/>
              <w:left w:val="nil"/>
              <w:bottom w:val="nil"/>
              <w:right w:val="nil"/>
            </w:tcBorders>
          </w:tcPr>
          <w:p w14:paraId="58B15FF3"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7BAE20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443BF5A9" w14:textId="77777777" w:rsidR="003F082B" w:rsidRDefault="003F082B" w:rsidP="003F082B">
      <w:pPr>
        <w:rPr>
          <w:rFonts w:ascii="Times New Roman" w:eastAsia="Times New Roman" w:hAnsi="Times New Roman"/>
        </w:rPr>
      </w:pPr>
      <w:bookmarkStart w:id="91" w:name="BKM_CB477995_7E61_49ea_B5B5_D9AC019D2CEB"/>
    </w:p>
    <w:p w14:paraId="4B4C2731"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56911CFF"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38851A0" w14:textId="77777777" w:rsidR="003F082B" w:rsidRDefault="003F082B"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FB04442"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8378FB7" w14:textId="77777777" w:rsidR="003F082B" w:rsidRDefault="003F082B"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3F082B" w14:paraId="6684D3B4" w14:textId="77777777" w:rsidTr="00CD50F8">
        <w:trPr>
          <w:trHeight w:val="1114"/>
        </w:trPr>
        <w:tc>
          <w:tcPr>
            <w:tcW w:w="2340" w:type="dxa"/>
            <w:tcBorders>
              <w:top w:val="single" w:sz="2" w:space="0" w:color="auto"/>
              <w:left w:val="single" w:sz="2" w:space="0" w:color="auto"/>
              <w:bottom w:val="single" w:sz="2" w:space="0" w:color="auto"/>
              <w:right w:val="single" w:sz="2" w:space="0" w:color="auto"/>
            </w:tcBorders>
          </w:tcPr>
          <w:p w14:paraId="1812415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dataSource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DataSource</w:t>
            </w:r>
            <w:r>
              <w:rPr>
                <w:rFonts w:ascii="Times New Roman" w:eastAsia="Times New Roman" w:hAnsi="Times New Roman"/>
              </w:rPr>
              <w:fldChar w:fldCharType="end"/>
            </w:r>
          </w:p>
          <w:p w14:paraId="0F61BD9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3A64DA33" w14:textId="75ABCD4D"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A13B16B"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08A2179"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null</w:t>
            </w:r>
            <w:r>
              <w:rPr>
                <w:rFonts w:ascii="Times New Roman" w:eastAsia="Times New Roman" w:hAnsi="Times New Roman"/>
                <w:i/>
                <w:iCs/>
              </w:rPr>
              <w:fldChar w:fldCharType="end"/>
            </w:r>
          </w:p>
          <w:p w14:paraId="7E33035C"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0614C98D" w14:textId="77777777" w:rsidR="003F082B" w:rsidRDefault="003F082B" w:rsidP="000A45C6">
            <w:pPr>
              <w:rPr>
                <w:rFonts w:ascii="Times New Roman" w:eastAsia="Times New Roman" w:hAnsi="Times New Roman"/>
              </w:rPr>
            </w:pPr>
          </w:p>
        </w:tc>
        <w:bookmarkEnd w:id="91"/>
      </w:tr>
      <w:bookmarkStart w:id="92" w:name="BKM_7DE710EC_F001_44f9_B47E_1879145E0F75"/>
      <w:tr w:rsidR="003F082B" w14:paraId="6959F81A" w14:textId="77777777" w:rsidTr="00CD50F8">
        <w:trPr>
          <w:trHeight w:val="1050"/>
        </w:trPr>
        <w:tc>
          <w:tcPr>
            <w:tcW w:w="2340" w:type="dxa"/>
            <w:tcBorders>
              <w:top w:val="single" w:sz="2" w:space="0" w:color="auto"/>
              <w:left w:val="single" w:sz="2" w:space="0" w:color="auto"/>
              <w:bottom w:val="single" w:sz="2" w:space="0" w:color="auto"/>
              <w:right w:val="single" w:sz="2" w:space="0" w:color="auto"/>
            </w:tcBorders>
          </w:tcPr>
          <w:p w14:paraId="10BA840C"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dbName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E688A2A"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3FE4A622" w14:textId="5AEFF730"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C63660"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20DA69"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null</w:t>
            </w:r>
            <w:r>
              <w:rPr>
                <w:rFonts w:ascii="Times New Roman" w:eastAsia="Times New Roman" w:hAnsi="Times New Roman"/>
                <w:i/>
                <w:iCs/>
              </w:rPr>
              <w:fldChar w:fldCharType="end"/>
            </w:r>
          </w:p>
          <w:p w14:paraId="4367F0AB"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0588BA26" w14:textId="77777777" w:rsidR="003F082B" w:rsidRDefault="003F082B" w:rsidP="000A45C6">
            <w:pPr>
              <w:rPr>
                <w:rFonts w:ascii="Times New Roman" w:eastAsia="Times New Roman" w:hAnsi="Times New Roman"/>
              </w:rPr>
            </w:pPr>
          </w:p>
        </w:tc>
        <w:bookmarkEnd w:id="92"/>
      </w:tr>
      <w:bookmarkStart w:id="93" w:name="BKM_062C2305_EE0C_4f17_8C82_1B8CEA71D186"/>
      <w:tr w:rsidR="003F082B" w14:paraId="47C3AFC5" w14:textId="77777777" w:rsidTr="00CD50F8">
        <w:trPr>
          <w:trHeight w:val="1192"/>
        </w:trPr>
        <w:tc>
          <w:tcPr>
            <w:tcW w:w="2340" w:type="dxa"/>
            <w:tcBorders>
              <w:top w:val="single" w:sz="2" w:space="0" w:color="auto"/>
              <w:left w:val="single" w:sz="2" w:space="0" w:color="auto"/>
              <w:bottom w:val="single" w:sz="2" w:space="0" w:color="auto"/>
              <w:right w:val="single" w:sz="2" w:space="0" w:color="auto"/>
            </w:tcBorders>
          </w:tcPr>
          <w:p w14:paraId="3B8FF568"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logger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Logger</w:t>
            </w:r>
            <w:r>
              <w:rPr>
                <w:rFonts w:ascii="Times New Roman" w:eastAsia="Times New Roman" w:hAnsi="Times New Roman"/>
              </w:rPr>
              <w:fldChar w:fldCharType="end"/>
            </w:r>
          </w:p>
          <w:p w14:paraId="1CC66934"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2ABF94D7" w14:textId="42EAC753"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2BDC4CA"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5333434"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LoggerFactory.getLogger(this.getClass())</w:t>
            </w:r>
            <w:r>
              <w:rPr>
                <w:rFonts w:ascii="Times New Roman" w:eastAsia="Times New Roman" w:hAnsi="Times New Roman"/>
                <w:i/>
                <w:iCs/>
              </w:rPr>
              <w:fldChar w:fldCharType="end"/>
            </w:r>
          </w:p>
          <w:p w14:paraId="3E39BAE5" w14:textId="28F286D5" w:rsidR="003F082B" w:rsidRPr="00CD50F8" w:rsidRDefault="003F082B" w:rsidP="00CD50F8">
            <w:pPr>
              <w:rPr>
                <w:rFonts w:ascii="Times New Roman" w:eastAsia="맑은 고딕" w:hAnsi="Times New Roman"/>
              </w:rPr>
            </w:pPr>
            <w:r>
              <w:rPr>
                <w:rFonts w:ascii="Times New Roman" w:eastAsia="Times New Roman" w:hAnsi="Times New Roman"/>
              </w:rPr>
              <w:t xml:space="preserve"> </w:t>
            </w:r>
          </w:p>
        </w:tc>
        <w:bookmarkEnd w:id="93"/>
      </w:tr>
      <w:bookmarkStart w:id="94" w:name="BKM_7EE2AE93_CD3E_45eb_BDD3_B5114CEE03AF"/>
      <w:tr w:rsidR="003F082B" w14:paraId="729B3293" w14:textId="77777777" w:rsidTr="00CD50F8">
        <w:trPr>
          <w:trHeight w:val="1311"/>
        </w:trPr>
        <w:tc>
          <w:tcPr>
            <w:tcW w:w="2340" w:type="dxa"/>
            <w:tcBorders>
              <w:top w:val="single" w:sz="2" w:space="0" w:color="auto"/>
              <w:left w:val="single" w:sz="2" w:space="0" w:color="auto"/>
              <w:bottom w:val="single" w:sz="2" w:space="0" w:color="auto"/>
              <w:right w:val="single" w:sz="2" w:space="0" w:color="auto"/>
            </w:tcBorders>
          </w:tcPr>
          <w:p w14:paraId="393AE478"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springContext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WebApplicationContext</w:t>
            </w:r>
            <w:r>
              <w:rPr>
                <w:rFonts w:ascii="Times New Roman" w:eastAsia="Times New Roman" w:hAnsi="Times New Roman"/>
              </w:rPr>
              <w:fldChar w:fldCharType="end"/>
            </w:r>
          </w:p>
          <w:p w14:paraId="235BA98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0A7D97AD" w14:textId="7B2B517F"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F308FBF"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5073D95"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null</w:t>
            </w:r>
            <w:r>
              <w:rPr>
                <w:rFonts w:ascii="Times New Roman" w:eastAsia="Times New Roman" w:hAnsi="Times New Roman"/>
                <w:i/>
                <w:iCs/>
              </w:rPr>
              <w:fldChar w:fldCharType="end"/>
            </w:r>
          </w:p>
          <w:p w14:paraId="11D25F40"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4E9CDB70" w14:textId="77777777" w:rsidR="003F082B" w:rsidRDefault="003F082B" w:rsidP="000A45C6">
            <w:pPr>
              <w:rPr>
                <w:rFonts w:ascii="Times New Roman" w:eastAsia="Times New Roman" w:hAnsi="Times New Roman"/>
              </w:rPr>
            </w:pPr>
          </w:p>
        </w:tc>
        <w:bookmarkEnd w:id="94"/>
      </w:tr>
    </w:tbl>
    <w:p w14:paraId="46F017E7" w14:textId="77777777" w:rsidR="003F082B" w:rsidRDefault="003F082B" w:rsidP="003F082B">
      <w:pPr>
        <w:rPr>
          <w:rFonts w:ascii="Times New Roman" w:eastAsia="Times New Roman" w:hAnsi="Times New Roman"/>
        </w:rPr>
      </w:pPr>
      <w:bookmarkStart w:id="95" w:name="BKM_4B912490_323B_4630_8ADA_D9FBAB780373"/>
    </w:p>
    <w:p w14:paraId="03D1E558" w14:textId="77777777" w:rsidR="003F082B" w:rsidRDefault="003F082B" w:rsidP="003F082B">
      <w:pPr>
        <w:rPr>
          <w:rFonts w:ascii="Times New Roman" w:eastAsia="Times New Roman" w:hAnsi="Times New Roman"/>
        </w:rPr>
      </w:pPr>
    </w:p>
    <w:p w14:paraId="26580E14"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224F5B68"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B20D615" w14:textId="77777777" w:rsidR="003F082B" w:rsidRDefault="003F082B"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5C19BAD"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F7E1097" w14:textId="77777777" w:rsidR="003F082B" w:rsidRDefault="003F082B" w:rsidP="000A45C6">
            <w:pPr>
              <w:rPr>
                <w:rFonts w:ascii="Times New Roman" w:eastAsia="Times New Roman" w:hAnsi="Times New Roman"/>
                <w:b/>
                <w:bCs/>
              </w:rPr>
            </w:pPr>
            <w:r>
              <w:rPr>
                <w:rFonts w:ascii="Times New Roman" w:eastAsia="Times New Roman" w:hAnsi="Times New Roman"/>
                <w:b/>
                <w:bCs/>
              </w:rPr>
              <w:t>Parameters</w:t>
            </w:r>
          </w:p>
        </w:tc>
      </w:tr>
      <w:tr w:rsidR="003F082B" w14:paraId="3DE234E0" w14:textId="77777777" w:rsidTr="000A45C6">
        <w:tc>
          <w:tcPr>
            <w:tcW w:w="2340" w:type="dxa"/>
            <w:tcBorders>
              <w:top w:val="single" w:sz="2" w:space="0" w:color="auto"/>
              <w:left w:val="single" w:sz="2" w:space="0" w:color="auto"/>
              <w:bottom w:val="single" w:sz="2" w:space="0" w:color="auto"/>
              <w:right w:val="single" w:sz="2" w:space="0" w:color="auto"/>
            </w:tcBorders>
          </w:tcPr>
          <w:p w14:paraId="597263A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contextDestroyed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46599FE"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D1721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361223B6"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0F0CAAA"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ServletContextEvent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event</w:t>
            </w:r>
            <w:r>
              <w:rPr>
                <w:rStyle w:val="Objecttype"/>
                <w:rFonts w:ascii="Times New Roman" w:eastAsia="Times New Roman" w:hAnsi="Times New Roman"/>
              </w:rPr>
              <w:fldChar w:fldCharType="end"/>
            </w:r>
            <w:r>
              <w:rPr>
                <w:rFonts w:ascii="Times New Roman" w:eastAsia="Times New Roman" w:hAnsi="Times New Roman"/>
              </w:rPr>
              <w:t xml:space="preserve"> </w:t>
            </w:r>
          </w:p>
          <w:p w14:paraId="609BDBE2"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564F5E51" w14:textId="77777777" w:rsidR="003F082B" w:rsidRDefault="003F082B" w:rsidP="000A45C6"/>
        </w:tc>
        <w:bookmarkEnd w:id="95"/>
      </w:tr>
      <w:bookmarkStart w:id="96" w:name="BKM_B8B351A9_B592_4e2c_8DE2_AD1792FDEB14"/>
      <w:tr w:rsidR="003F082B" w14:paraId="098DA4E8" w14:textId="77777777" w:rsidTr="000A45C6">
        <w:tc>
          <w:tcPr>
            <w:tcW w:w="2340" w:type="dxa"/>
            <w:tcBorders>
              <w:top w:val="single" w:sz="2" w:space="0" w:color="auto"/>
              <w:left w:val="single" w:sz="2" w:space="0" w:color="auto"/>
              <w:bottom w:val="single" w:sz="2" w:space="0" w:color="auto"/>
              <w:right w:val="single" w:sz="2" w:space="0" w:color="auto"/>
            </w:tcBorders>
          </w:tcPr>
          <w:p w14:paraId="2A133AFC"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contextInitialized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ECAA592"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3EAB9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224928EE"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B3F61E"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ServletContextEvent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event</w:t>
            </w:r>
            <w:r>
              <w:rPr>
                <w:rStyle w:val="Objecttype"/>
                <w:rFonts w:ascii="Times New Roman" w:eastAsia="Times New Roman" w:hAnsi="Times New Roman"/>
              </w:rPr>
              <w:fldChar w:fldCharType="end"/>
            </w:r>
            <w:r>
              <w:rPr>
                <w:rFonts w:ascii="Times New Roman" w:eastAsia="Times New Roman" w:hAnsi="Times New Roman"/>
              </w:rPr>
              <w:t xml:space="preserve"> </w:t>
            </w:r>
          </w:p>
          <w:p w14:paraId="71F5DDE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04F9ED9" w14:textId="77777777" w:rsidR="003F082B" w:rsidRDefault="003F082B" w:rsidP="000A45C6"/>
        </w:tc>
        <w:bookmarkEnd w:id="96"/>
      </w:tr>
    </w:tbl>
    <w:p w14:paraId="19FC02FF" w14:textId="77777777" w:rsidR="003F082B" w:rsidRDefault="003F082B" w:rsidP="003F082B">
      <w:pPr>
        <w:rPr>
          <w:rFonts w:ascii="Times New Roman" w:eastAsia="Times New Roman" w:hAnsi="Times New Roman"/>
        </w:rPr>
      </w:pPr>
      <w:r>
        <w:rPr>
          <w:rFonts w:ascii="Times New Roman" w:eastAsia="Times New Roman" w:hAnsi="Times New Roman"/>
          <w:lang w:val="ko-KR"/>
        </w:rPr>
        <w:t xml:space="preserve"> </w:t>
      </w:r>
      <w:bookmarkEnd w:id="89"/>
    </w:p>
    <w:p w14:paraId="740BA0A7" w14:textId="77777777" w:rsidR="003F082B" w:rsidRDefault="003F082B" w:rsidP="003F082B">
      <w:pPr>
        <w:rPr>
          <w:rFonts w:ascii="Times New Roman" w:eastAsia="Times New Roman" w:hAnsi="Times New Roman"/>
        </w:rPr>
      </w:pPr>
      <w:r>
        <w:rPr>
          <w:rFonts w:ascii="Times New Roman" w:eastAsia="Times New Roman" w:hAnsi="Times New Roman"/>
          <w:lang w:val="ko-KR"/>
        </w:rPr>
        <w:t xml:space="preserve">  </w:t>
      </w:r>
      <w:bookmarkEnd w:id="85"/>
      <w:bookmarkEnd w:id="86"/>
    </w:p>
    <w:p w14:paraId="7D1F282E" w14:textId="77777777" w:rsidR="003F082B" w:rsidRDefault="003F082B" w:rsidP="003F082B">
      <w:pPr>
        <w:rPr>
          <w:rFonts w:ascii="Times New Roman" w:eastAsia="Times New Roman" w:hAnsi="Times New Roman"/>
        </w:rPr>
      </w:pPr>
    </w:p>
    <w:p w14:paraId="5D3769BA" w14:textId="77777777" w:rsidR="0019165B" w:rsidRDefault="0019165B">
      <w:pPr>
        <w:widowControl/>
        <w:wordWrap/>
        <w:autoSpaceDE/>
        <w:autoSpaceDN/>
        <w:jc w:val="left"/>
        <w:rPr>
          <w:rFonts w:ascii="맑은 고딕" w:eastAsia="맑은 고딕" w:hAnsi="맑은 고딕"/>
          <w:b/>
          <w:bCs/>
        </w:rPr>
      </w:pPr>
      <w:r>
        <w:rPr>
          <w:b/>
          <w:bCs/>
        </w:rPr>
        <w:br w:type="page"/>
      </w:r>
    </w:p>
    <w:p w14:paraId="2F555889" w14:textId="7B7BF372" w:rsidR="003F082B" w:rsidRDefault="003F082B" w:rsidP="003F082B">
      <w:pPr>
        <w:pStyle w:val="2"/>
        <w:numPr>
          <w:ilvl w:val="2"/>
          <w:numId w:val="2"/>
        </w:numPr>
      </w:pPr>
      <w:r>
        <w:rPr>
          <w:b/>
          <w:bCs/>
          <w:sz w:val="20"/>
          <w:szCs w:val="20"/>
        </w:rPr>
        <w:lastRenderedPageBreak/>
        <w:fldChar w:fldCharType="begin" w:fldLock="1"/>
      </w:r>
      <w:r>
        <w:rPr>
          <w:b/>
          <w:bCs/>
          <w:sz w:val="20"/>
          <w:szCs w:val="20"/>
        </w:rPr>
        <w:instrText xml:space="preserve">MERGEFIELD </w:instrText>
      </w:r>
      <w:r>
        <w:instrText>{Pkg.Name}</w:instrText>
      </w:r>
      <w:r>
        <w:rPr>
          <w:b/>
          <w:bCs/>
          <w:sz w:val="20"/>
          <w:szCs w:val="20"/>
        </w:rPr>
        <w:fldChar w:fldCharType="separate"/>
      </w:r>
      <w:bookmarkStart w:id="97" w:name="_Toc309596970"/>
      <w:r w:rsidR="00F16CB4">
        <w:rPr>
          <w:rFonts w:hint="eastAsia"/>
        </w:rPr>
        <w:t>service.p</w:t>
      </w:r>
      <w:r>
        <w:t>rovider</w:t>
      </w:r>
      <w:bookmarkEnd w:id="97"/>
      <w:r>
        <w:rPr>
          <w:b/>
          <w:bCs/>
          <w:sz w:val="20"/>
          <w:szCs w:val="20"/>
        </w:rPr>
        <w:fldChar w:fldCharType="end"/>
      </w:r>
      <w:r>
        <w:t xml:space="preserve"> </w:t>
      </w:r>
    </w:p>
    <w:p w14:paraId="783241EE" w14:textId="77777777" w:rsidR="003F082B" w:rsidRDefault="003F082B" w:rsidP="003F082B">
      <w:r>
        <w:rPr>
          <w:rStyle w:val="FieldLabel"/>
          <w:rFonts w:ascii="Times New Roman" w:eastAsia="Times New Roman" w:hAnsi="Times New Roman"/>
        </w:rPr>
        <w:t>Type:</w:t>
      </w:r>
      <w:r>
        <w:tab/>
      </w:r>
      <w:r>
        <w:tab/>
      </w:r>
      <w:r>
        <w:rPr>
          <w:rStyle w:val="Objecttype"/>
          <w:rFonts w:ascii="Times New Roman" w:eastAsia="Times New Roman" w:hAnsi="Times New Roman"/>
        </w:rPr>
        <w:t xml:space="preserve">Package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Pkg.Stereotype</w:instrText>
      </w:r>
      <w:r>
        <w:rPr>
          <w:rStyle w:val="Objecttype"/>
          <w:rFonts w:ascii="Times New Roman" w:eastAsia="Times New Roman" w:hAnsi="Times New Roman"/>
        </w:rPr>
        <w:fldChar w:fldCharType="end"/>
      </w:r>
    </w:p>
    <w:p w14:paraId="3B183036"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Pkg.Version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Pkg.Phase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9FE5F0F"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Pkg.ParentPackage</w:instrText>
      </w:r>
      <w:r>
        <w:rPr>
          <w:rFonts w:ascii="Times New Roman" w:eastAsia="Times New Roman" w:hAnsi="Times New Roman"/>
        </w:rPr>
        <w:fldChar w:fldCharType="separate"/>
      </w:r>
      <w:r>
        <w:rPr>
          <w:rFonts w:ascii="Times New Roman" w:eastAsia="Times New Roman" w:hAnsi="Times New Roman"/>
        </w:rPr>
        <w:t>service</w:t>
      </w:r>
      <w:r>
        <w:rPr>
          <w:rFonts w:ascii="Times New Roman" w:eastAsia="Times New Roman" w:hAnsi="Times New Roman"/>
        </w:rPr>
        <w:fldChar w:fldCharType="end"/>
      </w:r>
    </w:p>
    <w:p w14:paraId="1E919B51"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 xml:space="preserve">Created on </w:t>
      </w:r>
      <w:r>
        <w:rPr>
          <w:rFonts w:ascii="Times New Roman" w:eastAsia="Times New Roman" w:hAnsi="Times New Roman"/>
          <w:i/>
          <w:iCs/>
        </w:rPr>
        <w:fldChar w:fldCharType="begin" w:fldLock="1"/>
      </w:r>
      <w:r>
        <w:rPr>
          <w:rFonts w:ascii="Times New Roman" w:eastAsia="Times New Roman" w:hAnsi="Times New Roman"/>
          <w:i/>
          <w:iCs/>
        </w:rPr>
        <w:instrText>MERGEFIELD Pkg.DateCreatedShort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Pkg.DateModifiedShort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p>
    <w:p w14:paraId="5300363C"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Pkg.GUID</w:instrText>
      </w:r>
      <w:r>
        <w:rPr>
          <w:rFonts w:ascii="Times New Roman" w:eastAsia="Times New Roman" w:hAnsi="Times New Roman"/>
        </w:rPr>
        <w:fldChar w:fldCharType="separate"/>
      </w:r>
      <w:r>
        <w:rPr>
          <w:rFonts w:ascii="Times New Roman" w:eastAsia="Times New Roman" w:hAnsi="Times New Roman"/>
        </w:rPr>
        <w:t>{436B6A77-4B29-4d32-9281-C88FC74B7CA8}</w:t>
      </w:r>
      <w:r>
        <w:rPr>
          <w:rFonts w:ascii="Times New Roman" w:eastAsia="Times New Roman" w:hAnsi="Times New Roman"/>
        </w:rPr>
        <w:fldChar w:fldCharType="end"/>
      </w:r>
    </w:p>
    <w:p w14:paraId="4A2D8465" w14:textId="77777777" w:rsidR="003F082B" w:rsidRDefault="003F082B" w:rsidP="003F082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Pkg.Notes</w:instrText>
      </w:r>
      <w:r>
        <w:rPr>
          <w:rFonts w:ascii="Times New Roman" w:eastAsia="Times New Roman" w:hAnsi="Times New Roman"/>
        </w:rPr>
        <w:fldChar w:fldCharType="end"/>
      </w:r>
    </w:p>
    <w:p w14:paraId="4F3D0669" w14:textId="77777777" w:rsidR="003F082B" w:rsidRDefault="003F082B" w:rsidP="003F082B">
      <w:pPr>
        <w:rPr>
          <w:rFonts w:ascii="Times New Roman" w:eastAsia="Times New Roman" w:hAnsi="Times New Roman"/>
        </w:rPr>
      </w:pPr>
      <w:bookmarkStart w:id="98" w:name="BKM_F5861047_878A_4f89_8319_55DAEC3FE502"/>
    </w:p>
    <w:p w14:paraId="732BBD50" w14:textId="77777777" w:rsidR="003F082B" w:rsidRDefault="003F082B" w:rsidP="003F082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provider</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700A97BA"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616BA98A"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7A53ED6B"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00C81D5B"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{F5861047-878A-4f89-8319-55DAEC3FE502}</w:t>
      </w:r>
      <w:r>
        <w:rPr>
          <w:rFonts w:ascii="Times New Roman" w:eastAsia="Times New Roman" w:hAnsi="Times New Roman"/>
        </w:rPr>
        <w:fldChar w:fldCharType="end"/>
      </w:r>
    </w:p>
    <w:p w14:paraId="181AECB9" w14:textId="77777777" w:rsidR="003F082B" w:rsidRDefault="003F082B" w:rsidP="003F082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5BF845AE" w14:textId="37759050" w:rsidR="003F082B" w:rsidRDefault="003F082B" w:rsidP="003F082B">
      <w:pPr>
        <w:jc w:val="center"/>
        <w:rPr>
          <w:rFonts w:ascii="Times New Roman" w:eastAsia="Times New Roman" w:hAnsi="Times New Roman"/>
        </w:rPr>
      </w:pPr>
      <w:r>
        <w:rPr>
          <w:rFonts w:eastAsia="Times New Roman"/>
          <w:noProof/>
        </w:rPr>
        <w:drawing>
          <wp:inline distT="0" distB="0" distL="0" distR="0" wp14:anchorId="5B0983B1" wp14:editId="16257E93">
            <wp:extent cx="5924550" cy="49339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24550" cy="4933950"/>
                    </a:xfrm>
                    <a:prstGeom prst="rect">
                      <a:avLst/>
                    </a:prstGeom>
                    <a:noFill/>
                    <a:ln>
                      <a:noFill/>
                    </a:ln>
                  </pic:spPr>
                </pic:pic>
              </a:graphicData>
            </a:graphic>
          </wp:inline>
        </w:drawing>
      </w:r>
    </w:p>
    <w:bookmarkEnd w:id="98"/>
    <w:p w14:paraId="3D720126" w14:textId="21514037" w:rsidR="003F082B" w:rsidRDefault="003F082B" w:rsidP="003F082B">
      <w:pPr>
        <w:rPr>
          <w:rFonts w:ascii="Times New Roman" w:eastAsia="Times New Roman" w:hAnsi="Times New Roman"/>
        </w:rPr>
      </w:pPr>
    </w:p>
    <w:p w14:paraId="59A2EBA4" w14:textId="77777777" w:rsidR="003F082B" w:rsidRDefault="003F082B" w:rsidP="003F082B">
      <w:pPr>
        <w:rPr>
          <w:rFonts w:ascii="Times New Roman" w:eastAsia="Times New Roman" w:hAnsi="Times New Roman"/>
        </w:rPr>
      </w:pPr>
    </w:p>
    <w:bookmarkStart w:id="99" w:name="BKM_B9C0A8B6_B0A5_43ec_B3C0_312ACEFC8EEF"/>
    <w:p w14:paraId="5A36CE70" w14:textId="77777777" w:rsidR="003F082B" w:rsidRDefault="003F082B" w:rsidP="003F082B">
      <w:pPr>
        <w:pStyle w:val="3"/>
      </w:pPr>
      <w:r>
        <w:fldChar w:fldCharType="begin" w:fldLock="1"/>
      </w:r>
      <w:r>
        <w:instrText>MERGEFIELD {Element.Name}</w:instrText>
      </w:r>
      <w:r>
        <w:fldChar w:fldCharType="separate"/>
      </w:r>
      <w:bookmarkStart w:id="100" w:name="_Toc309596971"/>
      <w:r>
        <w:t>GadgetModuleJAXB</w:t>
      </w:r>
      <w:bookmarkEnd w:id="100"/>
      <w:r>
        <w:fldChar w:fldCharType="end"/>
      </w:r>
    </w:p>
    <w:p w14:paraId="039A930E"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5C0836EF"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4230472A" w14:textId="77777777" w:rsidR="003F082B" w:rsidRDefault="003F082B" w:rsidP="003F082B">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provider</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5126F604"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5EB8D689"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{B9C0A8B6-B0A5-43ec-B3C0-312ACEFC8EEF}</w:t>
      </w:r>
      <w:r>
        <w:rPr>
          <w:rFonts w:ascii="Times New Roman" w:eastAsia="Times New Roman" w:hAnsi="Times New Roman"/>
        </w:rPr>
        <w:fldChar w:fldCharType="end"/>
      </w:r>
    </w:p>
    <w:p w14:paraId="740B32DD" w14:textId="77777777" w:rsidR="003F082B" w:rsidRDefault="003F082B" w:rsidP="003F082B">
      <w:pPr>
        <w:rPr>
          <w:rFonts w:ascii="Times New Roman" w:eastAsia="Times New Roman" w:hAnsi="Times New Roman"/>
        </w:rPr>
      </w:pPr>
    </w:p>
    <w:p w14:paraId="6CAB341B" w14:textId="77777777" w:rsidR="003F082B" w:rsidRPr="003F082B" w:rsidRDefault="003F082B" w:rsidP="003F082B">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Element.Notes</w:instrText>
      </w:r>
      <w:r>
        <w:fldChar w:fldCharType="end"/>
      </w:r>
      <w:r w:rsidRPr="003F082B">
        <w:rPr>
          <w:rFonts w:ascii="Times New Roman" w:eastAsia="Times New Roman" w:hAnsi="Times New Roman"/>
        </w:rPr>
        <w:t>Class that defines convenience methods for common, simple use of JAXB.</w:t>
      </w:r>
    </w:p>
    <w:p w14:paraId="7EFAD854" w14:textId="77777777" w:rsidR="003F082B" w:rsidRPr="003F082B" w:rsidRDefault="003F082B" w:rsidP="003F082B">
      <w:pPr>
        <w:rPr>
          <w:rFonts w:ascii="Times New Roman" w:eastAsia="Times New Roman" w:hAnsi="Times New Roman"/>
        </w:rPr>
      </w:pPr>
      <w:r w:rsidRPr="003F082B">
        <w:rPr>
          <w:rFonts w:ascii="Times New Roman" w:eastAsia="Times New Roman" w:hAnsi="Times New Roman"/>
        </w:rPr>
        <w:t>&lt;p/&gt;</w:t>
      </w:r>
    </w:p>
    <w:p w14:paraId="784A1DB3" w14:textId="77777777" w:rsidR="003F082B" w:rsidRPr="003F082B" w:rsidRDefault="003F082B" w:rsidP="003F082B">
      <w:pPr>
        <w:rPr>
          <w:rFonts w:ascii="Times New Roman" w:eastAsia="Times New Roman" w:hAnsi="Times New Roman"/>
        </w:rPr>
      </w:pPr>
      <w:r w:rsidRPr="003F082B">
        <w:rPr>
          <w:rFonts w:ascii="Times New Roman" w:eastAsia="Times New Roman" w:hAnsi="Times New Roman"/>
        </w:rPr>
        <w:t>&lt;p/&gt; Methods defined in this class are convenience methods that combine several basic operations in the {@link javax.xml.bind.JAXBContext}, {@link javax.xml.bind.Unmarshaller}, and {@link javax.xml.bind.Marshaller}.</w:t>
      </w:r>
    </w:p>
    <w:p w14:paraId="4E6260BA" w14:textId="77777777" w:rsidR="003F082B" w:rsidRDefault="003F082B" w:rsidP="003F082B">
      <w:pPr>
        <w:rPr>
          <w:rFonts w:ascii="Times New Roman" w:eastAsia="Times New Roman" w:hAnsi="Times New Roman"/>
          <w:lang w:val="ko-KR"/>
        </w:rPr>
      </w:pPr>
      <w:r w:rsidRPr="003F082B">
        <w:rPr>
          <w:rFonts w:ascii="Times New Roman" w:eastAsia="Times New Roman" w:hAnsi="Times New Roman"/>
        </w:rPr>
        <w:t xml:space="preserve">&lt;p/&gt; They are designed to be the prefered methods for developers new to JAXB. </w:t>
      </w:r>
      <w:r>
        <w:rPr>
          <w:rFonts w:ascii="Times New Roman" w:eastAsia="Times New Roman" w:hAnsi="Times New Roman"/>
          <w:lang w:val="ko-KR"/>
        </w:rPr>
        <w:t>They have the following characterstics:</w:t>
      </w:r>
    </w:p>
    <w:p w14:paraId="2F258D6C" w14:textId="77777777" w:rsidR="003F082B" w:rsidRDefault="003F082B" w:rsidP="003F082B">
      <w:pPr>
        <w:rPr>
          <w:rFonts w:ascii="Times New Roman" w:eastAsia="Times New Roman" w:hAnsi="Times New Roman"/>
          <w:lang w:val="ko-KR"/>
        </w:rPr>
      </w:pPr>
      <w:r>
        <w:rPr>
          <w:rFonts w:ascii="Times New Roman" w:eastAsia="Times New Roman" w:hAnsi="Times New Roman"/>
          <w:lang w:val="ko-KR"/>
        </w:rPr>
        <w:t>&lt;p/&gt;</w:t>
      </w:r>
    </w:p>
    <w:p w14:paraId="4EAF3782" w14:textId="77777777" w:rsidR="003F082B" w:rsidRPr="003F082B" w:rsidRDefault="003F082B" w:rsidP="00A631CD">
      <w:pPr>
        <w:numPr>
          <w:ilvl w:val="0"/>
          <w:numId w:val="21"/>
        </w:numPr>
        <w:wordWrap/>
        <w:adjustRightInd w:val="0"/>
        <w:jc w:val="left"/>
        <w:rPr>
          <w:rFonts w:ascii="Times New Roman" w:eastAsia="Times New Roman" w:hAnsi="Times New Roman"/>
        </w:rPr>
      </w:pPr>
      <w:r w:rsidRPr="003F082B">
        <w:rPr>
          <w:rFonts w:ascii="Times New Roman" w:eastAsia="Times New Roman" w:hAnsi="Times New Roman"/>
        </w:rPr>
        <w:t>Generally speaking, the performance is not necessarily optimal. It is expected that people who need to write performance critical code will use the rest of the JAXB API directly.</w:t>
      </w:r>
    </w:p>
    <w:p w14:paraId="32F156CF" w14:textId="77777777" w:rsidR="003F082B" w:rsidRPr="003F082B" w:rsidRDefault="003F082B" w:rsidP="00A631CD">
      <w:pPr>
        <w:numPr>
          <w:ilvl w:val="0"/>
          <w:numId w:val="21"/>
        </w:numPr>
        <w:wordWrap/>
        <w:adjustRightInd w:val="0"/>
        <w:jc w:val="left"/>
        <w:rPr>
          <w:rFonts w:ascii="Times New Roman" w:eastAsia="Times New Roman" w:hAnsi="Times New Roman"/>
        </w:rPr>
      </w:pPr>
      <w:r w:rsidRPr="003F082B">
        <w:rPr>
          <w:rFonts w:ascii="Times New Roman" w:eastAsia="Times New Roman" w:hAnsi="Times New Roman"/>
        </w:rPr>
        <w:t>Errors that happen during the processing is wrapped into {@link javax.xml.bind.DataBindingException} (which will have {@link javax.xml.bind.JAXBException} as its {@link Throwable#getCause() cause}. It is expected that people who prefer the checked exception would use the rest of the JAXB API directly.</w:t>
      </w:r>
    </w:p>
    <w:p w14:paraId="6F9C2235" w14:textId="77777777" w:rsidR="003F082B" w:rsidRPr="003F082B" w:rsidRDefault="003F082B" w:rsidP="003F082B">
      <w:pPr>
        <w:rPr>
          <w:rFonts w:ascii="Times New Roman" w:eastAsia="Times New Roman" w:hAnsi="Times New Roman"/>
        </w:rPr>
      </w:pPr>
      <w:r w:rsidRPr="003F082B">
        <w:rPr>
          <w:rFonts w:ascii="Times New Roman" w:eastAsia="Times New Roman" w:hAnsi="Times New Roman"/>
        </w:rPr>
        <w:t>&lt;p/&gt;</w:t>
      </w:r>
      <w:r w:rsidRPr="003F082B">
        <w:rPr>
          <w:rFonts w:ascii="Times New Roman" w:eastAsia="Times New Roman" w:hAnsi="Times New Roman"/>
        </w:rPr>
        <w:br/>
        <w:t>&lt;p/&gt; In addition, the &lt;tt&gt;unmarshal&lt;/tt&gt; methods have the following characteristic:</w:t>
      </w:r>
      <w:r w:rsidRPr="003F082B">
        <w:rPr>
          <w:rFonts w:ascii="Times New Roman" w:eastAsia="Times New Roman" w:hAnsi="Times New Roman"/>
        </w:rPr>
        <w:br/>
        <w:t>&lt;p/&gt;</w:t>
      </w:r>
    </w:p>
    <w:p w14:paraId="53D93161" w14:textId="77777777" w:rsidR="003F082B" w:rsidRPr="003F082B" w:rsidRDefault="003F082B" w:rsidP="00A631CD">
      <w:pPr>
        <w:numPr>
          <w:ilvl w:val="0"/>
          <w:numId w:val="22"/>
        </w:numPr>
        <w:wordWrap/>
        <w:adjustRightInd w:val="0"/>
        <w:jc w:val="left"/>
        <w:rPr>
          <w:rFonts w:ascii="Times New Roman" w:eastAsia="Times New Roman" w:hAnsi="Times New Roman"/>
        </w:rPr>
      </w:pPr>
      <w:r w:rsidRPr="003F082B">
        <w:rPr>
          <w:rFonts w:ascii="Times New Roman" w:eastAsia="Times New Roman" w:hAnsi="Times New Roman"/>
        </w:rPr>
        <w:t>Schema validation is not performed on the input XML. The processing will try to continue even if there are errors in the XML, as much as possible. Only as the last resort, this method fails with {@link javax.xml.bind.DataBindingException}.</w:t>
      </w:r>
    </w:p>
    <w:p w14:paraId="4E484641" w14:textId="77777777" w:rsidR="003F082B" w:rsidRPr="003F082B" w:rsidRDefault="003F082B" w:rsidP="003F082B">
      <w:pPr>
        <w:rPr>
          <w:rFonts w:ascii="Times New Roman" w:eastAsia="Times New Roman" w:hAnsi="Times New Roman"/>
        </w:rPr>
      </w:pPr>
      <w:r w:rsidRPr="003F082B">
        <w:rPr>
          <w:rFonts w:ascii="Times New Roman" w:eastAsia="Times New Roman" w:hAnsi="Times New Roman"/>
        </w:rPr>
        <w:t>&lt;p/&gt;</w:t>
      </w:r>
      <w:r w:rsidRPr="003F082B">
        <w:rPr>
          <w:rFonts w:ascii="Times New Roman" w:eastAsia="Times New Roman" w:hAnsi="Times New Roman"/>
        </w:rPr>
        <w:br/>
        <w:t>&lt;p/&gt; Similarly, the &lt;tt&gt;marshal&lt;/tt&gt; methods have the following characteristic:</w:t>
      </w:r>
    </w:p>
    <w:p w14:paraId="45BC1AA8" w14:textId="77777777" w:rsidR="003F082B" w:rsidRPr="003F082B" w:rsidRDefault="003F082B" w:rsidP="00A631CD">
      <w:pPr>
        <w:numPr>
          <w:ilvl w:val="0"/>
          <w:numId w:val="23"/>
        </w:numPr>
        <w:wordWrap/>
        <w:adjustRightInd w:val="0"/>
        <w:jc w:val="left"/>
        <w:rPr>
          <w:rFonts w:ascii="Times New Roman" w:eastAsia="Times New Roman" w:hAnsi="Times New Roman"/>
        </w:rPr>
      </w:pPr>
      <w:r w:rsidRPr="003F082B">
        <w:rPr>
          <w:rFonts w:ascii="Times New Roman" w:eastAsia="Times New Roman" w:hAnsi="Times New Roman"/>
        </w:rPr>
        <w:t>The processing will try to continue even if the Java object tree does not meet the validity requirement. Only as the last resort, this method fails with {@link javax.xml.bind.DataBindingException}.</w:t>
      </w:r>
    </w:p>
    <w:p w14:paraId="5C578036" w14:textId="77777777" w:rsidR="003F082B" w:rsidRDefault="003F082B" w:rsidP="003F082B">
      <w:r w:rsidRPr="003F082B">
        <w:rPr>
          <w:rFonts w:ascii="Times New Roman" w:eastAsia="Times New Roman" w:hAnsi="Times New Roman"/>
        </w:rPr>
        <w:t>&lt;p/&gt;</w:t>
      </w:r>
      <w:r w:rsidRPr="003F082B">
        <w:rPr>
          <w:rFonts w:ascii="Times New Roman" w:eastAsia="Times New Roman" w:hAnsi="Times New Roman"/>
        </w:rPr>
        <w:br/>
        <w:t>&lt;p/&gt;</w:t>
      </w:r>
      <w:r w:rsidRPr="003F082B">
        <w:rPr>
          <w:rFonts w:ascii="Times New Roman" w:eastAsia="Times New Roman" w:hAnsi="Times New Roman"/>
        </w:rPr>
        <w:br/>
        <w:t xml:space="preserve">&lt;p/&gt; All the methods on this class require non-null arguments to all parameters. The &lt;tt&gt;unmarshal&lt;/tt&gt; methods either fail with an exception or return a non-null value. </w:t>
      </w:r>
      <w:r w:rsidRPr="003F082B">
        <w:rPr>
          <w:rFonts w:ascii="Times New Roman" w:eastAsia="Times New Roman" w:hAnsi="Times New Roman"/>
        </w:rPr>
        <w:br/>
      </w:r>
      <w:r>
        <w:rPr>
          <w:rFonts w:ascii="Times New Roman" w:eastAsia="Times New Roman" w:hAnsi="Times New Roman"/>
          <w:lang w:val="ko-KR"/>
        </w:rPr>
        <w:t>@since 2.1</w:t>
      </w:r>
    </w:p>
    <w:p w14:paraId="23DE8803" w14:textId="77777777" w:rsidR="003F082B" w:rsidRDefault="003F082B" w:rsidP="003F082B">
      <w:pPr>
        <w:rPr>
          <w:rFonts w:ascii="Times New Roman" w:eastAsia="Times New Roman" w:hAnsi="Times New Roman"/>
        </w:rPr>
      </w:pPr>
    </w:p>
    <w:p w14:paraId="2B14A040"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325227EB" w14:textId="77777777" w:rsidTr="000A45C6">
        <w:trPr>
          <w:cantSplit/>
          <w:trHeight w:val="289"/>
          <w:tblHeader/>
        </w:trPr>
        <w:tc>
          <w:tcPr>
            <w:tcW w:w="9360" w:type="dxa"/>
            <w:gridSpan w:val="2"/>
            <w:tcBorders>
              <w:top w:val="nil"/>
              <w:left w:val="nil"/>
              <w:bottom w:val="nil"/>
              <w:right w:val="nil"/>
            </w:tcBorders>
          </w:tcPr>
          <w:p w14:paraId="515483D3"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3F082B" w14:paraId="4DEA1B2A" w14:textId="77777777" w:rsidTr="000A45C6">
        <w:trPr>
          <w:trHeight w:val="351"/>
        </w:trPr>
        <w:tc>
          <w:tcPr>
            <w:tcW w:w="630" w:type="dxa"/>
            <w:tcBorders>
              <w:top w:val="nil"/>
              <w:left w:val="nil"/>
              <w:bottom w:val="nil"/>
              <w:right w:val="nil"/>
            </w:tcBorders>
          </w:tcPr>
          <w:p w14:paraId="14D23C4A"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05F9528"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734F9DE7" w14:textId="77777777" w:rsidR="003F082B" w:rsidRDefault="003F082B" w:rsidP="003F082B">
      <w:pPr>
        <w:rPr>
          <w:rFonts w:ascii="Times New Roman" w:eastAsia="Times New Roman" w:hAnsi="Times New Roman"/>
        </w:rPr>
      </w:pPr>
      <w:bookmarkStart w:id="101" w:name="BKM_2D753BD7_F145_4f86_8649_2D0CB6179369"/>
    </w:p>
    <w:p w14:paraId="506989BF"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013B7F4F"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BD654B3" w14:textId="77777777" w:rsidR="003F082B" w:rsidRDefault="003F082B"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7C61F1"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C651C4" w14:textId="77777777" w:rsidR="003F082B" w:rsidRDefault="003F082B"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3F082B" w14:paraId="354744CB"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28FA887"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cache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WeakReference&lt;Cache&gt;</w:t>
            </w:r>
            <w:r>
              <w:rPr>
                <w:rFonts w:ascii="Times New Roman" w:eastAsia="Times New Roman" w:hAnsi="Times New Roman"/>
              </w:rPr>
              <w:fldChar w:fldCharType="end"/>
            </w:r>
          </w:p>
          <w:p w14:paraId="3C41310A"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2C03247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separate"/>
            </w:r>
            <w:r>
              <w:rPr>
                <w:rFonts w:ascii="Times New Roman" w:eastAsia="Times New Roman" w:hAnsi="Times New Roman"/>
              </w:rPr>
              <w:t xml:space="preserve">Static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040AAF86" w14:textId="77777777" w:rsidR="003F082B" w:rsidRDefault="003F082B" w:rsidP="00CD50F8">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28FC608D"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r w:rsidRPr="003F082B">
              <w:rPr>
                <w:rFonts w:ascii="Times New Roman" w:eastAsia="Times New Roman" w:hAnsi="Times New Roman"/>
              </w:rPr>
              <w:t>Cache. We don't want to prevent the {@link Cache#type} from GC-ed, hence {@link java.lang.ref.WeakReference}.</w:t>
            </w:r>
          </w:p>
        </w:tc>
        <w:tc>
          <w:tcPr>
            <w:tcW w:w="3060" w:type="dxa"/>
            <w:tcBorders>
              <w:top w:val="single" w:sz="2" w:space="0" w:color="auto"/>
              <w:left w:val="single" w:sz="2" w:space="0" w:color="auto"/>
              <w:bottom w:val="single" w:sz="2" w:space="0" w:color="auto"/>
              <w:right w:val="single" w:sz="2" w:space="0" w:color="auto"/>
            </w:tcBorders>
          </w:tcPr>
          <w:p w14:paraId="7510D5E4"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1EA6F69"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39C0D20E" w14:textId="77777777" w:rsidR="003F082B" w:rsidRDefault="003F082B" w:rsidP="000A45C6">
            <w:pPr>
              <w:rPr>
                <w:rFonts w:ascii="Times New Roman" w:eastAsia="Times New Roman" w:hAnsi="Times New Roman"/>
              </w:rPr>
            </w:pPr>
          </w:p>
        </w:tc>
        <w:bookmarkEnd w:id="101"/>
      </w:tr>
      <w:bookmarkStart w:id="102" w:name="BKM_877ED72D_E1B6_44ea_B8AF_9E36BDA298A1"/>
      <w:tr w:rsidR="003F082B" w14:paraId="1C04C931" w14:textId="77777777" w:rsidTr="00CD50F8">
        <w:trPr>
          <w:trHeight w:val="1475"/>
        </w:trPr>
        <w:tc>
          <w:tcPr>
            <w:tcW w:w="2340" w:type="dxa"/>
            <w:tcBorders>
              <w:top w:val="single" w:sz="2" w:space="0" w:color="auto"/>
              <w:left w:val="single" w:sz="2" w:space="0" w:color="auto"/>
              <w:bottom w:val="single" w:sz="2" w:space="0" w:color="auto"/>
              <w:right w:val="single" w:sz="2" w:space="0" w:color="auto"/>
            </w:tcBorders>
          </w:tcPr>
          <w:p w14:paraId="0A26F432"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schema</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Schema</w:t>
            </w:r>
            <w:r>
              <w:rPr>
                <w:rFonts w:ascii="Times New Roman" w:eastAsia="Times New Roman" w:hAnsi="Times New Roman"/>
              </w:rPr>
              <w:fldChar w:fldCharType="end"/>
            </w:r>
          </w:p>
          <w:p w14:paraId="1372CA7B"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35CE798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separate"/>
            </w:r>
            <w:r>
              <w:rPr>
                <w:rFonts w:ascii="Times New Roman" w:eastAsia="Times New Roman" w:hAnsi="Times New Roman"/>
              </w:rPr>
              <w:t xml:space="preserve">Static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69833CC5" w14:textId="77777777" w:rsidR="003F082B" w:rsidRDefault="003F082B" w:rsidP="00CD50F8">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6ABF4E3F"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29AA51"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null</w:t>
            </w:r>
            <w:r>
              <w:rPr>
                <w:rFonts w:ascii="Times New Roman" w:eastAsia="Times New Roman" w:hAnsi="Times New Roman"/>
                <w:i/>
                <w:iCs/>
              </w:rPr>
              <w:fldChar w:fldCharType="end"/>
            </w:r>
          </w:p>
          <w:p w14:paraId="0177C0B1"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6A2802EA" w14:textId="77777777" w:rsidR="003F082B" w:rsidRDefault="003F082B" w:rsidP="000A45C6">
            <w:pPr>
              <w:rPr>
                <w:rFonts w:ascii="Times New Roman" w:eastAsia="Times New Roman" w:hAnsi="Times New Roman"/>
              </w:rPr>
            </w:pPr>
          </w:p>
        </w:tc>
        <w:bookmarkEnd w:id="102"/>
      </w:tr>
      <w:bookmarkStart w:id="103" w:name="BKM_4BD8C654_8F1A_472a_BF0B_74F4A4BEA5C7"/>
      <w:tr w:rsidR="003F082B" w14:paraId="56E57F64" w14:textId="77777777" w:rsidTr="00CD50F8">
        <w:trPr>
          <w:trHeight w:val="1269"/>
        </w:trPr>
        <w:tc>
          <w:tcPr>
            <w:tcW w:w="2340" w:type="dxa"/>
            <w:tcBorders>
              <w:top w:val="single" w:sz="2" w:space="0" w:color="auto"/>
              <w:left w:val="single" w:sz="2" w:space="0" w:color="auto"/>
              <w:bottom w:val="single" w:sz="2" w:space="0" w:color="auto"/>
              <w:right w:val="single" w:sz="2" w:space="0" w:color="auto"/>
            </w:tcBorders>
          </w:tcPr>
          <w:p w14:paraId="7EA7173E"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schemaLocation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B33996F"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3592378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separate"/>
            </w:r>
            <w:r>
              <w:rPr>
                <w:rFonts w:ascii="Times New Roman" w:eastAsia="Times New Roman" w:hAnsi="Times New Roman"/>
              </w:rPr>
              <w:t xml:space="preserve">Static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separate"/>
            </w:r>
            <w:r>
              <w:rPr>
                <w:rFonts w:ascii="Times New Roman" w:eastAsia="Times New Roman" w:hAnsi="Times New Roman"/>
              </w:rPr>
              <w:t xml:space="preserve">Const </w:t>
            </w:r>
            <w:r>
              <w:rPr>
                <w:rFonts w:ascii="Times New Roman" w:eastAsia="Times New Roman" w:hAnsi="Times New Roman"/>
              </w:rPr>
              <w:fldChar w:fldCharType="end"/>
            </w:r>
          </w:p>
          <w:p w14:paraId="10B7451E" w14:textId="77777777" w:rsidR="003F082B" w:rsidRDefault="003F082B" w:rsidP="00CD50F8">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61E3585A"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9C16755"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"/schema/gadget/gadgets_v0_9.xsd"</w:t>
            </w:r>
            <w:r>
              <w:rPr>
                <w:rFonts w:ascii="Times New Roman" w:eastAsia="Times New Roman" w:hAnsi="Times New Roman"/>
                <w:i/>
                <w:iCs/>
              </w:rPr>
              <w:fldChar w:fldCharType="end"/>
            </w:r>
          </w:p>
          <w:p w14:paraId="3BA624A3"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6FD8453F" w14:textId="77777777" w:rsidR="003F082B" w:rsidRDefault="003F082B" w:rsidP="000A45C6">
            <w:pPr>
              <w:rPr>
                <w:rFonts w:ascii="Times New Roman" w:eastAsia="Times New Roman" w:hAnsi="Times New Roman"/>
              </w:rPr>
            </w:pPr>
          </w:p>
        </w:tc>
        <w:bookmarkEnd w:id="103"/>
      </w:tr>
    </w:tbl>
    <w:p w14:paraId="3D5502C2" w14:textId="77777777" w:rsidR="003F082B" w:rsidRDefault="003F082B" w:rsidP="003F082B">
      <w:pPr>
        <w:rPr>
          <w:rFonts w:ascii="Times New Roman" w:eastAsia="Times New Roman" w:hAnsi="Times New Roman"/>
        </w:rPr>
      </w:pPr>
      <w:bookmarkStart w:id="104" w:name="BKM_813B116F_EB5C_4959_8E96_3A80089A13C0"/>
    </w:p>
    <w:p w14:paraId="0157A7BE" w14:textId="77777777" w:rsidR="003F082B" w:rsidRDefault="003F082B" w:rsidP="003F082B">
      <w:pPr>
        <w:rPr>
          <w:rFonts w:ascii="Times New Roman" w:eastAsia="Times New Roman" w:hAnsi="Times New Roman"/>
        </w:rPr>
      </w:pPr>
    </w:p>
    <w:p w14:paraId="1ACAE0A5"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14862F51"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18CB64" w14:textId="77777777" w:rsidR="003F082B" w:rsidRDefault="003F082B"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63FC289"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16E61A" w14:textId="77777777" w:rsidR="003F082B" w:rsidRDefault="003F082B" w:rsidP="000A45C6">
            <w:pPr>
              <w:rPr>
                <w:rFonts w:ascii="Times New Roman" w:eastAsia="Times New Roman" w:hAnsi="Times New Roman"/>
                <w:b/>
                <w:bCs/>
              </w:rPr>
            </w:pPr>
            <w:r>
              <w:rPr>
                <w:rFonts w:ascii="Times New Roman" w:eastAsia="Times New Roman" w:hAnsi="Times New Roman"/>
                <w:b/>
                <w:bCs/>
              </w:rPr>
              <w:t>Parameters</w:t>
            </w:r>
          </w:p>
        </w:tc>
      </w:tr>
      <w:tr w:rsidR="003F082B" w14:paraId="758BFBB4" w14:textId="77777777" w:rsidTr="000A45C6">
        <w:tc>
          <w:tcPr>
            <w:tcW w:w="2340" w:type="dxa"/>
            <w:tcBorders>
              <w:top w:val="single" w:sz="2" w:space="0" w:color="auto"/>
              <w:left w:val="single" w:sz="2" w:space="0" w:color="auto"/>
              <w:bottom w:val="single" w:sz="2" w:space="0" w:color="auto"/>
              <w:right w:val="single" w:sz="2" w:space="0" w:color="auto"/>
            </w:tcBorders>
          </w:tcPr>
          <w:p w14:paraId="7AD1EEEB"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_marshal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62C7ABEC"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11B74FF"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Writes a Java object tree to XML and store it to the specified location.</w:t>
            </w:r>
          </w:p>
          <w:p w14:paraId="35642292" w14:textId="77777777" w:rsidR="003F082B" w:rsidRPr="003F082B" w:rsidRDefault="003F082B" w:rsidP="000A45C6">
            <w:pPr>
              <w:rPr>
                <w:rFonts w:ascii="Times New Roman" w:eastAsia="Times New Roman" w:hAnsi="Times New Roman"/>
              </w:rPr>
            </w:pPr>
            <w:r w:rsidRPr="003F082B">
              <w:rPr>
                <w:rFonts w:ascii="Times New Roman" w:eastAsia="Times New Roman" w:hAnsi="Times New Roman"/>
              </w:rPr>
              <w:t>&lt;p/&gt;</w:t>
            </w:r>
          </w:p>
          <w:p w14:paraId="5D8EFCE6" w14:textId="77777777" w:rsidR="003F082B" w:rsidRDefault="003F082B" w:rsidP="000A45C6">
            <w:pPr>
              <w:rPr>
                <w:rFonts w:ascii="Times New Roman" w:eastAsia="Times New Roman" w:hAnsi="Times New Roman"/>
                <w:lang w:val="ko-KR"/>
              </w:rPr>
            </w:pPr>
            <w:r w:rsidRPr="003F082B">
              <w:rPr>
                <w:rFonts w:ascii="Times New Roman" w:eastAsia="Times New Roman" w:hAnsi="Times New Roman"/>
              </w:rPr>
              <w:t xml:space="preserve">&lt;p/&gt; This method is a convenience method that combines several basic operations in the {@link javax.xml.bind.JAXBContext} and {@link javax.xml.bind.Marshaller}. This method is designed to be the prefered method for developers new to JAXB. </w:t>
            </w:r>
            <w:r>
              <w:rPr>
                <w:rFonts w:ascii="Times New Roman" w:eastAsia="Times New Roman" w:hAnsi="Times New Roman"/>
                <w:lang w:val="ko-KR"/>
              </w:rPr>
              <w:t>This method has the following characterstics:</w:t>
            </w:r>
          </w:p>
          <w:p w14:paraId="5188F6CB" w14:textId="77777777" w:rsidR="003F082B" w:rsidRDefault="003F082B" w:rsidP="000A45C6">
            <w:pPr>
              <w:rPr>
                <w:rFonts w:ascii="Times New Roman" w:eastAsia="Times New Roman" w:hAnsi="Times New Roman"/>
                <w:lang w:val="ko-KR"/>
              </w:rPr>
            </w:pPr>
            <w:r>
              <w:rPr>
                <w:rFonts w:ascii="Times New Roman" w:eastAsia="Times New Roman" w:hAnsi="Times New Roman"/>
                <w:lang w:val="ko-KR"/>
              </w:rPr>
              <w:t>&lt;p/&gt;</w:t>
            </w:r>
          </w:p>
          <w:p w14:paraId="0E70B186" w14:textId="77777777" w:rsidR="003F082B" w:rsidRPr="003F082B" w:rsidRDefault="003F082B" w:rsidP="00A631CD">
            <w:pPr>
              <w:numPr>
                <w:ilvl w:val="0"/>
                <w:numId w:val="24"/>
              </w:numPr>
              <w:wordWrap/>
              <w:adjustRightInd w:val="0"/>
              <w:jc w:val="left"/>
              <w:rPr>
                <w:rFonts w:ascii="Times New Roman" w:eastAsia="Times New Roman" w:hAnsi="Times New Roman"/>
              </w:rPr>
            </w:pPr>
            <w:r w:rsidRPr="003F082B">
              <w:rPr>
                <w:rFonts w:ascii="Times New Roman" w:eastAsia="Times New Roman" w:hAnsi="Times New Roman"/>
              </w:rPr>
              <w:t>Generally speaking, the performance is not necessarily optimal. It is expected that those people who need to write performance critical code will use the rest of the JAXB API directly.</w:t>
            </w:r>
          </w:p>
          <w:p w14:paraId="14572B1D" w14:textId="77777777" w:rsidR="003F082B" w:rsidRPr="003F082B" w:rsidRDefault="003F082B" w:rsidP="00A631CD">
            <w:pPr>
              <w:numPr>
                <w:ilvl w:val="0"/>
                <w:numId w:val="24"/>
              </w:numPr>
              <w:wordWrap/>
              <w:adjustRightInd w:val="0"/>
              <w:jc w:val="left"/>
              <w:rPr>
                <w:rFonts w:ascii="Times New Roman" w:eastAsia="Times New Roman" w:hAnsi="Times New Roman"/>
              </w:rPr>
            </w:pPr>
            <w:r w:rsidRPr="003F082B">
              <w:rPr>
                <w:rFonts w:ascii="Times New Roman" w:eastAsia="Times New Roman" w:hAnsi="Times New Roman"/>
              </w:rPr>
              <w:t xml:space="preserve">Errors that happen during the processing is wrapped into {@link </w:t>
            </w:r>
            <w:r w:rsidRPr="003F082B">
              <w:rPr>
                <w:rFonts w:ascii="Times New Roman" w:eastAsia="Times New Roman" w:hAnsi="Times New Roman"/>
              </w:rPr>
              <w:lastRenderedPageBreak/>
              <w:t>javax.xml.bind.DataBindingException} (which will have {@link javax.xml.bind.JAXBException} as its {@link Throwable#getCause() cause}. It is expected that those people who prefer the checked exception would use the rest of the JAXB API directly.</w:t>
            </w:r>
          </w:p>
          <w:p w14:paraId="6F1DAB4F" w14:textId="77777777" w:rsidR="003F082B" w:rsidRDefault="003F082B" w:rsidP="000A45C6">
            <w:pPr>
              <w:rPr>
                <w:rFonts w:ascii="Times New Roman" w:eastAsia="Times New Roman" w:hAnsi="Times New Roman"/>
              </w:rPr>
            </w:pPr>
            <w:r w:rsidRPr="003F082B">
              <w:rPr>
                <w:rFonts w:ascii="Times New Roman" w:eastAsia="Times New Roman" w:hAnsi="Times New Roman"/>
              </w:rPr>
              <w:br/>
              <w:t>@link javax.xml.bind.JAXBElement}, it will provide the root tag name and the body. If this object has {@link javax.xml.bind.annotation.XmlRootElement} on its class definition, that will be used as the root tag name and the given object will provide the body. Otherwise, the root tag name is {@link java.beans.Introspector#decapitalize(String) infered} from {@link Class#getSimpleName() the short class name}. This parameter must not be null.</w:t>
            </w:r>
            <w:r w:rsidRPr="003F082B">
              <w:rPr>
                <w:rFonts w:ascii="Times New Roman" w:eastAsia="Times New Roman" w:hAnsi="Times New Roman"/>
              </w:rPr>
              <w:br/>
              <w:t>@link java.io.File}&lt;/td&gt;</w:t>
            </w:r>
            <w:r w:rsidRPr="003F082B">
              <w:rPr>
                <w:rFonts w:ascii="Times New Roman" w:eastAsia="Times New Roman" w:hAnsi="Times New Roman"/>
              </w:rPr>
              <w:br/>
              <w:t>&lt;td&gt;XML will be written to this file. If it already exists, it will be overwritten.&lt;/td&gt;</w:t>
            </w:r>
            <w:r w:rsidRPr="003F082B">
              <w:rPr>
                <w:rFonts w:ascii="Times New Roman" w:eastAsia="Times New Roman" w:hAnsi="Times New Roman"/>
              </w:rPr>
              <w:br/>
              <w:t>&lt;/tr&gt;</w:t>
            </w:r>
            <w:r w:rsidRPr="003F082B">
              <w:rPr>
                <w:rFonts w:ascii="Times New Roman" w:eastAsia="Times New Roman" w:hAnsi="Times New Roman"/>
              </w:rPr>
              <w:br/>
              <w:t>&lt;tr&gt;</w:t>
            </w:r>
            <w:r w:rsidRPr="003F082B">
              <w:rPr>
                <w:rFonts w:ascii="Times New Roman" w:eastAsia="Times New Roman" w:hAnsi="Times New Roman"/>
              </w:rPr>
              <w:br/>
              <w:t>&lt;td&gt;{@link java.net.URL}&lt;/td&gt;</w:t>
            </w:r>
            <w:r w:rsidRPr="003F082B">
              <w:rPr>
                <w:rFonts w:ascii="Times New Roman" w:eastAsia="Times New Roman" w:hAnsi="Times New Roman"/>
              </w:rPr>
              <w:br/>
              <w:t>&lt;td&gt;The XML will be {@link java.net.URLConnection#getOutputStream() sent} to the resource pointed by this URL. Note that not all &lt;tt&gt;URL&lt;/tt&gt;s support such operation, and exact semantics depends on the &lt;tt&gt;URL&lt;/tt&gt; implementations. In case of {@link java.net.HttpURLConnection HTTP URLs}, this will perform HTTP POST.&lt;/td&gt;</w:t>
            </w:r>
            <w:r w:rsidRPr="003F082B">
              <w:rPr>
                <w:rFonts w:ascii="Times New Roman" w:eastAsia="Times New Roman" w:hAnsi="Times New Roman"/>
              </w:rPr>
              <w:br/>
              <w:t>&lt;/tr&gt;</w:t>
            </w:r>
            <w:r w:rsidRPr="003F082B">
              <w:rPr>
                <w:rFonts w:ascii="Times New Roman" w:eastAsia="Times New Roman" w:hAnsi="Times New Roman"/>
              </w:rPr>
              <w:br/>
              <w:t>&lt;tr&gt;</w:t>
            </w:r>
            <w:r w:rsidRPr="003F082B">
              <w:rPr>
                <w:rFonts w:ascii="Times New Roman" w:eastAsia="Times New Roman" w:hAnsi="Times New Roman"/>
              </w:rPr>
              <w:br/>
              <w:t>&lt;td&gt;{@link java.net.URI}&lt;/td&gt;</w:t>
            </w:r>
            <w:r w:rsidRPr="003F082B">
              <w:rPr>
                <w:rFonts w:ascii="Times New Roman" w:eastAsia="Times New Roman" w:hAnsi="Times New Roman"/>
              </w:rPr>
              <w:br/>
            </w:r>
            <w:r w:rsidRPr="003F082B">
              <w:rPr>
                <w:rFonts w:ascii="Times New Roman" w:eastAsia="Times New Roman" w:hAnsi="Times New Roman"/>
              </w:rPr>
              <w:lastRenderedPageBreak/>
              <w:t>&lt;td&gt;The URI is {@link java.net.URI#toURL() turned into URL} and then follows the handling of &lt;tt&gt;URL&lt;/tt&gt;. See above.&lt;/td&gt;</w:t>
            </w:r>
            <w:r w:rsidRPr="003F082B">
              <w:rPr>
                <w:rFonts w:ascii="Times New Roman" w:eastAsia="Times New Roman" w:hAnsi="Times New Roman"/>
              </w:rPr>
              <w:br/>
              <w:t>&lt;/tr&gt;</w:t>
            </w:r>
            <w:r w:rsidRPr="003F082B">
              <w:rPr>
                <w:rFonts w:ascii="Times New Roman" w:eastAsia="Times New Roman" w:hAnsi="Times New Roman"/>
              </w:rPr>
              <w:br/>
              <w:t>&lt;tr&gt;</w:t>
            </w:r>
            <w:r w:rsidRPr="003F082B">
              <w:rPr>
                <w:rFonts w:ascii="Times New Roman" w:eastAsia="Times New Roman" w:hAnsi="Times New Roman"/>
              </w:rPr>
              <w:br/>
              <w:t>&lt;td&gt;{@link String}&lt;/td&gt;</w:t>
            </w:r>
            <w:r w:rsidRPr="003F082B">
              <w:rPr>
                <w:rFonts w:ascii="Times New Roman" w:eastAsia="Times New Roman" w:hAnsi="Times New Roman"/>
              </w:rPr>
              <w:br/>
              <w:t>&lt;td&gt;The string is first interpreted as an absolute &lt;tt&gt;URI&lt;/tt&gt;. If it's not {@link java.net.URI#isAbsolute() a valid absolute URI}, then it's interpreted as a &lt;tt&gt;File&lt;/tt&gt;&lt;/td&gt;</w:t>
            </w:r>
            <w:r w:rsidRPr="003F082B">
              <w:rPr>
                <w:rFonts w:ascii="Times New Roman" w:eastAsia="Times New Roman" w:hAnsi="Times New Roman"/>
              </w:rPr>
              <w:br/>
              <w:t>&lt;/tr&gt;</w:t>
            </w:r>
            <w:r w:rsidRPr="003F082B">
              <w:rPr>
                <w:rFonts w:ascii="Times New Roman" w:eastAsia="Times New Roman" w:hAnsi="Times New Roman"/>
              </w:rPr>
              <w:br/>
              <w:t>&lt;tr&gt;</w:t>
            </w:r>
            <w:r w:rsidRPr="003F082B">
              <w:rPr>
                <w:rFonts w:ascii="Times New Roman" w:eastAsia="Times New Roman" w:hAnsi="Times New Roman"/>
              </w:rPr>
              <w:br/>
              <w:t>&lt;td&gt;{@link java.io.OutputStream}&lt;/td&gt;</w:t>
            </w:r>
            <w:r w:rsidRPr="003F082B">
              <w:rPr>
                <w:rFonts w:ascii="Times New Roman" w:eastAsia="Times New Roman" w:hAnsi="Times New Roman"/>
              </w:rPr>
              <w:br/>
              <w:t>&lt;td&gt;The XML will be sent to the given {@link java.io.OutputStream}. Upon a successful completion, the stream will be closed by this method.&lt;/td&gt;</w:t>
            </w:r>
            <w:r w:rsidRPr="003F082B">
              <w:rPr>
                <w:rFonts w:ascii="Times New Roman" w:eastAsia="Times New Roman" w:hAnsi="Times New Roman"/>
              </w:rPr>
              <w:br/>
              <w:t>&lt;/tr&gt;</w:t>
            </w:r>
            <w:r w:rsidRPr="003F082B">
              <w:rPr>
                <w:rFonts w:ascii="Times New Roman" w:eastAsia="Times New Roman" w:hAnsi="Times New Roman"/>
              </w:rPr>
              <w:br/>
              <w:t>&lt;tr&gt;</w:t>
            </w:r>
            <w:r w:rsidRPr="003F082B">
              <w:rPr>
                <w:rFonts w:ascii="Times New Roman" w:eastAsia="Times New Roman" w:hAnsi="Times New Roman"/>
              </w:rPr>
              <w:br/>
              <w:t>&lt;td&gt;{@link java.io.Writer}&lt;/td&gt;</w:t>
            </w:r>
            <w:r w:rsidRPr="003F082B">
              <w:rPr>
                <w:rFonts w:ascii="Times New Roman" w:eastAsia="Times New Roman" w:hAnsi="Times New Roman"/>
              </w:rPr>
              <w:br/>
              <w:t>&lt;td&gt;The XML will be sent as a character stream to the given {@link java.io.Writer}. Upon a successful completion, the stream will be closed by this method.&lt;/td&gt;</w:t>
            </w:r>
            <w:r w:rsidRPr="003F082B">
              <w:rPr>
                <w:rFonts w:ascii="Times New Roman" w:eastAsia="Times New Roman" w:hAnsi="Times New Roman"/>
              </w:rPr>
              <w:br/>
              <w:t>&lt;/tr&gt;</w:t>
            </w:r>
            <w:r w:rsidRPr="003F082B">
              <w:rPr>
                <w:rFonts w:ascii="Times New Roman" w:eastAsia="Times New Roman" w:hAnsi="Times New Roman"/>
              </w:rPr>
              <w:br/>
              <w:t>&lt;tr&gt;</w:t>
            </w:r>
            <w:r w:rsidRPr="003F082B">
              <w:rPr>
                <w:rFonts w:ascii="Times New Roman" w:eastAsia="Times New Roman" w:hAnsi="Times New Roman"/>
              </w:rPr>
              <w:br/>
              <w:t>&lt;td&gt;{@link javax.xml.transform.Result}&lt;/td&gt;</w:t>
            </w:r>
            <w:r w:rsidRPr="003F082B">
              <w:rPr>
                <w:rFonts w:ascii="Times New Roman" w:eastAsia="Times New Roman" w:hAnsi="Times New Roman"/>
              </w:rPr>
              <w:br/>
              <w:t>&lt;td&gt;The XML will be sent to the {@link javax.xml.transform.Result} object.&lt;/td&gt;</w:t>
            </w:r>
            <w:r w:rsidRPr="003F082B">
              <w:rPr>
                <w:rFonts w:ascii="Times New Roman" w:eastAsia="Times New Roman" w:hAnsi="Times New Roman"/>
              </w:rPr>
              <w:br/>
              <w:t>&lt;/tr&gt;</w:t>
            </w:r>
            <w:r w:rsidRPr="003F082B">
              <w:rPr>
                <w:rFonts w:ascii="Times New Roman" w:eastAsia="Times New Roman" w:hAnsi="Times New Roman"/>
              </w:rPr>
              <w:br/>
              <w:t>&lt;/table&gt;</w:t>
            </w:r>
          </w:p>
          <w:p w14:paraId="6041E33E"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AB7B0F1"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jaxbObject</w:t>
            </w:r>
            <w:r>
              <w:rPr>
                <w:rStyle w:val="Objecttype"/>
                <w:rFonts w:ascii="Times New Roman" w:eastAsia="Times New Roman" w:hAnsi="Times New Roman"/>
              </w:rPr>
              <w:fldChar w:fldCharType="end"/>
            </w:r>
            <w:r>
              <w:rPr>
                <w:rFonts w:ascii="Times New Roman" w:eastAsia="Times New Roman" w:hAnsi="Times New Roman"/>
              </w:rPr>
              <w:t xml:space="preserve"> </w:t>
            </w:r>
          </w:p>
          <w:p w14:paraId="540BEB36"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Java object to be marshalled into XML. If this object is a {</w:t>
            </w:r>
            <w:r>
              <w:rPr>
                <w:rFonts w:ascii="Times New Roman" w:eastAsia="Times New Roman" w:hAnsi="Times New Roman"/>
              </w:rPr>
              <w:fldChar w:fldCharType="end"/>
            </w:r>
          </w:p>
          <w:p w14:paraId="684B526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2CA526D1"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Represents the receiver of XML. Objects of the following types are allowed.</w:t>
            </w:r>
          </w:p>
          <w:p w14:paraId="56CEDAE5" w14:textId="77777777" w:rsidR="003F082B" w:rsidRDefault="003F082B" w:rsidP="000A45C6">
            <w:pPr>
              <w:rPr>
                <w:rFonts w:ascii="Times New Roman" w:eastAsia="Times New Roman" w:hAnsi="Times New Roman"/>
              </w:rPr>
            </w:pPr>
            <w:r>
              <w:rPr>
                <w:rFonts w:ascii="Times New Roman" w:eastAsia="Times New Roman" w:hAnsi="Times New Roman"/>
              </w:rPr>
              <w:t>&lt;p/&gt;</w:t>
            </w:r>
          </w:p>
          <w:p w14:paraId="58B05B28" w14:textId="77777777" w:rsidR="003F082B" w:rsidRDefault="003F082B" w:rsidP="000A45C6">
            <w:pPr>
              <w:rPr>
                <w:rFonts w:ascii="Times New Roman" w:eastAsia="Times New Roman" w:hAnsi="Times New Roman"/>
              </w:rPr>
            </w:pPr>
            <w:r>
              <w:rPr>
                <w:rFonts w:ascii="Times New Roman" w:eastAsia="Times New Roman" w:hAnsi="Times New Roman"/>
              </w:rPr>
              <w:t>&lt;table&gt;</w:t>
            </w:r>
          </w:p>
          <w:p w14:paraId="00A5F0D1" w14:textId="77777777" w:rsidR="003F082B" w:rsidRDefault="003F082B" w:rsidP="000A45C6">
            <w:pPr>
              <w:rPr>
                <w:rFonts w:ascii="Times New Roman" w:eastAsia="Times New Roman" w:hAnsi="Times New Roman"/>
              </w:rPr>
            </w:pPr>
            <w:r>
              <w:rPr>
                <w:rFonts w:ascii="Times New Roman" w:eastAsia="Times New Roman" w:hAnsi="Times New Roman"/>
              </w:rPr>
              <w:t>&lt;tr&gt;</w:t>
            </w:r>
          </w:p>
          <w:p w14:paraId="791428E3" w14:textId="77777777" w:rsidR="003F082B" w:rsidRDefault="003F082B" w:rsidP="000A45C6">
            <w:pPr>
              <w:rPr>
                <w:rFonts w:ascii="Times New Roman" w:eastAsia="Times New Roman" w:hAnsi="Times New Roman"/>
              </w:rPr>
            </w:pPr>
            <w:r>
              <w:rPr>
                <w:rFonts w:ascii="Times New Roman" w:eastAsia="Times New Roman" w:hAnsi="Times New Roman"/>
              </w:rPr>
              <w:t>&lt;th&gt;Type&lt;/th&gt;</w:t>
            </w:r>
          </w:p>
          <w:p w14:paraId="157177B1" w14:textId="77777777" w:rsidR="003F082B" w:rsidRDefault="003F082B" w:rsidP="000A45C6">
            <w:pPr>
              <w:rPr>
                <w:rFonts w:ascii="Times New Roman" w:eastAsia="Times New Roman" w:hAnsi="Times New Roman"/>
              </w:rPr>
            </w:pPr>
            <w:r>
              <w:rPr>
                <w:rFonts w:ascii="Times New Roman" w:eastAsia="Times New Roman" w:hAnsi="Times New Roman"/>
              </w:rPr>
              <w:t>&lt;th&gt;Operation&lt;/th&gt;</w:t>
            </w:r>
          </w:p>
          <w:p w14:paraId="3D097D9E" w14:textId="77777777" w:rsidR="003F082B" w:rsidRDefault="003F082B" w:rsidP="000A45C6">
            <w:pPr>
              <w:rPr>
                <w:rFonts w:ascii="Times New Roman" w:eastAsia="Times New Roman" w:hAnsi="Times New Roman"/>
              </w:rPr>
            </w:pPr>
            <w:r>
              <w:rPr>
                <w:rFonts w:ascii="Times New Roman" w:eastAsia="Times New Roman" w:hAnsi="Times New Roman"/>
              </w:rPr>
              <w:t>&lt;/tr&gt;</w:t>
            </w:r>
          </w:p>
          <w:p w14:paraId="3024F8B5" w14:textId="77777777" w:rsidR="003F082B" w:rsidRDefault="003F082B" w:rsidP="000A45C6">
            <w:pPr>
              <w:rPr>
                <w:rFonts w:ascii="Times New Roman" w:eastAsia="Times New Roman" w:hAnsi="Times New Roman"/>
              </w:rPr>
            </w:pPr>
            <w:r>
              <w:rPr>
                <w:rFonts w:ascii="Times New Roman" w:eastAsia="Times New Roman" w:hAnsi="Times New Roman"/>
              </w:rPr>
              <w:t>&lt;tr&gt;</w:t>
            </w:r>
          </w:p>
          <w:p w14:paraId="1565F739" w14:textId="77777777" w:rsidR="003F082B" w:rsidRDefault="003F082B" w:rsidP="000A45C6">
            <w:pPr>
              <w:rPr>
                <w:rFonts w:ascii="Times New Roman" w:eastAsia="Times New Roman" w:hAnsi="Times New Roman"/>
              </w:rPr>
            </w:pPr>
            <w:r>
              <w:rPr>
                <w:rFonts w:ascii="Times New Roman" w:eastAsia="Times New Roman" w:hAnsi="Times New Roman"/>
              </w:rPr>
              <w:t>&lt;td&gt;{</w:t>
            </w:r>
            <w:r>
              <w:rPr>
                <w:rFonts w:ascii="Times New Roman" w:eastAsia="Times New Roman" w:hAnsi="Times New Roman"/>
              </w:rPr>
              <w:fldChar w:fldCharType="end"/>
            </w:r>
          </w:p>
          <w:p w14:paraId="03C9F36B" w14:textId="77777777" w:rsidR="003F082B" w:rsidRDefault="003F082B" w:rsidP="000A45C6"/>
        </w:tc>
        <w:bookmarkEnd w:id="104"/>
      </w:tr>
      <w:bookmarkStart w:id="105" w:name="BKM_AC9A2FB3_6540_4bc2_B06F_ABF1DE741E98"/>
      <w:tr w:rsidR="003F082B" w14:paraId="647856A4" w14:textId="77777777" w:rsidTr="000A45C6">
        <w:tc>
          <w:tcPr>
            <w:tcW w:w="2340" w:type="dxa"/>
            <w:tcBorders>
              <w:top w:val="single" w:sz="2" w:space="0" w:color="auto"/>
              <w:left w:val="single" w:sz="2" w:space="0" w:color="auto"/>
              <w:bottom w:val="single" w:sz="2" w:space="0" w:color="auto"/>
              <w:right w:val="single" w:sz="2" w:space="0" w:color="auto"/>
            </w:tcBorders>
          </w:tcPr>
          <w:p w14:paraId="16440C33"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createUnmarshaller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Unmarshaller</w:t>
            </w:r>
            <w:r>
              <w:rPr>
                <w:rFonts w:ascii="Times New Roman" w:eastAsia="Times New Roman" w:hAnsi="Times New Roman"/>
              </w:rPr>
              <w:fldChar w:fldCharType="end"/>
            </w:r>
          </w:p>
          <w:p w14:paraId="4B94B1E8"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79DFA9"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@param &lt;T&gt;</w:t>
            </w:r>
          </w:p>
          <w:p w14:paraId="388609B9" w14:textId="77777777" w:rsidR="003F082B" w:rsidRDefault="003F082B" w:rsidP="000A45C6">
            <w:pPr>
              <w:rPr>
                <w:rFonts w:ascii="Times New Roman" w:eastAsia="Times New Roman" w:hAnsi="Times New Roman"/>
              </w:rPr>
            </w:pPr>
            <w:r w:rsidRPr="003F082B">
              <w:rPr>
                <w:rFonts w:ascii="Times New Roman" w:eastAsia="Times New Roman" w:hAnsi="Times New Roman"/>
              </w:rPr>
              <w:t>@return &lt;code&gt;Unmarshaller&lt;/code&gt;</w:t>
            </w:r>
          </w:p>
          <w:p w14:paraId="092FC1F2"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301C30"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Class&lt;T&gt;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8B6048D"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9D96805" w14:textId="77777777" w:rsidR="003F082B" w:rsidRDefault="003F082B" w:rsidP="000A45C6"/>
        </w:tc>
        <w:bookmarkEnd w:id="105"/>
      </w:tr>
      <w:bookmarkStart w:id="106" w:name="BKM_600BE01C_4D71_404d_A178_53F30B58A1DF"/>
      <w:tr w:rsidR="003F082B" w14:paraId="40E35B5A" w14:textId="77777777" w:rsidTr="000A45C6">
        <w:tc>
          <w:tcPr>
            <w:tcW w:w="2340" w:type="dxa"/>
            <w:tcBorders>
              <w:top w:val="single" w:sz="2" w:space="0" w:color="auto"/>
              <w:left w:val="single" w:sz="2" w:space="0" w:color="auto"/>
              <w:bottom w:val="single" w:sz="2" w:space="0" w:color="auto"/>
              <w:right w:val="single" w:sz="2" w:space="0" w:color="auto"/>
            </w:tcBorders>
          </w:tcPr>
          <w:p w14:paraId="77A0AEB6"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GadgetModuleJAXB</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6A5B73DA"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178563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No instanciation is allowed.</w:t>
            </w:r>
          </w:p>
          <w:p w14:paraId="1090B55B"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A2613" w14:textId="77777777" w:rsidR="003F082B" w:rsidRDefault="003F082B" w:rsidP="000A45C6"/>
        </w:tc>
        <w:bookmarkEnd w:id="106"/>
      </w:tr>
      <w:bookmarkStart w:id="107" w:name="BKM_0AB5F134_33E2_40d9_AA02_B741332AB987"/>
      <w:tr w:rsidR="003F082B" w14:paraId="77B9FC01" w14:textId="77777777" w:rsidTr="000A45C6">
        <w:tc>
          <w:tcPr>
            <w:tcW w:w="2340" w:type="dxa"/>
            <w:tcBorders>
              <w:top w:val="single" w:sz="2" w:space="0" w:color="auto"/>
              <w:left w:val="single" w:sz="2" w:space="0" w:color="auto"/>
              <w:bottom w:val="single" w:sz="2" w:space="0" w:color="auto"/>
              <w:right w:val="single" w:sz="2" w:space="0" w:color="auto"/>
            </w:tcBorders>
          </w:tcPr>
          <w:p w14:paraId="6D346B3A"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getContext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JAXBContext</w:t>
            </w:r>
            <w:r>
              <w:rPr>
                <w:rFonts w:ascii="Times New Roman" w:eastAsia="Times New Roman" w:hAnsi="Times New Roman"/>
              </w:rPr>
              <w:fldChar w:fldCharType="end"/>
            </w:r>
          </w:p>
          <w:p w14:paraId="0F02809E"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0CDA47"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Obtains the {@link javax.xml.bind.JAXBContext} from the given type, by using the cache if possible.</w:t>
            </w:r>
          </w:p>
          <w:p w14:paraId="7E1ECE6D" w14:textId="77777777" w:rsidR="003F082B" w:rsidRPr="003F082B" w:rsidRDefault="003F082B" w:rsidP="000A45C6">
            <w:pPr>
              <w:rPr>
                <w:rFonts w:ascii="Times New Roman" w:eastAsia="Times New Roman" w:hAnsi="Times New Roman"/>
              </w:rPr>
            </w:pPr>
            <w:r w:rsidRPr="003F082B">
              <w:rPr>
                <w:rFonts w:ascii="Times New Roman" w:eastAsia="Times New Roman" w:hAnsi="Times New Roman"/>
              </w:rPr>
              <w:t>&lt;p/&gt;</w:t>
            </w:r>
          </w:p>
          <w:p w14:paraId="7EE21684" w14:textId="77777777" w:rsidR="003F082B" w:rsidRDefault="003F082B" w:rsidP="000A45C6">
            <w:pPr>
              <w:rPr>
                <w:rFonts w:ascii="Times New Roman" w:eastAsia="Times New Roman" w:hAnsi="Times New Roman"/>
              </w:rPr>
            </w:pPr>
            <w:r w:rsidRPr="003F082B">
              <w:rPr>
                <w:rFonts w:ascii="Times New Roman" w:eastAsia="Times New Roman" w:hAnsi="Times New Roman"/>
              </w:rPr>
              <w:t>&lt;p/&gt; We don't use locks to control access to {@link #cache}, but this code should be thread-safe thanks to the immutable {@link Cache} and {@code volatile}.</w:t>
            </w:r>
          </w:p>
          <w:p w14:paraId="4286CDF3"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897B0D4"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Class&lt;T&gt;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E678EC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65DD595C" w14:textId="77777777" w:rsidR="003F082B" w:rsidRDefault="003F082B" w:rsidP="000A45C6"/>
        </w:tc>
        <w:bookmarkEnd w:id="107"/>
      </w:tr>
      <w:bookmarkStart w:id="108" w:name="BKM_A74FB942_EFE3_4ea8_AE89_B9809429FEEB"/>
      <w:tr w:rsidR="003F082B" w14:paraId="51E85074" w14:textId="77777777" w:rsidTr="000A45C6">
        <w:tc>
          <w:tcPr>
            <w:tcW w:w="2340" w:type="dxa"/>
            <w:tcBorders>
              <w:top w:val="single" w:sz="2" w:space="0" w:color="auto"/>
              <w:left w:val="single" w:sz="2" w:space="0" w:color="auto"/>
              <w:bottom w:val="single" w:sz="2" w:space="0" w:color="auto"/>
              <w:right w:val="single" w:sz="2" w:space="0" w:color="auto"/>
            </w:tcBorders>
          </w:tcPr>
          <w:p w14:paraId="3505AD8C"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inferName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5DF9F03"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EE4170C"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F5502D8"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5B105B"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Class&lt;?&gt;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clazz</w:t>
            </w:r>
            <w:r>
              <w:rPr>
                <w:rStyle w:val="Objecttype"/>
                <w:rFonts w:ascii="Times New Roman" w:eastAsia="Times New Roman" w:hAnsi="Times New Roman"/>
              </w:rPr>
              <w:fldChar w:fldCharType="end"/>
            </w:r>
            <w:r>
              <w:rPr>
                <w:rFonts w:ascii="Times New Roman" w:eastAsia="Times New Roman" w:hAnsi="Times New Roman"/>
              </w:rPr>
              <w:t xml:space="preserve"> </w:t>
            </w:r>
          </w:p>
          <w:p w14:paraId="5F8F3E8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155DFE0F" w14:textId="77777777" w:rsidR="003F082B" w:rsidRDefault="003F082B" w:rsidP="000A45C6"/>
        </w:tc>
        <w:bookmarkEnd w:id="108"/>
      </w:tr>
      <w:bookmarkStart w:id="109" w:name="BKM_ACCAFA76_0EE2_446c_9A47_5280E5466DA8"/>
      <w:tr w:rsidR="003F082B" w14:paraId="1CE58B8B" w14:textId="77777777" w:rsidTr="000A45C6">
        <w:tc>
          <w:tcPr>
            <w:tcW w:w="2340" w:type="dxa"/>
            <w:tcBorders>
              <w:top w:val="single" w:sz="2" w:space="0" w:color="auto"/>
              <w:left w:val="single" w:sz="2" w:space="0" w:color="auto"/>
              <w:bottom w:val="single" w:sz="2" w:space="0" w:color="auto"/>
              <w:right w:val="single" w:sz="2" w:space="0" w:color="auto"/>
            </w:tcBorders>
          </w:tcPr>
          <w:p w14:paraId="5863452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initSchema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361199F"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F20DFE5"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스키마</w:t>
            </w:r>
            <w:r>
              <w:rPr>
                <w:rFonts w:ascii="Times New Roman" w:eastAsia="Times New Roman" w:hAnsi="Times New Roman"/>
                <w:lang w:val="ko-KR"/>
              </w:rPr>
              <w:t xml:space="preserve"> </w:t>
            </w:r>
            <w:r>
              <w:rPr>
                <w:rFonts w:ascii="바탕" w:eastAsia="바탕" w:hAnsi="바탕" w:cs="바탕" w:hint="eastAsia"/>
                <w:lang w:val="ko-KR"/>
              </w:rPr>
              <w:t>초기화</w:t>
            </w:r>
            <w:r>
              <w:rPr>
                <w:rFonts w:ascii="Times New Roman" w:eastAsia="Times New Roman" w:hAnsi="Times New Roman"/>
                <w:lang w:val="ko-KR"/>
              </w:rPr>
              <w:t xml:space="preserve"> : Validation </w:t>
            </w:r>
            <w:r>
              <w:rPr>
                <w:rFonts w:ascii="바탕" w:eastAsia="바탕" w:hAnsi="바탕" w:cs="바탕" w:hint="eastAsia"/>
                <w:lang w:val="ko-KR"/>
              </w:rPr>
              <w:t>을</w:t>
            </w:r>
            <w:r>
              <w:rPr>
                <w:rFonts w:ascii="Times New Roman" w:eastAsia="Times New Roman" w:hAnsi="Times New Roman"/>
                <w:lang w:val="ko-KR"/>
              </w:rPr>
              <w:t xml:space="preserve"> </w:t>
            </w:r>
            <w:r>
              <w:rPr>
                <w:rFonts w:ascii="바탕" w:eastAsia="바탕" w:hAnsi="바탕" w:cs="바탕" w:hint="eastAsia"/>
                <w:lang w:val="ko-KR"/>
              </w:rPr>
              <w:t>유효화할려면</w:t>
            </w:r>
            <w:r>
              <w:rPr>
                <w:rFonts w:ascii="Times New Roman" w:eastAsia="Times New Roman" w:hAnsi="Times New Roman"/>
                <w:lang w:val="ko-KR"/>
              </w:rPr>
              <w:t xml:space="preserve"> Marshal, Unmarshal </w:t>
            </w:r>
            <w:r>
              <w:rPr>
                <w:rFonts w:ascii="바탕" w:eastAsia="바탕" w:hAnsi="바탕" w:cs="바탕" w:hint="eastAsia"/>
                <w:lang w:val="ko-KR"/>
              </w:rPr>
              <w:t>전에</w:t>
            </w:r>
            <w:r>
              <w:rPr>
                <w:rFonts w:ascii="Times New Roman" w:eastAsia="Times New Roman" w:hAnsi="Times New Roman"/>
                <w:lang w:val="ko-KR"/>
              </w:rPr>
              <w:t xml:space="preserve"> </w:t>
            </w:r>
            <w:r>
              <w:rPr>
                <w:rFonts w:ascii="바탕" w:eastAsia="바탕" w:hAnsi="바탕" w:cs="바탕" w:hint="eastAsia"/>
                <w:lang w:val="ko-KR"/>
              </w:rPr>
              <w:t>이</w:t>
            </w:r>
            <w:r>
              <w:rPr>
                <w:rFonts w:ascii="Times New Roman" w:eastAsia="Times New Roman" w:hAnsi="Times New Roman"/>
                <w:lang w:val="ko-KR"/>
              </w:rPr>
              <w:t xml:space="preserve"> </w:t>
            </w:r>
            <w:r>
              <w:rPr>
                <w:rFonts w:ascii="바탕" w:eastAsia="바탕" w:hAnsi="바탕" w:cs="바탕" w:hint="eastAsia"/>
                <w:lang w:val="ko-KR"/>
              </w:rPr>
              <w:t>메소드를</w:t>
            </w:r>
            <w:r>
              <w:rPr>
                <w:rFonts w:ascii="Times New Roman" w:eastAsia="Times New Roman" w:hAnsi="Times New Roman"/>
                <w:lang w:val="ko-KR"/>
              </w:rPr>
              <w:t xml:space="preserve"> </w:t>
            </w:r>
            <w:r>
              <w:rPr>
                <w:rFonts w:ascii="바탕" w:eastAsia="바탕" w:hAnsi="바탕" w:cs="바탕" w:hint="eastAsia"/>
                <w:lang w:val="ko-KR"/>
              </w:rPr>
              <w:t>실행한다</w:t>
            </w:r>
            <w:r>
              <w:rPr>
                <w:rFonts w:ascii="Times New Roman" w:eastAsia="Times New Roman" w:hAnsi="Times New Roman"/>
                <w:lang w:val="ko-KR"/>
              </w:rPr>
              <w:t>.</w:t>
            </w:r>
          </w:p>
          <w:p w14:paraId="5B3A4D33"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6B084DA" w14:textId="77777777" w:rsidR="003F082B" w:rsidRDefault="003F082B" w:rsidP="000A45C6"/>
        </w:tc>
        <w:bookmarkEnd w:id="109"/>
      </w:tr>
      <w:bookmarkStart w:id="110" w:name="BKM_D9AE4794_7412_43c4_91D6_30A41B7AACC8"/>
      <w:tr w:rsidR="003F082B" w14:paraId="7D7FE4EB" w14:textId="77777777" w:rsidTr="000A45C6">
        <w:tc>
          <w:tcPr>
            <w:tcW w:w="2340" w:type="dxa"/>
            <w:tcBorders>
              <w:top w:val="single" w:sz="2" w:space="0" w:color="auto"/>
              <w:left w:val="single" w:sz="2" w:space="0" w:color="auto"/>
              <w:bottom w:val="single" w:sz="2" w:space="0" w:color="auto"/>
              <w:right w:val="single" w:sz="2" w:space="0" w:color="auto"/>
            </w:tcBorders>
          </w:tcPr>
          <w:p w14:paraId="2D272000"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10364EF"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A4402DD"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Writes a Java object tree to XML and store it to the specified location. </w:t>
            </w:r>
          </w:p>
          <w:p w14:paraId="6E2E8A2F" w14:textId="77777777" w:rsidR="003F082B" w:rsidRDefault="003F082B" w:rsidP="000A45C6">
            <w:pPr>
              <w:rPr>
                <w:rFonts w:ascii="Times New Roman" w:eastAsia="Times New Roman" w:hAnsi="Times New Roman"/>
              </w:rPr>
            </w:pPr>
            <w:r w:rsidRPr="003F082B">
              <w:rPr>
                <w:rFonts w:ascii="Times New Roman" w:eastAsia="Times New Roman" w:hAnsi="Times New Roman"/>
              </w:rPr>
              <w:t xml:space="preserve">@link javax.xml.bind.JAXBElement}, it will provide the root tag name and the body. If this object has {@link javax.xml.bind.annotation.XmlRootElement} on its class definition, that will be used as the root tag name and the given object will provide the body. Otherwise, the root tag name is {@link java.beans.Introspector#decapitalize(String) infered} from {@link Class#getSimpleName() the short class name}. </w:t>
            </w:r>
            <w:r>
              <w:rPr>
                <w:rFonts w:ascii="Times New Roman" w:eastAsia="Times New Roman" w:hAnsi="Times New Roman"/>
                <w:lang w:val="ko-KR"/>
              </w:rPr>
              <w:t>This parameter must not be null.</w:t>
            </w:r>
          </w:p>
          <w:p w14:paraId="0A782C3B"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45905A"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jaxbObject</w:t>
            </w:r>
            <w:r>
              <w:rPr>
                <w:rStyle w:val="Objecttype"/>
                <w:rFonts w:ascii="Times New Roman" w:eastAsia="Times New Roman" w:hAnsi="Times New Roman"/>
              </w:rPr>
              <w:fldChar w:fldCharType="end"/>
            </w:r>
            <w:r>
              <w:rPr>
                <w:rFonts w:ascii="Times New Roman" w:eastAsia="Times New Roman" w:hAnsi="Times New Roman"/>
              </w:rPr>
              <w:t xml:space="preserve"> </w:t>
            </w:r>
          </w:p>
          <w:p w14:paraId="6ABF9A0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Java object to be marshalled into XML. If this object is a {</w:t>
            </w:r>
            <w:r>
              <w:rPr>
                <w:rFonts w:ascii="Times New Roman" w:eastAsia="Times New Roman" w:hAnsi="Times New Roman"/>
              </w:rPr>
              <w:fldChar w:fldCharType="end"/>
            </w:r>
          </w:p>
          <w:p w14:paraId="53849D0A"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File</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21895FB4"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XML will be written to this file. If it already exists, it will be overwritten.</w:t>
            </w:r>
            <w:r>
              <w:rPr>
                <w:rFonts w:ascii="Times New Roman" w:eastAsia="Times New Roman" w:hAnsi="Times New Roman"/>
              </w:rPr>
              <w:fldChar w:fldCharType="end"/>
            </w:r>
          </w:p>
          <w:p w14:paraId="2E29326A" w14:textId="77777777" w:rsidR="003F082B" w:rsidRDefault="003F082B" w:rsidP="000A45C6"/>
        </w:tc>
        <w:bookmarkEnd w:id="110"/>
      </w:tr>
      <w:bookmarkStart w:id="111" w:name="BKM_38A47F8F_EACC_44c2_8456_340E03614E04"/>
      <w:tr w:rsidR="003F082B" w14:paraId="59674789" w14:textId="77777777" w:rsidTr="000A45C6">
        <w:tc>
          <w:tcPr>
            <w:tcW w:w="2340" w:type="dxa"/>
            <w:tcBorders>
              <w:top w:val="single" w:sz="2" w:space="0" w:color="auto"/>
              <w:left w:val="single" w:sz="2" w:space="0" w:color="auto"/>
              <w:bottom w:val="single" w:sz="2" w:space="0" w:color="auto"/>
              <w:right w:val="single" w:sz="2" w:space="0" w:color="auto"/>
            </w:tcBorders>
          </w:tcPr>
          <w:p w14:paraId="2E7E1876"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67D41E8"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562F5A"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Writes a Java object tree to XML and store it to the specified location. </w:t>
            </w:r>
          </w:p>
          <w:p w14:paraId="4B639A3D" w14:textId="77777777" w:rsidR="003F082B" w:rsidRPr="003F082B" w:rsidRDefault="003F082B" w:rsidP="000A45C6">
            <w:pPr>
              <w:rPr>
                <w:rFonts w:ascii="Times New Roman" w:eastAsia="Times New Roman" w:hAnsi="Times New Roman"/>
              </w:rPr>
            </w:pPr>
            <w:r w:rsidRPr="003F082B">
              <w:rPr>
                <w:rFonts w:ascii="Times New Roman" w:eastAsia="Times New Roman" w:hAnsi="Times New Roman"/>
              </w:rPr>
              <w:t xml:space="preserve">@link javax.xml.bind.JAXBElement}, it will provide the root tag name and the body. If this </w:t>
            </w:r>
            <w:r w:rsidRPr="003F082B">
              <w:rPr>
                <w:rFonts w:ascii="Times New Roman" w:eastAsia="Times New Roman" w:hAnsi="Times New Roman"/>
              </w:rPr>
              <w:lastRenderedPageBreak/>
              <w:t>object has {@link javax.xml.bind.annotation.XmlRootElement} on its class definition, that will be used as the root tag name and the given object will provide the body. Otherwise, the root tag name is {@link java.beans.Introspector#decapitalize(String) infered} from {@link Class#getSimpleName() the short class name}. This parameter must not be null.</w:t>
            </w:r>
          </w:p>
          <w:p w14:paraId="4720EA74" w14:textId="77777777" w:rsidR="003F082B" w:rsidRPr="003F082B" w:rsidRDefault="003F082B" w:rsidP="000A45C6">
            <w:pPr>
              <w:rPr>
                <w:rFonts w:ascii="Times New Roman" w:eastAsia="Times New Roman" w:hAnsi="Times New Roman"/>
              </w:rPr>
            </w:pPr>
            <w:r w:rsidRPr="003F082B">
              <w:rPr>
                <w:rFonts w:ascii="Times New Roman" w:eastAsia="Times New Roman" w:hAnsi="Times New Roman"/>
              </w:rPr>
              <w:t>@link java.net.URLConnection#getOutputStream() sent} to the resource pointed by this URL. Note that not all &lt;tt&gt;URL&lt;/tt&gt;s support such operation, and exact semantics depends on the</w:t>
            </w:r>
          </w:p>
          <w:p w14:paraId="54CF4B3E" w14:textId="77777777" w:rsidR="003F082B" w:rsidRDefault="003F082B" w:rsidP="000A45C6">
            <w:pPr>
              <w:rPr>
                <w:rFonts w:ascii="Times New Roman" w:eastAsia="Times New Roman" w:hAnsi="Times New Roman"/>
              </w:rPr>
            </w:pPr>
            <w:r w:rsidRPr="003F082B">
              <w:rPr>
                <w:rFonts w:ascii="Times New Roman" w:eastAsia="Times New Roman" w:hAnsi="Times New Roman"/>
              </w:rPr>
              <w:t>&lt;tt&gt;URL&lt;/tt&gt; implementations. In case of {@link java.net.HttpURLConnection HTTP URLs}, this will perform HTTP POST.</w:t>
            </w:r>
          </w:p>
          <w:p w14:paraId="2F8660F7"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142BC98"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jaxbObject</w:t>
            </w:r>
            <w:r>
              <w:rPr>
                <w:rStyle w:val="Objecttype"/>
                <w:rFonts w:ascii="Times New Roman" w:eastAsia="Times New Roman" w:hAnsi="Times New Roman"/>
              </w:rPr>
              <w:fldChar w:fldCharType="end"/>
            </w:r>
            <w:r>
              <w:rPr>
                <w:rFonts w:ascii="Times New Roman" w:eastAsia="Times New Roman" w:hAnsi="Times New Roman"/>
              </w:rPr>
              <w:t xml:space="preserve"> </w:t>
            </w:r>
          </w:p>
          <w:p w14:paraId="0849FD6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Java object to be marshalled into XML. If this object is a {</w:t>
            </w:r>
            <w:r>
              <w:rPr>
                <w:rFonts w:ascii="Times New Roman" w:eastAsia="Times New Roman" w:hAnsi="Times New Roman"/>
              </w:rPr>
              <w:fldChar w:fldCharType="end"/>
            </w:r>
          </w:p>
          <w:p w14:paraId="198ACDEE"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URL</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7D0AECD0" w14:textId="77777777" w:rsidR="003F082B" w:rsidRDefault="003F082B"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XML will be {</w:t>
            </w:r>
            <w:r>
              <w:rPr>
                <w:rFonts w:ascii="Times New Roman" w:eastAsia="Times New Roman" w:hAnsi="Times New Roman"/>
              </w:rPr>
              <w:fldChar w:fldCharType="end"/>
            </w:r>
          </w:p>
          <w:p w14:paraId="272BE119" w14:textId="77777777" w:rsidR="003F082B" w:rsidRDefault="003F082B" w:rsidP="000A45C6"/>
        </w:tc>
        <w:bookmarkEnd w:id="111"/>
      </w:tr>
      <w:bookmarkStart w:id="112" w:name="BKM_88CA5072_62C5_41b4_A73D_AA13E1F1DC12"/>
      <w:tr w:rsidR="003F082B" w14:paraId="427F6E91" w14:textId="77777777" w:rsidTr="000A45C6">
        <w:tc>
          <w:tcPr>
            <w:tcW w:w="2340" w:type="dxa"/>
            <w:tcBorders>
              <w:top w:val="single" w:sz="2" w:space="0" w:color="auto"/>
              <w:left w:val="single" w:sz="2" w:space="0" w:color="auto"/>
              <w:bottom w:val="single" w:sz="2" w:space="0" w:color="auto"/>
              <w:right w:val="single" w:sz="2" w:space="0" w:color="auto"/>
            </w:tcBorders>
          </w:tcPr>
          <w:p w14:paraId="6A30293C"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4AAD42A"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89A2247"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Writes a Java object tree to XML and store it to the specified location. </w:t>
            </w:r>
          </w:p>
          <w:p w14:paraId="0C21E187" w14:textId="77777777" w:rsidR="003F082B" w:rsidRPr="003F082B" w:rsidRDefault="003F082B" w:rsidP="000A45C6">
            <w:pPr>
              <w:rPr>
                <w:rFonts w:ascii="Times New Roman" w:eastAsia="Times New Roman" w:hAnsi="Times New Roman"/>
              </w:rPr>
            </w:pPr>
            <w:r w:rsidRPr="003F082B">
              <w:rPr>
                <w:rFonts w:ascii="Times New Roman" w:eastAsia="Times New Roman" w:hAnsi="Times New Roman"/>
              </w:rPr>
              <w:t>@link javax.xml.bind.JAXBElement}, it will provide the root tag name and the body. If this object has {@link javax.xml.bind.annotation.XmlRootElement} on its class definition, that will be used as the root tag name and the given object will provide the body. Otherwise, the root tag name is {@link java.beans.Introspector#decapitalize(String) infered} from {@link Class#getSimpleName() the short class name}. This parameter must not be null.</w:t>
            </w:r>
          </w:p>
          <w:p w14:paraId="0AD5A275" w14:textId="77777777" w:rsidR="003F082B" w:rsidRDefault="003F082B" w:rsidP="000A45C6">
            <w:pPr>
              <w:rPr>
                <w:rFonts w:ascii="Times New Roman" w:eastAsia="Times New Roman" w:hAnsi="Times New Roman"/>
              </w:rPr>
            </w:pPr>
            <w:r w:rsidRPr="003F082B">
              <w:rPr>
                <w:rFonts w:ascii="Times New Roman" w:eastAsia="Times New Roman" w:hAnsi="Times New Roman"/>
              </w:rPr>
              <w:t xml:space="preserve">@link java.net.URI#toURL() turned into URL} and then follows the handling of &lt;tt&gt;URL&lt;/tt&gt;. </w:t>
            </w:r>
            <w:r>
              <w:rPr>
                <w:rFonts w:ascii="Times New Roman" w:eastAsia="Times New Roman" w:hAnsi="Times New Roman"/>
                <w:lang w:val="ko-KR"/>
              </w:rPr>
              <w:t>See above.</w:t>
            </w:r>
          </w:p>
          <w:p w14:paraId="40C60EA3"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2C5C88"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jaxbObject</w:t>
            </w:r>
            <w:r>
              <w:rPr>
                <w:rStyle w:val="Objecttype"/>
                <w:rFonts w:ascii="Times New Roman" w:eastAsia="Times New Roman" w:hAnsi="Times New Roman"/>
              </w:rPr>
              <w:fldChar w:fldCharType="end"/>
            </w:r>
            <w:r>
              <w:rPr>
                <w:rFonts w:ascii="Times New Roman" w:eastAsia="Times New Roman" w:hAnsi="Times New Roman"/>
              </w:rPr>
              <w:t xml:space="preserve"> </w:t>
            </w:r>
          </w:p>
          <w:p w14:paraId="05E694AB"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Java object to be marshalled into XML. If this object is a {</w:t>
            </w:r>
            <w:r>
              <w:rPr>
                <w:rFonts w:ascii="Times New Roman" w:eastAsia="Times New Roman" w:hAnsi="Times New Roman"/>
              </w:rPr>
              <w:fldChar w:fldCharType="end"/>
            </w:r>
          </w:p>
          <w:p w14:paraId="79E20DA1"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URI</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7031CB74"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URI is {</w:t>
            </w:r>
            <w:r>
              <w:rPr>
                <w:rFonts w:ascii="Times New Roman" w:eastAsia="Times New Roman" w:hAnsi="Times New Roman"/>
              </w:rPr>
              <w:fldChar w:fldCharType="end"/>
            </w:r>
          </w:p>
          <w:p w14:paraId="4157059F" w14:textId="77777777" w:rsidR="003F082B" w:rsidRDefault="003F082B" w:rsidP="000A45C6"/>
        </w:tc>
        <w:bookmarkEnd w:id="112"/>
      </w:tr>
      <w:bookmarkStart w:id="113" w:name="BKM_DBF1A00D_6E98_429c_AF07_07C979B06173"/>
      <w:tr w:rsidR="003F082B" w14:paraId="605DC761" w14:textId="77777777" w:rsidTr="000A45C6">
        <w:tc>
          <w:tcPr>
            <w:tcW w:w="2340" w:type="dxa"/>
            <w:tcBorders>
              <w:top w:val="single" w:sz="2" w:space="0" w:color="auto"/>
              <w:left w:val="single" w:sz="2" w:space="0" w:color="auto"/>
              <w:bottom w:val="single" w:sz="2" w:space="0" w:color="auto"/>
              <w:right w:val="single" w:sz="2" w:space="0" w:color="auto"/>
            </w:tcBorders>
          </w:tcPr>
          <w:p w14:paraId="2DC1874B"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470212F"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CB5F938"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Writes a Java object tree to XML and store it to the specified location. </w:t>
            </w:r>
          </w:p>
          <w:p w14:paraId="3C26979C" w14:textId="77777777" w:rsidR="003F082B" w:rsidRPr="003F082B" w:rsidRDefault="003F082B" w:rsidP="000A45C6">
            <w:pPr>
              <w:rPr>
                <w:rFonts w:ascii="Times New Roman" w:eastAsia="Times New Roman" w:hAnsi="Times New Roman"/>
              </w:rPr>
            </w:pPr>
            <w:r w:rsidRPr="003F082B">
              <w:rPr>
                <w:rFonts w:ascii="Times New Roman" w:eastAsia="Times New Roman" w:hAnsi="Times New Roman"/>
              </w:rPr>
              <w:t>@link javax.xml.bind.JAXBElement}, it will provide the root tag name and the body. If this object has {@link javax.xml.bind.annotation.XmlRootElement} on its class definition, that will be used as the root tag name and the given object will provide the body. Otherwise, the root tag name is {@link java.beans.Introspector#decapitalize(String) infered} from {@link Class#getSimpleName() the short class name}. This parameter must not be null.</w:t>
            </w:r>
          </w:p>
          <w:p w14:paraId="2F931357" w14:textId="77777777" w:rsidR="003F082B" w:rsidRDefault="003F082B" w:rsidP="000A45C6">
            <w:pPr>
              <w:rPr>
                <w:rFonts w:ascii="Times New Roman" w:eastAsia="Times New Roman" w:hAnsi="Times New Roman"/>
              </w:rPr>
            </w:pPr>
            <w:r w:rsidRPr="003F082B">
              <w:rPr>
                <w:rFonts w:ascii="Times New Roman" w:eastAsia="Times New Roman" w:hAnsi="Times New Roman"/>
              </w:rPr>
              <w:t>@link java.net.URI#isAbsolute() a valid absolute URI}, then it's interpreted as a &lt;tt&gt;File&lt;/tt&gt;</w:t>
            </w:r>
          </w:p>
          <w:p w14:paraId="3859B803"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4F528E6"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jaxbObject</w:t>
            </w:r>
            <w:r>
              <w:rPr>
                <w:rStyle w:val="Objecttype"/>
                <w:rFonts w:ascii="Times New Roman" w:eastAsia="Times New Roman" w:hAnsi="Times New Roman"/>
              </w:rPr>
              <w:fldChar w:fldCharType="end"/>
            </w:r>
            <w:r>
              <w:rPr>
                <w:rFonts w:ascii="Times New Roman" w:eastAsia="Times New Roman" w:hAnsi="Times New Roman"/>
              </w:rPr>
              <w:t xml:space="preserve"> </w:t>
            </w:r>
          </w:p>
          <w:p w14:paraId="2C2EE948"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Java object to be marshalled into XML. If this object is a {</w:t>
            </w:r>
            <w:r>
              <w:rPr>
                <w:rFonts w:ascii="Times New Roman" w:eastAsia="Times New Roman" w:hAnsi="Times New Roman"/>
              </w:rPr>
              <w:fldChar w:fldCharType="end"/>
            </w:r>
          </w:p>
          <w:p w14:paraId="1EB82DF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1AC77EFF"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string is first interpreted as an absolute &lt;tt&gt;URI&lt;/tt&gt;. If it's not {</w:t>
            </w:r>
            <w:r>
              <w:rPr>
                <w:rFonts w:ascii="Times New Roman" w:eastAsia="Times New Roman" w:hAnsi="Times New Roman"/>
              </w:rPr>
              <w:fldChar w:fldCharType="end"/>
            </w:r>
          </w:p>
          <w:p w14:paraId="725FCD8E" w14:textId="77777777" w:rsidR="003F082B" w:rsidRDefault="003F082B" w:rsidP="000A45C6"/>
        </w:tc>
        <w:bookmarkEnd w:id="113"/>
      </w:tr>
      <w:bookmarkStart w:id="114" w:name="BKM_90823685_ED2D_432a_B417_2F4A4224BBD5"/>
      <w:tr w:rsidR="003F082B" w14:paraId="1531D940" w14:textId="77777777" w:rsidTr="000A45C6">
        <w:tc>
          <w:tcPr>
            <w:tcW w:w="2340" w:type="dxa"/>
            <w:tcBorders>
              <w:top w:val="single" w:sz="2" w:space="0" w:color="auto"/>
              <w:left w:val="single" w:sz="2" w:space="0" w:color="auto"/>
              <w:bottom w:val="single" w:sz="2" w:space="0" w:color="auto"/>
              <w:right w:val="single" w:sz="2" w:space="0" w:color="auto"/>
            </w:tcBorders>
          </w:tcPr>
          <w:p w14:paraId="08B6CBC1"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67B353B9"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59FCB47"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Writes a Java object tree to XML and store it to the specified location. </w:t>
            </w:r>
          </w:p>
          <w:p w14:paraId="3E465249" w14:textId="77777777" w:rsidR="003F082B" w:rsidRPr="003F082B" w:rsidRDefault="003F082B" w:rsidP="000A45C6">
            <w:pPr>
              <w:rPr>
                <w:rFonts w:ascii="Times New Roman" w:eastAsia="Times New Roman" w:hAnsi="Times New Roman"/>
              </w:rPr>
            </w:pPr>
            <w:r w:rsidRPr="003F082B">
              <w:rPr>
                <w:rFonts w:ascii="Times New Roman" w:eastAsia="Times New Roman" w:hAnsi="Times New Roman"/>
              </w:rPr>
              <w:t>@link javax.xml.bind.JAXBElement}, it will provide the root tag name and the body. If this object has {@link javax.xml.bind.annotation.XmlRootElement} on its class definition, that will be used as the root tag name and the given object will provide the body. Otherwise, the root tag name is {@link java.beans.Introspector#decapitalize(String) infered} from {@link Class#getSimpleName() the short class name}. This parameter must not be null.</w:t>
            </w:r>
          </w:p>
          <w:p w14:paraId="2ACF9F26" w14:textId="77777777" w:rsidR="003F082B" w:rsidRDefault="003F082B" w:rsidP="000A45C6">
            <w:pPr>
              <w:rPr>
                <w:rFonts w:ascii="Times New Roman" w:eastAsia="Times New Roman" w:hAnsi="Times New Roman"/>
              </w:rPr>
            </w:pPr>
            <w:r w:rsidRPr="003F082B">
              <w:rPr>
                <w:rFonts w:ascii="Times New Roman" w:eastAsia="Times New Roman" w:hAnsi="Times New Roman"/>
              </w:rPr>
              <w:t>@link java.io.OutputStream}. Upon a successful completion, the stream will be closed by this method.</w:t>
            </w:r>
          </w:p>
          <w:p w14:paraId="7A194C78"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97855D"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jaxbObject</w:t>
            </w:r>
            <w:r>
              <w:rPr>
                <w:rStyle w:val="Objecttype"/>
                <w:rFonts w:ascii="Times New Roman" w:eastAsia="Times New Roman" w:hAnsi="Times New Roman"/>
              </w:rPr>
              <w:fldChar w:fldCharType="end"/>
            </w:r>
            <w:r>
              <w:rPr>
                <w:rFonts w:ascii="Times New Roman" w:eastAsia="Times New Roman" w:hAnsi="Times New Roman"/>
              </w:rPr>
              <w:t xml:space="preserve"> </w:t>
            </w:r>
          </w:p>
          <w:p w14:paraId="4AE41EA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Java object to be marshalled into XML. If this object is a {</w:t>
            </w:r>
            <w:r>
              <w:rPr>
                <w:rFonts w:ascii="Times New Roman" w:eastAsia="Times New Roman" w:hAnsi="Times New Roman"/>
              </w:rPr>
              <w:fldChar w:fldCharType="end"/>
            </w:r>
          </w:p>
          <w:p w14:paraId="2C7976D1"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OutputStream</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4ACFEA98"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XML will be sent to the given {</w:t>
            </w:r>
            <w:r>
              <w:rPr>
                <w:rFonts w:ascii="Times New Roman" w:eastAsia="Times New Roman" w:hAnsi="Times New Roman"/>
              </w:rPr>
              <w:fldChar w:fldCharType="end"/>
            </w:r>
          </w:p>
          <w:p w14:paraId="2567ABAD" w14:textId="77777777" w:rsidR="003F082B" w:rsidRDefault="003F082B" w:rsidP="000A45C6"/>
        </w:tc>
        <w:bookmarkEnd w:id="114"/>
      </w:tr>
      <w:bookmarkStart w:id="115" w:name="BKM_3A812E9E_B74D_48b9_8A55_3CDD42AE8C5D"/>
      <w:tr w:rsidR="003F082B" w14:paraId="23EA5641" w14:textId="77777777" w:rsidTr="000A45C6">
        <w:tc>
          <w:tcPr>
            <w:tcW w:w="2340" w:type="dxa"/>
            <w:tcBorders>
              <w:top w:val="single" w:sz="2" w:space="0" w:color="auto"/>
              <w:left w:val="single" w:sz="2" w:space="0" w:color="auto"/>
              <w:bottom w:val="single" w:sz="2" w:space="0" w:color="auto"/>
              <w:right w:val="single" w:sz="2" w:space="0" w:color="auto"/>
            </w:tcBorders>
          </w:tcPr>
          <w:p w14:paraId="3468381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D3C2A37" w14:textId="77777777" w:rsidR="003F082B" w:rsidRDefault="003F082B"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2C3661" w14:textId="77777777" w:rsidR="003F082B" w:rsidRP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Writes a Java object tree to XML and store it to </w:t>
            </w:r>
            <w:r w:rsidRPr="003F082B">
              <w:rPr>
                <w:rFonts w:ascii="Times New Roman" w:eastAsia="Times New Roman" w:hAnsi="Times New Roman"/>
              </w:rPr>
              <w:lastRenderedPageBreak/>
              <w:t xml:space="preserve">the specified location. </w:t>
            </w:r>
          </w:p>
          <w:p w14:paraId="432EFC22" w14:textId="77777777" w:rsidR="003F082B" w:rsidRPr="003F082B" w:rsidRDefault="003F082B" w:rsidP="000A45C6">
            <w:pPr>
              <w:rPr>
                <w:rFonts w:ascii="Times New Roman" w:eastAsia="Times New Roman" w:hAnsi="Times New Roman"/>
              </w:rPr>
            </w:pPr>
            <w:r w:rsidRPr="003F082B">
              <w:rPr>
                <w:rFonts w:ascii="Times New Roman" w:eastAsia="Times New Roman" w:hAnsi="Times New Roman"/>
              </w:rPr>
              <w:t>@link javax.xml.bind.JAXBElement}, it will provide the root tag name and the body. If this object has {@link javax.xml.bind.annotation.XmlRootElement} on its class definition, that will be used as the root tag name and the given object will provide the body. Otherwise, the root tag name is {@link java.beans.Introspector#decapitalize(String) infered} from {@link Class#getSimpleName() the short class name}. This parameter must not be null.</w:t>
            </w:r>
          </w:p>
          <w:p w14:paraId="7C8B7678" w14:textId="77777777" w:rsidR="003F082B" w:rsidRDefault="003F082B" w:rsidP="000A45C6">
            <w:pPr>
              <w:rPr>
                <w:rFonts w:ascii="Times New Roman" w:eastAsia="Times New Roman" w:hAnsi="Times New Roman"/>
              </w:rPr>
            </w:pPr>
            <w:r w:rsidRPr="003F082B">
              <w:rPr>
                <w:rFonts w:ascii="Times New Roman" w:eastAsia="Times New Roman" w:hAnsi="Times New Roman"/>
              </w:rPr>
              <w:t>@link java.io.Writer}. Upon a successful completion, the stream will be closed by this method.</w:t>
            </w:r>
          </w:p>
          <w:p w14:paraId="0D4CDCCC"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BF33AF"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jaxbObject</w:t>
            </w:r>
            <w:r>
              <w:rPr>
                <w:rStyle w:val="Objecttype"/>
                <w:rFonts w:ascii="Times New Roman" w:eastAsia="Times New Roman" w:hAnsi="Times New Roman"/>
              </w:rPr>
              <w:fldChar w:fldCharType="end"/>
            </w:r>
            <w:r>
              <w:rPr>
                <w:rFonts w:ascii="Times New Roman" w:eastAsia="Times New Roman" w:hAnsi="Times New Roman"/>
              </w:rPr>
              <w:t xml:space="preserve"> </w:t>
            </w:r>
          </w:p>
          <w:p w14:paraId="3A2E958B" w14:textId="77777777" w:rsidR="003F082B" w:rsidRDefault="003F082B"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Java object to be marshalled into XML. If this object is a {</w:t>
            </w:r>
            <w:r>
              <w:rPr>
                <w:rFonts w:ascii="Times New Roman" w:eastAsia="Times New Roman" w:hAnsi="Times New Roman"/>
              </w:rPr>
              <w:fldChar w:fldCharType="end"/>
            </w:r>
          </w:p>
          <w:p w14:paraId="282BCE96"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Writer</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33A1293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XML will be sent as a character stream to the given {</w:t>
            </w:r>
            <w:r>
              <w:rPr>
                <w:rFonts w:ascii="Times New Roman" w:eastAsia="Times New Roman" w:hAnsi="Times New Roman"/>
              </w:rPr>
              <w:fldChar w:fldCharType="end"/>
            </w:r>
          </w:p>
          <w:p w14:paraId="48B6B27E" w14:textId="77777777" w:rsidR="003F082B" w:rsidRDefault="003F082B" w:rsidP="000A45C6"/>
        </w:tc>
        <w:bookmarkEnd w:id="115"/>
      </w:tr>
      <w:bookmarkStart w:id="116" w:name="BKM_3D11A525_F296_42d9_AF79_F491C931930F"/>
      <w:tr w:rsidR="003F082B" w14:paraId="5FE5A1B7" w14:textId="77777777" w:rsidTr="000A45C6">
        <w:tc>
          <w:tcPr>
            <w:tcW w:w="2340" w:type="dxa"/>
            <w:tcBorders>
              <w:top w:val="single" w:sz="2" w:space="0" w:color="auto"/>
              <w:left w:val="single" w:sz="2" w:space="0" w:color="auto"/>
              <w:bottom w:val="single" w:sz="2" w:space="0" w:color="auto"/>
              <w:right w:val="single" w:sz="2" w:space="0" w:color="auto"/>
            </w:tcBorders>
          </w:tcPr>
          <w:p w14:paraId="6FFBC437"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8A3728F"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16EA61A"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Writes a Java object tree to XML and store it to the specified location. </w:t>
            </w:r>
          </w:p>
          <w:p w14:paraId="2CE6F83B" w14:textId="77777777" w:rsidR="003F082B" w:rsidRPr="003F082B" w:rsidRDefault="003F082B" w:rsidP="000A45C6">
            <w:pPr>
              <w:rPr>
                <w:rFonts w:ascii="Times New Roman" w:eastAsia="Times New Roman" w:hAnsi="Times New Roman"/>
              </w:rPr>
            </w:pPr>
            <w:r w:rsidRPr="003F082B">
              <w:rPr>
                <w:rFonts w:ascii="Times New Roman" w:eastAsia="Times New Roman" w:hAnsi="Times New Roman"/>
              </w:rPr>
              <w:t>@link javax.xml.bind.JAXBElement}, it will provide the root tag name and the body. If this object has {@link javax.xml.bind.annotation.XmlRootElement} on its class definition, that will be used as the root tag name and the given object will provide the body. Otherwise, the root tag name is {@link java.beans.Introspector#decapitalize(String) infered} from {@link Class#getSimpleName() the short class name}. This parameter must not be null.</w:t>
            </w:r>
          </w:p>
          <w:p w14:paraId="33CDBF88" w14:textId="77777777" w:rsidR="003F082B" w:rsidRDefault="003F082B" w:rsidP="000A45C6">
            <w:pPr>
              <w:rPr>
                <w:rFonts w:ascii="Times New Roman" w:eastAsia="Times New Roman" w:hAnsi="Times New Roman"/>
              </w:rPr>
            </w:pPr>
            <w:r w:rsidRPr="003F082B">
              <w:rPr>
                <w:rFonts w:ascii="Times New Roman" w:eastAsia="Times New Roman" w:hAnsi="Times New Roman"/>
              </w:rPr>
              <w:t>@link javax.xml.transform.Result} object.</w:t>
            </w:r>
          </w:p>
          <w:p w14:paraId="7739A4E9"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9787D0C"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jaxbObject</w:t>
            </w:r>
            <w:r>
              <w:rPr>
                <w:rStyle w:val="Objecttype"/>
                <w:rFonts w:ascii="Times New Roman" w:eastAsia="Times New Roman" w:hAnsi="Times New Roman"/>
              </w:rPr>
              <w:fldChar w:fldCharType="end"/>
            </w:r>
            <w:r>
              <w:rPr>
                <w:rFonts w:ascii="Times New Roman" w:eastAsia="Times New Roman" w:hAnsi="Times New Roman"/>
              </w:rPr>
              <w:t xml:space="preserve"> </w:t>
            </w:r>
          </w:p>
          <w:p w14:paraId="1E621FAF"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Java object to be marshalled into XML. If this object is a {</w:t>
            </w:r>
            <w:r>
              <w:rPr>
                <w:rFonts w:ascii="Times New Roman" w:eastAsia="Times New Roman" w:hAnsi="Times New Roman"/>
              </w:rPr>
              <w:fldChar w:fldCharType="end"/>
            </w:r>
          </w:p>
          <w:p w14:paraId="35664CD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Result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309E02B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XML will be sent to the {</w:t>
            </w:r>
            <w:r>
              <w:rPr>
                <w:rFonts w:ascii="Times New Roman" w:eastAsia="Times New Roman" w:hAnsi="Times New Roman"/>
              </w:rPr>
              <w:fldChar w:fldCharType="end"/>
            </w:r>
          </w:p>
          <w:p w14:paraId="38DBB619" w14:textId="77777777" w:rsidR="003F082B" w:rsidRDefault="003F082B" w:rsidP="000A45C6"/>
        </w:tc>
        <w:bookmarkEnd w:id="116"/>
      </w:tr>
      <w:bookmarkStart w:id="117" w:name="BKM_9E2DF1A7_07FA_4f49_B810_65D13349FF8D"/>
      <w:tr w:rsidR="003F082B" w14:paraId="3B7A4FF4" w14:textId="77777777" w:rsidTr="000A45C6">
        <w:tc>
          <w:tcPr>
            <w:tcW w:w="2340" w:type="dxa"/>
            <w:tcBorders>
              <w:top w:val="single" w:sz="2" w:space="0" w:color="auto"/>
              <w:left w:val="single" w:sz="2" w:space="0" w:color="auto"/>
              <w:bottom w:val="single" w:sz="2" w:space="0" w:color="auto"/>
              <w:right w:val="single" w:sz="2" w:space="0" w:color="auto"/>
            </w:tcBorders>
          </w:tcPr>
          <w:p w14:paraId="0779D202"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77A591C"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B984D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72983F1"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B7A6F8"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jaxbObject</w:t>
            </w:r>
            <w:r>
              <w:rPr>
                <w:rStyle w:val="Objecttype"/>
                <w:rFonts w:ascii="Times New Roman" w:eastAsia="Times New Roman" w:hAnsi="Times New Roman"/>
              </w:rPr>
              <w:fldChar w:fldCharType="end"/>
            </w:r>
            <w:r>
              <w:rPr>
                <w:rFonts w:ascii="Times New Roman" w:eastAsia="Times New Roman" w:hAnsi="Times New Roman"/>
              </w:rPr>
              <w:t xml:space="preserve"> </w:t>
            </w:r>
          </w:p>
          <w:p w14:paraId="368D39A8"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62E9B965" w14:textId="77777777" w:rsidR="003F082B" w:rsidRDefault="003F082B" w:rsidP="000A45C6"/>
        </w:tc>
        <w:bookmarkEnd w:id="117"/>
      </w:tr>
      <w:bookmarkStart w:id="118" w:name="BKM_A87AA44D_2D1C_409c_A724_74D8E6D7FF9E"/>
      <w:tr w:rsidR="003F082B" w14:paraId="434B1CE0" w14:textId="77777777" w:rsidTr="000A45C6">
        <w:tc>
          <w:tcPr>
            <w:tcW w:w="2340" w:type="dxa"/>
            <w:tcBorders>
              <w:top w:val="single" w:sz="2" w:space="0" w:color="auto"/>
              <w:left w:val="single" w:sz="2" w:space="0" w:color="auto"/>
              <w:bottom w:val="single" w:sz="2" w:space="0" w:color="auto"/>
              <w:right w:val="single" w:sz="2" w:space="0" w:color="auto"/>
            </w:tcBorders>
          </w:tcPr>
          <w:p w14:paraId="5E5A0B92"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toResult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Result</w:t>
            </w:r>
            <w:r>
              <w:rPr>
                <w:rFonts w:ascii="Times New Roman" w:eastAsia="Times New Roman" w:hAnsi="Times New Roman"/>
              </w:rPr>
              <w:fldChar w:fldCharType="end"/>
            </w:r>
          </w:p>
          <w:p w14:paraId="3F7AC844" w14:textId="77777777" w:rsidR="003F082B" w:rsidRDefault="003F082B"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61A594"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Creates {@link javax.xml.transform.Result} </w:t>
            </w:r>
            <w:r w:rsidRPr="003F082B">
              <w:rPr>
                <w:rFonts w:ascii="Times New Roman" w:eastAsia="Times New Roman" w:hAnsi="Times New Roman"/>
              </w:rPr>
              <w:lastRenderedPageBreak/>
              <w:t xml:space="preserve">from various XML representation. </w:t>
            </w:r>
            <w:r>
              <w:rPr>
                <w:rFonts w:ascii="Times New Roman" w:eastAsia="Times New Roman" w:hAnsi="Times New Roman"/>
                <w:lang w:val="ko-KR"/>
              </w:rPr>
              <w:t>See {@link #_marshal(Object, Object)} for the conversion rules.</w:t>
            </w:r>
          </w:p>
          <w:p w14:paraId="111A068B"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E79CBED"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11911D3D" w14:textId="77777777" w:rsidR="003F082B" w:rsidRDefault="003F082B"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71B7459" w14:textId="77777777" w:rsidR="003F082B" w:rsidRDefault="003F082B" w:rsidP="000A45C6"/>
        </w:tc>
        <w:bookmarkEnd w:id="118"/>
      </w:tr>
      <w:bookmarkStart w:id="119" w:name="BKM_00423090_B03E_437c_A031_220096E15A8D"/>
      <w:tr w:rsidR="003F082B" w14:paraId="1C801765" w14:textId="77777777" w:rsidTr="000A45C6">
        <w:tc>
          <w:tcPr>
            <w:tcW w:w="2340" w:type="dxa"/>
            <w:tcBorders>
              <w:top w:val="single" w:sz="2" w:space="0" w:color="auto"/>
              <w:left w:val="single" w:sz="2" w:space="0" w:color="auto"/>
              <w:bottom w:val="single" w:sz="2" w:space="0" w:color="auto"/>
              <w:right w:val="single" w:sz="2" w:space="0" w:color="auto"/>
            </w:tcBorders>
          </w:tcPr>
          <w:p w14:paraId="339F8D1A"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toSource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Source</w:t>
            </w:r>
            <w:r>
              <w:rPr>
                <w:rFonts w:ascii="Times New Roman" w:eastAsia="Times New Roman" w:hAnsi="Times New Roman"/>
              </w:rPr>
              <w:fldChar w:fldCharType="end"/>
            </w:r>
          </w:p>
          <w:p w14:paraId="0AF4DC1D"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AD0AD1"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Creates {@link javax.xml.transform.Source} from various XML representation. </w:t>
            </w:r>
            <w:r>
              <w:rPr>
                <w:rFonts w:ascii="Times New Roman" w:eastAsia="Times New Roman" w:hAnsi="Times New Roman"/>
                <w:lang w:val="ko-KR"/>
              </w:rPr>
              <w:t>See {@link #unmarshal} for the conversion rules.</w:t>
            </w:r>
          </w:p>
          <w:p w14:paraId="7F84DC4C"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70450DD"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6B9EEE7F"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B307187" w14:textId="77777777" w:rsidR="003F082B" w:rsidRDefault="003F082B" w:rsidP="000A45C6"/>
        </w:tc>
        <w:bookmarkEnd w:id="119"/>
      </w:tr>
      <w:bookmarkStart w:id="120" w:name="BKM_1F9EDE9D_8B09_4aff_B09A_1ACF5E485D86"/>
      <w:tr w:rsidR="003F082B" w14:paraId="22CC207D" w14:textId="77777777" w:rsidTr="000A45C6">
        <w:tc>
          <w:tcPr>
            <w:tcW w:w="2340" w:type="dxa"/>
            <w:tcBorders>
              <w:top w:val="single" w:sz="2" w:space="0" w:color="auto"/>
              <w:left w:val="single" w:sz="2" w:space="0" w:color="auto"/>
              <w:bottom w:val="single" w:sz="2" w:space="0" w:color="auto"/>
              <w:right w:val="single" w:sz="2" w:space="0" w:color="auto"/>
            </w:tcBorders>
          </w:tcPr>
          <w:p w14:paraId="790E3EE0"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unmarshal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T</w:t>
            </w:r>
            <w:r>
              <w:rPr>
                <w:rFonts w:ascii="Times New Roman" w:eastAsia="Times New Roman" w:hAnsi="Times New Roman"/>
              </w:rPr>
              <w:fldChar w:fldCharType="end"/>
            </w:r>
          </w:p>
          <w:p w14:paraId="328F18A1"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098B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Reads in a Java object tree from the given XML input. </w:t>
            </w:r>
          </w:p>
          <w:p w14:paraId="2FDEFE6B"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D31E39"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File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763B31E4"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Reads the entire file as XML.</w:t>
            </w:r>
            <w:r>
              <w:rPr>
                <w:rFonts w:ascii="Times New Roman" w:eastAsia="Times New Roman" w:hAnsi="Times New Roman"/>
              </w:rPr>
              <w:fldChar w:fldCharType="end"/>
            </w:r>
          </w:p>
          <w:p w14:paraId="57F5F914"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Class&lt;T&gt;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12615AD8"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BE6DD7F" w14:textId="77777777" w:rsidR="003F082B" w:rsidRDefault="003F082B" w:rsidP="000A45C6"/>
        </w:tc>
        <w:bookmarkEnd w:id="120"/>
      </w:tr>
      <w:bookmarkStart w:id="121" w:name="BKM_99199D98_FA0B_45e6_A391_ED9BCA1388B0"/>
      <w:tr w:rsidR="003F082B" w14:paraId="39878CAB" w14:textId="77777777" w:rsidTr="000A45C6">
        <w:tc>
          <w:tcPr>
            <w:tcW w:w="2340" w:type="dxa"/>
            <w:tcBorders>
              <w:top w:val="single" w:sz="2" w:space="0" w:color="auto"/>
              <w:left w:val="single" w:sz="2" w:space="0" w:color="auto"/>
              <w:bottom w:val="single" w:sz="2" w:space="0" w:color="auto"/>
              <w:right w:val="single" w:sz="2" w:space="0" w:color="auto"/>
            </w:tcBorders>
          </w:tcPr>
          <w:p w14:paraId="0C071C9A"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unmarshal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T</w:t>
            </w:r>
            <w:r>
              <w:rPr>
                <w:rFonts w:ascii="Times New Roman" w:eastAsia="Times New Roman" w:hAnsi="Times New Roman"/>
              </w:rPr>
              <w:fldChar w:fldCharType="end"/>
            </w:r>
          </w:p>
          <w:p w14:paraId="07E0F479"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0F8618"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Reads in a Java object tree from the given XML input. </w:t>
            </w:r>
          </w:p>
          <w:p w14:paraId="5A983324"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EEBF8D"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URL</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31374509"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resource pointed by the URL is read in its entirety.</w:t>
            </w:r>
            <w:r>
              <w:rPr>
                <w:rFonts w:ascii="Times New Roman" w:eastAsia="Times New Roman" w:hAnsi="Times New Roman"/>
              </w:rPr>
              <w:fldChar w:fldCharType="end"/>
            </w:r>
          </w:p>
          <w:p w14:paraId="306048AE"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Class&lt;T&gt;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8D10FF4"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75DEE31" w14:textId="77777777" w:rsidR="003F082B" w:rsidRDefault="003F082B" w:rsidP="000A45C6"/>
        </w:tc>
        <w:bookmarkEnd w:id="121"/>
      </w:tr>
      <w:bookmarkStart w:id="122" w:name="BKM_05029E28_C742_4bca_B172_972773BEB082"/>
      <w:tr w:rsidR="003F082B" w14:paraId="6D55E542" w14:textId="77777777" w:rsidTr="000A45C6">
        <w:tc>
          <w:tcPr>
            <w:tcW w:w="2340" w:type="dxa"/>
            <w:tcBorders>
              <w:top w:val="single" w:sz="2" w:space="0" w:color="auto"/>
              <w:left w:val="single" w:sz="2" w:space="0" w:color="auto"/>
              <w:bottom w:val="single" w:sz="2" w:space="0" w:color="auto"/>
              <w:right w:val="single" w:sz="2" w:space="0" w:color="auto"/>
            </w:tcBorders>
          </w:tcPr>
          <w:p w14:paraId="202C3ECF"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unmarshal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T</w:t>
            </w:r>
            <w:r>
              <w:rPr>
                <w:rFonts w:ascii="Times New Roman" w:eastAsia="Times New Roman" w:hAnsi="Times New Roman"/>
              </w:rPr>
              <w:fldChar w:fldCharType="end"/>
            </w:r>
          </w:p>
          <w:p w14:paraId="5C725800"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9A6D8CF"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Reads in a Java object tree from the given XML input. </w:t>
            </w:r>
          </w:p>
          <w:p w14:paraId="00D84AC1" w14:textId="77777777" w:rsidR="003F082B" w:rsidRDefault="003F082B" w:rsidP="000A45C6">
            <w:pPr>
              <w:rPr>
                <w:rFonts w:ascii="Times New Roman" w:eastAsia="Times New Roman" w:hAnsi="Times New Roman"/>
              </w:rPr>
            </w:pPr>
            <w:r w:rsidRPr="003F082B">
              <w:rPr>
                <w:rFonts w:ascii="Times New Roman" w:eastAsia="Times New Roman" w:hAnsi="Times New Roman"/>
              </w:rPr>
              <w:t>@link java.net.URI#toURL() turned into URL} and then follows the handling of &lt;tt&gt;URL&lt;/tt&gt;.</w:t>
            </w:r>
          </w:p>
          <w:p w14:paraId="04B88185"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4D6FA9"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URI</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76C16909"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URI is {</w:t>
            </w:r>
            <w:r>
              <w:rPr>
                <w:rFonts w:ascii="Times New Roman" w:eastAsia="Times New Roman" w:hAnsi="Times New Roman"/>
              </w:rPr>
              <w:fldChar w:fldCharType="end"/>
            </w:r>
          </w:p>
          <w:p w14:paraId="74E7797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Class&lt;T&gt;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F2C925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1BF6FD08" w14:textId="77777777" w:rsidR="003F082B" w:rsidRDefault="003F082B" w:rsidP="000A45C6"/>
        </w:tc>
        <w:bookmarkEnd w:id="122"/>
      </w:tr>
      <w:bookmarkStart w:id="123" w:name="BKM_BF057378_C974_4b3b_BE8F_E433E5CE779D"/>
      <w:tr w:rsidR="003F082B" w14:paraId="5704A5F4" w14:textId="77777777" w:rsidTr="000A45C6">
        <w:tc>
          <w:tcPr>
            <w:tcW w:w="2340" w:type="dxa"/>
            <w:tcBorders>
              <w:top w:val="single" w:sz="2" w:space="0" w:color="auto"/>
              <w:left w:val="single" w:sz="2" w:space="0" w:color="auto"/>
              <w:bottom w:val="single" w:sz="2" w:space="0" w:color="auto"/>
              <w:right w:val="single" w:sz="2" w:space="0" w:color="auto"/>
            </w:tcBorders>
          </w:tcPr>
          <w:p w14:paraId="13490E8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unmarshal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T</w:t>
            </w:r>
            <w:r>
              <w:rPr>
                <w:rFonts w:ascii="Times New Roman" w:eastAsia="Times New Roman" w:hAnsi="Times New Roman"/>
              </w:rPr>
              <w:fldChar w:fldCharType="end"/>
            </w:r>
          </w:p>
          <w:p w14:paraId="74BE830A"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BB61377"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Reads in a Java object tree from the given XML input. </w:t>
            </w:r>
          </w:p>
          <w:p w14:paraId="23158763" w14:textId="77777777" w:rsidR="003F082B" w:rsidRDefault="003F082B" w:rsidP="000A45C6">
            <w:pPr>
              <w:rPr>
                <w:rFonts w:ascii="Times New Roman" w:eastAsia="Times New Roman" w:hAnsi="Times New Roman"/>
              </w:rPr>
            </w:pPr>
            <w:r w:rsidRPr="003F082B">
              <w:rPr>
                <w:rFonts w:ascii="Times New Roman" w:eastAsia="Times New Roman" w:hAnsi="Times New Roman"/>
              </w:rPr>
              <w:t>@link java.net.URI#isAbsolute() a valid absolute URI}, then it's interpreted as a &lt;tt&gt;File&lt;/tt&gt;</w:t>
            </w:r>
          </w:p>
          <w:p w14:paraId="0BF79B90"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179870"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653FD23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string is first interpreted as an absolute &lt;tt&gt;URI&lt;/tt&gt;. If it's not {</w:t>
            </w:r>
            <w:r>
              <w:rPr>
                <w:rFonts w:ascii="Times New Roman" w:eastAsia="Times New Roman" w:hAnsi="Times New Roman"/>
              </w:rPr>
              <w:fldChar w:fldCharType="end"/>
            </w:r>
          </w:p>
          <w:p w14:paraId="5C702D12"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Class&lt;T&gt;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67DE201"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65431BB" w14:textId="77777777" w:rsidR="003F082B" w:rsidRDefault="003F082B" w:rsidP="000A45C6"/>
        </w:tc>
        <w:bookmarkEnd w:id="123"/>
      </w:tr>
      <w:bookmarkStart w:id="124" w:name="BKM_0A712D26_7A7D_40bd_AB07_66C09DE1DBA3"/>
      <w:tr w:rsidR="003F082B" w14:paraId="2DDD7691" w14:textId="77777777" w:rsidTr="000A45C6">
        <w:tc>
          <w:tcPr>
            <w:tcW w:w="2340" w:type="dxa"/>
            <w:tcBorders>
              <w:top w:val="single" w:sz="2" w:space="0" w:color="auto"/>
              <w:left w:val="single" w:sz="2" w:space="0" w:color="auto"/>
              <w:bottom w:val="single" w:sz="2" w:space="0" w:color="auto"/>
              <w:right w:val="single" w:sz="2" w:space="0" w:color="auto"/>
            </w:tcBorders>
          </w:tcPr>
          <w:p w14:paraId="685F655E"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unmarshal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T</w:t>
            </w:r>
            <w:r>
              <w:rPr>
                <w:rFonts w:ascii="Times New Roman" w:eastAsia="Times New Roman" w:hAnsi="Times New Roman"/>
              </w:rPr>
              <w:fldChar w:fldCharType="end"/>
            </w:r>
          </w:p>
          <w:p w14:paraId="2EC0BE49"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50C90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Reads in a Java object tree from the given XML input. </w:t>
            </w:r>
          </w:p>
          <w:p w14:paraId="3D3C77C5"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3CB87D3"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InputStream</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4226798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entire stream is read as an XML infoset. Upon a successful completion, the stream will be closed by this method.</w:t>
            </w:r>
            <w:r>
              <w:rPr>
                <w:rFonts w:ascii="Times New Roman" w:eastAsia="Times New Roman" w:hAnsi="Times New Roman"/>
              </w:rPr>
              <w:fldChar w:fldCharType="end"/>
            </w:r>
          </w:p>
          <w:p w14:paraId="5910FBA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Class&lt;T&gt;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9DC9218" w14:textId="77777777" w:rsidR="003F082B" w:rsidRDefault="003F082B" w:rsidP="001554EC"/>
        </w:tc>
        <w:bookmarkEnd w:id="124"/>
      </w:tr>
      <w:bookmarkStart w:id="125" w:name="BKM_CA450DB2_6E93_4540_AE7C_BF1433B561C3"/>
      <w:tr w:rsidR="003F082B" w14:paraId="57934DFF" w14:textId="77777777" w:rsidTr="000A45C6">
        <w:tc>
          <w:tcPr>
            <w:tcW w:w="2340" w:type="dxa"/>
            <w:tcBorders>
              <w:top w:val="single" w:sz="2" w:space="0" w:color="auto"/>
              <w:left w:val="single" w:sz="2" w:space="0" w:color="auto"/>
              <w:bottom w:val="single" w:sz="2" w:space="0" w:color="auto"/>
              <w:right w:val="single" w:sz="2" w:space="0" w:color="auto"/>
            </w:tcBorders>
          </w:tcPr>
          <w:p w14:paraId="241A55F8"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unmarshal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T</w:t>
            </w:r>
            <w:r>
              <w:rPr>
                <w:rFonts w:ascii="Times New Roman" w:eastAsia="Times New Roman" w:hAnsi="Times New Roman"/>
              </w:rPr>
              <w:fldChar w:fldCharType="end"/>
            </w:r>
          </w:p>
          <w:p w14:paraId="2160D4E6"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AD4522D"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Reads in a Java object tree from the given XML input. </w:t>
            </w:r>
          </w:p>
          <w:p w14:paraId="5E613AEC"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31E60E0"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Reader</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4F7755DA"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character stream is read as an XML infoset. The encoding declaration in the XML will be ignored. Upon a successful completion, the stream will be closed by this method.</w:t>
            </w:r>
            <w:r>
              <w:rPr>
                <w:rFonts w:ascii="Times New Roman" w:eastAsia="Times New Roman" w:hAnsi="Times New Roman"/>
              </w:rPr>
              <w:fldChar w:fldCharType="end"/>
            </w:r>
          </w:p>
          <w:p w14:paraId="30257C4A"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Class&lt;T&gt;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CEE2877" w14:textId="77777777" w:rsidR="003F082B" w:rsidRDefault="003F082B" w:rsidP="001554EC"/>
        </w:tc>
        <w:bookmarkEnd w:id="125"/>
      </w:tr>
      <w:bookmarkStart w:id="126" w:name="BKM_59A2B1B5_806A_4803_AA51_17A9CC53EDBA"/>
      <w:tr w:rsidR="003F082B" w14:paraId="7FF8EAFC" w14:textId="77777777" w:rsidTr="000A45C6">
        <w:tc>
          <w:tcPr>
            <w:tcW w:w="2340" w:type="dxa"/>
            <w:tcBorders>
              <w:top w:val="single" w:sz="2" w:space="0" w:color="auto"/>
              <w:left w:val="single" w:sz="2" w:space="0" w:color="auto"/>
              <w:bottom w:val="single" w:sz="2" w:space="0" w:color="auto"/>
              <w:right w:val="single" w:sz="2" w:space="0" w:color="auto"/>
            </w:tcBorders>
          </w:tcPr>
          <w:p w14:paraId="492417B6"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unmarshal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T</w:t>
            </w:r>
            <w:r>
              <w:rPr>
                <w:rFonts w:ascii="Times New Roman" w:eastAsia="Times New Roman" w:hAnsi="Times New Roman"/>
              </w:rPr>
              <w:fldChar w:fldCharType="end"/>
            </w:r>
          </w:p>
          <w:p w14:paraId="08AE866D"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A67A6E4" w14:textId="77777777" w:rsidR="003F082B" w:rsidRP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3F082B">
              <w:rPr>
                <w:rFonts w:ascii="Times New Roman" w:eastAsia="Times New Roman" w:hAnsi="Times New Roman"/>
              </w:rPr>
              <w:t xml:space="preserve">Reads in a Java object tree from the given XML input. </w:t>
            </w:r>
          </w:p>
          <w:p w14:paraId="657A4182" w14:textId="77777777" w:rsidR="003F082B" w:rsidRDefault="003F082B" w:rsidP="000A45C6">
            <w:pPr>
              <w:rPr>
                <w:rFonts w:ascii="Times New Roman" w:eastAsia="Times New Roman" w:hAnsi="Times New Roman"/>
              </w:rPr>
            </w:pPr>
            <w:r w:rsidRPr="003F082B">
              <w:rPr>
                <w:rFonts w:ascii="Times New Roman" w:eastAsia="Times New Roman" w:hAnsi="Times New Roman"/>
              </w:rPr>
              <w:t>@link javax.xml.transform.Source} represents is read.</w:t>
            </w:r>
          </w:p>
          <w:p w14:paraId="1E2FF969"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7FFB2D"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Source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xml</w:t>
            </w:r>
            <w:r>
              <w:rPr>
                <w:rStyle w:val="Objecttype"/>
                <w:rFonts w:ascii="Times New Roman" w:eastAsia="Times New Roman" w:hAnsi="Times New Roman"/>
              </w:rPr>
              <w:fldChar w:fldCharType="end"/>
            </w:r>
            <w:r>
              <w:rPr>
                <w:rFonts w:ascii="Times New Roman" w:eastAsia="Times New Roman" w:hAnsi="Times New Roman"/>
              </w:rPr>
              <w:t xml:space="preserve"> </w:t>
            </w:r>
          </w:p>
          <w:p w14:paraId="15D3B282"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The XML infoset that the {</w:t>
            </w:r>
            <w:r>
              <w:rPr>
                <w:rFonts w:ascii="Times New Roman" w:eastAsia="Times New Roman" w:hAnsi="Times New Roman"/>
              </w:rPr>
              <w:fldChar w:fldCharType="end"/>
            </w:r>
          </w:p>
          <w:p w14:paraId="7573F1CD"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Class&lt;T&gt;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C1037B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153727A7" w14:textId="77777777" w:rsidR="003F082B" w:rsidRDefault="003F082B" w:rsidP="000A45C6"/>
        </w:tc>
        <w:bookmarkEnd w:id="126"/>
      </w:tr>
    </w:tbl>
    <w:p w14:paraId="0B5BC408" w14:textId="77777777" w:rsidR="003F082B" w:rsidRDefault="003F082B" w:rsidP="003F082B">
      <w:pPr>
        <w:rPr>
          <w:rFonts w:ascii="Times New Roman" w:eastAsia="Times New Roman" w:hAnsi="Times New Roman"/>
        </w:rPr>
      </w:pPr>
    </w:p>
    <w:bookmarkStart w:id="127" w:name="BKM_F0910479_2222_4b33_95D6_5072F336F269"/>
    <w:p w14:paraId="5A7C0B65" w14:textId="77777777" w:rsidR="003F082B" w:rsidRDefault="003F082B" w:rsidP="003F082B">
      <w:pPr>
        <w:pStyle w:val="5"/>
        <w:rPr>
          <w:rFonts w:eastAsia="Times New Roman"/>
        </w:rPr>
      </w:pPr>
      <w:r>
        <w:rPr>
          <w:b/>
          <w:bCs/>
          <w:i/>
          <w:iCs/>
          <w:sz w:val="20"/>
        </w:rPr>
        <w:fldChar w:fldCharType="begin" w:fldLock="1"/>
      </w:r>
      <w:r>
        <w:rPr>
          <w:b/>
          <w:bCs/>
          <w:i/>
          <w:iCs/>
          <w:sz w:val="20"/>
        </w:rPr>
        <w:instrText xml:space="preserve">MERGEFIELD </w:instrText>
      </w:r>
      <w:r>
        <w:rPr>
          <w:rFonts w:eastAsia="Times New Roman"/>
        </w:rPr>
        <w:instrText>{Element.Name}</w:instrText>
      </w:r>
      <w:r>
        <w:rPr>
          <w:b/>
          <w:bCs/>
          <w:i/>
          <w:iCs/>
          <w:sz w:val="20"/>
        </w:rPr>
        <w:fldChar w:fldCharType="separate"/>
      </w:r>
      <w:r>
        <w:rPr>
          <w:rFonts w:eastAsia="Times New Roman"/>
        </w:rPr>
        <w:t>Cache</w:t>
      </w:r>
      <w:r>
        <w:rPr>
          <w:b/>
          <w:bCs/>
          <w:i/>
          <w:iCs/>
          <w:sz w:val="20"/>
        </w:rPr>
        <w:fldChar w:fldCharType="end"/>
      </w:r>
    </w:p>
    <w:p w14:paraId="63CE0D23"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72DAE3AF"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525DA6F6" w14:textId="77777777" w:rsidR="003F082B" w:rsidRDefault="003F082B" w:rsidP="003F082B">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provider</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6DDB04E7"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06581472"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{F0910479-2222-4b33-95D6-5072F336F269}</w:t>
      </w:r>
      <w:r>
        <w:rPr>
          <w:rFonts w:ascii="Times New Roman" w:eastAsia="Times New Roman" w:hAnsi="Times New Roman"/>
        </w:rPr>
        <w:fldChar w:fldCharType="end"/>
      </w:r>
    </w:p>
    <w:p w14:paraId="7C151D12" w14:textId="77777777" w:rsidR="003F082B" w:rsidRDefault="003F082B" w:rsidP="003F082B">
      <w:pPr>
        <w:rPr>
          <w:rFonts w:ascii="Times New Roman" w:eastAsia="Times New Roman" w:hAnsi="Times New Roman"/>
        </w:rPr>
      </w:pPr>
    </w:p>
    <w:p w14:paraId="51093C91" w14:textId="77777777" w:rsidR="003F082B" w:rsidRDefault="003F082B" w:rsidP="003F082B">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3F082B">
        <w:rPr>
          <w:rFonts w:ascii="Times New Roman" w:eastAsia="Times New Roman" w:hAnsi="Times New Roman"/>
        </w:rPr>
        <w:t>To improve the performance, we'll cache the last {@link javax.xml.bind.JAXBContext} used.</w:t>
      </w:r>
    </w:p>
    <w:p w14:paraId="4CFE0797"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76296847" w14:textId="77777777" w:rsidTr="000A45C6">
        <w:trPr>
          <w:cantSplit/>
          <w:trHeight w:val="289"/>
          <w:tblHeader/>
        </w:trPr>
        <w:tc>
          <w:tcPr>
            <w:tcW w:w="9360" w:type="dxa"/>
            <w:gridSpan w:val="2"/>
            <w:tcBorders>
              <w:top w:val="nil"/>
              <w:left w:val="nil"/>
              <w:bottom w:val="nil"/>
              <w:right w:val="nil"/>
            </w:tcBorders>
          </w:tcPr>
          <w:p w14:paraId="48761C53"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3F082B" w14:paraId="55FA8453" w14:textId="77777777" w:rsidTr="000A45C6">
        <w:trPr>
          <w:trHeight w:val="351"/>
        </w:trPr>
        <w:tc>
          <w:tcPr>
            <w:tcW w:w="630" w:type="dxa"/>
            <w:tcBorders>
              <w:top w:val="nil"/>
              <w:left w:val="nil"/>
              <w:bottom w:val="nil"/>
              <w:right w:val="nil"/>
            </w:tcBorders>
          </w:tcPr>
          <w:p w14:paraId="2D925A9D"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2AB056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257F6928" w14:textId="77777777" w:rsidR="003F082B" w:rsidRDefault="003F082B" w:rsidP="003F082B">
      <w:pPr>
        <w:rPr>
          <w:rFonts w:ascii="Times New Roman" w:eastAsia="Times New Roman" w:hAnsi="Times New Roman"/>
        </w:rPr>
      </w:pPr>
      <w:bookmarkStart w:id="128" w:name="BKM_CFC4DD89_830B_4395_8637_94656726B992"/>
    </w:p>
    <w:p w14:paraId="23F1E339"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0FEFC67B"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1A6C452" w14:textId="77777777" w:rsidR="003F082B" w:rsidRDefault="003F082B"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5C6439F"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21D0FB0" w14:textId="77777777" w:rsidR="003F082B" w:rsidRDefault="003F082B"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3F082B" w14:paraId="13B4CB2C" w14:textId="77777777" w:rsidTr="00CD50F8">
        <w:trPr>
          <w:trHeight w:val="919"/>
        </w:trPr>
        <w:tc>
          <w:tcPr>
            <w:tcW w:w="2340" w:type="dxa"/>
            <w:tcBorders>
              <w:top w:val="single" w:sz="2" w:space="0" w:color="auto"/>
              <w:left w:val="single" w:sz="2" w:space="0" w:color="auto"/>
              <w:bottom w:val="single" w:sz="2" w:space="0" w:color="auto"/>
              <w:right w:val="single" w:sz="2" w:space="0" w:color="auto"/>
            </w:tcBorders>
          </w:tcPr>
          <w:p w14:paraId="7C9E139A"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context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JAXBContext</w:t>
            </w:r>
            <w:r>
              <w:rPr>
                <w:rFonts w:ascii="Times New Roman" w:eastAsia="Times New Roman" w:hAnsi="Times New Roman"/>
              </w:rPr>
              <w:fldChar w:fldCharType="end"/>
            </w:r>
          </w:p>
          <w:p w14:paraId="5763009E"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Package</w:t>
            </w:r>
            <w:r>
              <w:rPr>
                <w:rFonts w:ascii="Times New Roman" w:eastAsia="Times New Roman" w:hAnsi="Times New Roman"/>
              </w:rPr>
              <w:fldChar w:fldCharType="end"/>
            </w:r>
          </w:p>
          <w:p w14:paraId="736B735A" w14:textId="47E27736"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separate"/>
            </w:r>
            <w:r>
              <w:rPr>
                <w:rFonts w:ascii="Times New Roman" w:eastAsia="Times New Roman" w:hAnsi="Times New Roman"/>
              </w:rPr>
              <w:t xml:space="preserve">Const </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C353A3B"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107D110"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43EC0E61"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51F08896" w14:textId="77777777" w:rsidR="003F082B" w:rsidRDefault="003F082B" w:rsidP="000A45C6">
            <w:pPr>
              <w:rPr>
                <w:rFonts w:ascii="Times New Roman" w:eastAsia="Times New Roman" w:hAnsi="Times New Roman"/>
              </w:rPr>
            </w:pPr>
          </w:p>
        </w:tc>
        <w:bookmarkEnd w:id="128"/>
      </w:tr>
      <w:bookmarkStart w:id="129" w:name="BKM_BD57DEDD_E4DD_4daa_92A9_20819B0590DE"/>
      <w:tr w:rsidR="003F082B" w14:paraId="55384DE9" w14:textId="77777777" w:rsidTr="00CD50F8">
        <w:trPr>
          <w:trHeight w:val="1050"/>
        </w:trPr>
        <w:tc>
          <w:tcPr>
            <w:tcW w:w="2340" w:type="dxa"/>
            <w:tcBorders>
              <w:top w:val="single" w:sz="2" w:space="0" w:color="auto"/>
              <w:left w:val="single" w:sz="2" w:space="0" w:color="auto"/>
              <w:bottom w:val="single" w:sz="2" w:space="0" w:color="auto"/>
              <w:right w:val="single" w:sz="2" w:space="0" w:color="auto"/>
            </w:tcBorders>
          </w:tcPr>
          <w:p w14:paraId="19E300F2"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type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Class&lt;?&gt;</w:t>
            </w:r>
            <w:r>
              <w:rPr>
                <w:rFonts w:ascii="Times New Roman" w:eastAsia="Times New Roman" w:hAnsi="Times New Roman"/>
              </w:rPr>
              <w:fldChar w:fldCharType="end"/>
            </w:r>
          </w:p>
          <w:p w14:paraId="34A812F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Package</w:t>
            </w:r>
            <w:r>
              <w:rPr>
                <w:rFonts w:ascii="Times New Roman" w:eastAsia="Times New Roman" w:hAnsi="Times New Roman"/>
              </w:rPr>
              <w:fldChar w:fldCharType="end"/>
            </w:r>
          </w:p>
          <w:p w14:paraId="13819A3B" w14:textId="5604390B" w:rsidR="003F082B" w:rsidRPr="00CD50F8" w:rsidRDefault="003F082B" w:rsidP="00CD50F8">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separate"/>
            </w:r>
            <w:r>
              <w:rPr>
                <w:rFonts w:ascii="Times New Roman" w:eastAsia="Times New Roman" w:hAnsi="Times New Roman"/>
              </w:rPr>
              <w:t xml:space="preserve">Const </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0689B8"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BDE5235"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B046031"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21EB26B2" w14:textId="77777777" w:rsidR="003F082B" w:rsidRDefault="003F082B" w:rsidP="000A45C6">
            <w:pPr>
              <w:rPr>
                <w:rFonts w:ascii="Times New Roman" w:eastAsia="Times New Roman" w:hAnsi="Times New Roman"/>
              </w:rPr>
            </w:pPr>
          </w:p>
        </w:tc>
        <w:bookmarkEnd w:id="129"/>
      </w:tr>
    </w:tbl>
    <w:p w14:paraId="6C11B5EA" w14:textId="77777777" w:rsidR="003F082B" w:rsidRDefault="003F082B" w:rsidP="003F082B">
      <w:pPr>
        <w:rPr>
          <w:rFonts w:ascii="Times New Roman" w:eastAsia="Times New Roman" w:hAnsi="Times New Roman"/>
        </w:rPr>
      </w:pPr>
      <w:bookmarkStart w:id="130" w:name="BKM_E6992E69_B3EA_42b8_AB45_C9D4674A25B8"/>
    </w:p>
    <w:p w14:paraId="7E7CBCC7" w14:textId="77777777" w:rsidR="003F082B" w:rsidRDefault="003F082B" w:rsidP="003F082B">
      <w:pPr>
        <w:rPr>
          <w:rFonts w:ascii="Times New Roman" w:eastAsia="Times New Roman" w:hAnsi="Times New Roman"/>
        </w:rPr>
      </w:pPr>
    </w:p>
    <w:p w14:paraId="1263185B"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lastRenderedPageBreak/>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5FACA153"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EAA0A7C" w14:textId="77777777" w:rsidR="003F082B" w:rsidRDefault="003F082B"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C61366C"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871C559" w14:textId="77777777" w:rsidR="003F082B" w:rsidRDefault="003F082B" w:rsidP="000A45C6">
            <w:pPr>
              <w:rPr>
                <w:rFonts w:ascii="Times New Roman" w:eastAsia="Times New Roman" w:hAnsi="Times New Roman"/>
                <w:b/>
                <w:bCs/>
              </w:rPr>
            </w:pPr>
            <w:r>
              <w:rPr>
                <w:rFonts w:ascii="Times New Roman" w:eastAsia="Times New Roman" w:hAnsi="Times New Roman"/>
                <w:b/>
                <w:bCs/>
              </w:rPr>
              <w:t>Parameters</w:t>
            </w:r>
          </w:p>
        </w:tc>
      </w:tr>
      <w:tr w:rsidR="003F082B" w14:paraId="6D58817F" w14:textId="77777777" w:rsidTr="000A45C6">
        <w:tc>
          <w:tcPr>
            <w:tcW w:w="2340" w:type="dxa"/>
            <w:tcBorders>
              <w:top w:val="single" w:sz="2" w:space="0" w:color="auto"/>
              <w:left w:val="single" w:sz="2" w:space="0" w:color="auto"/>
              <w:bottom w:val="single" w:sz="2" w:space="0" w:color="auto"/>
              <w:right w:val="single" w:sz="2" w:space="0" w:color="auto"/>
            </w:tcBorders>
          </w:tcPr>
          <w:p w14:paraId="7CB5DD9E"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Cache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6803E8E3"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90A3B48"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18912BCD"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44A07A8"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Class&lt;?&gt;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71463A3"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643F597A" w14:textId="77777777" w:rsidR="003F082B" w:rsidRDefault="003F082B" w:rsidP="000A45C6"/>
        </w:tc>
        <w:bookmarkEnd w:id="130"/>
      </w:tr>
    </w:tbl>
    <w:p w14:paraId="776CDFB7" w14:textId="77777777" w:rsidR="003F082B" w:rsidRDefault="003F082B" w:rsidP="003F082B">
      <w:pPr>
        <w:rPr>
          <w:rFonts w:ascii="Times New Roman" w:eastAsia="Times New Roman" w:hAnsi="Times New Roman"/>
        </w:rPr>
      </w:pPr>
      <w:r>
        <w:rPr>
          <w:rFonts w:ascii="Times New Roman" w:eastAsia="Times New Roman" w:hAnsi="Times New Roman"/>
          <w:lang w:val="ko-KR"/>
        </w:rPr>
        <w:t xml:space="preserve"> </w:t>
      </w:r>
      <w:bookmarkEnd w:id="127"/>
    </w:p>
    <w:p w14:paraId="7FEDD374" w14:textId="3110467A" w:rsidR="003F082B" w:rsidRDefault="003F082B" w:rsidP="003F082B">
      <w:pPr>
        <w:rPr>
          <w:rFonts w:ascii="Times New Roman" w:eastAsia="Times New Roman" w:hAnsi="Times New Roman"/>
        </w:rPr>
      </w:pPr>
      <w:r>
        <w:rPr>
          <w:rFonts w:ascii="Times New Roman" w:eastAsia="Times New Roman" w:hAnsi="Times New Roman"/>
          <w:lang w:val="ko-KR"/>
        </w:rPr>
        <w:t xml:space="preserve"> </w:t>
      </w:r>
      <w:bookmarkEnd w:id="99"/>
    </w:p>
    <w:bookmarkStart w:id="131" w:name="BKM_62083744_DFD7_42dc_9712_5D60CB4EC0AD"/>
    <w:p w14:paraId="61D60EF6" w14:textId="77777777" w:rsidR="003F082B" w:rsidRDefault="003F082B" w:rsidP="003F082B">
      <w:pPr>
        <w:pStyle w:val="3"/>
      </w:pPr>
      <w:r>
        <w:fldChar w:fldCharType="begin" w:fldLock="1"/>
      </w:r>
      <w:r>
        <w:instrText>MERGEFIELD {Element.Name}</w:instrText>
      </w:r>
      <w:r>
        <w:fldChar w:fldCharType="separate"/>
      </w:r>
      <w:bookmarkStart w:id="132" w:name="_Toc309596972"/>
      <w:r>
        <w:t>JAXBContextResolver</w:t>
      </w:r>
      <w:bookmarkEnd w:id="132"/>
      <w:r>
        <w:fldChar w:fldCharType="end"/>
      </w:r>
    </w:p>
    <w:p w14:paraId="6C08DD17"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ContextResolver</w:t>
      </w:r>
      <w:r>
        <w:rPr>
          <w:rStyle w:val="Objecttype"/>
          <w:rFonts w:ascii="Times New Roman" w:eastAsia="Times New Roman" w:hAnsi="Times New Roman"/>
        </w:rPr>
        <w:fldChar w:fldCharType="end"/>
      </w:r>
    </w:p>
    <w:p w14:paraId="2B16A083"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E187D76" w14:textId="77777777" w:rsidR="003F082B" w:rsidRDefault="003F082B" w:rsidP="003F082B">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provider</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2C91D05D"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70F357F9"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{62083744-DFD7-42dc-9712-5D60CB4EC0AD}</w:t>
      </w:r>
      <w:r>
        <w:rPr>
          <w:rFonts w:ascii="Times New Roman" w:eastAsia="Times New Roman" w:hAnsi="Times New Roman"/>
        </w:rPr>
        <w:fldChar w:fldCharType="end"/>
      </w:r>
    </w:p>
    <w:p w14:paraId="4282E3A4" w14:textId="77777777" w:rsidR="003F082B" w:rsidRDefault="003F082B" w:rsidP="003F082B">
      <w:pPr>
        <w:rPr>
          <w:rFonts w:ascii="Times New Roman" w:eastAsia="Times New Roman" w:hAnsi="Times New Roman"/>
        </w:rPr>
      </w:pPr>
    </w:p>
    <w:p w14:paraId="3263F1E8" w14:textId="77777777" w:rsidR="003F082B" w:rsidRDefault="003F082B" w:rsidP="003F082B">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3F082B">
        <w:rPr>
          <w:rFonts w:ascii="Times New Roman" w:eastAsia="Times New Roman" w:hAnsi="Times New Roman"/>
        </w:rPr>
        <w:t xml:space="preserve">Unmarshaller ContextResolver </w:t>
      </w:r>
      <w:r>
        <w:rPr>
          <w:rFonts w:ascii="바탕" w:eastAsia="바탕" w:hAnsi="바탕" w:cs="바탕" w:hint="eastAsia"/>
          <w:lang w:val="ko-KR"/>
        </w:rPr>
        <w:t>클래스로</w:t>
      </w:r>
      <w:r w:rsidRPr="003F082B">
        <w:rPr>
          <w:rFonts w:ascii="Times New Roman" w:eastAsia="Times New Roman" w:hAnsi="Times New Roman"/>
        </w:rPr>
        <w:t xml:space="preserve"> XML Schema </w:t>
      </w:r>
      <w:r>
        <w:rPr>
          <w:rFonts w:ascii="바탕" w:eastAsia="바탕" w:hAnsi="바탕" w:cs="바탕" w:hint="eastAsia"/>
          <w:lang w:val="ko-KR"/>
        </w:rPr>
        <w:t>인스턴스를</w:t>
      </w:r>
      <w:r w:rsidRPr="003F082B">
        <w:rPr>
          <w:rFonts w:ascii="Times New Roman" w:eastAsia="Times New Roman" w:hAnsi="Times New Roman"/>
        </w:rPr>
        <w:t xml:space="preserve"> </w:t>
      </w:r>
      <w:r>
        <w:rPr>
          <w:rFonts w:ascii="바탕" w:eastAsia="바탕" w:hAnsi="바탕" w:cs="바탕" w:hint="eastAsia"/>
          <w:lang w:val="ko-KR"/>
        </w:rPr>
        <w:t>등록하여</w:t>
      </w:r>
      <w:r w:rsidRPr="003F082B">
        <w:rPr>
          <w:rFonts w:ascii="Times New Roman" w:eastAsia="Times New Roman" w:hAnsi="Times New Roman"/>
        </w:rPr>
        <w:t xml:space="preserve"> REST</w:t>
      </w:r>
      <w:r>
        <w:rPr>
          <w:rFonts w:ascii="바탕" w:eastAsia="바탕" w:hAnsi="바탕" w:cs="바탕" w:hint="eastAsia"/>
          <w:lang w:val="ko-KR"/>
        </w:rPr>
        <w:t>웹서비스의</w:t>
      </w:r>
      <w:r w:rsidRPr="003F082B">
        <w:rPr>
          <w:rFonts w:ascii="Times New Roman" w:eastAsia="Times New Roman" w:hAnsi="Times New Roman"/>
        </w:rPr>
        <w:t xml:space="preserve"> XML </w:t>
      </w:r>
      <w:r>
        <w:rPr>
          <w:rFonts w:ascii="바탕" w:eastAsia="바탕" w:hAnsi="바탕" w:cs="바탕" w:hint="eastAsia"/>
          <w:lang w:val="ko-KR"/>
        </w:rPr>
        <w:t>요청</w:t>
      </w:r>
      <w:r w:rsidRPr="003F082B">
        <w:rPr>
          <w:rFonts w:ascii="Times New Roman" w:eastAsia="Times New Roman" w:hAnsi="Times New Roman"/>
        </w:rPr>
        <w:t xml:space="preserve"> </w:t>
      </w:r>
      <w:r>
        <w:rPr>
          <w:rFonts w:ascii="바탕" w:eastAsia="바탕" w:hAnsi="바탕" w:cs="바탕" w:hint="eastAsia"/>
          <w:lang w:val="ko-KR"/>
        </w:rPr>
        <w:t>구문의</w:t>
      </w:r>
      <w:r w:rsidRPr="003F082B">
        <w:rPr>
          <w:rFonts w:ascii="Times New Roman" w:eastAsia="Times New Roman" w:hAnsi="Times New Roman"/>
        </w:rPr>
        <w:t xml:space="preserve"> </w:t>
      </w:r>
      <w:r>
        <w:rPr>
          <w:rFonts w:ascii="바탕" w:eastAsia="바탕" w:hAnsi="바탕" w:cs="바탕" w:hint="eastAsia"/>
          <w:lang w:val="ko-KR"/>
        </w:rPr>
        <w:t>유효성</w:t>
      </w:r>
      <w:r w:rsidRPr="003F082B">
        <w:rPr>
          <w:rFonts w:ascii="Times New Roman" w:eastAsia="Times New Roman" w:hAnsi="Times New Roman"/>
        </w:rPr>
        <w:t xml:space="preserve"> </w:t>
      </w:r>
      <w:r>
        <w:rPr>
          <w:rFonts w:ascii="바탕" w:eastAsia="바탕" w:hAnsi="바탕" w:cs="바탕" w:hint="eastAsia"/>
          <w:lang w:val="ko-KR"/>
        </w:rPr>
        <w:t>체크를</w:t>
      </w:r>
      <w:r w:rsidRPr="003F082B">
        <w:rPr>
          <w:rFonts w:ascii="Times New Roman" w:eastAsia="Times New Roman" w:hAnsi="Times New Roman"/>
        </w:rPr>
        <w:t xml:space="preserve"> Schema </w:t>
      </w:r>
      <w:r>
        <w:rPr>
          <w:rFonts w:ascii="바탕" w:eastAsia="바탕" w:hAnsi="바탕" w:cs="바탕" w:hint="eastAsia"/>
          <w:lang w:val="ko-KR"/>
        </w:rPr>
        <w:t>레벨로</w:t>
      </w:r>
      <w:r w:rsidRPr="003F082B">
        <w:rPr>
          <w:rFonts w:ascii="Times New Roman" w:eastAsia="Times New Roman" w:hAnsi="Times New Roman"/>
        </w:rPr>
        <w:t xml:space="preserve"> </w:t>
      </w:r>
      <w:r>
        <w:rPr>
          <w:rFonts w:ascii="바탕" w:eastAsia="바탕" w:hAnsi="바탕" w:cs="바탕" w:hint="eastAsia"/>
          <w:lang w:val="ko-KR"/>
        </w:rPr>
        <w:t>가능하도록</w:t>
      </w:r>
      <w:r w:rsidRPr="003F082B">
        <w:rPr>
          <w:rFonts w:ascii="Times New Roman" w:eastAsia="Times New Roman" w:hAnsi="Times New Roman"/>
        </w:rPr>
        <w:t xml:space="preserve"> </w:t>
      </w:r>
      <w:r>
        <w:rPr>
          <w:rFonts w:ascii="바탕" w:eastAsia="바탕" w:hAnsi="바탕" w:cs="바탕" w:hint="eastAsia"/>
          <w:lang w:val="ko-KR"/>
        </w:rPr>
        <w:t>한다</w:t>
      </w:r>
      <w:r w:rsidRPr="003F082B">
        <w:rPr>
          <w:rFonts w:ascii="Times New Roman" w:eastAsia="Times New Roman" w:hAnsi="Times New Roman"/>
        </w:rPr>
        <w:t xml:space="preserve">. </w:t>
      </w:r>
    </w:p>
    <w:p w14:paraId="323D5835"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68C04578" w14:textId="77777777" w:rsidTr="000A45C6">
        <w:trPr>
          <w:cantSplit/>
          <w:trHeight w:val="289"/>
          <w:tblHeader/>
        </w:trPr>
        <w:tc>
          <w:tcPr>
            <w:tcW w:w="9360" w:type="dxa"/>
            <w:gridSpan w:val="2"/>
            <w:tcBorders>
              <w:top w:val="nil"/>
              <w:left w:val="nil"/>
              <w:bottom w:val="nil"/>
              <w:right w:val="nil"/>
            </w:tcBorders>
          </w:tcPr>
          <w:p w14:paraId="766DAE2F"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3F082B" w14:paraId="5D6AEF3B" w14:textId="77777777" w:rsidTr="000A45C6">
        <w:trPr>
          <w:trHeight w:val="351"/>
        </w:trPr>
        <w:tc>
          <w:tcPr>
            <w:tcW w:w="630" w:type="dxa"/>
            <w:tcBorders>
              <w:top w:val="nil"/>
              <w:left w:val="nil"/>
              <w:bottom w:val="nil"/>
              <w:right w:val="nil"/>
            </w:tcBorders>
          </w:tcPr>
          <w:p w14:paraId="33360B4C"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B5C425E"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498A01DD"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2EDD0514" w14:textId="77777777" w:rsidTr="000A45C6">
        <w:tc>
          <w:tcPr>
            <w:tcW w:w="9360" w:type="dxa"/>
            <w:gridSpan w:val="2"/>
            <w:tcBorders>
              <w:top w:val="nil"/>
              <w:left w:val="nil"/>
              <w:bottom w:val="nil"/>
              <w:right w:val="nil"/>
            </w:tcBorders>
          </w:tcPr>
          <w:p w14:paraId="4E7663BC"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3F082B" w14:paraId="0BB3BADB" w14:textId="77777777" w:rsidTr="000A45C6">
        <w:trPr>
          <w:trHeight w:val="350"/>
        </w:trPr>
        <w:tc>
          <w:tcPr>
            <w:tcW w:w="630" w:type="dxa"/>
            <w:tcBorders>
              <w:top w:val="nil"/>
              <w:left w:val="nil"/>
              <w:bottom w:val="nil"/>
              <w:right w:val="nil"/>
            </w:tcBorders>
          </w:tcPr>
          <w:p w14:paraId="7018ABAD"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7D7EFCC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@Provider</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1C6D7B22" w14:textId="77777777" w:rsidR="003F082B" w:rsidRDefault="003F082B" w:rsidP="003F082B">
      <w:pPr>
        <w:rPr>
          <w:rFonts w:ascii="Times New Roman" w:eastAsia="Times New Roman" w:hAnsi="Times New Roman"/>
        </w:rPr>
      </w:pPr>
      <w:bookmarkStart w:id="133" w:name="BKM_F92CA03D_FD59_49d0_90C2_AD2B9D00AB40"/>
    </w:p>
    <w:p w14:paraId="2F197FB3"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27E39F26"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044C049" w14:textId="77777777" w:rsidR="003F082B" w:rsidRDefault="003F082B"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16438"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BE9EEC" w14:textId="77777777" w:rsidR="003F082B" w:rsidRDefault="003F082B"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3F082B" w14:paraId="3B131338"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25D3F5B"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INSTANCE_PACKAGE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E547BFF"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7A25BBBA"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separate"/>
            </w:r>
            <w:r>
              <w:rPr>
                <w:rFonts w:ascii="Times New Roman" w:eastAsia="Times New Roman" w:hAnsi="Times New Roman"/>
              </w:rPr>
              <w:t xml:space="preserve">Static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separate"/>
            </w:r>
            <w:r>
              <w:rPr>
                <w:rFonts w:ascii="Times New Roman" w:eastAsia="Times New Roman" w:hAnsi="Times New Roman"/>
              </w:rPr>
              <w:t xml:space="preserve">Const </w:t>
            </w:r>
            <w:r>
              <w:rPr>
                <w:rFonts w:ascii="Times New Roman" w:eastAsia="Times New Roman" w:hAnsi="Times New Roman"/>
              </w:rPr>
              <w:fldChar w:fldCharType="end"/>
            </w:r>
          </w:p>
          <w:p w14:paraId="5A05A6D9" w14:textId="77777777" w:rsidR="003F082B" w:rsidRDefault="003F082B" w:rsidP="00CD50F8">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25DEBFA1"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D6A536F"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"org.uengine.visualmashup.model"</w:t>
            </w:r>
            <w:r>
              <w:rPr>
                <w:rFonts w:ascii="Times New Roman" w:eastAsia="Times New Roman" w:hAnsi="Times New Roman"/>
                <w:i/>
                <w:iCs/>
              </w:rPr>
              <w:fldChar w:fldCharType="end"/>
            </w:r>
          </w:p>
          <w:p w14:paraId="230FC243"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2E9C3E69" w14:textId="77777777" w:rsidR="003F082B" w:rsidRDefault="003F082B" w:rsidP="000A45C6">
            <w:pPr>
              <w:rPr>
                <w:rFonts w:ascii="Times New Roman" w:eastAsia="Times New Roman" w:hAnsi="Times New Roman"/>
              </w:rPr>
            </w:pPr>
          </w:p>
        </w:tc>
        <w:bookmarkEnd w:id="133"/>
      </w:tr>
      <w:bookmarkStart w:id="134" w:name="BKM_667837F7_BE87_4ffa_9ED4_6A1B483E4F8D"/>
      <w:tr w:rsidR="003F082B" w14:paraId="25FDFEB9"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5D5135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SCHEMA_LOCATION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A542C87"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4A3CFFCC"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separate"/>
            </w:r>
            <w:r>
              <w:rPr>
                <w:rFonts w:ascii="Times New Roman" w:eastAsia="Times New Roman" w:hAnsi="Times New Roman"/>
              </w:rPr>
              <w:t xml:space="preserve">Static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separate"/>
            </w:r>
            <w:r>
              <w:rPr>
                <w:rFonts w:ascii="Times New Roman" w:eastAsia="Times New Roman" w:hAnsi="Times New Roman"/>
              </w:rPr>
              <w:t xml:space="preserve">Const </w:t>
            </w:r>
            <w:r>
              <w:rPr>
                <w:rFonts w:ascii="Times New Roman" w:eastAsia="Times New Roman" w:hAnsi="Times New Roman"/>
              </w:rPr>
              <w:fldChar w:fldCharType="end"/>
            </w:r>
          </w:p>
          <w:p w14:paraId="23FA3514" w14:textId="77777777" w:rsidR="003F082B" w:rsidRDefault="003F082B" w:rsidP="00CD50F8">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0D30310"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A29673F"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"/schema/mashup/visual-mashup.xsd"</w:t>
            </w:r>
            <w:r>
              <w:rPr>
                <w:rFonts w:ascii="Times New Roman" w:eastAsia="Times New Roman" w:hAnsi="Times New Roman"/>
                <w:i/>
                <w:iCs/>
              </w:rPr>
              <w:fldChar w:fldCharType="end"/>
            </w:r>
          </w:p>
          <w:p w14:paraId="316AC9BC" w14:textId="77777777" w:rsidR="003F082B" w:rsidRDefault="003F082B" w:rsidP="000A45C6">
            <w:pPr>
              <w:rPr>
                <w:rFonts w:ascii="Times New Roman" w:eastAsia="Times New Roman" w:hAnsi="Times New Roman"/>
              </w:rPr>
            </w:pPr>
            <w:r>
              <w:rPr>
                <w:rFonts w:ascii="Times New Roman" w:eastAsia="Times New Roman" w:hAnsi="Times New Roman"/>
              </w:rPr>
              <w:t xml:space="preserve">  </w:t>
            </w:r>
          </w:p>
          <w:p w14:paraId="68C9EFB6" w14:textId="77777777" w:rsidR="003F082B" w:rsidRDefault="003F082B" w:rsidP="000A45C6">
            <w:pPr>
              <w:rPr>
                <w:rFonts w:ascii="Times New Roman" w:eastAsia="Times New Roman" w:hAnsi="Times New Roman"/>
              </w:rPr>
            </w:pPr>
          </w:p>
        </w:tc>
        <w:bookmarkEnd w:id="134"/>
      </w:tr>
    </w:tbl>
    <w:p w14:paraId="1C21BE60" w14:textId="77777777" w:rsidR="003F082B" w:rsidRDefault="003F082B" w:rsidP="003F082B">
      <w:pPr>
        <w:rPr>
          <w:rFonts w:ascii="Times New Roman" w:eastAsia="Times New Roman" w:hAnsi="Times New Roman"/>
        </w:rPr>
      </w:pPr>
      <w:bookmarkStart w:id="135" w:name="BKM_5B2E4AE8_BFFF_49c7_8EFB_D6F753B7A1D0"/>
    </w:p>
    <w:p w14:paraId="55912112" w14:textId="77777777" w:rsidR="003F082B" w:rsidRDefault="003F082B" w:rsidP="003F082B">
      <w:pPr>
        <w:rPr>
          <w:rFonts w:ascii="Times New Roman" w:eastAsia="Times New Roman" w:hAnsi="Times New Roman"/>
        </w:rPr>
      </w:pPr>
    </w:p>
    <w:p w14:paraId="3BAE9238"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lastRenderedPageBreak/>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15DBC36F"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2C50A7" w14:textId="77777777" w:rsidR="003F082B" w:rsidRDefault="003F082B"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1ED622"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809AA6C" w14:textId="77777777" w:rsidR="003F082B" w:rsidRDefault="003F082B" w:rsidP="000A45C6">
            <w:pPr>
              <w:rPr>
                <w:rFonts w:ascii="Times New Roman" w:eastAsia="Times New Roman" w:hAnsi="Times New Roman"/>
                <w:b/>
                <w:bCs/>
              </w:rPr>
            </w:pPr>
            <w:r>
              <w:rPr>
                <w:rFonts w:ascii="Times New Roman" w:eastAsia="Times New Roman" w:hAnsi="Times New Roman"/>
                <w:b/>
                <w:bCs/>
              </w:rPr>
              <w:t>Parameters</w:t>
            </w:r>
          </w:p>
        </w:tc>
      </w:tr>
      <w:tr w:rsidR="003F082B" w14:paraId="43C7AE17" w14:textId="77777777" w:rsidTr="000A45C6">
        <w:tc>
          <w:tcPr>
            <w:tcW w:w="2340" w:type="dxa"/>
            <w:tcBorders>
              <w:top w:val="single" w:sz="2" w:space="0" w:color="auto"/>
              <w:left w:val="single" w:sz="2" w:space="0" w:color="auto"/>
              <w:bottom w:val="single" w:sz="2" w:space="0" w:color="auto"/>
              <w:right w:val="single" w:sz="2" w:space="0" w:color="auto"/>
            </w:tcBorders>
          </w:tcPr>
          <w:p w14:paraId="2AE536C4"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getContext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Unmarshaller</w:t>
            </w:r>
            <w:r>
              <w:rPr>
                <w:rFonts w:ascii="Times New Roman" w:eastAsia="Times New Roman" w:hAnsi="Times New Roman"/>
              </w:rPr>
              <w:fldChar w:fldCharType="end"/>
            </w:r>
          </w:p>
          <w:p w14:paraId="3672D4F2"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601649"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743EE92"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244137"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Class&lt;?&gt;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DE69D4A"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132D1693" w14:textId="77777777" w:rsidR="003F082B" w:rsidRDefault="003F082B" w:rsidP="000A45C6"/>
        </w:tc>
        <w:bookmarkEnd w:id="135"/>
      </w:tr>
    </w:tbl>
    <w:p w14:paraId="5E6E7408" w14:textId="77777777" w:rsidR="003F082B" w:rsidRDefault="003F082B" w:rsidP="003F082B">
      <w:pPr>
        <w:rPr>
          <w:rFonts w:ascii="Times New Roman" w:eastAsia="Times New Roman" w:hAnsi="Times New Roman"/>
        </w:rPr>
      </w:pPr>
      <w:r>
        <w:rPr>
          <w:rFonts w:ascii="Times New Roman" w:eastAsia="Times New Roman" w:hAnsi="Times New Roman"/>
          <w:lang w:val="ko-KR"/>
        </w:rPr>
        <w:t xml:space="preserve"> </w:t>
      </w:r>
      <w:bookmarkEnd w:id="131"/>
    </w:p>
    <w:p w14:paraId="4E664247" w14:textId="77777777" w:rsidR="003F082B" w:rsidRDefault="003F082B" w:rsidP="003F082B">
      <w:pPr>
        <w:rPr>
          <w:rFonts w:ascii="Times New Roman" w:eastAsia="Times New Roman" w:hAnsi="Times New Roman"/>
        </w:rPr>
      </w:pPr>
    </w:p>
    <w:bookmarkStart w:id="136" w:name="BKM_D0A4839B_4BFF_40f0_ADDA_DEA7642F5416"/>
    <w:p w14:paraId="440982CC" w14:textId="77777777" w:rsidR="003F082B" w:rsidRDefault="003F082B" w:rsidP="003F082B">
      <w:pPr>
        <w:pStyle w:val="3"/>
      </w:pPr>
      <w:r>
        <w:fldChar w:fldCharType="begin" w:fldLock="1"/>
      </w:r>
      <w:r>
        <w:instrText>MERGEFIELD {Element.Name}</w:instrText>
      </w:r>
      <w:r>
        <w:fldChar w:fldCharType="separate"/>
      </w:r>
      <w:bookmarkStart w:id="137" w:name="_Toc309596973"/>
      <w:r>
        <w:t>RESTExceptionMapper</w:t>
      </w:r>
      <w:bookmarkEnd w:id="137"/>
      <w:r>
        <w:fldChar w:fldCharType="end"/>
      </w:r>
    </w:p>
    <w:p w14:paraId="3BEBA041"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ExceptionMapper</w:t>
      </w:r>
      <w:r>
        <w:rPr>
          <w:rStyle w:val="Objecttype"/>
          <w:rFonts w:ascii="Times New Roman" w:eastAsia="Times New Roman" w:hAnsi="Times New Roman"/>
        </w:rPr>
        <w:fldChar w:fldCharType="end"/>
      </w:r>
    </w:p>
    <w:p w14:paraId="596FB6C7"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DC3CFFA" w14:textId="77777777" w:rsidR="003F082B" w:rsidRDefault="003F082B" w:rsidP="003F082B">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provider</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4C0E81F0"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639B9F0A" w14:textId="77777777" w:rsidR="003F082B" w:rsidRDefault="003F082B" w:rsidP="003F082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{D0A4839B-4BFF-40f0-ADDA-DEA7642F5416}</w:t>
      </w:r>
      <w:r>
        <w:rPr>
          <w:rFonts w:ascii="Times New Roman" w:eastAsia="Times New Roman" w:hAnsi="Times New Roman"/>
        </w:rPr>
        <w:fldChar w:fldCharType="end"/>
      </w:r>
    </w:p>
    <w:p w14:paraId="64312E14" w14:textId="77777777" w:rsidR="003F082B" w:rsidRDefault="003F082B" w:rsidP="003F082B">
      <w:pPr>
        <w:rPr>
          <w:rFonts w:ascii="Times New Roman" w:eastAsia="Times New Roman" w:hAnsi="Times New Roman"/>
        </w:rPr>
      </w:pPr>
    </w:p>
    <w:p w14:paraId="4DC1A13D" w14:textId="77777777" w:rsidR="003F082B" w:rsidRDefault="003F082B" w:rsidP="003F082B">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Times New Roman" w:eastAsia="Times New Roman" w:hAnsi="Times New Roman"/>
          <w:lang w:val="ko-KR"/>
        </w:rPr>
        <w:t xml:space="preserve">VMService </w:t>
      </w:r>
      <w:r>
        <w:rPr>
          <w:rFonts w:ascii="바탕" w:eastAsia="바탕" w:hAnsi="바탕" w:cs="바탕" w:hint="eastAsia"/>
          <w:lang w:val="ko-KR"/>
        </w:rPr>
        <w:t>웹서비스</w:t>
      </w:r>
      <w:r>
        <w:rPr>
          <w:rFonts w:ascii="Times New Roman" w:eastAsia="Times New Roman" w:hAnsi="Times New Roman"/>
          <w:lang w:val="ko-KR"/>
        </w:rPr>
        <w:t xml:space="preserve"> </w:t>
      </w:r>
      <w:r>
        <w:rPr>
          <w:rFonts w:ascii="바탕" w:eastAsia="바탕" w:hAnsi="바탕" w:cs="바탕" w:hint="eastAsia"/>
          <w:lang w:val="ko-KR"/>
        </w:rPr>
        <w:t>예외</w:t>
      </w:r>
      <w:r>
        <w:rPr>
          <w:rFonts w:ascii="Times New Roman" w:eastAsia="Times New Roman" w:hAnsi="Times New Roman"/>
          <w:lang w:val="ko-KR"/>
        </w:rPr>
        <w:t xml:space="preserve"> </w:t>
      </w:r>
      <w:r>
        <w:rPr>
          <w:rFonts w:ascii="바탕" w:eastAsia="바탕" w:hAnsi="바탕" w:cs="바탕" w:hint="eastAsia"/>
          <w:lang w:val="ko-KR"/>
        </w:rPr>
        <w:t>처리</w:t>
      </w:r>
      <w:r>
        <w:rPr>
          <w:rFonts w:ascii="Times New Roman" w:eastAsia="Times New Roman" w:hAnsi="Times New Roman"/>
          <w:lang w:val="ko-KR"/>
        </w:rPr>
        <w:t xml:space="preserve"> </w:t>
      </w:r>
      <w:r>
        <w:rPr>
          <w:rFonts w:ascii="바탕" w:eastAsia="바탕" w:hAnsi="바탕" w:cs="바탕" w:hint="eastAsia"/>
          <w:lang w:val="ko-KR"/>
        </w:rPr>
        <w:t>클래스</w:t>
      </w:r>
      <w:r>
        <w:rPr>
          <w:rFonts w:ascii="Times New Roman" w:eastAsia="Times New Roman" w:hAnsi="Times New Roman"/>
          <w:lang w:val="ko-KR"/>
        </w:rPr>
        <w:t xml:space="preserve">. REST </w:t>
      </w:r>
      <w:r>
        <w:rPr>
          <w:rFonts w:ascii="바탕" w:eastAsia="바탕" w:hAnsi="바탕" w:cs="바탕" w:hint="eastAsia"/>
          <w:lang w:val="ko-KR"/>
        </w:rPr>
        <w:t>웹서비스에서</w:t>
      </w:r>
      <w:r>
        <w:rPr>
          <w:rFonts w:ascii="Times New Roman" w:eastAsia="Times New Roman" w:hAnsi="Times New Roman"/>
          <w:lang w:val="ko-KR"/>
        </w:rPr>
        <w:t xml:space="preserve"> </w:t>
      </w:r>
      <w:r>
        <w:rPr>
          <w:rFonts w:ascii="바탕" w:eastAsia="바탕" w:hAnsi="바탕" w:cs="바탕" w:hint="eastAsia"/>
          <w:lang w:val="ko-KR"/>
        </w:rPr>
        <w:t>발생하는</w:t>
      </w:r>
      <w:r>
        <w:rPr>
          <w:rFonts w:ascii="Times New Roman" w:eastAsia="Times New Roman" w:hAnsi="Times New Roman"/>
          <w:lang w:val="ko-KR"/>
        </w:rPr>
        <w:t xml:space="preserve"> </w:t>
      </w:r>
      <w:r>
        <w:rPr>
          <w:rFonts w:ascii="바탕" w:eastAsia="바탕" w:hAnsi="바탕" w:cs="바탕" w:hint="eastAsia"/>
          <w:lang w:val="ko-KR"/>
        </w:rPr>
        <w:t>모든</w:t>
      </w:r>
      <w:r>
        <w:rPr>
          <w:rFonts w:ascii="Times New Roman" w:eastAsia="Times New Roman" w:hAnsi="Times New Roman"/>
          <w:lang w:val="ko-KR"/>
        </w:rPr>
        <w:t xml:space="preserve"> </w:t>
      </w:r>
      <w:r>
        <w:rPr>
          <w:rFonts w:ascii="바탕" w:eastAsia="바탕" w:hAnsi="바탕" w:cs="바탕" w:hint="eastAsia"/>
          <w:lang w:val="ko-KR"/>
        </w:rPr>
        <w:t>예외에</w:t>
      </w:r>
      <w:r>
        <w:rPr>
          <w:rFonts w:ascii="Times New Roman" w:eastAsia="Times New Roman" w:hAnsi="Times New Roman"/>
          <w:lang w:val="ko-KR"/>
        </w:rPr>
        <w:t xml:space="preserve"> </w:t>
      </w:r>
      <w:r>
        <w:rPr>
          <w:rFonts w:ascii="바탕" w:eastAsia="바탕" w:hAnsi="바탕" w:cs="바탕" w:hint="eastAsia"/>
          <w:lang w:val="ko-KR"/>
        </w:rPr>
        <w:t>대해</w:t>
      </w:r>
      <w:r>
        <w:rPr>
          <w:rFonts w:ascii="Times New Roman" w:eastAsia="Times New Roman" w:hAnsi="Times New Roman"/>
          <w:lang w:val="ko-KR"/>
        </w:rPr>
        <w:t xml:space="preserve"> </w:t>
      </w:r>
      <w:r>
        <w:rPr>
          <w:rFonts w:ascii="바탕" w:eastAsia="바탕" w:hAnsi="바탕" w:cs="바탕" w:hint="eastAsia"/>
          <w:lang w:val="ko-KR"/>
        </w:rPr>
        <w:t>메시지를</w:t>
      </w:r>
      <w:r>
        <w:rPr>
          <w:rFonts w:ascii="Times New Roman" w:eastAsia="Times New Roman" w:hAnsi="Times New Roman"/>
          <w:lang w:val="ko-KR"/>
        </w:rPr>
        <w:t xml:space="preserve"> XML </w:t>
      </w:r>
      <w:r>
        <w:rPr>
          <w:rFonts w:ascii="바탕" w:eastAsia="바탕" w:hAnsi="바탕" w:cs="바탕" w:hint="eastAsia"/>
          <w:lang w:val="ko-KR"/>
        </w:rPr>
        <w:t>형태로</w:t>
      </w:r>
      <w:r>
        <w:rPr>
          <w:rFonts w:ascii="Times New Roman" w:eastAsia="Times New Roman" w:hAnsi="Times New Roman"/>
          <w:lang w:val="ko-KR"/>
        </w:rPr>
        <w:t xml:space="preserve"> </w:t>
      </w:r>
      <w:r>
        <w:rPr>
          <w:rFonts w:ascii="바탕" w:eastAsia="바탕" w:hAnsi="바탕" w:cs="바탕" w:hint="eastAsia"/>
          <w:lang w:val="ko-KR"/>
        </w:rPr>
        <w:t>변환하여</w:t>
      </w:r>
      <w:r>
        <w:rPr>
          <w:rFonts w:ascii="Times New Roman" w:eastAsia="Times New Roman" w:hAnsi="Times New Roman"/>
          <w:lang w:val="ko-KR"/>
        </w:rPr>
        <w:t xml:space="preserve"> </w:t>
      </w:r>
      <w:r>
        <w:rPr>
          <w:rFonts w:ascii="바탕" w:eastAsia="바탕" w:hAnsi="바탕" w:cs="바탕" w:hint="eastAsia"/>
          <w:lang w:val="ko-KR"/>
        </w:rPr>
        <w:t>반환하는</w:t>
      </w:r>
      <w:r>
        <w:rPr>
          <w:rFonts w:ascii="Times New Roman" w:eastAsia="Times New Roman" w:hAnsi="Times New Roman"/>
          <w:lang w:val="ko-KR"/>
        </w:rPr>
        <w:t xml:space="preserve"> </w:t>
      </w:r>
      <w:r>
        <w:rPr>
          <w:rFonts w:ascii="바탕" w:eastAsia="바탕" w:hAnsi="바탕" w:cs="바탕" w:hint="eastAsia"/>
          <w:lang w:val="ko-KR"/>
        </w:rPr>
        <w:t>방식으로</w:t>
      </w:r>
      <w:r>
        <w:rPr>
          <w:rFonts w:ascii="Times New Roman" w:eastAsia="Times New Roman" w:hAnsi="Times New Roman"/>
          <w:lang w:val="ko-KR"/>
        </w:rPr>
        <w:t xml:space="preserve"> </w:t>
      </w:r>
      <w:r>
        <w:rPr>
          <w:rFonts w:ascii="바탕" w:eastAsia="바탕" w:hAnsi="바탕" w:cs="바탕" w:hint="eastAsia"/>
          <w:lang w:val="ko-KR"/>
        </w:rPr>
        <w:t>예외를</w:t>
      </w:r>
      <w:r>
        <w:rPr>
          <w:rFonts w:ascii="Times New Roman" w:eastAsia="Times New Roman" w:hAnsi="Times New Roman"/>
          <w:lang w:val="ko-KR"/>
        </w:rPr>
        <w:t xml:space="preserve"> </w:t>
      </w:r>
      <w:r>
        <w:rPr>
          <w:rFonts w:ascii="바탕" w:eastAsia="바탕" w:hAnsi="바탕" w:cs="바탕" w:hint="eastAsia"/>
          <w:lang w:val="ko-KR"/>
        </w:rPr>
        <w:t>처리한다</w:t>
      </w:r>
      <w:r>
        <w:rPr>
          <w:rFonts w:ascii="Times New Roman" w:eastAsia="Times New Roman" w:hAnsi="Times New Roman"/>
          <w:lang w:val="ko-KR"/>
        </w:rPr>
        <w:t xml:space="preserve">. </w:t>
      </w:r>
    </w:p>
    <w:p w14:paraId="5429F19D"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38D9980A" w14:textId="77777777" w:rsidTr="000A45C6">
        <w:trPr>
          <w:cantSplit/>
          <w:trHeight w:val="289"/>
          <w:tblHeader/>
        </w:trPr>
        <w:tc>
          <w:tcPr>
            <w:tcW w:w="9360" w:type="dxa"/>
            <w:gridSpan w:val="2"/>
            <w:tcBorders>
              <w:top w:val="nil"/>
              <w:left w:val="nil"/>
              <w:bottom w:val="nil"/>
              <w:right w:val="nil"/>
            </w:tcBorders>
          </w:tcPr>
          <w:p w14:paraId="6826F032"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3F082B" w14:paraId="4B4BB703" w14:textId="77777777" w:rsidTr="000A45C6">
        <w:trPr>
          <w:trHeight w:val="351"/>
        </w:trPr>
        <w:tc>
          <w:tcPr>
            <w:tcW w:w="630" w:type="dxa"/>
            <w:tcBorders>
              <w:top w:val="nil"/>
              <w:left w:val="nil"/>
              <w:bottom w:val="nil"/>
              <w:right w:val="nil"/>
            </w:tcBorders>
          </w:tcPr>
          <w:p w14:paraId="0EAA845D"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EA49743"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75C987E8" w14:textId="77777777" w:rsidR="003F082B" w:rsidRDefault="003F082B" w:rsidP="003F082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3F082B" w14:paraId="0D5B321C" w14:textId="77777777" w:rsidTr="000A45C6">
        <w:tc>
          <w:tcPr>
            <w:tcW w:w="9360" w:type="dxa"/>
            <w:gridSpan w:val="2"/>
            <w:tcBorders>
              <w:top w:val="nil"/>
              <w:left w:val="nil"/>
              <w:bottom w:val="nil"/>
              <w:right w:val="nil"/>
            </w:tcBorders>
          </w:tcPr>
          <w:p w14:paraId="4F6FC165" w14:textId="77777777" w:rsidR="003F082B" w:rsidRDefault="003F082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3F082B" w14:paraId="69C5BDD6" w14:textId="77777777" w:rsidTr="000A45C6">
        <w:trPr>
          <w:trHeight w:val="350"/>
        </w:trPr>
        <w:tc>
          <w:tcPr>
            <w:tcW w:w="630" w:type="dxa"/>
            <w:tcBorders>
              <w:top w:val="nil"/>
              <w:left w:val="nil"/>
              <w:bottom w:val="nil"/>
              <w:right w:val="nil"/>
            </w:tcBorders>
          </w:tcPr>
          <w:p w14:paraId="7E9E1DA8" w14:textId="77777777" w:rsidR="003F082B" w:rsidRDefault="003F082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2E4ACCC"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@Provider</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58018964" w14:textId="77777777" w:rsidR="003F082B" w:rsidRDefault="003F082B" w:rsidP="003F082B">
      <w:pPr>
        <w:rPr>
          <w:rFonts w:ascii="Times New Roman" w:eastAsia="Times New Roman" w:hAnsi="Times New Roman"/>
        </w:rPr>
      </w:pPr>
      <w:bookmarkStart w:id="138" w:name="BKM_50DB4B4F_E284_4115_891B_8909A829D546"/>
    </w:p>
    <w:p w14:paraId="4E00A3B5"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03C131DF"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995438E" w14:textId="77777777" w:rsidR="003F082B" w:rsidRDefault="003F082B"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E4D482C"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5D6928E" w14:textId="77777777" w:rsidR="003F082B" w:rsidRDefault="003F082B"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3F082B" w14:paraId="5B7A42A1" w14:textId="77777777" w:rsidTr="00CD50F8">
        <w:trPr>
          <w:trHeight w:val="1333"/>
        </w:trPr>
        <w:tc>
          <w:tcPr>
            <w:tcW w:w="2340" w:type="dxa"/>
            <w:tcBorders>
              <w:top w:val="single" w:sz="2" w:space="0" w:color="auto"/>
              <w:left w:val="single" w:sz="2" w:space="0" w:color="auto"/>
              <w:bottom w:val="single" w:sz="2" w:space="0" w:color="auto"/>
              <w:right w:val="single" w:sz="2" w:space="0" w:color="auto"/>
            </w:tcBorders>
          </w:tcPr>
          <w:p w14:paraId="25A2FB26"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logger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Logger</w:t>
            </w:r>
            <w:r>
              <w:rPr>
                <w:rFonts w:ascii="Times New Roman" w:eastAsia="Times New Roman" w:hAnsi="Times New Roman"/>
              </w:rPr>
              <w:fldChar w:fldCharType="end"/>
            </w:r>
          </w:p>
          <w:p w14:paraId="7889B10D"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2E91D7E2" w14:textId="224FE315" w:rsidR="003F082B" w:rsidRDefault="003F082B" w:rsidP="00CD50F8">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C13C11C"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CE41801" w14:textId="77777777" w:rsidR="003F082B" w:rsidRDefault="003F082B"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LoggerFactory.getLogger(this.getClass())</w:t>
            </w:r>
            <w:r>
              <w:rPr>
                <w:rFonts w:ascii="Times New Roman" w:eastAsia="Times New Roman" w:hAnsi="Times New Roman"/>
                <w:i/>
                <w:iCs/>
              </w:rPr>
              <w:fldChar w:fldCharType="end"/>
            </w:r>
          </w:p>
          <w:p w14:paraId="470D120C" w14:textId="6DC75B7E" w:rsidR="003F082B" w:rsidRDefault="003F082B" w:rsidP="00CD50F8">
            <w:pPr>
              <w:rPr>
                <w:rFonts w:ascii="Times New Roman" w:eastAsia="Times New Roman" w:hAnsi="Times New Roman"/>
              </w:rPr>
            </w:pPr>
            <w:r>
              <w:rPr>
                <w:rFonts w:ascii="Times New Roman" w:eastAsia="Times New Roman" w:hAnsi="Times New Roman"/>
              </w:rPr>
              <w:t xml:space="preserve">  </w:t>
            </w:r>
          </w:p>
        </w:tc>
        <w:bookmarkEnd w:id="138"/>
      </w:tr>
    </w:tbl>
    <w:p w14:paraId="7C5B0662" w14:textId="77777777" w:rsidR="003F082B" w:rsidRDefault="003F082B" w:rsidP="003F082B">
      <w:pPr>
        <w:rPr>
          <w:rFonts w:ascii="Times New Roman" w:eastAsia="Times New Roman" w:hAnsi="Times New Roman"/>
        </w:rPr>
      </w:pPr>
      <w:bookmarkStart w:id="139" w:name="BKM_39F2EEA5_1B61_44d6_8E4C_1009585830BC"/>
    </w:p>
    <w:p w14:paraId="4B10CD05" w14:textId="77777777" w:rsidR="003F082B" w:rsidRDefault="003F082B" w:rsidP="003F082B">
      <w:pPr>
        <w:rPr>
          <w:rFonts w:ascii="Times New Roman" w:eastAsia="Times New Roman" w:hAnsi="Times New Roman"/>
        </w:rPr>
      </w:pPr>
    </w:p>
    <w:p w14:paraId="5E96168D" w14:textId="77777777" w:rsidR="003F082B" w:rsidRDefault="003F082B" w:rsidP="003F082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3F082B" w14:paraId="7C06E10A"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EEC01FB" w14:textId="77777777" w:rsidR="003F082B" w:rsidRDefault="003F082B"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F14BD17" w14:textId="77777777" w:rsidR="003F082B" w:rsidRDefault="003F082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9A7236D" w14:textId="77777777" w:rsidR="003F082B" w:rsidRDefault="003F082B" w:rsidP="000A45C6">
            <w:pPr>
              <w:rPr>
                <w:rFonts w:ascii="Times New Roman" w:eastAsia="Times New Roman" w:hAnsi="Times New Roman"/>
                <w:b/>
                <w:bCs/>
              </w:rPr>
            </w:pPr>
            <w:r>
              <w:rPr>
                <w:rFonts w:ascii="Times New Roman" w:eastAsia="Times New Roman" w:hAnsi="Times New Roman"/>
                <w:b/>
                <w:bCs/>
              </w:rPr>
              <w:t>Parameters</w:t>
            </w:r>
          </w:p>
        </w:tc>
      </w:tr>
      <w:tr w:rsidR="003F082B" w14:paraId="6FB39ADE" w14:textId="77777777" w:rsidTr="000A45C6">
        <w:tc>
          <w:tcPr>
            <w:tcW w:w="2340" w:type="dxa"/>
            <w:tcBorders>
              <w:top w:val="single" w:sz="2" w:space="0" w:color="auto"/>
              <w:left w:val="single" w:sz="2" w:space="0" w:color="auto"/>
              <w:bottom w:val="single" w:sz="2" w:space="0" w:color="auto"/>
              <w:right w:val="single" w:sz="2" w:space="0" w:color="auto"/>
            </w:tcBorders>
          </w:tcPr>
          <w:p w14:paraId="2EF431AC"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createExceptionReport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ExceptionReport</w:t>
            </w:r>
            <w:r>
              <w:rPr>
                <w:rFonts w:ascii="Times New Roman" w:eastAsia="Times New Roman" w:hAnsi="Times New Roman"/>
              </w:rPr>
              <w:fldChar w:fldCharType="end"/>
            </w:r>
          </w:p>
          <w:p w14:paraId="692262D5" w14:textId="77777777" w:rsidR="003F082B" w:rsidRDefault="003F082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7366CEE" w14:textId="77777777" w:rsidR="003F082B" w:rsidRDefault="003F082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REST </w:t>
            </w:r>
            <w:r>
              <w:rPr>
                <w:rFonts w:ascii="바탕" w:eastAsia="바탕" w:hAnsi="바탕" w:cs="바탕" w:hint="eastAsia"/>
                <w:lang w:val="ko-KR"/>
              </w:rPr>
              <w:t>서비스</w:t>
            </w:r>
            <w:r>
              <w:rPr>
                <w:rFonts w:ascii="Times New Roman" w:eastAsia="Times New Roman" w:hAnsi="Times New Roman"/>
                <w:lang w:val="ko-KR"/>
              </w:rPr>
              <w:t xml:space="preserve"> </w:t>
            </w:r>
            <w:r>
              <w:rPr>
                <w:rFonts w:ascii="바탕" w:eastAsia="바탕" w:hAnsi="바탕" w:cs="바탕" w:hint="eastAsia"/>
                <w:lang w:val="ko-KR"/>
              </w:rPr>
              <w:t>예외가</w:t>
            </w:r>
            <w:r>
              <w:rPr>
                <w:rFonts w:ascii="Times New Roman" w:eastAsia="Times New Roman" w:hAnsi="Times New Roman"/>
                <w:lang w:val="ko-KR"/>
              </w:rPr>
              <w:t xml:space="preserve"> </w:t>
            </w:r>
            <w:r>
              <w:rPr>
                <w:rFonts w:ascii="바탕" w:eastAsia="바탕" w:hAnsi="바탕" w:cs="바탕" w:hint="eastAsia"/>
                <w:lang w:val="ko-KR"/>
              </w:rPr>
              <w:t>발생한</w:t>
            </w:r>
            <w:r>
              <w:rPr>
                <w:rFonts w:ascii="Times New Roman" w:eastAsia="Times New Roman" w:hAnsi="Times New Roman"/>
                <w:lang w:val="ko-KR"/>
              </w:rPr>
              <w:t xml:space="preserve"> </w:t>
            </w:r>
            <w:r>
              <w:rPr>
                <w:rFonts w:ascii="바탕" w:eastAsia="바탕" w:hAnsi="바탕" w:cs="바탕" w:hint="eastAsia"/>
                <w:lang w:val="ko-KR"/>
              </w:rPr>
              <w:t>경우</w:t>
            </w:r>
            <w:r>
              <w:rPr>
                <w:rFonts w:ascii="Times New Roman" w:eastAsia="Times New Roman" w:hAnsi="Times New Roman"/>
                <w:lang w:val="ko-KR"/>
              </w:rPr>
              <w:t xml:space="preserve"> ExceptionReport JAXB Object</w:t>
            </w:r>
            <w:r>
              <w:rPr>
                <w:rFonts w:ascii="바탕" w:eastAsia="바탕" w:hAnsi="바탕" w:cs="바탕" w:hint="eastAsia"/>
                <w:lang w:val="ko-KR"/>
              </w:rPr>
              <w:t>를</w:t>
            </w:r>
            <w:r>
              <w:rPr>
                <w:rFonts w:ascii="Times New Roman" w:eastAsia="Times New Roman" w:hAnsi="Times New Roman"/>
                <w:lang w:val="ko-KR"/>
              </w:rPr>
              <w:t xml:space="preserve"> </w:t>
            </w:r>
            <w:r>
              <w:rPr>
                <w:rFonts w:ascii="바탕" w:eastAsia="바탕" w:hAnsi="바탕" w:cs="바탕" w:hint="eastAsia"/>
                <w:lang w:val="ko-KR"/>
              </w:rPr>
              <w:t>생성한다</w:t>
            </w:r>
            <w:r>
              <w:rPr>
                <w:rFonts w:ascii="Times New Roman" w:eastAsia="Times New Roman" w:hAnsi="Times New Roman"/>
                <w:lang w:val="ko-KR"/>
              </w:rPr>
              <w:t xml:space="preserve">. </w:t>
            </w:r>
          </w:p>
          <w:p w14:paraId="2DFDC15A" w14:textId="77777777" w:rsidR="003F082B" w:rsidRDefault="003F082B" w:rsidP="000A45C6">
            <w:pPr>
              <w:rPr>
                <w:rFonts w:ascii="Times New Roman" w:eastAsia="Times New Roman" w:hAnsi="Times New Roman"/>
              </w:rPr>
            </w:pPr>
            <w:r>
              <w:rPr>
                <w:rFonts w:ascii="Times New Roman" w:eastAsia="Times New Roman" w:hAnsi="Times New Roman"/>
                <w:lang w:val="ko-KR"/>
              </w:rPr>
              <w:t>@return ExceptionReport JAXB Object</w:t>
            </w:r>
          </w:p>
          <w:p w14:paraId="7AEF59D5"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562CCD" w14:textId="77777777" w:rsidR="003F082B" w:rsidRDefault="003F082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Exception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4018805" w14:textId="77777777" w:rsidR="003F082B" w:rsidRDefault="003F082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예외</w:t>
            </w:r>
            <w:r>
              <w:rPr>
                <w:rFonts w:ascii="Times New Roman" w:eastAsia="Times New Roman" w:hAnsi="Times New Roman"/>
              </w:rPr>
              <w:t xml:space="preserve"> </w:t>
            </w:r>
            <w:r>
              <w:rPr>
                <w:rFonts w:ascii="바탕" w:eastAsia="바탕" w:hAnsi="바탕" w:cs="바탕" w:hint="eastAsia"/>
              </w:rPr>
              <w:t>클래스</w:t>
            </w:r>
            <w:r>
              <w:rPr>
                <w:rFonts w:ascii="Times New Roman" w:eastAsia="Times New Roman" w:hAnsi="Times New Roman"/>
              </w:rPr>
              <w:fldChar w:fldCharType="end"/>
            </w:r>
          </w:p>
          <w:p w14:paraId="09CBEF9A" w14:textId="77777777" w:rsidR="003F082B" w:rsidRDefault="003F082B" w:rsidP="000A45C6"/>
        </w:tc>
        <w:bookmarkEnd w:id="139"/>
      </w:tr>
      <w:bookmarkStart w:id="140" w:name="BKM_6F6224F9_0C52_4a9a_9777_47EA9F433EA5"/>
      <w:tr w:rsidR="003F082B" w14:paraId="0E036523" w14:textId="77777777" w:rsidTr="000A45C6">
        <w:tc>
          <w:tcPr>
            <w:tcW w:w="2340" w:type="dxa"/>
            <w:tcBorders>
              <w:top w:val="single" w:sz="2" w:space="0" w:color="auto"/>
              <w:left w:val="single" w:sz="2" w:space="0" w:color="auto"/>
              <w:bottom w:val="single" w:sz="2" w:space="0" w:color="auto"/>
              <w:right w:val="single" w:sz="2" w:space="0" w:color="auto"/>
            </w:tcBorders>
          </w:tcPr>
          <w:p w14:paraId="58493221" w14:textId="77777777" w:rsidR="003F082B" w:rsidRDefault="003F082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toResponse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Response</w:t>
            </w:r>
            <w:r>
              <w:rPr>
                <w:rFonts w:ascii="Times New Roman" w:eastAsia="Times New Roman" w:hAnsi="Times New Roman"/>
              </w:rPr>
              <w:fldChar w:fldCharType="end"/>
            </w:r>
          </w:p>
          <w:p w14:paraId="0B150305" w14:textId="77777777" w:rsidR="003F082B" w:rsidRDefault="003F082B"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2180ED"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p>
          <w:p w14:paraId="605BE115" w14:textId="77777777" w:rsidR="003F082B" w:rsidRDefault="003F082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lastRenderedPageBreak/>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D6CC6E" w14:textId="77777777" w:rsidR="003F082B" w:rsidRDefault="003F082B"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Exception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E6D5DB8" w14:textId="77777777" w:rsidR="003F082B" w:rsidRDefault="003F082B"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4B139CE" w14:textId="77777777" w:rsidR="003F082B" w:rsidRDefault="003F082B" w:rsidP="000A45C6"/>
        </w:tc>
        <w:bookmarkEnd w:id="140"/>
      </w:tr>
      <w:bookmarkEnd w:id="136"/>
    </w:tbl>
    <w:p w14:paraId="14250BF6" w14:textId="77777777" w:rsidR="0080563B" w:rsidRDefault="0080563B" w:rsidP="003F082B">
      <w:pPr>
        <w:rPr>
          <w:rFonts w:ascii="Times New Roman" w:eastAsia="맑은 고딕" w:hAnsi="Times New Roman"/>
        </w:rPr>
      </w:pPr>
    </w:p>
    <w:p w14:paraId="58DD5B50" w14:textId="77777777" w:rsidR="00977E6B" w:rsidRDefault="00977E6B" w:rsidP="003F082B">
      <w:pPr>
        <w:rPr>
          <w:rFonts w:ascii="Times New Roman" w:eastAsia="맑은 고딕" w:hAnsi="Times New Roman"/>
        </w:rPr>
      </w:pPr>
    </w:p>
    <w:p w14:paraId="2C0E4A6C" w14:textId="77777777" w:rsidR="0037557F" w:rsidRDefault="0037557F">
      <w:pPr>
        <w:widowControl/>
        <w:wordWrap/>
        <w:autoSpaceDE/>
        <w:autoSpaceDN/>
        <w:jc w:val="left"/>
        <w:rPr>
          <w:rFonts w:ascii="맑은 고딕" w:eastAsia="맑은 고딕" w:hAnsi="맑은 고딕"/>
          <w:b/>
          <w:bCs/>
        </w:rPr>
      </w:pPr>
      <w:r>
        <w:rPr>
          <w:b/>
          <w:bCs/>
        </w:rPr>
        <w:br w:type="page"/>
      </w:r>
    </w:p>
    <w:p w14:paraId="3BE92FA1" w14:textId="752BCAC1" w:rsidR="0080563B" w:rsidRDefault="0080563B" w:rsidP="0080563B">
      <w:pPr>
        <w:pStyle w:val="2"/>
        <w:numPr>
          <w:ilvl w:val="2"/>
          <w:numId w:val="2"/>
        </w:numPr>
        <w:rPr>
          <w:rFonts w:eastAsia="Times New Roman"/>
        </w:rPr>
      </w:pPr>
      <w:r>
        <w:rPr>
          <w:b/>
          <w:bCs/>
          <w:sz w:val="20"/>
          <w:szCs w:val="20"/>
        </w:rPr>
        <w:lastRenderedPageBreak/>
        <w:fldChar w:fldCharType="begin" w:fldLock="1"/>
      </w:r>
      <w:r>
        <w:rPr>
          <w:b/>
          <w:bCs/>
          <w:sz w:val="20"/>
          <w:szCs w:val="20"/>
        </w:rPr>
        <w:instrText xml:space="preserve">MERGEFIELD </w:instrText>
      </w:r>
      <w:r>
        <w:rPr>
          <w:rFonts w:eastAsia="Times New Roman"/>
        </w:rPr>
        <w:instrText>Pkg.Name</w:instrText>
      </w:r>
      <w:r>
        <w:rPr>
          <w:b/>
          <w:bCs/>
          <w:sz w:val="20"/>
          <w:szCs w:val="20"/>
        </w:rPr>
        <w:fldChar w:fldCharType="separate"/>
      </w:r>
      <w:bookmarkStart w:id="141" w:name="_Toc309596974"/>
      <w:r>
        <w:rPr>
          <w:rFonts w:eastAsia="Times New Roman"/>
        </w:rPr>
        <w:t>dao</w:t>
      </w:r>
      <w:bookmarkEnd w:id="141"/>
      <w:r>
        <w:rPr>
          <w:b/>
          <w:bCs/>
          <w:sz w:val="20"/>
          <w:szCs w:val="20"/>
        </w:rPr>
        <w:fldChar w:fldCharType="end"/>
      </w:r>
      <w:r>
        <w:rPr>
          <w:rFonts w:eastAsia="Times New Roman"/>
        </w:rPr>
        <w:t xml:space="preserve"> </w:t>
      </w:r>
    </w:p>
    <w:p w14:paraId="7BD4FD11" w14:textId="77777777" w:rsidR="0080563B" w:rsidRDefault="0080563B" w:rsidP="0080563B">
      <w:r>
        <w:rPr>
          <w:rStyle w:val="FieldLabel"/>
          <w:rFonts w:ascii="Times New Roman" w:eastAsia="Times New Roman" w:hAnsi="Times New Roman"/>
        </w:rPr>
        <w:t>Type:</w:t>
      </w:r>
      <w:r>
        <w:tab/>
      </w:r>
      <w:r>
        <w:tab/>
      </w:r>
      <w:r>
        <w:rPr>
          <w:rStyle w:val="Objecttype"/>
          <w:rFonts w:ascii="Times New Roman" w:eastAsia="Times New Roman" w:hAnsi="Times New Roman"/>
        </w:rPr>
        <w:t xml:space="preserve">Package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Pkg.Stereotype</w:instrText>
      </w:r>
      <w:r>
        <w:rPr>
          <w:rStyle w:val="Objecttype"/>
          <w:rFonts w:ascii="Times New Roman" w:eastAsia="Times New Roman" w:hAnsi="Times New Roman"/>
        </w:rPr>
        <w:fldChar w:fldCharType="end"/>
      </w:r>
    </w:p>
    <w:p w14:paraId="34FD5D41"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Pkg.Version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Pkg.Phase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6EF45A0"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Pkg.ParentPackage</w:instrText>
      </w:r>
      <w:r>
        <w:rPr>
          <w:rFonts w:ascii="Times New Roman" w:eastAsia="Times New Roman" w:hAnsi="Times New Roman"/>
        </w:rPr>
        <w:fldChar w:fldCharType="separate"/>
      </w:r>
      <w:r>
        <w:rPr>
          <w:rFonts w:ascii="Times New Roman" w:eastAsia="Times New Roman" w:hAnsi="Times New Roman"/>
        </w:rPr>
        <w:t>visualmashup</w:t>
      </w:r>
      <w:r>
        <w:rPr>
          <w:rFonts w:ascii="Times New Roman" w:eastAsia="Times New Roman" w:hAnsi="Times New Roman"/>
        </w:rPr>
        <w:fldChar w:fldCharType="end"/>
      </w:r>
    </w:p>
    <w:p w14:paraId="544F021C"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 xml:space="preserve">Created on </w:t>
      </w:r>
      <w:r>
        <w:rPr>
          <w:rFonts w:ascii="Times New Roman" w:eastAsia="Times New Roman" w:hAnsi="Times New Roman"/>
          <w:i/>
          <w:iCs/>
        </w:rPr>
        <w:fldChar w:fldCharType="begin" w:fldLock="1"/>
      </w:r>
      <w:r>
        <w:rPr>
          <w:rFonts w:ascii="Times New Roman" w:eastAsia="Times New Roman" w:hAnsi="Times New Roman"/>
          <w:i/>
          <w:iCs/>
        </w:rPr>
        <w:instrText>MERGEFIELD Pkg.DateCreatedShort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Pkg.DateModifiedShort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p>
    <w:p w14:paraId="7610D717"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Pkg.GUID</w:instrText>
      </w:r>
      <w:r>
        <w:rPr>
          <w:rFonts w:ascii="Times New Roman" w:eastAsia="Times New Roman" w:hAnsi="Times New Roman"/>
        </w:rPr>
        <w:fldChar w:fldCharType="separate"/>
      </w:r>
      <w:r>
        <w:rPr>
          <w:rFonts w:ascii="Times New Roman" w:eastAsia="Times New Roman" w:hAnsi="Times New Roman"/>
        </w:rPr>
        <w:t>{536A5C1E-2E93-49a0-AE34-910229194AF5}</w:t>
      </w:r>
      <w:r>
        <w:rPr>
          <w:rFonts w:ascii="Times New Roman" w:eastAsia="Times New Roman" w:hAnsi="Times New Roman"/>
        </w:rPr>
        <w:fldChar w:fldCharType="end"/>
      </w:r>
    </w:p>
    <w:p w14:paraId="7F189546" w14:textId="77777777" w:rsidR="0080563B" w:rsidRDefault="0080563B" w:rsidP="0080563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Pkg.Notes</w:instrText>
      </w:r>
      <w:r>
        <w:rPr>
          <w:rFonts w:ascii="Times New Roman" w:eastAsia="Times New Roman" w:hAnsi="Times New Roman"/>
        </w:rPr>
        <w:fldChar w:fldCharType="end"/>
      </w:r>
    </w:p>
    <w:p w14:paraId="6D238B73" w14:textId="77777777" w:rsidR="0080563B" w:rsidRDefault="0080563B" w:rsidP="0080563B">
      <w:pPr>
        <w:rPr>
          <w:rFonts w:ascii="Times New Roman" w:eastAsia="Times New Roman" w:hAnsi="Times New Roman"/>
        </w:rPr>
      </w:pPr>
      <w:bookmarkStart w:id="142" w:name="BKM_C6A2916B_F9B4_4e0b_947E_552E66D56D63"/>
    </w:p>
    <w:p w14:paraId="07A99FB6" w14:textId="77777777" w:rsidR="0080563B" w:rsidRDefault="0080563B" w:rsidP="0080563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dao</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1160B002"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454CFA9E"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35375A96"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279B0882"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{C6A2916B-F9B4-4e0b-947E-552E66D56D63}</w:t>
      </w:r>
      <w:r>
        <w:rPr>
          <w:rFonts w:ascii="Times New Roman" w:eastAsia="Times New Roman" w:hAnsi="Times New Roman"/>
        </w:rPr>
        <w:fldChar w:fldCharType="end"/>
      </w:r>
    </w:p>
    <w:p w14:paraId="01A218CE" w14:textId="77777777" w:rsidR="0080563B" w:rsidRDefault="0080563B" w:rsidP="0080563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02C91E43" w14:textId="1807F5E0" w:rsidR="0080563B" w:rsidRPr="0080563B" w:rsidRDefault="0080563B" w:rsidP="0080563B">
      <w:pPr>
        <w:jc w:val="center"/>
        <w:rPr>
          <w:rFonts w:ascii="Times New Roman" w:eastAsia="맑은 고딕" w:hAnsi="Times New Roman"/>
        </w:rPr>
      </w:pPr>
      <w:r>
        <w:rPr>
          <w:rFonts w:eastAsia="Times New Roman"/>
          <w:noProof/>
        </w:rPr>
        <w:drawing>
          <wp:inline distT="0" distB="0" distL="0" distR="0" wp14:anchorId="37C5D781" wp14:editId="74AD303A">
            <wp:extent cx="4295775" cy="3952875"/>
            <wp:effectExtent l="0" t="0" r="9525"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95775" cy="3952875"/>
                    </a:xfrm>
                    <a:prstGeom prst="rect">
                      <a:avLst/>
                    </a:prstGeom>
                    <a:noFill/>
                    <a:ln>
                      <a:noFill/>
                    </a:ln>
                  </pic:spPr>
                </pic:pic>
              </a:graphicData>
            </a:graphic>
          </wp:inline>
        </w:drawing>
      </w:r>
      <w:bookmarkEnd w:id="142"/>
    </w:p>
    <w:p w14:paraId="789A9E31" w14:textId="77777777" w:rsidR="0080563B" w:rsidRDefault="0080563B" w:rsidP="0080563B">
      <w:pPr>
        <w:rPr>
          <w:rFonts w:ascii="Times New Roman" w:eastAsia="Times New Roman" w:hAnsi="Times New Roman"/>
        </w:rPr>
      </w:pPr>
    </w:p>
    <w:p w14:paraId="1A063508" w14:textId="77777777" w:rsidR="0037557F" w:rsidRDefault="0037557F">
      <w:pPr>
        <w:widowControl/>
        <w:wordWrap/>
        <w:autoSpaceDE/>
        <w:autoSpaceDN/>
        <w:jc w:val="left"/>
        <w:rPr>
          <w:rFonts w:ascii="맑은 고딕" w:eastAsia="Times New Roman" w:hAnsi="맑은 고딕"/>
        </w:rPr>
      </w:pPr>
      <w:bookmarkStart w:id="143" w:name="BKM_00718BA6_0DF3_4e76_ADC2_6575533D2B4B"/>
      <w:r>
        <w:rPr>
          <w:b/>
          <w:bCs/>
        </w:rPr>
        <w:br w:type="page"/>
      </w:r>
    </w:p>
    <w:p w14:paraId="5EB3C44C" w14:textId="3B49D1E6" w:rsidR="0080563B" w:rsidRDefault="0080563B" w:rsidP="0080563B">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144" w:name="_Toc309596975"/>
      <w:r>
        <w:t>DAOMapper</w:t>
      </w:r>
      <w:bookmarkEnd w:id="144"/>
      <w:r>
        <w:rPr>
          <w:b w:val="0"/>
          <w:bCs w:val="0"/>
        </w:rPr>
        <w:fldChar w:fldCharType="end"/>
      </w:r>
    </w:p>
    <w:p w14:paraId="317E8A2D"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Interface</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5E87AFC5"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66F0717" w14:textId="77777777" w:rsidR="0080563B" w:rsidRDefault="0080563B" w:rsidP="0080563B">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dao</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3C6FADC2"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2369D25B"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{00718BA6-0DF3-4e76-ADC2-6575533D2B4B}</w:t>
      </w:r>
      <w:r>
        <w:rPr>
          <w:rFonts w:ascii="Times New Roman" w:eastAsia="Times New Roman" w:hAnsi="Times New Roman"/>
        </w:rPr>
        <w:fldChar w:fldCharType="end"/>
      </w:r>
    </w:p>
    <w:p w14:paraId="2DB7AF99" w14:textId="77777777" w:rsidR="0080563B" w:rsidRDefault="0080563B" w:rsidP="0080563B">
      <w:pPr>
        <w:rPr>
          <w:rFonts w:ascii="Times New Roman" w:eastAsia="Times New Roman" w:hAnsi="Times New Roman"/>
        </w:rPr>
      </w:pPr>
    </w:p>
    <w:p w14:paraId="7AD83F72" w14:textId="77777777" w:rsidR="0080563B" w:rsidRDefault="0080563B" w:rsidP="0080563B">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Times New Roman" w:eastAsia="Times New Roman" w:hAnsi="Times New Roman"/>
          <w:lang w:val="ko-KR"/>
        </w:rPr>
        <w:t xml:space="preserve">DAO SQL Mapper </w:t>
      </w:r>
      <w:r>
        <w:rPr>
          <w:rFonts w:ascii="바탕" w:eastAsia="바탕" w:hAnsi="바탕" w:cs="바탕" w:hint="eastAsia"/>
          <w:lang w:val="ko-KR"/>
        </w:rPr>
        <w:t>공통</w:t>
      </w:r>
      <w:r>
        <w:rPr>
          <w:rFonts w:ascii="Times New Roman" w:eastAsia="Times New Roman" w:hAnsi="Times New Roman"/>
          <w:lang w:val="ko-KR"/>
        </w:rPr>
        <w:t xml:space="preserve"> </w:t>
      </w:r>
      <w:r>
        <w:rPr>
          <w:rFonts w:ascii="바탕" w:eastAsia="바탕" w:hAnsi="바탕" w:cs="바탕" w:hint="eastAsia"/>
          <w:lang w:val="ko-KR"/>
        </w:rPr>
        <w:t>기능</w:t>
      </w:r>
      <w:r>
        <w:rPr>
          <w:rFonts w:ascii="Times New Roman" w:eastAsia="Times New Roman" w:hAnsi="Times New Roman"/>
          <w:lang w:val="ko-KR"/>
        </w:rPr>
        <w:t xml:space="preserve">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인터페이스</w:t>
      </w:r>
      <w:r>
        <w:rPr>
          <w:rFonts w:ascii="Times New Roman" w:eastAsia="Times New Roman" w:hAnsi="Times New Roman"/>
          <w:lang w:val="ko-KR"/>
        </w:rPr>
        <w:t xml:space="preserve"> </w:t>
      </w:r>
    </w:p>
    <w:p w14:paraId="36C45675" w14:textId="77777777" w:rsidR="0080563B" w:rsidRDefault="0080563B" w:rsidP="0080563B">
      <w:pPr>
        <w:rPr>
          <w:rFonts w:ascii="Times New Roman" w:eastAsia="Times New Roman" w:hAnsi="Times New Roman"/>
        </w:rPr>
      </w:pPr>
    </w:p>
    <w:p w14:paraId="25358BD1" w14:textId="77777777" w:rsidR="0080563B" w:rsidRDefault="0080563B" w:rsidP="0080563B">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80563B" w14:paraId="082429DB"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418514" w14:textId="77777777" w:rsidR="0080563B" w:rsidRDefault="0080563B"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69B13EC" w14:textId="77777777" w:rsidR="0080563B" w:rsidRDefault="0080563B"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65845C3" w14:textId="77777777" w:rsidR="0080563B" w:rsidRDefault="0080563B"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3791B95" w14:textId="77777777" w:rsidR="0080563B" w:rsidRDefault="0080563B" w:rsidP="000A45C6">
            <w:pPr>
              <w:rPr>
                <w:rFonts w:ascii="Times New Roman" w:eastAsia="Times New Roman" w:hAnsi="Times New Roman"/>
                <w:b/>
                <w:bCs/>
              </w:rPr>
            </w:pPr>
            <w:r>
              <w:rPr>
                <w:rFonts w:ascii="Times New Roman" w:eastAsia="Times New Roman" w:hAnsi="Times New Roman"/>
                <w:b/>
                <w:bCs/>
              </w:rPr>
              <w:t>Notes</w:t>
            </w:r>
          </w:p>
        </w:tc>
      </w:tr>
      <w:tr w:rsidR="0080563B" w14:paraId="52126917" w14:textId="77777777" w:rsidTr="000A45C6">
        <w:tc>
          <w:tcPr>
            <w:tcW w:w="2250" w:type="dxa"/>
            <w:tcBorders>
              <w:top w:val="single" w:sz="2" w:space="0" w:color="auto"/>
              <w:left w:val="single" w:sz="2" w:space="0" w:color="auto"/>
              <w:bottom w:val="single" w:sz="2" w:space="0" w:color="auto"/>
              <w:right w:val="single" w:sz="2" w:space="0" w:color="auto"/>
            </w:tcBorders>
          </w:tcPr>
          <w:p w14:paraId="6E665A72" w14:textId="77777777" w:rsidR="0080563B" w:rsidRDefault="0080563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67A8C7D7"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10769D5" w14:textId="77777777" w:rsidR="0080563B" w:rsidRDefault="0080563B"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2473EB58"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E185614"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VMService</w:t>
            </w:r>
            <w:r>
              <w:rPr>
                <w:rFonts w:ascii="Times New Roman" w:eastAsia="Times New Roman" w:hAnsi="Times New Roman"/>
              </w:rPr>
              <w:fldChar w:fldCharType="end"/>
            </w:r>
          </w:p>
          <w:p w14:paraId="56AAFF34" w14:textId="77777777" w:rsidR="0080563B" w:rsidRDefault="0080563B"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90D41BB"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separate"/>
            </w:r>
            <w:r>
              <w:rPr>
                <w:rFonts w:ascii="Times New Roman" w:eastAsia="Times New Roman" w:hAnsi="Times New Roman"/>
              </w:rPr>
              <w:t>daoMapper</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0C9FACF4"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DAOMapper</w:t>
            </w:r>
            <w:r>
              <w:rPr>
                <w:rFonts w:ascii="Times New Roman" w:eastAsia="Times New Roman" w:hAnsi="Times New Roman"/>
              </w:rPr>
              <w:fldChar w:fldCharType="end"/>
            </w:r>
          </w:p>
          <w:p w14:paraId="64BAD698" w14:textId="77777777" w:rsidR="0080563B" w:rsidRDefault="0080563B"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6EC769C5"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7331A1A0" w14:textId="77777777" w:rsidR="0080563B" w:rsidRDefault="0080563B" w:rsidP="000A45C6">
            <w:pPr>
              <w:rPr>
                <w:rFonts w:ascii="Times New Roman" w:eastAsia="Times New Roman" w:hAnsi="Times New Roman"/>
              </w:rPr>
            </w:pPr>
            <w:r>
              <w:rPr>
                <w:rFonts w:ascii="Times New Roman" w:eastAsia="Times New Roman" w:hAnsi="Times New Roman"/>
              </w:rPr>
              <w:t xml:space="preserve"> </w:t>
            </w:r>
          </w:p>
        </w:tc>
      </w:tr>
      <w:tr w:rsidR="0080563B" w14:paraId="443DCA85" w14:textId="77777777" w:rsidTr="000A45C6">
        <w:tc>
          <w:tcPr>
            <w:tcW w:w="2250" w:type="dxa"/>
            <w:tcBorders>
              <w:top w:val="single" w:sz="2" w:space="0" w:color="auto"/>
              <w:left w:val="single" w:sz="2" w:space="0" w:color="auto"/>
              <w:bottom w:val="single" w:sz="2" w:space="0" w:color="auto"/>
              <w:right w:val="single" w:sz="2" w:space="0" w:color="auto"/>
            </w:tcBorders>
          </w:tcPr>
          <w:p w14:paraId="27567BD6" w14:textId="77777777" w:rsidR="0080563B" w:rsidRDefault="0080563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3BD98A79"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23A2139C" w14:textId="77777777" w:rsidR="0080563B" w:rsidRDefault="0080563B"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1BD6FE5F"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21E94CEB"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VmGadgetsMapper</w:t>
            </w:r>
            <w:r>
              <w:rPr>
                <w:rFonts w:ascii="Times New Roman" w:eastAsia="Times New Roman" w:hAnsi="Times New Roman"/>
              </w:rPr>
              <w:fldChar w:fldCharType="end"/>
            </w:r>
          </w:p>
          <w:p w14:paraId="0E389503" w14:textId="77777777" w:rsidR="0080563B" w:rsidRDefault="0080563B"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2BB94C10"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7EA7CF96"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DAOMapper</w:t>
            </w:r>
            <w:r>
              <w:rPr>
                <w:rFonts w:ascii="Times New Roman" w:eastAsia="Times New Roman" w:hAnsi="Times New Roman"/>
              </w:rPr>
              <w:fldChar w:fldCharType="end"/>
            </w:r>
          </w:p>
          <w:p w14:paraId="06D39C2A" w14:textId="77777777" w:rsidR="0080563B" w:rsidRDefault="0080563B"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7F1AB5AB"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3EB86D16" w14:textId="77777777" w:rsidR="0080563B" w:rsidRDefault="0080563B" w:rsidP="000A45C6">
            <w:pPr>
              <w:rPr>
                <w:rFonts w:ascii="Times New Roman" w:eastAsia="Times New Roman" w:hAnsi="Times New Roman"/>
              </w:rPr>
            </w:pPr>
            <w:r>
              <w:rPr>
                <w:rFonts w:ascii="Times New Roman" w:eastAsia="Times New Roman" w:hAnsi="Times New Roman"/>
              </w:rPr>
              <w:t xml:space="preserve"> </w:t>
            </w:r>
          </w:p>
        </w:tc>
      </w:tr>
    </w:tbl>
    <w:p w14:paraId="118F2EE1" w14:textId="77777777" w:rsidR="0080563B" w:rsidRDefault="0080563B" w:rsidP="0080563B">
      <w:pPr>
        <w:rPr>
          <w:rFonts w:ascii="Times New Roman" w:eastAsia="Times New Roman" w:hAnsi="Times New Roman"/>
        </w:rPr>
      </w:pPr>
      <w:bookmarkStart w:id="145" w:name="BKM_3F9C3985_5D1D_4060_9CF6_9FAD4D1A0879"/>
    </w:p>
    <w:p w14:paraId="3D062A0E" w14:textId="77777777" w:rsidR="0080563B" w:rsidRDefault="0080563B" w:rsidP="0080563B">
      <w:pPr>
        <w:rPr>
          <w:rFonts w:ascii="Times New Roman" w:eastAsia="Times New Roman" w:hAnsi="Times New Roman"/>
        </w:rPr>
      </w:pPr>
    </w:p>
    <w:p w14:paraId="30883D65" w14:textId="77777777" w:rsidR="0080563B" w:rsidRDefault="0080563B" w:rsidP="0080563B">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80563B" w14:paraId="45F7AFA0"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5A80B27" w14:textId="77777777" w:rsidR="0080563B" w:rsidRDefault="0080563B"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AC0D19A" w14:textId="77777777" w:rsidR="0080563B" w:rsidRDefault="0080563B"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235D34A" w14:textId="77777777" w:rsidR="0080563B" w:rsidRDefault="0080563B" w:rsidP="000A45C6">
            <w:pPr>
              <w:rPr>
                <w:rFonts w:ascii="Times New Roman" w:eastAsia="Times New Roman" w:hAnsi="Times New Roman"/>
                <w:b/>
                <w:bCs/>
              </w:rPr>
            </w:pPr>
            <w:r>
              <w:rPr>
                <w:rFonts w:ascii="Times New Roman" w:eastAsia="Times New Roman" w:hAnsi="Times New Roman"/>
                <w:b/>
                <w:bCs/>
              </w:rPr>
              <w:t>Parameters</w:t>
            </w:r>
          </w:p>
        </w:tc>
      </w:tr>
      <w:tr w:rsidR="0080563B" w14:paraId="16F1BC68" w14:textId="77777777" w:rsidTr="000A45C6">
        <w:tc>
          <w:tcPr>
            <w:tcW w:w="2340" w:type="dxa"/>
            <w:tcBorders>
              <w:top w:val="single" w:sz="2" w:space="0" w:color="auto"/>
              <w:left w:val="single" w:sz="2" w:space="0" w:color="auto"/>
              <w:bottom w:val="single" w:sz="2" w:space="0" w:color="auto"/>
              <w:right w:val="single" w:sz="2" w:space="0" w:color="auto"/>
            </w:tcBorders>
          </w:tcPr>
          <w:p w14:paraId="4A195CA0"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countByWhereClause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4A033540" w14:textId="77777777" w:rsidR="0080563B" w:rsidRDefault="0080563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81EAAE5" w14:textId="77777777" w:rsidR="0080563B" w:rsidRDefault="0080563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80563B">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vm_gadgets </w:t>
            </w:r>
          </w:p>
          <w:p w14:paraId="4B8EFA71" w14:textId="77777777" w:rsidR="0080563B" w:rsidRDefault="0080563B" w:rsidP="000A45C6">
            <w:pPr>
              <w:rPr>
                <w:rFonts w:ascii="Times New Roman" w:eastAsia="Times New Roman" w:hAnsi="Times New Roman"/>
              </w:rPr>
            </w:pPr>
            <w:r>
              <w:rPr>
                <w:rFonts w:ascii="Times New Roman" w:eastAsia="Times New Roman" w:hAnsi="Times New Roman"/>
                <w:lang w:val="ko-KR"/>
              </w:rPr>
              <w:t>@mbggenerated</w:t>
            </w:r>
          </w:p>
          <w:p w14:paraId="472AA694" w14:textId="77777777" w:rsidR="0080563B" w:rsidRDefault="0080563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A455A53" w14:textId="77777777" w:rsidR="0080563B" w:rsidRDefault="0080563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WhereClause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whereClause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1A704D5"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5F7141AF" w14:textId="77777777" w:rsidR="0080563B" w:rsidRDefault="0080563B" w:rsidP="000A45C6"/>
        </w:tc>
        <w:bookmarkEnd w:id="145"/>
      </w:tr>
      <w:bookmarkStart w:id="146" w:name="BKM_B6AF9532_3ED1_4472_BB23_FACA948AD653"/>
      <w:tr w:rsidR="0080563B" w14:paraId="50E6D4E7" w14:textId="77777777" w:rsidTr="000A45C6">
        <w:tc>
          <w:tcPr>
            <w:tcW w:w="2340" w:type="dxa"/>
            <w:tcBorders>
              <w:top w:val="single" w:sz="2" w:space="0" w:color="auto"/>
              <w:left w:val="single" w:sz="2" w:space="0" w:color="auto"/>
              <w:bottom w:val="single" w:sz="2" w:space="0" w:color="auto"/>
              <w:right w:val="single" w:sz="2" w:space="0" w:color="auto"/>
            </w:tcBorders>
          </w:tcPr>
          <w:p w14:paraId="52D58F7D"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deleteByPrimaryKey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65EE809B" w14:textId="77777777" w:rsidR="0080563B" w:rsidRDefault="0080563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9C89E1E" w14:textId="77777777" w:rsidR="0080563B" w:rsidRDefault="0080563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80563B">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vm_gadgets </w:t>
            </w:r>
          </w:p>
          <w:p w14:paraId="70669646" w14:textId="77777777" w:rsidR="0080563B" w:rsidRDefault="0080563B" w:rsidP="000A45C6">
            <w:pPr>
              <w:rPr>
                <w:rFonts w:ascii="Times New Roman" w:eastAsia="Times New Roman" w:hAnsi="Times New Roman"/>
              </w:rPr>
            </w:pPr>
            <w:r>
              <w:rPr>
                <w:rFonts w:ascii="Times New Roman" w:eastAsia="Times New Roman" w:hAnsi="Times New Roman"/>
                <w:lang w:val="ko-KR"/>
              </w:rPr>
              <w:t>@mbggenerated</w:t>
            </w:r>
          </w:p>
          <w:p w14:paraId="2A9FF02B" w14:textId="77777777" w:rsidR="0080563B" w:rsidRDefault="0080563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4CD7B76" w14:textId="77777777" w:rsidR="0080563B" w:rsidRDefault="0080563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Integer</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seqNo</w:t>
            </w:r>
            <w:r>
              <w:rPr>
                <w:rStyle w:val="Objecttype"/>
                <w:rFonts w:ascii="Times New Roman" w:eastAsia="Times New Roman" w:hAnsi="Times New Roman"/>
              </w:rPr>
              <w:fldChar w:fldCharType="end"/>
            </w:r>
            <w:r>
              <w:rPr>
                <w:rFonts w:ascii="Times New Roman" w:eastAsia="Times New Roman" w:hAnsi="Times New Roman"/>
              </w:rPr>
              <w:t xml:space="preserve"> </w:t>
            </w:r>
          </w:p>
          <w:p w14:paraId="6A062F89"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A5A9A87" w14:textId="77777777" w:rsidR="0080563B" w:rsidRDefault="0080563B" w:rsidP="000A45C6"/>
        </w:tc>
        <w:bookmarkEnd w:id="146"/>
      </w:tr>
      <w:bookmarkStart w:id="147" w:name="BKM_482752D3_B4A5_4096_9E02_F44A2688F8CD"/>
      <w:tr w:rsidR="0080563B" w14:paraId="348B1FEE" w14:textId="77777777" w:rsidTr="000A45C6">
        <w:tc>
          <w:tcPr>
            <w:tcW w:w="2340" w:type="dxa"/>
            <w:tcBorders>
              <w:top w:val="single" w:sz="2" w:space="0" w:color="auto"/>
              <w:left w:val="single" w:sz="2" w:space="0" w:color="auto"/>
              <w:bottom w:val="single" w:sz="2" w:space="0" w:color="auto"/>
              <w:right w:val="single" w:sz="2" w:space="0" w:color="auto"/>
            </w:tcBorders>
          </w:tcPr>
          <w:p w14:paraId="42829409"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insert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2675E940" w14:textId="77777777" w:rsidR="0080563B" w:rsidRDefault="0080563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481F6C6" w14:textId="77777777" w:rsidR="0080563B" w:rsidRDefault="0080563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80563B">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vm_gadgets </w:t>
            </w:r>
          </w:p>
          <w:p w14:paraId="58E4B816" w14:textId="77777777" w:rsidR="0080563B" w:rsidRDefault="0080563B" w:rsidP="000A45C6">
            <w:pPr>
              <w:rPr>
                <w:rFonts w:ascii="Times New Roman" w:eastAsia="Times New Roman" w:hAnsi="Times New Roman"/>
              </w:rPr>
            </w:pPr>
            <w:r>
              <w:rPr>
                <w:rFonts w:ascii="Times New Roman" w:eastAsia="Times New Roman" w:hAnsi="Times New Roman"/>
                <w:lang w:val="ko-KR"/>
              </w:rPr>
              <w:t>@mbggenerated</w:t>
            </w:r>
          </w:p>
          <w:p w14:paraId="5976F9A2" w14:textId="77777777" w:rsidR="0080563B" w:rsidRDefault="0080563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53AD4B" w14:textId="77777777" w:rsidR="0080563B" w:rsidRDefault="0080563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Entity</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record</w:t>
            </w:r>
            <w:r>
              <w:rPr>
                <w:rStyle w:val="Objecttype"/>
                <w:rFonts w:ascii="Times New Roman" w:eastAsia="Times New Roman" w:hAnsi="Times New Roman"/>
              </w:rPr>
              <w:fldChar w:fldCharType="end"/>
            </w:r>
            <w:r>
              <w:rPr>
                <w:rFonts w:ascii="Times New Roman" w:eastAsia="Times New Roman" w:hAnsi="Times New Roman"/>
              </w:rPr>
              <w:t xml:space="preserve"> </w:t>
            </w:r>
          </w:p>
          <w:p w14:paraId="592BF03C"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5AC0D69" w14:textId="77777777" w:rsidR="0080563B" w:rsidRDefault="0080563B" w:rsidP="000A45C6"/>
        </w:tc>
        <w:bookmarkEnd w:id="147"/>
      </w:tr>
      <w:bookmarkStart w:id="148" w:name="BKM_6898C1DC_F197_4b99_A74A_30EFD0504BFE"/>
      <w:tr w:rsidR="0080563B" w14:paraId="53ABEB2A" w14:textId="77777777" w:rsidTr="000A45C6">
        <w:tc>
          <w:tcPr>
            <w:tcW w:w="2340" w:type="dxa"/>
            <w:tcBorders>
              <w:top w:val="single" w:sz="2" w:space="0" w:color="auto"/>
              <w:left w:val="single" w:sz="2" w:space="0" w:color="auto"/>
              <w:bottom w:val="single" w:sz="2" w:space="0" w:color="auto"/>
              <w:right w:val="single" w:sz="2" w:space="0" w:color="auto"/>
            </w:tcBorders>
          </w:tcPr>
          <w:p w14:paraId="5854BC6F"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selectByPrimaryKey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Entity</w:t>
            </w:r>
            <w:r>
              <w:rPr>
                <w:rFonts w:ascii="Times New Roman" w:eastAsia="Times New Roman" w:hAnsi="Times New Roman"/>
              </w:rPr>
              <w:fldChar w:fldCharType="end"/>
            </w:r>
          </w:p>
          <w:p w14:paraId="45CDD966" w14:textId="77777777" w:rsidR="0080563B" w:rsidRDefault="0080563B"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19E730" w14:textId="77777777" w:rsidR="0080563B" w:rsidRDefault="0080563B" w:rsidP="000A45C6">
            <w:pPr>
              <w:rPr>
                <w:rFonts w:ascii="Times New Roman" w:eastAsia="Times New Roman" w:hAnsi="Times New Roman"/>
                <w:lang w:val="ko-KR"/>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sidRPr="0080563B">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w:t>
            </w:r>
            <w:r>
              <w:rPr>
                <w:rFonts w:ascii="Times New Roman" w:eastAsia="Times New Roman" w:hAnsi="Times New Roman"/>
                <w:lang w:val="ko-KR"/>
              </w:rPr>
              <w:lastRenderedPageBreak/>
              <w:t xml:space="preserve">database table vm_gadgets </w:t>
            </w:r>
          </w:p>
          <w:p w14:paraId="4DC6DAB4" w14:textId="77777777" w:rsidR="0080563B" w:rsidRDefault="0080563B" w:rsidP="000A45C6">
            <w:pPr>
              <w:rPr>
                <w:rFonts w:ascii="Times New Roman" w:eastAsia="Times New Roman" w:hAnsi="Times New Roman"/>
              </w:rPr>
            </w:pPr>
            <w:r>
              <w:rPr>
                <w:rFonts w:ascii="Times New Roman" w:eastAsia="Times New Roman" w:hAnsi="Times New Roman"/>
                <w:lang w:val="ko-KR"/>
              </w:rPr>
              <w:t>@mbggenerated</w:t>
            </w:r>
          </w:p>
          <w:p w14:paraId="60C1030E" w14:textId="77777777" w:rsidR="0080563B" w:rsidRDefault="0080563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9F1DDB" w14:textId="77777777" w:rsidR="0080563B" w:rsidRDefault="0080563B"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Integer</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seqNo</w:t>
            </w:r>
            <w:r>
              <w:rPr>
                <w:rStyle w:val="Objecttype"/>
                <w:rFonts w:ascii="Times New Roman" w:eastAsia="Times New Roman" w:hAnsi="Times New Roman"/>
              </w:rPr>
              <w:fldChar w:fldCharType="end"/>
            </w:r>
            <w:r>
              <w:rPr>
                <w:rFonts w:ascii="Times New Roman" w:eastAsia="Times New Roman" w:hAnsi="Times New Roman"/>
              </w:rPr>
              <w:t xml:space="preserve"> </w:t>
            </w:r>
          </w:p>
          <w:p w14:paraId="5E49385E"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A0457DF" w14:textId="77777777" w:rsidR="0080563B" w:rsidRDefault="0080563B" w:rsidP="000A45C6"/>
        </w:tc>
        <w:bookmarkEnd w:id="148"/>
      </w:tr>
      <w:bookmarkStart w:id="149" w:name="BKM_67E9823E_1B33_4e09_9F0A_2438367D81D9"/>
      <w:tr w:rsidR="0080563B" w14:paraId="4877ADE8" w14:textId="77777777" w:rsidTr="000A45C6">
        <w:tc>
          <w:tcPr>
            <w:tcW w:w="2340" w:type="dxa"/>
            <w:tcBorders>
              <w:top w:val="single" w:sz="2" w:space="0" w:color="auto"/>
              <w:left w:val="single" w:sz="2" w:space="0" w:color="auto"/>
              <w:bottom w:val="single" w:sz="2" w:space="0" w:color="auto"/>
              <w:right w:val="single" w:sz="2" w:space="0" w:color="auto"/>
            </w:tcBorders>
          </w:tcPr>
          <w:p w14:paraId="05698C58" w14:textId="77777777" w:rsidR="0080563B" w:rsidRDefault="0080563B"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selectByWhereClause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 extends Entity&gt;</w:t>
            </w:r>
            <w:r>
              <w:rPr>
                <w:rFonts w:ascii="Times New Roman" w:eastAsia="Times New Roman" w:hAnsi="Times New Roman"/>
              </w:rPr>
              <w:fldChar w:fldCharType="end"/>
            </w:r>
          </w:p>
          <w:p w14:paraId="3D39B687" w14:textId="77777777" w:rsidR="0080563B" w:rsidRDefault="0080563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A1C3979" w14:textId="77777777" w:rsidR="0080563B" w:rsidRDefault="0080563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80563B">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vm_gadgets </w:t>
            </w:r>
          </w:p>
          <w:p w14:paraId="57D5CE64" w14:textId="77777777" w:rsidR="0080563B" w:rsidRDefault="0080563B" w:rsidP="000A45C6">
            <w:pPr>
              <w:rPr>
                <w:rFonts w:ascii="Times New Roman" w:eastAsia="Times New Roman" w:hAnsi="Times New Roman"/>
              </w:rPr>
            </w:pPr>
            <w:r>
              <w:rPr>
                <w:rFonts w:ascii="Times New Roman" w:eastAsia="Times New Roman" w:hAnsi="Times New Roman"/>
                <w:lang w:val="ko-KR"/>
              </w:rPr>
              <w:t>@mbggenerated</w:t>
            </w:r>
          </w:p>
          <w:p w14:paraId="405BC0B3" w14:textId="77777777" w:rsidR="0080563B" w:rsidRDefault="0080563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FC5BDC" w14:textId="77777777" w:rsidR="0080563B" w:rsidRDefault="0080563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WhereClause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whereClause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E5CCFAD"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29980800" w14:textId="77777777" w:rsidR="0080563B" w:rsidRDefault="0080563B" w:rsidP="000A45C6"/>
        </w:tc>
        <w:bookmarkEnd w:id="149"/>
      </w:tr>
      <w:bookmarkStart w:id="150" w:name="BKM_006E77B0_8747_4774_8122_6066EC8005A8"/>
      <w:tr w:rsidR="0080563B" w14:paraId="7DCA2C32" w14:textId="77777777" w:rsidTr="000A45C6">
        <w:tc>
          <w:tcPr>
            <w:tcW w:w="2340" w:type="dxa"/>
            <w:tcBorders>
              <w:top w:val="single" w:sz="2" w:space="0" w:color="auto"/>
              <w:left w:val="single" w:sz="2" w:space="0" w:color="auto"/>
              <w:bottom w:val="single" w:sz="2" w:space="0" w:color="auto"/>
              <w:right w:val="single" w:sz="2" w:space="0" w:color="auto"/>
            </w:tcBorders>
          </w:tcPr>
          <w:p w14:paraId="3257892E"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updateByPrimaryKey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633672C4" w14:textId="77777777" w:rsidR="0080563B" w:rsidRDefault="0080563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DDA6DD" w14:textId="77777777" w:rsidR="0080563B" w:rsidRDefault="0080563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80563B">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vm_gadgets </w:t>
            </w:r>
          </w:p>
          <w:p w14:paraId="64574812" w14:textId="77777777" w:rsidR="0080563B" w:rsidRDefault="0080563B" w:rsidP="000A45C6">
            <w:pPr>
              <w:rPr>
                <w:rFonts w:ascii="Times New Roman" w:eastAsia="Times New Roman" w:hAnsi="Times New Roman"/>
              </w:rPr>
            </w:pPr>
            <w:r>
              <w:rPr>
                <w:rFonts w:ascii="Times New Roman" w:eastAsia="Times New Roman" w:hAnsi="Times New Roman"/>
                <w:lang w:val="ko-KR"/>
              </w:rPr>
              <w:t>@mbggenerated</w:t>
            </w:r>
          </w:p>
          <w:p w14:paraId="0374C7F0" w14:textId="77777777" w:rsidR="0080563B" w:rsidRDefault="0080563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226FD28" w14:textId="77777777" w:rsidR="0080563B" w:rsidRDefault="0080563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Entity</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record</w:t>
            </w:r>
            <w:r>
              <w:rPr>
                <w:rStyle w:val="Objecttype"/>
                <w:rFonts w:ascii="Times New Roman" w:eastAsia="Times New Roman" w:hAnsi="Times New Roman"/>
              </w:rPr>
              <w:fldChar w:fldCharType="end"/>
            </w:r>
            <w:r>
              <w:rPr>
                <w:rFonts w:ascii="Times New Roman" w:eastAsia="Times New Roman" w:hAnsi="Times New Roman"/>
              </w:rPr>
              <w:t xml:space="preserve"> </w:t>
            </w:r>
          </w:p>
          <w:p w14:paraId="1CCABF80"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29214E6B" w14:textId="77777777" w:rsidR="0080563B" w:rsidRDefault="0080563B" w:rsidP="000A45C6"/>
        </w:tc>
        <w:bookmarkEnd w:id="150"/>
      </w:tr>
      <w:bookmarkStart w:id="151" w:name="BKM_22CB3178_674D_4e4d_A18B_F9F67D2E5BF9"/>
      <w:tr w:rsidR="0080563B" w14:paraId="108D1ED1" w14:textId="77777777" w:rsidTr="000A45C6">
        <w:tc>
          <w:tcPr>
            <w:tcW w:w="2340" w:type="dxa"/>
            <w:tcBorders>
              <w:top w:val="single" w:sz="2" w:space="0" w:color="auto"/>
              <w:left w:val="single" w:sz="2" w:space="0" w:color="auto"/>
              <w:bottom w:val="single" w:sz="2" w:space="0" w:color="auto"/>
              <w:right w:val="single" w:sz="2" w:space="0" w:color="auto"/>
            </w:tcBorders>
          </w:tcPr>
          <w:p w14:paraId="500E6563"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updateByPrimaryKeySelective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53545E1B" w14:textId="77777777" w:rsidR="0080563B" w:rsidRDefault="0080563B"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AB1529" w14:textId="77777777" w:rsidR="0080563B" w:rsidRDefault="0080563B"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80563B">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vm_gadgets </w:t>
            </w:r>
          </w:p>
          <w:p w14:paraId="4C57C08D" w14:textId="77777777" w:rsidR="0080563B" w:rsidRDefault="0080563B" w:rsidP="000A45C6">
            <w:pPr>
              <w:rPr>
                <w:rFonts w:ascii="Times New Roman" w:eastAsia="Times New Roman" w:hAnsi="Times New Roman"/>
              </w:rPr>
            </w:pPr>
            <w:r>
              <w:rPr>
                <w:rFonts w:ascii="Times New Roman" w:eastAsia="Times New Roman" w:hAnsi="Times New Roman"/>
                <w:lang w:val="ko-KR"/>
              </w:rPr>
              <w:t>@mbggenerated</w:t>
            </w:r>
          </w:p>
          <w:p w14:paraId="5D82C853" w14:textId="77777777" w:rsidR="0080563B" w:rsidRDefault="0080563B"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4BEF97" w14:textId="77777777" w:rsidR="0080563B" w:rsidRDefault="0080563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Entity</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record</w:t>
            </w:r>
            <w:r>
              <w:rPr>
                <w:rStyle w:val="Objecttype"/>
                <w:rFonts w:ascii="Times New Roman" w:eastAsia="Times New Roman" w:hAnsi="Times New Roman"/>
              </w:rPr>
              <w:fldChar w:fldCharType="end"/>
            </w:r>
            <w:r>
              <w:rPr>
                <w:rFonts w:ascii="Times New Roman" w:eastAsia="Times New Roman" w:hAnsi="Times New Roman"/>
              </w:rPr>
              <w:t xml:space="preserve"> </w:t>
            </w:r>
          </w:p>
          <w:p w14:paraId="65337315"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1D2D6F5" w14:textId="77777777" w:rsidR="0080563B" w:rsidRDefault="0080563B" w:rsidP="000A45C6"/>
        </w:tc>
        <w:bookmarkEnd w:id="151"/>
      </w:tr>
    </w:tbl>
    <w:p w14:paraId="10E3F90B" w14:textId="77777777" w:rsidR="0080563B" w:rsidRDefault="0080563B" w:rsidP="0080563B">
      <w:pPr>
        <w:rPr>
          <w:rFonts w:ascii="Times New Roman" w:eastAsia="Times New Roman" w:hAnsi="Times New Roman"/>
        </w:rPr>
      </w:pPr>
      <w:r>
        <w:rPr>
          <w:rFonts w:ascii="Times New Roman" w:eastAsia="Times New Roman" w:hAnsi="Times New Roman"/>
          <w:lang w:val="ko-KR"/>
        </w:rPr>
        <w:t xml:space="preserve"> </w:t>
      </w:r>
      <w:bookmarkEnd w:id="143"/>
    </w:p>
    <w:p w14:paraId="14D5DF8F" w14:textId="77777777" w:rsidR="0080563B" w:rsidRDefault="0080563B" w:rsidP="0080563B">
      <w:pPr>
        <w:rPr>
          <w:rFonts w:ascii="Times New Roman" w:eastAsia="Times New Roman" w:hAnsi="Times New Roman"/>
        </w:rPr>
      </w:pPr>
    </w:p>
    <w:bookmarkStart w:id="152" w:name="BKM_3B7979BD_D22D_44f5_BFC6_C0AC988E6956"/>
    <w:p w14:paraId="6BEE2C24" w14:textId="77777777" w:rsidR="0080563B" w:rsidRDefault="0080563B" w:rsidP="0080563B">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153" w:name="_Toc309596976"/>
      <w:r>
        <w:t>VmGadgetsMapper</w:t>
      </w:r>
      <w:bookmarkEnd w:id="153"/>
      <w:r>
        <w:rPr>
          <w:b w:val="0"/>
          <w:bCs w:val="0"/>
        </w:rPr>
        <w:fldChar w:fldCharType="end"/>
      </w:r>
    </w:p>
    <w:p w14:paraId="2B204DF3"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Interface</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DAOMapper</w:t>
      </w:r>
      <w:r>
        <w:rPr>
          <w:rStyle w:val="Objecttype"/>
          <w:rFonts w:ascii="Times New Roman" w:eastAsia="Times New Roman" w:hAnsi="Times New Roman"/>
        </w:rPr>
        <w:fldChar w:fldCharType="end"/>
      </w:r>
    </w:p>
    <w:p w14:paraId="115B3A46"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3D73E7B" w14:textId="77777777" w:rsidR="0080563B" w:rsidRDefault="0080563B" w:rsidP="0080563B">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dao</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2384F796"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3F1AF58E" w14:textId="77777777" w:rsidR="0080563B" w:rsidRDefault="0080563B" w:rsidP="0080563B">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{3B7979BD-D22D-44f5-BFC6-C0AC988E6956}</w:t>
      </w:r>
      <w:r>
        <w:rPr>
          <w:rFonts w:ascii="Times New Roman" w:eastAsia="Times New Roman" w:hAnsi="Times New Roman"/>
        </w:rPr>
        <w:fldChar w:fldCharType="end"/>
      </w:r>
    </w:p>
    <w:p w14:paraId="084B2E0B" w14:textId="77777777" w:rsidR="0080563B" w:rsidRDefault="0080563B" w:rsidP="0080563B">
      <w:pPr>
        <w:rPr>
          <w:rFonts w:ascii="Times New Roman" w:eastAsia="Times New Roman" w:hAnsi="Times New Roman"/>
        </w:rPr>
      </w:pPr>
    </w:p>
    <w:p w14:paraId="66322A82" w14:textId="758C0CD4" w:rsidR="0080563B" w:rsidRDefault="0080563B" w:rsidP="0080563B">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Times New Roman" w:eastAsia="Times New Roman" w:hAnsi="Times New Roman"/>
          <w:lang w:val="ko-KR"/>
        </w:rPr>
        <w:t xml:space="preserve">vm_gadgets </w:t>
      </w:r>
      <w:r>
        <w:rPr>
          <w:rFonts w:ascii="바탕" w:eastAsia="바탕" w:hAnsi="바탕" w:cs="바탕" w:hint="eastAsia"/>
          <w:lang w:val="ko-KR"/>
        </w:rPr>
        <w:t>엔티티</w:t>
      </w:r>
      <w:r>
        <w:rPr>
          <w:rFonts w:ascii="Times New Roman" w:eastAsia="Times New Roman" w:hAnsi="Times New Roman"/>
          <w:lang w:val="ko-KR"/>
        </w:rPr>
        <w:t xml:space="preserve"> DAO Mapper </w:t>
      </w:r>
      <w:r>
        <w:rPr>
          <w:rFonts w:ascii="바탕" w:eastAsia="바탕" w:hAnsi="바탕" w:cs="바탕" w:hint="eastAsia"/>
          <w:lang w:val="ko-KR"/>
        </w:rPr>
        <w:t>클래스</w:t>
      </w:r>
    </w:p>
    <w:p w14:paraId="2D959F29" w14:textId="77777777" w:rsidR="0080563B" w:rsidRDefault="0080563B" w:rsidP="0080563B">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80563B" w14:paraId="2133626A" w14:textId="77777777" w:rsidTr="000A45C6">
        <w:tc>
          <w:tcPr>
            <w:tcW w:w="9360" w:type="dxa"/>
            <w:gridSpan w:val="2"/>
            <w:tcBorders>
              <w:top w:val="nil"/>
              <w:left w:val="nil"/>
              <w:bottom w:val="nil"/>
              <w:right w:val="nil"/>
            </w:tcBorders>
          </w:tcPr>
          <w:p w14:paraId="6007AAE1" w14:textId="77777777" w:rsidR="0080563B" w:rsidRDefault="0080563B"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80563B" w14:paraId="757B85A3" w14:textId="77777777" w:rsidTr="000A45C6">
        <w:trPr>
          <w:trHeight w:val="350"/>
        </w:trPr>
        <w:tc>
          <w:tcPr>
            <w:tcW w:w="630" w:type="dxa"/>
            <w:tcBorders>
              <w:top w:val="nil"/>
              <w:left w:val="nil"/>
              <w:bottom w:val="nil"/>
              <w:right w:val="nil"/>
            </w:tcBorders>
          </w:tcPr>
          <w:p w14:paraId="4B534CD5" w14:textId="77777777" w:rsidR="0080563B" w:rsidRDefault="0080563B"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5B7566D"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@Repository</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2BB1F027" w14:textId="77777777" w:rsidR="0080563B" w:rsidRDefault="0080563B" w:rsidP="0080563B">
      <w:pPr>
        <w:rPr>
          <w:rFonts w:ascii="Times New Roman" w:eastAsia="Times New Roman" w:hAnsi="Times New Roman"/>
        </w:rPr>
      </w:pPr>
    </w:p>
    <w:p w14:paraId="6456DD36" w14:textId="77777777" w:rsidR="0080563B" w:rsidRDefault="0080563B" w:rsidP="0080563B">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80563B" w14:paraId="03D658BD"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7140AC" w14:textId="77777777" w:rsidR="0080563B" w:rsidRDefault="0080563B"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ACB0171" w14:textId="77777777" w:rsidR="0080563B" w:rsidRDefault="0080563B"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90328BD" w14:textId="77777777" w:rsidR="0080563B" w:rsidRDefault="0080563B"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93EA896" w14:textId="77777777" w:rsidR="0080563B" w:rsidRDefault="0080563B" w:rsidP="000A45C6">
            <w:pPr>
              <w:rPr>
                <w:rFonts w:ascii="Times New Roman" w:eastAsia="Times New Roman" w:hAnsi="Times New Roman"/>
                <w:b/>
                <w:bCs/>
              </w:rPr>
            </w:pPr>
            <w:r>
              <w:rPr>
                <w:rFonts w:ascii="Times New Roman" w:eastAsia="Times New Roman" w:hAnsi="Times New Roman"/>
                <w:b/>
                <w:bCs/>
              </w:rPr>
              <w:t>Notes</w:t>
            </w:r>
          </w:p>
        </w:tc>
      </w:tr>
      <w:tr w:rsidR="0080563B" w14:paraId="4B9255D2" w14:textId="77777777" w:rsidTr="000A45C6">
        <w:tc>
          <w:tcPr>
            <w:tcW w:w="2250" w:type="dxa"/>
            <w:tcBorders>
              <w:top w:val="single" w:sz="2" w:space="0" w:color="auto"/>
              <w:left w:val="single" w:sz="2" w:space="0" w:color="auto"/>
              <w:bottom w:val="single" w:sz="2" w:space="0" w:color="auto"/>
              <w:right w:val="single" w:sz="2" w:space="0" w:color="auto"/>
            </w:tcBorders>
          </w:tcPr>
          <w:p w14:paraId="511700C2" w14:textId="77777777" w:rsidR="0080563B" w:rsidRDefault="0080563B"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7A84F1DB"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93F6787" w14:textId="77777777" w:rsidR="0080563B" w:rsidRDefault="0080563B"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70738161"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1A375031"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VmGadgetsMapper</w:t>
            </w:r>
            <w:r>
              <w:rPr>
                <w:rFonts w:ascii="Times New Roman" w:eastAsia="Times New Roman" w:hAnsi="Times New Roman"/>
              </w:rPr>
              <w:fldChar w:fldCharType="end"/>
            </w:r>
          </w:p>
          <w:p w14:paraId="570C1548" w14:textId="77777777" w:rsidR="0080563B" w:rsidRDefault="0080563B"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05994ED1"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5714B5D" w14:textId="77777777" w:rsidR="0080563B" w:rsidRDefault="0080563B"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DAOMapper</w:t>
            </w:r>
            <w:r>
              <w:rPr>
                <w:rFonts w:ascii="Times New Roman" w:eastAsia="Times New Roman" w:hAnsi="Times New Roman"/>
              </w:rPr>
              <w:fldChar w:fldCharType="end"/>
            </w:r>
          </w:p>
          <w:p w14:paraId="46652BC4" w14:textId="77777777" w:rsidR="0080563B" w:rsidRDefault="0080563B"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324CD725" w14:textId="77777777" w:rsidR="0080563B" w:rsidRDefault="0080563B"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8E67138" w14:textId="77777777" w:rsidR="0080563B" w:rsidRDefault="0080563B" w:rsidP="000A45C6">
            <w:pPr>
              <w:rPr>
                <w:rFonts w:ascii="Times New Roman" w:eastAsia="Times New Roman" w:hAnsi="Times New Roman"/>
              </w:rPr>
            </w:pPr>
            <w:r>
              <w:rPr>
                <w:rFonts w:ascii="Times New Roman" w:eastAsia="Times New Roman" w:hAnsi="Times New Roman"/>
              </w:rPr>
              <w:t xml:space="preserve"> </w:t>
            </w:r>
          </w:p>
        </w:tc>
      </w:tr>
      <w:bookmarkEnd w:id="152"/>
    </w:tbl>
    <w:p w14:paraId="47F34962" w14:textId="41F365A7" w:rsidR="0080563B" w:rsidRPr="0080563B" w:rsidRDefault="0080563B" w:rsidP="0080563B">
      <w:pPr>
        <w:rPr>
          <w:rFonts w:ascii="Times New Roman" w:eastAsia="맑은 고딕" w:hAnsi="Times New Roman"/>
        </w:rPr>
      </w:pPr>
    </w:p>
    <w:p w14:paraId="6C489696" w14:textId="77777777" w:rsidR="0080563B" w:rsidRDefault="0080563B" w:rsidP="003F082B">
      <w:pPr>
        <w:rPr>
          <w:rFonts w:ascii="Times New Roman" w:eastAsia="맑은 고딕" w:hAnsi="Times New Roman"/>
        </w:rPr>
      </w:pPr>
    </w:p>
    <w:p w14:paraId="11EEDEF3" w14:textId="77777777" w:rsidR="00C771ED" w:rsidRDefault="00C771ED" w:rsidP="00C771ED">
      <w:pPr>
        <w:pStyle w:val="2"/>
        <w:numPr>
          <w:ilvl w:val="2"/>
          <w:numId w:val="2"/>
        </w:numPr>
        <w:rPr>
          <w:rFonts w:eastAsia="Times New Roman"/>
        </w:rPr>
      </w:pPr>
      <w:r>
        <w:rPr>
          <w:b/>
          <w:bCs/>
          <w:sz w:val="20"/>
          <w:szCs w:val="20"/>
        </w:rPr>
        <w:fldChar w:fldCharType="begin" w:fldLock="1"/>
      </w:r>
      <w:r>
        <w:rPr>
          <w:b/>
          <w:bCs/>
          <w:sz w:val="20"/>
          <w:szCs w:val="20"/>
        </w:rPr>
        <w:instrText xml:space="preserve">MERGEFIELD </w:instrText>
      </w:r>
      <w:r>
        <w:rPr>
          <w:rFonts w:eastAsia="Times New Roman"/>
        </w:rPr>
        <w:instrText>Pkg.Name</w:instrText>
      </w:r>
      <w:r>
        <w:rPr>
          <w:b/>
          <w:bCs/>
          <w:sz w:val="20"/>
          <w:szCs w:val="20"/>
        </w:rPr>
        <w:fldChar w:fldCharType="separate"/>
      </w:r>
      <w:bookmarkStart w:id="154" w:name="_Toc309596977"/>
      <w:r>
        <w:rPr>
          <w:rFonts w:eastAsia="Times New Roman"/>
        </w:rPr>
        <w:t>controller</w:t>
      </w:r>
      <w:bookmarkEnd w:id="154"/>
      <w:r>
        <w:rPr>
          <w:b/>
          <w:bCs/>
          <w:sz w:val="20"/>
          <w:szCs w:val="20"/>
        </w:rPr>
        <w:fldChar w:fldCharType="end"/>
      </w:r>
      <w:r>
        <w:rPr>
          <w:rFonts w:eastAsia="Times New Roman"/>
        </w:rPr>
        <w:t xml:space="preserve"> </w:t>
      </w:r>
    </w:p>
    <w:p w14:paraId="13EBDA3C" w14:textId="77777777" w:rsidR="00C771ED" w:rsidRDefault="00C771ED" w:rsidP="00C771ED">
      <w:r>
        <w:rPr>
          <w:rStyle w:val="FieldLabel"/>
          <w:rFonts w:ascii="Times New Roman" w:eastAsia="Times New Roman" w:hAnsi="Times New Roman"/>
        </w:rPr>
        <w:t>Type:</w:t>
      </w:r>
      <w:r>
        <w:tab/>
      </w:r>
      <w:r>
        <w:tab/>
      </w:r>
      <w:r>
        <w:rPr>
          <w:rStyle w:val="Objecttype"/>
          <w:rFonts w:ascii="Times New Roman" w:eastAsia="Times New Roman" w:hAnsi="Times New Roman"/>
        </w:rPr>
        <w:t xml:space="preserve">Package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Pkg.Stereotype</w:instrText>
      </w:r>
      <w:r>
        <w:rPr>
          <w:rStyle w:val="Objecttype"/>
          <w:rFonts w:ascii="Times New Roman" w:eastAsia="Times New Roman" w:hAnsi="Times New Roman"/>
        </w:rPr>
        <w:fldChar w:fldCharType="end"/>
      </w:r>
    </w:p>
    <w:p w14:paraId="5A1FEDFC"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Pkg.Version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Pkg.Phase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5F9D39C"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Pkg.ParentPackage</w:instrText>
      </w:r>
      <w:r>
        <w:rPr>
          <w:rFonts w:ascii="Times New Roman" w:eastAsia="Times New Roman" w:hAnsi="Times New Roman"/>
        </w:rPr>
        <w:fldChar w:fldCharType="separate"/>
      </w:r>
      <w:r>
        <w:rPr>
          <w:rFonts w:ascii="Times New Roman" w:eastAsia="Times New Roman" w:hAnsi="Times New Roman"/>
        </w:rPr>
        <w:t>visualmashup</w:t>
      </w:r>
      <w:r>
        <w:rPr>
          <w:rFonts w:ascii="Times New Roman" w:eastAsia="Times New Roman" w:hAnsi="Times New Roman"/>
        </w:rPr>
        <w:fldChar w:fldCharType="end"/>
      </w:r>
    </w:p>
    <w:p w14:paraId="2C37D333"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 xml:space="preserve">Created on </w:t>
      </w:r>
      <w:r>
        <w:rPr>
          <w:rFonts w:ascii="Times New Roman" w:eastAsia="Times New Roman" w:hAnsi="Times New Roman"/>
          <w:i/>
          <w:iCs/>
        </w:rPr>
        <w:fldChar w:fldCharType="begin" w:fldLock="1"/>
      </w:r>
      <w:r>
        <w:rPr>
          <w:rFonts w:ascii="Times New Roman" w:eastAsia="Times New Roman" w:hAnsi="Times New Roman"/>
          <w:i/>
          <w:iCs/>
        </w:rPr>
        <w:instrText>MERGEFIELD Pkg.DateCreatedShort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Pkg.DateModifiedShort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p>
    <w:p w14:paraId="74AE28F6"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Pkg.GUID</w:instrText>
      </w:r>
      <w:r>
        <w:rPr>
          <w:rFonts w:ascii="Times New Roman" w:eastAsia="Times New Roman" w:hAnsi="Times New Roman"/>
        </w:rPr>
        <w:fldChar w:fldCharType="separate"/>
      </w:r>
      <w:r>
        <w:rPr>
          <w:rFonts w:ascii="Times New Roman" w:eastAsia="Times New Roman" w:hAnsi="Times New Roman"/>
        </w:rPr>
        <w:t>{28780F9F-15E7-44dc-A70E-CF3EC757AFCA}</w:t>
      </w:r>
      <w:r>
        <w:rPr>
          <w:rFonts w:ascii="Times New Roman" w:eastAsia="Times New Roman" w:hAnsi="Times New Roman"/>
        </w:rPr>
        <w:fldChar w:fldCharType="end"/>
      </w:r>
    </w:p>
    <w:p w14:paraId="687C2494" w14:textId="77777777" w:rsidR="00C771ED" w:rsidRDefault="00C771ED" w:rsidP="00C771ED">
      <w:pPr>
        <w:rPr>
          <w:rFonts w:ascii="Times New Roman" w:eastAsia="Times New Roman" w:hAnsi="Times New Roman"/>
        </w:rPr>
      </w:pPr>
      <w:bookmarkStart w:id="155" w:name="BKM_619825B5_9EC9_4ced_9C12_F0E7F54588E9"/>
    </w:p>
    <w:p w14:paraId="7D942FE8" w14:textId="77777777" w:rsidR="00C771ED" w:rsidRDefault="00C771ED" w:rsidP="00C771ED">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controller</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38FED7EF"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23AEC105"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022FA474"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78C49C20"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{619825B5-9EC9-4ced-9C12-F0E7F54588E9}</w:t>
      </w:r>
      <w:r>
        <w:rPr>
          <w:rFonts w:ascii="Times New Roman" w:eastAsia="Times New Roman" w:hAnsi="Times New Roman"/>
        </w:rPr>
        <w:fldChar w:fldCharType="end"/>
      </w:r>
    </w:p>
    <w:p w14:paraId="29A67B5A" w14:textId="77777777" w:rsidR="00C771ED" w:rsidRDefault="00C771ED" w:rsidP="00C771ED">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72D702AF" w14:textId="3690A57B" w:rsidR="00C771ED" w:rsidRDefault="00C771ED" w:rsidP="00C771ED">
      <w:pPr>
        <w:jc w:val="center"/>
        <w:rPr>
          <w:rFonts w:ascii="Times New Roman" w:eastAsia="Times New Roman" w:hAnsi="Times New Roman"/>
        </w:rPr>
      </w:pPr>
      <w:r>
        <w:rPr>
          <w:rFonts w:eastAsia="Times New Roman"/>
          <w:noProof/>
        </w:rPr>
        <w:drawing>
          <wp:inline distT="0" distB="0" distL="0" distR="0" wp14:anchorId="50741FA5" wp14:editId="35D48F77">
            <wp:extent cx="4905375" cy="1476375"/>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05375" cy="1476375"/>
                    </a:xfrm>
                    <a:prstGeom prst="rect">
                      <a:avLst/>
                    </a:prstGeom>
                    <a:noFill/>
                    <a:ln>
                      <a:noFill/>
                    </a:ln>
                  </pic:spPr>
                </pic:pic>
              </a:graphicData>
            </a:graphic>
          </wp:inline>
        </w:drawing>
      </w:r>
    </w:p>
    <w:bookmarkEnd w:id="155"/>
    <w:p w14:paraId="0F4A7793" w14:textId="77777777" w:rsidR="00C771ED" w:rsidRDefault="00C771ED" w:rsidP="00C771ED">
      <w:pPr>
        <w:rPr>
          <w:rFonts w:ascii="Times New Roman" w:eastAsia="Times New Roman" w:hAnsi="Times New Roman"/>
        </w:rPr>
      </w:pPr>
    </w:p>
    <w:bookmarkStart w:id="156" w:name="BKM_131085EE_1FE1_4eec_8DCB_3270A8AD460C"/>
    <w:p w14:paraId="36D9FA86" w14:textId="77777777" w:rsidR="00C771ED" w:rsidRDefault="00C771ED" w:rsidP="00C771ED">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157" w:name="_Toc309596978"/>
      <w:r>
        <w:t>ControllerFacade</w:t>
      </w:r>
      <w:bookmarkEnd w:id="157"/>
      <w:r>
        <w:rPr>
          <w:b w:val="0"/>
          <w:bCs w:val="0"/>
        </w:rPr>
        <w:fldChar w:fldCharType="end"/>
      </w:r>
    </w:p>
    <w:p w14:paraId="636CC264"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MultiActionController</w:t>
      </w:r>
      <w:r>
        <w:rPr>
          <w:rStyle w:val="Objecttype"/>
          <w:rFonts w:ascii="Times New Roman" w:eastAsia="Times New Roman" w:hAnsi="Times New Roman"/>
        </w:rPr>
        <w:fldChar w:fldCharType="end"/>
      </w:r>
    </w:p>
    <w:p w14:paraId="5E6A5CC1"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31753D91" w14:textId="77777777" w:rsidR="00C771ED" w:rsidRDefault="00C771ED" w:rsidP="00C771ED">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controller</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9C7BB44"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7E680680" w14:textId="77777777" w:rsidR="00C771ED" w:rsidRDefault="00C771ED" w:rsidP="00C771ED">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{131085EE-1FE1-4eec-8DCB-3270A8AD460C}</w:t>
      </w:r>
      <w:r>
        <w:rPr>
          <w:rFonts w:ascii="Times New Roman" w:eastAsia="Times New Roman" w:hAnsi="Times New Roman"/>
        </w:rPr>
        <w:fldChar w:fldCharType="end"/>
      </w:r>
    </w:p>
    <w:p w14:paraId="77CE64CB" w14:textId="77777777" w:rsidR="00C771ED" w:rsidRDefault="00C771ED" w:rsidP="00C771ED">
      <w:pPr>
        <w:rPr>
          <w:rFonts w:ascii="Times New Roman" w:eastAsia="Times New Roman" w:hAnsi="Times New Roman"/>
        </w:rPr>
      </w:pPr>
    </w:p>
    <w:p w14:paraId="43FDA92C" w14:textId="77777777" w:rsidR="00C771ED" w:rsidRDefault="00C771ED" w:rsidP="00C771ED">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페이지</w:t>
      </w:r>
      <w:r>
        <w:rPr>
          <w:rFonts w:ascii="Times New Roman" w:eastAsia="Times New Roman" w:hAnsi="Times New Roman"/>
          <w:lang w:val="ko-KR"/>
        </w:rPr>
        <w:t xml:space="preserve"> </w:t>
      </w:r>
      <w:r>
        <w:rPr>
          <w:rFonts w:ascii="바탕" w:eastAsia="바탕" w:hAnsi="바탕" w:cs="바탕" w:hint="eastAsia"/>
          <w:lang w:val="ko-KR"/>
        </w:rPr>
        <w:t>전환을</w:t>
      </w:r>
      <w:r>
        <w:rPr>
          <w:rFonts w:ascii="Times New Roman" w:eastAsia="Times New Roman" w:hAnsi="Times New Roman"/>
          <w:lang w:val="ko-KR"/>
        </w:rPr>
        <w:t xml:space="preserve"> </w:t>
      </w:r>
      <w:r>
        <w:rPr>
          <w:rFonts w:ascii="바탕" w:eastAsia="바탕" w:hAnsi="바탕" w:cs="바탕" w:hint="eastAsia"/>
          <w:lang w:val="ko-KR"/>
        </w:rPr>
        <w:t>담당하는</w:t>
      </w:r>
      <w:r>
        <w:rPr>
          <w:rFonts w:ascii="Times New Roman" w:eastAsia="Times New Roman" w:hAnsi="Times New Roman"/>
          <w:lang w:val="ko-KR"/>
        </w:rPr>
        <w:t xml:space="preserve"> </w:t>
      </w:r>
      <w:r>
        <w:rPr>
          <w:rFonts w:ascii="바탕" w:eastAsia="바탕" w:hAnsi="바탕" w:cs="바탕" w:hint="eastAsia"/>
          <w:lang w:val="ko-KR"/>
        </w:rPr>
        <w:t>스프링</w:t>
      </w:r>
      <w:r>
        <w:rPr>
          <w:rFonts w:ascii="Times New Roman" w:eastAsia="Times New Roman" w:hAnsi="Times New Roman"/>
          <w:lang w:val="ko-KR"/>
        </w:rPr>
        <w:t xml:space="preserve"> MVC </w:t>
      </w:r>
      <w:r>
        <w:rPr>
          <w:rFonts w:ascii="바탕" w:eastAsia="바탕" w:hAnsi="바탕" w:cs="바탕" w:hint="eastAsia"/>
          <w:lang w:val="ko-KR"/>
        </w:rPr>
        <w:t>컨트롤러</w:t>
      </w:r>
      <w:r>
        <w:rPr>
          <w:rFonts w:ascii="Times New Roman" w:eastAsia="Times New Roman" w:hAnsi="Times New Roman"/>
          <w:lang w:val="ko-KR"/>
        </w:rPr>
        <w:t xml:space="preserve"> </w:t>
      </w:r>
    </w:p>
    <w:p w14:paraId="1078CAC7" w14:textId="77777777" w:rsidR="00C771ED" w:rsidRDefault="00C771ED" w:rsidP="00C771ED">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C771ED" w14:paraId="1EEB18DB" w14:textId="77777777" w:rsidTr="000A45C6">
        <w:trPr>
          <w:cantSplit/>
          <w:trHeight w:val="289"/>
          <w:tblHeader/>
        </w:trPr>
        <w:tc>
          <w:tcPr>
            <w:tcW w:w="9360" w:type="dxa"/>
            <w:gridSpan w:val="2"/>
            <w:tcBorders>
              <w:top w:val="nil"/>
              <w:left w:val="nil"/>
              <w:bottom w:val="nil"/>
              <w:right w:val="nil"/>
            </w:tcBorders>
          </w:tcPr>
          <w:p w14:paraId="0507FFC0" w14:textId="77777777" w:rsidR="00C771ED" w:rsidRDefault="00C771ED"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C771ED" w14:paraId="0635FF9D" w14:textId="77777777" w:rsidTr="000A45C6">
        <w:trPr>
          <w:trHeight w:val="351"/>
        </w:trPr>
        <w:tc>
          <w:tcPr>
            <w:tcW w:w="630" w:type="dxa"/>
            <w:tcBorders>
              <w:top w:val="nil"/>
              <w:left w:val="nil"/>
              <w:bottom w:val="nil"/>
              <w:right w:val="nil"/>
            </w:tcBorders>
          </w:tcPr>
          <w:p w14:paraId="3C255490" w14:textId="77777777" w:rsidR="00C771ED" w:rsidRDefault="00C771ED"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7F29EB54" w14:textId="77777777" w:rsidR="00C771ED" w:rsidRDefault="00C771ED"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5534CBC8" w14:textId="77777777" w:rsidR="00C771ED" w:rsidRDefault="00C771ED" w:rsidP="00C771ED">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C771ED" w14:paraId="297A4ED4" w14:textId="77777777" w:rsidTr="000A45C6">
        <w:tc>
          <w:tcPr>
            <w:tcW w:w="9360" w:type="dxa"/>
            <w:gridSpan w:val="2"/>
            <w:tcBorders>
              <w:top w:val="nil"/>
              <w:left w:val="nil"/>
              <w:bottom w:val="nil"/>
              <w:right w:val="nil"/>
            </w:tcBorders>
          </w:tcPr>
          <w:p w14:paraId="657A8CD9" w14:textId="77777777" w:rsidR="00C771ED" w:rsidRDefault="00C771ED"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C771ED" w14:paraId="065B0782" w14:textId="77777777" w:rsidTr="000A45C6">
        <w:trPr>
          <w:trHeight w:val="350"/>
        </w:trPr>
        <w:tc>
          <w:tcPr>
            <w:tcW w:w="630" w:type="dxa"/>
            <w:tcBorders>
              <w:top w:val="nil"/>
              <w:left w:val="nil"/>
              <w:bottom w:val="nil"/>
              <w:right w:val="nil"/>
            </w:tcBorders>
          </w:tcPr>
          <w:p w14:paraId="542EE75E" w14:textId="77777777" w:rsidR="00C771ED" w:rsidRDefault="00C771ED"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66EDE83" w14:textId="77777777" w:rsidR="00C771ED" w:rsidRDefault="00C771ED"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@Controller</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68986CAA" w14:textId="77777777" w:rsidR="00C771ED" w:rsidRDefault="00C771ED" w:rsidP="00C771ED">
      <w:pPr>
        <w:rPr>
          <w:rFonts w:ascii="Times New Roman" w:eastAsia="Times New Roman" w:hAnsi="Times New Roman"/>
        </w:rPr>
      </w:pPr>
      <w:bookmarkStart w:id="158" w:name="BKM_5A253BC7_C4CD_4bc9_B2F4_E1CD9B8FF6AF"/>
    </w:p>
    <w:p w14:paraId="3A8DA5B4" w14:textId="77777777" w:rsidR="00C771ED" w:rsidRDefault="00C771ED" w:rsidP="00C771ED">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C771ED" w14:paraId="1DA54777"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71AAC1A" w14:textId="77777777" w:rsidR="00C771ED" w:rsidRDefault="00C771ED"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54946C1" w14:textId="77777777" w:rsidR="00C771ED" w:rsidRDefault="00C771ED"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72BFD67" w14:textId="77777777" w:rsidR="00C771ED" w:rsidRDefault="00C771ED" w:rsidP="000A45C6">
            <w:pPr>
              <w:rPr>
                <w:rFonts w:ascii="Times New Roman" w:eastAsia="Times New Roman" w:hAnsi="Times New Roman"/>
                <w:b/>
                <w:bCs/>
              </w:rPr>
            </w:pPr>
            <w:r>
              <w:rPr>
                <w:rFonts w:ascii="Times New Roman" w:eastAsia="Times New Roman" w:hAnsi="Times New Roman"/>
                <w:b/>
                <w:bCs/>
              </w:rPr>
              <w:t>Parameters</w:t>
            </w:r>
          </w:p>
        </w:tc>
      </w:tr>
      <w:tr w:rsidR="00C771ED" w14:paraId="5D14FBE3" w14:textId="77777777" w:rsidTr="000A45C6">
        <w:tc>
          <w:tcPr>
            <w:tcW w:w="2340" w:type="dxa"/>
            <w:tcBorders>
              <w:top w:val="single" w:sz="2" w:space="0" w:color="auto"/>
              <w:left w:val="single" w:sz="2" w:space="0" w:color="auto"/>
              <w:bottom w:val="single" w:sz="2" w:space="0" w:color="auto"/>
              <w:right w:val="single" w:sz="2" w:space="0" w:color="auto"/>
            </w:tcBorders>
          </w:tcPr>
          <w:p w14:paraId="68B35B0C" w14:textId="77777777" w:rsidR="00C771ED" w:rsidRDefault="00C771ED"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forward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ModelAndView</w:t>
            </w:r>
            <w:r>
              <w:rPr>
                <w:rFonts w:ascii="Times New Roman" w:eastAsia="Times New Roman" w:hAnsi="Times New Roman"/>
              </w:rPr>
              <w:fldChar w:fldCharType="end"/>
            </w:r>
          </w:p>
          <w:p w14:paraId="43B8CBC0" w14:textId="77777777" w:rsidR="00C771ED" w:rsidRDefault="00C771ED"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36D7046" w14:textId="77777777" w:rsidR="00C771ED" w:rsidRDefault="00C771ED"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타겟</w:t>
            </w:r>
            <w:r>
              <w:rPr>
                <w:rFonts w:ascii="Times New Roman" w:eastAsia="Times New Roman" w:hAnsi="Times New Roman"/>
                <w:lang w:val="ko-KR"/>
              </w:rPr>
              <w:t xml:space="preserve"> </w:t>
            </w:r>
            <w:r>
              <w:rPr>
                <w:rFonts w:ascii="바탕" w:eastAsia="바탕" w:hAnsi="바탕" w:cs="바탕" w:hint="eastAsia"/>
                <w:lang w:val="ko-KR"/>
              </w:rPr>
              <w:t>페이지로</w:t>
            </w:r>
            <w:r>
              <w:rPr>
                <w:rFonts w:ascii="Times New Roman" w:eastAsia="Times New Roman" w:hAnsi="Times New Roman"/>
                <w:lang w:val="ko-KR"/>
              </w:rPr>
              <w:t xml:space="preserve"> </w:t>
            </w:r>
            <w:r>
              <w:rPr>
                <w:rFonts w:ascii="바탕" w:eastAsia="바탕" w:hAnsi="바탕" w:cs="바탕" w:hint="eastAsia"/>
                <w:lang w:val="ko-KR"/>
              </w:rPr>
              <w:t>이동한다</w:t>
            </w:r>
            <w:r>
              <w:rPr>
                <w:rFonts w:ascii="Times New Roman" w:eastAsia="Times New Roman" w:hAnsi="Times New Roman"/>
                <w:lang w:val="ko-KR"/>
              </w:rPr>
              <w:t xml:space="preserve">. </w:t>
            </w:r>
          </w:p>
          <w:p w14:paraId="3878FA02" w14:textId="77777777" w:rsidR="00C771ED" w:rsidRDefault="00C771ED" w:rsidP="000A45C6">
            <w:pPr>
              <w:rPr>
                <w:rFonts w:ascii="Times New Roman" w:eastAsia="Times New Roman" w:hAnsi="Times New Roman"/>
                <w:lang w:val="ko-KR"/>
              </w:rPr>
            </w:pPr>
            <w:r>
              <w:rPr>
                <w:rFonts w:ascii="Times New Roman" w:eastAsia="Times New Roman" w:hAnsi="Times New Roman"/>
                <w:lang w:val="ko-KR"/>
              </w:rPr>
              <w:t>@link javax.servlet.http.HttpServletRequest}</w:t>
            </w:r>
          </w:p>
          <w:p w14:paraId="141BEAA2" w14:textId="77777777" w:rsidR="00C771ED" w:rsidRDefault="00C771ED" w:rsidP="000A45C6">
            <w:pPr>
              <w:rPr>
                <w:rFonts w:ascii="Times New Roman" w:eastAsia="Times New Roman" w:hAnsi="Times New Roman"/>
                <w:lang w:val="ko-KR"/>
              </w:rPr>
            </w:pPr>
            <w:r>
              <w:rPr>
                <w:rFonts w:ascii="Times New Roman" w:eastAsia="Times New Roman" w:hAnsi="Times New Roman"/>
                <w:lang w:val="ko-KR"/>
              </w:rPr>
              <w:t>@link javax.servlet.http.HttpServletResponse}</w:t>
            </w:r>
          </w:p>
          <w:p w14:paraId="0E04FC68" w14:textId="77777777" w:rsidR="00C771ED" w:rsidRDefault="00C771ED" w:rsidP="000A45C6">
            <w:pPr>
              <w:rPr>
                <w:rFonts w:ascii="Times New Roman" w:eastAsia="Times New Roman" w:hAnsi="Times New Roman"/>
              </w:rPr>
            </w:pPr>
            <w:r w:rsidRPr="00C771ED">
              <w:rPr>
                <w:rFonts w:ascii="Times New Roman" w:eastAsia="Times New Roman" w:hAnsi="Times New Roman"/>
              </w:rPr>
              <w:t>@return {@link org.springframework.web.servlet.ModelAndView}</w:t>
            </w:r>
          </w:p>
          <w:p w14:paraId="7053D40E" w14:textId="77777777" w:rsidR="00C771ED" w:rsidRDefault="00C771ED"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AFB18B7" w14:textId="77777777" w:rsidR="00C771ED" w:rsidRDefault="00C771ED"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HttpServletRequest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request</w:t>
            </w:r>
            <w:r>
              <w:rPr>
                <w:rStyle w:val="Objecttype"/>
                <w:rFonts w:ascii="Times New Roman" w:eastAsia="Times New Roman" w:hAnsi="Times New Roman"/>
              </w:rPr>
              <w:fldChar w:fldCharType="end"/>
            </w:r>
            <w:r>
              <w:rPr>
                <w:rFonts w:ascii="Times New Roman" w:eastAsia="Times New Roman" w:hAnsi="Times New Roman"/>
              </w:rPr>
              <w:t xml:space="preserve"> </w:t>
            </w:r>
          </w:p>
          <w:p w14:paraId="6DF01997" w14:textId="77777777" w:rsidR="00C771ED" w:rsidRDefault="00C771ED"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w:t>
            </w:r>
            <w:r>
              <w:rPr>
                <w:rFonts w:ascii="Times New Roman" w:eastAsia="Times New Roman" w:hAnsi="Times New Roman"/>
              </w:rPr>
              <w:fldChar w:fldCharType="end"/>
            </w:r>
          </w:p>
          <w:p w14:paraId="2F12B263" w14:textId="77777777" w:rsidR="00C771ED" w:rsidRDefault="00C771ED"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HttpServletResponse</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response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B52559B" w14:textId="77777777" w:rsidR="00C771ED" w:rsidRDefault="00C771ED"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w:t>
            </w:r>
            <w:r>
              <w:rPr>
                <w:rFonts w:ascii="Times New Roman" w:eastAsia="Times New Roman" w:hAnsi="Times New Roman"/>
              </w:rPr>
              <w:fldChar w:fldCharType="end"/>
            </w:r>
          </w:p>
          <w:p w14:paraId="20AB0CC1" w14:textId="77777777" w:rsidR="00C771ED" w:rsidRDefault="00C771ED" w:rsidP="000A45C6"/>
        </w:tc>
        <w:bookmarkEnd w:id="158"/>
      </w:tr>
      <w:bookmarkStart w:id="159" w:name="BKM_8D3AA822_8B15_4ccb_A2FD_3EE9C50551DC"/>
      <w:tr w:rsidR="00C771ED" w14:paraId="458B11D0" w14:textId="77777777" w:rsidTr="000A45C6">
        <w:tc>
          <w:tcPr>
            <w:tcW w:w="2340" w:type="dxa"/>
            <w:tcBorders>
              <w:top w:val="single" w:sz="2" w:space="0" w:color="auto"/>
              <w:left w:val="single" w:sz="2" w:space="0" w:color="auto"/>
              <w:bottom w:val="single" w:sz="2" w:space="0" w:color="auto"/>
              <w:right w:val="single" w:sz="2" w:space="0" w:color="auto"/>
            </w:tcBorders>
          </w:tcPr>
          <w:p w14:paraId="09102104" w14:textId="77777777" w:rsidR="00C771ED" w:rsidRDefault="00C771ED"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mainPage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ModelAndView</w:t>
            </w:r>
            <w:r>
              <w:rPr>
                <w:rFonts w:ascii="Times New Roman" w:eastAsia="Times New Roman" w:hAnsi="Times New Roman"/>
              </w:rPr>
              <w:fldChar w:fldCharType="end"/>
            </w:r>
          </w:p>
          <w:p w14:paraId="4ACF38FF" w14:textId="77777777" w:rsidR="00C771ED" w:rsidRDefault="00C771ED"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ACA5E5D" w14:textId="77777777" w:rsidR="00C771ED" w:rsidRDefault="00C771ED"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메인</w:t>
            </w:r>
            <w:r>
              <w:rPr>
                <w:rFonts w:ascii="Times New Roman" w:eastAsia="Times New Roman" w:hAnsi="Times New Roman"/>
                <w:lang w:val="ko-KR"/>
              </w:rPr>
              <w:t xml:space="preserve"> Index </w:t>
            </w:r>
          </w:p>
          <w:p w14:paraId="1092D374" w14:textId="77777777" w:rsidR="00C771ED" w:rsidRDefault="00C771ED" w:rsidP="000A45C6">
            <w:pPr>
              <w:rPr>
                <w:rFonts w:ascii="Times New Roman" w:eastAsia="Times New Roman" w:hAnsi="Times New Roman"/>
              </w:rPr>
            </w:pPr>
            <w:r>
              <w:rPr>
                <w:rFonts w:ascii="Times New Roman" w:eastAsia="Times New Roman" w:hAnsi="Times New Roman"/>
                <w:lang w:val="ko-KR"/>
              </w:rPr>
              <w:t>@return ModelAndView</w:t>
            </w:r>
          </w:p>
          <w:p w14:paraId="6BC6CF6C" w14:textId="77777777" w:rsidR="00C771ED" w:rsidRDefault="00C771ED"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104A9C" w14:textId="77777777" w:rsidR="00C771ED" w:rsidRDefault="00C771ED"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HttpServletRequest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request</w:t>
            </w:r>
            <w:r>
              <w:rPr>
                <w:rStyle w:val="Objecttype"/>
                <w:rFonts w:ascii="Times New Roman" w:eastAsia="Times New Roman" w:hAnsi="Times New Roman"/>
              </w:rPr>
              <w:fldChar w:fldCharType="end"/>
            </w:r>
            <w:r>
              <w:rPr>
                <w:rFonts w:ascii="Times New Roman" w:eastAsia="Times New Roman" w:hAnsi="Times New Roman"/>
              </w:rPr>
              <w:t xml:space="preserve"> </w:t>
            </w:r>
          </w:p>
          <w:p w14:paraId="1D0B1D90" w14:textId="77777777" w:rsidR="00C771ED" w:rsidRDefault="00C771ED"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HttpServletRequest</w:t>
            </w:r>
            <w:r>
              <w:rPr>
                <w:rFonts w:ascii="Times New Roman" w:eastAsia="Times New Roman" w:hAnsi="Times New Roman"/>
              </w:rPr>
              <w:fldChar w:fldCharType="end"/>
            </w:r>
          </w:p>
          <w:p w14:paraId="4E79DD73" w14:textId="77777777" w:rsidR="00C771ED" w:rsidRDefault="00C771ED"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HttpServletResponse</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response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4317133" w14:textId="77777777" w:rsidR="00C771ED" w:rsidRDefault="00C771ED"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HttpServletResponse</w:t>
            </w:r>
            <w:r>
              <w:rPr>
                <w:rFonts w:ascii="Times New Roman" w:eastAsia="Times New Roman" w:hAnsi="Times New Roman"/>
              </w:rPr>
              <w:fldChar w:fldCharType="end"/>
            </w:r>
          </w:p>
          <w:p w14:paraId="67D084FF" w14:textId="77777777" w:rsidR="00C771ED" w:rsidRDefault="00C771ED" w:rsidP="000A45C6"/>
        </w:tc>
        <w:bookmarkEnd w:id="159"/>
      </w:tr>
      <w:bookmarkEnd w:id="156"/>
    </w:tbl>
    <w:p w14:paraId="033736FA" w14:textId="5FA7EC1F" w:rsidR="00C771ED" w:rsidRPr="00C771ED" w:rsidRDefault="00C771ED" w:rsidP="00C771ED">
      <w:pPr>
        <w:rPr>
          <w:rFonts w:ascii="Times New Roman" w:eastAsia="맑은 고딕" w:hAnsi="Times New Roman"/>
        </w:rPr>
      </w:pPr>
    </w:p>
    <w:p w14:paraId="4DD2ACBB" w14:textId="77777777" w:rsidR="0019165B" w:rsidRDefault="0019165B">
      <w:pPr>
        <w:widowControl/>
        <w:wordWrap/>
        <w:autoSpaceDE/>
        <w:autoSpaceDN/>
        <w:jc w:val="left"/>
        <w:rPr>
          <w:rFonts w:ascii="맑은 고딕" w:eastAsia="맑은 고딕" w:hAnsi="맑은 고딕"/>
          <w:b/>
          <w:bCs/>
        </w:rPr>
      </w:pPr>
      <w:r>
        <w:rPr>
          <w:b/>
          <w:bCs/>
        </w:rPr>
        <w:br w:type="page"/>
      </w:r>
    </w:p>
    <w:p w14:paraId="7EB88885" w14:textId="501196CA" w:rsidR="000A45C6" w:rsidRDefault="000A45C6" w:rsidP="000A45C6">
      <w:pPr>
        <w:pStyle w:val="2"/>
        <w:numPr>
          <w:ilvl w:val="2"/>
          <w:numId w:val="2"/>
        </w:numPr>
        <w:rPr>
          <w:rFonts w:eastAsia="Times New Roman"/>
        </w:rPr>
      </w:pPr>
      <w:r>
        <w:rPr>
          <w:b/>
          <w:bCs/>
          <w:sz w:val="20"/>
          <w:szCs w:val="20"/>
        </w:rPr>
        <w:lastRenderedPageBreak/>
        <w:fldChar w:fldCharType="begin" w:fldLock="1"/>
      </w:r>
      <w:r>
        <w:rPr>
          <w:b/>
          <w:bCs/>
          <w:sz w:val="20"/>
          <w:szCs w:val="20"/>
        </w:rPr>
        <w:instrText xml:space="preserve">MERGEFIELD </w:instrText>
      </w:r>
      <w:r>
        <w:rPr>
          <w:rFonts w:eastAsia="Times New Roman"/>
        </w:rPr>
        <w:instrText>Pkg.Name</w:instrText>
      </w:r>
      <w:r>
        <w:rPr>
          <w:b/>
          <w:bCs/>
          <w:sz w:val="20"/>
          <w:szCs w:val="20"/>
        </w:rPr>
        <w:fldChar w:fldCharType="separate"/>
      </w:r>
      <w:bookmarkStart w:id="160" w:name="_Toc309596979"/>
      <w:r>
        <w:rPr>
          <w:rFonts w:eastAsia="Times New Roman"/>
        </w:rPr>
        <w:t>model</w:t>
      </w:r>
      <w:bookmarkEnd w:id="160"/>
      <w:r>
        <w:rPr>
          <w:b/>
          <w:bCs/>
          <w:sz w:val="20"/>
          <w:szCs w:val="20"/>
        </w:rPr>
        <w:fldChar w:fldCharType="end"/>
      </w:r>
      <w:r>
        <w:rPr>
          <w:rFonts w:eastAsia="Times New Roman"/>
        </w:rPr>
        <w:t xml:space="preserve"> </w:t>
      </w:r>
    </w:p>
    <w:p w14:paraId="085A4537" w14:textId="77777777" w:rsidR="000A45C6" w:rsidRDefault="000A45C6" w:rsidP="000A45C6">
      <w:r>
        <w:rPr>
          <w:rStyle w:val="FieldLabel"/>
          <w:rFonts w:ascii="Times New Roman" w:eastAsia="Times New Roman" w:hAnsi="Times New Roman"/>
        </w:rPr>
        <w:t>Type:</w:t>
      </w:r>
      <w:r>
        <w:tab/>
      </w:r>
      <w:r>
        <w:tab/>
      </w:r>
      <w:r>
        <w:rPr>
          <w:rStyle w:val="Objecttype"/>
          <w:rFonts w:ascii="Times New Roman" w:eastAsia="Times New Roman" w:hAnsi="Times New Roman"/>
        </w:rPr>
        <w:t xml:space="preserve">Package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Pkg.Stereotype</w:instrText>
      </w:r>
      <w:r>
        <w:rPr>
          <w:rStyle w:val="Objecttype"/>
          <w:rFonts w:ascii="Times New Roman" w:eastAsia="Times New Roman" w:hAnsi="Times New Roman"/>
        </w:rPr>
        <w:fldChar w:fldCharType="end"/>
      </w:r>
    </w:p>
    <w:p w14:paraId="0A1DFBDE"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Pkg.Version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Pkg.Phase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3B541F8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Pkg.ParentPackage</w:instrText>
      </w:r>
      <w:r>
        <w:rPr>
          <w:rFonts w:ascii="Times New Roman" w:eastAsia="Times New Roman" w:hAnsi="Times New Roman"/>
        </w:rPr>
        <w:fldChar w:fldCharType="separate"/>
      </w:r>
      <w:r>
        <w:rPr>
          <w:rFonts w:ascii="Times New Roman" w:eastAsia="Times New Roman" w:hAnsi="Times New Roman"/>
        </w:rPr>
        <w:t>visualmashup</w:t>
      </w:r>
      <w:r>
        <w:rPr>
          <w:rFonts w:ascii="Times New Roman" w:eastAsia="Times New Roman" w:hAnsi="Times New Roman"/>
        </w:rPr>
        <w:fldChar w:fldCharType="end"/>
      </w:r>
    </w:p>
    <w:p w14:paraId="254B755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 xml:space="preserve">Created on </w:t>
      </w:r>
      <w:r>
        <w:rPr>
          <w:rFonts w:ascii="Times New Roman" w:eastAsia="Times New Roman" w:hAnsi="Times New Roman"/>
          <w:i/>
          <w:iCs/>
        </w:rPr>
        <w:fldChar w:fldCharType="begin" w:fldLock="1"/>
      </w:r>
      <w:r>
        <w:rPr>
          <w:rFonts w:ascii="Times New Roman" w:eastAsia="Times New Roman" w:hAnsi="Times New Roman"/>
          <w:i/>
          <w:iCs/>
        </w:rPr>
        <w:instrText>MERGEFIELD Pkg.DateCreatedShort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Pkg.DateModifiedShort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p>
    <w:p w14:paraId="5AE21E0A"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Pkg.GUID</w:instrText>
      </w:r>
      <w:r>
        <w:rPr>
          <w:rFonts w:ascii="Times New Roman" w:eastAsia="Times New Roman" w:hAnsi="Times New Roman"/>
        </w:rPr>
        <w:fldChar w:fldCharType="separate"/>
      </w:r>
      <w:r>
        <w:rPr>
          <w:rFonts w:ascii="Times New Roman" w:eastAsia="Times New Roman" w:hAnsi="Times New Roman"/>
        </w:rPr>
        <w:t>{AAD4093F-F649-49cc-B473-E3C5C4879C83}</w:t>
      </w:r>
      <w:r>
        <w:rPr>
          <w:rFonts w:ascii="Times New Roman" w:eastAsia="Times New Roman" w:hAnsi="Times New Roman"/>
        </w:rPr>
        <w:fldChar w:fldCharType="end"/>
      </w:r>
    </w:p>
    <w:p w14:paraId="2FA75AB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Pkg.Notes</w:instrText>
      </w:r>
      <w:r>
        <w:rPr>
          <w:rFonts w:ascii="Times New Roman" w:eastAsia="Times New Roman" w:hAnsi="Times New Roman"/>
        </w:rPr>
        <w:fldChar w:fldCharType="end"/>
      </w:r>
    </w:p>
    <w:p w14:paraId="4251278E" w14:textId="77777777" w:rsidR="000A45C6" w:rsidRDefault="000A45C6" w:rsidP="000A45C6">
      <w:pPr>
        <w:rPr>
          <w:rFonts w:ascii="Times New Roman" w:eastAsia="Times New Roman" w:hAnsi="Times New Roman"/>
        </w:rPr>
      </w:pPr>
      <w:bookmarkStart w:id="161" w:name="BKM_332CBC3D_0A65_4d16_BABA_858A9B38E2E0"/>
    </w:p>
    <w:p w14:paraId="3E67481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model</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1B450AC6"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42BB09C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1C73B5F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1E18C34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{332CBC3D-0A65-4d16-BABA-858A9B38E2E0}</w:t>
      </w:r>
      <w:r>
        <w:rPr>
          <w:rFonts w:ascii="Times New Roman" w:eastAsia="Times New Roman" w:hAnsi="Times New Roman"/>
        </w:rPr>
        <w:fldChar w:fldCharType="end"/>
      </w:r>
    </w:p>
    <w:p w14:paraId="3708995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5FEF85EE" w14:textId="091A220E" w:rsidR="000A45C6" w:rsidRDefault="000A45C6" w:rsidP="000A45C6">
      <w:pPr>
        <w:jc w:val="center"/>
        <w:rPr>
          <w:rFonts w:ascii="Times New Roman" w:eastAsia="Times New Roman" w:hAnsi="Times New Roman"/>
        </w:rPr>
      </w:pPr>
      <w:r>
        <w:rPr>
          <w:rFonts w:eastAsia="Times New Roman"/>
          <w:noProof/>
        </w:rPr>
        <w:drawing>
          <wp:inline distT="0" distB="0" distL="0" distR="0" wp14:anchorId="4F5DC2F4" wp14:editId="1399A9F7">
            <wp:extent cx="5943600" cy="1228725"/>
            <wp:effectExtent l="0" t="0" r="0"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bookmarkEnd w:id="161"/>
    <w:p w14:paraId="3B920A54" w14:textId="77777777" w:rsidR="000A45C6" w:rsidRDefault="000A45C6" w:rsidP="000A45C6">
      <w:pPr>
        <w:rPr>
          <w:rFonts w:ascii="Times New Roman" w:eastAsia="Times New Roman" w:hAnsi="Times New Roman"/>
        </w:rPr>
      </w:pPr>
    </w:p>
    <w:p w14:paraId="31B0867E" w14:textId="5C2466D7" w:rsidR="000A45C6" w:rsidRDefault="000A45C6">
      <w:pPr>
        <w:widowControl/>
        <w:wordWrap/>
        <w:autoSpaceDE/>
        <w:autoSpaceDN/>
        <w:jc w:val="left"/>
        <w:rPr>
          <w:rFonts w:ascii="Times New Roman" w:eastAsia="맑은 고딕" w:hAnsi="Times New Roman"/>
        </w:rPr>
      </w:pPr>
      <w:bookmarkStart w:id="162" w:name="BKM_17253CA3_AF1C_4bfa_96DF_F3165EC48049"/>
      <w:r>
        <w:rPr>
          <w:rFonts w:ascii="Times New Roman" w:eastAsia="맑은 고딕" w:hAnsi="Times New Roman"/>
        </w:rPr>
        <w:br w:type="page"/>
      </w:r>
    </w:p>
    <w:p w14:paraId="7B8A227D" w14:textId="77777777" w:rsidR="000A45C6" w:rsidRPr="000A45C6" w:rsidRDefault="000A45C6" w:rsidP="000A45C6">
      <w:pPr>
        <w:rPr>
          <w:rFonts w:ascii="Times New Roman" w:eastAsia="맑은 고딕" w:hAnsi="Times New Roman"/>
        </w:rPr>
      </w:pPr>
    </w:p>
    <w:p w14:paraId="4557B20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model</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505483B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554CE10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0161F7E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26702665"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{17253CA3-AF1C-4bfa-96DF-F3165EC48049}</w:t>
      </w:r>
      <w:r>
        <w:rPr>
          <w:rFonts w:ascii="Times New Roman" w:eastAsia="Times New Roman" w:hAnsi="Times New Roman"/>
        </w:rPr>
        <w:fldChar w:fldCharType="end"/>
      </w:r>
    </w:p>
    <w:p w14:paraId="377DC37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6EC16CBC" w14:textId="64863C7C" w:rsidR="000A45C6" w:rsidRDefault="000A45C6" w:rsidP="000A45C6">
      <w:pPr>
        <w:jc w:val="center"/>
        <w:rPr>
          <w:rFonts w:ascii="Times New Roman" w:eastAsia="Times New Roman" w:hAnsi="Times New Roman"/>
        </w:rPr>
      </w:pPr>
      <w:r>
        <w:rPr>
          <w:rFonts w:eastAsia="Times New Roman"/>
          <w:noProof/>
        </w:rPr>
        <w:drawing>
          <wp:inline distT="0" distB="0" distL="0" distR="0" wp14:anchorId="5B0CFA5B" wp14:editId="30DE8AF9">
            <wp:extent cx="5905500" cy="696277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05500" cy="6962775"/>
                    </a:xfrm>
                    <a:prstGeom prst="rect">
                      <a:avLst/>
                    </a:prstGeom>
                    <a:noFill/>
                    <a:ln>
                      <a:noFill/>
                    </a:ln>
                  </pic:spPr>
                </pic:pic>
              </a:graphicData>
            </a:graphic>
          </wp:inline>
        </w:drawing>
      </w:r>
    </w:p>
    <w:bookmarkStart w:id="163" w:name="BKM_6073A041_B1EC_46da_B813_ADB0696596C2"/>
    <w:bookmarkEnd w:id="162"/>
    <w:p w14:paraId="1F4D13F2" w14:textId="77777777" w:rsidR="000A45C6" w:rsidRDefault="000A45C6"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model</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6B02E8A7"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69A4424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2011-11-19</w:t>
      </w:r>
      <w:r>
        <w:rPr>
          <w:rFonts w:ascii="Times New Roman" w:eastAsia="Times New Roman" w:hAnsi="Times New Roman"/>
        </w:rPr>
        <w:fldChar w:fldCharType="end"/>
      </w:r>
    </w:p>
    <w:p w14:paraId="5D8FA87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6B3F7F33"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{6073A041-B1EC-46da-B813-ADB0696596C2}</w:t>
      </w:r>
      <w:r>
        <w:rPr>
          <w:rFonts w:ascii="Times New Roman" w:eastAsia="Times New Roman" w:hAnsi="Times New Roman"/>
        </w:rPr>
        <w:fldChar w:fldCharType="end"/>
      </w:r>
    </w:p>
    <w:p w14:paraId="7DFFC5C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5853660B" w14:textId="5D4C8446" w:rsidR="000A45C6" w:rsidRDefault="000A45C6" w:rsidP="000A45C6">
      <w:pPr>
        <w:jc w:val="center"/>
        <w:rPr>
          <w:rFonts w:ascii="Times New Roman" w:eastAsia="Times New Roman" w:hAnsi="Times New Roman"/>
        </w:rPr>
      </w:pPr>
      <w:r>
        <w:rPr>
          <w:rFonts w:eastAsia="Times New Roman"/>
          <w:noProof/>
        </w:rPr>
        <w:drawing>
          <wp:inline distT="0" distB="0" distL="0" distR="0" wp14:anchorId="1BED6E98" wp14:editId="228B83D0">
            <wp:extent cx="5972175" cy="5219700"/>
            <wp:effectExtent l="0" t="0" r="9525"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2175" cy="5219700"/>
                    </a:xfrm>
                    <a:prstGeom prst="rect">
                      <a:avLst/>
                    </a:prstGeom>
                    <a:noFill/>
                    <a:ln>
                      <a:noFill/>
                    </a:ln>
                  </pic:spPr>
                </pic:pic>
              </a:graphicData>
            </a:graphic>
          </wp:inline>
        </w:drawing>
      </w:r>
    </w:p>
    <w:bookmarkEnd w:id="163"/>
    <w:p w14:paraId="1BE05EBF" w14:textId="700443CB" w:rsidR="000A45C6" w:rsidRDefault="000A45C6" w:rsidP="000A45C6">
      <w:pPr>
        <w:rPr>
          <w:rFonts w:ascii="Times New Roman" w:eastAsia="Times New Roman" w:hAnsi="Times New Roman"/>
        </w:rPr>
      </w:pPr>
    </w:p>
    <w:p w14:paraId="099F75DE" w14:textId="77777777" w:rsidR="000A45C6" w:rsidRDefault="000A45C6" w:rsidP="000A45C6">
      <w:pPr>
        <w:rPr>
          <w:rFonts w:ascii="Times New Roman" w:eastAsia="Times New Roman" w:hAnsi="Times New Roman"/>
        </w:rPr>
      </w:pPr>
    </w:p>
    <w:p w14:paraId="1D1EB908" w14:textId="77777777" w:rsidR="002C0EC5" w:rsidRDefault="002C0EC5">
      <w:pPr>
        <w:widowControl/>
        <w:wordWrap/>
        <w:autoSpaceDE/>
        <w:autoSpaceDN/>
        <w:jc w:val="left"/>
        <w:rPr>
          <w:rFonts w:ascii="맑은 고딕" w:eastAsia="Times New Roman" w:hAnsi="맑은 고딕"/>
        </w:rPr>
      </w:pPr>
      <w:bookmarkStart w:id="164" w:name="BKM_FD500348_2064_42b3_87E1_E576F9A0C81E"/>
      <w:r>
        <w:rPr>
          <w:b/>
          <w:bCs/>
        </w:rPr>
        <w:br w:type="page"/>
      </w:r>
    </w:p>
    <w:p w14:paraId="45798D21" w14:textId="4607323A"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165" w:name="_Toc309596980"/>
      <w:r>
        <w:t>Adapter1</w:t>
      </w:r>
      <w:bookmarkEnd w:id="165"/>
      <w:r>
        <w:rPr>
          <w:b w:val="0"/>
          <w:bCs w:val="0"/>
        </w:rPr>
        <w:fldChar w:fldCharType="end"/>
      </w:r>
    </w:p>
    <w:p w14:paraId="63280FC4"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XmlAdapter</w:t>
      </w:r>
      <w:r>
        <w:rPr>
          <w:rStyle w:val="Objecttype"/>
          <w:rFonts w:ascii="Times New Roman" w:eastAsia="Times New Roman" w:hAnsi="Times New Roman"/>
        </w:rPr>
        <w:fldChar w:fldCharType="end"/>
      </w:r>
    </w:p>
    <w:p w14:paraId="12F1B7C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5E253F5D"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55FCB15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5A2C5FA6"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{FD500348-2064-42b3-87E1-E576F9A0C81E}</w:t>
      </w:r>
      <w:r>
        <w:rPr>
          <w:rFonts w:ascii="Times New Roman" w:eastAsia="Times New Roman" w:hAnsi="Times New Roman"/>
        </w:rPr>
        <w:fldChar w:fldCharType="end"/>
      </w:r>
    </w:p>
    <w:p w14:paraId="4CFA9C1C"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5089DF2E" w14:textId="77777777" w:rsidTr="000A45C6">
        <w:trPr>
          <w:cantSplit/>
          <w:trHeight w:val="289"/>
          <w:tblHeader/>
        </w:trPr>
        <w:tc>
          <w:tcPr>
            <w:tcW w:w="9360" w:type="dxa"/>
            <w:gridSpan w:val="2"/>
            <w:tcBorders>
              <w:top w:val="nil"/>
              <w:left w:val="nil"/>
              <w:bottom w:val="nil"/>
              <w:right w:val="nil"/>
            </w:tcBorders>
          </w:tcPr>
          <w:p w14:paraId="4543AE7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02B389CA" w14:textId="77777777" w:rsidTr="000A45C6">
        <w:trPr>
          <w:trHeight w:val="351"/>
        </w:trPr>
        <w:tc>
          <w:tcPr>
            <w:tcW w:w="630" w:type="dxa"/>
            <w:tcBorders>
              <w:top w:val="nil"/>
              <w:left w:val="nil"/>
              <w:bottom w:val="nil"/>
              <w:right w:val="nil"/>
            </w:tcBorders>
          </w:tcPr>
          <w:p w14:paraId="5443C585"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46FD690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7A3BA195" w14:textId="77777777" w:rsidR="000A45C6" w:rsidRDefault="000A45C6" w:rsidP="000A45C6">
      <w:pPr>
        <w:rPr>
          <w:rFonts w:ascii="Times New Roman" w:eastAsia="Times New Roman" w:hAnsi="Times New Roman"/>
        </w:rPr>
      </w:pPr>
      <w:bookmarkStart w:id="166" w:name="BKM_F07071FB_670B_4af1_87D3_EC00CE431C50"/>
    </w:p>
    <w:p w14:paraId="5CB2BF7F"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676E7E8C"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695A68"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4BE1781"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B9893E5"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4439F805" w14:textId="77777777" w:rsidTr="000A45C6">
        <w:tc>
          <w:tcPr>
            <w:tcW w:w="2340" w:type="dxa"/>
            <w:tcBorders>
              <w:top w:val="single" w:sz="2" w:space="0" w:color="auto"/>
              <w:left w:val="single" w:sz="2" w:space="0" w:color="auto"/>
              <w:bottom w:val="single" w:sz="2" w:space="0" w:color="auto"/>
              <w:right w:val="single" w:sz="2" w:space="0" w:color="auto"/>
            </w:tcBorders>
          </w:tcPr>
          <w:p w14:paraId="14F9B03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9E9919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082E10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5800034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8B12BD"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Date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527000F" w14:textId="77777777" w:rsidR="000A45C6" w:rsidRDefault="000A45C6" w:rsidP="000A45C6"/>
        </w:tc>
        <w:bookmarkEnd w:id="166"/>
      </w:tr>
      <w:bookmarkStart w:id="167" w:name="BKM_DB5F27A5_F242_4d1e_AC61_09687FBB49FF"/>
      <w:tr w:rsidR="000A45C6" w14:paraId="12333A87" w14:textId="77777777" w:rsidTr="000A45C6">
        <w:tc>
          <w:tcPr>
            <w:tcW w:w="2340" w:type="dxa"/>
            <w:tcBorders>
              <w:top w:val="single" w:sz="2" w:space="0" w:color="auto"/>
              <w:left w:val="single" w:sz="2" w:space="0" w:color="auto"/>
              <w:bottom w:val="single" w:sz="2" w:space="0" w:color="auto"/>
              <w:right w:val="single" w:sz="2" w:space="0" w:color="auto"/>
            </w:tcBorders>
          </w:tcPr>
          <w:p w14:paraId="7EECB6F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unmarshal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Date</w:t>
            </w:r>
            <w:r>
              <w:rPr>
                <w:rFonts w:ascii="Times New Roman" w:eastAsia="Times New Roman" w:hAnsi="Times New Roman"/>
              </w:rPr>
              <w:fldChar w:fldCharType="end"/>
            </w:r>
          </w:p>
          <w:p w14:paraId="5A34628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6B4701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33D1225"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EE15F2"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6F5E3DC" w14:textId="77777777" w:rsidR="000A45C6" w:rsidRDefault="000A45C6" w:rsidP="000A45C6"/>
        </w:tc>
        <w:bookmarkEnd w:id="167"/>
      </w:tr>
      <w:bookmarkEnd w:id="164"/>
    </w:tbl>
    <w:p w14:paraId="52590B15" w14:textId="03C55C2B" w:rsidR="000A45C6" w:rsidRPr="000A45C6" w:rsidRDefault="000A45C6" w:rsidP="000A45C6">
      <w:pPr>
        <w:rPr>
          <w:rFonts w:ascii="Times New Roman" w:eastAsia="맑은 고딕" w:hAnsi="Times New Roman"/>
        </w:rPr>
      </w:pPr>
    </w:p>
    <w:p w14:paraId="3D0B0DC1" w14:textId="77777777" w:rsidR="000A45C6" w:rsidRDefault="000A45C6" w:rsidP="000A45C6">
      <w:pPr>
        <w:rPr>
          <w:rFonts w:ascii="Times New Roman" w:eastAsia="Times New Roman" w:hAnsi="Times New Roman"/>
        </w:rPr>
      </w:pPr>
    </w:p>
    <w:bookmarkStart w:id="168" w:name="BKM_C5CA47A3_0959_45b0_90C6_1007B36812F1"/>
    <w:p w14:paraId="6C1B78E1"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169" w:name="_Toc309596981"/>
      <w:r>
        <w:t>Condition</w:t>
      </w:r>
      <w:bookmarkEnd w:id="169"/>
      <w:r>
        <w:rPr>
          <w:b w:val="0"/>
          <w:bCs w:val="0"/>
        </w:rPr>
        <w:fldChar w:fldCharType="end"/>
      </w:r>
    </w:p>
    <w:p w14:paraId="74F952C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1BE9DD63"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5DED5E2"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00C044C7"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6B1B3B91"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{C5CA47A3-0959-45b0-90C6-1007B36812F1}</w:t>
      </w:r>
      <w:r>
        <w:rPr>
          <w:rFonts w:ascii="Times New Roman" w:eastAsia="Times New Roman" w:hAnsi="Times New Roman"/>
        </w:rPr>
        <w:fldChar w:fldCharType="end"/>
      </w:r>
    </w:p>
    <w:p w14:paraId="0EC90924" w14:textId="77777777" w:rsidR="000A45C6" w:rsidRDefault="000A45C6" w:rsidP="000A45C6">
      <w:pPr>
        <w:rPr>
          <w:rFonts w:ascii="Times New Roman" w:eastAsia="Times New Roman" w:hAnsi="Times New Roman"/>
        </w:rPr>
      </w:pPr>
    </w:p>
    <w:p w14:paraId="51705277"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5D187566"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0E5C9F8D"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&lt;simpleContent&gt; &lt;extension base="&lt;http://www.w3.org/2001/XMLSchema&gt;string"&gt; &lt;attribute name="fieldName" use="required" type="{http://www.w3.org/2001/XMLSchema}string" /&gt; &lt;attribute name="fieldType" type="{}FieldTypeEnum" default="String" /&gt; &lt;attribute name="operator" type="{}OperatorEnum" default="Equal" /&gt; &lt;attribute name="delimiter" type="{http://www.w3.org/2001/XMLSchema}anySimpleType" default="," /&gt; &lt;attribute name="dateFormat" type="{http://www.w3.org/2001/XMLSchema}string" default="yyyy-MM-dd HH:mm:ss" /&gt; &lt;/extension&gt; &lt;/simpleContent&gt; &lt;/complexType&gt;</w:t>
      </w:r>
    </w:p>
    <w:p w14:paraId="1261A15E" w14:textId="77777777" w:rsidR="000A45C6" w:rsidRDefault="000A45C6" w:rsidP="000A45C6">
      <w:r>
        <w:rPr>
          <w:rFonts w:ascii="Times New Roman" w:eastAsia="Times New Roman" w:hAnsi="Times New Roman"/>
          <w:lang w:val="ko-KR"/>
        </w:rPr>
        <w:t>&lt;/pre&gt;</w:t>
      </w:r>
    </w:p>
    <w:p w14:paraId="46784F04" w14:textId="77777777" w:rsidR="000A45C6" w:rsidRDefault="000A45C6" w:rsidP="000A45C6">
      <w:pPr>
        <w:rPr>
          <w:rFonts w:ascii="Times New Roman" w:eastAsia="Times New Roman" w:hAnsi="Times New Roman"/>
        </w:rPr>
      </w:pPr>
    </w:p>
    <w:p w14:paraId="107C2B51"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54F6B36F" w14:textId="77777777" w:rsidTr="000A45C6">
        <w:trPr>
          <w:cantSplit/>
          <w:trHeight w:val="289"/>
          <w:tblHeader/>
        </w:trPr>
        <w:tc>
          <w:tcPr>
            <w:tcW w:w="9360" w:type="dxa"/>
            <w:gridSpan w:val="2"/>
            <w:tcBorders>
              <w:top w:val="nil"/>
              <w:left w:val="nil"/>
              <w:bottom w:val="nil"/>
              <w:right w:val="nil"/>
            </w:tcBorders>
          </w:tcPr>
          <w:p w14:paraId="06967442"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5127FF2B" w14:textId="77777777" w:rsidTr="000A45C6">
        <w:trPr>
          <w:trHeight w:val="351"/>
        </w:trPr>
        <w:tc>
          <w:tcPr>
            <w:tcW w:w="630" w:type="dxa"/>
            <w:tcBorders>
              <w:top w:val="nil"/>
              <w:left w:val="nil"/>
              <w:bottom w:val="nil"/>
              <w:right w:val="nil"/>
            </w:tcBorders>
          </w:tcPr>
          <w:p w14:paraId="174E90A7"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C101CA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518AB868"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64791326" w14:textId="77777777" w:rsidTr="000A45C6">
        <w:tc>
          <w:tcPr>
            <w:tcW w:w="9360" w:type="dxa"/>
            <w:gridSpan w:val="2"/>
            <w:tcBorders>
              <w:top w:val="nil"/>
              <w:left w:val="nil"/>
              <w:bottom w:val="nil"/>
              <w:right w:val="nil"/>
            </w:tcBorders>
          </w:tcPr>
          <w:p w14:paraId="51D1460C"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045B7389" w14:textId="77777777" w:rsidTr="000A45C6">
        <w:trPr>
          <w:trHeight w:val="350"/>
        </w:trPr>
        <w:tc>
          <w:tcPr>
            <w:tcW w:w="630" w:type="dxa"/>
            <w:tcBorders>
              <w:top w:val="nil"/>
              <w:left w:val="nil"/>
              <w:bottom w:val="nil"/>
              <w:right w:val="nil"/>
            </w:tcBorders>
          </w:tcPr>
          <w:p w14:paraId="13E07C03"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602457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402F15C2" w14:textId="77777777" w:rsidR="000A45C6" w:rsidRDefault="000A45C6" w:rsidP="000A45C6">
            <w:pPr>
              <w:rPr>
                <w:rFonts w:ascii="Times New Roman" w:eastAsia="Times New Roman" w:hAnsi="Times New Roman"/>
              </w:rPr>
            </w:pPr>
            <w:r>
              <w:rPr>
                <w:rFonts w:ascii="Times New Roman" w:eastAsia="Times New Roman" w:hAnsi="Times New Roman"/>
              </w:rPr>
              <w:t xml:space="preserve">    "value"</w:t>
            </w:r>
          </w:p>
          <w:p w14:paraId="69628A2B"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"condition")</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24E1EF55" w14:textId="77777777" w:rsidR="000A45C6" w:rsidRDefault="000A45C6" w:rsidP="000A45C6">
      <w:pPr>
        <w:rPr>
          <w:rFonts w:ascii="Times New Roman" w:eastAsia="Times New Roman" w:hAnsi="Times New Roman"/>
        </w:rPr>
      </w:pPr>
    </w:p>
    <w:p w14:paraId="0AA74AED"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02DE89CE"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EF21EAB"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98F6548"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2D48DB"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D50E142"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3BB11595" w14:textId="77777777" w:rsidTr="000A45C6">
        <w:tc>
          <w:tcPr>
            <w:tcW w:w="2250" w:type="dxa"/>
            <w:tcBorders>
              <w:top w:val="single" w:sz="2" w:space="0" w:color="auto"/>
              <w:left w:val="single" w:sz="2" w:space="0" w:color="auto"/>
              <w:bottom w:val="single" w:sz="2" w:space="0" w:color="auto"/>
              <w:right w:val="single" w:sz="2" w:space="0" w:color="auto"/>
            </w:tcBorders>
          </w:tcPr>
          <w:p w14:paraId="2E595BBC"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3521021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4E5AA93D"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071B646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40E8663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Condition</w:t>
            </w:r>
            <w:r>
              <w:rPr>
                <w:rFonts w:ascii="Times New Roman" w:eastAsia="Times New Roman" w:hAnsi="Times New Roman"/>
              </w:rPr>
              <w:fldChar w:fldCharType="end"/>
            </w:r>
          </w:p>
          <w:p w14:paraId="2EA623CC"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36B81E7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separate"/>
            </w:r>
            <w:r>
              <w:rPr>
                <w:rFonts w:ascii="Times New Roman" w:eastAsia="Times New Roman" w:hAnsi="Times New Roman"/>
              </w:rPr>
              <w:t>operator</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50751DB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OperatorEnum</w:t>
            </w:r>
            <w:r>
              <w:rPr>
                <w:rFonts w:ascii="Times New Roman" w:eastAsia="Times New Roman" w:hAnsi="Times New Roman"/>
              </w:rPr>
              <w:fldChar w:fldCharType="end"/>
            </w:r>
          </w:p>
          <w:p w14:paraId="3801933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2F79F62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74E621F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r w:rsidR="000A45C6" w14:paraId="13AA3143" w14:textId="77777777" w:rsidTr="000A45C6">
        <w:tc>
          <w:tcPr>
            <w:tcW w:w="2250" w:type="dxa"/>
            <w:tcBorders>
              <w:top w:val="single" w:sz="2" w:space="0" w:color="auto"/>
              <w:left w:val="single" w:sz="2" w:space="0" w:color="auto"/>
              <w:bottom w:val="single" w:sz="2" w:space="0" w:color="auto"/>
              <w:right w:val="single" w:sz="2" w:space="0" w:color="auto"/>
            </w:tcBorders>
          </w:tcPr>
          <w:p w14:paraId="1395D8DD"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76AD40B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6F97BF28"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2B8D614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69D9FBD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Condition</w:t>
            </w:r>
            <w:r>
              <w:rPr>
                <w:rFonts w:ascii="Times New Roman" w:eastAsia="Times New Roman" w:hAnsi="Times New Roman"/>
              </w:rPr>
              <w:fldChar w:fldCharType="end"/>
            </w:r>
          </w:p>
          <w:p w14:paraId="6A9E7A02"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5CBB8CF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separate"/>
            </w:r>
            <w:r>
              <w:rPr>
                <w:rFonts w:ascii="Times New Roman" w:eastAsia="Times New Roman" w:hAnsi="Times New Roman"/>
              </w:rPr>
              <w:t>fieldType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221B012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FieldTypeEnum</w:t>
            </w:r>
            <w:r>
              <w:rPr>
                <w:rFonts w:ascii="Times New Roman" w:eastAsia="Times New Roman" w:hAnsi="Times New Roman"/>
              </w:rPr>
              <w:fldChar w:fldCharType="end"/>
            </w:r>
          </w:p>
          <w:p w14:paraId="0108C5FC"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48A0159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068E872"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033094A3" w14:textId="77777777" w:rsidR="000A45C6" w:rsidRDefault="000A45C6" w:rsidP="000A45C6">
      <w:pPr>
        <w:rPr>
          <w:rFonts w:ascii="Times New Roman" w:eastAsia="Times New Roman" w:hAnsi="Times New Roman"/>
        </w:rPr>
      </w:pPr>
      <w:bookmarkStart w:id="170" w:name="BKM_98BDDB9E_1980_49d6_BCB3_CAB5F18D8E17"/>
    </w:p>
    <w:p w14:paraId="79C2D4A7" w14:textId="77777777" w:rsidR="000A45C6" w:rsidRDefault="000A45C6" w:rsidP="000A45C6">
      <w:pPr>
        <w:rPr>
          <w:rFonts w:ascii="Times New Roman" w:eastAsia="Times New Roman" w:hAnsi="Times New Roman"/>
        </w:rPr>
      </w:pPr>
    </w:p>
    <w:p w14:paraId="426507A7"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0A5E3958"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35B53"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53347D6"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B579790"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0CFD9079" w14:textId="77777777" w:rsidTr="000A45C6">
        <w:trPr>
          <w:trHeight w:val="1380"/>
        </w:trPr>
        <w:tc>
          <w:tcPr>
            <w:tcW w:w="2340" w:type="dxa"/>
            <w:tcBorders>
              <w:top w:val="single" w:sz="2" w:space="0" w:color="auto"/>
              <w:left w:val="single" w:sz="2" w:space="0" w:color="auto"/>
              <w:bottom w:val="single" w:sz="2" w:space="0" w:color="auto"/>
              <w:right w:val="single" w:sz="2" w:space="0" w:color="auto"/>
            </w:tcBorders>
          </w:tcPr>
          <w:p w14:paraId="5BCAAA2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dateFormat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08ED809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0D68FB4"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253B0A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FACBC5A"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0C29FB2"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5750F5C"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36DB0FE5" w14:textId="77777777" w:rsidR="000A45C6" w:rsidRDefault="000A45C6" w:rsidP="000A45C6">
            <w:pPr>
              <w:rPr>
                <w:rFonts w:ascii="Times New Roman" w:eastAsia="Times New Roman" w:hAnsi="Times New Roman"/>
              </w:rPr>
            </w:pPr>
          </w:p>
        </w:tc>
        <w:bookmarkEnd w:id="170"/>
      </w:tr>
      <w:bookmarkStart w:id="171" w:name="BKM_8F39D7D8_8779_4bde_A82E_76DE5072DE4D"/>
      <w:tr w:rsidR="000A45C6" w14:paraId="63F302AE"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69C21F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delimiter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ED0AAF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57A1B1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686D58FA"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5FB6E2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9BC8C67"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1632FE6"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5315449"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@XmlAttribute@XmlSchemaType(name = "anySimpleType")</w:t>
            </w:r>
            <w:r>
              <w:rPr>
                <w:rFonts w:ascii="Times New Roman" w:eastAsia="Times New Roman" w:hAnsi="Times New Roman"/>
              </w:rPr>
              <w:fldChar w:fldCharType="end"/>
            </w:r>
            <w:r>
              <w:rPr>
                <w:rFonts w:ascii="Times New Roman" w:eastAsia="Times New Roman" w:hAnsi="Times New Roman"/>
              </w:rPr>
              <w:t xml:space="preserve"> ] </w:t>
            </w:r>
          </w:p>
          <w:p w14:paraId="107B442C" w14:textId="77777777" w:rsidR="000A45C6" w:rsidRDefault="000A45C6" w:rsidP="000A45C6">
            <w:pPr>
              <w:rPr>
                <w:rFonts w:ascii="Times New Roman" w:eastAsia="Times New Roman" w:hAnsi="Times New Roman"/>
              </w:rPr>
            </w:pPr>
          </w:p>
        </w:tc>
        <w:bookmarkEnd w:id="171"/>
      </w:tr>
      <w:bookmarkStart w:id="172" w:name="BKM_1F47D6EC_DD94_4a33_849A_E4AA2CE01217"/>
      <w:tr w:rsidR="000A45C6" w14:paraId="1241292D"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CBABDF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fieldName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31707D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AE8216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465697C7"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30996F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1F079BD"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17B078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7DBA10E"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0FBE4A9D" w14:textId="77777777" w:rsidR="000A45C6" w:rsidRDefault="000A45C6" w:rsidP="000A45C6">
            <w:pPr>
              <w:rPr>
                <w:rFonts w:ascii="Times New Roman" w:eastAsia="Times New Roman" w:hAnsi="Times New Roman"/>
              </w:rPr>
            </w:pPr>
          </w:p>
        </w:tc>
        <w:bookmarkEnd w:id="172"/>
      </w:tr>
      <w:bookmarkStart w:id="173" w:name="BKM_2738DED6_0E65_48a3_9598_B571929D19BC"/>
      <w:tr w:rsidR="000A45C6" w14:paraId="2587EB5E" w14:textId="77777777" w:rsidTr="000A45C6">
        <w:trPr>
          <w:trHeight w:val="1246"/>
        </w:trPr>
        <w:tc>
          <w:tcPr>
            <w:tcW w:w="2340" w:type="dxa"/>
            <w:tcBorders>
              <w:top w:val="single" w:sz="2" w:space="0" w:color="auto"/>
              <w:left w:val="single" w:sz="2" w:space="0" w:color="auto"/>
              <w:bottom w:val="single" w:sz="2" w:space="0" w:color="auto"/>
              <w:right w:val="single" w:sz="2" w:space="0" w:color="auto"/>
            </w:tcBorders>
          </w:tcPr>
          <w:p w14:paraId="68D5696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fieldType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FieldTypeEnum</w:t>
            </w:r>
            <w:r>
              <w:rPr>
                <w:rFonts w:ascii="Times New Roman" w:eastAsia="Times New Roman" w:hAnsi="Times New Roman"/>
              </w:rPr>
              <w:fldChar w:fldCharType="end"/>
            </w:r>
          </w:p>
          <w:p w14:paraId="5E398E4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01B1B2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3AED1928"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4EAEEA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3D204FC"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B16179C"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99469E7"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0DAF9F88" w14:textId="77777777" w:rsidR="000A45C6" w:rsidRDefault="000A45C6" w:rsidP="000A45C6">
            <w:pPr>
              <w:rPr>
                <w:rFonts w:ascii="Times New Roman" w:eastAsia="Times New Roman" w:hAnsi="Times New Roman"/>
              </w:rPr>
            </w:pPr>
          </w:p>
        </w:tc>
        <w:bookmarkEnd w:id="173"/>
      </w:tr>
      <w:bookmarkStart w:id="174" w:name="BKM_F1FC086F_0DED_42ec_BFE7_4A792B4B93DC"/>
      <w:tr w:rsidR="000A45C6" w14:paraId="328E11CB" w14:textId="77777777" w:rsidTr="000A45C6">
        <w:trPr>
          <w:trHeight w:val="1225"/>
        </w:trPr>
        <w:tc>
          <w:tcPr>
            <w:tcW w:w="2340" w:type="dxa"/>
            <w:tcBorders>
              <w:top w:val="single" w:sz="2" w:space="0" w:color="auto"/>
              <w:left w:val="single" w:sz="2" w:space="0" w:color="auto"/>
              <w:bottom w:val="single" w:sz="2" w:space="0" w:color="auto"/>
              <w:right w:val="single" w:sz="2" w:space="0" w:color="auto"/>
            </w:tcBorders>
          </w:tcPr>
          <w:p w14:paraId="6A5D2925"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operator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OperatorEnum</w:t>
            </w:r>
            <w:r>
              <w:rPr>
                <w:rFonts w:ascii="Times New Roman" w:eastAsia="Times New Roman" w:hAnsi="Times New Roman"/>
              </w:rPr>
              <w:fldChar w:fldCharType="end"/>
            </w:r>
          </w:p>
          <w:p w14:paraId="130072E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6FBE57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389F40F4"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08B9CF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71299A3"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F9CC22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BD04380"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7FBA8BB1" w14:textId="77777777" w:rsidR="000A45C6" w:rsidRDefault="000A45C6" w:rsidP="000A45C6">
            <w:pPr>
              <w:rPr>
                <w:rFonts w:ascii="Times New Roman" w:eastAsia="Times New Roman" w:hAnsi="Times New Roman"/>
              </w:rPr>
            </w:pPr>
          </w:p>
        </w:tc>
        <w:bookmarkEnd w:id="174"/>
      </w:tr>
      <w:bookmarkStart w:id="175" w:name="BKM_EF668740_4B70_4cdb_8C4A_A8CA7ACA3D92"/>
      <w:tr w:rsidR="000A45C6" w14:paraId="2996C471" w14:textId="77777777" w:rsidTr="000A45C6">
        <w:trPr>
          <w:trHeight w:val="1192"/>
        </w:trPr>
        <w:tc>
          <w:tcPr>
            <w:tcW w:w="2340" w:type="dxa"/>
            <w:tcBorders>
              <w:top w:val="single" w:sz="2" w:space="0" w:color="auto"/>
              <w:left w:val="single" w:sz="2" w:space="0" w:color="auto"/>
              <w:bottom w:val="single" w:sz="2" w:space="0" w:color="auto"/>
              <w:right w:val="single" w:sz="2" w:space="0" w:color="auto"/>
            </w:tcBorders>
          </w:tcPr>
          <w:p w14:paraId="0F4D626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6C4D21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DE8F788"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7D6CF65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832806E"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475D14E"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6EB72E7"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@XmlValue</w:t>
            </w:r>
            <w:r>
              <w:rPr>
                <w:rFonts w:ascii="Times New Roman" w:eastAsia="Times New Roman" w:hAnsi="Times New Roman"/>
              </w:rPr>
              <w:fldChar w:fldCharType="end"/>
            </w:r>
            <w:r>
              <w:rPr>
                <w:rFonts w:ascii="Times New Roman" w:eastAsia="Times New Roman" w:hAnsi="Times New Roman"/>
              </w:rPr>
              <w:t xml:space="preserve"> ] </w:t>
            </w:r>
          </w:p>
          <w:p w14:paraId="21A3F265" w14:textId="77777777" w:rsidR="000A45C6" w:rsidRDefault="000A45C6" w:rsidP="000A45C6">
            <w:pPr>
              <w:rPr>
                <w:rFonts w:ascii="Times New Roman" w:eastAsia="Times New Roman" w:hAnsi="Times New Roman"/>
              </w:rPr>
            </w:pPr>
          </w:p>
        </w:tc>
        <w:bookmarkEnd w:id="175"/>
      </w:tr>
    </w:tbl>
    <w:p w14:paraId="17FADBED" w14:textId="77777777" w:rsidR="000A45C6" w:rsidRDefault="000A45C6" w:rsidP="000A45C6">
      <w:pPr>
        <w:rPr>
          <w:rFonts w:ascii="Times New Roman" w:eastAsia="Times New Roman" w:hAnsi="Times New Roman"/>
        </w:rPr>
      </w:pPr>
      <w:bookmarkStart w:id="176" w:name="BKM_6AA1FC59_BE7D_45d2_8E1A_4B36A209474C"/>
    </w:p>
    <w:p w14:paraId="0DD3C168" w14:textId="77777777" w:rsidR="000A45C6" w:rsidRDefault="000A45C6" w:rsidP="000A45C6">
      <w:pPr>
        <w:rPr>
          <w:rFonts w:ascii="Times New Roman" w:eastAsia="Times New Roman" w:hAnsi="Times New Roman"/>
        </w:rPr>
      </w:pPr>
    </w:p>
    <w:p w14:paraId="0FAF7000"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798B68C"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86872D6"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A0A567B"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9A48540"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6707CC9D" w14:textId="77777777" w:rsidTr="000A45C6">
        <w:tc>
          <w:tcPr>
            <w:tcW w:w="2340" w:type="dxa"/>
            <w:tcBorders>
              <w:top w:val="single" w:sz="2" w:space="0" w:color="auto"/>
              <w:left w:val="single" w:sz="2" w:space="0" w:color="auto"/>
              <w:bottom w:val="single" w:sz="2" w:space="0" w:color="auto"/>
              <w:right w:val="single" w:sz="2" w:space="0" w:color="auto"/>
            </w:tcBorders>
          </w:tcPr>
          <w:p w14:paraId="38A011F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getDateFormat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FDD38C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4D7BED4"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dateFormat property. </w:t>
            </w:r>
          </w:p>
          <w:p w14:paraId="33C075CD"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7974087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74E87C" w14:textId="77777777" w:rsidR="000A45C6" w:rsidRDefault="000A45C6" w:rsidP="000A45C6"/>
        </w:tc>
        <w:bookmarkEnd w:id="176"/>
      </w:tr>
      <w:bookmarkStart w:id="177" w:name="BKM_87EBBF6A_A53D_43ae_A992_E08753B16C6E"/>
      <w:tr w:rsidR="000A45C6" w14:paraId="5AE89288" w14:textId="77777777" w:rsidTr="000A45C6">
        <w:tc>
          <w:tcPr>
            <w:tcW w:w="2340" w:type="dxa"/>
            <w:tcBorders>
              <w:top w:val="single" w:sz="2" w:space="0" w:color="auto"/>
              <w:left w:val="single" w:sz="2" w:space="0" w:color="auto"/>
              <w:bottom w:val="single" w:sz="2" w:space="0" w:color="auto"/>
              <w:right w:val="single" w:sz="2" w:space="0" w:color="auto"/>
            </w:tcBorders>
          </w:tcPr>
          <w:p w14:paraId="31418EB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getDelimiter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B0C904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076AB9"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delimiter property. </w:t>
            </w:r>
          </w:p>
          <w:p w14:paraId="73963C3B"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65919B8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E0903EE" w14:textId="77777777" w:rsidR="000A45C6" w:rsidRDefault="000A45C6" w:rsidP="000A45C6"/>
        </w:tc>
        <w:bookmarkEnd w:id="177"/>
      </w:tr>
      <w:bookmarkStart w:id="178" w:name="BKM_CF8EB88D_C4AF_4efd_B6AB_100D1FD4B83B"/>
      <w:tr w:rsidR="000A45C6" w14:paraId="20D47981" w14:textId="77777777" w:rsidTr="000A45C6">
        <w:tc>
          <w:tcPr>
            <w:tcW w:w="2340" w:type="dxa"/>
            <w:tcBorders>
              <w:top w:val="single" w:sz="2" w:space="0" w:color="auto"/>
              <w:left w:val="single" w:sz="2" w:space="0" w:color="auto"/>
              <w:bottom w:val="single" w:sz="2" w:space="0" w:color="auto"/>
              <w:right w:val="single" w:sz="2" w:space="0" w:color="auto"/>
            </w:tcBorders>
          </w:tcPr>
          <w:p w14:paraId="274A59C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getFieldName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A62F01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2C461"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fieldName property. </w:t>
            </w:r>
          </w:p>
          <w:p w14:paraId="2F54A564"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5D59B36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43B06F" w14:textId="77777777" w:rsidR="000A45C6" w:rsidRDefault="000A45C6" w:rsidP="000A45C6"/>
        </w:tc>
        <w:bookmarkEnd w:id="178"/>
      </w:tr>
      <w:bookmarkStart w:id="179" w:name="BKM_9A18891B_64AA_423d_AC3F_A77725BC9D76"/>
      <w:tr w:rsidR="000A45C6" w14:paraId="18A43F2B" w14:textId="77777777" w:rsidTr="000A45C6">
        <w:tc>
          <w:tcPr>
            <w:tcW w:w="2340" w:type="dxa"/>
            <w:tcBorders>
              <w:top w:val="single" w:sz="2" w:space="0" w:color="auto"/>
              <w:left w:val="single" w:sz="2" w:space="0" w:color="auto"/>
              <w:bottom w:val="single" w:sz="2" w:space="0" w:color="auto"/>
              <w:right w:val="single" w:sz="2" w:space="0" w:color="auto"/>
            </w:tcBorders>
          </w:tcPr>
          <w:p w14:paraId="124601E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getFieldType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FieldTypeEnum</w:t>
            </w:r>
            <w:r>
              <w:rPr>
                <w:rFonts w:ascii="Times New Roman" w:eastAsia="Times New Roman" w:hAnsi="Times New Roman"/>
              </w:rPr>
              <w:fldChar w:fldCharType="end"/>
            </w:r>
          </w:p>
          <w:p w14:paraId="22C41C6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881EC83"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fieldType property. </w:t>
            </w:r>
          </w:p>
          <w:p w14:paraId="0B5B42AC"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FieldTypeEnum }</w:t>
            </w:r>
          </w:p>
          <w:p w14:paraId="4719753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B353D7" w14:textId="77777777" w:rsidR="000A45C6" w:rsidRDefault="000A45C6" w:rsidP="000A45C6"/>
        </w:tc>
        <w:bookmarkEnd w:id="179"/>
      </w:tr>
      <w:bookmarkStart w:id="180" w:name="BKM_7D8B0553_D58D_485b_BC9B_5F43D516356B"/>
      <w:tr w:rsidR="000A45C6" w14:paraId="7A9D6BA7" w14:textId="77777777" w:rsidTr="000A45C6">
        <w:tc>
          <w:tcPr>
            <w:tcW w:w="2340" w:type="dxa"/>
            <w:tcBorders>
              <w:top w:val="single" w:sz="2" w:space="0" w:color="auto"/>
              <w:left w:val="single" w:sz="2" w:space="0" w:color="auto"/>
              <w:bottom w:val="single" w:sz="2" w:space="0" w:color="auto"/>
              <w:right w:val="single" w:sz="2" w:space="0" w:color="auto"/>
            </w:tcBorders>
          </w:tcPr>
          <w:p w14:paraId="701802D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getOperator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OperatorEnum</w:t>
            </w:r>
            <w:r>
              <w:rPr>
                <w:rFonts w:ascii="Times New Roman" w:eastAsia="Times New Roman" w:hAnsi="Times New Roman"/>
              </w:rPr>
              <w:fldChar w:fldCharType="end"/>
            </w:r>
          </w:p>
          <w:p w14:paraId="643241C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7136927"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operator property. </w:t>
            </w:r>
          </w:p>
          <w:p w14:paraId="3EB5FDE5"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OperatorEnum }</w:t>
            </w:r>
          </w:p>
          <w:p w14:paraId="66DA166D"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9B4470" w14:textId="77777777" w:rsidR="000A45C6" w:rsidRDefault="000A45C6" w:rsidP="000A45C6"/>
        </w:tc>
        <w:bookmarkEnd w:id="180"/>
      </w:tr>
      <w:bookmarkStart w:id="181" w:name="BKM_A0CC0257_22A5_4a27_ACD4_E1568ED3295B"/>
      <w:tr w:rsidR="000A45C6" w14:paraId="7D2F7617" w14:textId="77777777" w:rsidTr="000A45C6">
        <w:tc>
          <w:tcPr>
            <w:tcW w:w="2340" w:type="dxa"/>
            <w:tcBorders>
              <w:top w:val="single" w:sz="2" w:space="0" w:color="auto"/>
              <w:left w:val="single" w:sz="2" w:space="0" w:color="auto"/>
              <w:bottom w:val="single" w:sz="2" w:space="0" w:color="auto"/>
              <w:right w:val="single" w:sz="2" w:space="0" w:color="auto"/>
            </w:tcBorders>
          </w:tcPr>
          <w:p w14:paraId="0437E64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F88CD0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2EBD6A"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value property. </w:t>
            </w:r>
          </w:p>
          <w:p w14:paraId="1225821F"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43FDA76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50C8AA3" w14:textId="77777777" w:rsidR="000A45C6" w:rsidRDefault="000A45C6" w:rsidP="000A45C6"/>
        </w:tc>
        <w:bookmarkEnd w:id="181"/>
      </w:tr>
      <w:bookmarkStart w:id="182" w:name="BKM_1BCF4B96_2E3F_48cb_8CF3_2A5A695EAA25"/>
      <w:tr w:rsidR="000A45C6" w14:paraId="23907DF5" w14:textId="77777777" w:rsidTr="000A45C6">
        <w:tc>
          <w:tcPr>
            <w:tcW w:w="2340" w:type="dxa"/>
            <w:tcBorders>
              <w:top w:val="single" w:sz="2" w:space="0" w:color="auto"/>
              <w:left w:val="single" w:sz="2" w:space="0" w:color="auto"/>
              <w:bottom w:val="single" w:sz="2" w:space="0" w:color="auto"/>
              <w:right w:val="single" w:sz="2" w:space="0" w:color="auto"/>
            </w:tcBorders>
          </w:tcPr>
          <w:p w14:paraId="20D2395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setDateFormat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BEE37C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CDF05E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dateFormat property. </w:t>
            </w:r>
          </w:p>
          <w:p w14:paraId="52F2D16D"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4859204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E375FC4"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D61A93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36A64421" w14:textId="77777777" w:rsidR="000A45C6" w:rsidRDefault="000A45C6" w:rsidP="000A45C6"/>
        </w:tc>
        <w:bookmarkEnd w:id="182"/>
      </w:tr>
      <w:bookmarkStart w:id="183" w:name="BKM_338A8534_85C4_4fac_85FF_CBC8991FCC0F"/>
      <w:tr w:rsidR="000A45C6" w14:paraId="6B83F782" w14:textId="77777777" w:rsidTr="000A45C6">
        <w:tc>
          <w:tcPr>
            <w:tcW w:w="2340" w:type="dxa"/>
            <w:tcBorders>
              <w:top w:val="single" w:sz="2" w:space="0" w:color="auto"/>
              <w:left w:val="single" w:sz="2" w:space="0" w:color="auto"/>
              <w:bottom w:val="single" w:sz="2" w:space="0" w:color="auto"/>
              <w:right w:val="single" w:sz="2" w:space="0" w:color="auto"/>
            </w:tcBorders>
          </w:tcPr>
          <w:p w14:paraId="793CDCE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setDelimiter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EF4171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52585A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delimiter property. </w:t>
            </w:r>
          </w:p>
          <w:p w14:paraId="6B85EE8C"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0C1D739D"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lastRenderedPageBreak/>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0E90029"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5B8129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1AE01B2" w14:textId="77777777" w:rsidR="000A45C6" w:rsidRDefault="000A45C6" w:rsidP="000A45C6"/>
        </w:tc>
        <w:bookmarkEnd w:id="183"/>
      </w:tr>
      <w:bookmarkStart w:id="184" w:name="BKM_E3A16AD6_461E_4000_BA83_E2F1DB2FC4AC"/>
      <w:tr w:rsidR="000A45C6" w14:paraId="54D2C9E4" w14:textId="77777777" w:rsidTr="000A45C6">
        <w:tc>
          <w:tcPr>
            <w:tcW w:w="2340" w:type="dxa"/>
            <w:tcBorders>
              <w:top w:val="single" w:sz="2" w:space="0" w:color="auto"/>
              <w:left w:val="single" w:sz="2" w:space="0" w:color="auto"/>
              <w:bottom w:val="single" w:sz="2" w:space="0" w:color="auto"/>
              <w:right w:val="single" w:sz="2" w:space="0" w:color="auto"/>
            </w:tcBorders>
          </w:tcPr>
          <w:p w14:paraId="40BB1B01"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setFieldName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6507DB0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96AFB20"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fieldName property. </w:t>
            </w:r>
          </w:p>
          <w:p w14:paraId="1830FB6E"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2A2A67B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DA3053"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87CAD4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720F6CEE" w14:textId="77777777" w:rsidR="000A45C6" w:rsidRDefault="000A45C6" w:rsidP="000A45C6"/>
        </w:tc>
        <w:bookmarkEnd w:id="184"/>
      </w:tr>
      <w:bookmarkStart w:id="185" w:name="BKM_193A163D_22B8_4aa2_8B18_B00237884614"/>
      <w:tr w:rsidR="000A45C6" w14:paraId="638614EC" w14:textId="77777777" w:rsidTr="000A45C6">
        <w:tc>
          <w:tcPr>
            <w:tcW w:w="2340" w:type="dxa"/>
            <w:tcBorders>
              <w:top w:val="single" w:sz="2" w:space="0" w:color="auto"/>
              <w:left w:val="single" w:sz="2" w:space="0" w:color="auto"/>
              <w:bottom w:val="single" w:sz="2" w:space="0" w:color="auto"/>
              <w:right w:val="single" w:sz="2" w:space="0" w:color="auto"/>
            </w:tcBorders>
          </w:tcPr>
          <w:p w14:paraId="35980B2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setFieldType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4F1343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46CA8F3"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fieldType property. </w:t>
            </w:r>
          </w:p>
          <w:p w14:paraId="679A47FE"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FieldTypeEnum }</w:t>
            </w:r>
          </w:p>
          <w:p w14:paraId="24C8D3A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76DB671"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FieldTypeEnum</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6FCED0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401E3FE5" w14:textId="77777777" w:rsidR="000A45C6" w:rsidRDefault="000A45C6" w:rsidP="000A45C6"/>
        </w:tc>
        <w:bookmarkEnd w:id="185"/>
      </w:tr>
      <w:bookmarkStart w:id="186" w:name="BKM_5911AF78_5190_44d5_88ED_81017F7026E2"/>
      <w:tr w:rsidR="000A45C6" w14:paraId="2A3D6A52" w14:textId="77777777" w:rsidTr="000A45C6">
        <w:tc>
          <w:tcPr>
            <w:tcW w:w="2340" w:type="dxa"/>
            <w:tcBorders>
              <w:top w:val="single" w:sz="2" w:space="0" w:color="auto"/>
              <w:left w:val="single" w:sz="2" w:space="0" w:color="auto"/>
              <w:bottom w:val="single" w:sz="2" w:space="0" w:color="auto"/>
              <w:right w:val="single" w:sz="2" w:space="0" w:color="auto"/>
            </w:tcBorders>
          </w:tcPr>
          <w:p w14:paraId="29DD8EA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setOperator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3B7871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C6946A"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operator property. </w:t>
            </w:r>
          </w:p>
          <w:p w14:paraId="3738612D"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OperatorEnum }</w:t>
            </w:r>
          </w:p>
          <w:p w14:paraId="08F4DDC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4EDF53D"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OperatorEnum</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7E5F0F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3B5AECDB" w14:textId="77777777" w:rsidR="000A45C6" w:rsidRDefault="000A45C6" w:rsidP="000A45C6"/>
        </w:tc>
        <w:bookmarkEnd w:id="186"/>
      </w:tr>
      <w:bookmarkStart w:id="187" w:name="BKM_1E76BF72_6FEF_47ae_A78B_C5AE0C9E51FE"/>
      <w:tr w:rsidR="000A45C6" w14:paraId="2C534433" w14:textId="77777777" w:rsidTr="000A45C6">
        <w:tc>
          <w:tcPr>
            <w:tcW w:w="2340" w:type="dxa"/>
            <w:tcBorders>
              <w:top w:val="single" w:sz="2" w:space="0" w:color="auto"/>
              <w:left w:val="single" w:sz="2" w:space="0" w:color="auto"/>
              <w:bottom w:val="single" w:sz="2" w:space="0" w:color="auto"/>
              <w:right w:val="single" w:sz="2" w:space="0" w:color="auto"/>
            </w:tcBorders>
          </w:tcPr>
          <w:p w14:paraId="1124A0B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5352BB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3DA2881"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value property. </w:t>
            </w:r>
          </w:p>
          <w:p w14:paraId="0350925E"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450BC7C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FC473B"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C4591C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53F65622" w14:textId="77777777" w:rsidR="000A45C6" w:rsidRDefault="000A45C6" w:rsidP="000A45C6"/>
        </w:tc>
        <w:bookmarkEnd w:id="187"/>
      </w:tr>
    </w:tbl>
    <w:p w14:paraId="116C16F2"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168"/>
    </w:p>
    <w:p w14:paraId="7AB90126" w14:textId="77777777" w:rsidR="000A45C6" w:rsidRDefault="000A45C6" w:rsidP="000A45C6">
      <w:pPr>
        <w:rPr>
          <w:rFonts w:ascii="Times New Roman" w:eastAsia="Times New Roman" w:hAnsi="Times New Roman"/>
        </w:rPr>
      </w:pPr>
    </w:p>
    <w:p w14:paraId="16785CCE" w14:textId="77777777" w:rsidR="002C0EC5" w:rsidRDefault="002C0EC5">
      <w:pPr>
        <w:widowControl/>
        <w:wordWrap/>
        <w:autoSpaceDE/>
        <w:autoSpaceDN/>
        <w:jc w:val="left"/>
        <w:rPr>
          <w:rFonts w:ascii="맑은 고딕" w:eastAsia="Times New Roman" w:hAnsi="맑은 고딕"/>
        </w:rPr>
      </w:pPr>
      <w:bookmarkStart w:id="188" w:name="BKM_9C299335_8D21_467b_A375_0F6F82756BB6"/>
      <w:r>
        <w:rPr>
          <w:b/>
          <w:bCs/>
        </w:rPr>
        <w:br w:type="page"/>
      </w:r>
    </w:p>
    <w:p w14:paraId="266E1AB3" w14:textId="3EAD3934"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189" w:name="_Toc309596982"/>
      <w:r>
        <w:t>CreateRequest</w:t>
      </w:r>
      <w:bookmarkEnd w:id="189"/>
      <w:r>
        <w:rPr>
          <w:b w:val="0"/>
          <w:bCs w:val="0"/>
        </w:rPr>
        <w:fldChar w:fldCharType="end"/>
      </w:r>
    </w:p>
    <w:p w14:paraId="6902FD4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32BC364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97A6029"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66C7EB1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1E92EEA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{9C299335-8D21-467b-A375-0F6F82756BB6}</w:t>
      </w:r>
      <w:r>
        <w:rPr>
          <w:rFonts w:ascii="Times New Roman" w:eastAsia="Times New Roman" w:hAnsi="Times New Roman"/>
        </w:rPr>
        <w:fldChar w:fldCharType="end"/>
      </w:r>
    </w:p>
    <w:p w14:paraId="05D97A72" w14:textId="77777777" w:rsidR="000A45C6" w:rsidRDefault="000A45C6" w:rsidP="000A45C6">
      <w:pPr>
        <w:rPr>
          <w:rFonts w:ascii="Times New Roman" w:eastAsia="Times New Roman" w:hAnsi="Times New Roman"/>
        </w:rPr>
      </w:pPr>
    </w:p>
    <w:p w14:paraId="033B26BC"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0F499A12"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15A8589F"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&lt;sequence&gt; &lt;element ref="{}_Entity" maxOccurs="unbounded"/&gt; &lt;/sequence&gt; &lt;/restriction&gt; &lt;/complexContent&gt; &lt;/complexType&gt;</w:t>
      </w:r>
    </w:p>
    <w:p w14:paraId="765C7917" w14:textId="77777777" w:rsidR="000A45C6" w:rsidRDefault="000A45C6" w:rsidP="000A45C6">
      <w:r>
        <w:rPr>
          <w:rFonts w:ascii="Times New Roman" w:eastAsia="Times New Roman" w:hAnsi="Times New Roman"/>
          <w:lang w:val="ko-KR"/>
        </w:rPr>
        <w:t>&lt;/pre&gt;</w:t>
      </w:r>
    </w:p>
    <w:p w14:paraId="5B5991BC"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17A4BE3E" w14:textId="77777777" w:rsidTr="000A45C6">
        <w:trPr>
          <w:cantSplit/>
          <w:trHeight w:val="289"/>
          <w:tblHeader/>
        </w:trPr>
        <w:tc>
          <w:tcPr>
            <w:tcW w:w="9360" w:type="dxa"/>
            <w:gridSpan w:val="2"/>
            <w:tcBorders>
              <w:top w:val="nil"/>
              <w:left w:val="nil"/>
              <w:bottom w:val="nil"/>
              <w:right w:val="nil"/>
            </w:tcBorders>
          </w:tcPr>
          <w:p w14:paraId="1638AF2B"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73450CB6" w14:textId="77777777" w:rsidTr="000A45C6">
        <w:trPr>
          <w:trHeight w:val="351"/>
        </w:trPr>
        <w:tc>
          <w:tcPr>
            <w:tcW w:w="630" w:type="dxa"/>
            <w:tcBorders>
              <w:top w:val="nil"/>
              <w:left w:val="nil"/>
              <w:bottom w:val="nil"/>
              <w:right w:val="nil"/>
            </w:tcBorders>
          </w:tcPr>
          <w:p w14:paraId="26231E27"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C48788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62CC2E8D"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260ECC0B" w14:textId="77777777" w:rsidTr="000A45C6">
        <w:tc>
          <w:tcPr>
            <w:tcW w:w="9360" w:type="dxa"/>
            <w:gridSpan w:val="2"/>
            <w:tcBorders>
              <w:top w:val="nil"/>
              <w:left w:val="nil"/>
              <w:bottom w:val="nil"/>
              <w:right w:val="nil"/>
            </w:tcBorders>
          </w:tcPr>
          <w:p w14:paraId="4E22BF39"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18B53014" w14:textId="77777777" w:rsidTr="000A45C6">
        <w:trPr>
          <w:trHeight w:val="350"/>
        </w:trPr>
        <w:tc>
          <w:tcPr>
            <w:tcW w:w="630" w:type="dxa"/>
            <w:tcBorders>
              <w:top w:val="nil"/>
              <w:left w:val="nil"/>
              <w:bottom w:val="nil"/>
              <w:right w:val="nil"/>
            </w:tcBorders>
          </w:tcPr>
          <w:p w14:paraId="20B68FC6"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6B6673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6EA34D7F" w14:textId="77777777" w:rsidR="000A45C6" w:rsidRDefault="000A45C6" w:rsidP="000A45C6">
            <w:pPr>
              <w:rPr>
                <w:rFonts w:ascii="Times New Roman" w:eastAsia="Times New Roman" w:hAnsi="Times New Roman"/>
              </w:rPr>
            </w:pPr>
            <w:r>
              <w:rPr>
                <w:rFonts w:ascii="Times New Roman" w:eastAsia="Times New Roman" w:hAnsi="Times New Roman"/>
              </w:rPr>
              <w:t xml:space="preserve">    "entity"</w:t>
            </w:r>
          </w:p>
          <w:p w14:paraId="09E10623"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"CreateRequest")</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62728F9E" w14:textId="77777777" w:rsidR="000A45C6" w:rsidRDefault="000A45C6" w:rsidP="000A45C6">
      <w:pPr>
        <w:rPr>
          <w:rFonts w:ascii="Times New Roman" w:eastAsia="Times New Roman" w:hAnsi="Times New Roman"/>
        </w:rPr>
      </w:pPr>
      <w:bookmarkStart w:id="190" w:name="BKM_323A7814_4A65_42b1_A608_FA9DB9D137A3"/>
    </w:p>
    <w:p w14:paraId="5FFC87CC"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6080AB1A"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5F2906C"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59B6DFA"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6D6FBA4"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6E914899"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4330ED3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entity</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List&lt;JAXBElement&lt;? extends Entity&gt;&gt;</w:t>
            </w:r>
            <w:r>
              <w:rPr>
                <w:rFonts w:ascii="Times New Roman" w:eastAsia="Times New Roman" w:hAnsi="Times New Roman"/>
              </w:rPr>
              <w:fldChar w:fldCharType="end"/>
            </w:r>
          </w:p>
          <w:p w14:paraId="47086E7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982496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45426C1D"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203A5C1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9EBCA19"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5B528E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1EFF21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@XmlElementRef(name = "_Entity", type = JAXBElement.class)</w:t>
            </w:r>
            <w:r>
              <w:rPr>
                <w:rFonts w:ascii="Times New Roman" w:eastAsia="Times New Roman" w:hAnsi="Times New Roman"/>
              </w:rPr>
              <w:fldChar w:fldCharType="end"/>
            </w:r>
            <w:r>
              <w:rPr>
                <w:rFonts w:ascii="Times New Roman" w:eastAsia="Times New Roman" w:hAnsi="Times New Roman"/>
              </w:rPr>
              <w:t xml:space="preserve"> ] </w:t>
            </w:r>
          </w:p>
          <w:p w14:paraId="1D26A4E9" w14:textId="77777777" w:rsidR="000A45C6" w:rsidRDefault="000A45C6" w:rsidP="000A45C6">
            <w:pPr>
              <w:rPr>
                <w:rFonts w:ascii="Times New Roman" w:eastAsia="Times New Roman" w:hAnsi="Times New Roman"/>
              </w:rPr>
            </w:pPr>
          </w:p>
        </w:tc>
        <w:bookmarkEnd w:id="190"/>
      </w:tr>
    </w:tbl>
    <w:p w14:paraId="569AFA22" w14:textId="77777777" w:rsidR="000A45C6" w:rsidRDefault="000A45C6" w:rsidP="000A45C6">
      <w:pPr>
        <w:rPr>
          <w:rFonts w:ascii="Times New Roman" w:eastAsia="Times New Roman" w:hAnsi="Times New Roman"/>
        </w:rPr>
      </w:pPr>
      <w:bookmarkStart w:id="191" w:name="BKM_DE7B9304_464C_4bd6_B142_46C483BE360C"/>
    </w:p>
    <w:p w14:paraId="127AE191" w14:textId="77777777" w:rsidR="000A45C6" w:rsidRDefault="000A45C6" w:rsidP="000A45C6">
      <w:pPr>
        <w:rPr>
          <w:rFonts w:ascii="Times New Roman" w:eastAsia="Times New Roman" w:hAnsi="Times New Roman"/>
        </w:rPr>
      </w:pPr>
    </w:p>
    <w:p w14:paraId="0F2C2AC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47FC05B1"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C71E97D"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917280B"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867FA58"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409CE781" w14:textId="77777777" w:rsidTr="000A45C6">
        <w:tc>
          <w:tcPr>
            <w:tcW w:w="2340" w:type="dxa"/>
            <w:tcBorders>
              <w:top w:val="single" w:sz="2" w:space="0" w:color="auto"/>
              <w:left w:val="single" w:sz="2" w:space="0" w:color="auto"/>
              <w:bottom w:val="single" w:sz="2" w:space="0" w:color="auto"/>
              <w:right w:val="single" w:sz="2" w:space="0" w:color="auto"/>
            </w:tcBorders>
          </w:tcPr>
          <w:p w14:paraId="2A733DB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getEntity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List&lt;JAXBElement&lt;? extends Entity&gt;&gt;</w:t>
            </w:r>
            <w:r>
              <w:rPr>
                <w:rFonts w:ascii="Times New Roman" w:eastAsia="Times New Roman" w:hAnsi="Times New Roman"/>
              </w:rPr>
              <w:fldChar w:fldCharType="end"/>
            </w:r>
          </w:p>
          <w:p w14:paraId="2213EE06" w14:textId="77777777" w:rsidR="000A45C6" w:rsidRDefault="000A45C6"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9F33C5" w14:textId="77777777" w:rsidR="000A45C6" w:rsidRP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entity property. </w:t>
            </w:r>
          </w:p>
          <w:p w14:paraId="0391F35F"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w:t>
            </w:r>
            <w:r w:rsidRPr="000A45C6">
              <w:rPr>
                <w:rFonts w:ascii="Times New Roman" w:eastAsia="Times New Roman" w:hAnsi="Times New Roman"/>
              </w:rPr>
              <w:lastRenderedPageBreak/>
              <w:t xml:space="preserve">modification you make to the returned list will be present inside the JAXB object. This is why there is not a &lt;CODE&gt;set&lt;/CODE&gt; method for the entity property. </w:t>
            </w:r>
          </w:p>
          <w:p w14:paraId="11323F15"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4FAACB9D"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getEntity().add(newItem);</w:t>
            </w:r>
          </w:p>
          <w:p w14:paraId="66522EB5"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79D6CC70" w14:textId="77777777" w:rsidR="000A45C6" w:rsidRDefault="000A45C6" w:rsidP="000A45C6">
            <w:pPr>
              <w:rPr>
                <w:rFonts w:ascii="Times New Roman" w:eastAsia="Times New Roman" w:hAnsi="Times New Roman"/>
              </w:rPr>
            </w:pPr>
            <w:r w:rsidRPr="000A45C6">
              <w:rPr>
                <w:rFonts w:ascii="Times New Roman" w:eastAsia="Times New Roman" w:hAnsi="Times New Roman"/>
              </w:rPr>
              <w:t>&lt;p&gt; Objects of the following type(s) are allowed in the list {@link JAXBElement }{@code &lt;}{@link VmGadgets }{@code &gt;} {@link JAXBElement }{@code &lt;}{@link Entity }{@code &gt;}</w:t>
            </w:r>
          </w:p>
          <w:p w14:paraId="406DDA1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154E332" w14:textId="77777777" w:rsidR="000A45C6" w:rsidRDefault="000A45C6" w:rsidP="000A45C6"/>
        </w:tc>
        <w:bookmarkEnd w:id="191"/>
      </w:tr>
    </w:tbl>
    <w:p w14:paraId="5E6A20BE" w14:textId="77777777" w:rsidR="000A45C6" w:rsidRDefault="000A45C6" w:rsidP="000A45C6">
      <w:pPr>
        <w:rPr>
          <w:rFonts w:ascii="Times New Roman" w:eastAsia="Times New Roman" w:hAnsi="Times New Roman"/>
        </w:rPr>
      </w:pPr>
      <w:r w:rsidRPr="000A45C6">
        <w:rPr>
          <w:rFonts w:ascii="Times New Roman" w:eastAsia="Times New Roman" w:hAnsi="Times New Roman"/>
        </w:rPr>
        <w:lastRenderedPageBreak/>
        <w:t xml:space="preserve"> </w:t>
      </w:r>
      <w:bookmarkEnd w:id="188"/>
    </w:p>
    <w:p w14:paraId="287713E8" w14:textId="77777777" w:rsidR="000A45C6" w:rsidRDefault="000A45C6" w:rsidP="000A45C6">
      <w:pPr>
        <w:rPr>
          <w:rFonts w:ascii="Times New Roman" w:eastAsia="Times New Roman" w:hAnsi="Times New Roman"/>
        </w:rPr>
      </w:pPr>
    </w:p>
    <w:bookmarkStart w:id="192" w:name="BKM_5A453040_B47A_4b6c_B160_FF5A385E79CD"/>
    <w:p w14:paraId="7B4380EC"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193" w:name="_Toc309596983"/>
      <w:r>
        <w:t>CreateResponse</w:t>
      </w:r>
      <w:bookmarkEnd w:id="193"/>
      <w:r>
        <w:rPr>
          <w:b w:val="0"/>
          <w:bCs w:val="0"/>
        </w:rPr>
        <w:fldChar w:fldCharType="end"/>
      </w:r>
    </w:p>
    <w:p w14:paraId="67B5CF2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44D9CB7D"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2604197"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1C12D1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1AECF46D"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{5A453040-B47A-4b6c-B160-FF5A385E79CD}</w:t>
      </w:r>
      <w:r>
        <w:rPr>
          <w:rFonts w:ascii="Times New Roman" w:eastAsia="Times New Roman" w:hAnsi="Times New Roman"/>
        </w:rPr>
        <w:fldChar w:fldCharType="end"/>
      </w:r>
    </w:p>
    <w:p w14:paraId="0F69BE4F" w14:textId="77777777" w:rsidR="000A45C6" w:rsidRDefault="000A45C6" w:rsidP="000A45C6">
      <w:pPr>
        <w:rPr>
          <w:rFonts w:ascii="Times New Roman" w:eastAsia="Times New Roman" w:hAnsi="Times New Roman"/>
        </w:rPr>
      </w:pPr>
    </w:p>
    <w:p w14:paraId="66B6A5D4"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08049AA6"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33AD839C"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 minOccurs="0"&gt; &lt;element ref="{}_Entity" maxOccurs="unbounded" minOccurs="0"/&gt; &lt;/sequence&gt; &lt;attribute name="isSuccess" type="{http://www.w3.org/2001/XMLSchema}boolean" default="true" /&gt; &lt;attribute name="message" type="{http://www.w3.org/2001/XMLSchema}string" /&gt; &lt;/restriction&gt; &lt;/complexContent&gt; &lt;/complexType&gt;</w:t>
      </w:r>
    </w:p>
    <w:p w14:paraId="229EBF15" w14:textId="77777777" w:rsidR="000A45C6" w:rsidRDefault="000A45C6" w:rsidP="000A45C6">
      <w:r>
        <w:rPr>
          <w:rFonts w:ascii="Times New Roman" w:eastAsia="Times New Roman" w:hAnsi="Times New Roman"/>
          <w:lang w:val="ko-KR"/>
        </w:rPr>
        <w:t>&lt;/pre&gt;</w:t>
      </w:r>
    </w:p>
    <w:p w14:paraId="2D4802A1"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259A1AE0" w14:textId="77777777" w:rsidTr="000A45C6">
        <w:trPr>
          <w:cantSplit/>
          <w:trHeight w:val="289"/>
          <w:tblHeader/>
        </w:trPr>
        <w:tc>
          <w:tcPr>
            <w:tcW w:w="9360" w:type="dxa"/>
            <w:gridSpan w:val="2"/>
            <w:tcBorders>
              <w:top w:val="nil"/>
              <w:left w:val="nil"/>
              <w:bottom w:val="nil"/>
              <w:right w:val="nil"/>
            </w:tcBorders>
          </w:tcPr>
          <w:p w14:paraId="3E999947"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4F0E9F11" w14:textId="77777777" w:rsidTr="000A45C6">
        <w:trPr>
          <w:trHeight w:val="351"/>
        </w:trPr>
        <w:tc>
          <w:tcPr>
            <w:tcW w:w="630" w:type="dxa"/>
            <w:tcBorders>
              <w:top w:val="nil"/>
              <w:left w:val="nil"/>
              <w:bottom w:val="nil"/>
              <w:right w:val="nil"/>
            </w:tcBorders>
          </w:tcPr>
          <w:p w14:paraId="2405D44D"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EAE480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3ABAECB1"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7F10003C" w14:textId="77777777" w:rsidTr="000A45C6">
        <w:tc>
          <w:tcPr>
            <w:tcW w:w="9360" w:type="dxa"/>
            <w:gridSpan w:val="2"/>
            <w:tcBorders>
              <w:top w:val="nil"/>
              <w:left w:val="nil"/>
              <w:bottom w:val="nil"/>
              <w:right w:val="nil"/>
            </w:tcBorders>
          </w:tcPr>
          <w:p w14:paraId="30170B0F"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587734BF" w14:textId="77777777" w:rsidTr="000A45C6">
        <w:trPr>
          <w:trHeight w:val="350"/>
        </w:trPr>
        <w:tc>
          <w:tcPr>
            <w:tcW w:w="630" w:type="dxa"/>
            <w:tcBorders>
              <w:top w:val="nil"/>
              <w:left w:val="nil"/>
              <w:bottom w:val="nil"/>
              <w:right w:val="nil"/>
            </w:tcBorders>
          </w:tcPr>
          <w:p w14:paraId="23E5EA12" w14:textId="77777777" w:rsidR="000A45C6" w:rsidRDefault="000A45C6" w:rsidP="000A45C6">
            <w:pPr>
              <w:jc w:val="right"/>
              <w:rPr>
                <w:rFonts w:ascii="Times New Roman" w:eastAsia="Times New Roman" w:hAnsi="Times New Roman"/>
              </w:rPr>
            </w:pPr>
            <w:r>
              <w:rPr>
                <w:rFonts w:ascii="Wingdings" w:eastAsia="Times New Roman" w:hAnsi="Wingdings" w:cs="Wingdings"/>
              </w:rPr>
              <w:lastRenderedPageBreak/>
              <w:t></w:t>
            </w:r>
          </w:p>
        </w:tc>
        <w:tc>
          <w:tcPr>
            <w:tcW w:w="8730" w:type="dxa"/>
            <w:tcBorders>
              <w:top w:val="nil"/>
              <w:left w:val="nil"/>
              <w:bottom w:val="nil"/>
              <w:right w:val="nil"/>
            </w:tcBorders>
          </w:tcPr>
          <w:p w14:paraId="46517A2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3EC7D3D4" w14:textId="77777777" w:rsidR="000A45C6" w:rsidRDefault="000A45C6" w:rsidP="000A45C6">
            <w:pPr>
              <w:rPr>
                <w:rFonts w:ascii="Times New Roman" w:eastAsia="Times New Roman" w:hAnsi="Times New Roman"/>
              </w:rPr>
            </w:pPr>
            <w:r>
              <w:rPr>
                <w:rFonts w:ascii="Times New Roman" w:eastAsia="Times New Roman" w:hAnsi="Times New Roman"/>
              </w:rPr>
              <w:t xml:space="preserve">    "entity"</w:t>
            </w:r>
          </w:p>
          <w:p w14:paraId="1316458F"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"CreateResponse")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41FB1604" w14:textId="77777777" w:rsidR="000A45C6" w:rsidRDefault="000A45C6" w:rsidP="000A45C6">
      <w:pPr>
        <w:rPr>
          <w:rFonts w:ascii="Times New Roman" w:eastAsia="Times New Roman" w:hAnsi="Times New Roman"/>
        </w:rPr>
      </w:pPr>
      <w:bookmarkStart w:id="194" w:name="BKM_C4B60A8A_893B_4686_A99B_89716D410479"/>
    </w:p>
    <w:p w14:paraId="58886920"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51B246B5"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435CA05"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E93C9AE"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6ACE3F7"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18642E51"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3F4F6EA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entity</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List&lt;JAXBElement&lt;? extends Entity&gt;&gt;</w:t>
            </w:r>
            <w:r>
              <w:rPr>
                <w:rFonts w:ascii="Times New Roman" w:eastAsia="Times New Roman" w:hAnsi="Times New Roman"/>
              </w:rPr>
              <w:fldChar w:fldCharType="end"/>
            </w:r>
          </w:p>
          <w:p w14:paraId="655437B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EE30863"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6C5B40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9993AC1"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66FC46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8CE3F11"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@XmlElementRef(name = "_Entity", type = JAXBElement.class)</w:t>
            </w:r>
            <w:r>
              <w:rPr>
                <w:rFonts w:ascii="Times New Roman" w:eastAsia="Times New Roman" w:hAnsi="Times New Roman"/>
              </w:rPr>
              <w:fldChar w:fldCharType="end"/>
            </w:r>
            <w:r>
              <w:rPr>
                <w:rFonts w:ascii="Times New Roman" w:eastAsia="Times New Roman" w:hAnsi="Times New Roman"/>
              </w:rPr>
              <w:t xml:space="preserve"> ] </w:t>
            </w:r>
          </w:p>
          <w:p w14:paraId="5B564A10" w14:textId="77777777" w:rsidR="000A45C6" w:rsidRDefault="000A45C6" w:rsidP="000A45C6">
            <w:pPr>
              <w:rPr>
                <w:rFonts w:ascii="Times New Roman" w:eastAsia="Times New Roman" w:hAnsi="Times New Roman"/>
              </w:rPr>
            </w:pPr>
          </w:p>
        </w:tc>
        <w:bookmarkEnd w:id="194"/>
      </w:tr>
      <w:bookmarkStart w:id="195" w:name="BKM_1789EA86_84CF_43fe_ABC7_0703F33A359C"/>
      <w:tr w:rsidR="000A45C6" w14:paraId="5E3C7231" w14:textId="77777777" w:rsidTr="000A45C6">
        <w:trPr>
          <w:trHeight w:val="1103"/>
        </w:trPr>
        <w:tc>
          <w:tcPr>
            <w:tcW w:w="2340" w:type="dxa"/>
            <w:tcBorders>
              <w:top w:val="single" w:sz="2" w:space="0" w:color="auto"/>
              <w:left w:val="single" w:sz="2" w:space="0" w:color="auto"/>
              <w:bottom w:val="single" w:sz="2" w:space="0" w:color="auto"/>
              <w:right w:val="single" w:sz="2" w:space="0" w:color="auto"/>
            </w:tcBorders>
          </w:tcPr>
          <w:p w14:paraId="56519F7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isSuccess</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14602B8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6062A11C"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2CB8A4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584E791"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6B45F5F"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0BB941A"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672DAC6B" w14:textId="77777777" w:rsidR="000A45C6" w:rsidRDefault="000A45C6" w:rsidP="000A45C6">
            <w:pPr>
              <w:rPr>
                <w:rFonts w:ascii="Times New Roman" w:eastAsia="Times New Roman" w:hAnsi="Times New Roman"/>
              </w:rPr>
            </w:pPr>
          </w:p>
        </w:tc>
        <w:bookmarkEnd w:id="195"/>
      </w:tr>
      <w:bookmarkStart w:id="196" w:name="BKM_86FB863C_AD96_4a7e_A99B_0B305A05D791"/>
      <w:tr w:rsidR="000A45C6" w14:paraId="3CCD15CC" w14:textId="77777777" w:rsidTr="000A45C6">
        <w:trPr>
          <w:trHeight w:val="1506"/>
        </w:trPr>
        <w:tc>
          <w:tcPr>
            <w:tcW w:w="2340" w:type="dxa"/>
            <w:tcBorders>
              <w:top w:val="single" w:sz="2" w:space="0" w:color="auto"/>
              <w:left w:val="single" w:sz="2" w:space="0" w:color="auto"/>
              <w:bottom w:val="single" w:sz="2" w:space="0" w:color="auto"/>
              <w:right w:val="single" w:sz="2" w:space="0" w:color="auto"/>
            </w:tcBorders>
          </w:tcPr>
          <w:p w14:paraId="4FF59C2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message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1C74D35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309BC57"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78B485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5624F3A"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7862AF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12AA608"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0C30878E" w14:textId="77777777" w:rsidR="000A45C6" w:rsidRDefault="000A45C6" w:rsidP="000A45C6">
            <w:pPr>
              <w:rPr>
                <w:rFonts w:ascii="Times New Roman" w:eastAsia="Times New Roman" w:hAnsi="Times New Roman"/>
              </w:rPr>
            </w:pPr>
          </w:p>
        </w:tc>
        <w:bookmarkEnd w:id="196"/>
      </w:tr>
    </w:tbl>
    <w:p w14:paraId="22CA0A54" w14:textId="77777777" w:rsidR="000A45C6" w:rsidRDefault="000A45C6" w:rsidP="000A45C6">
      <w:pPr>
        <w:rPr>
          <w:rFonts w:ascii="Times New Roman" w:eastAsia="Times New Roman" w:hAnsi="Times New Roman"/>
        </w:rPr>
      </w:pPr>
      <w:bookmarkStart w:id="197" w:name="BKM_D3FEDFC6_8AAE_45db_9959_743B2DB36B79"/>
    </w:p>
    <w:p w14:paraId="3BFAFC7A" w14:textId="77777777" w:rsidR="000A45C6" w:rsidRDefault="000A45C6" w:rsidP="000A45C6">
      <w:pPr>
        <w:rPr>
          <w:rFonts w:ascii="Times New Roman" w:eastAsia="Times New Roman" w:hAnsi="Times New Roman"/>
        </w:rPr>
      </w:pPr>
    </w:p>
    <w:p w14:paraId="26B4A47F"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467C7692"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B175D3F"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A61342B"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E1B403F"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6A095E89" w14:textId="77777777" w:rsidTr="000A45C6">
        <w:tc>
          <w:tcPr>
            <w:tcW w:w="2340" w:type="dxa"/>
            <w:tcBorders>
              <w:top w:val="single" w:sz="2" w:space="0" w:color="auto"/>
              <w:left w:val="single" w:sz="2" w:space="0" w:color="auto"/>
              <w:bottom w:val="single" w:sz="2" w:space="0" w:color="auto"/>
              <w:right w:val="single" w:sz="2" w:space="0" w:color="auto"/>
            </w:tcBorders>
          </w:tcPr>
          <w:p w14:paraId="2FDD960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getEntity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List&lt;JAXBElement&lt;? extends Entity&gt;&gt;</w:t>
            </w:r>
            <w:r>
              <w:rPr>
                <w:rFonts w:ascii="Times New Roman" w:eastAsia="Times New Roman" w:hAnsi="Times New Roman"/>
              </w:rPr>
              <w:fldChar w:fldCharType="end"/>
            </w:r>
          </w:p>
          <w:p w14:paraId="62D1865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B1AFAB1"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entity property. </w:t>
            </w:r>
          </w:p>
          <w:p w14:paraId="75101849"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modification you make to the returned list will be present inside the JAXB object. This is why there is not a &lt;CODE&gt;set&lt;/CODE&gt; method for the entity property. </w:t>
            </w:r>
          </w:p>
          <w:p w14:paraId="0580AD5F"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3487CAF0"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getEntity().add(newItem);</w:t>
            </w:r>
          </w:p>
          <w:p w14:paraId="58812038"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6CBDE5AC"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&lt;p&gt; Objects of the following type(s) are allowed in the list {@link </w:t>
            </w:r>
            <w:r w:rsidRPr="000A45C6">
              <w:rPr>
                <w:rFonts w:ascii="Times New Roman" w:eastAsia="Times New Roman" w:hAnsi="Times New Roman"/>
              </w:rPr>
              <w:lastRenderedPageBreak/>
              <w:t>JAXBElement }{@code &lt;}{@link VmGadgets }{@code &gt;} {@link JAXBElement }{@code &lt;}{@link Entity }{@code &gt;}</w:t>
            </w:r>
          </w:p>
          <w:p w14:paraId="4C20F5D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7830FFF" w14:textId="77777777" w:rsidR="000A45C6" w:rsidRDefault="000A45C6" w:rsidP="000A45C6"/>
        </w:tc>
        <w:bookmarkEnd w:id="197"/>
      </w:tr>
      <w:bookmarkStart w:id="198" w:name="BKM_E7B3315C_473D_43cb_B38E_C5A0E8B8062E"/>
      <w:tr w:rsidR="000A45C6" w14:paraId="361A9953" w14:textId="77777777" w:rsidTr="000A45C6">
        <w:tc>
          <w:tcPr>
            <w:tcW w:w="2340" w:type="dxa"/>
            <w:tcBorders>
              <w:top w:val="single" w:sz="2" w:space="0" w:color="auto"/>
              <w:left w:val="single" w:sz="2" w:space="0" w:color="auto"/>
              <w:bottom w:val="single" w:sz="2" w:space="0" w:color="auto"/>
              <w:right w:val="single" w:sz="2" w:space="0" w:color="auto"/>
            </w:tcBorders>
          </w:tcPr>
          <w:p w14:paraId="047C90C1"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9C9ED9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2ABA906"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message property. </w:t>
            </w:r>
          </w:p>
          <w:p w14:paraId="5E7FFA62"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6EB56C1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0FFF303" w14:textId="77777777" w:rsidR="000A45C6" w:rsidRDefault="000A45C6" w:rsidP="000A45C6"/>
        </w:tc>
        <w:bookmarkEnd w:id="198"/>
      </w:tr>
      <w:bookmarkStart w:id="199" w:name="BKM_D084A30F_A114_4412_82A3_D6241E8C4255"/>
      <w:tr w:rsidR="000A45C6" w14:paraId="2F2D6465" w14:textId="77777777" w:rsidTr="000A45C6">
        <w:tc>
          <w:tcPr>
            <w:tcW w:w="2340" w:type="dxa"/>
            <w:tcBorders>
              <w:top w:val="single" w:sz="2" w:space="0" w:color="auto"/>
              <w:left w:val="single" w:sz="2" w:space="0" w:color="auto"/>
              <w:bottom w:val="single" w:sz="2" w:space="0" w:color="auto"/>
              <w:right w:val="single" w:sz="2" w:space="0" w:color="auto"/>
            </w:tcBorders>
          </w:tcPr>
          <w:p w14:paraId="3578D9D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isIsSuccess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784930D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AE49DD9"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isSuccess property. </w:t>
            </w:r>
          </w:p>
          <w:p w14:paraId="1F886893"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Boolean }</w:t>
            </w:r>
          </w:p>
          <w:p w14:paraId="4F20819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D18E59C" w14:textId="77777777" w:rsidR="000A45C6" w:rsidRDefault="000A45C6" w:rsidP="000A45C6"/>
        </w:tc>
        <w:bookmarkEnd w:id="199"/>
      </w:tr>
      <w:bookmarkStart w:id="200" w:name="BKM_05728958_B36C_41f6_BD22_52FF2DA6562D"/>
      <w:tr w:rsidR="000A45C6" w14:paraId="45E78AFD" w14:textId="77777777" w:rsidTr="000A45C6">
        <w:tc>
          <w:tcPr>
            <w:tcW w:w="2340" w:type="dxa"/>
            <w:tcBorders>
              <w:top w:val="single" w:sz="2" w:space="0" w:color="auto"/>
              <w:left w:val="single" w:sz="2" w:space="0" w:color="auto"/>
              <w:bottom w:val="single" w:sz="2" w:space="0" w:color="auto"/>
              <w:right w:val="single" w:sz="2" w:space="0" w:color="auto"/>
            </w:tcBorders>
          </w:tcPr>
          <w:p w14:paraId="7B713E8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setIsSuccess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279621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5B5EA0C"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isSuccess property. </w:t>
            </w:r>
          </w:p>
          <w:p w14:paraId="6EE09D55"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Boolean }</w:t>
            </w:r>
          </w:p>
          <w:p w14:paraId="3A00B0F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79149D8"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BCACF1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1E7692B9" w14:textId="77777777" w:rsidR="000A45C6" w:rsidRDefault="000A45C6" w:rsidP="000A45C6"/>
        </w:tc>
        <w:bookmarkEnd w:id="200"/>
      </w:tr>
      <w:bookmarkStart w:id="201" w:name="BKM_AD5F3520_AABB_4784_8AB4_A3116FFBF6AC"/>
      <w:tr w:rsidR="000A45C6" w14:paraId="4B59F52A" w14:textId="77777777" w:rsidTr="000A45C6">
        <w:tc>
          <w:tcPr>
            <w:tcW w:w="2340" w:type="dxa"/>
            <w:tcBorders>
              <w:top w:val="single" w:sz="2" w:space="0" w:color="auto"/>
              <w:left w:val="single" w:sz="2" w:space="0" w:color="auto"/>
              <w:bottom w:val="single" w:sz="2" w:space="0" w:color="auto"/>
              <w:right w:val="single" w:sz="2" w:space="0" w:color="auto"/>
            </w:tcBorders>
          </w:tcPr>
          <w:p w14:paraId="5ECBE63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F4B07A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C712BF9"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message property. </w:t>
            </w:r>
          </w:p>
          <w:p w14:paraId="6CB09990"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4E002CA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7BE3944"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7A7D8C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5D34BD95" w14:textId="77777777" w:rsidR="000A45C6" w:rsidRDefault="000A45C6" w:rsidP="000A45C6"/>
        </w:tc>
        <w:bookmarkEnd w:id="201"/>
      </w:tr>
    </w:tbl>
    <w:p w14:paraId="551F25A5"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192"/>
    </w:p>
    <w:p w14:paraId="26F41F88" w14:textId="77777777" w:rsidR="000A45C6" w:rsidRDefault="000A45C6" w:rsidP="000A45C6">
      <w:pPr>
        <w:rPr>
          <w:rFonts w:ascii="Times New Roman" w:eastAsia="Times New Roman" w:hAnsi="Times New Roman"/>
        </w:rPr>
      </w:pPr>
    </w:p>
    <w:p w14:paraId="175E0538" w14:textId="77777777" w:rsidR="002C0EC5" w:rsidRDefault="002C0EC5">
      <w:pPr>
        <w:widowControl/>
        <w:wordWrap/>
        <w:autoSpaceDE/>
        <w:autoSpaceDN/>
        <w:jc w:val="left"/>
        <w:rPr>
          <w:rFonts w:ascii="맑은 고딕" w:eastAsia="Times New Roman" w:hAnsi="맑은 고딕"/>
        </w:rPr>
      </w:pPr>
      <w:bookmarkStart w:id="202" w:name="BKM_F1CFDFD5_2436_4a1a_9DE3_9BF2F9ED9A08"/>
      <w:r>
        <w:rPr>
          <w:b/>
          <w:bCs/>
        </w:rPr>
        <w:br w:type="page"/>
      </w:r>
    </w:p>
    <w:p w14:paraId="7E6A7028" w14:textId="228D074E"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203" w:name="_Toc309596984"/>
      <w:r>
        <w:t>DeleteRequest</w:t>
      </w:r>
      <w:bookmarkEnd w:id="203"/>
      <w:r>
        <w:rPr>
          <w:b w:val="0"/>
          <w:bCs w:val="0"/>
        </w:rPr>
        <w:fldChar w:fldCharType="end"/>
      </w:r>
    </w:p>
    <w:p w14:paraId="545DA0D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26F16C0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6CAC474"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BDF638A"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43FA9753"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{F1CFDFD5-2436-4a1a-9DE3-9BF2F9ED9A08}</w:t>
      </w:r>
      <w:r>
        <w:rPr>
          <w:rFonts w:ascii="Times New Roman" w:eastAsia="Times New Roman" w:hAnsi="Times New Roman"/>
        </w:rPr>
        <w:fldChar w:fldCharType="end"/>
      </w:r>
    </w:p>
    <w:p w14:paraId="7F8C1E18" w14:textId="77777777" w:rsidR="000A45C6" w:rsidRDefault="000A45C6" w:rsidP="000A45C6">
      <w:pPr>
        <w:rPr>
          <w:rFonts w:ascii="Times New Roman" w:eastAsia="Times New Roman" w:hAnsi="Times New Roman"/>
        </w:rPr>
      </w:pPr>
    </w:p>
    <w:p w14:paraId="3D6B81D8"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60611083"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06C351A7"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&lt;sequence&gt; &lt;element name="id" type="{http://www.w3.org/2001/XMLSchema}int" maxOccurs="unbounded"/&gt; &lt;/sequence&gt; &lt;/restriction&gt; &lt;/complexContent&gt; &lt;/complexType&gt;</w:t>
      </w:r>
    </w:p>
    <w:p w14:paraId="0E2021E7" w14:textId="77777777" w:rsidR="000A45C6" w:rsidRDefault="000A45C6" w:rsidP="000A45C6">
      <w:r>
        <w:rPr>
          <w:rFonts w:ascii="Times New Roman" w:eastAsia="Times New Roman" w:hAnsi="Times New Roman"/>
          <w:lang w:val="ko-KR"/>
        </w:rPr>
        <w:t>&lt;/pre&gt;</w:t>
      </w:r>
    </w:p>
    <w:p w14:paraId="01C1512C" w14:textId="77777777" w:rsidR="000A45C6" w:rsidRDefault="000A45C6" w:rsidP="000A45C6">
      <w:pPr>
        <w:rPr>
          <w:rFonts w:ascii="Times New Roman" w:eastAsia="Times New Roman" w:hAnsi="Times New Roman"/>
        </w:rPr>
      </w:pPr>
    </w:p>
    <w:p w14:paraId="7053A593"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7795A27" w14:textId="77777777" w:rsidTr="000A45C6">
        <w:trPr>
          <w:cantSplit/>
          <w:trHeight w:val="289"/>
          <w:tblHeader/>
        </w:trPr>
        <w:tc>
          <w:tcPr>
            <w:tcW w:w="9360" w:type="dxa"/>
            <w:gridSpan w:val="2"/>
            <w:tcBorders>
              <w:top w:val="nil"/>
              <w:left w:val="nil"/>
              <w:bottom w:val="nil"/>
              <w:right w:val="nil"/>
            </w:tcBorders>
          </w:tcPr>
          <w:p w14:paraId="5403F921"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5FAF0446" w14:textId="77777777" w:rsidTr="000A45C6">
        <w:trPr>
          <w:trHeight w:val="351"/>
        </w:trPr>
        <w:tc>
          <w:tcPr>
            <w:tcW w:w="630" w:type="dxa"/>
            <w:tcBorders>
              <w:top w:val="nil"/>
              <w:left w:val="nil"/>
              <w:bottom w:val="nil"/>
              <w:right w:val="nil"/>
            </w:tcBorders>
          </w:tcPr>
          <w:p w14:paraId="45846AFA"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408C66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3F54FFA6"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4A963ACE" w14:textId="77777777" w:rsidTr="000A45C6">
        <w:tc>
          <w:tcPr>
            <w:tcW w:w="9360" w:type="dxa"/>
            <w:gridSpan w:val="2"/>
            <w:tcBorders>
              <w:top w:val="nil"/>
              <w:left w:val="nil"/>
              <w:bottom w:val="nil"/>
              <w:right w:val="nil"/>
            </w:tcBorders>
          </w:tcPr>
          <w:p w14:paraId="3AE0512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2CD2FF51" w14:textId="77777777" w:rsidTr="000A45C6">
        <w:trPr>
          <w:trHeight w:val="350"/>
        </w:trPr>
        <w:tc>
          <w:tcPr>
            <w:tcW w:w="630" w:type="dxa"/>
            <w:tcBorders>
              <w:top w:val="nil"/>
              <w:left w:val="nil"/>
              <w:bottom w:val="nil"/>
              <w:right w:val="nil"/>
            </w:tcBorders>
          </w:tcPr>
          <w:p w14:paraId="005AD16C"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720D4E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0193A1DF" w14:textId="77777777" w:rsidR="000A45C6" w:rsidRDefault="000A45C6" w:rsidP="000A45C6">
            <w:pPr>
              <w:rPr>
                <w:rFonts w:ascii="Times New Roman" w:eastAsia="Times New Roman" w:hAnsi="Times New Roman"/>
              </w:rPr>
            </w:pPr>
            <w:r>
              <w:rPr>
                <w:rFonts w:ascii="Times New Roman" w:eastAsia="Times New Roman" w:hAnsi="Times New Roman"/>
              </w:rPr>
              <w:t xml:space="preserve">    "id"</w:t>
            </w:r>
          </w:p>
          <w:p w14:paraId="17B5999E"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"DeleteRequest")</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6CCB00C7" w14:textId="77777777" w:rsidR="000A45C6" w:rsidRDefault="000A45C6" w:rsidP="000A45C6">
      <w:pPr>
        <w:rPr>
          <w:rFonts w:ascii="Times New Roman" w:eastAsia="Times New Roman" w:hAnsi="Times New Roman"/>
        </w:rPr>
      </w:pPr>
      <w:bookmarkStart w:id="204" w:name="BKM_95D0EB08_B361_44c1_B61D_75978117DBCC"/>
    </w:p>
    <w:p w14:paraId="42E9B220"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202B2241"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A635BC1"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0C3C4B1"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15DA261"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6B55410F"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31CDE83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List&lt;Integer&gt;</w:t>
            </w:r>
            <w:r>
              <w:rPr>
                <w:rFonts w:ascii="Times New Roman" w:eastAsia="Times New Roman" w:hAnsi="Times New Roman"/>
              </w:rPr>
              <w:fldChar w:fldCharType="end"/>
            </w:r>
          </w:p>
          <w:p w14:paraId="435330B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E0B87E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1B698994"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ACFB28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D00D4FC"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3F7AFA0"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0194C11"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@XmlElement(type = Integer.class)</w:t>
            </w:r>
            <w:r>
              <w:rPr>
                <w:rFonts w:ascii="Times New Roman" w:eastAsia="Times New Roman" w:hAnsi="Times New Roman"/>
              </w:rPr>
              <w:fldChar w:fldCharType="end"/>
            </w:r>
            <w:r>
              <w:rPr>
                <w:rFonts w:ascii="Times New Roman" w:eastAsia="Times New Roman" w:hAnsi="Times New Roman"/>
              </w:rPr>
              <w:t xml:space="preserve"> ] </w:t>
            </w:r>
          </w:p>
          <w:p w14:paraId="2587F1D5" w14:textId="77777777" w:rsidR="000A45C6" w:rsidRDefault="000A45C6" w:rsidP="000A45C6">
            <w:pPr>
              <w:rPr>
                <w:rFonts w:ascii="Times New Roman" w:eastAsia="Times New Roman" w:hAnsi="Times New Roman"/>
              </w:rPr>
            </w:pPr>
          </w:p>
        </w:tc>
        <w:bookmarkEnd w:id="204"/>
      </w:tr>
    </w:tbl>
    <w:p w14:paraId="40ADBDA2" w14:textId="77777777" w:rsidR="000A45C6" w:rsidRDefault="000A45C6" w:rsidP="000A45C6">
      <w:pPr>
        <w:rPr>
          <w:rFonts w:ascii="Times New Roman" w:eastAsia="Times New Roman" w:hAnsi="Times New Roman"/>
        </w:rPr>
      </w:pPr>
      <w:bookmarkStart w:id="205" w:name="BKM_A2E46E1D_184F_436d_8331_0E958A0F1BBD"/>
    </w:p>
    <w:p w14:paraId="6450B9F4" w14:textId="77777777" w:rsidR="000A45C6" w:rsidRDefault="000A45C6" w:rsidP="000A45C6">
      <w:pPr>
        <w:rPr>
          <w:rFonts w:ascii="Times New Roman" w:eastAsia="Times New Roman" w:hAnsi="Times New Roman"/>
        </w:rPr>
      </w:pPr>
    </w:p>
    <w:p w14:paraId="07FAB823"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33AFC784"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76B8CF"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D9CA97A"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E1E83B7"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375F6279" w14:textId="77777777" w:rsidTr="000A45C6">
        <w:tc>
          <w:tcPr>
            <w:tcW w:w="2340" w:type="dxa"/>
            <w:tcBorders>
              <w:top w:val="single" w:sz="2" w:space="0" w:color="auto"/>
              <w:left w:val="single" w:sz="2" w:space="0" w:color="auto"/>
              <w:bottom w:val="single" w:sz="2" w:space="0" w:color="auto"/>
              <w:right w:val="single" w:sz="2" w:space="0" w:color="auto"/>
            </w:tcBorders>
          </w:tcPr>
          <w:p w14:paraId="7985EA1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getId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List&lt;Integer&gt;</w:t>
            </w:r>
            <w:r>
              <w:rPr>
                <w:rFonts w:ascii="Times New Roman" w:eastAsia="Times New Roman" w:hAnsi="Times New Roman"/>
              </w:rPr>
              <w:fldChar w:fldCharType="end"/>
            </w:r>
          </w:p>
          <w:p w14:paraId="21727E1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5B7359"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id property. </w:t>
            </w:r>
          </w:p>
          <w:p w14:paraId="0F64EC03"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modification you make to the returned list will </w:t>
            </w:r>
            <w:r w:rsidRPr="000A45C6">
              <w:rPr>
                <w:rFonts w:ascii="Times New Roman" w:eastAsia="Times New Roman" w:hAnsi="Times New Roman"/>
              </w:rPr>
              <w:lastRenderedPageBreak/>
              <w:t xml:space="preserve">be present inside the JAXB object. This is why there is not a &lt;CODE&gt;set&lt;/CODE&gt; method for the id property. </w:t>
            </w:r>
          </w:p>
          <w:p w14:paraId="2DBED7ED"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0D6E78B7"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getId().add(newItem);</w:t>
            </w:r>
          </w:p>
          <w:p w14:paraId="6219C13F"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111773A4" w14:textId="77777777" w:rsidR="000A45C6" w:rsidRDefault="000A45C6" w:rsidP="000A45C6">
            <w:pPr>
              <w:rPr>
                <w:rFonts w:ascii="Times New Roman" w:eastAsia="Times New Roman" w:hAnsi="Times New Roman"/>
              </w:rPr>
            </w:pPr>
            <w:r w:rsidRPr="000A45C6">
              <w:rPr>
                <w:rFonts w:ascii="Times New Roman" w:eastAsia="Times New Roman" w:hAnsi="Times New Roman"/>
              </w:rPr>
              <w:t>&lt;p&gt; Objects of the following type(s) are allowed in the list {@link Integer }</w:t>
            </w:r>
          </w:p>
          <w:p w14:paraId="4BBC27A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4B1488" w14:textId="77777777" w:rsidR="000A45C6" w:rsidRDefault="000A45C6" w:rsidP="000A45C6"/>
        </w:tc>
        <w:bookmarkEnd w:id="205"/>
      </w:tr>
    </w:tbl>
    <w:p w14:paraId="61519738" w14:textId="77777777" w:rsidR="000A45C6" w:rsidRDefault="000A45C6" w:rsidP="000A45C6">
      <w:pPr>
        <w:rPr>
          <w:rFonts w:ascii="Times New Roman" w:eastAsia="Times New Roman" w:hAnsi="Times New Roman"/>
        </w:rPr>
      </w:pPr>
      <w:r w:rsidRPr="000A45C6">
        <w:rPr>
          <w:rFonts w:ascii="Times New Roman" w:eastAsia="Times New Roman" w:hAnsi="Times New Roman"/>
        </w:rPr>
        <w:lastRenderedPageBreak/>
        <w:t xml:space="preserve"> </w:t>
      </w:r>
      <w:bookmarkEnd w:id="202"/>
    </w:p>
    <w:p w14:paraId="12232254" w14:textId="77777777" w:rsidR="000A45C6" w:rsidRDefault="000A45C6" w:rsidP="000A45C6">
      <w:pPr>
        <w:rPr>
          <w:rFonts w:ascii="Times New Roman" w:eastAsia="Times New Roman" w:hAnsi="Times New Roman"/>
        </w:rPr>
      </w:pPr>
    </w:p>
    <w:bookmarkStart w:id="206" w:name="BKM_F09E4783_27F1_45e3_BB98_AB357C88374D"/>
    <w:p w14:paraId="68E8A1F7"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207" w:name="_Toc309596985"/>
      <w:r>
        <w:t>DeleteResponse</w:t>
      </w:r>
      <w:bookmarkEnd w:id="207"/>
      <w:r>
        <w:rPr>
          <w:b w:val="0"/>
          <w:bCs w:val="0"/>
        </w:rPr>
        <w:fldChar w:fldCharType="end"/>
      </w:r>
    </w:p>
    <w:p w14:paraId="3F9A7C7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24A4AA4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5C246A16"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C06AC1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270540AE"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{F09E4783-27F1-45e3-BB98-AB357C88374D}</w:t>
      </w:r>
      <w:r>
        <w:rPr>
          <w:rFonts w:ascii="Times New Roman" w:eastAsia="Times New Roman" w:hAnsi="Times New Roman"/>
        </w:rPr>
        <w:fldChar w:fldCharType="end"/>
      </w:r>
    </w:p>
    <w:p w14:paraId="0F8F27F5" w14:textId="77777777" w:rsidR="000A45C6" w:rsidRDefault="000A45C6" w:rsidP="000A45C6">
      <w:pPr>
        <w:rPr>
          <w:rFonts w:ascii="Times New Roman" w:eastAsia="Times New Roman" w:hAnsi="Times New Roman"/>
        </w:rPr>
      </w:pPr>
    </w:p>
    <w:p w14:paraId="01FCA631"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54806484"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5C9CF711"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&lt;attribute name="isSuccess" type="{http://www.w3.org/2001/XMLSchema}boolean" default="true" /&gt; &lt;attribute name="message" type="{http://www.w3.org/2001/XMLSchema}string" /&gt; &lt;/restriction&gt; &lt;/complexContent&gt; &lt;/complexType&gt;</w:t>
      </w:r>
    </w:p>
    <w:p w14:paraId="0CBF333A" w14:textId="77777777" w:rsidR="000A45C6" w:rsidRDefault="000A45C6" w:rsidP="000A45C6">
      <w:r>
        <w:rPr>
          <w:rFonts w:ascii="Times New Roman" w:eastAsia="Times New Roman" w:hAnsi="Times New Roman"/>
          <w:lang w:val="ko-KR"/>
        </w:rPr>
        <w:t>&lt;/pre&gt;</w:t>
      </w:r>
    </w:p>
    <w:p w14:paraId="5617F072"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BD34DA1" w14:textId="77777777" w:rsidTr="000A45C6">
        <w:trPr>
          <w:cantSplit/>
          <w:trHeight w:val="289"/>
          <w:tblHeader/>
        </w:trPr>
        <w:tc>
          <w:tcPr>
            <w:tcW w:w="9360" w:type="dxa"/>
            <w:gridSpan w:val="2"/>
            <w:tcBorders>
              <w:top w:val="nil"/>
              <w:left w:val="nil"/>
              <w:bottom w:val="nil"/>
              <w:right w:val="nil"/>
            </w:tcBorders>
          </w:tcPr>
          <w:p w14:paraId="6F7021F3"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233C16D5" w14:textId="77777777" w:rsidTr="000A45C6">
        <w:trPr>
          <w:trHeight w:val="351"/>
        </w:trPr>
        <w:tc>
          <w:tcPr>
            <w:tcW w:w="630" w:type="dxa"/>
            <w:tcBorders>
              <w:top w:val="nil"/>
              <w:left w:val="nil"/>
              <w:bottom w:val="nil"/>
              <w:right w:val="nil"/>
            </w:tcBorders>
          </w:tcPr>
          <w:p w14:paraId="3455F820"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11CA6E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0C1C99E5"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DC01556" w14:textId="77777777" w:rsidTr="000A45C6">
        <w:tc>
          <w:tcPr>
            <w:tcW w:w="9360" w:type="dxa"/>
            <w:gridSpan w:val="2"/>
            <w:tcBorders>
              <w:top w:val="nil"/>
              <w:left w:val="nil"/>
              <w:bottom w:val="nil"/>
              <w:right w:val="nil"/>
            </w:tcBorders>
          </w:tcPr>
          <w:p w14:paraId="4048A3C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631F231E" w14:textId="77777777" w:rsidTr="000A45C6">
        <w:trPr>
          <w:trHeight w:val="350"/>
        </w:trPr>
        <w:tc>
          <w:tcPr>
            <w:tcW w:w="630" w:type="dxa"/>
            <w:tcBorders>
              <w:top w:val="nil"/>
              <w:left w:val="nil"/>
              <w:bottom w:val="nil"/>
              <w:right w:val="nil"/>
            </w:tcBorders>
          </w:tcPr>
          <w:p w14:paraId="0CFF4A61"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8D51F5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"")@XmlRootElement(name = "DeleteResponse")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5514BE0D" w14:textId="77777777" w:rsidR="000A45C6" w:rsidRDefault="000A45C6" w:rsidP="000A45C6">
      <w:pPr>
        <w:rPr>
          <w:rFonts w:ascii="Times New Roman" w:eastAsia="Times New Roman" w:hAnsi="Times New Roman"/>
        </w:rPr>
      </w:pPr>
      <w:bookmarkStart w:id="208" w:name="BKM_DF5E2267_4B9E_42d0_8161_4A420553B6BA"/>
    </w:p>
    <w:p w14:paraId="17CBDFC0"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38074E35"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353993A"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29FCB2"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CFFC1B"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0FB68443" w14:textId="77777777" w:rsidTr="000A45C6">
        <w:trPr>
          <w:trHeight w:val="1333"/>
        </w:trPr>
        <w:tc>
          <w:tcPr>
            <w:tcW w:w="2340" w:type="dxa"/>
            <w:tcBorders>
              <w:top w:val="single" w:sz="2" w:space="0" w:color="auto"/>
              <w:left w:val="single" w:sz="2" w:space="0" w:color="auto"/>
              <w:bottom w:val="single" w:sz="2" w:space="0" w:color="auto"/>
              <w:right w:val="single" w:sz="2" w:space="0" w:color="auto"/>
            </w:tcBorders>
          </w:tcPr>
          <w:p w14:paraId="0B501C27"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isSuccess</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1B54AFE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7A83964"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BAEB77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C09603"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F47C5C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F7A870F"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3A9C0D49" w14:textId="77777777" w:rsidR="000A45C6" w:rsidRDefault="000A45C6" w:rsidP="000A45C6">
            <w:pPr>
              <w:rPr>
                <w:rFonts w:ascii="Times New Roman" w:eastAsia="Times New Roman" w:hAnsi="Times New Roman"/>
              </w:rPr>
            </w:pPr>
          </w:p>
        </w:tc>
        <w:bookmarkEnd w:id="208"/>
      </w:tr>
      <w:bookmarkStart w:id="209" w:name="BKM_A090D9B4_2FC9_41b3_841B_9AE4774609A9"/>
      <w:tr w:rsidR="000A45C6" w14:paraId="7B547FAA" w14:textId="77777777" w:rsidTr="000A45C6">
        <w:trPr>
          <w:trHeight w:val="1311"/>
        </w:trPr>
        <w:tc>
          <w:tcPr>
            <w:tcW w:w="2340" w:type="dxa"/>
            <w:tcBorders>
              <w:top w:val="single" w:sz="2" w:space="0" w:color="auto"/>
              <w:left w:val="single" w:sz="2" w:space="0" w:color="auto"/>
              <w:bottom w:val="single" w:sz="2" w:space="0" w:color="auto"/>
              <w:right w:val="single" w:sz="2" w:space="0" w:color="auto"/>
            </w:tcBorders>
          </w:tcPr>
          <w:p w14:paraId="67FCB08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message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40D92C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3287E0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5377BCDE"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39560D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B03FC5"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88B161F"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ADC8DE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4A3C0339" w14:textId="77777777" w:rsidR="000A45C6" w:rsidRDefault="000A45C6" w:rsidP="000A45C6">
            <w:pPr>
              <w:rPr>
                <w:rFonts w:ascii="Times New Roman" w:eastAsia="Times New Roman" w:hAnsi="Times New Roman"/>
              </w:rPr>
            </w:pPr>
          </w:p>
        </w:tc>
        <w:bookmarkEnd w:id="209"/>
      </w:tr>
    </w:tbl>
    <w:p w14:paraId="73B2946A" w14:textId="77777777" w:rsidR="000A45C6" w:rsidRDefault="000A45C6" w:rsidP="000A45C6">
      <w:pPr>
        <w:rPr>
          <w:rFonts w:ascii="Times New Roman" w:eastAsia="Times New Roman" w:hAnsi="Times New Roman"/>
        </w:rPr>
      </w:pPr>
      <w:bookmarkStart w:id="210" w:name="BKM_99A1FE4E_72FC_49ab_990A_7F9C98AB394B"/>
    </w:p>
    <w:p w14:paraId="24F4A9DC" w14:textId="77777777" w:rsidR="000A45C6" w:rsidRDefault="000A45C6" w:rsidP="000A45C6">
      <w:pPr>
        <w:rPr>
          <w:rFonts w:ascii="Times New Roman" w:eastAsia="Times New Roman" w:hAnsi="Times New Roman"/>
        </w:rPr>
      </w:pPr>
    </w:p>
    <w:p w14:paraId="5925206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2B63D34E"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05A0F0E"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A003F90"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69348FD"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28424BB8" w14:textId="77777777" w:rsidTr="000A45C6">
        <w:tc>
          <w:tcPr>
            <w:tcW w:w="2340" w:type="dxa"/>
            <w:tcBorders>
              <w:top w:val="single" w:sz="2" w:space="0" w:color="auto"/>
              <w:left w:val="single" w:sz="2" w:space="0" w:color="auto"/>
              <w:bottom w:val="single" w:sz="2" w:space="0" w:color="auto"/>
              <w:right w:val="single" w:sz="2" w:space="0" w:color="auto"/>
            </w:tcBorders>
          </w:tcPr>
          <w:p w14:paraId="2FAE289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758F3D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8E582A"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message property. </w:t>
            </w:r>
          </w:p>
          <w:p w14:paraId="01D928CA"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02FE8595"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9576172" w14:textId="77777777" w:rsidR="000A45C6" w:rsidRDefault="000A45C6" w:rsidP="000A45C6"/>
        </w:tc>
        <w:bookmarkEnd w:id="210"/>
      </w:tr>
      <w:bookmarkStart w:id="211" w:name="BKM_8A66AC3F_A320_45b8_8D44_DE47C6A99B74"/>
      <w:tr w:rsidR="000A45C6" w14:paraId="0CD9C2F7" w14:textId="77777777" w:rsidTr="000A45C6">
        <w:tc>
          <w:tcPr>
            <w:tcW w:w="2340" w:type="dxa"/>
            <w:tcBorders>
              <w:top w:val="single" w:sz="2" w:space="0" w:color="auto"/>
              <w:left w:val="single" w:sz="2" w:space="0" w:color="auto"/>
              <w:bottom w:val="single" w:sz="2" w:space="0" w:color="auto"/>
              <w:right w:val="single" w:sz="2" w:space="0" w:color="auto"/>
            </w:tcBorders>
          </w:tcPr>
          <w:p w14:paraId="125FA70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isIsSuccess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7A97F24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35E70E"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isSuccess property. </w:t>
            </w:r>
          </w:p>
          <w:p w14:paraId="58EDE185"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Boolean }</w:t>
            </w:r>
          </w:p>
          <w:p w14:paraId="38F1989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7769FB6" w14:textId="77777777" w:rsidR="000A45C6" w:rsidRDefault="000A45C6" w:rsidP="000A45C6"/>
        </w:tc>
        <w:bookmarkEnd w:id="211"/>
      </w:tr>
      <w:bookmarkStart w:id="212" w:name="BKM_6B4B9726_2625_4cce_9E48_2A3C10ADD90A"/>
      <w:tr w:rsidR="000A45C6" w14:paraId="3F993C1A" w14:textId="77777777" w:rsidTr="000A45C6">
        <w:tc>
          <w:tcPr>
            <w:tcW w:w="2340" w:type="dxa"/>
            <w:tcBorders>
              <w:top w:val="single" w:sz="2" w:space="0" w:color="auto"/>
              <w:left w:val="single" w:sz="2" w:space="0" w:color="auto"/>
              <w:bottom w:val="single" w:sz="2" w:space="0" w:color="auto"/>
              <w:right w:val="single" w:sz="2" w:space="0" w:color="auto"/>
            </w:tcBorders>
          </w:tcPr>
          <w:p w14:paraId="191939E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setIsSuccess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7CF00E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634BCD"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isSuccess property. </w:t>
            </w:r>
          </w:p>
          <w:p w14:paraId="0B5FF13C"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Boolean }</w:t>
            </w:r>
          </w:p>
          <w:p w14:paraId="7AB644A3"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D742A1C"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C80489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506EA413" w14:textId="77777777" w:rsidR="000A45C6" w:rsidRDefault="000A45C6" w:rsidP="000A45C6"/>
        </w:tc>
        <w:bookmarkEnd w:id="212"/>
      </w:tr>
      <w:bookmarkStart w:id="213" w:name="BKM_97A53CF9_51B0_4cbb_A40C_878DF364FA4E"/>
      <w:tr w:rsidR="000A45C6" w14:paraId="3BCA0419" w14:textId="77777777" w:rsidTr="000A45C6">
        <w:tc>
          <w:tcPr>
            <w:tcW w:w="2340" w:type="dxa"/>
            <w:tcBorders>
              <w:top w:val="single" w:sz="2" w:space="0" w:color="auto"/>
              <w:left w:val="single" w:sz="2" w:space="0" w:color="auto"/>
              <w:bottom w:val="single" w:sz="2" w:space="0" w:color="auto"/>
              <w:right w:val="single" w:sz="2" w:space="0" w:color="auto"/>
            </w:tcBorders>
          </w:tcPr>
          <w:p w14:paraId="74A38B0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11AA19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5B5909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message property. </w:t>
            </w:r>
          </w:p>
          <w:p w14:paraId="1178EB4B"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66E7481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1C50B12"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F46894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200D5D89" w14:textId="77777777" w:rsidR="000A45C6" w:rsidRDefault="000A45C6" w:rsidP="000A45C6"/>
        </w:tc>
        <w:bookmarkEnd w:id="213"/>
      </w:tr>
    </w:tbl>
    <w:p w14:paraId="500BF6D1"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206"/>
    </w:p>
    <w:p w14:paraId="7608918E" w14:textId="77777777" w:rsidR="000A45C6" w:rsidRDefault="000A45C6" w:rsidP="000A45C6">
      <w:pPr>
        <w:rPr>
          <w:rFonts w:ascii="Times New Roman" w:eastAsia="Times New Roman" w:hAnsi="Times New Roman"/>
        </w:rPr>
      </w:pPr>
    </w:p>
    <w:p w14:paraId="11524B7F" w14:textId="77777777" w:rsidR="002C0EC5" w:rsidRDefault="002C0EC5">
      <w:pPr>
        <w:widowControl/>
        <w:wordWrap/>
        <w:autoSpaceDE/>
        <w:autoSpaceDN/>
        <w:jc w:val="left"/>
        <w:rPr>
          <w:rFonts w:ascii="맑은 고딕" w:eastAsia="Times New Roman" w:hAnsi="맑은 고딕"/>
        </w:rPr>
      </w:pPr>
      <w:bookmarkStart w:id="214" w:name="BKM_A66A805B_26AB_42e5_8398_E3F8F40BC4CD"/>
      <w:r>
        <w:rPr>
          <w:b/>
          <w:bCs/>
        </w:rPr>
        <w:br w:type="page"/>
      </w:r>
    </w:p>
    <w:p w14:paraId="41C4E86D" w14:textId="0CFAEC92"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215" w:name="_Toc309596986"/>
      <w:r>
        <w:t>Entity</w:t>
      </w:r>
      <w:bookmarkEnd w:id="215"/>
      <w:r>
        <w:rPr>
          <w:b w:val="0"/>
          <w:bCs w:val="0"/>
        </w:rPr>
        <w:fldChar w:fldCharType="end"/>
      </w:r>
    </w:p>
    <w:p w14:paraId="3A15708B"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638B6141"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51EF5DE"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3FCB3E2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731B7B2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{A66A805B-26AB-42e5-8398-E3F8F40BC4CD}</w:t>
      </w:r>
      <w:r>
        <w:rPr>
          <w:rFonts w:ascii="Times New Roman" w:eastAsia="Times New Roman" w:hAnsi="Times New Roman"/>
        </w:rPr>
        <w:fldChar w:fldCharType="end"/>
      </w:r>
    </w:p>
    <w:p w14:paraId="0051BC4E" w14:textId="77777777" w:rsidR="000A45C6" w:rsidRDefault="000A45C6" w:rsidP="000A45C6">
      <w:pPr>
        <w:rPr>
          <w:rFonts w:ascii="Times New Roman" w:eastAsia="Times New Roman" w:hAnsi="Times New Roman"/>
        </w:rPr>
      </w:pPr>
    </w:p>
    <w:p w14:paraId="5AB1A41F"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Element.Notes</w:instrText>
      </w:r>
      <w:r>
        <w:fldChar w:fldCharType="end"/>
      </w:r>
      <w:r w:rsidRPr="000A45C6">
        <w:rPr>
          <w:rFonts w:ascii="Times New Roman" w:eastAsia="Times New Roman" w:hAnsi="Times New Roman"/>
        </w:rPr>
        <w:t xml:space="preserve">Abstract Entity Type </w:t>
      </w:r>
    </w:p>
    <w:p w14:paraId="6BF22469"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&lt;p&gt;Java class for _Entity complex type. </w:t>
      </w:r>
    </w:p>
    <w:p w14:paraId="436BAEA1"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15173247"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 name="_Entity"&gt; &lt;complexContent&gt; &lt;restriction base="{http://www.w3.org/2001/XMLSchema}anyType"&gt; &lt;/restriction&gt; &lt;/complexContent&gt; &lt;/complexType&gt;</w:t>
      </w:r>
    </w:p>
    <w:p w14:paraId="35F094D3" w14:textId="77777777" w:rsidR="000A45C6" w:rsidRDefault="000A45C6" w:rsidP="000A45C6">
      <w:r>
        <w:rPr>
          <w:rFonts w:ascii="Times New Roman" w:eastAsia="Times New Roman" w:hAnsi="Times New Roman"/>
          <w:lang w:val="ko-KR"/>
        </w:rPr>
        <w:t>&lt;/pre&gt;</w:t>
      </w:r>
    </w:p>
    <w:p w14:paraId="785EF282"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72CC2E69" w14:textId="77777777" w:rsidTr="000A45C6">
        <w:trPr>
          <w:cantSplit/>
          <w:trHeight w:val="289"/>
          <w:tblHeader/>
        </w:trPr>
        <w:tc>
          <w:tcPr>
            <w:tcW w:w="9360" w:type="dxa"/>
            <w:gridSpan w:val="2"/>
            <w:tcBorders>
              <w:top w:val="nil"/>
              <w:left w:val="nil"/>
              <w:bottom w:val="nil"/>
              <w:right w:val="nil"/>
            </w:tcBorders>
          </w:tcPr>
          <w:p w14:paraId="6D8A6ED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269FF9F6" w14:textId="77777777" w:rsidTr="000A45C6">
        <w:trPr>
          <w:trHeight w:val="351"/>
        </w:trPr>
        <w:tc>
          <w:tcPr>
            <w:tcW w:w="630" w:type="dxa"/>
            <w:tcBorders>
              <w:top w:val="nil"/>
              <w:left w:val="nil"/>
              <w:bottom w:val="nil"/>
              <w:right w:val="nil"/>
            </w:tcBorders>
          </w:tcPr>
          <w:p w14:paraId="1E1D646A"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8A1EA2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11704DEE"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92B291D" w14:textId="77777777" w:rsidTr="000A45C6">
        <w:tc>
          <w:tcPr>
            <w:tcW w:w="9360" w:type="dxa"/>
            <w:gridSpan w:val="2"/>
            <w:tcBorders>
              <w:top w:val="nil"/>
              <w:left w:val="nil"/>
              <w:bottom w:val="nil"/>
              <w:right w:val="nil"/>
            </w:tcBorders>
          </w:tcPr>
          <w:p w14:paraId="1C6A682C"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582D2935" w14:textId="77777777" w:rsidTr="000A45C6">
        <w:trPr>
          <w:trHeight w:val="350"/>
        </w:trPr>
        <w:tc>
          <w:tcPr>
            <w:tcW w:w="630" w:type="dxa"/>
            <w:tcBorders>
              <w:top w:val="nil"/>
              <w:left w:val="nil"/>
              <w:bottom w:val="nil"/>
              <w:right w:val="nil"/>
            </w:tcBorders>
          </w:tcPr>
          <w:p w14:paraId="47D5222A"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68C7CE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"_Entity")@XmlSeeAlso({</w:t>
            </w:r>
          </w:p>
          <w:p w14:paraId="66A15781" w14:textId="77777777" w:rsidR="000A45C6" w:rsidRDefault="000A45C6" w:rsidP="000A45C6">
            <w:pPr>
              <w:rPr>
                <w:rFonts w:ascii="Times New Roman" w:eastAsia="Times New Roman" w:hAnsi="Times New Roman"/>
              </w:rPr>
            </w:pPr>
            <w:r>
              <w:rPr>
                <w:rFonts w:ascii="Times New Roman" w:eastAsia="Times New Roman" w:hAnsi="Times New Roman"/>
              </w:rPr>
              <w:t xml:space="preserve">    VmGadgets.class</w:t>
            </w:r>
          </w:p>
          <w:p w14:paraId="56A6CDAC"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4972FD35" w14:textId="77777777" w:rsidR="000A45C6" w:rsidRDefault="000A45C6" w:rsidP="000A45C6">
      <w:pPr>
        <w:rPr>
          <w:rFonts w:ascii="Times New Roman" w:eastAsia="Times New Roman" w:hAnsi="Times New Roman"/>
        </w:rPr>
      </w:pPr>
    </w:p>
    <w:p w14:paraId="5B68BAAF"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45034EFD"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BCEC302"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C1219"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DEF11EA"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78F06C3"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7D2752EF" w14:textId="77777777" w:rsidTr="000A45C6">
        <w:tc>
          <w:tcPr>
            <w:tcW w:w="2250" w:type="dxa"/>
            <w:tcBorders>
              <w:top w:val="single" w:sz="2" w:space="0" w:color="auto"/>
              <w:left w:val="single" w:sz="2" w:space="0" w:color="auto"/>
              <w:bottom w:val="single" w:sz="2" w:space="0" w:color="auto"/>
              <w:right w:val="single" w:sz="2" w:space="0" w:color="auto"/>
            </w:tcBorders>
          </w:tcPr>
          <w:p w14:paraId="2AFA2C55"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5A838C5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03AC1983"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7C5B6EA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5AB037F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VmGadgets</w:t>
            </w:r>
            <w:r>
              <w:rPr>
                <w:rFonts w:ascii="Times New Roman" w:eastAsia="Times New Roman" w:hAnsi="Times New Roman"/>
              </w:rPr>
              <w:fldChar w:fldCharType="end"/>
            </w:r>
          </w:p>
          <w:p w14:paraId="355F9CA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3008922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53DC78F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Entity</w:t>
            </w:r>
            <w:r>
              <w:rPr>
                <w:rFonts w:ascii="Times New Roman" w:eastAsia="Times New Roman" w:hAnsi="Times New Roman"/>
              </w:rPr>
              <w:fldChar w:fldCharType="end"/>
            </w:r>
          </w:p>
          <w:p w14:paraId="4C19E43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1855D4B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2FCD9704"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68A59CE6" w14:textId="77777777" w:rsidR="000A45C6" w:rsidRDefault="000A45C6" w:rsidP="000A45C6">
      <w:pPr>
        <w:rPr>
          <w:rFonts w:ascii="Times New Roman" w:eastAsia="Times New Roman" w:hAnsi="Times New Roman"/>
        </w:rPr>
      </w:pPr>
      <w:r>
        <w:rPr>
          <w:rFonts w:ascii="Times New Roman" w:eastAsia="Times New Roman" w:hAnsi="Times New Roman"/>
          <w:lang w:val="ko-KR"/>
        </w:rPr>
        <w:t xml:space="preserve"> </w:t>
      </w:r>
      <w:bookmarkEnd w:id="214"/>
    </w:p>
    <w:p w14:paraId="348109FC" w14:textId="77777777" w:rsidR="000A45C6" w:rsidRDefault="000A45C6" w:rsidP="000A45C6">
      <w:pPr>
        <w:rPr>
          <w:rFonts w:ascii="Times New Roman" w:eastAsia="Times New Roman" w:hAnsi="Times New Roman"/>
        </w:rPr>
      </w:pPr>
    </w:p>
    <w:p w14:paraId="7EF581D6" w14:textId="77777777" w:rsidR="002C0EC5" w:rsidRDefault="002C0EC5">
      <w:pPr>
        <w:widowControl/>
        <w:wordWrap/>
        <w:autoSpaceDE/>
        <w:autoSpaceDN/>
        <w:jc w:val="left"/>
        <w:rPr>
          <w:rFonts w:ascii="맑은 고딕" w:eastAsia="Times New Roman" w:hAnsi="맑은 고딕"/>
        </w:rPr>
      </w:pPr>
      <w:bookmarkStart w:id="216" w:name="BKM_700FD4D6_AC52_4f10_B883_CBAEEC8396D1"/>
      <w:r>
        <w:rPr>
          <w:b/>
          <w:bCs/>
        </w:rPr>
        <w:br w:type="page"/>
      </w:r>
    </w:p>
    <w:p w14:paraId="5568C7A3" w14:textId="1D27124B"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217" w:name="_Toc309596987"/>
      <w:r>
        <w:t>ExceptionReport</w:t>
      </w:r>
      <w:bookmarkEnd w:id="217"/>
      <w:r>
        <w:rPr>
          <w:b w:val="0"/>
          <w:bCs w:val="0"/>
        </w:rPr>
        <w:fldChar w:fldCharType="end"/>
      </w:r>
    </w:p>
    <w:p w14:paraId="2FBF8FC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62FCB8A3"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4442726"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159E9FCB"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0164F11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{700FD4D6-AC52-4f10-B883-CBAEEC8396D1}</w:t>
      </w:r>
      <w:r>
        <w:rPr>
          <w:rFonts w:ascii="Times New Roman" w:eastAsia="Times New Roman" w:hAnsi="Times New Roman"/>
        </w:rPr>
        <w:fldChar w:fldCharType="end"/>
      </w:r>
    </w:p>
    <w:p w14:paraId="18809CC6" w14:textId="77777777" w:rsidR="000A45C6" w:rsidRDefault="000A45C6" w:rsidP="000A45C6">
      <w:pPr>
        <w:rPr>
          <w:rFonts w:ascii="Times New Roman" w:eastAsia="Times New Roman" w:hAnsi="Times New Roman"/>
        </w:rPr>
      </w:pPr>
    </w:p>
    <w:p w14:paraId="190B26FC"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5BE3425C"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3875BD72"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 minOccurs="0"&gt; &lt;element name="message" type="{http://www.w3.org/2001/XMLSchema}string" minOccurs="0"/&gt; &lt;element name="stackTrace" type="{http://www.w3.org/2001/XMLSchema}string" minOccurs="0"/&gt; &lt;/sequence&gt; &lt;attribute name="code" use="required" type="{http://www.w3.org/2001/XMLSchema}string" /&gt; &lt;attribute name="locator" type="{http://www.w3.org/2001/XMLSchema}string" /&gt; &lt;/restriction&gt; &lt;/complexContent&gt; &lt;/complexType&gt;</w:t>
      </w:r>
    </w:p>
    <w:p w14:paraId="17F17D82" w14:textId="77777777" w:rsidR="000A45C6" w:rsidRDefault="000A45C6" w:rsidP="000A45C6">
      <w:r>
        <w:rPr>
          <w:rFonts w:ascii="Times New Roman" w:eastAsia="Times New Roman" w:hAnsi="Times New Roman"/>
          <w:lang w:val="ko-KR"/>
        </w:rPr>
        <w:t>&lt;/pre&gt;</w:t>
      </w:r>
    </w:p>
    <w:p w14:paraId="26689575" w14:textId="77777777" w:rsidR="000A45C6" w:rsidRDefault="000A45C6" w:rsidP="000A45C6">
      <w:pPr>
        <w:rPr>
          <w:rFonts w:ascii="Times New Roman" w:eastAsia="Times New Roman" w:hAnsi="Times New Roman"/>
        </w:rPr>
      </w:pPr>
    </w:p>
    <w:p w14:paraId="153A69F2"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63276C08" w14:textId="77777777" w:rsidTr="000A45C6">
        <w:trPr>
          <w:cantSplit/>
          <w:trHeight w:val="289"/>
          <w:tblHeader/>
        </w:trPr>
        <w:tc>
          <w:tcPr>
            <w:tcW w:w="9360" w:type="dxa"/>
            <w:gridSpan w:val="2"/>
            <w:tcBorders>
              <w:top w:val="nil"/>
              <w:left w:val="nil"/>
              <w:bottom w:val="nil"/>
              <w:right w:val="nil"/>
            </w:tcBorders>
          </w:tcPr>
          <w:p w14:paraId="7CFF247B"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17EE6820" w14:textId="77777777" w:rsidTr="000A45C6">
        <w:trPr>
          <w:trHeight w:val="351"/>
        </w:trPr>
        <w:tc>
          <w:tcPr>
            <w:tcW w:w="630" w:type="dxa"/>
            <w:tcBorders>
              <w:top w:val="nil"/>
              <w:left w:val="nil"/>
              <w:bottom w:val="nil"/>
              <w:right w:val="nil"/>
            </w:tcBorders>
          </w:tcPr>
          <w:p w14:paraId="7A6857BA"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FFA7F3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301D47A0" w14:textId="77777777" w:rsidR="000A45C6" w:rsidRDefault="000A45C6" w:rsidP="000A45C6">
      <w:pPr>
        <w:rPr>
          <w:rFonts w:ascii="Times New Roman" w:eastAsia="Times New Roman" w:hAnsi="Times New Roman"/>
        </w:rPr>
      </w:pPr>
    </w:p>
    <w:p w14:paraId="6E51A136"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0FD02088" w14:textId="77777777" w:rsidTr="000A45C6">
        <w:tc>
          <w:tcPr>
            <w:tcW w:w="9360" w:type="dxa"/>
            <w:gridSpan w:val="2"/>
            <w:tcBorders>
              <w:top w:val="nil"/>
              <w:left w:val="nil"/>
              <w:bottom w:val="nil"/>
              <w:right w:val="nil"/>
            </w:tcBorders>
          </w:tcPr>
          <w:p w14:paraId="4CA27786"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354213B3" w14:textId="77777777" w:rsidTr="000A45C6">
        <w:trPr>
          <w:trHeight w:val="350"/>
        </w:trPr>
        <w:tc>
          <w:tcPr>
            <w:tcW w:w="630" w:type="dxa"/>
            <w:tcBorders>
              <w:top w:val="nil"/>
              <w:left w:val="nil"/>
              <w:bottom w:val="nil"/>
              <w:right w:val="nil"/>
            </w:tcBorders>
          </w:tcPr>
          <w:p w14:paraId="3E7CB482"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125B46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2E875ADE" w14:textId="77777777" w:rsidR="000A45C6" w:rsidRDefault="000A45C6" w:rsidP="000A45C6">
            <w:pPr>
              <w:rPr>
                <w:rFonts w:ascii="Times New Roman" w:eastAsia="Times New Roman" w:hAnsi="Times New Roman"/>
              </w:rPr>
            </w:pPr>
            <w:r>
              <w:rPr>
                <w:rFonts w:ascii="Times New Roman" w:eastAsia="Times New Roman" w:hAnsi="Times New Roman"/>
              </w:rPr>
              <w:t xml:space="preserve">    "message",</w:t>
            </w:r>
          </w:p>
          <w:p w14:paraId="19B5C301" w14:textId="77777777" w:rsidR="000A45C6" w:rsidRDefault="000A45C6" w:rsidP="000A45C6">
            <w:pPr>
              <w:rPr>
                <w:rFonts w:ascii="Times New Roman" w:eastAsia="Times New Roman" w:hAnsi="Times New Roman"/>
              </w:rPr>
            </w:pPr>
            <w:r>
              <w:rPr>
                <w:rFonts w:ascii="Times New Roman" w:eastAsia="Times New Roman" w:hAnsi="Times New Roman"/>
              </w:rPr>
              <w:t xml:space="preserve">    "stackTrace"</w:t>
            </w:r>
          </w:p>
          <w:p w14:paraId="6D06B45C"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"ExceptionReport")</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281F2376" w14:textId="77777777" w:rsidR="000A45C6" w:rsidRDefault="000A45C6" w:rsidP="000A45C6">
      <w:pPr>
        <w:rPr>
          <w:rFonts w:ascii="Times New Roman" w:eastAsia="Times New Roman" w:hAnsi="Times New Roman"/>
        </w:rPr>
      </w:pPr>
      <w:bookmarkStart w:id="218" w:name="BKM_60F1BDD0_7921_40ca_867D_93F3D063881C"/>
    </w:p>
    <w:p w14:paraId="4DA028DA"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5D498CEC"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44C1BE0"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D60A56"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57544B"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4D388C8A" w14:textId="77777777" w:rsidTr="00533D1A">
        <w:trPr>
          <w:trHeight w:val="1252"/>
        </w:trPr>
        <w:tc>
          <w:tcPr>
            <w:tcW w:w="2340" w:type="dxa"/>
            <w:tcBorders>
              <w:top w:val="single" w:sz="2" w:space="0" w:color="auto"/>
              <w:left w:val="single" w:sz="2" w:space="0" w:color="auto"/>
              <w:bottom w:val="single" w:sz="2" w:space="0" w:color="auto"/>
              <w:right w:val="single" w:sz="2" w:space="0" w:color="auto"/>
            </w:tcBorders>
          </w:tcPr>
          <w:p w14:paraId="69B0251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code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58C61D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221304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5E45E59D"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A869F5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99C78C4"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2D1EA1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1F9F4FE" w14:textId="71281B7B" w:rsidR="000A45C6" w:rsidRPr="00533D1A"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tc>
        <w:bookmarkEnd w:id="218"/>
      </w:tr>
      <w:bookmarkStart w:id="219" w:name="BKM_C88A3B1E_44C0_4f2f_A95C_ED6BBFC05628"/>
      <w:tr w:rsidR="000A45C6" w14:paraId="64D4BE75" w14:textId="77777777" w:rsidTr="000A45C6">
        <w:trPr>
          <w:trHeight w:val="1053"/>
        </w:trPr>
        <w:tc>
          <w:tcPr>
            <w:tcW w:w="2340" w:type="dxa"/>
            <w:tcBorders>
              <w:top w:val="single" w:sz="2" w:space="0" w:color="auto"/>
              <w:left w:val="single" w:sz="2" w:space="0" w:color="auto"/>
              <w:bottom w:val="single" w:sz="2" w:space="0" w:color="auto"/>
              <w:right w:val="single" w:sz="2" w:space="0" w:color="auto"/>
            </w:tcBorders>
          </w:tcPr>
          <w:p w14:paraId="0D7462E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locator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503DAF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EA87946"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10412CC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F60920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6D01E4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3162D4D" w14:textId="7BF118B9" w:rsidR="000A45C6" w:rsidRPr="00533D1A"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tc>
        <w:bookmarkEnd w:id="219"/>
      </w:tr>
      <w:bookmarkStart w:id="220" w:name="BKM_588DB3AA_4C11_47e3_939E_D0F4366691BA"/>
      <w:tr w:rsidR="000A45C6" w14:paraId="4070AC18" w14:textId="77777777" w:rsidTr="00533D1A">
        <w:trPr>
          <w:trHeight w:val="75"/>
        </w:trPr>
        <w:tc>
          <w:tcPr>
            <w:tcW w:w="2340" w:type="dxa"/>
            <w:tcBorders>
              <w:top w:val="single" w:sz="2" w:space="0" w:color="auto"/>
              <w:left w:val="single" w:sz="2" w:space="0" w:color="auto"/>
              <w:bottom w:val="single" w:sz="2" w:space="0" w:color="auto"/>
              <w:right w:val="single" w:sz="2" w:space="0" w:color="auto"/>
            </w:tcBorders>
          </w:tcPr>
          <w:p w14:paraId="509B866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message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799572E" w14:textId="6ABD519E" w:rsidR="000A45C6" w:rsidRDefault="000A45C6" w:rsidP="00533D1A">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B27187"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8BA1E95"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880CE21" w14:textId="77777777" w:rsidR="000A45C6" w:rsidRDefault="000A45C6" w:rsidP="000A45C6">
            <w:pPr>
              <w:rPr>
                <w:rFonts w:ascii="Times New Roman" w:eastAsia="Times New Roman" w:hAnsi="Times New Roman"/>
              </w:rPr>
            </w:pPr>
          </w:p>
        </w:tc>
        <w:bookmarkEnd w:id="220"/>
      </w:tr>
      <w:bookmarkStart w:id="221" w:name="BKM_9BD62B7B_FC7B_4fc2_BA41_98DD566262C0"/>
      <w:tr w:rsidR="000A45C6" w14:paraId="6ABD3D9B" w14:textId="77777777" w:rsidTr="00533D1A">
        <w:trPr>
          <w:trHeight w:val="318"/>
        </w:trPr>
        <w:tc>
          <w:tcPr>
            <w:tcW w:w="2340" w:type="dxa"/>
            <w:tcBorders>
              <w:top w:val="single" w:sz="2" w:space="0" w:color="auto"/>
              <w:left w:val="single" w:sz="2" w:space="0" w:color="auto"/>
              <w:bottom w:val="single" w:sz="2" w:space="0" w:color="auto"/>
              <w:right w:val="single" w:sz="2" w:space="0" w:color="auto"/>
            </w:tcBorders>
          </w:tcPr>
          <w:p w14:paraId="3D86E1F8"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stackTrace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1CDBA76" w14:textId="70C1A807" w:rsidR="000A45C6" w:rsidRPr="000A45C6"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C773C6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AFB6E25" w14:textId="1F4B0B8A" w:rsidR="000A45C6" w:rsidRPr="000A45C6" w:rsidRDefault="000A45C6" w:rsidP="000A45C6">
            <w:pPr>
              <w:rPr>
                <w:rFonts w:ascii="Times New Roman" w:eastAsia="맑은 고딕"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tc>
        <w:bookmarkEnd w:id="221"/>
      </w:tr>
    </w:tbl>
    <w:p w14:paraId="78F15E0A" w14:textId="77777777" w:rsidR="000A45C6" w:rsidRDefault="000A45C6" w:rsidP="000A45C6">
      <w:pPr>
        <w:rPr>
          <w:rFonts w:ascii="Times New Roman" w:eastAsia="Times New Roman" w:hAnsi="Times New Roman"/>
        </w:rPr>
      </w:pPr>
      <w:bookmarkStart w:id="222" w:name="BKM_65A61BA2_2B12_4f55_B4AE_F5320C244A5F"/>
    </w:p>
    <w:p w14:paraId="5EB193B3" w14:textId="77777777" w:rsidR="000A45C6" w:rsidRDefault="000A45C6" w:rsidP="000A45C6">
      <w:pPr>
        <w:rPr>
          <w:rFonts w:ascii="Times New Roman" w:eastAsia="Times New Roman" w:hAnsi="Times New Roman"/>
        </w:rPr>
      </w:pPr>
    </w:p>
    <w:p w14:paraId="5D7C33C9"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210547A2"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0DB863B"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0B9419B"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E168550"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29433DF3" w14:textId="77777777" w:rsidTr="000A45C6">
        <w:tc>
          <w:tcPr>
            <w:tcW w:w="2340" w:type="dxa"/>
            <w:tcBorders>
              <w:top w:val="single" w:sz="2" w:space="0" w:color="auto"/>
              <w:left w:val="single" w:sz="2" w:space="0" w:color="auto"/>
              <w:bottom w:val="single" w:sz="2" w:space="0" w:color="auto"/>
              <w:right w:val="single" w:sz="2" w:space="0" w:color="auto"/>
            </w:tcBorders>
          </w:tcPr>
          <w:p w14:paraId="6299DCD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getCode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3BA909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749617E"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code property. </w:t>
            </w:r>
          </w:p>
          <w:p w14:paraId="052E15EA"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540B5E2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3276464" w14:textId="77777777" w:rsidR="000A45C6" w:rsidRDefault="000A45C6" w:rsidP="000A45C6"/>
        </w:tc>
        <w:bookmarkEnd w:id="222"/>
      </w:tr>
      <w:bookmarkStart w:id="223" w:name="BKM_013FA06E_0B0A_40e9_866E_5A7F85484CE4"/>
      <w:tr w:rsidR="000A45C6" w14:paraId="57203BA2" w14:textId="77777777" w:rsidTr="000A45C6">
        <w:tc>
          <w:tcPr>
            <w:tcW w:w="2340" w:type="dxa"/>
            <w:tcBorders>
              <w:top w:val="single" w:sz="2" w:space="0" w:color="auto"/>
              <w:left w:val="single" w:sz="2" w:space="0" w:color="auto"/>
              <w:bottom w:val="single" w:sz="2" w:space="0" w:color="auto"/>
              <w:right w:val="single" w:sz="2" w:space="0" w:color="auto"/>
            </w:tcBorders>
          </w:tcPr>
          <w:p w14:paraId="13AC632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getLocator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7649AC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9925BF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locator property. </w:t>
            </w:r>
          </w:p>
          <w:p w14:paraId="0EDF2239"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2130921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623F38" w14:textId="77777777" w:rsidR="000A45C6" w:rsidRDefault="000A45C6" w:rsidP="000A45C6"/>
        </w:tc>
        <w:bookmarkEnd w:id="223"/>
      </w:tr>
      <w:bookmarkStart w:id="224" w:name="BKM_0C32FC7C_ED60_442f_9021_A6945ECC35BB"/>
      <w:tr w:rsidR="000A45C6" w14:paraId="08F0B911" w14:textId="77777777" w:rsidTr="000A45C6">
        <w:tc>
          <w:tcPr>
            <w:tcW w:w="2340" w:type="dxa"/>
            <w:tcBorders>
              <w:top w:val="single" w:sz="2" w:space="0" w:color="auto"/>
              <w:left w:val="single" w:sz="2" w:space="0" w:color="auto"/>
              <w:bottom w:val="single" w:sz="2" w:space="0" w:color="auto"/>
              <w:right w:val="single" w:sz="2" w:space="0" w:color="auto"/>
            </w:tcBorders>
          </w:tcPr>
          <w:p w14:paraId="0A9C8C1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2B7512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DB2311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message property. </w:t>
            </w:r>
          </w:p>
          <w:p w14:paraId="78124852"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706D737D"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F46C6F" w14:textId="77777777" w:rsidR="000A45C6" w:rsidRDefault="000A45C6" w:rsidP="000A45C6"/>
        </w:tc>
        <w:bookmarkEnd w:id="224"/>
      </w:tr>
      <w:bookmarkStart w:id="225" w:name="BKM_884B5DB9_0436_4a5d_860A_1ADA5BF8251E"/>
      <w:tr w:rsidR="000A45C6" w14:paraId="2086C3D2" w14:textId="77777777" w:rsidTr="000A45C6">
        <w:tc>
          <w:tcPr>
            <w:tcW w:w="2340" w:type="dxa"/>
            <w:tcBorders>
              <w:top w:val="single" w:sz="2" w:space="0" w:color="auto"/>
              <w:left w:val="single" w:sz="2" w:space="0" w:color="auto"/>
              <w:bottom w:val="single" w:sz="2" w:space="0" w:color="auto"/>
              <w:right w:val="single" w:sz="2" w:space="0" w:color="auto"/>
            </w:tcBorders>
          </w:tcPr>
          <w:p w14:paraId="15F8736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getStackTrace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76F1E8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CF366DA"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stackTrace property. </w:t>
            </w:r>
          </w:p>
          <w:p w14:paraId="20BDA76B"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26CC6ED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C50613" w14:textId="77777777" w:rsidR="000A45C6" w:rsidRDefault="000A45C6" w:rsidP="000A45C6"/>
        </w:tc>
        <w:bookmarkEnd w:id="225"/>
      </w:tr>
      <w:bookmarkStart w:id="226" w:name="BKM_58780E10_799F_4e2d_B1A1_B6383105859E"/>
      <w:tr w:rsidR="000A45C6" w14:paraId="13BF5219" w14:textId="77777777" w:rsidTr="000A45C6">
        <w:tc>
          <w:tcPr>
            <w:tcW w:w="2340" w:type="dxa"/>
            <w:tcBorders>
              <w:top w:val="single" w:sz="2" w:space="0" w:color="auto"/>
              <w:left w:val="single" w:sz="2" w:space="0" w:color="auto"/>
              <w:bottom w:val="single" w:sz="2" w:space="0" w:color="auto"/>
              <w:right w:val="single" w:sz="2" w:space="0" w:color="auto"/>
            </w:tcBorders>
          </w:tcPr>
          <w:p w14:paraId="6D131C9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setCode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13D9E4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ED211F"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code property. </w:t>
            </w:r>
          </w:p>
          <w:p w14:paraId="3B1C5F41"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4A7F14E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51EF63"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A595A0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0E030DC" w14:textId="77777777" w:rsidR="000A45C6" w:rsidRDefault="000A45C6" w:rsidP="000A45C6"/>
        </w:tc>
        <w:bookmarkEnd w:id="226"/>
      </w:tr>
      <w:bookmarkStart w:id="227" w:name="BKM_F84F09EE_FB75_4c69_9D12_3D9423D7FEBC"/>
      <w:tr w:rsidR="000A45C6" w14:paraId="69A0C26B" w14:textId="77777777" w:rsidTr="000A45C6">
        <w:tc>
          <w:tcPr>
            <w:tcW w:w="2340" w:type="dxa"/>
            <w:tcBorders>
              <w:top w:val="single" w:sz="2" w:space="0" w:color="auto"/>
              <w:left w:val="single" w:sz="2" w:space="0" w:color="auto"/>
              <w:bottom w:val="single" w:sz="2" w:space="0" w:color="auto"/>
              <w:right w:val="single" w:sz="2" w:space="0" w:color="auto"/>
            </w:tcBorders>
          </w:tcPr>
          <w:p w14:paraId="2DBD4B5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setLocator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1FF522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AFF289D"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locator property. </w:t>
            </w:r>
          </w:p>
          <w:p w14:paraId="39C5DA57"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7656042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CE985F5"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5C500B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71B937DB" w14:textId="77777777" w:rsidR="000A45C6" w:rsidRDefault="000A45C6" w:rsidP="000A45C6"/>
        </w:tc>
        <w:bookmarkEnd w:id="227"/>
      </w:tr>
      <w:bookmarkStart w:id="228" w:name="BKM_03F3A508_7E84_4052_8B27_589BB7343ED9"/>
      <w:tr w:rsidR="000A45C6" w14:paraId="48B7C415" w14:textId="77777777" w:rsidTr="000A45C6">
        <w:tc>
          <w:tcPr>
            <w:tcW w:w="2340" w:type="dxa"/>
            <w:tcBorders>
              <w:top w:val="single" w:sz="2" w:space="0" w:color="auto"/>
              <w:left w:val="single" w:sz="2" w:space="0" w:color="auto"/>
              <w:bottom w:val="single" w:sz="2" w:space="0" w:color="auto"/>
              <w:right w:val="single" w:sz="2" w:space="0" w:color="auto"/>
            </w:tcBorders>
          </w:tcPr>
          <w:p w14:paraId="574F786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ECC13F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625C152"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message property. </w:t>
            </w:r>
          </w:p>
          <w:p w14:paraId="4176262E"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6CA37FC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6B24E1"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472AF2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7EB6DFE1" w14:textId="77777777" w:rsidR="000A45C6" w:rsidRDefault="000A45C6" w:rsidP="000A45C6"/>
        </w:tc>
        <w:bookmarkEnd w:id="228"/>
      </w:tr>
      <w:bookmarkStart w:id="229" w:name="BKM_FB5AAC5A_C22D_4c25_BA2B_CD1F4449F9FE"/>
      <w:tr w:rsidR="000A45C6" w14:paraId="5C0B0C26" w14:textId="77777777" w:rsidTr="000A45C6">
        <w:tc>
          <w:tcPr>
            <w:tcW w:w="2340" w:type="dxa"/>
            <w:tcBorders>
              <w:top w:val="single" w:sz="2" w:space="0" w:color="auto"/>
              <w:left w:val="single" w:sz="2" w:space="0" w:color="auto"/>
              <w:bottom w:val="single" w:sz="2" w:space="0" w:color="auto"/>
              <w:right w:val="single" w:sz="2" w:space="0" w:color="auto"/>
            </w:tcBorders>
          </w:tcPr>
          <w:p w14:paraId="4CEA318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setStackTrace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F7A97A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D17CCF0"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stackTrace property. </w:t>
            </w:r>
          </w:p>
          <w:p w14:paraId="051DD7AD"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64E7BC1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26EF88"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5C00AF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4370DE40" w14:textId="77777777" w:rsidR="000A45C6" w:rsidRDefault="000A45C6" w:rsidP="000A45C6"/>
        </w:tc>
        <w:bookmarkEnd w:id="229"/>
      </w:tr>
    </w:tbl>
    <w:p w14:paraId="2EDDF1E9"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216"/>
    </w:p>
    <w:p w14:paraId="139644E6" w14:textId="77777777" w:rsidR="000A45C6" w:rsidRDefault="000A45C6" w:rsidP="000A45C6">
      <w:pPr>
        <w:rPr>
          <w:rFonts w:ascii="Times New Roman" w:eastAsia="Times New Roman" w:hAnsi="Times New Roman"/>
        </w:rPr>
      </w:pPr>
    </w:p>
    <w:p w14:paraId="5954C8D0" w14:textId="77777777" w:rsidR="002C0EC5" w:rsidRDefault="002C0EC5">
      <w:pPr>
        <w:widowControl/>
        <w:wordWrap/>
        <w:autoSpaceDE/>
        <w:autoSpaceDN/>
        <w:jc w:val="left"/>
        <w:rPr>
          <w:rFonts w:ascii="맑은 고딕" w:eastAsia="Times New Roman" w:hAnsi="맑은 고딕"/>
        </w:rPr>
      </w:pPr>
      <w:bookmarkStart w:id="230" w:name="BKM_E89BAFB5_618A_49b9_B5BD_6D6BCC6115A7"/>
      <w:r>
        <w:rPr>
          <w:b/>
          <w:bCs/>
        </w:rPr>
        <w:br w:type="page"/>
      </w:r>
    </w:p>
    <w:p w14:paraId="06DDE973" w14:textId="2B82F098"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231" w:name="_Toc309596988"/>
      <w:r>
        <w:t>FieldTypeEnum</w:t>
      </w:r>
      <w:bookmarkEnd w:id="231"/>
      <w:r>
        <w:rPr>
          <w:b w:val="0"/>
          <w:bCs w:val="0"/>
        </w:rPr>
        <w:fldChar w:fldCharType="end"/>
      </w:r>
    </w:p>
    <w:p w14:paraId="0A51959B"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Enumeration</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76E510F4"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4CC862F1"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3E888C9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1786834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{E89BAFB5-618A-49b9-B5BD-6D6BCC6115A7}</w:t>
      </w:r>
      <w:r>
        <w:rPr>
          <w:rFonts w:ascii="Times New Roman" w:eastAsia="Times New Roman" w:hAnsi="Times New Roman"/>
        </w:rPr>
        <w:fldChar w:fldCharType="end"/>
      </w:r>
    </w:p>
    <w:p w14:paraId="1E670F64" w14:textId="77777777" w:rsidR="000A45C6" w:rsidRDefault="000A45C6" w:rsidP="000A45C6">
      <w:pPr>
        <w:rPr>
          <w:rFonts w:ascii="Times New Roman" w:eastAsia="Times New Roman" w:hAnsi="Times New Roman"/>
        </w:rPr>
      </w:pPr>
    </w:p>
    <w:p w14:paraId="72C62593"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FieldTypeEnum. </w:t>
      </w:r>
    </w:p>
    <w:p w14:paraId="369C65B9"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&lt;p&gt;The following schema fragment specifies the expected content contained within this class.</w:t>
      </w:r>
    </w:p>
    <w:p w14:paraId="28F744A6"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w:t>
      </w:r>
    </w:p>
    <w:p w14:paraId="311150FF"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&lt;simpleType name="FieldTypeEnum"&gt; &lt;restriction base="{http://www.w3.org/2001/XMLSchema}string"&gt; &lt;enumeration value="String"/&gt; &lt;enumeration value="Date"/&gt; &lt;enumeration value="Int"/&gt; &lt;enumeration value="Long"/&gt; &lt;enumeration value="Float"/&gt; &lt;enumeration value="Boolean"/&gt; &lt;/restriction&gt; &lt;/simpleType&gt;</w:t>
      </w:r>
    </w:p>
    <w:p w14:paraId="005D256D" w14:textId="77777777" w:rsidR="000A45C6" w:rsidRDefault="000A45C6" w:rsidP="000A45C6">
      <w:r>
        <w:rPr>
          <w:rFonts w:ascii="Times New Roman" w:eastAsia="Times New Roman" w:hAnsi="Times New Roman"/>
          <w:lang w:val="ko-KR"/>
        </w:rPr>
        <w:t>&lt;/pre&gt;</w:t>
      </w:r>
    </w:p>
    <w:p w14:paraId="10717176" w14:textId="77777777" w:rsidR="000A45C6" w:rsidRDefault="000A45C6" w:rsidP="000A45C6">
      <w:pPr>
        <w:rPr>
          <w:rFonts w:ascii="Times New Roman" w:eastAsia="Times New Roman" w:hAnsi="Times New Roman"/>
        </w:rPr>
      </w:pPr>
    </w:p>
    <w:p w14:paraId="6B1A6B72"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584B9DF3" w14:textId="77777777" w:rsidTr="000A45C6">
        <w:trPr>
          <w:cantSplit/>
          <w:trHeight w:val="289"/>
          <w:tblHeader/>
        </w:trPr>
        <w:tc>
          <w:tcPr>
            <w:tcW w:w="9360" w:type="dxa"/>
            <w:gridSpan w:val="2"/>
            <w:tcBorders>
              <w:top w:val="nil"/>
              <w:left w:val="nil"/>
              <w:bottom w:val="nil"/>
              <w:right w:val="nil"/>
            </w:tcBorders>
          </w:tcPr>
          <w:p w14:paraId="6F98E9BB"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0903317E" w14:textId="77777777" w:rsidTr="000A45C6">
        <w:trPr>
          <w:trHeight w:val="351"/>
        </w:trPr>
        <w:tc>
          <w:tcPr>
            <w:tcW w:w="630" w:type="dxa"/>
            <w:tcBorders>
              <w:top w:val="nil"/>
              <w:left w:val="nil"/>
              <w:bottom w:val="nil"/>
              <w:right w:val="nil"/>
            </w:tcBorders>
          </w:tcPr>
          <w:p w14:paraId="67F74639"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44DD57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5A8E5A88" w14:textId="77777777" w:rsidR="000A45C6" w:rsidRDefault="000A45C6" w:rsidP="000A45C6">
      <w:pPr>
        <w:rPr>
          <w:rFonts w:ascii="Times New Roman" w:eastAsia="Times New Roman" w:hAnsi="Times New Roman"/>
        </w:rPr>
      </w:pPr>
    </w:p>
    <w:p w14:paraId="2233F03F"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7EC2E1F6" w14:textId="77777777" w:rsidTr="000A45C6">
        <w:tc>
          <w:tcPr>
            <w:tcW w:w="9360" w:type="dxa"/>
            <w:gridSpan w:val="2"/>
            <w:tcBorders>
              <w:top w:val="nil"/>
              <w:left w:val="nil"/>
              <w:bottom w:val="nil"/>
              <w:right w:val="nil"/>
            </w:tcBorders>
          </w:tcPr>
          <w:p w14:paraId="3D945663"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39755096" w14:textId="77777777" w:rsidTr="000A45C6">
        <w:trPr>
          <w:trHeight w:val="350"/>
        </w:trPr>
        <w:tc>
          <w:tcPr>
            <w:tcW w:w="630" w:type="dxa"/>
            <w:tcBorders>
              <w:top w:val="nil"/>
              <w:left w:val="nil"/>
              <w:bottom w:val="nil"/>
              <w:right w:val="nil"/>
            </w:tcBorders>
          </w:tcPr>
          <w:p w14:paraId="15639DF2"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9AEFEE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@XmlType(name = "FieldTypeEnum")@XmlEnum</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2B4B08F6" w14:textId="77777777" w:rsidR="000A45C6" w:rsidRDefault="000A45C6" w:rsidP="000A45C6">
      <w:pPr>
        <w:rPr>
          <w:rFonts w:ascii="Times New Roman" w:eastAsia="Times New Roman" w:hAnsi="Times New Roman"/>
        </w:rPr>
      </w:pPr>
    </w:p>
    <w:p w14:paraId="78A38773"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3D72BBEF"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4904EEC"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F308F39"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4F34F3B"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53355E3"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3872FBF3" w14:textId="77777777" w:rsidTr="000A45C6">
        <w:tc>
          <w:tcPr>
            <w:tcW w:w="2250" w:type="dxa"/>
            <w:tcBorders>
              <w:top w:val="single" w:sz="2" w:space="0" w:color="auto"/>
              <w:left w:val="single" w:sz="2" w:space="0" w:color="auto"/>
              <w:bottom w:val="single" w:sz="2" w:space="0" w:color="auto"/>
              <w:right w:val="single" w:sz="2" w:space="0" w:color="auto"/>
            </w:tcBorders>
          </w:tcPr>
          <w:p w14:paraId="75A08AD3"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2AFABA0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6FBFCEFF"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2C7503C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201E959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Condition</w:t>
            </w:r>
            <w:r>
              <w:rPr>
                <w:rFonts w:ascii="Times New Roman" w:eastAsia="Times New Roman" w:hAnsi="Times New Roman"/>
              </w:rPr>
              <w:fldChar w:fldCharType="end"/>
            </w:r>
          </w:p>
          <w:p w14:paraId="505D0FA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1D2E5F0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separate"/>
            </w:r>
            <w:r>
              <w:rPr>
                <w:rFonts w:ascii="Times New Roman" w:eastAsia="Times New Roman" w:hAnsi="Times New Roman"/>
              </w:rPr>
              <w:t>fieldType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17011FF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FieldTypeEnum</w:t>
            </w:r>
            <w:r>
              <w:rPr>
                <w:rFonts w:ascii="Times New Roman" w:eastAsia="Times New Roman" w:hAnsi="Times New Roman"/>
              </w:rPr>
              <w:fldChar w:fldCharType="end"/>
            </w:r>
          </w:p>
          <w:p w14:paraId="2134CB1C"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0160AC5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74C158A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2E387345" w14:textId="77777777" w:rsidR="000A45C6" w:rsidRDefault="000A45C6" w:rsidP="000A45C6">
      <w:pPr>
        <w:rPr>
          <w:rFonts w:ascii="Times New Roman" w:eastAsia="Times New Roman" w:hAnsi="Times New Roman"/>
        </w:rPr>
      </w:pPr>
      <w:bookmarkStart w:id="232" w:name="BKM_AEB00083_967C_4f24_B07F_90BB13AE92C3"/>
    </w:p>
    <w:p w14:paraId="46AAD750" w14:textId="77777777" w:rsidR="000A45C6" w:rsidRDefault="000A45C6" w:rsidP="000A45C6">
      <w:pPr>
        <w:rPr>
          <w:rFonts w:ascii="Times New Roman" w:eastAsia="Times New Roman" w:hAnsi="Times New Roman"/>
        </w:rPr>
      </w:pPr>
    </w:p>
    <w:p w14:paraId="2312E936"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399E267C"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7898B98"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2BD0AED"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9591598"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44D2A9F1"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03373AB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STRING</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78D445E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0289F34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13094B7F" w14:textId="7175D1FF"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6D886331" w14:textId="10542DBB"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452479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39117D8"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04C5E7B"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CD18A8C"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@XmlEnumValue("String")</w:t>
            </w:r>
            <w:r>
              <w:rPr>
                <w:rFonts w:ascii="Times New Roman" w:eastAsia="Times New Roman" w:hAnsi="Times New Roman"/>
              </w:rPr>
              <w:fldChar w:fldCharType="end"/>
            </w:r>
            <w:r>
              <w:rPr>
                <w:rFonts w:ascii="Times New Roman" w:eastAsia="Times New Roman" w:hAnsi="Times New Roman"/>
              </w:rPr>
              <w:t xml:space="preserve"> ] </w:t>
            </w:r>
          </w:p>
          <w:p w14:paraId="63B8D510" w14:textId="50060532"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r>
              <w:rPr>
                <w:rFonts w:ascii="Times New Roman" w:eastAsia="Times New Roman" w:hAnsi="Times New Roman"/>
              </w:rPr>
              <w:t xml:space="preserve"> ] </w:t>
            </w:r>
          </w:p>
        </w:tc>
        <w:bookmarkEnd w:id="232"/>
      </w:tr>
      <w:bookmarkStart w:id="233" w:name="BKM_2A44217F_312F_4f75_9AAA_0E08AA852AA8"/>
      <w:tr w:rsidR="000A45C6" w14:paraId="3EF759F3"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0CE684D"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DATE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6984456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1268B00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6C5FBC02" w14:textId="5638B145"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6CE2A6A4" w14:textId="51662224"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E1FE44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8846310"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49D9214C"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9DF3B3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@XmlEnumValue("Date")</w:t>
            </w:r>
            <w:r>
              <w:rPr>
                <w:rFonts w:ascii="Times New Roman" w:eastAsia="Times New Roman" w:hAnsi="Times New Roman"/>
              </w:rPr>
              <w:fldChar w:fldCharType="end"/>
            </w:r>
            <w:r>
              <w:rPr>
                <w:rFonts w:ascii="Times New Roman" w:eastAsia="Times New Roman" w:hAnsi="Times New Roman"/>
              </w:rPr>
              <w:t xml:space="preserve"> ] </w:t>
            </w:r>
          </w:p>
          <w:p w14:paraId="2DCD7B13" w14:textId="384C2A31"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"Date"</w:t>
            </w:r>
            <w:r>
              <w:rPr>
                <w:rFonts w:ascii="Times New Roman" w:eastAsia="Times New Roman" w:hAnsi="Times New Roman"/>
              </w:rPr>
              <w:fldChar w:fldCharType="end"/>
            </w:r>
            <w:r>
              <w:rPr>
                <w:rFonts w:ascii="Times New Roman" w:eastAsia="Times New Roman" w:hAnsi="Times New Roman"/>
              </w:rPr>
              <w:t xml:space="preserve"> ] </w:t>
            </w:r>
          </w:p>
        </w:tc>
        <w:bookmarkEnd w:id="233"/>
      </w:tr>
      <w:bookmarkStart w:id="234" w:name="BKM_426AC1C6_2087_495d_858E_73DC501805AD"/>
      <w:tr w:rsidR="000A45C6" w14:paraId="77C09A32"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3242952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INT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75F7FF38" w14:textId="7EE38AD9" w:rsidR="000A45C6" w:rsidRDefault="000A45C6" w:rsidP="004339B1">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46070E7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p>
          <w:p w14:paraId="17C1CBB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184CFDE2" w14:textId="7A52A216"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B4822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3F1AFE1"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9F51238"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9C8D320"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@XmlEnumValue("Int")</w:t>
            </w:r>
            <w:r>
              <w:rPr>
                <w:rFonts w:ascii="Times New Roman" w:eastAsia="Times New Roman" w:hAnsi="Times New Roman"/>
              </w:rPr>
              <w:fldChar w:fldCharType="end"/>
            </w:r>
            <w:r>
              <w:rPr>
                <w:rFonts w:ascii="Times New Roman" w:eastAsia="Times New Roman" w:hAnsi="Times New Roman"/>
              </w:rPr>
              <w:t xml:space="preserve"> ] </w:t>
            </w:r>
          </w:p>
          <w:p w14:paraId="6A7DD0D0" w14:textId="4F211E8D"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r>
              <w:rPr>
                <w:rFonts w:ascii="Times New Roman" w:eastAsia="Times New Roman" w:hAnsi="Times New Roman"/>
              </w:rPr>
              <w:t xml:space="preserve"> ] </w:t>
            </w:r>
          </w:p>
        </w:tc>
        <w:bookmarkEnd w:id="234"/>
      </w:tr>
      <w:bookmarkStart w:id="235" w:name="BKM_7A6FCA64_915D_49a5_9295_7F20ECDA77D3"/>
      <w:tr w:rsidR="000A45C6" w14:paraId="011E495D"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32E859D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LONG</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16CA5EE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6CA76B5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7B8943D9" w14:textId="4399A773"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10584296" w14:textId="317A8052"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4FF2F8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CF79B4"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E7CCD8C"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4E6681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@XmlEnumValue("Long")</w:t>
            </w:r>
            <w:r>
              <w:rPr>
                <w:rFonts w:ascii="Times New Roman" w:eastAsia="Times New Roman" w:hAnsi="Times New Roman"/>
              </w:rPr>
              <w:fldChar w:fldCharType="end"/>
            </w:r>
            <w:r>
              <w:rPr>
                <w:rFonts w:ascii="Times New Roman" w:eastAsia="Times New Roman" w:hAnsi="Times New Roman"/>
              </w:rPr>
              <w:t xml:space="preserve"> ] </w:t>
            </w:r>
          </w:p>
          <w:p w14:paraId="0E662ECE" w14:textId="38BE7FC9"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"Long"</w:t>
            </w:r>
            <w:r>
              <w:rPr>
                <w:rFonts w:ascii="Times New Roman" w:eastAsia="Times New Roman" w:hAnsi="Times New Roman"/>
              </w:rPr>
              <w:fldChar w:fldCharType="end"/>
            </w:r>
            <w:r>
              <w:rPr>
                <w:rFonts w:ascii="Times New Roman" w:eastAsia="Times New Roman" w:hAnsi="Times New Roman"/>
              </w:rPr>
              <w:t xml:space="preserve"> ] </w:t>
            </w:r>
          </w:p>
        </w:tc>
        <w:bookmarkEnd w:id="235"/>
      </w:tr>
      <w:bookmarkStart w:id="236" w:name="BKM_A03CBFC5_A403_48c4_8AE7_D7F6FB53B09F"/>
      <w:tr w:rsidR="000A45C6" w14:paraId="5DFF3C5A"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01F134E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FLOAT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1D882E2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0C5F938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2B3D55AE" w14:textId="78B9C290"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6186A5B8" w14:textId="0969FBB6"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905CC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E4455CD"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E9C5796"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ED90595"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@XmlEnumValue("Float")</w:t>
            </w:r>
            <w:r>
              <w:rPr>
                <w:rFonts w:ascii="Times New Roman" w:eastAsia="Times New Roman" w:hAnsi="Times New Roman"/>
              </w:rPr>
              <w:fldChar w:fldCharType="end"/>
            </w:r>
            <w:r>
              <w:rPr>
                <w:rFonts w:ascii="Times New Roman" w:eastAsia="Times New Roman" w:hAnsi="Times New Roman"/>
              </w:rPr>
              <w:t xml:space="preserve"> ] </w:t>
            </w:r>
          </w:p>
          <w:p w14:paraId="3FF61137" w14:textId="41EA3016"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"Float"</w:t>
            </w:r>
            <w:r>
              <w:rPr>
                <w:rFonts w:ascii="Times New Roman" w:eastAsia="Times New Roman" w:hAnsi="Times New Roman"/>
              </w:rPr>
              <w:fldChar w:fldCharType="end"/>
            </w:r>
            <w:r>
              <w:rPr>
                <w:rFonts w:ascii="Times New Roman" w:eastAsia="Times New Roman" w:hAnsi="Times New Roman"/>
              </w:rPr>
              <w:t xml:space="preserve"> ] </w:t>
            </w:r>
          </w:p>
        </w:tc>
        <w:bookmarkEnd w:id="236"/>
      </w:tr>
      <w:bookmarkStart w:id="237" w:name="BKM_317DEE09_CA8F_449c_9F56_199BF526492D"/>
      <w:tr w:rsidR="000A45C6" w14:paraId="3D48EB3C"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23BB2C9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BOOLEAN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5EA9E21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36543CC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7CD15AFD" w14:textId="69126013"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3F324C52" w14:textId="27C26E68"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7A6CD5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5205D7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5AF9146"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B6516DA"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@XmlEnumValue("Boolean")</w:t>
            </w:r>
            <w:r>
              <w:rPr>
                <w:rFonts w:ascii="Times New Roman" w:eastAsia="Times New Roman" w:hAnsi="Times New Roman"/>
              </w:rPr>
              <w:fldChar w:fldCharType="end"/>
            </w:r>
            <w:r>
              <w:rPr>
                <w:rFonts w:ascii="Times New Roman" w:eastAsia="Times New Roman" w:hAnsi="Times New Roman"/>
              </w:rPr>
              <w:t xml:space="preserve"> ] </w:t>
            </w:r>
          </w:p>
          <w:p w14:paraId="48FD6CEF" w14:textId="6E8E1AD8"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r>
              <w:rPr>
                <w:rFonts w:ascii="Times New Roman" w:eastAsia="Times New Roman" w:hAnsi="Times New Roman"/>
              </w:rPr>
              <w:t xml:space="preserve"> ] </w:t>
            </w:r>
          </w:p>
        </w:tc>
        <w:bookmarkEnd w:id="237"/>
      </w:tr>
      <w:bookmarkStart w:id="238" w:name="BKM_FEC51420_2702_4b1e_B016_A87ECF99ED2E"/>
      <w:tr w:rsidR="000A45C6" w14:paraId="6F2C7CBD" w14:textId="77777777" w:rsidTr="004339B1">
        <w:trPr>
          <w:trHeight w:val="918"/>
        </w:trPr>
        <w:tc>
          <w:tcPr>
            <w:tcW w:w="2340" w:type="dxa"/>
            <w:tcBorders>
              <w:top w:val="single" w:sz="2" w:space="0" w:color="auto"/>
              <w:left w:val="single" w:sz="2" w:space="0" w:color="auto"/>
              <w:bottom w:val="single" w:sz="2" w:space="0" w:color="auto"/>
              <w:right w:val="single" w:sz="2" w:space="0" w:color="auto"/>
            </w:tcBorders>
          </w:tcPr>
          <w:p w14:paraId="3175318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7FA65A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552213DD" w14:textId="00FCA002" w:rsidR="000A45C6" w:rsidRPr="004339B1" w:rsidRDefault="000A45C6" w:rsidP="004339B1">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separate"/>
            </w:r>
            <w:r>
              <w:rPr>
                <w:rFonts w:ascii="Times New Roman" w:eastAsia="Times New Roman" w:hAnsi="Times New Roman"/>
              </w:rPr>
              <w:t xml:space="preserve">Const </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760DE8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A45A154"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C4B0DDF"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66015AE" w14:textId="77777777" w:rsidR="000A45C6" w:rsidRDefault="000A45C6" w:rsidP="000A45C6">
            <w:pPr>
              <w:rPr>
                <w:rFonts w:ascii="Times New Roman" w:eastAsia="Times New Roman" w:hAnsi="Times New Roman"/>
              </w:rPr>
            </w:pPr>
          </w:p>
        </w:tc>
        <w:bookmarkEnd w:id="238"/>
      </w:tr>
    </w:tbl>
    <w:p w14:paraId="18BA5846" w14:textId="77777777" w:rsidR="000A45C6" w:rsidRDefault="000A45C6" w:rsidP="000A45C6">
      <w:pPr>
        <w:rPr>
          <w:rFonts w:ascii="Times New Roman" w:eastAsia="Times New Roman" w:hAnsi="Times New Roman"/>
        </w:rPr>
      </w:pPr>
      <w:bookmarkStart w:id="239" w:name="BKM_CFE6EC3F_740A_41c1_A864_42DC46394EBD"/>
    </w:p>
    <w:p w14:paraId="3FD9216A" w14:textId="77777777" w:rsidR="000A45C6" w:rsidRDefault="000A45C6" w:rsidP="000A45C6">
      <w:pPr>
        <w:rPr>
          <w:rFonts w:ascii="Times New Roman" w:eastAsia="Times New Roman" w:hAnsi="Times New Roman"/>
        </w:rPr>
      </w:pPr>
    </w:p>
    <w:p w14:paraId="07E3AAE4"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612F1124"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41F95F7"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AC8F3DC"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A3FEB34"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31B9A13B" w14:textId="77777777" w:rsidTr="000A45C6">
        <w:tc>
          <w:tcPr>
            <w:tcW w:w="2340" w:type="dxa"/>
            <w:tcBorders>
              <w:top w:val="single" w:sz="2" w:space="0" w:color="auto"/>
              <w:left w:val="single" w:sz="2" w:space="0" w:color="auto"/>
              <w:bottom w:val="single" w:sz="2" w:space="0" w:color="auto"/>
              <w:right w:val="single" w:sz="2" w:space="0" w:color="auto"/>
            </w:tcBorders>
          </w:tcPr>
          <w:p w14:paraId="65B1777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FieldTypeEnum</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6440942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Package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C7F7A8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18D2E6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03A8562"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w:t>
            </w:r>
            <w:r>
              <w:rPr>
                <w:rStyle w:val="Objecttype"/>
                <w:rFonts w:ascii="Times New Roman" w:eastAsia="Times New Roman" w:hAnsi="Times New Roman"/>
              </w:rPr>
              <w:fldChar w:fldCharType="end"/>
            </w:r>
            <w:r>
              <w:rPr>
                <w:rFonts w:ascii="Times New Roman" w:eastAsia="Times New Roman" w:hAnsi="Times New Roman"/>
              </w:rPr>
              <w:t xml:space="preserve"> </w:t>
            </w:r>
          </w:p>
          <w:p w14:paraId="216819FC" w14:textId="76931DCD"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tc>
        <w:bookmarkEnd w:id="239"/>
      </w:tr>
      <w:bookmarkStart w:id="240" w:name="BKM_8EDBB144_2913_4497_A687_AC6D83926DD4"/>
      <w:tr w:rsidR="000A45C6" w14:paraId="5FC5008B" w14:textId="77777777" w:rsidTr="000A45C6">
        <w:tc>
          <w:tcPr>
            <w:tcW w:w="2340" w:type="dxa"/>
            <w:tcBorders>
              <w:top w:val="single" w:sz="2" w:space="0" w:color="auto"/>
              <w:left w:val="single" w:sz="2" w:space="0" w:color="auto"/>
              <w:bottom w:val="single" w:sz="2" w:space="0" w:color="auto"/>
              <w:right w:val="single" w:sz="2" w:space="0" w:color="auto"/>
            </w:tcBorders>
          </w:tcPr>
          <w:p w14:paraId="396B0F4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B34FAA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A80511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47B41F0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416F515" w14:textId="77777777" w:rsidR="000A45C6" w:rsidRDefault="000A45C6" w:rsidP="000A45C6"/>
        </w:tc>
        <w:bookmarkEnd w:id="240"/>
      </w:tr>
      <w:bookmarkStart w:id="241" w:name="BKM_757AC6A6_13D1_4a9c_AEDD_7F4C2289E44C"/>
      <w:tr w:rsidR="000A45C6" w14:paraId="2B6A35C4" w14:textId="77777777" w:rsidTr="000A45C6">
        <w:tc>
          <w:tcPr>
            <w:tcW w:w="2340" w:type="dxa"/>
            <w:tcBorders>
              <w:top w:val="single" w:sz="2" w:space="0" w:color="auto"/>
              <w:left w:val="single" w:sz="2" w:space="0" w:color="auto"/>
              <w:bottom w:val="single" w:sz="2" w:space="0" w:color="auto"/>
              <w:right w:val="single" w:sz="2" w:space="0" w:color="auto"/>
            </w:tcBorders>
          </w:tcPr>
          <w:p w14:paraId="23B2AD23"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fromValue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FieldTypeEnum</w:t>
            </w:r>
            <w:r>
              <w:rPr>
                <w:rFonts w:ascii="Times New Roman" w:eastAsia="Times New Roman" w:hAnsi="Times New Roman"/>
              </w:rPr>
              <w:fldChar w:fldCharType="end"/>
            </w:r>
          </w:p>
          <w:p w14:paraId="18A8ECF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3984E2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24FAD00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0BC701"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w:t>
            </w:r>
            <w:r>
              <w:rPr>
                <w:rStyle w:val="Objecttype"/>
                <w:rFonts w:ascii="Times New Roman" w:eastAsia="Times New Roman" w:hAnsi="Times New Roman"/>
              </w:rPr>
              <w:fldChar w:fldCharType="end"/>
            </w:r>
            <w:r>
              <w:rPr>
                <w:rFonts w:ascii="Times New Roman" w:eastAsia="Times New Roman" w:hAnsi="Times New Roman"/>
              </w:rPr>
              <w:t xml:space="preserve"> </w:t>
            </w:r>
          </w:p>
          <w:p w14:paraId="6FDE541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F4DEC2C" w14:textId="77777777" w:rsidR="000A45C6" w:rsidRDefault="000A45C6" w:rsidP="000A45C6"/>
        </w:tc>
        <w:bookmarkEnd w:id="241"/>
      </w:tr>
    </w:tbl>
    <w:p w14:paraId="249D7B9E" w14:textId="77777777" w:rsidR="000A45C6" w:rsidRDefault="000A45C6" w:rsidP="000A45C6">
      <w:pPr>
        <w:rPr>
          <w:rFonts w:ascii="Times New Roman" w:eastAsia="Times New Roman" w:hAnsi="Times New Roman"/>
        </w:rPr>
      </w:pPr>
      <w:r>
        <w:rPr>
          <w:rFonts w:ascii="Times New Roman" w:eastAsia="Times New Roman" w:hAnsi="Times New Roman"/>
          <w:lang w:val="ko-KR"/>
        </w:rPr>
        <w:t xml:space="preserve"> </w:t>
      </w:r>
      <w:bookmarkEnd w:id="230"/>
    </w:p>
    <w:p w14:paraId="489C26F4" w14:textId="77777777" w:rsidR="000A45C6" w:rsidRDefault="000A45C6" w:rsidP="000A45C6">
      <w:pPr>
        <w:rPr>
          <w:rFonts w:ascii="Times New Roman" w:eastAsia="Times New Roman" w:hAnsi="Times New Roman"/>
        </w:rPr>
      </w:pPr>
    </w:p>
    <w:bookmarkStart w:id="242" w:name="BKM_93E3F33F_723C_4d9f_BD0D_57B423E10F68"/>
    <w:p w14:paraId="298F2E37"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243" w:name="_Toc309596989"/>
      <w:r>
        <w:t>Layout</w:t>
      </w:r>
      <w:bookmarkEnd w:id="243"/>
      <w:r>
        <w:rPr>
          <w:b w:val="0"/>
          <w:bCs w:val="0"/>
        </w:rPr>
        <w:fldChar w:fldCharType="end"/>
      </w:r>
    </w:p>
    <w:p w14:paraId="74ECCA1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3B11096E"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7A3823A"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6C7A68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644DC4B1"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{93E3F33F-723C-4d9f-BD0D-57B423E10F68}</w:t>
      </w:r>
      <w:r>
        <w:rPr>
          <w:rFonts w:ascii="Times New Roman" w:eastAsia="Times New Roman" w:hAnsi="Times New Roman"/>
        </w:rPr>
        <w:fldChar w:fldCharType="end"/>
      </w:r>
    </w:p>
    <w:p w14:paraId="167FA72D" w14:textId="77777777" w:rsidR="000A45C6" w:rsidRDefault="000A45C6" w:rsidP="000A45C6">
      <w:pPr>
        <w:rPr>
          <w:rFonts w:ascii="Times New Roman" w:eastAsia="Times New Roman" w:hAnsi="Times New Roman"/>
        </w:rPr>
      </w:pPr>
    </w:p>
    <w:p w14:paraId="3A3D19E7"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5517815E"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01CAD3CF"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 minOccurs="0"&gt; &lt;element ref="{}portlet" maxOccurs="unbounded" minOccurs="0"/&gt; &lt;/sequence&gt; &lt;/restriction&gt; &lt;/complexContent&gt; &lt;/complexType&gt;</w:t>
      </w:r>
    </w:p>
    <w:p w14:paraId="5D2C6BD0" w14:textId="77777777" w:rsidR="000A45C6" w:rsidRDefault="000A45C6" w:rsidP="000A45C6">
      <w:r>
        <w:rPr>
          <w:rFonts w:ascii="Times New Roman" w:eastAsia="Times New Roman" w:hAnsi="Times New Roman"/>
          <w:lang w:val="ko-KR"/>
        </w:rPr>
        <w:t>&lt;/pre&gt;</w:t>
      </w:r>
    </w:p>
    <w:p w14:paraId="0C30EC93" w14:textId="77777777" w:rsidR="000A45C6" w:rsidRDefault="000A45C6" w:rsidP="000A45C6">
      <w:pPr>
        <w:rPr>
          <w:rFonts w:ascii="Times New Roman" w:eastAsia="Times New Roman" w:hAnsi="Times New Roman"/>
        </w:rPr>
      </w:pPr>
    </w:p>
    <w:p w14:paraId="4BF07DFF"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00664C27" w14:textId="77777777" w:rsidTr="000A45C6">
        <w:trPr>
          <w:cantSplit/>
          <w:trHeight w:val="289"/>
          <w:tblHeader/>
        </w:trPr>
        <w:tc>
          <w:tcPr>
            <w:tcW w:w="9360" w:type="dxa"/>
            <w:gridSpan w:val="2"/>
            <w:tcBorders>
              <w:top w:val="nil"/>
              <w:left w:val="nil"/>
              <w:bottom w:val="nil"/>
              <w:right w:val="nil"/>
            </w:tcBorders>
          </w:tcPr>
          <w:p w14:paraId="641E7B1F"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0E2821CF" w14:textId="77777777" w:rsidTr="000A45C6">
        <w:trPr>
          <w:trHeight w:val="351"/>
        </w:trPr>
        <w:tc>
          <w:tcPr>
            <w:tcW w:w="630" w:type="dxa"/>
            <w:tcBorders>
              <w:top w:val="nil"/>
              <w:left w:val="nil"/>
              <w:bottom w:val="nil"/>
              <w:right w:val="nil"/>
            </w:tcBorders>
          </w:tcPr>
          <w:p w14:paraId="6F841941"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9C9CF7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34A5AA10" w14:textId="77777777" w:rsidR="000A45C6" w:rsidRDefault="000A45C6" w:rsidP="000A45C6">
      <w:pPr>
        <w:rPr>
          <w:rFonts w:ascii="Times New Roman" w:eastAsia="Times New Roman" w:hAnsi="Times New Roman"/>
        </w:rPr>
      </w:pPr>
    </w:p>
    <w:p w14:paraId="5279F390"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2DBB608D" w14:textId="77777777" w:rsidTr="000A45C6">
        <w:tc>
          <w:tcPr>
            <w:tcW w:w="9360" w:type="dxa"/>
            <w:gridSpan w:val="2"/>
            <w:tcBorders>
              <w:top w:val="nil"/>
              <w:left w:val="nil"/>
              <w:bottom w:val="nil"/>
              <w:right w:val="nil"/>
            </w:tcBorders>
          </w:tcPr>
          <w:p w14:paraId="2B81CDA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3771DB90" w14:textId="77777777" w:rsidTr="000A45C6">
        <w:trPr>
          <w:trHeight w:val="350"/>
        </w:trPr>
        <w:tc>
          <w:tcPr>
            <w:tcW w:w="630" w:type="dxa"/>
            <w:tcBorders>
              <w:top w:val="nil"/>
              <w:left w:val="nil"/>
              <w:bottom w:val="nil"/>
              <w:right w:val="nil"/>
            </w:tcBorders>
          </w:tcPr>
          <w:p w14:paraId="0873D5BF"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EDBAFA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2CEEFE33" w14:textId="77777777" w:rsidR="000A45C6" w:rsidRDefault="000A45C6" w:rsidP="000A45C6">
            <w:pPr>
              <w:rPr>
                <w:rFonts w:ascii="Times New Roman" w:eastAsia="Times New Roman" w:hAnsi="Times New Roman"/>
              </w:rPr>
            </w:pPr>
            <w:r>
              <w:rPr>
                <w:rFonts w:ascii="Times New Roman" w:eastAsia="Times New Roman" w:hAnsi="Times New Roman"/>
              </w:rPr>
              <w:t xml:space="preserve">    "portlet"</w:t>
            </w:r>
          </w:p>
          <w:p w14:paraId="679AC484"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"layout")</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0DAF21D8" w14:textId="77777777" w:rsidR="000A45C6" w:rsidRDefault="000A45C6" w:rsidP="000A45C6">
      <w:pPr>
        <w:rPr>
          <w:rFonts w:ascii="Times New Roman" w:eastAsia="Times New Roman" w:hAnsi="Times New Roman"/>
        </w:rPr>
      </w:pPr>
    </w:p>
    <w:p w14:paraId="12B2202E" w14:textId="77777777" w:rsidR="000A45C6" w:rsidRDefault="000A45C6" w:rsidP="000A45C6">
      <w:pPr>
        <w:rPr>
          <w:rFonts w:ascii="Times New Roman" w:eastAsia="Times New Roman" w:hAnsi="Times New Roman"/>
        </w:rPr>
      </w:pPr>
    </w:p>
    <w:p w14:paraId="56894DD7"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3849750E"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C7C15BB"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F5AA4F6"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3775F4B"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58F5F58"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3E7B873C" w14:textId="77777777" w:rsidTr="000A45C6">
        <w:tc>
          <w:tcPr>
            <w:tcW w:w="2250" w:type="dxa"/>
            <w:tcBorders>
              <w:top w:val="single" w:sz="2" w:space="0" w:color="auto"/>
              <w:left w:val="single" w:sz="2" w:space="0" w:color="auto"/>
              <w:bottom w:val="single" w:sz="2" w:space="0" w:color="auto"/>
              <w:right w:val="single" w:sz="2" w:space="0" w:color="auto"/>
            </w:tcBorders>
          </w:tcPr>
          <w:p w14:paraId="751C7BDD"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12BC635F" w14:textId="23274C82"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Destination -&gt; Source</w:t>
            </w:r>
            <w:r>
              <w:rPr>
                <w:rFonts w:ascii="Times New Roman" w:eastAsia="Times New Roman" w:hAnsi="Times New Roman"/>
              </w:rPr>
              <w:fldChar w:fldCharType="end"/>
            </w: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603CDCB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20430780" w14:textId="0F88F736"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Portlet</w:t>
            </w:r>
            <w:r>
              <w:rPr>
                <w:rFonts w:ascii="Times New Roman" w:eastAsia="Times New Roman" w:hAnsi="Times New Roman"/>
              </w:rPr>
              <w:fldChar w:fldCharType="end"/>
            </w:r>
          </w:p>
        </w:tc>
        <w:tc>
          <w:tcPr>
            <w:tcW w:w="2070" w:type="dxa"/>
            <w:tcBorders>
              <w:top w:val="single" w:sz="2" w:space="0" w:color="auto"/>
              <w:left w:val="single" w:sz="2" w:space="0" w:color="auto"/>
              <w:bottom w:val="single" w:sz="2" w:space="0" w:color="auto"/>
              <w:right w:val="single" w:sz="2" w:space="0" w:color="auto"/>
            </w:tcBorders>
          </w:tcPr>
          <w:p w14:paraId="46837AC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2D9BCB0C" w14:textId="20B0C363"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p>
        </w:tc>
        <w:tc>
          <w:tcPr>
            <w:tcW w:w="2970" w:type="dxa"/>
            <w:tcBorders>
              <w:top w:val="single" w:sz="2" w:space="0" w:color="auto"/>
              <w:left w:val="single" w:sz="2" w:space="0" w:color="auto"/>
              <w:bottom w:val="single" w:sz="2" w:space="0" w:color="auto"/>
              <w:right w:val="single" w:sz="2" w:space="0" w:color="auto"/>
            </w:tcBorders>
          </w:tcPr>
          <w:p w14:paraId="4CC951C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6253A8B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r w:rsidR="000A45C6" w14:paraId="67F80F59" w14:textId="77777777" w:rsidTr="000A45C6">
        <w:tc>
          <w:tcPr>
            <w:tcW w:w="2250" w:type="dxa"/>
            <w:tcBorders>
              <w:top w:val="single" w:sz="2" w:space="0" w:color="auto"/>
              <w:left w:val="single" w:sz="2" w:space="0" w:color="auto"/>
              <w:bottom w:val="single" w:sz="2" w:space="0" w:color="auto"/>
              <w:right w:val="single" w:sz="2" w:space="0" w:color="auto"/>
            </w:tcBorders>
          </w:tcPr>
          <w:p w14:paraId="23FFE915"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56546873" w14:textId="05E7D38A"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Destination -&gt; Source</w:t>
            </w:r>
            <w:r>
              <w:rPr>
                <w:rFonts w:ascii="Times New Roman" w:eastAsia="Times New Roman" w:hAnsi="Times New Roman"/>
              </w:rPr>
              <w:fldChar w:fldCharType="end"/>
            </w: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F37F23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5BD4F3EF" w14:textId="6D2D822C"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p>
        </w:tc>
        <w:tc>
          <w:tcPr>
            <w:tcW w:w="2070" w:type="dxa"/>
            <w:tcBorders>
              <w:top w:val="single" w:sz="2" w:space="0" w:color="auto"/>
              <w:left w:val="single" w:sz="2" w:space="0" w:color="auto"/>
              <w:bottom w:val="single" w:sz="2" w:space="0" w:color="auto"/>
              <w:right w:val="single" w:sz="2" w:space="0" w:color="auto"/>
            </w:tcBorders>
          </w:tcPr>
          <w:p w14:paraId="139F075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335E57C1" w14:textId="32E3F8D6"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UIPage</w:t>
            </w:r>
            <w:r>
              <w:rPr>
                <w:rFonts w:ascii="Times New Roman" w:eastAsia="Times New Roman" w:hAnsi="Times New Roman"/>
              </w:rPr>
              <w:fldChar w:fldCharType="end"/>
            </w:r>
          </w:p>
        </w:tc>
        <w:tc>
          <w:tcPr>
            <w:tcW w:w="2970" w:type="dxa"/>
            <w:tcBorders>
              <w:top w:val="single" w:sz="2" w:space="0" w:color="auto"/>
              <w:left w:val="single" w:sz="2" w:space="0" w:color="auto"/>
              <w:bottom w:val="single" w:sz="2" w:space="0" w:color="auto"/>
              <w:right w:val="single" w:sz="2" w:space="0" w:color="auto"/>
            </w:tcBorders>
          </w:tcPr>
          <w:p w14:paraId="45594E8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0E26222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3271AE7D" w14:textId="77777777" w:rsidR="000A45C6" w:rsidRDefault="000A45C6" w:rsidP="000A45C6">
      <w:pPr>
        <w:rPr>
          <w:rFonts w:ascii="Times New Roman" w:eastAsia="Times New Roman" w:hAnsi="Times New Roman"/>
        </w:rPr>
      </w:pPr>
      <w:bookmarkStart w:id="244" w:name="BKM_F3FD9DC5_FCB4_4715_BF2B_F8504A9A1667"/>
    </w:p>
    <w:p w14:paraId="4E3FAD21" w14:textId="77777777" w:rsidR="000A45C6" w:rsidRDefault="000A45C6" w:rsidP="000A45C6">
      <w:pPr>
        <w:rPr>
          <w:rFonts w:ascii="Times New Roman" w:eastAsia="Times New Roman" w:hAnsi="Times New Roman"/>
        </w:rPr>
      </w:pPr>
    </w:p>
    <w:p w14:paraId="7BE19BE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4ADF78C1"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271A14"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20426B"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A0AB7B"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1AF8D65D" w14:textId="77777777" w:rsidTr="004339B1">
        <w:trPr>
          <w:trHeight w:val="464"/>
        </w:trPr>
        <w:tc>
          <w:tcPr>
            <w:tcW w:w="2340" w:type="dxa"/>
            <w:tcBorders>
              <w:top w:val="single" w:sz="2" w:space="0" w:color="auto"/>
              <w:left w:val="single" w:sz="2" w:space="0" w:color="auto"/>
              <w:bottom w:val="single" w:sz="2" w:space="0" w:color="auto"/>
              <w:right w:val="single" w:sz="2" w:space="0" w:color="auto"/>
            </w:tcBorders>
          </w:tcPr>
          <w:p w14:paraId="7A28739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portlet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List&lt;Portlet&gt;</w:t>
            </w:r>
            <w:r>
              <w:rPr>
                <w:rFonts w:ascii="Times New Roman" w:eastAsia="Times New Roman" w:hAnsi="Times New Roman"/>
              </w:rPr>
              <w:fldChar w:fldCharType="end"/>
            </w:r>
          </w:p>
          <w:p w14:paraId="22388949" w14:textId="21CC5677" w:rsidR="000A45C6" w:rsidRPr="004339B1" w:rsidRDefault="000A45C6" w:rsidP="004339B1">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DF77F7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AE22983"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1AA3D27" w14:textId="6A00241D" w:rsidR="000A45C6" w:rsidRPr="004339B1" w:rsidRDefault="000A45C6" w:rsidP="000A45C6">
            <w:pPr>
              <w:rPr>
                <w:rFonts w:ascii="Times New Roman" w:eastAsia="맑은 고딕" w:hAnsi="Times New Roman"/>
              </w:rPr>
            </w:pPr>
          </w:p>
        </w:tc>
        <w:bookmarkEnd w:id="244"/>
      </w:tr>
    </w:tbl>
    <w:p w14:paraId="5744756A" w14:textId="77777777" w:rsidR="000A45C6" w:rsidRDefault="000A45C6" w:rsidP="000A45C6">
      <w:pPr>
        <w:rPr>
          <w:rFonts w:ascii="Times New Roman" w:eastAsia="Times New Roman" w:hAnsi="Times New Roman"/>
        </w:rPr>
      </w:pPr>
      <w:bookmarkStart w:id="245" w:name="BKM_F5D0EB47_44E8_4002_9CA3_9EAF08F382B2"/>
    </w:p>
    <w:p w14:paraId="78595638" w14:textId="77777777" w:rsidR="000A45C6" w:rsidRDefault="000A45C6" w:rsidP="000A45C6">
      <w:pPr>
        <w:rPr>
          <w:rFonts w:ascii="Times New Roman" w:eastAsia="Times New Roman" w:hAnsi="Times New Roman"/>
        </w:rPr>
      </w:pPr>
    </w:p>
    <w:p w14:paraId="164DA612"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07BC81D2"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BE8C09A"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B31B965"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DA255A5"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7BF50A69" w14:textId="77777777" w:rsidTr="000A45C6">
        <w:tc>
          <w:tcPr>
            <w:tcW w:w="2340" w:type="dxa"/>
            <w:tcBorders>
              <w:top w:val="single" w:sz="2" w:space="0" w:color="auto"/>
              <w:left w:val="single" w:sz="2" w:space="0" w:color="auto"/>
              <w:bottom w:val="single" w:sz="2" w:space="0" w:color="auto"/>
              <w:right w:val="single" w:sz="2" w:space="0" w:color="auto"/>
            </w:tcBorders>
          </w:tcPr>
          <w:p w14:paraId="65CD17E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getPortlet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List&lt;Portlet&gt;</w:t>
            </w:r>
            <w:r>
              <w:rPr>
                <w:rFonts w:ascii="Times New Roman" w:eastAsia="Times New Roman" w:hAnsi="Times New Roman"/>
              </w:rPr>
              <w:fldChar w:fldCharType="end"/>
            </w:r>
          </w:p>
          <w:p w14:paraId="081ABEC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14B0AF"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portlet property. </w:t>
            </w:r>
          </w:p>
          <w:p w14:paraId="05CAD064"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modification you make to the returned list will be present inside the JAXB object. This is why there is not a &lt;CODE&gt;set&lt;/CODE&gt; method for the portlet property. </w:t>
            </w:r>
          </w:p>
          <w:p w14:paraId="50A94340"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0885CD90"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getPortlet().add(newItem);</w:t>
            </w:r>
          </w:p>
          <w:p w14:paraId="102BC297"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74D3FAD9" w14:textId="227649F9" w:rsidR="000A45C6" w:rsidRPr="004339B1" w:rsidRDefault="000A45C6" w:rsidP="004339B1">
            <w:pPr>
              <w:rPr>
                <w:rFonts w:ascii="Times New Roman" w:eastAsia="Times New Roman" w:hAnsi="Times New Roman"/>
              </w:rPr>
            </w:pPr>
            <w:r w:rsidRPr="000A45C6">
              <w:rPr>
                <w:rFonts w:ascii="Times New Roman" w:eastAsia="Times New Roman" w:hAnsi="Times New Roman"/>
              </w:rPr>
              <w:t>&lt;p&gt; Objects of the following type(s) are allowed in the list {@link Portlet }</w:t>
            </w:r>
            <w:r>
              <w:fldChar w:fldCharType="begin" w:fldLock="1"/>
            </w:r>
            <w:r>
              <w:instrText xml:space="preserve">MERGEFIELD </w:instrText>
            </w:r>
            <w:r>
              <w:rPr>
                <w:rFonts w:ascii="Courier New" w:eastAsia="Times New Roman" w:hAnsi="Courier New" w:cs="Courier New"/>
              </w:rPr>
              <w:instrText>Meth.Behavior</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34B547E" w14:textId="77777777" w:rsidR="000A45C6" w:rsidRDefault="000A45C6" w:rsidP="000A45C6"/>
        </w:tc>
        <w:bookmarkEnd w:id="245"/>
      </w:tr>
    </w:tbl>
    <w:p w14:paraId="029D5789"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242"/>
    </w:p>
    <w:p w14:paraId="6933D0D9" w14:textId="77777777" w:rsidR="000A45C6" w:rsidRDefault="000A45C6" w:rsidP="000A45C6">
      <w:pPr>
        <w:rPr>
          <w:rFonts w:ascii="Times New Roman" w:eastAsia="Times New Roman" w:hAnsi="Times New Roman"/>
        </w:rPr>
      </w:pPr>
    </w:p>
    <w:bookmarkStart w:id="246" w:name="BKM_7EE4CCC6_6DCB_46a1_BA2D_368A271DB14B"/>
    <w:p w14:paraId="03E009E0"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247" w:name="_Toc309596990"/>
      <w:r>
        <w:t>ObjectFactory</w:t>
      </w:r>
      <w:bookmarkEnd w:id="247"/>
      <w:r>
        <w:rPr>
          <w:b w:val="0"/>
          <w:bCs w:val="0"/>
        </w:rPr>
        <w:fldChar w:fldCharType="end"/>
      </w:r>
    </w:p>
    <w:p w14:paraId="44E79637"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037A8C8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0F6DFB00"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0942EE51"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67BD5F8E"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{7EE4CCC6-6DCB-46a1-BA2D-368A271DB14B}</w:t>
      </w:r>
      <w:r>
        <w:rPr>
          <w:rFonts w:ascii="Times New Roman" w:eastAsia="Times New Roman" w:hAnsi="Times New Roman"/>
        </w:rPr>
        <w:fldChar w:fldCharType="end"/>
      </w:r>
    </w:p>
    <w:p w14:paraId="6707CB63" w14:textId="77777777" w:rsidR="000A45C6" w:rsidRDefault="000A45C6" w:rsidP="000A45C6">
      <w:pPr>
        <w:rPr>
          <w:rFonts w:ascii="Times New Roman" w:eastAsia="Times New Roman" w:hAnsi="Times New Roman"/>
        </w:rPr>
      </w:pPr>
    </w:p>
    <w:p w14:paraId="31127805"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Element.Notes</w:instrText>
      </w:r>
      <w:r>
        <w:fldChar w:fldCharType="end"/>
      </w:r>
      <w:r w:rsidRPr="000A45C6">
        <w:rPr>
          <w:rFonts w:ascii="Times New Roman" w:eastAsia="Times New Roman" w:hAnsi="Times New Roman"/>
        </w:rPr>
        <w:t>This object contains factory methods for each Java content interface and Java element interface generated in the org.uengine.visualmashup.model package.</w:t>
      </w:r>
    </w:p>
    <w:p w14:paraId="2C93369A" w14:textId="77777777" w:rsidR="000A45C6" w:rsidRDefault="000A45C6" w:rsidP="000A45C6">
      <w:r w:rsidRPr="000A45C6">
        <w:rPr>
          <w:rFonts w:ascii="Times New Roman" w:eastAsia="Times New Roman" w:hAnsi="Times New Roman"/>
        </w:rPr>
        <w:t>&lt;p&gt;An ObjectFactory allows you to programatically construct new instances of the Java representation for XML content. The Java representation of XML content can consist of schema derived interfaces and classes representing the binding of schema type definitions, element declarations and model groups.  Factory methods for each of these are provided in this class.</w:t>
      </w:r>
    </w:p>
    <w:p w14:paraId="26A2832B" w14:textId="77777777" w:rsidR="000A45C6" w:rsidRDefault="000A45C6" w:rsidP="000A45C6">
      <w:pPr>
        <w:rPr>
          <w:rFonts w:ascii="Times New Roman" w:eastAsia="Times New Roman" w:hAnsi="Times New Roman"/>
        </w:rPr>
      </w:pPr>
    </w:p>
    <w:p w14:paraId="438EDE90"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BF1F735" w14:textId="77777777" w:rsidTr="000A45C6">
        <w:trPr>
          <w:cantSplit/>
          <w:trHeight w:val="289"/>
          <w:tblHeader/>
        </w:trPr>
        <w:tc>
          <w:tcPr>
            <w:tcW w:w="9360" w:type="dxa"/>
            <w:gridSpan w:val="2"/>
            <w:tcBorders>
              <w:top w:val="nil"/>
              <w:left w:val="nil"/>
              <w:bottom w:val="nil"/>
              <w:right w:val="nil"/>
            </w:tcBorders>
          </w:tcPr>
          <w:p w14:paraId="5AFD2143"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0460AD1E" w14:textId="77777777" w:rsidTr="000A45C6">
        <w:trPr>
          <w:trHeight w:val="351"/>
        </w:trPr>
        <w:tc>
          <w:tcPr>
            <w:tcW w:w="630" w:type="dxa"/>
            <w:tcBorders>
              <w:top w:val="nil"/>
              <w:left w:val="nil"/>
              <w:bottom w:val="nil"/>
              <w:right w:val="nil"/>
            </w:tcBorders>
          </w:tcPr>
          <w:p w14:paraId="4CA58D5C"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62CEBD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0BDDFDBE" w14:textId="77777777" w:rsidR="000A45C6" w:rsidRDefault="000A45C6" w:rsidP="000A45C6">
      <w:pPr>
        <w:rPr>
          <w:rFonts w:ascii="Times New Roman" w:eastAsia="Times New Roman" w:hAnsi="Times New Roman"/>
        </w:rPr>
      </w:pPr>
    </w:p>
    <w:p w14:paraId="5E5C0B15"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12456F93" w14:textId="77777777" w:rsidTr="000A45C6">
        <w:tc>
          <w:tcPr>
            <w:tcW w:w="9360" w:type="dxa"/>
            <w:gridSpan w:val="2"/>
            <w:tcBorders>
              <w:top w:val="nil"/>
              <w:left w:val="nil"/>
              <w:bottom w:val="nil"/>
              <w:right w:val="nil"/>
            </w:tcBorders>
          </w:tcPr>
          <w:p w14:paraId="0C221327"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25DF8883" w14:textId="77777777" w:rsidTr="000A45C6">
        <w:trPr>
          <w:trHeight w:val="350"/>
        </w:trPr>
        <w:tc>
          <w:tcPr>
            <w:tcW w:w="630" w:type="dxa"/>
            <w:tcBorders>
              <w:top w:val="nil"/>
              <w:left w:val="nil"/>
              <w:bottom w:val="nil"/>
              <w:right w:val="nil"/>
            </w:tcBorders>
          </w:tcPr>
          <w:p w14:paraId="0CD61AEB"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CD36BE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@XmlRegistry</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009D8C99" w14:textId="77777777" w:rsidR="000A45C6" w:rsidRDefault="000A45C6" w:rsidP="000A45C6">
      <w:pPr>
        <w:rPr>
          <w:rFonts w:ascii="Times New Roman" w:eastAsia="Times New Roman" w:hAnsi="Times New Roman"/>
        </w:rPr>
      </w:pPr>
      <w:bookmarkStart w:id="248" w:name="BKM_741BF9C7_ADF7_422c_9DE2_FD1DB9414249"/>
    </w:p>
    <w:p w14:paraId="37278407" w14:textId="77777777" w:rsidR="000A45C6" w:rsidRDefault="000A45C6" w:rsidP="000A45C6">
      <w:pPr>
        <w:rPr>
          <w:rFonts w:ascii="Times New Roman" w:eastAsia="Times New Roman" w:hAnsi="Times New Roman"/>
        </w:rPr>
      </w:pPr>
    </w:p>
    <w:p w14:paraId="0200CE19"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052B5563"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EF53F2"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F7453F7"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CC60E9C"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7931ACC3" w14:textId="77777777" w:rsidTr="004339B1">
        <w:trPr>
          <w:trHeight w:val="1192"/>
        </w:trPr>
        <w:tc>
          <w:tcPr>
            <w:tcW w:w="2340" w:type="dxa"/>
            <w:tcBorders>
              <w:top w:val="single" w:sz="2" w:space="0" w:color="auto"/>
              <w:left w:val="single" w:sz="2" w:space="0" w:color="auto"/>
              <w:bottom w:val="single" w:sz="2" w:space="0" w:color="auto"/>
              <w:right w:val="single" w:sz="2" w:space="0" w:color="auto"/>
            </w:tcBorders>
          </w:tcPr>
          <w:p w14:paraId="6A775AD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_Entity_QNAME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QName</w:t>
            </w:r>
            <w:r>
              <w:rPr>
                <w:rFonts w:ascii="Times New Roman" w:eastAsia="Times New Roman" w:hAnsi="Times New Roman"/>
              </w:rPr>
              <w:fldChar w:fldCharType="end"/>
            </w:r>
          </w:p>
          <w:p w14:paraId="7FE55D9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731D6D5B" w14:textId="457A8900" w:rsidR="000A45C6" w:rsidRPr="004339B1" w:rsidRDefault="000A45C6" w:rsidP="004339B1">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separate"/>
            </w:r>
            <w:r>
              <w:rPr>
                <w:rFonts w:ascii="Times New Roman" w:eastAsia="Times New Roman" w:hAnsi="Times New Roman"/>
              </w:rPr>
              <w:t xml:space="preserve">Static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separate"/>
            </w:r>
            <w:r>
              <w:rPr>
                <w:rFonts w:ascii="Times New Roman" w:eastAsia="Times New Roman" w:hAnsi="Times New Roman"/>
              </w:rPr>
              <w:t xml:space="preserve">Const </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AF91F0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2289A86"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new QName("", "_Entity")</w:t>
            </w:r>
            <w:r>
              <w:rPr>
                <w:rFonts w:ascii="Times New Roman" w:eastAsia="Times New Roman" w:hAnsi="Times New Roman"/>
                <w:i/>
                <w:iCs/>
              </w:rPr>
              <w:fldChar w:fldCharType="end"/>
            </w:r>
          </w:p>
          <w:p w14:paraId="7ABCE2F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B5CFBB9" w14:textId="77777777" w:rsidR="000A45C6" w:rsidRDefault="000A45C6" w:rsidP="000A45C6">
            <w:pPr>
              <w:rPr>
                <w:rFonts w:ascii="Times New Roman" w:eastAsia="Times New Roman" w:hAnsi="Times New Roman"/>
              </w:rPr>
            </w:pPr>
          </w:p>
        </w:tc>
        <w:bookmarkEnd w:id="248"/>
      </w:tr>
      <w:bookmarkStart w:id="249" w:name="BKM_ACD52234_DD61_4293_AACF_B93815575782"/>
      <w:tr w:rsidR="000A45C6" w14:paraId="64BFB91E" w14:textId="77777777" w:rsidTr="004339B1">
        <w:trPr>
          <w:trHeight w:val="1138"/>
        </w:trPr>
        <w:tc>
          <w:tcPr>
            <w:tcW w:w="2340" w:type="dxa"/>
            <w:tcBorders>
              <w:top w:val="single" w:sz="2" w:space="0" w:color="auto"/>
              <w:left w:val="single" w:sz="2" w:space="0" w:color="auto"/>
              <w:bottom w:val="single" w:sz="2" w:space="0" w:color="auto"/>
              <w:right w:val="single" w:sz="2" w:space="0" w:color="auto"/>
            </w:tcBorders>
          </w:tcPr>
          <w:p w14:paraId="01BDBCC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_VmGadgets_QNAME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QName</w:t>
            </w:r>
            <w:r>
              <w:rPr>
                <w:rFonts w:ascii="Times New Roman" w:eastAsia="Times New Roman" w:hAnsi="Times New Roman"/>
              </w:rPr>
              <w:fldChar w:fldCharType="end"/>
            </w:r>
          </w:p>
          <w:p w14:paraId="66FF4B7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57D3B5C1" w14:textId="08E6A536" w:rsidR="000A45C6" w:rsidRPr="004339B1" w:rsidRDefault="000A45C6" w:rsidP="004339B1">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separate"/>
            </w:r>
            <w:r>
              <w:rPr>
                <w:rFonts w:ascii="Times New Roman" w:eastAsia="Times New Roman" w:hAnsi="Times New Roman"/>
              </w:rPr>
              <w:t xml:space="preserve">Static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separate"/>
            </w:r>
            <w:r>
              <w:rPr>
                <w:rFonts w:ascii="Times New Roman" w:eastAsia="Times New Roman" w:hAnsi="Times New Roman"/>
              </w:rPr>
              <w:t xml:space="preserve">Const </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FF0923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B253CE9"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new QName("", "vm_gadgets")</w:t>
            </w:r>
            <w:r>
              <w:rPr>
                <w:rFonts w:ascii="Times New Roman" w:eastAsia="Times New Roman" w:hAnsi="Times New Roman"/>
                <w:i/>
                <w:iCs/>
              </w:rPr>
              <w:fldChar w:fldCharType="end"/>
            </w:r>
          </w:p>
          <w:p w14:paraId="5E9EB20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9217CDC" w14:textId="77777777" w:rsidR="000A45C6" w:rsidRDefault="000A45C6" w:rsidP="000A45C6">
            <w:pPr>
              <w:rPr>
                <w:rFonts w:ascii="Times New Roman" w:eastAsia="Times New Roman" w:hAnsi="Times New Roman"/>
              </w:rPr>
            </w:pPr>
          </w:p>
        </w:tc>
        <w:bookmarkEnd w:id="249"/>
      </w:tr>
    </w:tbl>
    <w:p w14:paraId="2A2DB2C1" w14:textId="77777777" w:rsidR="000A45C6" w:rsidRDefault="000A45C6" w:rsidP="000A45C6">
      <w:pPr>
        <w:rPr>
          <w:rFonts w:ascii="Times New Roman" w:eastAsia="Times New Roman" w:hAnsi="Times New Roman"/>
        </w:rPr>
      </w:pPr>
      <w:bookmarkStart w:id="250" w:name="BKM_3B785DA5_C2AC_426d_A0DB_AE37C7037258"/>
    </w:p>
    <w:p w14:paraId="362F5D72" w14:textId="77777777" w:rsidR="000A45C6" w:rsidRDefault="000A45C6" w:rsidP="000A45C6">
      <w:pPr>
        <w:rPr>
          <w:rFonts w:ascii="Times New Roman" w:eastAsia="Times New Roman" w:hAnsi="Times New Roman"/>
        </w:rPr>
      </w:pPr>
    </w:p>
    <w:p w14:paraId="5220B541"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0EAB3C02"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D66C75"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C0BA947"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66A14C2"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5889881F" w14:textId="77777777" w:rsidTr="000A45C6">
        <w:tc>
          <w:tcPr>
            <w:tcW w:w="2340" w:type="dxa"/>
            <w:tcBorders>
              <w:top w:val="single" w:sz="2" w:space="0" w:color="auto"/>
              <w:left w:val="single" w:sz="2" w:space="0" w:color="auto"/>
              <w:bottom w:val="single" w:sz="2" w:space="0" w:color="auto"/>
              <w:right w:val="single" w:sz="2" w:space="0" w:color="auto"/>
            </w:tcBorders>
          </w:tcPr>
          <w:p w14:paraId="5A29D0E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createCondition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Condition</w:t>
            </w:r>
            <w:r>
              <w:rPr>
                <w:rFonts w:ascii="Times New Roman" w:eastAsia="Times New Roman" w:hAnsi="Times New Roman"/>
              </w:rPr>
              <w:fldChar w:fldCharType="end"/>
            </w:r>
          </w:p>
          <w:p w14:paraId="1140D06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8854C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Condition }</w:t>
            </w:r>
          </w:p>
          <w:p w14:paraId="4F2A956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FB1F179" w14:textId="77777777" w:rsidR="000A45C6" w:rsidRDefault="000A45C6" w:rsidP="000A45C6"/>
        </w:tc>
        <w:bookmarkEnd w:id="250"/>
      </w:tr>
      <w:bookmarkStart w:id="251" w:name="BKM_E27D06B2_0A42_412e_AD41_6B3ABA2E3F32"/>
      <w:tr w:rsidR="000A45C6" w14:paraId="5EA862C7" w14:textId="77777777" w:rsidTr="000A45C6">
        <w:tc>
          <w:tcPr>
            <w:tcW w:w="2340" w:type="dxa"/>
            <w:tcBorders>
              <w:top w:val="single" w:sz="2" w:space="0" w:color="auto"/>
              <w:left w:val="single" w:sz="2" w:space="0" w:color="auto"/>
              <w:bottom w:val="single" w:sz="2" w:space="0" w:color="auto"/>
              <w:right w:val="single" w:sz="2" w:space="0" w:color="auto"/>
            </w:tcBorders>
          </w:tcPr>
          <w:p w14:paraId="2F37ECF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createCreateRequest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CreateRequest</w:t>
            </w:r>
            <w:r>
              <w:rPr>
                <w:rFonts w:ascii="Times New Roman" w:eastAsia="Times New Roman" w:hAnsi="Times New Roman"/>
              </w:rPr>
              <w:fldChar w:fldCharType="end"/>
            </w:r>
          </w:p>
          <w:p w14:paraId="0F89D808"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3175C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CreateRequest }</w:t>
            </w:r>
          </w:p>
          <w:p w14:paraId="227F7EED"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0350FB6" w14:textId="77777777" w:rsidR="000A45C6" w:rsidRDefault="000A45C6" w:rsidP="000A45C6"/>
        </w:tc>
        <w:bookmarkEnd w:id="251"/>
      </w:tr>
      <w:bookmarkStart w:id="252" w:name="BKM_51257DC3_CE8B_4351_A74E_8B4BC3716339"/>
      <w:tr w:rsidR="000A45C6" w14:paraId="58736F43" w14:textId="77777777" w:rsidTr="000A45C6">
        <w:tc>
          <w:tcPr>
            <w:tcW w:w="2340" w:type="dxa"/>
            <w:tcBorders>
              <w:top w:val="single" w:sz="2" w:space="0" w:color="auto"/>
              <w:left w:val="single" w:sz="2" w:space="0" w:color="auto"/>
              <w:bottom w:val="single" w:sz="2" w:space="0" w:color="auto"/>
              <w:right w:val="single" w:sz="2" w:space="0" w:color="auto"/>
            </w:tcBorders>
          </w:tcPr>
          <w:p w14:paraId="7CE245D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createCreateResponse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CreateResponse</w:t>
            </w:r>
            <w:r>
              <w:rPr>
                <w:rFonts w:ascii="Times New Roman" w:eastAsia="Times New Roman" w:hAnsi="Times New Roman"/>
              </w:rPr>
              <w:fldChar w:fldCharType="end"/>
            </w:r>
          </w:p>
          <w:p w14:paraId="0F9DD88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589102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CreateResponse }</w:t>
            </w:r>
          </w:p>
          <w:p w14:paraId="663DA93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690B4C2" w14:textId="77777777" w:rsidR="000A45C6" w:rsidRDefault="000A45C6" w:rsidP="000A45C6"/>
        </w:tc>
        <w:bookmarkEnd w:id="252"/>
      </w:tr>
      <w:bookmarkStart w:id="253" w:name="BKM_47D6158C_FC68_4668_A050_0D54261E89C4"/>
      <w:tr w:rsidR="000A45C6" w14:paraId="56E6AFF2" w14:textId="77777777" w:rsidTr="000A45C6">
        <w:tc>
          <w:tcPr>
            <w:tcW w:w="2340" w:type="dxa"/>
            <w:tcBorders>
              <w:top w:val="single" w:sz="2" w:space="0" w:color="auto"/>
              <w:left w:val="single" w:sz="2" w:space="0" w:color="auto"/>
              <w:bottom w:val="single" w:sz="2" w:space="0" w:color="auto"/>
              <w:right w:val="single" w:sz="2" w:space="0" w:color="auto"/>
            </w:tcBorders>
          </w:tcPr>
          <w:p w14:paraId="5F802FA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createDeleteRequest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DeleteRequest</w:t>
            </w:r>
            <w:r>
              <w:rPr>
                <w:rFonts w:ascii="Times New Roman" w:eastAsia="Times New Roman" w:hAnsi="Times New Roman"/>
              </w:rPr>
              <w:fldChar w:fldCharType="end"/>
            </w:r>
          </w:p>
          <w:p w14:paraId="53B23E5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80D78E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DeleteRequest }</w:t>
            </w:r>
          </w:p>
          <w:p w14:paraId="37E4EB3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420BC5A" w14:textId="77777777" w:rsidR="000A45C6" w:rsidRDefault="000A45C6" w:rsidP="000A45C6"/>
        </w:tc>
        <w:bookmarkEnd w:id="253"/>
      </w:tr>
      <w:bookmarkStart w:id="254" w:name="BKM_F4B55478_FF64_4654_9821_FD50D1AE65A3"/>
      <w:tr w:rsidR="000A45C6" w14:paraId="39179359" w14:textId="77777777" w:rsidTr="000A45C6">
        <w:tc>
          <w:tcPr>
            <w:tcW w:w="2340" w:type="dxa"/>
            <w:tcBorders>
              <w:top w:val="single" w:sz="2" w:space="0" w:color="auto"/>
              <w:left w:val="single" w:sz="2" w:space="0" w:color="auto"/>
              <w:bottom w:val="single" w:sz="2" w:space="0" w:color="auto"/>
              <w:right w:val="single" w:sz="2" w:space="0" w:color="auto"/>
            </w:tcBorders>
          </w:tcPr>
          <w:p w14:paraId="6AF8BC4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createDeleteResponse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DeleteResponse</w:t>
            </w:r>
            <w:r>
              <w:rPr>
                <w:rFonts w:ascii="Times New Roman" w:eastAsia="Times New Roman" w:hAnsi="Times New Roman"/>
              </w:rPr>
              <w:fldChar w:fldCharType="end"/>
            </w:r>
          </w:p>
          <w:p w14:paraId="635C59D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F0849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DeleteResponse }</w:t>
            </w:r>
          </w:p>
          <w:p w14:paraId="6E1AB69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1DBD218" w14:textId="77777777" w:rsidR="000A45C6" w:rsidRDefault="000A45C6" w:rsidP="000A45C6"/>
        </w:tc>
        <w:bookmarkEnd w:id="254"/>
      </w:tr>
      <w:bookmarkStart w:id="255" w:name="BKM_C49CA05C_F35A_4f9e_A5CE_82079EA00054"/>
      <w:tr w:rsidR="000A45C6" w14:paraId="64324D8D" w14:textId="77777777" w:rsidTr="000A45C6">
        <w:tc>
          <w:tcPr>
            <w:tcW w:w="2340" w:type="dxa"/>
            <w:tcBorders>
              <w:top w:val="single" w:sz="2" w:space="0" w:color="auto"/>
              <w:left w:val="single" w:sz="2" w:space="0" w:color="auto"/>
              <w:bottom w:val="single" w:sz="2" w:space="0" w:color="auto"/>
              <w:right w:val="single" w:sz="2" w:space="0" w:color="auto"/>
            </w:tcBorders>
          </w:tcPr>
          <w:p w14:paraId="587C92C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createEntity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lastRenderedPageBreak/>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JAXBElement&lt;Entity&gt;</w:t>
            </w:r>
            <w:r>
              <w:rPr>
                <w:rFonts w:ascii="Times New Roman" w:eastAsia="Times New Roman" w:hAnsi="Times New Roman"/>
              </w:rPr>
              <w:fldChar w:fldCharType="end"/>
            </w:r>
          </w:p>
          <w:p w14:paraId="3E16AC4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6DC52E0"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Create an instance of {@link </w:t>
            </w:r>
            <w:r w:rsidRPr="000A45C6">
              <w:rPr>
                <w:rFonts w:ascii="Times New Roman" w:eastAsia="Times New Roman" w:hAnsi="Times New Roman"/>
              </w:rPr>
              <w:lastRenderedPageBreak/>
              <w:t>JAXBElement }{@code &lt;}{@link Entity }{@code &gt;}}</w:t>
            </w:r>
          </w:p>
          <w:p w14:paraId="4D64137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4CCADA"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Entity</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40ECD43" w14:textId="77777777" w:rsidR="000A45C6" w:rsidRDefault="000A45C6"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6E5426E" w14:textId="77777777" w:rsidR="000A45C6" w:rsidRDefault="000A45C6" w:rsidP="000A45C6"/>
        </w:tc>
        <w:bookmarkEnd w:id="255"/>
      </w:tr>
      <w:bookmarkStart w:id="256" w:name="BKM_FA4B49DD_AEA5_42db_8D84_194D42B290C0"/>
      <w:tr w:rsidR="000A45C6" w14:paraId="3DF22EE9" w14:textId="77777777" w:rsidTr="000A45C6">
        <w:tc>
          <w:tcPr>
            <w:tcW w:w="2340" w:type="dxa"/>
            <w:tcBorders>
              <w:top w:val="single" w:sz="2" w:space="0" w:color="auto"/>
              <w:left w:val="single" w:sz="2" w:space="0" w:color="auto"/>
              <w:bottom w:val="single" w:sz="2" w:space="0" w:color="auto"/>
              <w:right w:val="single" w:sz="2" w:space="0" w:color="auto"/>
            </w:tcBorders>
          </w:tcPr>
          <w:p w14:paraId="78D60105"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createExceptionReport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ExceptionReport</w:t>
            </w:r>
            <w:r>
              <w:rPr>
                <w:rFonts w:ascii="Times New Roman" w:eastAsia="Times New Roman" w:hAnsi="Times New Roman"/>
              </w:rPr>
              <w:fldChar w:fldCharType="end"/>
            </w:r>
          </w:p>
          <w:p w14:paraId="44F2251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868C9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ExceptionReport }</w:t>
            </w:r>
          </w:p>
          <w:p w14:paraId="7CCC92D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F2AF47D" w14:textId="77777777" w:rsidR="000A45C6" w:rsidRDefault="000A45C6" w:rsidP="000A45C6"/>
        </w:tc>
        <w:bookmarkEnd w:id="256"/>
      </w:tr>
      <w:bookmarkStart w:id="257" w:name="BKM_E40DF2D7_AADF_4557_9770_DE02FE06AE05"/>
      <w:tr w:rsidR="000A45C6" w14:paraId="6C0F0A2E" w14:textId="77777777" w:rsidTr="000A45C6">
        <w:tc>
          <w:tcPr>
            <w:tcW w:w="2340" w:type="dxa"/>
            <w:tcBorders>
              <w:top w:val="single" w:sz="2" w:space="0" w:color="auto"/>
              <w:left w:val="single" w:sz="2" w:space="0" w:color="auto"/>
              <w:bottom w:val="single" w:sz="2" w:space="0" w:color="auto"/>
              <w:right w:val="single" w:sz="2" w:space="0" w:color="auto"/>
            </w:tcBorders>
          </w:tcPr>
          <w:p w14:paraId="0EFE6FC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createLayout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p>
          <w:p w14:paraId="5212AB3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F1DD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Layout }</w:t>
            </w:r>
          </w:p>
          <w:p w14:paraId="5D69B30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B05E42B" w14:textId="77777777" w:rsidR="000A45C6" w:rsidRDefault="000A45C6" w:rsidP="000A45C6"/>
        </w:tc>
        <w:bookmarkEnd w:id="257"/>
      </w:tr>
      <w:bookmarkStart w:id="258" w:name="BKM_E506CB04_D500_4603_A91C_2B9A7C29DDCE"/>
      <w:tr w:rsidR="000A45C6" w14:paraId="65677DA4" w14:textId="77777777" w:rsidTr="000A45C6">
        <w:tc>
          <w:tcPr>
            <w:tcW w:w="2340" w:type="dxa"/>
            <w:tcBorders>
              <w:top w:val="single" w:sz="2" w:space="0" w:color="auto"/>
              <w:left w:val="single" w:sz="2" w:space="0" w:color="auto"/>
              <w:bottom w:val="single" w:sz="2" w:space="0" w:color="auto"/>
              <w:right w:val="single" w:sz="2" w:space="0" w:color="auto"/>
            </w:tcBorders>
          </w:tcPr>
          <w:p w14:paraId="1806684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createPipeline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Pipeline</w:t>
            </w:r>
            <w:r>
              <w:rPr>
                <w:rFonts w:ascii="Times New Roman" w:eastAsia="Times New Roman" w:hAnsi="Times New Roman"/>
              </w:rPr>
              <w:fldChar w:fldCharType="end"/>
            </w:r>
          </w:p>
          <w:p w14:paraId="48DAE5B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0ABCF1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Pipeline }</w:t>
            </w:r>
          </w:p>
          <w:p w14:paraId="2A335F0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FD1243A" w14:textId="77777777" w:rsidR="000A45C6" w:rsidRDefault="000A45C6" w:rsidP="000A45C6"/>
        </w:tc>
        <w:bookmarkEnd w:id="258"/>
      </w:tr>
      <w:bookmarkStart w:id="259" w:name="BKM_FF59A015_0972_4b6c_B8C7_A3C2F23530F8"/>
      <w:tr w:rsidR="000A45C6" w14:paraId="0721784C" w14:textId="77777777" w:rsidTr="000A45C6">
        <w:tc>
          <w:tcPr>
            <w:tcW w:w="2340" w:type="dxa"/>
            <w:tcBorders>
              <w:top w:val="single" w:sz="2" w:space="0" w:color="auto"/>
              <w:left w:val="single" w:sz="2" w:space="0" w:color="auto"/>
              <w:bottom w:val="single" w:sz="2" w:space="0" w:color="auto"/>
              <w:right w:val="single" w:sz="2" w:space="0" w:color="auto"/>
            </w:tcBorders>
          </w:tcPr>
          <w:p w14:paraId="4E4BDBB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createPortlet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Portlet</w:t>
            </w:r>
            <w:r>
              <w:rPr>
                <w:rFonts w:ascii="Times New Roman" w:eastAsia="Times New Roman" w:hAnsi="Times New Roman"/>
              </w:rPr>
              <w:fldChar w:fldCharType="end"/>
            </w:r>
          </w:p>
          <w:p w14:paraId="4F39AF5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09441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Portlet }</w:t>
            </w:r>
          </w:p>
          <w:p w14:paraId="4587421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0FF2453" w14:textId="77777777" w:rsidR="000A45C6" w:rsidRDefault="000A45C6" w:rsidP="000A45C6"/>
        </w:tc>
        <w:bookmarkEnd w:id="259"/>
      </w:tr>
      <w:bookmarkStart w:id="260" w:name="BKM_F129F7B0_CF7C_4903_B988_16BCECDEDF21"/>
      <w:tr w:rsidR="000A45C6" w14:paraId="09A99215" w14:textId="77777777" w:rsidTr="000A45C6">
        <w:tc>
          <w:tcPr>
            <w:tcW w:w="2340" w:type="dxa"/>
            <w:tcBorders>
              <w:top w:val="single" w:sz="2" w:space="0" w:color="auto"/>
              <w:left w:val="single" w:sz="2" w:space="0" w:color="auto"/>
              <w:bottom w:val="single" w:sz="2" w:space="0" w:color="auto"/>
              <w:right w:val="single" w:sz="2" w:space="0" w:color="auto"/>
            </w:tcBorders>
          </w:tcPr>
          <w:p w14:paraId="2A109DB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createPortletPosition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Portlet.Position</w:t>
            </w:r>
            <w:r>
              <w:rPr>
                <w:rFonts w:ascii="Times New Roman" w:eastAsia="Times New Roman" w:hAnsi="Times New Roman"/>
              </w:rPr>
              <w:fldChar w:fldCharType="end"/>
            </w:r>
          </w:p>
          <w:p w14:paraId="5A7ECEA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DCB4C8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Portlet.Position }</w:t>
            </w:r>
          </w:p>
          <w:p w14:paraId="0B4327F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61EC0E" w14:textId="77777777" w:rsidR="000A45C6" w:rsidRDefault="000A45C6" w:rsidP="000A45C6"/>
        </w:tc>
        <w:bookmarkEnd w:id="260"/>
      </w:tr>
      <w:bookmarkStart w:id="261" w:name="BKM_02D12153_4763_4bb1_BA2C_E78047F3561D"/>
      <w:tr w:rsidR="000A45C6" w14:paraId="0CB81BD1" w14:textId="77777777" w:rsidTr="000A45C6">
        <w:tc>
          <w:tcPr>
            <w:tcW w:w="2340" w:type="dxa"/>
            <w:tcBorders>
              <w:top w:val="single" w:sz="2" w:space="0" w:color="auto"/>
              <w:left w:val="single" w:sz="2" w:space="0" w:color="auto"/>
              <w:bottom w:val="single" w:sz="2" w:space="0" w:color="auto"/>
              <w:right w:val="single" w:sz="2" w:space="0" w:color="auto"/>
            </w:tcBorders>
          </w:tcPr>
          <w:p w14:paraId="4955DD8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createPortletUserPref</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Portlet.UserPref</w:t>
            </w:r>
            <w:r>
              <w:rPr>
                <w:rFonts w:ascii="Times New Roman" w:eastAsia="Times New Roman" w:hAnsi="Times New Roman"/>
              </w:rPr>
              <w:fldChar w:fldCharType="end"/>
            </w:r>
          </w:p>
          <w:p w14:paraId="7E219E0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AB9302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Portlet.UserPref }</w:t>
            </w:r>
          </w:p>
          <w:p w14:paraId="5D79943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37334F" w14:textId="77777777" w:rsidR="000A45C6" w:rsidRDefault="000A45C6" w:rsidP="000A45C6"/>
        </w:tc>
        <w:bookmarkEnd w:id="261"/>
      </w:tr>
      <w:bookmarkStart w:id="262" w:name="BKM_1BC8798F_3C66_4ba6_ACB0_68CE1A9F8B23"/>
      <w:tr w:rsidR="000A45C6" w14:paraId="05A7BB73" w14:textId="77777777" w:rsidTr="000A45C6">
        <w:tc>
          <w:tcPr>
            <w:tcW w:w="2340" w:type="dxa"/>
            <w:tcBorders>
              <w:top w:val="single" w:sz="2" w:space="0" w:color="auto"/>
              <w:left w:val="single" w:sz="2" w:space="0" w:color="auto"/>
              <w:bottom w:val="single" w:sz="2" w:space="0" w:color="auto"/>
              <w:right w:val="single" w:sz="2" w:space="0" w:color="auto"/>
            </w:tcBorders>
          </w:tcPr>
          <w:p w14:paraId="0E0FEAA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createSearchRequest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SearchRequest</w:t>
            </w:r>
            <w:r>
              <w:rPr>
                <w:rFonts w:ascii="Times New Roman" w:eastAsia="Times New Roman" w:hAnsi="Times New Roman"/>
              </w:rPr>
              <w:fldChar w:fldCharType="end"/>
            </w:r>
          </w:p>
          <w:p w14:paraId="13A9FEA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9C364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SearchRequest }</w:t>
            </w:r>
          </w:p>
          <w:p w14:paraId="32DAE5D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B00475" w14:textId="77777777" w:rsidR="000A45C6" w:rsidRDefault="000A45C6" w:rsidP="000A45C6"/>
        </w:tc>
        <w:bookmarkEnd w:id="262"/>
      </w:tr>
      <w:bookmarkStart w:id="263" w:name="BKM_59D6A26F_A2AB_4a48_8938_3D027CE3021D"/>
      <w:tr w:rsidR="000A45C6" w14:paraId="78FCFF63" w14:textId="77777777" w:rsidTr="000A45C6">
        <w:tc>
          <w:tcPr>
            <w:tcW w:w="2340" w:type="dxa"/>
            <w:tcBorders>
              <w:top w:val="single" w:sz="2" w:space="0" w:color="auto"/>
              <w:left w:val="single" w:sz="2" w:space="0" w:color="auto"/>
              <w:bottom w:val="single" w:sz="2" w:space="0" w:color="auto"/>
              <w:right w:val="single" w:sz="2" w:space="0" w:color="auto"/>
            </w:tcBorders>
          </w:tcPr>
          <w:p w14:paraId="0ECECE1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createSearchResponse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SearchResponse</w:t>
            </w:r>
            <w:r>
              <w:rPr>
                <w:rFonts w:ascii="Times New Roman" w:eastAsia="Times New Roman" w:hAnsi="Times New Roman"/>
              </w:rPr>
              <w:fldChar w:fldCharType="end"/>
            </w:r>
          </w:p>
          <w:p w14:paraId="2EC4513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C6CB28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SearchResponse }</w:t>
            </w:r>
          </w:p>
          <w:p w14:paraId="3109AF13"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8E310F" w14:textId="77777777" w:rsidR="000A45C6" w:rsidRDefault="000A45C6" w:rsidP="000A45C6"/>
        </w:tc>
        <w:bookmarkEnd w:id="263"/>
      </w:tr>
      <w:bookmarkStart w:id="264" w:name="BKM_80D8E29A_DE18_4077_A40D_3583E0A2A25E"/>
      <w:tr w:rsidR="000A45C6" w14:paraId="2ADBF096" w14:textId="77777777" w:rsidTr="000A45C6">
        <w:tc>
          <w:tcPr>
            <w:tcW w:w="2340" w:type="dxa"/>
            <w:tcBorders>
              <w:top w:val="single" w:sz="2" w:space="0" w:color="auto"/>
              <w:left w:val="single" w:sz="2" w:space="0" w:color="auto"/>
              <w:bottom w:val="single" w:sz="2" w:space="0" w:color="auto"/>
              <w:right w:val="single" w:sz="2" w:space="0" w:color="auto"/>
            </w:tcBorders>
          </w:tcPr>
          <w:p w14:paraId="1CDE6B3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createTerminalType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TerminalType</w:t>
            </w:r>
            <w:r>
              <w:rPr>
                <w:rFonts w:ascii="Times New Roman" w:eastAsia="Times New Roman" w:hAnsi="Times New Roman"/>
              </w:rPr>
              <w:fldChar w:fldCharType="end"/>
            </w:r>
          </w:p>
          <w:p w14:paraId="1BC4906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EE55ED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TerminalType }</w:t>
            </w:r>
          </w:p>
          <w:p w14:paraId="2074559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055D60" w14:textId="77777777" w:rsidR="000A45C6" w:rsidRDefault="000A45C6" w:rsidP="000A45C6"/>
        </w:tc>
        <w:bookmarkEnd w:id="264"/>
      </w:tr>
      <w:bookmarkStart w:id="265" w:name="BKM_81EE7762_5C82_4d5f_8E4E_54063E9A3434"/>
      <w:tr w:rsidR="000A45C6" w14:paraId="572B9B8F" w14:textId="77777777" w:rsidTr="000A45C6">
        <w:tc>
          <w:tcPr>
            <w:tcW w:w="2340" w:type="dxa"/>
            <w:tcBorders>
              <w:top w:val="single" w:sz="2" w:space="0" w:color="auto"/>
              <w:left w:val="single" w:sz="2" w:space="0" w:color="auto"/>
              <w:bottom w:val="single" w:sz="2" w:space="0" w:color="auto"/>
              <w:right w:val="single" w:sz="2" w:space="0" w:color="auto"/>
            </w:tcBorders>
          </w:tcPr>
          <w:p w14:paraId="52A9739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createUIPage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UIPage</w:t>
            </w:r>
            <w:r>
              <w:rPr>
                <w:rFonts w:ascii="Times New Roman" w:eastAsia="Times New Roman" w:hAnsi="Times New Roman"/>
              </w:rPr>
              <w:fldChar w:fldCharType="end"/>
            </w:r>
          </w:p>
          <w:p w14:paraId="49C57F6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8B4F6F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UIPage }</w:t>
            </w:r>
          </w:p>
          <w:p w14:paraId="11745C0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FBEFCF" w14:textId="77777777" w:rsidR="000A45C6" w:rsidRDefault="000A45C6" w:rsidP="000A45C6"/>
        </w:tc>
        <w:bookmarkEnd w:id="265"/>
      </w:tr>
      <w:bookmarkStart w:id="266" w:name="BKM_C70EA4D6_1588_4b23_A247_56C0A3F219D0"/>
      <w:tr w:rsidR="000A45C6" w14:paraId="6AA05CE2" w14:textId="77777777" w:rsidTr="000A45C6">
        <w:tc>
          <w:tcPr>
            <w:tcW w:w="2340" w:type="dxa"/>
            <w:tcBorders>
              <w:top w:val="single" w:sz="2" w:space="0" w:color="auto"/>
              <w:left w:val="single" w:sz="2" w:space="0" w:color="auto"/>
              <w:bottom w:val="single" w:sz="2" w:space="0" w:color="auto"/>
              <w:right w:val="single" w:sz="2" w:space="0" w:color="auto"/>
            </w:tcBorders>
          </w:tcPr>
          <w:p w14:paraId="3EFBA21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createUpdateRequest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UpdateRequest</w:t>
            </w:r>
            <w:r>
              <w:rPr>
                <w:rFonts w:ascii="Times New Roman" w:eastAsia="Times New Roman" w:hAnsi="Times New Roman"/>
              </w:rPr>
              <w:fldChar w:fldCharType="end"/>
            </w:r>
          </w:p>
          <w:p w14:paraId="5686A18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EF88F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UpdateRequest }</w:t>
            </w:r>
          </w:p>
          <w:p w14:paraId="51664C2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C84B854" w14:textId="77777777" w:rsidR="000A45C6" w:rsidRDefault="000A45C6" w:rsidP="000A45C6"/>
        </w:tc>
        <w:bookmarkEnd w:id="266"/>
      </w:tr>
      <w:bookmarkStart w:id="267" w:name="BKM_C7EFAF11_AB7E_45de_B348_CB4D43282645"/>
      <w:tr w:rsidR="000A45C6" w14:paraId="27C0B375" w14:textId="77777777" w:rsidTr="000A45C6">
        <w:tc>
          <w:tcPr>
            <w:tcW w:w="2340" w:type="dxa"/>
            <w:tcBorders>
              <w:top w:val="single" w:sz="2" w:space="0" w:color="auto"/>
              <w:left w:val="single" w:sz="2" w:space="0" w:color="auto"/>
              <w:bottom w:val="single" w:sz="2" w:space="0" w:color="auto"/>
              <w:right w:val="single" w:sz="2" w:space="0" w:color="auto"/>
            </w:tcBorders>
          </w:tcPr>
          <w:p w14:paraId="2518394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createUpdateResponse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UpdateResponse</w:t>
            </w:r>
            <w:r>
              <w:rPr>
                <w:rFonts w:ascii="Times New Roman" w:eastAsia="Times New Roman" w:hAnsi="Times New Roman"/>
              </w:rPr>
              <w:fldChar w:fldCharType="end"/>
            </w:r>
          </w:p>
          <w:p w14:paraId="2D5AE15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28494F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UpdateResponse }</w:t>
            </w:r>
          </w:p>
          <w:p w14:paraId="0352811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F2F619E" w14:textId="77777777" w:rsidR="000A45C6" w:rsidRDefault="000A45C6" w:rsidP="000A45C6"/>
        </w:tc>
        <w:bookmarkEnd w:id="267"/>
      </w:tr>
      <w:bookmarkStart w:id="268" w:name="BKM_2D060344_778C_4006_A90C_75BD8E37A755"/>
      <w:tr w:rsidR="000A45C6" w14:paraId="4B8945C6" w14:textId="77777777" w:rsidTr="000A45C6">
        <w:tc>
          <w:tcPr>
            <w:tcW w:w="2340" w:type="dxa"/>
            <w:tcBorders>
              <w:top w:val="single" w:sz="2" w:space="0" w:color="auto"/>
              <w:left w:val="single" w:sz="2" w:space="0" w:color="auto"/>
              <w:bottom w:val="single" w:sz="2" w:space="0" w:color="auto"/>
              <w:right w:val="single" w:sz="2" w:space="0" w:color="auto"/>
            </w:tcBorders>
          </w:tcPr>
          <w:p w14:paraId="26B15DC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createViewRequest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ViewRequest</w:t>
            </w:r>
            <w:r>
              <w:rPr>
                <w:rFonts w:ascii="Times New Roman" w:eastAsia="Times New Roman" w:hAnsi="Times New Roman"/>
              </w:rPr>
              <w:fldChar w:fldCharType="end"/>
            </w:r>
          </w:p>
          <w:p w14:paraId="7D687A8E" w14:textId="77777777" w:rsidR="000A45C6" w:rsidRDefault="000A45C6"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C3287CF"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ViewRequest }</w:t>
            </w:r>
          </w:p>
          <w:p w14:paraId="2990CB2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2CF0897" w14:textId="77777777" w:rsidR="000A45C6" w:rsidRDefault="000A45C6" w:rsidP="000A45C6"/>
        </w:tc>
        <w:bookmarkEnd w:id="268"/>
      </w:tr>
      <w:bookmarkStart w:id="269" w:name="BKM_3A12D209_2A03_4623_984E_B9E777BBFD89"/>
      <w:tr w:rsidR="000A45C6" w14:paraId="38EAE049" w14:textId="77777777" w:rsidTr="000A45C6">
        <w:tc>
          <w:tcPr>
            <w:tcW w:w="2340" w:type="dxa"/>
            <w:tcBorders>
              <w:top w:val="single" w:sz="2" w:space="0" w:color="auto"/>
              <w:left w:val="single" w:sz="2" w:space="0" w:color="auto"/>
              <w:bottom w:val="single" w:sz="2" w:space="0" w:color="auto"/>
              <w:right w:val="single" w:sz="2" w:space="0" w:color="auto"/>
            </w:tcBorders>
          </w:tcPr>
          <w:p w14:paraId="6C468A41"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createViewResponse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ViewResponse</w:t>
            </w:r>
            <w:r>
              <w:rPr>
                <w:rFonts w:ascii="Times New Roman" w:eastAsia="Times New Roman" w:hAnsi="Times New Roman"/>
              </w:rPr>
              <w:fldChar w:fldCharType="end"/>
            </w:r>
          </w:p>
          <w:p w14:paraId="6932CAD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9C4AE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ViewResponse }</w:t>
            </w:r>
          </w:p>
          <w:p w14:paraId="72F1A37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B1893CD" w14:textId="77777777" w:rsidR="000A45C6" w:rsidRDefault="000A45C6" w:rsidP="000A45C6"/>
        </w:tc>
        <w:bookmarkEnd w:id="269"/>
      </w:tr>
      <w:bookmarkStart w:id="270" w:name="BKM_4A5F4814_7FB0_4baa_B74C_CDEAB0A5A550"/>
      <w:tr w:rsidR="000A45C6" w14:paraId="56D68D57" w14:textId="77777777" w:rsidTr="000A45C6">
        <w:tc>
          <w:tcPr>
            <w:tcW w:w="2340" w:type="dxa"/>
            <w:tcBorders>
              <w:top w:val="single" w:sz="2" w:space="0" w:color="auto"/>
              <w:left w:val="single" w:sz="2" w:space="0" w:color="auto"/>
              <w:bottom w:val="single" w:sz="2" w:space="0" w:color="auto"/>
              <w:right w:val="single" w:sz="2" w:space="0" w:color="auto"/>
            </w:tcBorders>
          </w:tcPr>
          <w:p w14:paraId="25AB2EE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createVmGadgets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VmGadgets</w:t>
            </w:r>
            <w:r>
              <w:rPr>
                <w:rFonts w:ascii="Times New Roman" w:eastAsia="Times New Roman" w:hAnsi="Times New Roman"/>
              </w:rPr>
              <w:fldChar w:fldCharType="end"/>
            </w:r>
          </w:p>
          <w:p w14:paraId="3334353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9F67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VmGadgets }</w:t>
            </w:r>
          </w:p>
          <w:p w14:paraId="4EA00BC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F03963" w14:textId="77777777" w:rsidR="000A45C6" w:rsidRDefault="000A45C6" w:rsidP="000A45C6"/>
        </w:tc>
        <w:bookmarkEnd w:id="270"/>
      </w:tr>
      <w:bookmarkStart w:id="271" w:name="BKM_F8DEB440_45F8_494a_B30D_2959864E9F8B"/>
      <w:tr w:rsidR="000A45C6" w14:paraId="7AAA206A" w14:textId="77777777" w:rsidTr="000A45C6">
        <w:tc>
          <w:tcPr>
            <w:tcW w:w="2340" w:type="dxa"/>
            <w:tcBorders>
              <w:top w:val="single" w:sz="2" w:space="0" w:color="auto"/>
              <w:left w:val="single" w:sz="2" w:space="0" w:color="auto"/>
              <w:bottom w:val="single" w:sz="2" w:space="0" w:color="auto"/>
              <w:right w:val="single" w:sz="2" w:space="0" w:color="auto"/>
            </w:tcBorders>
          </w:tcPr>
          <w:p w14:paraId="7FF91E8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createVmGadgets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JAXBElement&lt;VmGadgets&gt;</w:t>
            </w:r>
            <w:r>
              <w:rPr>
                <w:rFonts w:ascii="Times New Roman" w:eastAsia="Times New Roman" w:hAnsi="Times New Roman"/>
              </w:rPr>
              <w:fldChar w:fldCharType="end"/>
            </w:r>
          </w:p>
          <w:p w14:paraId="13158F78"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D2DA17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JAXBElement }{@code &lt;}{@link VmGadgets }{@code &gt;}}</w:t>
            </w:r>
          </w:p>
          <w:p w14:paraId="1A985F4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28AC7E1"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VmGadgets</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122F45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5042271" w14:textId="77777777" w:rsidR="000A45C6" w:rsidRDefault="000A45C6" w:rsidP="000A45C6"/>
        </w:tc>
        <w:bookmarkEnd w:id="271"/>
      </w:tr>
      <w:bookmarkStart w:id="272" w:name="BKM_EFB3687C_E353_43c4_A170_2140830A64FE"/>
      <w:tr w:rsidR="000A45C6" w14:paraId="4C1F9CE2" w14:textId="77777777" w:rsidTr="000A45C6">
        <w:tc>
          <w:tcPr>
            <w:tcW w:w="2340" w:type="dxa"/>
            <w:tcBorders>
              <w:top w:val="single" w:sz="2" w:space="0" w:color="auto"/>
              <w:left w:val="single" w:sz="2" w:space="0" w:color="auto"/>
              <w:bottom w:val="single" w:sz="2" w:space="0" w:color="auto"/>
              <w:right w:val="single" w:sz="2" w:space="0" w:color="auto"/>
            </w:tcBorders>
          </w:tcPr>
          <w:p w14:paraId="6BAA864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createWire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Wire</w:t>
            </w:r>
            <w:r>
              <w:rPr>
                <w:rFonts w:ascii="Times New Roman" w:eastAsia="Times New Roman" w:hAnsi="Times New Roman"/>
              </w:rPr>
              <w:fldChar w:fldCharType="end"/>
            </w:r>
          </w:p>
          <w:p w14:paraId="07EDDBC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B14817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Wire }</w:t>
            </w:r>
          </w:p>
          <w:p w14:paraId="6CB7597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0F11781" w14:textId="77777777" w:rsidR="000A45C6" w:rsidRDefault="000A45C6" w:rsidP="000A45C6"/>
        </w:tc>
        <w:bookmarkEnd w:id="272"/>
      </w:tr>
      <w:bookmarkStart w:id="273" w:name="BKM_0655B1D9_B94F_458a_BED1_79449D118D9F"/>
      <w:tr w:rsidR="000A45C6" w14:paraId="3BA09C75" w14:textId="77777777" w:rsidTr="000A45C6">
        <w:tc>
          <w:tcPr>
            <w:tcW w:w="2340" w:type="dxa"/>
            <w:tcBorders>
              <w:top w:val="single" w:sz="2" w:space="0" w:color="auto"/>
              <w:left w:val="single" w:sz="2" w:space="0" w:color="auto"/>
              <w:bottom w:val="single" w:sz="2" w:space="0" w:color="auto"/>
              <w:right w:val="single" w:sz="2" w:space="0" w:color="auto"/>
            </w:tcBorders>
          </w:tcPr>
          <w:p w14:paraId="73D26EF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createWireTransformer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Wire.Transformer</w:t>
            </w:r>
            <w:r>
              <w:rPr>
                <w:rFonts w:ascii="Times New Roman" w:eastAsia="Times New Roman" w:hAnsi="Times New Roman"/>
              </w:rPr>
              <w:fldChar w:fldCharType="end"/>
            </w:r>
          </w:p>
          <w:p w14:paraId="6AF7733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0BC01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Wire.Transformer }</w:t>
            </w:r>
          </w:p>
          <w:p w14:paraId="07D5651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092D275" w14:textId="77777777" w:rsidR="000A45C6" w:rsidRDefault="000A45C6" w:rsidP="000A45C6"/>
        </w:tc>
        <w:bookmarkEnd w:id="273"/>
      </w:tr>
      <w:bookmarkStart w:id="274" w:name="BKM_C7CAEDCA_9EC2_425e_9E8B_0F086974D06E"/>
      <w:tr w:rsidR="000A45C6" w14:paraId="47171C0A" w14:textId="77777777" w:rsidTr="000A45C6">
        <w:tc>
          <w:tcPr>
            <w:tcW w:w="2340" w:type="dxa"/>
            <w:tcBorders>
              <w:top w:val="single" w:sz="2" w:space="0" w:color="auto"/>
              <w:left w:val="single" w:sz="2" w:space="0" w:color="auto"/>
              <w:bottom w:val="single" w:sz="2" w:space="0" w:color="auto"/>
              <w:right w:val="single" w:sz="2" w:space="0" w:color="auto"/>
            </w:tcBorders>
          </w:tcPr>
          <w:p w14:paraId="1B9F190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createWireTransformerParam</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Wire.Transformer.Param</w:t>
            </w:r>
            <w:r>
              <w:rPr>
                <w:rFonts w:ascii="Times New Roman" w:eastAsia="Times New Roman" w:hAnsi="Times New Roman"/>
              </w:rPr>
              <w:fldChar w:fldCharType="end"/>
            </w:r>
          </w:p>
          <w:p w14:paraId="4191252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84AEE5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an instance of {@link Wire.Transformer.Param }</w:t>
            </w:r>
          </w:p>
          <w:p w14:paraId="6DA6105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CCBA63" w14:textId="77777777" w:rsidR="000A45C6" w:rsidRDefault="000A45C6" w:rsidP="000A45C6"/>
        </w:tc>
        <w:bookmarkEnd w:id="274"/>
      </w:tr>
      <w:bookmarkStart w:id="275" w:name="BKM_72975647_4A81_481b_91D3_9F0F8B58D53C"/>
      <w:tr w:rsidR="000A45C6" w14:paraId="09BB8785" w14:textId="77777777" w:rsidTr="000A45C6">
        <w:tc>
          <w:tcPr>
            <w:tcW w:w="2340" w:type="dxa"/>
            <w:tcBorders>
              <w:top w:val="single" w:sz="2" w:space="0" w:color="auto"/>
              <w:left w:val="single" w:sz="2" w:space="0" w:color="auto"/>
              <w:bottom w:val="single" w:sz="2" w:space="0" w:color="auto"/>
              <w:right w:val="single" w:sz="2" w:space="0" w:color="auto"/>
            </w:tcBorders>
          </w:tcPr>
          <w:p w14:paraId="5C9B8EB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ObjectFactory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56BDD4B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B968E6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Create a new ObjectFactory that can be used to create new instances of schema derived classes for package: org.uengine.visualmashup.model</w:t>
            </w:r>
          </w:p>
          <w:p w14:paraId="69E2E7E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0E76FDF" w14:textId="77777777" w:rsidR="000A45C6" w:rsidRDefault="000A45C6" w:rsidP="000A45C6"/>
        </w:tc>
        <w:bookmarkEnd w:id="275"/>
      </w:tr>
      <w:bookmarkEnd w:id="246"/>
    </w:tbl>
    <w:p w14:paraId="7A4AB40F" w14:textId="135CC4CA" w:rsidR="000A45C6" w:rsidRPr="004339B1" w:rsidRDefault="000A45C6" w:rsidP="000A45C6">
      <w:pPr>
        <w:rPr>
          <w:rFonts w:ascii="Times New Roman" w:eastAsia="맑은 고딕" w:hAnsi="Times New Roman"/>
        </w:rPr>
      </w:pPr>
    </w:p>
    <w:p w14:paraId="1EEA8CE0" w14:textId="77777777" w:rsidR="000A45C6" w:rsidRDefault="000A45C6" w:rsidP="000A45C6">
      <w:pPr>
        <w:rPr>
          <w:rFonts w:ascii="Times New Roman" w:eastAsia="Times New Roman" w:hAnsi="Times New Roman"/>
        </w:rPr>
      </w:pPr>
    </w:p>
    <w:bookmarkStart w:id="276" w:name="BKM_D12479A4_B4F0_4f13_87BC_7FFEB0040D32"/>
    <w:p w14:paraId="272B36BB"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277" w:name="_Toc309596991"/>
      <w:r>
        <w:t>OperatorEnum</w:t>
      </w:r>
      <w:bookmarkEnd w:id="277"/>
      <w:r>
        <w:rPr>
          <w:b w:val="0"/>
          <w:bCs w:val="0"/>
        </w:rPr>
        <w:fldChar w:fldCharType="end"/>
      </w:r>
    </w:p>
    <w:p w14:paraId="3FDF771B"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Enumeration</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7AE9121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5A68AB11"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C777E6B"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0F39C78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{D12479A4-B4F0-4f13-87BC-7FFEB0040D32}</w:t>
      </w:r>
      <w:r>
        <w:rPr>
          <w:rFonts w:ascii="Times New Roman" w:eastAsia="Times New Roman" w:hAnsi="Times New Roman"/>
        </w:rPr>
        <w:fldChar w:fldCharType="end"/>
      </w:r>
    </w:p>
    <w:p w14:paraId="36A78AC9" w14:textId="77777777" w:rsidR="000A45C6" w:rsidRDefault="000A45C6" w:rsidP="000A45C6">
      <w:pPr>
        <w:rPr>
          <w:rFonts w:ascii="Times New Roman" w:eastAsia="Times New Roman" w:hAnsi="Times New Roman"/>
        </w:rPr>
      </w:pPr>
    </w:p>
    <w:p w14:paraId="54842293"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OperatorEnum. </w:t>
      </w:r>
    </w:p>
    <w:p w14:paraId="6C2F4E45"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&lt;p&gt;The following schema fragment specifies the expected content contained within this class.</w:t>
      </w:r>
    </w:p>
    <w:p w14:paraId="6DDAAA58"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w:t>
      </w:r>
    </w:p>
    <w:p w14:paraId="78C5E6C7"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&lt;simpleType name="OperatorEnum"&gt; &lt;restriction base="{http://www.w3.org/2001/XMLSchema}string"&gt; </w:t>
      </w:r>
      <w:r w:rsidRPr="000A45C6">
        <w:rPr>
          <w:rFonts w:ascii="Times New Roman" w:eastAsia="Times New Roman" w:hAnsi="Times New Roman"/>
        </w:rPr>
        <w:lastRenderedPageBreak/>
        <w:t>&lt;enumeration value="Between"/&gt; &lt;enumeration value="Equal"/&gt; &lt;enumeration value="GreaterThan"/&gt; &lt;enumeration value="GreaterThanOrEqual"/&gt; &lt;enumeration value="LessThan"/&gt; &lt;enumeration value="LessThanOrEqual"/&gt; &lt;enumeration value="Like"/&gt; &lt;enumeration value="NotEqual"/&gt; &lt;enumeration value="IsNull"/&gt; &lt;enumeration value="IsNotNull"/&gt; &lt;enumeration value="In"/&gt; &lt;enumeration value="Custom"/&gt; &lt;/restriction&gt; &lt;/simpleType&gt;</w:t>
      </w:r>
    </w:p>
    <w:p w14:paraId="5B336763" w14:textId="77777777" w:rsidR="000A45C6" w:rsidRDefault="000A45C6" w:rsidP="000A45C6">
      <w:r>
        <w:rPr>
          <w:rFonts w:ascii="Times New Roman" w:eastAsia="Times New Roman" w:hAnsi="Times New Roman"/>
          <w:lang w:val="ko-KR"/>
        </w:rPr>
        <w:t>&lt;/pre&gt;</w:t>
      </w:r>
    </w:p>
    <w:p w14:paraId="5E122DFC" w14:textId="77777777" w:rsidR="000A45C6" w:rsidRDefault="000A45C6" w:rsidP="000A45C6">
      <w:pPr>
        <w:rPr>
          <w:rFonts w:ascii="Times New Roman" w:eastAsia="Times New Roman" w:hAnsi="Times New Roman"/>
        </w:rPr>
      </w:pPr>
    </w:p>
    <w:p w14:paraId="7A7B0166"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5D92E59B" w14:textId="77777777" w:rsidTr="000A45C6">
        <w:trPr>
          <w:cantSplit/>
          <w:trHeight w:val="289"/>
          <w:tblHeader/>
        </w:trPr>
        <w:tc>
          <w:tcPr>
            <w:tcW w:w="9360" w:type="dxa"/>
            <w:gridSpan w:val="2"/>
            <w:tcBorders>
              <w:top w:val="nil"/>
              <w:left w:val="nil"/>
              <w:bottom w:val="nil"/>
              <w:right w:val="nil"/>
            </w:tcBorders>
          </w:tcPr>
          <w:p w14:paraId="5BF192A0"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3E717E1B" w14:textId="77777777" w:rsidTr="000A45C6">
        <w:trPr>
          <w:trHeight w:val="351"/>
        </w:trPr>
        <w:tc>
          <w:tcPr>
            <w:tcW w:w="630" w:type="dxa"/>
            <w:tcBorders>
              <w:top w:val="nil"/>
              <w:left w:val="nil"/>
              <w:bottom w:val="nil"/>
              <w:right w:val="nil"/>
            </w:tcBorders>
          </w:tcPr>
          <w:p w14:paraId="677F5136"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A5B5FA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22FFB5FD" w14:textId="77777777" w:rsidR="000A45C6" w:rsidRDefault="000A45C6" w:rsidP="000A45C6">
      <w:pPr>
        <w:rPr>
          <w:rFonts w:ascii="Times New Roman" w:eastAsia="Times New Roman" w:hAnsi="Times New Roman"/>
        </w:rPr>
      </w:pPr>
    </w:p>
    <w:p w14:paraId="46F57F21"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4C3A81D3" w14:textId="77777777" w:rsidTr="000A45C6">
        <w:tc>
          <w:tcPr>
            <w:tcW w:w="9360" w:type="dxa"/>
            <w:gridSpan w:val="2"/>
            <w:tcBorders>
              <w:top w:val="nil"/>
              <w:left w:val="nil"/>
              <w:bottom w:val="nil"/>
              <w:right w:val="nil"/>
            </w:tcBorders>
          </w:tcPr>
          <w:p w14:paraId="531AF51F"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20AF40C6" w14:textId="77777777" w:rsidTr="000A45C6">
        <w:trPr>
          <w:trHeight w:val="350"/>
        </w:trPr>
        <w:tc>
          <w:tcPr>
            <w:tcW w:w="630" w:type="dxa"/>
            <w:tcBorders>
              <w:top w:val="nil"/>
              <w:left w:val="nil"/>
              <w:bottom w:val="nil"/>
              <w:right w:val="nil"/>
            </w:tcBorders>
          </w:tcPr>
          <w:p w14:paraId="7B935424"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E0FD6C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@XmlType(name = "OperatorEnum")@XmlEnum</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1273A7ED" w14:textId="77777777" w:rsidR="000A45C6" w:rsidRDefault="000A45C6" w:rsidP="000A45C6">
      <w:pPr>
        <w:rPr>
          <w:rFonts w:ascii="Times New Roman" w:eastAsia="Times New Roman" w:hAnsi="Times New Roman"/>
        </w:rPr>
      </w:pPr>
    </w:p>
    <w:p w14:paraId="79FDEE69" w14:textId="77777777" w:rsidR="000A45C6" w:rsidRDefault="000A45C6" w:rsidP="000A45C6">
      <w:pPr>
        <w:rPr>
          <w:rFonts w:ascii="Times New Roman" w:eastAsia="Times New Roman" w:hAnsi="Times New Roman"/>
        </w:rPr>
      </w:pPr>
    </w:p>
    <w:p w14:paraId="1DB01EA5"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2EE33102"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945405"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D680082"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9E85A02"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1D1F650"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10EDF989" w14:textId="77777777" w:rsidTr="000A45C6">
        <w:tc>
          <w:tcPr>
            <w:tcW w:w="2250" w:type="dxa"/>
            <w:tcBorders>
              <w:top w:val="single" w:sz="2" w:space="0" w:color="auto"/>
              <w:left w:val="single" w:sz="2" w:space="0" w:color="auto"/>
              <w:bottom w:val="single" w:sz="2" w:space="0" w:color="auto"/>
              <w:right w:val="single" w:sz="2" w:space="0" w:color="auto"/>
            </w:tcBorders>
          </w:tcPr>
          <w:p w14:paraId="5CDBDA50"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79531EE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04D67192"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31CFB11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7C9FBB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Condition</w:t>
            </w:r>
            <w:r>
              <w:rPr>
                <w:rFonts w:ascii="Times New Roman" w:eastAsia="Times New Roman" w:hAnsi="Times New Roman"/>
              </w:rPr>
              <w:fldChar w:fldCharType="end"/>
            </w:r>
          </w:p>
          <w:p w14:paraId="6ACADAC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0337AD5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separate"/>
            </w:r>
            <w:r>
              <w:rPr>
                <w:rFonts w:ascii="Times New Roman" w:eastAsia="Times New Roman" w:hAnsi="Times New Roman"/>
              </w:rPr>
              <w:t>operator</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0A02443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OperatorEnum</w:t>
            </w:r>
            <w:r>
              <w:rPr>
                <w:rFonts w:ascii="Times New Roman" w:eastAsia="Times New Roman" w:hAnsi="Times New Roman"/>
              </w:rPr>
              <w:fldChar w:fldCharType="end"/>
            </w:r>
          </w:p>
          <w:p w14:paraId="13FFC8C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56C5454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68FEC58F"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148AB68B" w14:textId="77777777" w:rsidR="000A45C6" w:rsidRDefault="000A45C6" w:rsidP="000A45C6">
      <w:pPr>
        <w:rPr>
          <w:rFonts w:ascii="Times New Roman" w:eastAsia="Times New Roman" w:hAnsi="Times New Roman"/>
        </w:rPr>
      </w:pPr>
      <w:bookmarkStart w:id="278" w:name="BKM_51467091_180E_469a_811A_B2C5EF4BD2AB"/>
    </w:p>
    <w:p w14:paraId="2889A7B2" w14:textId="77777777" w:rsidR="000A45C6" w:rsidRDefault="000A45C6" w:rsidP="000A45C6">
      <w:pPr>
        <w:rPr>
          <w:rFonts w:ascii="Times New Roman" w:eastAsia="Times New Roman" w:hAnsi="Times New Roman"/>
        </w:rPr>
      </w:pPr>
    </w:p>
    <w:p w14:paraId="43F3302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041B7B87"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8B35DC"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E9E3620"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68F5778"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30EC7D65"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2D5E90D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BETWEEN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1FE7FED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075444EF" w14:textId="504BFF9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p>
          <w:p w14:paraId="46E53DE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0B72A022" w14:textId="4651EF09"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75FC5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5D593D"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C353A4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109635B"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@XmlEnumValue("Between")</w:t>
            </w:r>
            <w:r>
              <w:rPr>
                <w:rFonts w:ascii="Times New Roman" w:eastAsia="Times New Roman" w:hAnsi="Times New Roman"/>
              </w:rPr>
              <w:fldChar w:fldCharType="end"/>
            </w:r>
            <w:r>
              <w:rPr>
                <w:rFonts w:ascii="Times New Roman" w:eastAsia="Times New Roman" w:hAnsi="Times New Roman"/>
              </w:rPr>
              <w:t xml:space="preserve"> ] </w:t>
            </w:r>
          </w:p>
          <w:p w14:paraId="74B077AF" w14:textId="0E991D19"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"Between"</w:t>
            </w:r>
            <w:r>
              <w:rPr>
                <w:rFonts w:ascii="Times New Roman" w:eastAsia="Times New Roman" w:hAnsi="Times New Roman"/>
              </w:rPr>
              <w:fldChar w:fldCharType="end"/>
            </w:r>
            <w:r>
              <w:rPr>
                <w:rFonts w:ascii="Times New Roman" w:eastAsia="Times New Roman" w:hAnsi="Times New Roman"/>
              </w:rPr>
              <w:t xml:space="preserve"> ] </w:t>
            </w:r>
          </w:p>
        </w:tc>
        <w:bookmarkEnd w:id="278"/>
      </w:tr>
      <w:bookmarkStart w:id="279" w:name="BKM_E250BC07_4F63_4fed_A44A_D9B58B91F575"/>
      <w:tr w:rsidR="000A45C6" w14:paraId="465F8543"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B93593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EQUAL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5ED3794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599AD5BE" w14:textId="6DBE6D43"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p>
          <w:p w14:paraId="2406C62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2FE1DBB7" w14:textId="3D728DAA"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6B6D86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F985729"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25489C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0364E85"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@XmlEnumValue("Equal")</w:t>
            </w:r>
            <w:r>
              <w:rPr>
                <w:rFonts w:ascii="Times New Roman" w:eastAsia="Times New Roman" w:hAnsi="Times New Roman"/>
              </w:rPr>
              <w:fldChar w:fldCharType="end"/>
            </w:r>
            <w:r>
              <w:rPr>
                <w:rFonts w:ascii="Times New Roman" w:eastAsia="Times New Roman" w:hAnsi="Times New Roman"/>
              </w:rPr>
              <w:t xml:space="preserve"> ] </w:t>
            </w:r>
          </w:p>
          <w:p w14:paraId="41647815" w14:textId="75B15E74"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"Equal"</w:t>
            </w:r>
            <w:r>
              <w:rPr>
                <w:rFonts w:ascii="Times New Roman" w:eastAsia="Times New Roman" w:hAnsi="Times New Roman"/>
              </w:rPr>
              <w:fldChar w:fldCharType="end"/>
            </w:r>
            <w:r>
              <w:rPr>
                <w:rFonts w:ascii="Times New Roman" w:eastAsia="Times New Roman" w:hAnsi="Times New Roman"/>
              </w:rPr>
              <w:t xml:space="preserve"> ] </w:t>
            </w:r>
          </w:p>
        </w:tc>
        <w:bookmarkEnd w:id="279"/>
      </w:tr>
      <w:bookmarkStart w:id="280" w:name="BKM_0E46E5DB_45F5_49f7_8D6E_791AD873F3F8"/>
      <w:tr w:rsidR="000A45C6" w14:paraId="58C36394"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598827B1"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GREATER_THAN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57678EA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3AD8CFA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6995CCD5" w14:textId="2AFBABCF"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53A47DEF" w14:textId="6EB18301"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80260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73F72B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821D68F"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5312F99"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@XmlEnumValue("GreaterThan")</w:t>
            </w:r>
            <w:r>
              <w:rPr>
                <w:rFonts w:ascii="Times New Roman" w:eastAsia="Times New Roman" w:hAnsi="Times New Roman"/>
              </w:rPr>
              <w:fldChar w:fldCharType="end"/>
            </w:r>
            <w:r>
              <w:rPr>
                <w:rFonts w:ascii="Times New Roman" w:eastAsia="Times New Roman" w:hAnsi="Times New Roman"/>
              </w:rPr>
              <w:t xml:space="preserve"> ] </w:t>
            </w:r>
          </w:p>
          <w:p w14:paraId="7BCBE955" w14:textId="13FAF427"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"GreaterThan"</w:t>
            </w:r>
            <w:r>
              <w:rPr>
                <w:rFonts w:ascii="Times New Roman" w:eastAsia="Times New Roman" w:hAnsi="Times New Roman"/>
              </w:rPr>
              <w:fldChar w:fldCharType="end"/>
            </w:r>
            <w:r>
              <w:rPr>
                <w:rFonts w:ascii="Times New Roman" w:eastAsia="Times New Roman" w:hAnsi="Times New Roman"/>
              </w:rPr>
              <w:t xml:space="preserve"> ] </w:t>
            </w:r>
          </w:p>
        </w:tc>
        <w:bookmarkEnd w:id="280"/>
      </w:tr>
      <w:bookmarkStart w:id="281" w:name="BKM_1C8D9A3B_8E15_438a_9156_A39CF509A6D4"/>
      <w:tr w:rsidR="000A45C6" w14:paraId="290ECB36"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5AD00EC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GREATER_THAN_OR_EQUAL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7AD4360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3A2A3BF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014AF88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p>
          <w:p w14:paraId="342C1FD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30565273" w14:textId="7770A707"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AA5E00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90515C"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38E0C5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B7D32BC"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@XmlEnumValue("GreaterThanOrEqual")</w:t>
            </w:r>
            <w:r>
              <w:rPr>
                <w:rFonts w:ascii="Times New Roman" w:eastAsia="Times New Roman" w:hAnsi="Times New Roman"/>
              </w:rPr>
              <w:fldChar w:fldCharType="end"/>
            </w:r>
            <w:r>
              <w:rPr>
                <w:rFonts w:ascii="Times New Roman" w:eastAsia="Times New Roman" w:hAnsi="Times New Roman"/>
              </w:rPr>
              <w:t xml:space="preserve"> ] </w:t>
            </w:r>
          </w:p>
          <w:p w14:paraId="24609A5E" w14:textId="37C4AE28"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"GreaterThanOrEqual"</w:t>
            </w:r>
            <w:r>
              <w:rPr>
                <w:rFonts w:ascii="Times New Roman" w:eastAsia="Times New Roman" w:hAnsi="Times New Roman"/>
              </w:rPr>
              <w:fldChar w:fldCharType="end"/>
            </w:r>
            <w:r>
              <w:rPr>
                <w:rFonts w:ascii="Times New Roman" w:eastAsia="Times New Roman" w:hAnsi="Times New Roman"/>
              </w:rPr>
              <w:t xml:space="preserve"> ] </w:t>
            </w:r>
          </w:p>
        </w:tc>
        <w:bookmarkEnd w:id="281"/>
      </w:tr>
      <w:bookmarkStart w:id="282" w:name="BKM_15B1F2A7_9E28_40b1_9CA5_9BE75C2E2F4D"/>
      <w:tr w:rsidR="000A45C6" w14:paraId="0AEE7970"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37969FE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LESS_THAN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288106C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1ACF4259" w14:textId="77777777" w:rsidR="004339B1" w:rsidRDefault="004339B1" w:rsidP="000A45C6">
            <w:pPr>
              <w:rPr>
                <w:rFonts w:ascii="Times New Roman" w:eastAsia="맑은 고딕" w:hAnsi="Times New Roman"/>
              </w:rPr>
            </w:pPr>
          </w:p>
          <w:p w14:paraId="2B9F84B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1F0EDB6E" w14:textId="0B857B13"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04CA3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ACDEC0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8E5B3A6"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F29A39F"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@XmlEnumValue("LessThan")</w:t>
            </w:r>
            <w:r>
              <w:rPr>
                <w:rFonts w:ascii="Times New Roman" w:eastAsia="Times New Roman" w:hAnsi="Times New Roman"/>
              </w:rPr>
              <w:fldChar w:fldCharType="end"/>
            </w:r>
            <w:r>
              <w:rPr>
                <w:rFonts w:ascii="Times New Roman" w:eastAsia="Times New Roman" w:hAnsi="Times New Roman"/>
              </w:rPr>
              <w:t xml:space="preserve"> ] </w:t>
            </w:r>
          </w:p>
          <w:p w14:paraId="5C718B00" w14:textId="4B1D5A44"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"LessThan"</w:t>
            </w:r>
            <w:r>
              <w:rPr>
                <w:rFonts w:ascii="Times New Roman" w:eastAsia="Times New Roman" w:hAnsi="Times New Roman"/>
              </w:rPr>
              <w:fldChar w:fldCharType="end"/>
            </w:r>
            <w:r>
              <w:rPr>
                <w:rFonts w:ascii="Times New Roman" w:eastAsia="Times New Roman" w:hAnsi="Times New Roman"/>
              </w:rPr>
              <w:t xml:space="preserve"> ] </w:t>
            </w:r>
          </w:p>
        </w:tc>
        <w:bookmarkEnd w:id="282"/>
      </w:tr>
      <w:bookmarkStart w:id="283" w:name="BKM_AF2242B3_4FE4_471a_A81D_50F3696C1AB2"/>
      <w:tr w:rsidR="000A45C6" w14:paraId="0A5FA23B"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9B5698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LESS_THAN_OR_EQUAL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3F9DF71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2A1E380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0427C85A" w14:textId="1C311DE3"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330AA598" w14:textId="235440DE"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7F85B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938D076"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3A20DB2"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AF41C70"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@XmlEnumValue("LessThanOrEqual")</w:t>
            </w:r>
            <w:r>
              <w:rPr>
                <w:rFonts w:ascii="Times New Roman" w:eastAsia="Times New Roman" w:hAnsi="Times New Roman"/>
              </w:rPr>
              <w:fldChar w:fldCharType="end"/>
            </w:r>
            <w:r>
              <w:rPr>
                <w:rFonts w:ascii="Times New Roman" w:eastAsia="Times New Roman" w:hAnsi="Times New Roman"/>
              </w:rPr>
              <w:t xml:space="preserve"> ] </w:t>
            </w:r>
          </w:p>
          <w:p w14:paraId="20021155" w14:textId="72494F59"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"LessThanOrEqual"</w:t>
            </w:r>
            <w:r>
              <w:rPr>
                <w:rFonts w:ascii="Times New Roman" w:eastAsia="Times New Roman" w:hAnsi="Times New Roman"/>
              </w:rPr>
              <w:fldChar w:fldCharType="end"/>
            </w:r>
            <w:r>
              <w:rPr>
                <w:rFonts w:ascii="Times New Roman" w:eastAsia="Times New Roman" w:hAnsi="Times New Roman"/>
              </w:rPr>
              <w:t xml:space="preserve"> ] </w:t>
            </w:r>
          </w:p>
        </w:tc>
        <w:bookmarkEnd w:id="283"/>
      </w:tr>
      <w:bookmarkStart w:id="284" w:name="BKM_0B0CBBFC_B292_4a13_BDF1_9B84059BE6B4"/>
      <w:tr w:rsidR="000A45C6" w14:paraId="620735A3"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11DF555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LIKE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3FD92B3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095BC39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2040732C" w14:textId="21829541"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04D212E0" w14:textId="258CB182"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A2ADB8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9341D03"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4F49CF8F"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DAC8820"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@XmlEnumValue("Like")</w:t>
            </w:r>
            <w:r>
              <w:rPr>
                <w:rFonts w:ascii="Times New Roman" w:eastAsia="Times New Roman" w:hAnsi="Times New Roman"/>
              </w:rPr>
              <w:fldChar w:fldCharType="end"/>
            </w:r>
            <w:r>
              <w:rPr>
                <w:rFonts w:ascii="Times New Roman" w:eastAsia="Times New Roman" w:hAnsi="Times New Roman"/>
              </w:rPr>
              <w:t xml:space="preserve"> ] </w:t>
            </w:r>
          </w:p>
          <w:p w14:paraId="7493B803" w14:textId="063D7316"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"Like"</w:t>
            </w:r>
            <w:r>
              <w:rPr>
                <w:rFonts w:ascii="Times New Roman" w:eastAsia="Times New Roman" w:hAnsi="Times New Roman"/>
              </w:rPr>
              <w:fldChar w:fldCharType="end"/>
            </w:r>
            <w:r>
              <w:rPr>
                <w:rFonts w:ascii="Times New Roman" w:eastAsia="Times New Roman" w:hAnsi="Times New Roman"/>
              </w:rPr>
              <w:t xml:space="preserve"> ] </w:t>
            </w:r>
          </w:p>
        </w:tc>
        <w:bookmarkEnd w:id="284"/>
      </w:tr>
      <w:bookmarkStart w:id="285" w:name="BKM_1CB7A25B_2E0A_4e68_946A_5F13A47A1C51"/>
      <w:tr w:rsidR="000A45C6" w14:paraId="13E5BB45"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49A1937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NOT_EQUAL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56A23F1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295B954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0331E438" w14:textId="29A4ADF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06BCC919" w14:textId="2DB29DEB"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37B6BD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0E60ECD"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4D27836"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95A69C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@XmlEnumValue("NotEqual")</w:t>
            </w:r>
            <w:r>
              <w:rPr>
                <w:rFonts w:ascii="Times New Roman" w:eastAsia="Times New Roman" w:hAnsi="Times New Roman"/>
              </w:rPr>
              <w:fldChar w:fldCharType="end"/>
            </w:r>
            <w:r>
              <w:rPr>
                <w:rFonts w:ascii="Times New Roman" w:eastAsia="Times New Roman" w:hAnsi="Times New Roman"/>
              </w:rPr>
              <w:t xml:space="preserve"> ] </w:t>
            </w:r>
          </w:p>
          <w:p w14:paraId="08111F2D" w14:textId="38611B43"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"NotEqual"</w:t>
            </w:r>
            <w:r>
              <w:rPr>
                <w:rFonts w:ascii="Times New Roman" w:eastAsia="Times New Roman" w:hAnsi="Times New Roman"/>
              </w:rPr>
              <w:fldChar w:fldCharType="end"/>
            </w:r>
            <w:r>
              <w:rPr>
                <w:rFonts w:ascii="Times New Roman" w:eastAsia="Times New Roman" w:hAnsi="Times New Roman"/>
              </w:rPr>
              <w:t xml:space="preserve"> ] </w:t>
            </w:r>
          </w:p>
        </w:tc>
        <w:bookmarkEnd w:id="285"/>
      </w:tr>
      <w:bookmarkStart w:id="286" w:name="BKM_2FF0F823_AF31_45e3_B23F_3908C157526D"/>
      <w:tr w:rsidR="000A45C6" w14:paraId="1E349571"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F4E0933"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IS_NULL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1FC3E02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387A8D3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34DA3431" w14:textId="289A64B1"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50FA0E78" w14:textId="461599B1" w:rsidR="000A45C6" w:rsidRPr="004339B1"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409FAA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E158B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91651D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84E25EE"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@XmlEnumValue("IsNull")</w:t>
            </w:r>
            <w:r>
              <w:rPr>
                <w:rFonts w:ascii="Times New Roman" w:eastAsia="Times New Roman" w:hAnsi="Times New Roman"/>
              </w:rPr>
              <w:fldChar w:fldCharType="end"/>
            </w:r>
            <w:r>
              <w:rPr>
                <w:rFonts w:ascii="Times New Roman" w:eastAsia="Times New Roman" w:hAnsi="Times New Roman"/>
              </w:rPr>
              <w:t xml:space="preserve"> ] </w:t>
            </w:r>
          </w:p>
          <w:p w14:paraId="20F97CC7" w14:textId="1D3B517F" w:rsidR="000A45C6" w:rsidRPr="004339B1"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"IsNull"</w:t>
            </w:r>
            <w:r>
              <w:rPr>
                <w:rFonts w:ascii="Times New Roman" w:eastAsia="Times New Roman" w:hAnsi="Times New Roman"/>
              </w:rPr>
              <w:fldChar w:fldCharType="end"/>
            </w:r>
            <w:r>
              <w:rPr>
                <w:rFonts w:ascii="Times New Roman" w:eastAsia="Times New Roman" w:hAnsi="Times New Roman"/>
              </w:rPr>
              <w:t xml:space="preserve"> ] </w:t>
            </w:r>
          </w:p>
        </w:tc>
        <w:bookmarkEnd w:id="286"/>
      </w:tr>
      <w:bookmarkStart w:id="287" w:name="BKM_D5DCF115_D07F_42e6_AB05_C703A26A8015"/>
      <w:tr w:rsidR="000A45C6" w14:paraId="121CCC6A"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255DDE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IS_NOT_NULL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132EB63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0210566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638C62CD" w14:textId="1C3C4A64"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5E2E7F18" w14:textId="35551611" w:rsidR="000A45C6" w:rsidRPr="00FD3CBD"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8CEA1D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A23CB69"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A3F633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CCE40A5"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@XmlEnumValue("IsNotNull")</w:t>
            </w:r>
            <w:r>
              <w:rPr>
                <w:rFonts w:ascii="Times New Roman" w:eastAsia="Times New Roman" w:hAnsi="Times New Roman"/>
              </w:rPr>
              <w:fldChar w:fldCharType="end"/>
            </w:r>
            <w:r>
              <w:rPr>
                <w:rFonts w:ascii="Times New Roman" w:eastAsia="Times New Roman" w:hAnsi="Times New Roman"/>
              </w:rPr>
              <w:t xml:space="preserve"> ] </w:t>
            </w:r>
          </w:p>
          <w:p w14:paraId="02264B20" w14:textId="6AD0633B" w:rsidR="000A45C6" w:rsidRPr="00FD3CBD"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"IsNotNull"</w:t>
            </w:r>
            <w:r>
              <w:rPr>
                <w:rFonts w:ascii="Times New Roman" w:eastAsia="Times New Roman" w:hAnsi="Times New Roman"/>
              </w:rPr>
              <w:fldChar w:fldCharType="end"/>
            </w:r>
            <w:r>
              <w:rPr>
                <w:rFonts w:ascii="Times New Roman" w:eastAsia="Times New Roman" w:hAnsi="Times New Roman"/>
              </w:rPr>
              <w:t xml:space="preserve"> ] </w:t>
            </w:r>
          </w:p>
        </w:tc>
        <w:bookmarkEnd w:id="287"/>
      </w:tr>
      <w:bookmarkStart w:id="288" w:name="BKM_E01150D8_6956_41e9_ADDF_742FD0C2CB42"/>
      <w:tr w:rsidR="000A45C6" w14:paraId="79F2CB5A"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5DAC46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64AE196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0611913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74558E58" w14:textId="78009168"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45EDC371" w14:textId="4FFEAB5B" w:rsidR="000A45C6" w:rsidRPr="00FD3CBD"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D6FB23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15FFD0"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403C21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F3A3CBB"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@XmlEnumValue("In")</w:t>
            </w:r>
            <w:r>
              <w:rPr>
                <w:rFonts w:ascii="Times New Roman" w:eastAsia="Times New Roman" w:hAnsi="Times New Roman"/>
              </w:rPr>
              <w:fldChar w:fldCharType="end"/>
            </w:r>
            <w:r>
              <w:rPr>
                <w:rFonts w:ascii="Times New Roman" w:eastAsia="Times New Roman" w:hAnsi="Times New Roman"/>
              </w:rPr>
              <w:t xml:space="preserve"> ] </w:t>
            </w:r>
          </w:p>
          <w:p w14:paraId="61F47329" w14:textId="48D72A55" w:rsidR="000A45C6" w:rsidRPr="00FD3CBD"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 xml:space="preserve"> ] </w:t>
            </w:r>
          </w:p>
        </w:tc>
        <w:bookmarkEnd w:id="288"/>
      </w:tr>
      <w:bookmarkStart w:id="289" w:name="BKM_9227F43E_01AF_4c91_86EF_4DDA2D232D62"/>
      <w:tr w:rsidR="000A45C6" w14:paraId="5A126552"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270254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CUSTOM</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end"/>
            </w:r>
          </w:p>
          <w:p w14:paraId="53529F5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p w14:paraId="23B8576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55A36821" w14:textId="548ACBC6"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0C810D36" w14:textId="4E8B6411" w:rsidR="000A45C6" w:rsidRPr="00FD3CBD"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separate"/>
            </w:r>
            <w:r>
              <w:rPr>
                <w:rFonts w:ascii="Times New Roman" w:eastAsia="Times New Roman" w:hAnsi="Times New Roman"/>
              </w:rPr>
              <w:t>«enum»</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DE47F9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FFE626"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12D2A4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CBBC3E8"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@XmlEnumValue("Custom")</w:t>
            </w:r>
            <w:r>
              <w:rPr>
                <w:rFonts w:ascii="Times New Roman" w:eastAsia="Times New Roman" w:hAnsi="Times New Roman"/>
              </w:rPr>
              <w:fldChar w:fldCharType="end"/>
            </w:r>
            <w:r>
              <w:rPr>
                <w:rFonts w:ascii="Times New Roman" w:eastAsia="Times New Roman" w:hAnsi="Times New Roman"/>
              </w:rPr>
              <w:t xml:space="preserve"> ] </w:t>
            </w:r>
          </w:p>
          <w:p w14:paraId="334430D7" w14:textId="13E42B99" w:rsidR="000A45C6" w:rsidRPr="00FD3CBD" w:rsidRDefault="000A45C6" w:rsidP="000A45C6">
            <w:pPr>
              <w:rPr>
                <w:rFonts w:ascii="Times New Roman" w:eastAsia="맑은 고딕"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arguments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"Custom"</w:t>
            </w:r>
            <w:r>
              <w:rPr>
                <w:rFonts w:ascii="Times New Roman" w:eastAsia="Times New Roman" w:hAnsi="Times New Roman"/>
              </w:rPr>
              <w:fldChar w:fldCharType="end"/>
            </w:r>
            <w:r>
              <w:rPr>
                <w:rFonts w:ascii="Times New Roman" w:eastAsia="Times New Roman" w:hAnsi="Times New Roman"/>
              </w:rPr>
              <w:t xml:space="preserve"> ] </w:t>
            </w:r>
          </w:p>
        </w:tc>
        <w:bookmarkEnd w:id="289"/>
      </w:tr>
      <w:bookmarkStart w:id="290" w:name="BKM_5957A065_A4B5_4caa_ACBA_22C2A8ABCA9F"/>
      <w:tr w:rsidR="000A45C6" w14:paraId="4EEFCFA9" w14:textId="77777777" w:rsidTr="00FD3CBD">
        <w:trPr>
          <w:trHeight w:val="719"/>
        </w:trPr>
        <w:tc>
          <w:tcPr>
            <w:tcW w:w="2340" w:type="dxa"/>
            <w:tcBorders>
              <w:top w:val="single" w:sz="2" w:space="0" w:color="auto"/>
              <w:left w:val="single" w:sz="2" w:space="0" w:color="auto"/>
              <w:bottom w:val="single" w:sz="2" w:space="0" w:color="auto"/>
              <w:right w:val="single" w:sz="2" w:space="0" w:color="auto"/>
            </w:tcBorders>
          </w:tcPr>
          <w:p w14:paraId="0EC5E3F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8C83BA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2D2A7BA2" w14:textId="6D283DE2" w:rsidR="000A45C6" w:rsidRPr="00FD3CBD" w:rsidRDefault="000A45C6" w:rsidP="00FD3CBD">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separate"/>
            </w:r>
            <w:r>
              <w:rPr>
                <w:rFonts w:ascii="Times New Roman" w:eastAsia="Times New Roman" w:hAnsi="Times New Roman"/>
              </w:rPr>
              <w:t xml:space="preserve">Const </w: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1D5C6D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3A5A3C"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6A47CC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F529A21" w14:textId="77777777" w:rsidR="000A45C6" w:rsidRDefault="000A45C6" w:rsidP="000A45C6">
            <w:pPr>
              <w:rPr>
                <w:rFonts w:ascii="Times New Roman" w:eastAsia="Times New Roman" w:hAnsi="Times New Roman"/>
              </w:rPr>
            </w:pPr>
          </w:p>
        </w:tc>
        <w:bookmarkEnd w:id="290"/>
      </w:tr>
    </w:tbl>
    <w:p w14:paraId="60FE60FB" w14:textId="77777777" w:rsidR="000A45C6" w:rsidRDefault="000A45C6" w:rsidP="000A45C6">
      <w:pPr>
        <w:rPr>
          <w:rFonts w:ascii="Times New Roman" w:eastAsia="Times New Roman" w:hAnsi="Times New Roman"/>
        </w:rPr>
      </w:pPr>
      <w:bookmarkStart w:id="291" w:name="BKM_74298822_D6A3_427c_9840_85F0E40DC0E2"/>
    </w:p>
    <w:p w14:paraId="19DB6E2E" w14:textId="77777777" w:rsidR="000A45C6" w:rsidRDefault="000A45C6" w:rsidP="000A45C6">
      <w:pPr>
        <w:rPr>
          <w:rFonts w:ascii="Times New Roman" w:eastAsia="Times New Roman" w:hAnsi="Times New Roman"/>
        </w:rPr>
      </w:pPr>
    </w:p>
    <w:p w14:paraId="121E8AE5"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0D6AFA6"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C31ECD"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816D60"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4DB99D"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79B380BC" w14:textId="77777777" w:rsidTr="000A45C6">
        <w:tc>
          <w:tcPr>
            <w:tcW w:w="2340" w:type="dxa"/>
            <w:tcBorders>
              <w:top w:val="single" w:sz="2" w:space="0" w:color="auto"/>
              <w:left w:val="single" w:sz="2" w:space="0" w:color="auto"/>
              <w:bottom w:val="single" w:sz="2" w:space="0" w:color="auto"/>
              <w:right w:val="single" w:sz="2" w:space="0" w:color="auto"/>
            </w:tcBorders>
          </w:tcPr>
          <w:p w14:paraId="771D57A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OperatorEnum</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3BB7C41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Package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3EA389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1B88CB7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9F2AEA8"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w:t>
            </w:r>
            <w:r>
              <w:rPr>
                <w:rStyle w:val="Objecttype"/>
                <w:rFonts w:ascii="Times New Roman" w:eastAsia="Times New Roman" w:hAnsi="Times New Roman"/>
              </w:rPr>
              <w:fldChar w:fldCharType="end"/>
            </w:r>
            <w:r>
              <w:rPr>
                <w:rFonts w:ascii="Times New Roman" w:eastAsia="Times New Roman" w:hAnsi="Times New Roman"/>
              </w:rPr>
              <w:t xml:space="preserve"> </w:t>
            </w:r>
          </w:p>
          <w:p w14:paraId="1E234AB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AF6D0C2" w14:textId="77777777" w:rsidR="000A45C6" w:rsidRDefault="000A45C6" w:rsidP="000A45C6"/>
        </w:tc>
        <w:bookmarkEnd w:id="291"/>
      </w:tr>
      <w:bookmarkStart w:id="292" w:name="BKM_966DF815_5CAD_4ab0_A8F8_B3F478E0BA5E"/>
      <w:tr w:rsidR="000A45C6" w14:paraId="6D266CEA" w14:textId="77777777" w:rsidTr="000A45C6">
        <w:tc>
          <w:tcPr>
            <w:tcW w:w="2340" w:type="dxa"/>
            <w:tcBorders>
              <w:top w:val="single" w:sz="2" w:space="0" w:color="auto"/>
              <w:left w:val="single" w:sz="2" w:space="0" w:color="auto"/>
              <w:bottom w:val="single" w:sz="2" w:space="0" w:color="auto"/>
              <w:right w:val="single" w:sz="2" w:space="0" w:color="auto"/>
            </w:tcBorders>
          </w:tcPr>
          <w:p w14:paraId="765E997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6325D1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52A4D1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2DC505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03AD92" w14:textId="77777777" w:rsidR="000A45C6" w:rsidRDefault="000A45C6" w:rsidP="000A45C6"/>
        </w:tc>
        <w:bookmarkEnd w:id="292"/>
      </w:tr>
      <w:bookmarkStart w:id="293" w:name="BKM_E246B85B_9756_413e_8465_0CBC49F3599D"/>
      <w:tr w:rsidR="000A45C6" w14:paraId="0A299947" w14:textId="77777777" w:rsidTr="000A45C6">
        <w:tc>
          <w:tcPr>
            <w:tcW w:w="2340" w:type="dxa"/>
            <w:tcBorders>
              <w:top w:val="single" w:sz="2" w:space="0" w:color="auto"/>
              <w:left w:val="single" w:sz="2" w:space="0" w:color="auto"/>
              <w:bottom w:val="single" w:sz="2" w:space="0" w:color="auto"/>
              <w:right w:val="single" w:sz="2" w:space="0" w:color="auto"/>
            </w:tcBorders>
          </w:tcPr>
          <w:p w14:paraId="762D33A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fromValue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OperatorEnum</w:t>
            </w:r>
            <w:r>
              <w:rPr>
                <w:rFonts w:ascii="Times New Roman" w:eastAsia="Times New Roman" w:hAnsi="Times New Roman"/>
              </w:rPr>
              <w:fldChar w:fldCharType="end"/>
            </w:r>
          </w:p>
          <w:p w14:paraId="3F23AE8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6EBBD5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2CCCCC2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7C13B41"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w:t>
            </w:r>
            <w:r>
              <w:rPr>
                <w:rStyle w:val="Objecttype"/>
                <w:rFonts w:ascii="Times New Roman" w:eastAsia="Times New Roman" w:hAnsi="Times New Roman"/>
              </w:rPr>
              <w:fldChar w:fldCharType="end"/>
            </w:r>
            <w:r>
              <w:rPr>
                <w:rFonts w:ascii="Times New Roman" w:eastAsia="Times New Roman" w:hAnsi="Times New Roman"/>
              </w:rPr>
              <w:t xml:space="preserve"> </w:t>
            </w:r>
          </w:p>
          <w:p w14:paraId="5B0AF7D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ED2DB08" w14:textId="77777777" w:rsidR="000A45C6" w:rsidRDefault="000A45C6" w:rsidP="000A45C6"/>
        </w:tc>
        <w:bookmarkEnd w:id="293"/>
      </w:tr>
    </w:tbl>
    <w:p w14:paraId="78E9E453" w14:textId="77777777" w:rsidR="000A45C6" w:rsidRDefault="000A45C6" w:rsidP="000A45C6">
      <w:pPr>
        <w:rPr>
          <w:rFonts w:ascii="Times New Roman" w:eastAsia="Times New Roman" w:hAnsi="Times New Roman"/>
        </w:rPr>
      </w:pPr>
      <w:r>
        <w:rPr>
          <w:rFonts w:ascii="Times New Roman" w:eastAsia="Times New Roman" w:hAnsi="Times New Roman"/>
          <w:lang w:val="ko-KR"/>
        </w:rPr>
        <w:t xml:space="preserve"> </w:t>
      </w:r>
      <w:bookmarkEnd w:id="276"/>
    </w:p>
    <w:p w14:paraId="3FE93272" w14:textId="77777777" w:rsidR="000A45C6" w:rsidRDefault="000A45C6" w:rsidP="000A45C6">
      <w:pPr>
        <w:rPr>
          <w:rFonts w:ascii="Times New Roman" w:eastAsia="Times New Roman" w:hAnsi="Times New Roman"/>
        </w:rPr>
      </w:pPr>
    </w:p>
    <w:bookmarkStart w:id="294" w:name="BKM_8847DD5F_E09A_48b6_A24A_D5B121D61417"/>
    <w:p w14:paraId="704127A3"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295" w:name="_Toc309596992"/>
      <w:r>
        <w:t>Pipeline</w:t>
      </w:r>
      <w:bookmarkEnd w:id="295"/>
      <w:r>
        <w:rPr>
          <w:b w:val="0"/>
          <w:bCs w:val="0"/>
        </w:rPr>
        <w:fldChar w:fldCharType="end"/>
      </w:r>
    </w:p>
    <w:p w14:paraId="0E9A8B75"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59E4C911"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3902688B"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2C716E65"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16A4E0A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{8847DD5F-E09A-48b6-A24A-D5B121D61417}</w:t>
      </w:r>
      <w:r>
        <w:rPr>
          <w:rFonts w:ascii="Times New Roman" w:eastAsia="Times New Roman" w:hAnsi="Times New Roman"/>
        </w:rPr>
        <w:fldChar w:fldCharType="end"/>
      </w:r>
    </w:p>
    <w:p w14:paraId="4E4A1BFD" w14:textId="77777777" w:rsidR="000A45C6" w:rsidRDefault="000A45C6" w:rsidP="000A45C6">
      <w:pPr>
        <w:rPr>
          <w:rFonts w:ascii="Times New Roman" w:eastAsia="Times New Roman" w:hAnsi="Times New Roman"/>
        </w:rPr>
      </w:pPr>
    </w:p>
    <w:p w14:paraId="0C2085CA"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56B957CB"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1F69F68B"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 minOccurs="0"&gt; &lt;element ref="{}wire" maxOccurs="unbounded" minOccurs="0"/&gt; &lt;/sequence&gt; &lt;/restriction&gt; &lt;/complexContent&gt; &lt;/complexType&gt;</w:t>
      </w:r>
    </w:p>
    <w:p w14:paraId="3F23E646" w14:textId="77777777" w:rsidR="000A45C6" w:rsidRDefault="000A45C6" w:rsidP="000A45C6">
      <w:r>
        <w:rPr>
          <w:rFonts w:ascii="Times New Roman" w:eastAsia="Times New Roman" w:hAnsi="Times New Roman"/>
          <w:lang w:val="ko-KR"/>
        </w:rPr>
        <w:t>&lt;/pre&gt;</w:t>
      </w:r>
    </w:p>
    <w:p w14:paraId="5F45D29C" w14:textId="77777777" w:rsidR="000A45C6" w:rsidRDefault="000A45C6" w:rsidP="000A45C6">
      <w:pPr>
        <w:rPr>
          <w:rFonts w:ascii="Times New Roman" w:eastAsia="Times New Roman" w:hAnsi="Times New Roman"/>
        </w:rPr>
      </w:pPr>
    </w:p>
    <w:p w14:paraId="14AD99F1"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4C4D9B75" w14:textId="77777777" w:rsidTr="000A45C6">
        <w:trPr>
          <w:cantSplit/>
          <w:trHeight w:val="289"/>
          <w:tblHeader/>
        </w:trPr>
        <w:tc>
          <w:tcPr>
            <w:tcW w:w="9360" w:type="dxa"/>
            <w:gridSpan w:val="2"/>
            <w:tcBorders>
              <w:top w:val="nil"/>
              <w:left w:val="nil"/>
              <w:bottom w:val="nil"/>
              <w:right w:val="nil"/>
            </w:tcBorders>
          </w:tcPr>
          <w:p w14:paraId="62F78246"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25989587" w14:textId="77777777" w:rsidTr="000A45C6">
        <w:trPr>
          <w:trHeight w:val="351"/>
        </w:trPr>
        <w:tc>
          <w:tcPr>
            <w:tcW w:w="630" w:type="dxa"/>
            <w:tcBorders>
              <w:top w:val="nil"/>
              <w:left w:val="nil"/>
              <w:bottom w:val="nil"/>
              <w:right w:val="nil"/>
            </w:tcBorders>
          </w:tcPr>
          <w:p w14:paraId="5851C426"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3DECE2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69AD1536" w14:textId="77777777" w:rsidR="000A45C6" w:rsidRDefault="000A45C6" w:rsidP="000A45C6">
      <w:pPr>
        <w:rPr>
          <w:rFonts w:ascii="Times New Roman" w:eastAsia="Times New Roman" w:hAnsi="Times New Roman"/>
        </w:rPr>
      </w:pPr>
    </w:p>
    <w:p w14:paraId="3013A929"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1BF5409C" w14:textId="77777777" w:rsidTr="000A45C6">
        <w:tc>
          <w:tcPr>
            <w:tcW w:w="9360" w:type="dxa"/>
            <w:gridSpan w:val="2"/>
            <w:tcBorders>
              <w:top w:val="nil"/>
              <w:left w:val="nil"/>
              <w:bottom w:val="nil"/>
              <w:right w:val="nil"/>
            </w:tcBorders>
          </w:tcPr>
          <w:p w14:paraId="7D4D5CFD"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24CAF7B5" w14:textId="77777777" w:rsidTr="000A45C6">
        <w:trPr>
          <w:trHeight w:val="350"/>
        </w:trPr>
        <w:tc>
          <w:tcPr>
            <w:tcW w:w="630" w:type="dxa"/>
            <w:tcBorders>
              <w:top w:val="nil"/>
              <w:left w:val="nil"/>
              <w:bottom w:val="nil"/>
              <w:right w:val="nil"/>
            </w:tcBorders>
          </w:tcPr>
          <w:p w14:paraId="2ABC6D53"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9BADC0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3097A7F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"wire"</w:t>
            </w:r>
          </w:p>
          <w:p w14:paraId="4513D479"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"pipeline")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26EDC4B0" w14:textId="77777777" w:rsidR="000A45C6" w:rsidRDefault="000A45C6" w:rsidP="000A45C6">
      <w:pPr>
        <w:rPr>
          <w:rFonts w:ascii="Times New Roman" w:eastAsia="맑은 고딕" w:hAnsi="Times New Roman"/>
        </w:rPr>
      </w:pPr>
    </w:p>
    <w:p w14:paraId="5855DF77" w14:textId="77777777" w:rsidR="00FD3CBD" w:rsidRPr="00FD3CBD" w:rsidRDefault="00FD3CBD" w:rsidP="000A45C6">
      <w:pPr>
        <w:rPr>
          <w:rFonts w:ascii="Times New Roman" w:eastAsia="맑은 고딕" w:hAnsi="Times New Roman"/>
        </w:rPr>
      </w:pPr>
    </w:p>
    <w:p w14:paraId="0A9F5C66"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4F281804"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EA85AF9"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BB6B27D"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AEA2971"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444D18F"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0140BF39" w14:textId="77777777" w:rsidTr="000A45C6">
        <w:tc>
          <w:tcPr>
            <w:tcW w:w="2250" w:type="dxa"/>
            <w:tcBorders>
              <w:top w:val="single" w:sz="2" w:space="0" w:color="auto"/>
              <w:left w:val="single" w:sz="2" w:space="0" w:color="auto"/>
              <w:bottom w:val="single" w:sz="2" w:space="0" w:color="auto"/>
              <w:right w:val="single" w:sz="2" w:space="0" w:color="auto"/>
            </w:tcBorders>
          </w:tcPr>
          <w:p w14:paraId="502E2CB7"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16764B7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Destination -&gt; Source</w:t>
            </w:r>
            <w:r>
              <w:rPr>
                <w:rFonts w:ascii="Times New Roman" w:eastAsia="Times New Roman" w:hAnsi="Times New Roman"/>
              </w:rPr>
              <w:fldChar w:fldCharType="end"/>
            </w:r>
            <w:r>
              <w:rPr>
                <w:rFonts w:ascii="Times New Roman" w:eastAsia="Times New Roman" w:hAnsi="Times New Roman"/>
              </w:rPr>
              <w:t xml:space="preserve"> </w:t>
            </w:r>
          </w:p>
          <w:p w14:paraId="5339C5AF"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6A619FE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3E40CFF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Pipeline</w:t>
            </w:r>
            <w:r>
              <w:rPr>
                <w:rFonts w:ascii="Times New Roman" w:eastAsia="Times New Roman" w:hAnsi="Times New Roman"/>
              </w:rPr>
              <w:fldChar w:fldCharType="end"/>
            </w:r>
          </w:p>
          <w:p w14:paraId="577614A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6803758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7BFB51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UIPage</w:t>
            </w:r>
            <w:r>
              <w:rPr>
                <w:rFonts w:ascii="Times New Roman" w:eastAsia="Times New Roman" w:hAnsi="Times New Roman"/>
              </w:rPr>
              <w:fldChar w:fldCharType="end"/>
            </w:r>
          </w:p>
          <w:p w14:paraId="409354C0"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6F272D5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D02D8B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r w:rsidR="000A45C6" w14:paraId="02ACB820" w14:textId="77777777" w:rsidTr="000A45C6">
        <w:tc>
          <w:tcPr>
            <w:tcW w:w="2250" w:type="dxa"/>
            <w:tcBorders>
              <w:top w:val="single" w:sz="2" w:space="0" w:color="auto"/>
              <w:left w:val="single" w:sz="2" w:space="0" w:color="auto"/>
              <w:bottom w:val="single" w:sz="2" w:space="0" w:color="auto"/>
              <w:right w:val="single" w:sz="2" w:space="0" w:color="auto"/>
            </w:tcBorders>
          </w:tcPr>
          <w:p w14:paraId="2BF49FE9"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62A77BF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Destination -&gt; Source</w:t>
            </w:r>
            <w:r>
              <w:rPr>
                <w:rFonts w:ascii="Times New Roman" w:eastAsia="Times New Roman" w:hAnsi="Times New Roman"/>
              </w:rPr>
              <w:fldChar w:fldCharType="end"/>
            </w:r>
            <w:r>
              <w:rPr>
                <w:rFonts w:ascii="Times New Roman" w:eastAsia="Times New Roman" w:hAnsi="Times New Roman"/>
              </w:rPr>
              <w:t xml:space="preserve"> </w:t>
            </w:r>
          </w:p>
          <w:p w14:paraId="4E4AD123"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2746022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43CE901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Wire</w:t>
            </w:r>
            <w:r>
              <w:rPr>
                <w:rFonts w:ascii="Times New Roman" w:eastAsia="Times New Roman" w:hAnsi="Times New Roman"/>
              </w:rPr>
              <w:fldChar w:fldCharType="end"/>
            </w:r>
          </w:p>
          <w:p w14:paraId="667A224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6822E3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7B351E0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Pipeline</w:t>
            </w:r>
            <w:r>
              <w:rPr>
                <w:rFonts w:ascii="Times New Roman" w:eastAsia="Times New Roman" w:hAnsi="Times New Roman"/>
              </w:rPr>
              <w:fldChar w:fldCharType="end"/>
            </w:r>
          </w:p>
          <w:p w14:paraId="3FCD9ED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4E52EBF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5E33C22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3720688F" w14:textId="77777777" w:rsidR="000A45C6" w:rsidRDefault="000A45C6" w:rsidP="000A45C6">
      <w:pPr>
        <w:rPr>
          <w:rFonts w:ascii="Times New Roman" w:eastAsia="Times New Roman" w:hAnsi="Times New Roman"/>
        </w:rPr>
      </w:pPr>
      <w:bookmarkStart w:id="296" w:name="BKM_2BA41442_5077_4192_B3C9_1907C8B0F45B"/>
    </w:p>
    <w:p w14:paraId="715813FC" w14:textId="77777777" w:rsidR="000A45C6" w:rsidRDefault="000A45C6" w:rsidP="000A45C6">
      <w:pPr>
        <w:rPr>
          <w:rFonts w:ascii="Times New Roman" w:eastAsia="Times New Roman" w:hAnsi="Times New Roman"/>
        </w:rPr>
      </w:pPr>
    </w:p>
    <w:p w14:paraId="5B0399D0"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49542442"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430B6BA"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BDEC234"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BCD2D6B"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7ECE4CC4" w14:textId="77777777" w:rsidTr="00FD3CBD">
        <w:trPr>
          <w:trHeight w:val="341"/>
        </w:trPr>
        <w:tc>
          <w:tcPr>
            <w:tcW w:w="2340" w:type="dxa"/>
            <w:tcBorders>
              <w:top w:val="single" w:sz="2" w:space="0" w:color="auto"/>
              <w:left w:val="single" w:sz="2" w:space="0" w:color="auto"/>
              <w:bottom w:val="single" w:sz="2" w:space="0" w:color="auto"/>
              <w:right w:val="single" w:sz="2" w:space="0" w:color="auto"/>
            </w:tcBorders>
          </w:tcPr>
          <w:p w14:paraId="3BFFCF45"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wire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List&lt;Wire&gt;</w:t>
            </w:r>
            <w:r>
              <w:rPr>
                <w:rFonts w:ascii="Times New Roman" w:eastAsia="Times New Roman" w:hAnsi="Times New Roman"/>
              </w:rPr>
              <w:fldChar w:fldCharType="end"/>
            </w:r>
          </w:p>
          <w:p w14:paraId="171BD068" w14:textId="260A4508" w:rsidR="000A45C6" w:rsidRPr="00FD3CBD" w:rsidRDefault="000A45C6" w:rsidP="00FD3CBD">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116EB2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7488BBE"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2FFEA5A" w14:textId="77777777" w:rsidR="000A45C6" w:rsidRDefault="000A45C6" w:rsidP="000A45C6">
            <w:pPr>
              <w:rPr>
                <w:rFonts w:ascii="Times New Roman" w:eastAsia="Times New Roman" w:hAnsi="Times New Roman"/>
              </w:rPr>
            </w:pPr>
          </w:p>
        </w:tc>
        <w:bookmarkEnd w:id="296"/>
      </w:tr>
    </w:tbl>
    <w:p w14:paraId="4B6405BF" w14:textId="77777777" w:rsidR="000A45C6" w:rsidRDefault="000A45C6" w:rsidP="000A45C6">
      <w:pPr>
        <w:rPr>
          <w:rFonts w:ascii="Times New Roman" w:eastAsia="Times New Roman" w:hAnsi="Times New Roman"/>
        </w:rPr>
      </w:pPr>
      <w:bookmarkStart w:id="297" w:name="BKM_A19A61A3_F21F_4319_BBAD_2D17D139447E"/>
    </w:p>
    <w:p w14:paraId="573D44AE" w14:textId="77777777" w:rsidR="000A45C6" w:rsidRDefault="000A45C6" w:rsidP="000A45C6">
      <w:pPr>
        <w:rPr>
          <w:rFonts w:ascii="Times New Roman" w:eastAsia="Times New Roman" w:hAnsi="Times New Roman"/>
        </w:rPr>
      </w:pPr>
    </w:p>
    <w:p w14:paraId="6480AE4F"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6378ED9F"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7AC0A81"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E1BCFBA"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BFCFCBE"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44BD53AA" w14:textId="77777777" w:rsidTr="000A45C6">
        <w:tc>
          <w:tcPr>
            <w:tcW w:w="2340" w:type="dxa"/>
            <w:tcBorders>
              <w:top w:val="single" w:sz="2" w:space="0" w:color="auto"/>
              <w:left w:val="single" w:sz="2" w:space="0" w:color="auto"/>
              <w:bottom w:val="single" w:sz="2" w:space="0" w:color="auto"/>
              <w:right w:val="single" w:sz="2" w:space="0" w:color="auto"/>
            </w:tcBorders>
          </w:tcPr>
          <w:p w14:paraId="3140DC7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getWire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List&lt;Wire&gt;</w:t>
            </w:r>
            <w:r>
              <w:rPr>
                <w:rFonts w:ascii="Times New Roman" w:eastAsia="Times New Roman" w:hAnsi="Times New Roman"/>
              </w:rPr>
              <w:fldChar w:fldCharType="end"/>
            </w:r>
          </w:p>
          <w:p w14:paraId="20572DD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B86F5DC"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wire property. </w:t>
            </w:r>
          </w:p>
          <w:p w14:paraId="1392E7D2"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modification you make to the returned list will be present inside the JAXB object. This is why there is not a &lt;CODE&gt;set&lt;/CODE&gt; method for the wire property. </w:t>
            </w:r>
          </w:p>
          <w:p w14:paraId="05D4102D"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337D3A42"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getWire().add(newItem);</w:t>
            </w:r>
          </w:p>
          <w:p w14:paraId="6630BA62"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766B3B95" w14:textId="77777777" w:rsidR="000A45C6" w:rsidRDefault="000A45C6" w:rsidP="000A45C6">
            <w:pPr>
              <w:rPr>
                <w:rFonts w:ascii="Times New Roman" w:eastAsia="Times New Roman" w:hAnsi="Times New Roman"/>
              </w:rPr>
            </w:pPr>
            <w:r w:rsidRPr="000A45C6">
              <w:rPr>
                <w:rFonts w:ascii="Times New Roman" w:eastAsia="Times New Roman" w:hAnsi="Times New Roman"/>
              </w:rPr>
              <w:t>&lt;p&gt; Objects of the following type(s) are allowed in the list {@link Wire }</w:t>
            </w:r>
          </w:p>
          <w:p w14:paraId="0AD9B83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D7DF8C4" w14:textId="77777777" w:rsidR="000A45C6" w:rsidRDefault="000A45C6" w:rsidP="000A45C6"/>
        </w:tc>
        <w:bookmarkEnd w:id="297"/>
      </w:tr>
    </w:tbl>
    <w:p w14:paraId="2E3F8025"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294"/>
    </w:p>
    <w:p w14:paraId="5523C7AF" w14:textId="77777777" w:rsidR="000A45C6" w:rsidRDefault="000A45C6" w:rsidP="000A45C6">
      <w:pPr>
        <w:rPr>
          <w:rFonts w:ascii="Times New Roman" w:eastAsia="Times New Roman" w:hAnsi="Times New Roman"/>
        </w:rPr>
      </w:pPr>
    </w:p>
    <w:p w14:paraId="7AB444AD" w14:textId="77777777" w:rsidR="002C0EC5" w:rsidRDefault="002C0EC5">
      <w:pPr>
        <w:widowControl/>
        <w:wordWrap/>
        <w:autoSpaceDE/>
        <w:autoSpaceDN/>
        <w:jc w:val="left"/>
        <w:rPr>
          <w:rFonts w:ascii="맑은 고딕" w:eastAsia="Times New Roman" w:hAnsi="맑은 고딕"/>
        </w:rPr>
      </w:pPr>
      <w:bookmarkStart w:id="298" w:name="BKM_4A588636_FE3F_4dd2_A246_70EDD815145A"/>
      <w:r>
        <w:rPr>
          <w:b/>
          <w:bCs/>
        </w:rPr>
        <w:br w:type="page"/>
      </w:r>
    </w:p>
    <w:p w14:paraId="58B05FE9" w14:textId="24A8CC59"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299" w:name="_Toc309596993"/>
      <w:r>
        <w:t>Portlet</w:t>
      </w:r>
      <w:bookmarkEnd w:id="299"/>
      <w:r>
        <w:rPr>
          <w:b w:val="0"/>
          <w:bCs w:val="0"/>
        </w:rPr>
        <w:fldChar w:fldCharType="end"/>
      </w:r>
    </w:p>
    <w:p w14:paraId="015C579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4E9935EA"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66B627BA"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51EE814"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3DBA3B7B"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{4A588636-FE3F-4dd2-A246-70EDD815145A}</w:t>
      </w:r>
      <w:r>
        <w:rPr>
          <w:rFonts w:ascii="Times New Roman" w:eastAsia="Times New Roman" w:hAnsi="Times New Roman"/>
        </w:rPr>
        <w:fldChar w:fldCharType="end"/>
      </w:r>
    </w:p>
    <w:p w14:paraId="2C88AD09" w14:textId="77777777" w:rsidR="000A45C6" w:rsidRDefault="000A45C6" w:rsidP="000A45C6">
      <w:pPr>
        <w:rPr>
          <w:rFonts w:ascii="Times New Roman" w:eastAsia="Times New Roman" w:hAnsi="Times New Roman"/>
        </w:rPr>
      </w:pPr>
    </w:p>
    <w:p w14:paraId="1262F376"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7922AA64"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41EFA4D5"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&lt;sequence&gt; &lt;choice&gt; &lt;element name="initConfig" type="{http://www.w3.org/2001/XMLSchema}string"/&gt; &lt;element name="url" type="{http://www.w3.org/2001/XMLSchema}anyURI"/&gt; &lt;element name="html" type="{http://www.w3.org/2001/XMLSchema}string"/&gt; &lt;/choice&gt; &lt;element name="userPref" maxOccurs="unbounded" minOccurs="0"&gt; &lt;complexType&gt; &lt;simpleContent&gt; &lt;extension base="&lt;http://www.w3.org/2001/XMLSchema&gt;string"&gt; &lt;attribute name="name" use="required" type="{http://www.w3.org/2001/XMLSchema}string" /&gt; &lt;/extension&gt; &lt;/simpleContent&gt; &lt;/complexType&gt; &lt;/element&gt; &lt;element name="position" minOccurs="0"&gt; &lt;complexType&gt; &lt;complexContent&gt; &lt;restriction base="{http://www.w3.org/2001/XMLSchema}anyType"&gt; &lt;attribute name="x" use="required" type="{http://www.w3.org/2001/XMLSchema}int" /&gt; &lt;attribute name="y" use="required" type="{http://www.w3.org/2001/XMLSchema}int" /&gt; &lt;/restriction&gt; &lt;/complexContent&gt; &lt;/complexType&gt; &lt;/element&gt; &lt;/sequence&gt; &lt;attribute name="id" use="required" type="{http://www.w3.org/2001/XMLSchema}string" /&gt; &lt;attribute name="xtype" use="required"&gt; &lt;simpleType&gt; &lt;restriction base="{http://www.w3.org/2001/XMLSchema}string"&gt; &lt;enumeration value="portlet"/&gt; &lt;enumeration value="gadget"/&gt; &lt;enumeration value="transformer"/&gt; &lt;/restriction&gt; &lt;/simpleType&gt; &lt;/attribute&gt; &lt;/restriction&gt; &lt;/complexContent&gt; &lt;/complexType&gt;</w:t>
      </w:r>
    </w:p>
    <w:p w14:paraId="21934570" w14:textId="77777777" w:rsidR="000A45C6" w:rsidRDefault="000A45C6" w:rsidP="000A45C6">
      <w:r>
        <w:rPr>
          <w:rFonts w:ascii="Times New Roman" w:eastAsia="Times New Roman" w:hAnsi="Times New Roman"/>
          <w:lang w:val="ko-KR"/>
        </w:rPr>
        <w:t>&lt;/pre&gt;</w:t>
      </w:r>
    </w:p>
    <w:p w14:paraId="29DBAD29" w14:textId="77777777" w:rsidR="000A45C6" w:rsidRDefault="000A45C6" w:rsidP="000A45C6">
      <w:pPr>
        <w:rPr>
          <w:rFonts w:ascii="Times New Roman" w:eastAsia="Times New Roman" w:hAnsi="Times New Roman"/>
        </w:rPr>
      </w:pPr>
    </w:p>
    <w:p w14:paraId="6B8EBEB5"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7FA79400" w14:textId="77777777" w:rsidTr="000A45C6">
        <w:trPr>
          <w:cantSplit/>
          <w:trHeight w:val="289"/>
          <w:tblHeader/>
        </w:trPr>
        <w:tc>
          <w:tcPr>
            <w:tcW w:w="9360" w:type="dxa"/>
            <w:gridSpan w:val="2"/>
            <w:tcBorders>
              <w:top w:val="nil"/>
              <w:left w:val="nil"/>
              <w:bottom w:val="nil"/>
              <w:right w:val="nil"/>
            </w:tcBorders>
          </w:tcPr>
          <w:p w14:paraId="5E370429"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3F6A330B" w14:textId="77777777" w:rsidTr="000A45C6">
        <w:trPr>
          <w:trHeight w:val="351"/>
        </w:trPr>
        <w:tc>
          <w:tcPr>
            <w:tcW w:w="630" w:type="dxa"/>
            <w:tcBorders>
              <w:top w:val="nil"/>
              <w:left w:val="nil"/>
              <w:bottom w:val="nil"/>
              <w:right w:val="nil"/>
            </w:tcBorders>
          </w:tcPr>
          <w:p w14:paraId="5AE5AE8C"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866161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6834F9CC" w14:textId="77777777" w:rsidR="000A45C6" w:rsidRDefault="000A45C6" w:rsidP="000A45C6">
      <w:pPr>
        <w:rPr>
          <w:rFonts w:ascii="Times New Roman" w:eastAsia="Times New Roman" w:hAnsi="Times New Roman"/>
        </w:rPr>
      </w:pPr>
    </w:p>
    <w:p w14:paraId="535FE7EA"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9110A80" w14:textId="77777777" w:rsidTr="000A45C6">
        <w:tc>
          <w:tcPr>
            <w:tcW w:w="9360" w:type="dxa"/>
            <w:gridSpan w:val="2"/>
            <w:tcBorders>
              <w:top w:val="nil"/>
              <w:left w:val="nil"/>
              <w:bottom w:val="nil"/>
              <w:right w:val="nil"/>
            </w:tcBorders>
          </w:tcPr>
          <w:p w14:paraId="2150EFED"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14FFB413" w14:textId="77777777" w:rsidTr="000A45C6">
        <w:trPr>
          <w:trHeight w:val="350"/>
        </w:trPr>
        <w:tc>
          <w:tcPr>
            <w:tcW w:w="630" w:type="dxa"/>
            <w:tcBorders>
              <w:top w:val="nil"/>
              <w:left w:val="nil"/>
              <w:bottom w:val="nil"/>
              <w:right w:val="nil"/>
            </w:tcBorders>
          </w:tcPr>
          <w:p w14:paraId="5DCC9B34"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D6AF76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5BA1F844" w14:textId="77777777" w:rsidR="000A45C6" w:rsidRDefault="000A45C6" w:rsidP="000A45C6">
            <w:pPr>
              <w:rPr>
                <w:rFonts w:ascii="Times New Roman" w:eastAsia="Times New Roman" w:hAnsi="Times New Roman"/>
              </w:rPr>
            </w:pPr>
            <w:r>
              <w:rPr>
                <w:rFonts w:ascii="Times New Roman" w:eastAsia="Times New Roman" w:hAnsi="Times New Roman"/>
              </w:rPr>
              <w:t xml:space="preserve">    "initConfig",</w:t>
            </w:r>
          </w:p>
          <w:p w14:paraId="6FBE3E57" w14:textId="77777777" w:rsidR="000A45C6" w:rsidRDefault="000A45C6" w:rsidP="000A45C6">
            <w:pPr>
              <w:rPr>
                <w:rFonts w:ascii="Times New Roman" w:eastAsia="Times New Roman" w:hAnsi="Times New Roman"/>
              </w:rPr>
            </w:pPr>
            <w:r>
              <w:rPr>
                <w:rFonts w:ascii="Times New Roman" w:eastAsia="Times New Roman" w:hAnsi="Times New Roman"/>
              </w:rPr>
              <w:t xml:space="preserve">    "url",</w:t>
            </w:r>
          </w:p>
          <w:p w14:paraId="706A702F" w14:textId="77777777" w:rsidR="000A45C6" w:rsidRDefault="000A45C6" w:rsidP="000A45C6">
            <w:pPr>
              <w:rPr>
                <w:rFonts w:ascii="Times New Roman" w:eastAsia="Times New Roman" w:hAnsi="Times New Roman"/>
              </w:rPr>
            </w:pPr>
            <w:r>
              <w:rPr>
                <w:rFonts w:ascii="Times New Roman" w:eastAsia="Times New Roman" w:hAnsi="Times New Roman"/>
              </w:rPr>
              <w:t xml:space="preserve">    "html",</w:t>
            </w:r>
          </w:p>
          <w:p w14:paraId="3E5EC086" w14:textId="77777777" w:rsidR="000A45C6" w:rsidRDefault="000A45C6" w:rsidP="000A45C6">
            <w:pPr>
              <w:rPr>
                <w:rFonts w:ascii="Times New Roman" w:eastAsia="Times New Roman" w:hAnsi="Times New Roman"/>
              </w:rPr>
            </w:pPr>
            <w:r>
              <w:rPr>
                <w:rFonts w:ascii="Times New Roman" w:eastAsia="Times New Roman" w:hAnsi="Times New Roman"/>
              </w:rPr>
              <w:t xml:space="preserve">    "userPref",</w:t>
            </w:r>
          </w:p>
          <w:p w14:paraId="540C9B7C" w14:textId="77777777" w:rsidR="000A45C6" w:rsidRDefault="000A45C6" w:rsidP="000A45C6">
            <w:pPr>
              <w:rPr>
                <w:rFonts w:ascii="Times New Roman" w:eastAsia="Times New Roman" w:hAnsi="Times New Roman"/>
              </w:rPr>
            </w:pPr>
            <w:r>
              <w:rPr>
                <w:rFonts w:ascii="Times New Roman" w:eastAsia="Times New Roman" w:hAnsi="Times New Roman"/>
              </w:rPr>
              <w:t xml:space="preserve">    "position"</w:t>
            </w:r>
          </w:p>
          <w:p w14:paraId="02B5D6D7"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"portlet")</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5070B38F" w14:textId="77777777" w:rsidR="000A45C6" w:rsidRDefault="000A45C6" w:rsidP="000A45C6">
      <w:pPr>
        <w:rPr>
          <w:rFonts w:ascii="Times New Roman" w:eastAsia="Times New Roman" w:hAnsi="Times New Roman"/>
        </w:rPr>
      </w:pPr>
    </w:p>
    <w:p w14:paraId="0EA54833" w14:textId="77777777" w:rsidR="000A45C6" w:rsidRDefault="000A45C6" w:rsidP="000A45C6">
      <w:pPr>
        <w:rPr>
          <w:rFonts w:ascii="Times New Roman" w:eastAsia="Times New Roman" w:hAnsi="Times New Roman"/>
        </w:rPr>
      </w:pPr>
    </w:p>
    <w:p w14:paraId="75CF786F"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05181CA9"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34C2519"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B3803C8"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F5BF02"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4ADA823"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373B714F" w14:textId="77777777" w:rsidTr="000A45C6">
        <w:tc>
          <w:tcPr>
            <w:tcW w:w="2250" w:type="dxa"/>
            <w:tcBorders>
              <w:top w:val="single" w:sz="2" w:space="0" w:color="auto"/>
              <w:left w:val="single" w:sz="2" w:space="0" w:color="auto"/>
              <w:bottom w:val="single" w:sz="2" w:space="0" w:color="auto"/>
              <w:right w:val="single" w:sz="2" w:space="0" w:color="auto"/>
            </w:tcBorders>
          </w:tcPr>
          <w:p w14:paraId="09103FFD"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4F73700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Destination -&gt; Source</w:t>
            </w:r>
            <w:r>
              <w:rPr>
                <w:rFonts w:ascii="Times New Roman" w:eastAsia="Times New Roman" w:hAnsi="Times New Roman"/>
              </w:rPr>
              <w:fldChar w:fldCharType="end"/>
            </w:r>
            <w:r>
              <w:rPr>
                <w:rFonts w:ascii="Times New Roman" w:eastAsia="Times New Roman" w:hAnsi="Times New Roman"/>
              </w:rPr>
              <w:t xml:space="preserve"> </w:t>
            </w:r>
          </w:p>
          <w:p w14:paraId="1A9E83D5"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4E34457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4658C95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Portlet</w:t>
            </w:r>
            <w:r>
              <w:rPr>
                <w:rFonts w:ascii="Times New Roman" w:eastAsia="Times New Roman" w:hAnsi="Times New Roman"/>
              </w:rPr>
              <w:fldChar w:fldCharType="end"/>
            </w:r>
          </w:p>
          <w:p w14:paraId="57308E14"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CC78B0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0E2E603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p>
          <w:p w14:paraId="242F015E"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3A543AA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C5A1744"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r w:rsidR="000A45C6" w14:paraId="02B0C432" w14:textId="77777777" w:rsidTr="000A45C6">
        <w:tc>
          <w:tcPr>
            <w:tcW w:w="2250" w:type="dxa"/>
            <w:tcBorders>
              <w:top w:val="single" w:sz="2" w:space="0" w:color="auto"/>
              <w:left w:val="single" w:sz="2" w:space="0" w:color="auto"/>
              <w:bottom w:val="single" w:sz="2" w:space="0" w:color="auto"/>
              <w:right w:val="single" w:sz="2" w:space="0" w:color="auto"/>
            </w:tcBorders>
          </w:tcPr>
          <w:p w14:paraId="7E76A2DC"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2852D6D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0D08FF4D"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2D36F6D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30A8E6C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Portlet</w:t>
            </w:r>
            <w:r>
              <w:rPr>
                <w:rFonts w:ascii="Times New Roman" w:eastAsia="Times New Roman" w:hAnsi="Times New Roman"/>
              </w:rPr>
              <w:fldChar w:fldCharType="end"/>
            </w:r>
          </w:p>
          <w:p w14:paraId="5AAA5B7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5484227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separate"/>
            </w:r>
            <w:r>
              <w:rPr>
                <w:rFonts w:ascii="Times New Roman" w:eastAsia="Times New Roman" w:hAnsi="Times New Roman"/>
              </w:rPr>
              <w:t>position</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C2B5CE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Position</w:t>
            </w:r>
            <w:r>
              <w:rPr>
                <w:rFonts w:ascii="Times New Roman" w:eastAsia="Times New Roman" w:hAnsi="Times New Roman"/>
              </w:rPr>
              <w:fldChar w:fldCharType="end"/>
            </w:r>
          </w:p>
          <w:p w14:paraId="5698587F"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2D87D1B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E85EBB8"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5263572E" w14:textId="77777777" w:rsidR="000A45C6" w:rsidRDefault="000A45C6" w:rsidP="000A45C6">
      <w:pPr>
        <w:rPr>
          <w:rFonts w:ascii="Times New Roman" w:eastAsia="Times New Roman" w:hAnsi="Times New Roman"/>
        </w:rPr>
      </w:pPr>
      <w:bookmarkStart w:id="300" w:name="BKM_741C85C1_1B12_4ff3_972B_ADD65F5C8BFD"/>
    </w:p>
    <w:p w14:paraId="48144F36" w14:textId="77777777" w:rsidR="000A45C6" w:rsidRDefault="000A45C6" w:rsidP="000A45C6">
      <w:pPr>
        <w:rPr>
          <w:rFonts w:ascii="Times New Roman" w:eastAsia="Times New Roman" w:hAnsi="Times New Roman"/>
        </w:rPr>
      </w:pPr>
    </w:p>
    <w:p w14:paraId="4E2FB0B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208E9DBC"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69C58F8"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70DE3CF"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E93B24"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03EB6EC2" w14:textId="77777777" w:rsidTr="00FD3CBD">
        <w:trPr>
          <w:trHeight w:val="767"/>
        </w:trPr>
        <w:tc>
          <w:tcPr>
            <w:tcW w:w="2340" w:type="dxa"/>
            <w:tcBorders>
              <w:top w:val="single" w:sz="2" w:space="0" w:color="auto"/>
              <w:left w:val="single" w:sz="2" w:space="0" w:color="auto"/>
              <w:bottom w:val="single" w:sz="2" w:space="0" w:color="auto"/>
              <w:right w:val="single" w:sz="2" w:space="0" w:color="auto"/>
            </w:tcBorders>
          </w:tcPr>
          <w:p w14:paraId="1A45FDF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html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0A2D410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0960F4B" w14:textId="62E11161" w:rsidR="000A45C6" w:rsidRDefault="000A45C6" w:rsidP="00FD3CBD">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D588E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5F141BC"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37397E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4971ACA" w14:textId="77777777" w:rsidR="000A45C6" w:rsidRDefault="000A45C6" w:rsidP="000A45C6">
            <w:pPr>
              <w:rPr>
                <w:rFonts w:ascii="Times New Roman" w:eastAsia="Times New Roman" w:hAnsi="Times New Roman"/>
              </w:rPr>
            </w:pPr>
          </w:p>
        </w:tc>
        <w:bookmarkEnd w:id="300"/>
      </w:tr>
      <w:bookmarkStart w:id="301" w:name="BKM_36185222_931B_4b42_9FB9_7557D0B8E68E"/>
      <w:tr w:rsidR="000A45C6" w14:paraId="280C313D"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A04C4D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40161E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C728FF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4209CCD3"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D0394A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D6BA715"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5F5C29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037259F"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1EAB2DE3" w14:textId="77777777" w:rsidR="000A45C6" w:rsidRDefault="000A45C6" w:rsidP="000A45C6">
            <w:pPr>
              <w:rPr>
                <w:rFonts w:ascii="Times New Roman" w:eastAsia="Times New Roman" w:hAnsi="Times New Roman"/>
              </w:rPr>
            </w:pPr>
          </w:p>
        </w:tc>
        <w:bookmarkEnd w:id="301"/>
      </w:tr>
      <w:bookmarkStart w:id="302" w:name="BKM_C148143E_C6FF_42cd_A609_DC93F569ECD5"/>
      <w:tr w:rsidR="000A45C6" w14:paraId="4267F156" w14:textId="77777777" w:rsidTr="00FD3CBD">
        <w:trPr>
          <w:trHeight w:val="977"/>
        </w:trPr>
        <w:tc>
          <w:tcPr>
            <w:tcW w:w="2340" w:type="dxa"/>
            <w:tcBorders>
              <w:top w:val="single" w:sz="2" w:space="0" w:color="auto"/>
              <w:left w:val="single" w:sz="2" w:space="0" w:color="auto"/>
              <w:bottom w:val="single" w:sz="2" w:space="0" w:color="auto"/>
              <w:right w:val="single" w:sz="2" w:space="0" w:color="auto"/>
            </w:tcBorders>
          </w:tcPr>
          <w:p w14:paraId="76C9A77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initConfig</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12B0DF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D0C1208" w14:textId="77777777" w:rsidR="000A45C6" w:rsidRDefault="000A45C6" w:rsidP="00FD3CBD">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631CA6E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D3CD31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17C443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7521122" w14:textId="77777777" w:rsidR="000A45C6" w:rsidRDefault="000A45C6" w:rsidP="000A45C6">
            <w:pPr>
              <w:rPr>
                <w:rFonts w:ascii="Times New Roman" w:eastAsia="Times New Roman" w:hAnsi="Times New Roman"/>
              </w:rPr>
            </w:pPr>
          </w:p>
        </w:tc>
        <w:bookmarkEnd w:id="302"/>
      </w:tr>
      <w:bookmarkStart w:id="303" w:name="BKM_079B1B63_F6C1_4bbf_AFF1_A4B6C8ECBB82"/>
      <w:tr w:rsidR="000A45C6" w14:paraId="0D2494F6" w14:textId="77777777" w:rsidTr="00FD3CBD">
        <w:trPr>
          <w:trHeight w:val="610"/>
        </w:trPr>
        <w:tc>
          <w:tcPr>
            <w:tcW w:w="2340" w:type="dxa"/>
            <w:tcBorders>
              <w:top w:val="single" w:sz="2" w:space="0" w:color="auto"/>
              <w:left w:val="single" w:sz="2" w:space="0" w:color="auto"/>
              <w:bottom w:val="single" w:sz="2" w:space="0" w:color="auto"/>
              <w:right w:val="single" w:sz="2" w:space="0" w:color="auto"/>
            </w:tcBorders>
          </w:tcPr>
          <w:p w14:paraId="28A2472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position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Portlet.Position</w:t>
            </w:r>
            <w:r>
              <w:rPr>
                <w:rFonts w:ascii="Times New Roman" w:eastAsia="Times New Roman" w:hAnsi="Times New Roman"/>
              </w:rPr>
              <w:fldChar w:fldCharType="end"/>
            </w:r>
          </w:p>
          <w:p w14:paraId="748F4E5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1A319CB0" w14:textId="77777777" w:rsidR="000A45C6" w:rsidRDefault="000A45C6" w:rsidP="00FD3CBD">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7C54D8B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E0BAB77"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0BDE826"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07FAD35" w14:textId="77777777" w:rsidR="000A45C6" w:rsidRDefault="000A45C6" w:rsidP="000A45C6">
            <w:pPr>
              <w:rPr>
                <w:rFonts w:ascii="Times New Roman" w:eastAsia="Times New Roman" w:hAnsi="Times New Roman"/>
              </w:rPr>
            </w:pPr>
          </w:p>
        </w:tc>
        <w:bookmarkEnd w:id="303"/>
      </w:tr>
      <w:bookmarkStart w:id="304" w:name="BKM_6CE0FAF3_7FDC_4421_A88E_75C21C74CC68"/>
      <w:tr w:rsidR="000A45C6" w14:paraId="3076D575"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4F73640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url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18D0C9F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679D84D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p>
          <w:p w14:paraId="20FD0C3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26CA35A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36783C4D"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DAE358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F478667"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5FC16E0"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3067A1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@XmlSchemaType(name = "anyURI")</w:t>
            </w:r>
            <w:r>
              <w:rPr>
                <w:rFonts w:ascii="Times New Roman" w:eastAsia="Times New Roman" w:hAnsi="Times New Roman"/>
              </w:rPr>
              <w:fldChar w:fldCharType="end"/>
            </w:r>
            <w:r>
              <w:rPr>
                <w:rFonts w:ascii="Times New Roman" w:eastAsia="Times New Roman" w:hAnsi="Times New Roman"/>
              </w:rPr>
              <w:t xml:space="preserve"> ] </w:t>
            </w:r>
          </w:p>
          <w:p w14:paraId="6A85F78D" w14:textId="77777777" w:rsidR="000A45C6" w:rsidRDefault="000A45C6" w:rsidP="000A45C6">
            <w:pPr>
              <w:rPr>
                <w:rFonts w:ascii="Times New Roman" w:eastAsia="Times New Roman" w:hAnsi="Times New Roman"/>
              </w:rPr>
            </w:pPr>
          </w:p>
        </w:tc>
        <w:bookmarkEnd w:id="304"/>
      </w:tr>
      <w:bookmarkStart w:id="305" w:name="BKM_1A53E17D_27C9_42e8_B74C_38B2239C90AB"/>
      <w:tr w:rsidR="000A45C6" w14:paraId="01B76FF1" w14:textId="77777777" w:rsidTr="00FD3CBD">
        <w:trPr>
          <w:trHeight w:val="472"/>
        </w:trPr>
        <w:tc>
          <w:tcPr>
            <w:tcW w:w="2340" w:type="dxa"/>
            <w:tcBorders>
              <w:top w:val="single" w:sz="2" w:space="0" w:color="auto"/>
              <w:left w:val="single" w:sz="2" w:space="0" w:color="auto"/>
              <w:bottom w:val="single" w:sz="2" w:space="0" w:color="auto"/>
              <w:right w:val="single" w:sz="2" w:space="0" w:color="auto"/>
            </w:tcBorders>
          </w:tcPr>
          <w:p w14:paraId="59E7BF4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userPref</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List&lt;Portlet.UserPref&gt;</w:t>
            </w:r>
            <w:r>
              <w:rPr>
                <w:rFonts w:ascii="Times New Roman" w:eastAsia="Times New Roman" w:hAnsi="Times New Roman"/>
              </w:rPr>
              <w:fldChar w:fldCharType="end"/>
            </w:r>
          </w:p>
          <w:p w14:paraId="2AA29FA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6884137F" w14:textId="77777777" w:rsidR="000A45C6" w:rsidRDefault="000A45C6" w:rsidP="00FD3CBD">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2DECE1C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39E65A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EAFD4F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A8A2B99" w14:textId="77777777" w:rsidR="000A45C6" w:rsidRDefault="000A45C6" w:rsidP="000A45C6">
            <w:pPr>
              <w:rPr>
                <w:rFonts w:ascii="Times New Roman" w:eastAsia="Times New Roman" w:hAnsi="Times New Roman"/>
              </w:rPr>
            </w:pPr>
          </w:p>
        </w:tc>
        <w:bookmarkEnd w:id="305"/>
      </w:tr>
      <w:bookmarkStart w:id="306" w:name="BKM_5AA699AC_129F_4d1e_BD8A_E004C5611A17"/>
      <w:tr w:rsidR="000A45C6" w14:paraId="2B788DA3"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54E1E7B"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xtype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0F43BC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4A67C8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420490E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p>
          <w:p w14:paraId="4EE0CF26" w14:textId="77777777" w:rsidR="000A45C6" w:rsidRDefault="000A45C6" w:rsidP="00FD3CBD">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2177CDD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C21175D"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C8A053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5F775FD"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01761E64" w14:textId="77777777" w:rsidR="000A45C6" w:rsidRDefault="000A45C6" w:rsidP="000A45C6">
            <w:pPr>
              <w:rPr>
                <w:rFonts w:ascii="Times New Roman" w:eastAsia="Times New Roman" w:hAnsi="Times New Roman"/>
              </w:rPr>
            </w:pPr>
          </w:p>
        </w:tc>
        <w:bookmarkEnd w:id="306"/>
      </w:tr>
    </w:tbl>
    <w:p w14:paraId="4ADE7F9B" w14:textId="77777777" w:rsidR="000A45C6" w:rsidRDefault="000A45C6" w:rsidP="000A45C6">
      <w:pPr>
        <w:rPr>
          <w:rFonts w:ascii="Times New Roman" w:eastAsia="Times New Roman" w:hAnsi="Times New Roman"/>
        </w:rPr>
      </w:pPr>
      <w:bookmarkStart w:id="307" w:name="BKM_3C257213_31A6_4ffe_BF14_E51D7B9691A0"/>
    </w:p>
    <w:p w14:paraId="54D23709" w14:textId="77777777" w:rsidR="000A45C6" w:rsidRDefault="000A45C6" w:rsidP="000A45C6">
      <w:pPr>
        <w:rPr>
          <w:rFonts w:ascii="Times New Roman" w:eastAsia="Times New Roman" w:hAnsi="Times New Roman"/>
        </w:rPr>
      </w:pPr>
    </w:p>
    <w:p w14:paraId="1F962EA3"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6631B36"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F87D8F0"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99A5217"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04C3391"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701CFD5A" w14:textId="77777777" w:rsidTr="000A45C6">
        <w:tc>
          <w:tcPr>
            <w:tcW w:w="2340" w:type="dxa"/>
            <w:tcBorders>
              <w:top w:val="single" w:sz="2" w:space="0" w:color="auto"/>
              <w:left w:val="single" w:sz="2" w:space="0" w:color="auto"/>
              <w:bottom w:val="single" w:sz="2" w:space="0" w:color="auto"/>
              <w:right w:val="single" w:sz="2" w:space="0" w:color="auto"/>
            </w:tcBorders>
          </w:tcPr>
          <w:p w14:paraId="5317E92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getHtml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757F41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3C641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html property. </w:t>
            </w:r>
          </w:p>
          <w:p w14:paraId="7BD957C4"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5C08F2F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5EA641" w14:textId="77777777" w:rsidR="000A45C6" w:rsidRDefault="000A45C6" w:rsidP="000A45C6"/>
        </w:tc>
        <w:bookmarkEnd w:id="307"/>
      </w:tr>
      <w:bookmarkStart w:id="308" w:name="BKM_8BDED53C_9386_48db_81CD_75490D2EE78A"/>
      <w:tr w:rsidR="000A45C6" w14:paraId="160C894D" w14:textId="77777777" w:rsidTr="000A45C6">
        <w:tc>
          <w:tcPr>
            <w:tcW w:w="2340" w:type="dxa"/>
            <w:tcBorders>
              <w:top w:val="single" w:sz="2" w:space="0" w:color="auto"/>
              <w:left w:val="single" w:sz="2" w:space="0" w:color="auto"/>
              <w:bottom w:val="single" w:sz="2" w:space="0" w:color="auto"/>
              <w:right w:val="single" w:sz="2" w:space="0" w:color="auto"/>
            </w:tcBorders>
          </w:tcPr>
          <w:p w14:paraId="23305B8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getId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11354C2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B7276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id property. </w:t>
            </w:r>
          </w:p>
          <w:p w14:paraId="41701700"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042F40C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D3F937" w14:textId="77777777" w:rsidR="000A45C6" w:rsidRDefault="000A45C6" w:rsidP="000A45C6"/>
        </w:tc>
        <w:bookmarkEnd w:id="308"/>
      </w:tr>
      <w:bookmarkStart w:id="309" w:name="BKM_1426C8D2_8759_4f92_A4BD_68BD2D4484D7"/>
      <w:tr w:rsidR="000A45C6" w14:paraId="58CD77FC" w14:textId="77777777" w:rsidTr="000A45C6">
        <w:tc>
          <w:tcPr>
            <w:tcW w:w="2340" w:type="dxa"/>
            <w:tcBorders>
              <w:top w:val="single" w:sz="2" w:space="0" w:color="auto"/>
              <w:left w:val="single" w:sz="2" w:space="0" w:color="auto"/>
              <w:bottom w:val="single" w:sz="2" w:space="0" w:color="auto"/>
              <w:right w:val="single" w:sz="2" w:space="0" w:color="auto"/>
            </w:tcBorders>
          </w:tcPr>
          <w:p w14:paraId="79FC0C0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getInitConfig</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566B6E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835252"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initConfig property. </w:t>
            </w:r>
          </w:p>
          <w:p w14:paraId="28F9F98B"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18E7169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45AC1E6" w14:textId="77777777" w:rsidR="000A45C6" w:rsidRDefault="000A45C6" w:rsidP="000A45C6"/>
        </w:tc>
        <w:bookmarkEnd w:id="309"/>
      </w:tr>
      <w:bookmarkStart w:id="310" w:name="BKM_DFAD4E83_A81B_4e4b_9C17_3238A0B89750"/>
      <w:tr w:rsidR="000A45C6" w14:paraId="6A469D00" w14:textId="77777777" w:rsidTr="000A45C6">
        <w:tc>
          <w:tcPr>
            <w:tcW w:w="2340" w:type="dxa"/>
            <w:tcBorders>
              <w:top w:val="single" w:sz="2" w:space="0" w:color="auto"/>
              <w:left w:val="single" w:sz="2" w:space="0" w:color="auto"/>
              <w:bottom w:val="single" w:sz="2" w:space="0" w:color="auto"/>
              <w:right w:val="single" w:sz="2" w:space="0" w:color="auto"/>
            </w:tcBorders>
          </w:tcPr>
          <w:p w14:paraId="5D80D9E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getPosition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Portlet.Position</w:t>
            </w:r>
            <w:r>
              <w:rPr>
                <w:rFonts w:ascii="Times New Roman" w:eastAsia="Times New Roman" w:hAnsi="Times New Roman"/>
              </w:rPr>
              <w:fldChar w:fldCharType="end"/>
            </w:r>
          </w:p>
          <w:p w14:paraId="33339D0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E1CCF6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position property. </w:t>
            </w:r>
          </w:p>
          <w:p w14:paraId="124E1198"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Portlet.Position }</w:t>
            </w:r>
          </w:p>
          <w:p w14:paraId="58059FE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AD436C9" w14:textId="77777777" w:rsidR="000A45C6" w:rsidRDefault="000A45C6" w:rsidP="000A45C6"/>
        </w:tc>
        <w:bookmarkEnd w:id="310"/>
      </w:tr>
      <w:bookmarkStart w:id="311" w:name="BKM_8A963C35_3B87_4324_96AF_CB671610AEDE"/>
      <w:tr w:rsidR="000A45C6" w14:paraId="0A62954E" w14:textId="77777777" w:rsidTr="000A45C6">
        <w:tc>
          <w:tcPr>
            <w:tcW w:w="2340" w:type="dxa"/>
            <w:tcBorders>
              <w:top w:val="single" w:sz="2" w:space="0" w:color="auto"/>
              <w:left w:val="single" w:sz="2" w:space="0" w:color="auto"/>
              <w:bottom w:val="single" w:sz="2" w:space="0" w:color="auto"/>
              <w:right w:val="single" w:sz="2" w:space="0" w:color="auto"/>
            </w:tcBorders>
          </w:tcPr>
          <w:p w14:paraId="3201FD1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getUrl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1156368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76286A"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url property. </w:t>
            </w:r>
          </w:p>
          <w:p w14:paraId="56F948C4"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3469746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CA2534D" w14:textId="77777777" w:rsidR="000A45C6" w:rsidRDefault="000A45C6" w:rsidP="000A45C6"/>
        </w:tc>
        <w:bookmarkEnd w:id="311"/>
      </w:tr>
      <w:bookmarkStart w:id="312" w:name="BKM_42802261_98C0_48c9_A94C_376F86C669C2"/>
      <w:tr w:rsidR="000A45C6" w14:paraId="4F1AAB88" w14:textId="77777777" w:rsidTr="000A45C6">
        <w:tc>
          <w:tcPr>
            <w:tcW w:w="2340" w:type="dxa"/>
            <w:tcBorders>
              <w:top w:val="single" w:sz="2" w:space="0" w:color="auto"/>
              <w:left w:val="single" w:sz="2" w:space="0" w:color="auto"/>
              <w:bottom w:val="single" w:sz="2" w:space="0" w:color="auto"/>
              <w:right w:val="single" w:sz="2" w:space="0" w:color="auto"/>
            </w:tcBorders>
          </w:tcPr>
          <w:p w14:paraId="03068D2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getUserPref</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List&lt;Portlet.UserPref&gt;</w:t>
            </w:r>
            <w:r>
              <w:rPr>
                <w:rFonts w:ascii="Times New Roman" w:eastAsia="Times New Roman" w:hAnsi="Times New Roman"/>
              </w:rPr>
              <w:fldChar w:fldCharType="end"/>
            </w:r>
          </w:p>
          <w:p w14:paraId="2D6102E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DB84E0D"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userPref property. </w:t>
            </w:r>
          </w:p>
          <w:p w14:paraId="2297312D"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modification you make to the returned list will be present inside the JAXB object. This is why there is not a &lt;CODE&gt;set&lt;/CODE&gt; method for the userPref property. </w:t>
            </w:r>
          </w:p>
          <w:p w14:paraId="1D4646EB"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2C1B685C"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getUserPref().add(newItem);</w:t>
            </w:r>
          </w:p>
          <w:p w14:paraId="327F53BC"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59BC239E"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&lt;p&gt; Objects of the following type(s) are </w:t>
            </w:r>
            <w:r w:rsidRPr="000A45C6">
              <w:rPr>
                <w:rFonts w:ascii="Times New Roman" w:eastAsia="Times New Roman" w:hAnsi="Times New Roman"/>
              </w:rPr>
              <w:lastRenderedPageBreak/>
              <w:t>allowed in the list {@link Portlet.UserPref }</w:t>
            </w:r>
          </w:p>
          <w:p w14:paraId="21AF59D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154C3D" w14:textId="77777777" w:rsidR="000A45C6" w:rsidRDefault="000A45C6" w:rsidP="000A45C6"/>
        </w:tc>
        <w:bookmarkEnd w:id="312"/>
      </w:tr>
      <w:bookmarkStart w:id="313" w:name="BKM_C39719E6_2F10_4c66_BAA3_4A1F04E237AA"/>
      <w:tr w:rsidR="000A45C6" w14:paraId="28F8DF7D" w14:textId="77777777" w:rsidTr="000A45C6">
        <w:tc>
          <w:tcPr>
            <w:tcW w:w="2340" w:type="dxa"/>
            <w:tcBorders>
              <w:top w:val="single" w:sz="2" w:space="0" w:color="auto"/>
              <w:left w:val="single" w:sz="2" w:space="0" w:color="auto"/>
              <w:bottom w:val="single" w:sz="2" w:space="0" w:color="auto"/>
              <w:right w:val="single" w:sz="2" w:space="0" w:color="auto"/>
            </w:tcBorders>
          </w:tcPr>
          <w:p w14:paraId="4D336569"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getXtype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7C6414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BC38D0D"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xtype property. </w:t>
            </w:r>
          </w:p>
          <w:p w14:paraId="3806E50B"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7B8DAF1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83B664" w14:textId="77777777" w:rsidR="000A45C6" w:rsidRDefault="000A45C6" w:rsidP="000A45C6"/>
        </w:tc>
        <w:bookmarkEnd w:id="313"/>
      </w:tr>
      <w:bookmarkStart w:id="314" w:name="BKM_39218E87_EE83_40a4_A21F_138FFE824723"/>
      <w:tr w:rsidR="000A45C6" w14:paraId="4C42A585" w14:textId="77777777" w:rsidTr="000A45C6">
        <w:tc>
          <w:tcPr>
            <w:tcW w:w="2340" w:type="dxa"/>
            <w:tcBorders>
              <w:top w:val="single" w:sz="2" w:space="0" w:color="auto"/>
              <w:left w:val="single" w:sz="2" w:space="0" w:color="auto"/>
              <w:bottom w:val="single" w:sz="2" w:space="0" w:color="auto"/>
              <w:right w:val="single" w:sz="2" w:space="0" w:color="auto"/>
            </w:tcBorders>
          </w:tcPr>
          <w:p w14:paraId="6EA28AF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setHtml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6CBAD7C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6F6208D"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html property. </w:t>
            </w:r>
          </w:p>
          <w:p w14:paraId="3B4BA0E8"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5F68BC65"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0105FE8"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1F3C32B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372F58A" w14:textId="77777777" w:rsidR="000A45C6" w:rsidRDefault="000A45C6" w:rsidP="000A45C6"/>
        </w:tc>
        <w:bookmarkEnd w:id="314"/>
      </w:tr>
      <w:bookmarkStart w:id="315" w:name="BKM_CD638D12_FCE6_4770_A4F5_EA906286A536"/>
      <w:tr w:rsidR="000A45C6" w14:paraId="520205E4" w14:textId="77777777" w:rsidTr="000A45C6">
        <w:tc>
          <w:tcPr>
            <w:tcW w:w="2340" w:type="dxa"/>
            <w:tcBorders>
              <w:top w:val="single" w:sz="2" w:space="0" w:color="auto"/>
              <w:left w:val="single" w:sz="2" w:space="0" w:color="auto"/>
              <w:bottom w:val="single" w:sz="2" w:space="0" w:color="auto"/>
              <w:right w:val="single" w:sz="2" w:space="0" w:color="auto"/>
            </w:tcBorders>
          </w:tcPr>
          <w:p w14:paraId="33D4B8D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setId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2C485B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4ACDB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id property. </w:t>
            </w:r>
          </w:p>
          <w:p w14:paraId="78C2D892"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65FB49E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44E2BDB"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5F558B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059042C" w14:textId="77777777" w:rsidR="000A45C6" w:rsidRDefault="000A45C6" w:rsidP="000A45C6"/>
        </w:tc>
        <w:bookmarkEnd w:id="315"/>
      </w:tr>
      <w:bookmarkStart w:id="316" w:name="BKM_80726FA5_AAE5_4f00_8CF7_C5B2A6D3617E"/>
      <w:tr w:rsidR="000A45C6" w14:paraId="0804EC5E" w14:textId="77777777" w:rsidTr="000A45C6">
        <w:tc>
          <w:tcPr>
            <w:tcW w:w="2340" w:type="dxa"/>
            <w:tcBorders>
              <w:top w:val="single" w:sz="2" w:space="0" w:color="auto"/>
              <w:left w:val="single" w:sz="2" w:space="0" w:color="auto"/>
              <w:bottom w:val="single" w:sz="2" w:space="0" w:color="auto"/>
              <w:right w:val="single" w:sz="2" w:space="0" w:color="auto"/>
            </w:tcBorders>
          </w:tcPr>
          <w:p w14:paraId="32A8E9F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setInitConfig</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524CFC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42A781"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initConfig property. </w:t>
            </w:r>
          </w:p>
          <w:p w14:paraId="5820E6E3"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0146894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A0E2BF6"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CB93FC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49D19318" w14:textId="77777777" w:rsidR="000A45C6" w:rsidRDefault="000A45C6" w:rsidP="000A45C6"/>
        </w:tc>
        <w:bookmarkEnd w:id="316"/>
      </w:tr>
      <w:bookmarkStart w:id="317" w:name="BKM_BE8D15D2_B3CC_4f8f_B80F_65E823C0BE0E"/>
      <w:tr w:rsidR="000A45C6" w14:paraId="5E4B334B" w14:textId="77777777" w:rsidTr="000A45C6">
        <w:tc>
          <w:tcPr>
            <w:tcW w:w="2340" w:type="dxa"/>
            <w:tcBorders>
              <w:top w:val="single" w:sz="2" w:space="0" w:color="auto"/>
              <w:left w:val="single" w:sz="2" w:space="0" w:color="auto"/>
              <w:bottom w:val="single" w:sz="2" w:space="0" w:color="auto"/>
              <w:right w:val="single" w:sz="2" w:space="0" w:color="auto"/>
            </w:tcBorders>
          </w:tcPr>
          <w:p w14:paraId="3FEC942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setPosition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1FCC3B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ECD64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position property. </w:t>
            </w:r>
          </w:p>
          <w:p w14:paraId="00E59F24"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Portlet.Position }</w:t>
            </w:r>
          </w:p>
          <w:p w14:paraId="0416DBC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BFA47DE"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Portlet.Position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BA40E8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FCE7429" w14:textId="77777777" w:rsidR="000A45C6" w:rsidRDefault="000A45C6" w:rsidP="000A45C6"/>
        </w:tc>
        <w:bookmarkEnd w:id="317"/>
      </w:tr>
      <w:bookmarkStart w:id="318" w:name="BKM_ED72F559_41AC_4f8b_82DD_55898F329E9C"/>
      <w:tr w:rsidR="000A45C6" w14:paraId="31416F8A" w14:textId="77777777" w:rsidTr="000A45C6">
        <w:tc>
          <w:tcPr>
            <w:tcW w:w="2340" w:type="dxa"/>
            <w:tcBorders>
              <w:top w:val="single" w:sz="2" w:space="0" w:color="auto"/>
              <w:left w:val="single" w:sz="2" w:space="0" w:color="auto"/>
              <w:bottom w:val="single" w:sz="2" w:space="0" w:color="auto"/>
              <w:right w:val="single" w:sz="2" w:space="0" w:color="auto"/>
            </w:tcBorders>
          </w:tcPr>
          <w:p w14:paraId="05FB9B6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setUrl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085085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A9D0616"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url property. </w:t>
            </w:r>
          </w:p>
          <w:p w14:paraId="64FF3ABA"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2E7CEF6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F80EBE"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C5A52D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00289DFC" w14:textId="77777777" w:rsidR="000A45C6" w:rsidRDefault="000A45C6" w:rsidP="000A45C6"/>
        </w:tc>
        <w:bookmarkEnd w:id="318"/>
      </w:tr>
      <w:bookmarkStart w:id="319" w:name="BKM_269EEC33_047F_4fe1_B44C_51725169392A"/>
      <w:tr w:rsidR="000A45C6" w14:paraId="7B5E379E" w14:textId="77777777" w:rsidTr="000A45C6">
        <w:tc>
          <w:tcPr>
            <w:tcW w:w="2340" w:type="dxa"/>
            <w:tcBorders>
              <w:top w:val="single" w:sz="2" w:space="0" w:color="auto"/>
              <w:left w:val="single" w:sz="2" w:space="0" w:color="auto"/>
              <w:bottom w:val="single" w:sz="2" w:space="0" w:color="auto"/>
              <w:right w:val="single" w:sz="2" w:space="0" w:color="auto"/>
            </w:tcBorders>
          </w:tcPr>
          <w:p w14:paraId="3660D44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setXtype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BBD8E0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FE6647"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xtype property. </w:t>
            </w:r>
          </w:p>
          <w:p w14:paraId="47A6936D"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5C728A2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2AAD92"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D5184B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4B5E4A89" w14:textId="77777777" w:rsidR="000A45C6" w:rsidRDefault="000A45C6" w:rsidP="000A45C6"/>
        </w:tc>
        <w:bookmarkEnd w:id="319"/>
      </w:tr>
    </w:tbl>
    <w:p w14:paraId="68889E09" w14:textId="77777777" w:rsidR="000A45C6" w:rsidRDefault="000A45C6" w:rsidP="000A45C6">
      <w:pPr>
        <w:rPr>
          <w:rFonts w:ascii="Times New Roman" w:eastAsia="Times New Roman" w:hAnsi="Times New Roman"/>
        </w:rPr>
      </w:pPr>
    </w:p>
    <w:bookmarkStart w:id="320" w:name="BKM_24D7DB92_C7C7_4aa8_A6DC_BFFF3347DFEA"/>
    <w:p w14:paraId="5C23A000" w14:textId="77777777" w:rsidR="000A45C6" w:rsidRDefault="000A45C6" w:rsidP="000A45C6">
      <w:pPr>
        <w:pStyle w:val="4"/>
      </w:pPr>
      <w:r>
        <w:rPr>
          <w:b/>
        </w:rPr>
        <w:fldChar w:fldCharType="begin" w:fldLock="1"/>
      </w:r>
      <w:r>
        <w:rPr>
          <w:b/>
        </w:rPr>
        <w:instrText xml:space="preserve">MERGEFIELD </w:instrText>
      </w:r>
      <w:r>
        <w:instrText>{Element.Name}</w:instrText>
      </w:r>
      <w:r>
        <w:rPr>
          <w:b/>
        </w:rPr>
        <w:fldChar w:fldCharType="separate"/>
      </w:r>
      <w:r>
        <w:t>Position</w:t>
      </w:r>
      <w:r>
        <w:rPr>
          <w:b/>
        </w:rPr>
        <w:fldChar w:fldCharType="end"/>
      </w:r>
    </w:p>
    <w:p w14:paraId="5DBE0CF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5F037DC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3FDEBCE"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5F4BF881"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00894F53"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{24D7DB92-C7C7-4aa8-A6DC-BFFF3347DFEA}</w:t>
      </w:r>
      <w:r>
        <w:rPr>
          <w:rFonts w:ascii="Times New Roman" w:eastAsia="Times New Roman" w:hAnsi="Times New Roman"/>
        </w:rPr>
        <w:fldChar w:fldCharType="end"/>
      </w:r>
    </w:p>
    <w:p w14:paraId="2EB4CA31" w14:textId="77777777" w:rsidR="000A45C6" w:rsidRDefault="000A45C6" w:rsidP="000A45C6">
      <w:pPr>
        <w:rPr>
          <w:rFonts w:ascii="Times New Roman" w:eastAsia="Times New Roman" w:hAnsi="Times New Roman"/>
        </w:rPr>
      </w:pPr>
    </w:p>
    <w:p w14:paraId="68BD85A1"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49BC4FEF"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58536F45"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&lt;attribute name="x" use="required" type="{http://www.w3.org/2001/XMLSchema}int" /&gt; &lt;attribute name="y" use="required" type="{http://www.w3.org/2001/XMLSchema}int" /&gt; &lt;/restriction&gt; &lt;/complexContent&gt; &lt;/complexType&gt;</w:t>
      </w:r>
    </w:p>
    <w:p w14:paraId="13E0960B" w14:textId="77777777" w:rsidR="000A45C6" w:rsidRDefault="000A45C6" w:rsidP="000A45C6">
      <w:r>
        <w:rPr>
          <w:rFonts w:ascii="Times New Roman" w:eastAsia="Times New Roman" w:hAnsi="Times New Roman"/>
          <w:lang w:val="ko-KR"/>
        </w:rPr>
        <w:lastRenderedPageBreak/>
        <w:t>&lt;/pre&gt;</w:t>
      </w:r>
    </w:p>
    <w:p w14:paraId="29E8CDA8" w14:textId="77777777" w:rsidR="000A45C6" w:rsidRDefault="000A45C6" w:rsidP="000A45C6">
      <w:pPr>
        <w:rPr>
          <w:rFonts w:ascii="Times New Roman" w:eastAsia="Times New Roman" w:hAnsi="Times New Roman"/>
        </w:rPr>
      </w:pPr>
    </w:p>
    <w:p w14:paraId="63267F92"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24BDEE67" w14:textId="77777777" w:rsidTr="000A45C6">
        <w:trPr>
          <w:cantSplit/>
          <w:trHeight w:val="289"/>
          <w:tblHeader/>
        </w:trPr>
        <w:tc>
          <w:tcPr>
            <w:tcW w:w="9360" w:type="dxa"/>
            <w:gridSpan w:val="2"/>
            <w:tcBorders>
              <w:top w:val="nil"/>
              <w:left w:val="nil"/>
              <w:bottom w:val="nil"/>
              <w:right w:val="nil"/>
            </w:tcBorders>
          </w:tcPr>
          <w:p w14:paraId="56F8E033"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54E10ED4" w14:textId="77777777" w:rsidTr="000A45C6">
        <w:trPr>
          <w:trHeight w:val="351"/>
        </w:trPr>
        <w:tc>
          <w:tcPr>
            <w:tcW w:w="630" w:type="dxa"/>
            <w:tcBorders>
              <w:top w:val="nil"/>
              <w:left w:val="nil"/>
              <w:bottom w:val="nil"/>
              <w:right w:val="nil"/>
            </w:tcBorders>
          </w:tcPr>
          <w:p w14:paraId="256FB226"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49120F4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5902B467" w14:textId="77777777" w:rsidR="000A45C6" w:rsidRDefault="000A45C6" w:rsidP="000A45C6">
      <w:pPr>
        <w:rPr>
          <w:rFonts w:ascii="Times New Roman" w:eastAsia="Times New Roman" w:hAnsi="Times New Roman"/>
        </w:rPr>
      </w:pPr>
    </w:p>
    <w:p w14:paraId="57CFC801"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713CFAA9" w14:textId="77777777" w:rsidTr="000A45C6">
        <w:tc>
          <w:tcPr>
            <w:tcW w:w="9360" w:type="dxa"/>
            <w:gridSpan w:val="2"/>
            <w:tcBorders>
              <w:top w:val="nil"/>
              <w:left w:val="nil"/>
              <w:bottom w:val="nil"/>
              <w:right w:val="nil"/>
            </w:tcBorders>
          </w:tcPr>
          <w:p w14:paraId="5938C07A"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27560094" w14:textId="77777777" w:rsidTr="000A45C6">
        <w:trPr>
          <w:trHeight w:val="350"/>
        </w:trPr>
        <w:tc>
          <w:tcPr>
            <w:tcW w:w="630" w:type="dxa"/>
            <w:tcBorders>
              <w:top w:val="nil"/>
              <w:left w:val="nil"/>
              <w:bottom w:val="nil"/>
              <w:right w:val="nil"/>
            </w:tcBorders>
          </w:tcPr>
          <w:p w14:paraId="4B690647"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722A66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07993793" w14:textId="77777777" w:rsidR="000A45C6" w:rsidRDefault="000A45C6" w:rsidP="000A45C6">
      <w:pPr>
        <w:rPr>
          <w:rFonts w:ascii="Times New Roman" w:eastAsia="Times New Roman" w:hAnsi="Times New Roman"/>
        </w:rPr>
      </w:pPr>
    </w:p>
    <w:p w14:paraId="1BF5B821" w14:textId="77777777" w:rsidR="000A45C6" w:rsidRDefault="000A45C6" w:rsidP="000A45C6">
      <w:pPr>
        <w:rPr>
          <w:rFonts w:ascii="Times New Roman" w:eastAsia="Times New Roman" w:hAnsi="Times New Roman"/>
        </w:rPr>
      </w:pPr>
    </w:p>
    <w:p w14:paraId="3CA5868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40EC1FDA"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526E041"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F75F714"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B948F75"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D50697F"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590483D5" w14:textId="77777777" w:rsidTr="000A45C6">
        <w:tc>
          <w:tcPr>
            <w:tcW w:w="2250" w:type="dxa"/>
            <w:tcBorders>
              <w:top w:val="single" w:sz="2" w:space="0" w:color="auto"/>
              <w:left w:val="single" w:sz="2" w:space="0" w:color="auto"/>
              <w:bottom w:val="single" w:sz="2" w:space="0" w:color="auto"/>
              <w:right w:val="single" w:sz="2" w:space="0" w:color="auto"/>
            </w:tcBorders>
          </w:tcPr>
          <w:p w14:paraId="3D8ECBA2"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2A26CCB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2D891BB2"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7FF8358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70299EC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Portlet</w:t>
            </w:r>
            <w:r>
              <w:rPr>
                <w:rFonts w:ascii="Times New Roman" w:eastAsia="Times New Roman" w:hAnsi="Times New Roman"/>
              </w:rPr>
              <w:fldChar w:fldCharType="end"/>
            </w:r>
          </w:p>
          <w:p w14:paraId="07BC4CE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5DDFC87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separate"/>
            </w:r>
            <w:r>
              <w:rPr>
                <w:rFonts w:ascii="Times New Roman" w:eastAsia="Times New Roman" w:hAnsi="Times New Roman"/>
              </w:rPr>
              <w:t>position</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D1B133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Position</w:t>
            </w:r>
            <w:r>
              <w:rPr>
                <w:rFonts w:ascii="Times New Roman" w:eastAsia="Times New Roman" w:hAnsi="Times New Roman"/>
              </w:rPr>
              <w:fldChar w:fldCharType="end"/>
            </w:r>
          </w:p>
          <w:p w14:paraId="42BCFA7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66E1D78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01168BF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1D425AF3" w14:textId="77777777" w:rsidR="000A45C6" w:rsidRDefault="000A45C6" w:rsidP="000A45C6">
      <w:pPr>
        <w:rPr>
          <w:rFonts w:ascii="Times New Roman" w:eastAsia="Times New Roman" w:hAnsi="Times New Roman"/>
        </w:rPr>
      </w:pPr>
      <w:bookmarkStart w:id="321" w:name="BKM_98D9C160_EA48_4ae4_A0A7_BE3D28EDD955"/>
    </w:p>
    <w:p w14:paraId="15A7CFAE" w14:textId="77777777" w:rsidR="000A45C6" w:rsidRDefault="000A45C6" w:rsidP="000A45C6">
      <w:pPr>
        <w:rPr>
          <w:rFonts w:ascii="Times New Roman" w:eastAsia="Times New Roman" w:hAnsi="Times New Roman"/>
        </w:rPr>
      </w:pPr>
    </w:p>
    <w:p w14:paraId="61D710EA"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1410C3C7"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B0BE85"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189C22B"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CEABAE5"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5CDB0765"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23361F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x</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68411A5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49B5F0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5927F224" w14:textId="5FD54303" w:rsidR="000A45C6" w:rsidRDefault="000A45C6" w:rsidP="00FD3CBD">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81304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325445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7BCB5AC"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D92540F"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51AFB5B7" w14:textId="77777777" w:rsidR="000A45C6" w:rsidRDefault="000A45C6" w:rsidP="000A45C6">
            <w:pPr>
              <w:rPr>
                <w:rFonts w:ascii="Times New Roman" w:eastAsia="Times New Roman" w:hAnsi="Times New Roman"/>
              </w:rPr>
            </w:pPr>
          </w:p>
        </w:tc>
        <w:bookmarkEnd w:id="321"/>
      </w:tr>
      <w:bookmarkStart w:id="322" w:name="BKM_E17009CB_5CA1_4803_ABF2_193189C94110"/>
      <w:tr w:rsidR="000A45C6" w14:paraId="5EC5D5CE"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59B7865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y</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70A9402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80EC06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421E894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28861243"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A774C2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DB1A71A"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3643AA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72A1671"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54ABD2E1" w14:textId="77777777" w:rsidR="000A45C6" w:rsidRDefault="000A45C6" w:rsidP="000A45C6">
            <w:pPr>
              <w:rPr>
                <w:rFonts w:ascii="Times New Roman" w:eastAsia="Times New Roman" w:hAnsi="Times New Roman"/>
              </w:rPr>
            </w:pPr>
          </w:p>
        </w:tc>
        <w:bookmarkEnd w:id="322"/>
      </w:tr>
    </w:tbl>
    <w:p w14:paraId="66A83865" w14:textId="77777777" w:rsidR="000A45C6" w:rsidRDefault="000A45C6" w:rsidP="000A45C6">
      <w:pPr>
        <w:rPr>
          <w:rFonts w:ascii="Times New Roman" w:eastAsia="Times New Roman" w:hAnsi="Times New Roman"/>
        </w:rPr>
      </w:pPr>
      <w:bookmarkStart w:id="323" w:name="BKM_FA768B35_058F_473a_97D1_74A1350E15E5"/>
    </w:p>
    <w:p w14:paraId="5E885E7F" w14:textId="77777777" w:rsidR="000A45C6" w:rsidRDefault="000A45C6" w:rsidP="000A45C6">
      <w:pPr>
        <w:rPr>
          <w:rFonts w:ascii="Times New Roman" w:eastAsia="Times New Roman" w:hAnsi="Times New Roman"/>
        </w:rPr>
      </w:pPr>
    </w:p>
    <w:p w14:paraId="309E05E1"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1936D978"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954571D"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39ECD39"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E33EDCF"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77DC0212" w14:textId="77777777" w:rsidTr="000A45C6">
        <w:tc>
          <w:tcPr>
            <w:tcW w:w="2340" w:type="dxa"/>
            <w:tcBorders>
              <w:top w:val="single" w:sz="2" w:space="0" w:color="auto"/>
              <w:left w:val="single" w:sz="2" w:space="0" w:color="auto"/>
              <w:bottom w:val="single" w:sz="2" w:space="0" w:color="auto"/>
              <w:right w:val="single" w:sz="2" w:space="0" w:color="auto"/>
            </w:tcBorders>
          </w:tcPr>
          <w:p w14:paraId="68419E1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getX</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3859EB5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A6111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Gets the value of the x property.</w:t>
            </w:r>
          </w:p>
          <w:p w14:paraId="39E9965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1384C82" w14:textId="77777777" w:rsidR="000A45C6" w:rsidRDefault="000A45C6" w:rsidP="000A45C6"/>
        </w:tc>
        <w:bookmarkEnd w:id="323"/>
      </w:tr>
      <w:bookmarkStart w:id="324" w:name="BKM_D9441B98_B958_44ad_ADB4_F20C30FC07AF"/>
      <w:tr w:rsidR="000A45C6" w14:paraId="080A7D36" w14:textId="77777777" w:rsidTr="000A45C6">
        <w:tc>
          <w:tcPr>
            <w:tcW w:w="2340" w:type="dxa"/>
            <w:tcBorders>
              <w:top w:val="single" w:sz="2" w:space="0" w:color="auto"/>
              <w:left w:val="single" w:sz="2" w:space="0" w:color="auto"/>
              <w:bottom w:val="single" w:sz="2" w:space="0" w:color="auto"/>
              <w:right w:val="single" w:sz="2" w:space="0" w:color="auto"/>
            </w:tcBorders>
          </w:tcPr>
          <w:p w14:paraId="4E486D7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4B9D457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B7F36D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Gets the value of the y property.</w:t>
            </w:r>
          </w:p>
          <w:p w14:paraId="0A67573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98A41C9" w14:textId="77777777" w:rsidR="000A45C6" w:rsidRDefault="000A45C6" w:rsidP="000A45C6"/>
        </w:tc>
        <w:bookmarkEnd w:id="324"/>
      </w:tr>
      <w:bookmarkStart w:id="325" w:name="BKM_E6818F57_688C_4f46_BC60_A98F8DF4ABBD"/>
      <w:tr w:rsidR="000A45C6" w14:paraId="593D504C" w14:textId="77777777" w:rsidTr="000A45C6">
        <w:tc>
          <w:tcPr>
            <w:tcW w:w="2340" w:type="dxa"/>
            <w:tcBorders>
              <w:top w:val="single" w:sz="2" w:space="0" w:color="auto"/>
              <w:left w:val="single" w:sz="2" w:space="0" w:color="auto"/>
              <w:bottom w:val="single" w:sz="2" w:space="0" w:color="auto"/>
              <w:right w:val="single" w:sz="2" w:space="0" w:color="auto"/>
            </w:tcBorders>
          </w:tcPr>
          <w:p w14:paraId="15723525"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setX</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96D8C9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B6F63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Sets the value of the x property.</w:t>
            </w:r>
          </w:p>
          <w:p w14:paraId="380F62E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524575"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C3F77E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79E820C0" w14:textId="77777777" w:rsidR="000A45C6" w:rsidRDefault="000A45C6" w:rsidP="000A45C6"/>
        </w:tc>
        <w:bookmarkEnd w:id="325"/>
      </w:tr>
      <w:bookmarkStart w:id="326" w:name="BKM_8123562F_2BBA_47e1_A30E_1AF9525B14CA"/>
      <w:tr w:rsidR="000A45C6" w14:paraId="6EC1B126" w14:textId="77777777" w:rsidTr="000A45C6">
        <w:tc>
          <w:tcPr>
            <w:tcW w:w="2340" w:type="dxa"/>
            <w:tcBorders>
              <w:top w:val="single" w:sz="2" w:space="0" w:color="auto"/>
              <w:left w:val="single" w:sz="2" w:space="0" w:color="auto"/>
              <w:bottom w:val="single" w:sz="2" w:space="0" w:color="auto"/>
              <w:right w:val="single" w:sz="2" w:space="0" w:color="auto"/>
            </w:tcBorders>
          </w:tcPr>
          <w:p w14:paraId="203E58D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2E2F2C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89228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Sets the value of the y property.</w:t>
            </w:r>
          </w:p>
          <w:p w14:paraId="52FF35A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BAAEAD"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BCBD64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65E71FF4" w14:textId="77777777" w:rsidR="000A45C6" w:rsidRDefault="000A45C6" w:rsidP="000A45C6"/>
        </w:tc>
        <w:bookmarkEnd w:id="326"/>
      </w:tr>
    </w:tbl>
    <w:p w14:paraId="17B5F305" w14:textId="77777777" w:rsidR="000A45C6" w:rsidRDefault="000A45C6" w:rsidP="000A45C6">
      <w:pPr>
        <w:rPr>
          <w:rFonts w:ascii="Times New Roman" w:eastAsia="Times New Roman" w:hAnsi="Times New Roman"/>
        </w:rPr>
      </w:pPr>
      <w:r>
        <w:rPr>
          <w:rFonts w:ascii="Times New Roman" w:eastAsia="Times New Roman" w:hAnsi="Times New Roman"/>
          <w:lang w:val="ko-KR"/>
        </w:rPr>
        <w:t xml:space="preserve"> </w:t>
      </w:r>
      <w:bookmarkEnd w:id="320"/>
    </w:p>
    <w:p w14:paraId="3A38D62B" w14:textId="77777777" w:rsidR="000A45C6" w:rsidRDefault="000A45C6" w:rsidP="000A45C6">
      <w:pPr>
        <w:rPr>
          <w:rFonts w:ascii="Times New Roman" w:eastAsia="Times New Roman" w:hAnsi="Times New Roman"/>
        </w:rPr>
      </w:pPr>
    </w:p>
    <w:bookmarkStart w:id="327" w:name="BKM_5439A1D1_295A_4dbb_B094_E237C2F701B3"/>
    <w:p w14:paraId="317CF0CF" w14:textId="77777777" w:rsidR="000A45C6" w:rsidRDefault="000A45C6" w:rsidP="000A45C6">
      <w:pPr>
        <w:pStyle w:val="4"/>
        <w:rPr>
          <w:rFonts w:eastAsia="Times New Roman"/>
        </w:rPr>
      </w:pPr>
      <w:r>
        <w:rPr>
          <w:b/>
          <w:bCs w:val="0"/>
        </w:rPr>
        <w:fldChar w:fldCharType="begin" w:fldLock="1"/>
      </w:r>
      <w:r>
        <w:rPr>
          <w:b/>
          <w:bCs w:val="0"/>
        </w:rPr>
        <w:instrText xml:space="preserve">MERGEFIELD </w:instrText>
      </w:r>
      <w:r>
        <w:rPr>
          <w:rFonts w:eastAsia="Times New Roman"/>
        </w:rPr>
        <w:instrText>{Element.Name}</w:instrText>
      </w:r>
      <w:r>
        <w:rPr>
          <w:b/>
          <w:bCs w:val="0"/>
        </w:rPr>
        <w:fldChar w:fldCharType="separate"/>
      </w:r>
      <w:r>
        <w:rPr>
          <w:rFonts w:eastAsia="Times New Roman"/>
        </w:rPr>
        <w:t>UserPref</w:t>
      </w:r>
      <w:r>
        <w:rPr>
          <w:b/>
          <w:bCs w:val="0"/>
        </w:rPr>
        <w:fldChar w:fldCharType="end"/>
      </w:r>
    </w:p>
    <w:p w14:paraId="212F1017"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2589027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4318833"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4B42B9A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59D86307"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{5439A1D1-295A-4dbb-B094-E237C2F701B3}</w:t>
      </w:r>
      <w:r>
        <w:rPr>
          <w:rFonts w:ascii="Times New Roman" w:eastAsia="Times New Roman" w:hAnsi="Times New Roman"/>
        </w:rPr>
        <w:fldChar w:fldCharType="end"/>
      </w:r>
    </w:p>
    <w:p w14:paraId="5D5BE1F3" w14:textId="77777777" w:rsidR="000A45C6" w:rsidRDefault="000A45C6" w:rsidP="000A45C6">
      <w:pPr>
        <w:rPr>
          <w:rFonts w:ascii="Times New Roman" w:eastAsia="Times New Roman" w:hAnsi="Times New Roman"/>
        </w:rPr>
      </w:pPr>
    </w:p>
    <w:p w14:paraId="28F82263"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524BF426"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46E23AE2"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&lt;simpleContent&gt; &lt;extension base="&lt;http://www.w3.org/2001/XMLSchema&gt;string"&gt; &lt;attribute name="name" use="required" type="{http://www.w3.org/2001/XMLSchema}string" /&gt; &lt;/extension&gt; &lt;/simpleContent&gt; &lt;/complexType&gt;</w:t>
      </w:r>
    </w:p>
    <w:p w14:paraId="6FF9CB36" w14:textId="77777777" w:rsidR="000A45C6" w:rsidRDefault="000A45C6" w:rsidP="000A45C6">
      <w:r>
        <w:rPr>
          <w:rFonts w:ascii="Times New Roman" w:eastAsia="Times New Roman" w:hAnsi="Times New Roman"/>
          <w:lang w:val="ko-KR"/>
        </w:rPr>
        <w:t>&lt;/pre&gt;</w:t>
      </w:r>
    </w:p>
    <w:p w14:paraId="5CF5D206" w14:textId="77777777" w:rsidR="000A45C6" w:rsidRDefault="000A45C6" w:rsidP="000A45C6">
      <w:pPr>
        <w:rPr>
          <w:rFonts w:ascii="Times New Roman" w:eastAsia="Times New Roman" w:hAnsi="Times New Roman"/>
        </w:rPr>
      </w:pPr>
    </w:p>
    <w:p w14:paraId="5D871050"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916DA9E" w14:textId="77777777" w:rsidTr="000A45C6">
        <w:trPr>
          <w:cantSplit/>
          <w:trHeight w:val="289"/>
          <w:tblHeader/>
        </w:trPr>
        <w:tc>
          <w:tcPr>
            <w:tcW w:w="9360" w:type="dxa"/>
            <w:gridSpan w:val="2"/>
            <w:tcBorders>
              <w:top w:val="nil"/>
              <w:left w:val="nil"/>
              <w:bottom w:val="nil"/>
              <w:right w:val="nil"/>
            </w:tcBorders>
          </w:tcPr>
          <w:p w14:paraId="2189A8A1"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74AFDBC6" w14:textId="77777777" w:rsidTr="000A45C6">
        <w:trPr>
          <w:trHeight w:val="351"/>
        </w:trPr>
        <w:tc>
          <w:tcPr>
            <w:tcW w:w="630" w:type="dxa"/>
            <w:tcBorders>
              <w:top w:val="nil"/>
              <w:left w:val="nil"/>
              <w:bottom w:val="nil"/>
              <w:right w:val="nil"/>
            </w:tcBorders>
          </w:tcPr>
          <w:p w14:paraId="3CCDA6BB"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8822AC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198F1FB6" w14:textId="77777777" w:rsidR="000A45C6" w:rsidRDefault="000A45C6" w:rsidP="000A45C6">
      <w:pPr>
        <w:rPr>
          <w:rFonts w:ascii="Times New Roman" w:eastAsia="Times New Roman" w:hAnsi="Times New Roman"/>
        </w:rPr>
      </w:pPr>
    </w:p>
    <w:p w14:paraId="22C0486F"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485DB2F1" w14:textId="77777777" w:rsidTr="000A45C6">
        <w:tc>
          <w:tcPr>
            <w:tcW w:w="9360" w:type="dxa"/>
            <w:gridSpan w:val="2"/>
            <w:tcBorders>
              <w:top w:val="nil"/>
              <w:left w:val="nil"/>
              <w:bottom w:val="nil"/>
              <w:right w:val="nil"/>
            </w:tcBorders>
          </w:tcPr>
          <w:p w14:paraId="45A79075"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7E14C7B9" w14:textId="77777777" w:rsidTr="000A45C6">
        <w:trPr>
          <w:trHeight w:val="350"/>
        </w:trPr>
        <w:tc>
          <w:tcPr>
            <w:tcW w:w="630" w:type="dxa"/>
            <w:tcBorders>
              <w:top w:val="nil"/>
              <w:left w:val="nil"/>
              <w:bottom w:val="nil"/>
              <w:right w:val="nil"/>
            </w:tcBorders>
          </w:tcPr>
          <w:p w14:paraId="4DA6AA9B"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DEBDB1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2C40F8F1" w14:textId="77777777" w:rsidR="000A45C6" w:rsidRDefault="000A45C6" w:rsidP="000A45C6">
            <w:pPr>
              <w:rPr>
                <w:rFonts w:ascii="Times New Roman" w:eastAsia="Times New Roman" w:hAnsi="Times New Roman"/>
              </w:rPr>
            </w:pPr>
            <w:r>
              <w:rPr>
                <w:rFonts w:ascii="Times New Roman" w:eastAsia="Times New Roman" w:hAnsi="Times New Roman"/>
              </w:rPr>
              <w:t xml:space="preserve">        "value"</w:t>
            </w:r>
          </w:p>
          <w:p w14:paraId="539B0B7E"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50265E15" w14:textId="77777777" w:rsidR="000A45C6" w:rsidRDefault="000A45C6" w:rsidP="000A45C6">
      <w:pPr>
        <w:rPr>
          <w:rFonts w:ascii="Times New Roman" w:eastAsia="Times New Roman" w:hAnsi="Times New Roman"/>
        </w:rPr>
      </w:pPr>
      <w:bookmarkStart w:id="328" w:name="BKM_F4964101_D7B0_47d5_8484_787DBCB4BBAF"/>
    </w:p>
    <w:p w14:paraId="6AF43C18" w14:textId="77777777" w:rsidR="000A45C6" w:rsidRDefault="000A45C6" w:rsidP="000A45C6">
      <w:pPr>
        <w:rPr>
          <w:rFonts w:ascii="Times New Roman" w:eastAsia="Times New Roman" w:hAnsi="Times New Roman"/>
        </w:rPr>
      </w:pPr>
    </w:p>
    <w:p w14:paraId="36B25736"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051F7297"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2C87B12"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026542F"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9783F41"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6637DC81"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227BB365"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name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E9DE76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9D39DBC" w14:textId="1769454C"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p>
          <w:p w14:paraId="3656F11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042D6834" w14:textId="77777777" w:rsidR="000A45C6" w:rsidRDefault="000A45C6" w:rsidP="00FD3CBD">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D033DF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06D644E"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FADDEEC"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C4DF4BA"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45B25A1D" w14:textId="77777777" w:rsidR="000A45C6" w:rsidRDefault="000A45C6" w:rsidP="000A45C6">
            <w:pPr>
              <w:rPr>
                <w:rFonts w:ascii="Times New Roman" w:eastAsia="Times New Roman" w:hAnsi="Times New Roman"/>
              </w:rPr>
            </w:pPr>
          </w:p>
        </w:tc>
        <w:bookmarkEnd w:id="328"/>
      </w:tr>
      <w:bookmarkStart w:id="329" w:name="BKM_3E3FA7EF_5F86_48a1_BA9C_B4C2FB832AD3"/>
      <w:tr w:rsidR="000A45C6" w14:paraId="2BF29CE3" w14:textId="77777777" w:rsidTr="00FD3CBD">
        <w:trPr>
          <w:trHeight w:val="358"/>
        </w:trPr>
        <w:tc>
          <w:tcPr>
            <w:tcW w:w="2340" w:type="dxa"/>
            <w:tcBorders>
              <w:top w:val="single" w:sz="2" w:space="0" w:color="auto"/>
              <w:left w:val="single" w:sz="2" w:space="0" w:color="auto"/>
              <w:bottom w:val="single" w:sz="2" w:space="0" w:color="auto"/>
              <w:right w:val="single" w:sz="2" w:space="0" w:color="auto"/>
            </w:tcBorders>
          </w:tcPr>
          <w:p w14:paraId="0813362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4104DB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2919C5B" w14:textId="3C943B0B" w:rsidR="000A45C6" w:rsidRPr="00FD3CBD"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728240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9FAF9A3"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C479490"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11B5AE9"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@XmlValue</w:t>
            </w:r>
            <w:r>
              <w:rPr>
                <w:rFonts w:ascii="Times New Roman" w:eastAsia="Times New Roman" w:hAnsi="Times New Roman"/>
              </w:rPr>
              <w:fldChar w:fldCharType="end"/>
            </w:r>
            <w:r>
              <w:rPr>
                <w:rFonts w:ascii="Times New Roman" w:eastAsia="Times New Roman" w:hAnsi="Times New Roman"/>
              </w:rPr>
              <w:t xml:space="preserve"> ] </w:t>
            </w:r>
          </w:p>
          <w:p w14:paraId="717B8D8F" w14:textId="77777777" w:rsidR="000A45C6" w:rsidRDefault="000A45C6" w:rsidP="000A45C6">
            <w:pPr>
              <w:rPr>
                <w:rFonts w:ascii="Times New Roman" w:eastAsia="Times New Roman" w:hAnsi="Times New Roman"/>
              </w:rPr>
            </w:pPr>
          </w:p>
        </w:tc>
        <w:bookmarkEnd w:id="329"/>
      </w:tr>
    </w:tbl>
    <w:p w14:paraId="157986B6" w14:textId="77777777" w:rsidR="000A45C6" w:rsidRDefault="000A45C6" w:rsidP="000A45C6">
      <w:pPr>
        <w:rPr>
          <w:rFonts w:ascii="Times New Roman" w:eastAsia="Times New Roman" w:hAnsi="Times New Roman"/>
        </w:rPr>
      </w:pPr>
      <w:bookmarkStart w:id="330" w:name="BKM_689186C8_7D53_4609_8684_26AE3172A954"/>
    </w:p>
    <w:p w14:paraId="7231AA36" w14:textId="77777777" w:rsidR="000A45C6" w:rsidRDefault="000A45C6" w:rsidP="000A45C6">
      <w:pPr>
        <w:rPr>
          <w:rFonts w:ascii="Times New Roman" w:eastAsia="Times New Roman" w:hAnsi="Times New Roman"/>
        </w:rPr>
      </w:pPr>
    </w:p>
    <w:p w14:paraId="765BDF5C"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65459C8A"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D94D577"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CE189D"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A930578"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716DEBA9" w14:textId="77777777" w:rsidTr="000A45C6">
        <w:tc>
          <w:tcPr>
            <w:tcW w:w="2340" w:type="dxa"/>
            <w:tcBorders>
              <w:top w:val="single" w:sz="2" w:space="0" w:color="auto"/>
              <w:left w:val="single" w:sz="2" w:space="0" w:color="auto"/>
              <w:bottom w:val="single" w:sz="2" w:space="0" w:color="auto"/>
              <w:right w:val="single" w:sz="2" w:space="0" w:color="auto"/>
            </w:tcBorders>
          </w:tcPr>
          <w:p w14:paraId="3A93531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getName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0E6937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B3D900"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name property. </w:t>
            </w:r>
          </w:p>
          <w:p w14:paraId="5698CB9C"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3EC80E1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D264B3" w14:textId="77777777" w:rsidR="000A45C6" w:rsidRDefault="000A45C6" w:rsidP="000A45C6"/>
        </w:tc>
        <w:bookmarkEnd w:id="330"/>
      </w:tr>
      <w:bookmarkStart w:id="331" w:name="BKM_04F2AC3E_7905_4548_91E4_808B80E4ED0F"/>
      <w:tr w:rsidR="000A45C6" w14:paraId="5396250C" w14:textId="77777777" w:rsidTr="000A45C6">
        <w:tc>
          <w:tcPr>
            <w:tcW w:w="2340" w:type="dxa"/>
            <w:tcBorders>
              <w:top w:val="single" w:sz="2" w:space="0" w:color="auto"/>
              <w:left w:val="single" w:sz="2" w:space="0" w:color="auto"/>
              <w:bottom w:val="single" w:sz="2" w:space="0" w:color="auto"/>
              <w:right w:val="single" w:sz="2" w:space="0" w:color="auto"/>
            </w:tcBorders>
          </w:tcPr>
          <w:p w14:paraId="20F69AE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FA2123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7A0E66C"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value property. </w:t>
            </w:r>
          </w:p>
          <w:p w14:paraId="72B4AA67"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17FA244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24EC987" w14:textId="77777777" w:rsidR="000A45C6" w:rsidRDefault="000A45C6" w:rsidP="000A45C6"/>
        </w:tc>
        <w:bookmarkEnd w:id="331"/>
      </w:tr>
      <w:bookmarkStart w:id="332" w:name="BKM_C0F1F892_6EB2_4733_A0B2_B321237BD9D6"/>
      <w:tr w:rsidR="000A45C6" w14:paraId="583D3ACE" w14:textId="77777777" w:rsidTr="000A45C6">
        <w:tc>
          <w:tcPr>
            <w:tcW w:w="2340" w:type="dxa"/>
            <w:tcBorders>
              <w:top w:val="single" w:sz="2" w:space="0" w:color="auto"/>
              <w:left w:val="single" w:sz="2" w:space="0" w:color="auto"/>
              <w:bottom w:val="single" w:sz="2" w:space="0" w:color="auto"/>
              <w:right w:val="single" w:sz="2" w:space="0" w:color="auto"/>
            </w:tcBorders>
          </w:tcPr>
          <w:p w14:paraId="4218118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setName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0645B0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504FB3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name property. </w:t>
            </w:r>
          </w:p>
          <w:p w14:paraId="7B26B82F"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1774D44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010667"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A5F905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1F31E57A" w14:textId="77777777" w:rsidR="000A45C6" w:rsidRDefault="000A45C6" w:rsidP="000A45C6"/>
        </w:tc>
        <w:bookmarkEnd w:id="332"/>
      </w:tr>
      <w:bookmarkStart w:id="333" w:name="BKM_E686E9CE_7CCA_4204_99CF_3D791EF1DD78"/>
      <w:tr w:rsidR="000A45C6" w14:paraId="39E8B130" w14:textId="77777777" w:rsidTr="000A45C6">
        <w:tc>
          <w:tcPr>
            <w:tcW w:w="2340" w:type="dxa"/>
            <w:tcBorders>
              <w:top w:val="single" w:sz="2" w:space="0" w:color="auto"/>
              <w:left w:val="single" w:sz="2" w:space="0" w:color="auto"/>
              <w:bottom w:val="single" w:sz="2" w:space="0" w:color="auto"/>
              <w:right w:val="single" w:sz="2" w:space="0" w:color="auto"/>
            </w:tcBorders>
          </w:tcPr>
          <w:p w14:paraId="4005E79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D92AE9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F411181"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value property. </w:t>
            </w:r>
          </w:p>
          <w:p w14:paraId="3E49473F"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1C3F1D5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C56850D"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E3B1EC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1D17ECEB" w14:textId="77777777" w:rsidR="000A45C6" w:rsidRDefault="000A45C6" w:rsidP="000A45C6"/>
        </w:tc>
        <w:bookmarkEnd w:id="333"/>
      </w:tr>
    </w:tbl>
    <w:p w14:paraId="2EE252A9"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298"/>
      <w:bookmarkEnd w:id="327"/>
    </w:p>
    <w:p w14:paraId="3B89D72A" w14:textId="77777777" w:rsidR="000A45C6" w:rsidRDefault="000A45C6" w:rsidP="000A45C6">
      <w:pPr>
        <w:rPr>
          <w:rFonts w:ascii="Times New Roman" w:eastAsia="Times New Roman" w:hAnsi="Times New Roman"/>
        </w:rPr>
      </w:pPr>
    </w:p>
    <w:p w14:paraId="66F37A81" w14:textId="77777777" w:rsidR="002C0EC5" w:rsidRDefault="002C0EC5">
      <w:pPr>
        <w:widowControl/>
        <w:wordWrap/>
        <w:autoSpaceDE/>
        <w:autoSpaceDN/>
        <w:jc w:val="left"/>
        <w:rPr>
          <w:rFonts w:ascii="맑은 고딕" w:eastAsia="Times New Roman" w:hAnsi="맑은 고딕"/>
        </w:rPr>
      </w:pPr>
      <w:bookmarkStart w:id="334" w:name="BKM_937FC191_C81B_4115_8514_04D789C51178"/>
      <w:r>
        <w:rPr>
          <w:b/>
          <w:bCs/>
        </w:rPr>
        <w:br w:type="page"/>
      </w:r>
    </w:p>
    <w:p w14:paraId="321041D2" w14:textId="70BB9296"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335" w:name="_Toc309596994"/>
      <w:r>
        <w:t>SearchRequest</w:t>
      </w:r>
      <w:bookmarkEnd w:id="335"/>
      <w:r>
        <w:rPr>
          <w:b w:val="0"/>
          <w:bCs w:val="0"/>
        </w:rPr>
        <w:fldChar w:fldCharType="end"/>
      </w:r>
    </w:p>
    <w:p w14:paraId="34B9EDC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5BE3D8FD"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4F0838C0"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09760B9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10A7AB0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{937FC191-C81B-4115-8514-04D789C51178}</w:t>
      </w:r>
      <w:r>
        <w:rPr>
          <w:rFonts w:ascii="Times New Roman" w:eastAsia="Times New Roman" w:hAnsi="Times New Roman"/>
        </w:rPr>
        <w:fldChar w:fldCharType="end"/>
      </w:r>
    </w:p>
    <w:p w14:paraId="0B57DE3E" w14:textId="77777777" w:rsidR="000A45C6" w:rsidRDefault="000A45C6" w:rsidP="000A45C6">
      <w:pPr>
        <w:rPr>
          <w:rFonts w:ascii="Times New Roman" w:eastAsia="Times New Roman" w:hAnsi="Times New Roman"/>
        </w:rPr>
      </w:pPr>
    </w:p>
    <w:p w14:paraId="44F5AFB0"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2061D180"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63AED7D1"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&lt;sequence&gt; &lt;element ref="{}condition" maxOccurs="unbounded" minOccurs="0"/&gt; &lt;/sequence&gt; &lt;attribute name="offset" type="{http://www.w3.org/2001/XMLSchema}int" default="0" /&gt; &lt;attribute name="size" type="{http://www.w3.org/2001/XMLSchema}int" default="20" /&gt; &lt;attribute name="orderBy" type="{http://www.w3.org/2001/XMLSchema}string" /&gt; &lt;attribute name="isTotalCntOnly" type="{http://www.w3.org/2001/XMLSchema}boolean" default="false" /&gt; &lt;/restriction&gt; &lt;/complexContent&gt; &lt;/complexType&gt;</w:t>
      </w:r>
    </w:p>
    <w:p w14:paraId="459A4F3B" w14:textId="77777777" w:rsidR="000A45C6" w:rsidRDefault="000A45C6" w:rsidP="000A45C6">
      <w:r>
        <w:rPr>
          <w:rFonts w:ascii="Times New Roman" w:eastAsia="Times New Roman" w:hAnsi="Times New Roman"/>
          <w:lang w:val="ko-KR"/>
        </w:rPr>
        <w:t>&lt;/pre&gt;</w:t>
      </w:r>
    </w:p>
    <w:p w14:paraId="4BDE7043" w14:textId="77777777" w:rsidR="000A45C6" w:rsidRDefault="000A45C6" w:rsidP="000A45C6">
      <w:pPr>
        <w:rPr>
          <w:rFonts w:ascii="Times New Roman" w:eastAsia="Times New Roman" w:hAnsi="Times New Roman"/>
        </w:rPr>
      </w:pPr>
    </w:p>
    <w:p w14:paraId="2F858E69"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0D40016A" w14:textId="77777777" w:rsidTr="000A45C6">
        <w:trPr>
          <w:cantSplit/>
          <w:trHeight w:val="289"/>
          <w:tblHeader/>
        </w:trPr>
        <w:tc>
          <w:tcPr>
            <w:tcW w:w="9360" w:type="dxa"/>
            <w:gridSpan w:val="2"/>
            <w:tcBorders>
              <w:top w:val="nil"/>
              <w:left w:val="nil"/>
              <w:bottom w:val="nil"/>
              <w:right w:val="nil"/>
            </w:tcBorders>
          </w:tcPr>
          <w:p w14:paraId="31B5245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1359CBF3" w14:textId="77777777" w:rsidTr="000A45C6">
        <w:trPr>
          <w:trHeight w:val="351"/>
        </w:trPr>
        <w:tc>
          <w:tcPr>
            <w:tcW w:w="630" w:type="dxa"/>
            <w:tcBorders>
              <w:top w:val="nil"/>
              <w:left w:val="nil"/>
              <w:bottom w:val="nil"/>
              <w:right w:val="nil"/>
            </w:tcBorders>
          </w:tcPr>
          <w:p w14:paraId="6B82F0E2"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96002D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76F1D495" w14:textId="77777777" w:rsidR="000A45C6" w:rsidRDefault="000A45C6" w:rsidP="000A45C6">
      <w:pPr>
        <w:rPr>
          <w:rFonts w:ascii="Times New Roman" w:eastAsia="Times New Roman" w:hAnsi="Times New Roman"/>
        </w:rPr>
      </w:pPr>
    </w:p>
    <w:p w14:paraId="367557E2"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4F50D24" w14:textId="77777777" w:rsidTr="000A45C6">
        <w:tc>
          <w:tcPr>
            <w:tcW w:w="9360" w:type="dxa"/>
            <w:gridSpan w:val="2"/>
            <w:tcBorders>
              <w:top w:val="nil"/>
              <w:left w:val="nil"/>
              <w:bottom w:val="nil"/>
              <w:right w:val="nil"/>
            </w:tcBorders>
          </w:tcPr>
          <w:p w14:paraId="4EB94767"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08095A00" w14:textId="77777777" w:rsidTr="000A45C6">
        <w:trPr>
          <w:trHeight w:val="350"/>
        </w:trPr>
        <w:tc>
          <w:tcPr>
            <w:tcW w:w="630" w:type="dxa"/>
            <w:tcBorders>
              <w:top w:val="nil"/>
              <w:left w:val="nil"/>
              <w:bottom w:val="nil"/>
              <w:right w:val="nil"/>
            </w:tcBorders>
          </w:tcPr>
          <w:p w14:paraId="3805E5EF"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552E31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67DE6DA0" w14:textId="77777777" w:rsidR="000A45C6" w:rsidRDefault="000A45C6" w:rsidP="000A45C6">
            <w:pPr>
              <w:rPr>
                <w:rFonts w:ascii="Times New Roman" w:eastAsia="Times New Roman" w:hAnsi="Times New Roman"/>
              </w:rPr>
            </w:pPr>
            <w:r>
              <w:rPr>
                <w:rFonts w:ascii="Times New Roman" w:eastAsia="Times New Roman" w:hAnsi="Times New Roman"/>
              </w:rPr>
              <w:t xml:space="preserve">    "condition"</w:t>
            </w:r>
          </w:p>
          <w:p w14:paraId="5B207A86"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"SearchRequest")</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2B7A0920" w14:textId="77777777" w:rsidR="000A45C6" w:rsidRDefault="000A45C6" w:rsidP="000A45C6">
      <w:pPr>
        <w:rPr>
          <w:rFonts w:ascii="Times New Roman" w:eastAsia="Times New Roman" w:hAnsi="Times New Roman"/>
        </w:rPr>
      </w:pPr>
      <w:bookmarkStart w:id="336" w:name="BKM_6381C003_E7C7_417e_A74F_3B54F8632A7A"/>
    </w:p>
    <w:p w14:paraId="03BCEB24" w14:textId="77777777" w:rsidR="000A45C6" w:rsidRDefault="000A45C6" w:rsidP="000A45C6">
      <w:pPr>
        <w:rPr>
          <w:rFonts w:ascii="Times New Roman" w:eastAsia="Times New Roman" w:hAnsi="Times New Roman"/>
        </w:rPr>
      </w:pPr>
    </w:p>
    <w:p w14:paraId="019587B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30A28F9F"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0853852"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1CE99BF"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DED38A3"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5EA52B0D" w14:textId="77777777" w:rsidTr="00FD3CBD">
        <w:trPr>
          <w:trHeight w:val="75"/>
        </w:trPr>
        <w:tc>
          <w:tcPr>
            <w:tcW w:w="2340" w:type="dxa"/>
            <w:tcBorders>
              <w:top w:val="single" w:sz="2" w:space="0" w:color="auto"/>
              <w:left w:val="single" w:sz="2" w:space="0" w:color="auto"/>
              <w:bottom w:val="single" w:sz="2" w:space="0" w:color="auto"/>
              <w:right w:val="single" w:sz="2" w:space="0" w:color="auto"/>
            </w:tcBorders>
          </w:tcPr>
          <w:p w14:paraId="676C886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condition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List&lt;Condition&gt;</w:t>
            </w:r>
            <w:r>
              <w:rPr>
                <w:rFonts w:ascii="Times New Roman" w:eastAsia="Times New Roman" w:hAnsi="Times New Roman"/>
              </w:rPr>
              <w:fldChar w:fldCharType="end"/>
            </w:r>
          </w:p>
          <w:p w14:paraId="49B98F6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305CF49" w14:textId="18F07755" w:rsidR="000A45C6" w:rsidRPr="00FD3CBD" w:rsidRDefault="000A45C6" w:rsidP="00FD3CBD">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0EE021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D29BF2"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B5ECB2C" w14:textId="77777777" w:rsidR="000A45C6" w:rsidRDefault="000A45C6" w:rsidP="000A45C6">
            <w:pPr>
              <w:rPr>
                <w:rFonts w:ascii="Times New Roman" w:eastAsia="Times New Roman" w:hAnsi="Times New Roman"/>
              </w:rPr>
            </w:pPr>
          </w:p>
        </w:tc>
        <w:bookmarkEnd w:id="336"/>
      </w:tr>
      <w:bookmarkStart w:id="337" w:name="BKM_80A10C94_18A3_4c75_BAA2_46CC3623A006"/>
      <w:tr w:rsidR="000A45C6" w14:paraId="17C2BB18" w14:textId="77777777" w:rsidTr="00FD3CBD">
        <w:trPr>
          <w:trHeight w:val="75"/>
        </w:trPr>
        <w:tc>
          <w:tcPr>
            <w:tcW w:w="2340" w:type="dxa"/>
            <w:tcBorders>
              <w:top w:val="single" w:sz="2" w:space="0" w:color="auto"/>
              <w:left w:val="single" w:sz="2" w:space="0" w:color="auto"/>
              <w:bottom w:val="single" w:sz="2" w:space="0" w:color="auto"/>
              <w:right w:val="single" w:sz="2" w:space="0" w:color="auto"/>
            </w:tcBorders>
          </w:tcPr>
          <w:p w14:paraId="01718A4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isTotalCntOnly</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7BD2CFF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378BD811" w14:textId="77777777" w:rsidR="000A45C6" w:rsidRDefault="000A45C6" w:rsidP="00FD3CBD">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AECC8E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8E37598"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9232CD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57C5880"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2E5BEDE8" w14:textId="77777777" w:rsidR="000A45C6" w:rsidRDefault="000A45C6" w:rsidP="000A45C6">
            <w:pPr>
              <w:rPr>
                <w:rFonts w:ascii="Times New Roman" w:eastAsia="Times New Roman" w:hAnsi="Times New Roman"/>
              </w:rPr>
            </w:pPr>
          </w:p>
        </w:tc>
        <w:bookmarkEnd w:id="337"/>
      </w:tr>
      <w:bookmarkStart w:id="338" w:name="BKM_E34C5377_4A43_4c44_B824_6830EF74F9C1"/>
      <w:tr w:rsidR="000A45C6" w14:paraId="5B7E0AD0" w14:textId="77777777" w:rsidTr="00FD3CBD">
        <w:trPr>
          <w:trHeight w:val="318"/>
        </w:trPr>
        <w:tc>
          <w:tcPr>
            <w:tcW w:w="2340" w:type="dxa"/>
            <w:tcBorders>
              <w:top w:val="single" w:sz="2" w:space="0" w:color="auto"/>
              <w:left w:val="single" w:sz="2" w:space="0" w:color="auto"/>
              <w:bottom w:val="single" w:sz="2" w:space="0" w:color="auto"/>
              <w:right w:val="single" w:sz="2" w:space="0" w:color="auto"/>
            </w:tcBorders>
          </w:tcPr>
          <w:p w14:paraId="24904B15"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offset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Integer</w:t>
            </w:r>
            <w:r>
              <w:rPr>
                <w:rFonts w:ascii="Times New Roman" w:eastAsia="Times New Roman" w:hAnsi="Times New Roman"/>
              </w:rPr>
              <w:fldChar w:fldCharType="end"/>
            </w:r>
          </w:p>
          <w:p w14:paraId="4E9D236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42A90DF" w14:textId="77777777" w:rsidR="000A45C6" w:rsidRDefault="000A45C6" w:rsidP="00FD3CBD">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2004AA3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E027C02"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05C40E0"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E31BDCC"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754B0EA7" w14:textId="77777777" w:rsidR="000A45C6" w:rsidRDefault="000A45C6" w:rsidP="000A45C6">
            <w:pPr>
              <w:rPr>
                <w:rFonts w:ascii="Times New Roman" w:eastAsia="Times New Roman" w:hAnsi="Times New Roman"/>
              </w:rPr>
            </w:pPr>
          </w:p>
        </w:tc>
        <w:bookmarkEnd w:id="338"/>
      </w:tr>
      <w:bookmarkStart w:id="339" w:name="BKM_7B7D54AD_A157_45c5_853B_493D5BF7C735"/>
      <w:tr w:rsidR="000A45C6" w14:paraId="42BDD119" w14:textId="77777777" w:rsidTr="00FD3CBD">
        <w:trPr>
          <w:trHeight w:val="849"/>
        </w:trPr>
        <w:tc>
          <w:tcPr>
            <w:tcW w:w="2340" w:type="dxa"/>
            <w:tcBorders>
              <w:top w:val="single" w:sz="2" w:space="0" w:color="auto"/>
              <w:left w:val="single" w:sz="2" w:space="0" w:color="auto"/>
              <w:bottom w:val="single" w:sz="2" w:space="0" w:color="auto"/>
              <w:right w:val="single" w:sz="2" w:space="0" w:color="auto"/>
            </w:tcBorders>
          </w:tcPr>
          <w:p w14:paraId="0D71A80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orderBy</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7B456DF" w14:textId="59F0EB91"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3919128A" w14:textId="77777777" w:rsidR="000A45C6" w:rsidRDefault="000A45C6" w:rsidP="00FD3CBD">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11E9195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67D0275"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4D407A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536D157"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23099C4C" w14:textId="77777777" w:rsidR="000A45C6" w:rsidRDefault="000A45C6" w:rsidP="000A45C6">
            <w:pPr>
              <w:rPr>
                <w:rFonts w:ascii="Times New Roman" w:eastAsia="Times New Roman" w:hAnsi="Times New Roman"/>
              </w:rPr>
            </w:pPr>
          </w:p>
        </w:tc>
        <w:bookmarkEnd w:id="339"/>
      </w:tr>
      <w:bookmarkStart w:id="340" w:name="BKM_66906266_201F_42d1_8178_18119762C950"/>
      <w:tr w:rsidR="000A45C6" w14:paraId="726BA989" w14:textId="77777777" w:rsidTr="00FD3CBD">
        <w:trPr>
          <w:trHeight w:val="685"/>
        </w:trPr>
        <w:tc>
          <w:tcPr>
            <w:tcW w:w="2340" w:type="dxa"/>
            <w:tcBorders>
              <w:top w:val="single" w:sz="2" w:space="0" w:color="auto"/>
              <w:left w:val="single" w:sz="2" w:space="0" w:color="auto"/>
              <w:bottom w:val="single" w:sz="2" w:space="0" w:color="auto"/>
              <w:right w:val="single" w:sz="2" w:space="0" w:color="auto"/>
            </w:tcBorders>
          </w:tcPr>
          <w:p w14:paraId="070B7C7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size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Integer</w:t>
            </w:r>
            <w:r>
              <w:rPr>
                <w:rFonts w:ascii="Times New Roman" w:eastAsia="Times New Roman" w:hAnsi="Times New Roman"/>
              </w:rPr>
              <w:fldChar w:fldCharType="end"/>
            </w:r>
          </w:p>
          <w:p w14:paraId="5EB350B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82848D5" w14:textId="0A89FE4F" w:rsidR="000A45C6" w:rsidRPr="00FD3CBD"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EE17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9C0352"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E38350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D566DDD"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17C16C7D" w14:textId="77777777" w:rsidR="000A45C6" w:rsidRDefault="000A45C6" w:rsidP="000A45C6">
            <w:pPr>
              <w:rPr>
                <w:rFonts w:ascii="Times New Roman" w:eastAsia="Times New Roman" w:hAnsi="Times New Roman"/>
              </w:rPr>
            </w:pPr>
          </w:p>
        </w:tc>
        <w:bookmarkEnd w:id="340"/>
      </w:tr>
    </w:tbl>
    <w:p w14:paraId="2753DA77" w14:textId="77777777" w:rsidR="000A45C6" w:rsidRDefault="000A45C6" w:rsidP="000A45C6">
      <w:pPr>
        <w:rPr>
          <w:rFonts w:ascii="Times New Roman" w:eastAsia="Times New Roman" w:hAnsi="Times New Roman"/>
        </w:rPr>
      </w:pPr>
      <w:bookmarkStart w:id="341" w:name="BKM_7D4E747D_F78D_4297_8183_3A24C9A1C0B4"/>
    </w:p>
    <w:p w14:paraId="56F0DE12" w14:textId="77777777" w:rsidR="000A45C6" w:rsidRDefault="000A45C6" w:rsidP="000A45C6">
      <w:pPr>
        <w:rPr>
          <w:rFonts w:ascii="Times New Roman" w:eastAsia="Times New Roman" w:hAnsi="Times New Roman"/>
        </w:rPr>
      </w:pPr>
    </w:p>
    <w:p w14:paraId="71844662"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6A30602C"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8D0260"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EA128EB"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7AB8594"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6DFE17FF" w14:textId="77777777" w:rsidTr="000A45C6">
        <w:tc>
          <w:tcPr>
            <w:tcW w:w="2340" w:type="dxa"/>
            <w:tcBorders>
              <w:top w:val="single" w:sz="2" w:space="0" w:color="auto"/>
              <w:left w:val="single" w:sz="2" w:space="0" w:color="auto"/>
              <w:bottom w:val="single" w:sz="2" w:space="0" w:color="auto"/>
              <w:right w:val="single" w:sz="2" w:space="0" w:color="auto"/>
            </w:tcBorders>
          </w:tcPr>
          <w:p w14:paraId="5CE656E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getCondition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List&lt;Condition&gt;</w:t>
            </w:r>
            <w:r>
              <w:rPr>
                <w:rFonts w:ascii="Times New Roman" w:eastAsia="Times New Roman" w:hAnsi="Times New Roman"/>
              </w:rPr>
              <w:fldChar w:fldCharType="end"/>
            </w:r>
          </w:p>
          <w:p w14:paraId="0BA1548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34B31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condition property. </w:t>
            </w:r>
          </w:p>
          <w:p w14:paraId="4BC7FA82"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modification you make to the returned list will be present inside the JAXB object. This is why there is not a &lt;CODE&gt;set&lt;/CODE&gt; method for the condition property. </w:t>
            </w:r>
          </w:p>
          <w:p w14:paraId="51E2360D"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6E406EFB"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getCondition().add(newItem);</w:t>
            </w:r>
          </w:p>
          <w:p w14:paraId="38EE805B"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30BEEF90" w14:textId="77777777" w:rsidR="000A45C6" w:rsidRDefault="000A45C6" w:rsidP="000A45C6">
            <w:pPr>
              <w:rPr>
                <w:rFonts w:ascii="Times New Roman" w:eastAsia="Times New Roman" w:hAnsi="Times New Roman"/>
              </w:rPr>
            </w:pPr>
            <w:r w:rsidRPr="000A45C6">
              <w:rPr>
                <w:rFonts w:ascii="Times New Roman" w:eastAsia="Times New Roman" w:hAnsi="Times New Roman"/>
              </w:rPr>
              <w:t>&lt;p&gt; Objects of the following type(s) are allowed in the list {@link Condition }</w:t>
            </w:r>
          </w:p>
          <w:p w14:paraId="27F92C4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D234AED" w14:textId="77777777" w:rsidR="000A45C6" w:rsidRDefault="000A45C6" w:rsidP="000A45C6"/>
        </w:tc>
        <w:bookmarkEnd w:id="341"/>
      </w:tr>
      <w:bookmarkStart w:id="342" w:name="BKM_CCA7F71A_B77C_4060_8B09_65AE92713FA7"/>
      <w:tr w:rsidR="000A45C6" w14:paraId="3E49B6FC" w14:textId="77777777" w:rsidTr="000A45C6">
        <w:tc>
          <w:tcPr>
            <w:tcW w:w="2340" w:type="dxa"/>
            <w:tcBorders>
              <w:top w:val="single" w:sz="2" w:space="0" w:color="auto"/>
              <w:left w:val="single" w:sz="2" w:space="0" w:color="auto"/>
              <w:bottom w:val="single" w:sz="2" w:space="0" w:color="auto"/>
              <w:right w:val="single" w:sz="2" w:space="0" w:color="auto"/>
            </w:tcBorders>
          </w:tcPr>
          <w:p w14:paraId="47EB90C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getOffset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331E78A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07DF16"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offset property. </w:t>
            </w:r>
          </w:p>
          <w:p w14:paraId="500613DA"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Integer }</w:t>
            </w:r>
          </w:p>
          <w:p w14:paraId="1434694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9B70BBA" w14:textId="77777777" w:rsidR="000A45C6" w:rsidRDefault="000A45C6" w:rsidP="000A45C6"/>
        </w:tc>
        <w:bookmarkEnd w:id="342"/>
      </w:tr>
      <w:bookmarkStart w:id="343" w:name="BKM_C1F009E4_E5BB_4024_934F_CF5201C71CAA"/>
      <w:tr w:rsidR="000A45C6" w14:paraId="293ADF7B" w14:textId="77777777" w:rsidTr="000A45C6">
        <w:tc>
          <w:tcPr>
            <w:tcW w:w="2340" w:type="dxa"/>
            <w:tcBorders>
              <w:top w:val="single" w:sz="2" w:space="0" w:color="auto"/>
              <w:left w:val="single" w:sz="2" w:space="0" w:color="auto"/>
              <w:bottom w:val="single" w:sz="2" w:space="0" w:color="auto"/>
              <w:right w:val="single" w:sz="2" w:space="0" w:color="auto"/>
            </w:tcBorders>
          </w:tcPr>
          <w:p w14:paraId="2CFDC84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getOrderBy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1EF9006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190E9CC"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orderBy property. </w:t>
            </w:r>
          </w:p>
          <w:p w14:paraId="3F661F69"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4BCFD2FD"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EDE1790" w14:textId="77777777" w:rsidR="000A45C6" w:rsidRDefault="000A45C6" w:rsidP="000A45C6"/>
        </w:tc>
        <w:bookmarkEnd w:id="343"/>
      </w:tr>
      <w:bookmarkStart w:id="344" w:name="BKM_77D8191A_0D6D_4cd4_B28A_F589DAE7DCAE"/>
      <w:tr w:rsidR="000A45C6" w14:paraId="6A3695A0" w14:textId="77777777" w:rsidTr="000A45C6">
        <w:tc>
          <w:tcPr>
            <w:tcW w:w="2340" w:type="dxa"/>
            <w:tcBorders>
              <w:top w:val="single" w:sz="2" w:space="0" w:color="auto"/>
              <w:left w:val="single" w:sz="2" w:space="0" w:color="auto"/>
              <w:bottom w:val="single" w:sz="2" w:space="0" w:color="auto"/>
              <w:right w:val="single" w:sz="2" w:space="0" w:color="auto"/>
            </w:tcBorders>
          </w:tcPr>
          <w:p w14:paraId="529C486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getSize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50916AC8" w14:textId="77777777" w:rsidR="000A45C6" w:rsidRDefault="000A45C6"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5BA67AD" w14:textId="77777777" w:rsidR="000A45C6" w:rsidRP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size property. </w:t>
            </w:r>
          </w:p>
          <w:p w14:paraId="0B283CB4" w14:textId="77777777" w:rsidR="000A45C6" w:rsidRDefault="000A45C6" w:rsidP="000A45C6">
            <w:pPr>
              <w:rPr>
                <w:rFonts w:ascii="Times New Roman" w:eastAsia="Times New Roman" w:hAnsi="Times New Roman"/>
              </w:rPr>
            </w:pPr>
            <w:r w:rsidRPr="000A45C6">
              <w:rPr>
                <w:rFonts w:ascii="Times New Roman" w:eastAsia="Times New Roman" w:hAnsi="Times New Roman"/>
              </w:rPr>
              <w:lastRenderedPageBreak/>
              <w:t>@return possible object is {@link Integer }</w:t>
            </w:r>
          </w:p>
          <w:p w14:paraId="21AD8BC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D70DBC" w14:textId="77777777" w:rsidR="000A45C6" w:rsidRDefault="000A45C6" w:rsidP="000A45C6"/>
        </w:tc>
        <w:bookmarkEnd w:id="344"/>
      </w:tr>
      <w:bookmarkStart w:id="345" w:name="BKM_C0ADCB47_F54C_448c_83CC_232F9B90D8F3"/>
      <w:tr w:rsidR="000A45C6" w14:paraId="31FD70E1" w14:textId="77777777" w:rsidTr="000A45C6">
        <w:tc>
          <w:tcPr>
            <w:tcW w:w="2340" w:type="dxa"/>
            <w:tcBorders>
              <w:top w:val="single" w:sz="2" w:space="0" w:color="auto"/>
              <w:left w:val="single" w:sz="2" w:space="0" w:color="auto"/>
              <w:bottom w:val="single" w:sz="2" w:space="0" w:color="auto"/>
              <w:right w:val="single" w:sz="2" w:space="0" w:color="auto"/>
            </w:tcBorders>
          </w:tcPr>
          <w:p w14:paraId="4B16FB08"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isIsTotalCntOnly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4BA94EE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945BEF4"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isTotalCntOnly property. </w:t>
            </w:r>
          </w:p>
          <w:p w14:paraId="43BB5CD9"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Boolean }</w:t>
            </w:r>
          </w:p>
          <w:p w14:paraId="05E5D23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CBF4D18" w14:textId="77777777" w:rsidR="000A45C6" w:rsidRDefault="000A45C6" w:rsidP="000A45C6"/>
        </w:tc>
        <w:bookmarkEnd w:id="345"/>
      </w:tr>
      <w:bookmarkStart w:id="346" w:name="BKM_BC03CF32_6B90_4747_B3F7_4E4CB67450A6"/>
      <w:tr w:rsidR="000A45C6" w14:paraId="22165721" w14:textId="77777777" w:rsidTr="000A45C6">
        <w:tc>
          <w:tcPr>
            <w:tcW w:w="2340" w:type="dxa"/>
            <w:tcBorders>
              <w:top w:val="single" w:sz="2" w:space="0" w:color="auto"/>
              <w:left w:val="single" w:sz="2" w:space="0" w:color="auto"/>
              <w:bottom w:val="single" w:sz="2" w:space="0" w:color="auto"/>
              <w:right w:val="single" w:sz="2" w:space="0" w:color="auto"/>
            </w:tcBorders>
          </w:tcPr>
          <w:p w14:paraId="62E0357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setIsTotalCntOnly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E6EF16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12F4BC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isTotalCntOnly property. </w:t>
            </w:r>
          </w:p>
          <w:p w14:paraId="5E7B62A4"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Boolean }</w:t>
            </w:r>
          </w:p>
          <w:p w14:paraId="3E841AC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D03042D"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7C416A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28A6CD15" w14:textId="77777777" w:rsidR="000A45C6" w:rsidRDefault="000A45C6" w:rsidP="000A45C6"/>
        </w:tc>
        <w:bookmarkEnd w:id="346"/>
      </w:tr>
      <w:bookmarkStart w:id="347" w:name="BKM_C72022C1_0937_4d5e_8FE8_D29E29CDB0C2"/>
      <w:tr w:rsidR="000A45C6" w14:paraId="14B3F7B7" w14:textId="77777777" w:rsidTr="000A45C6">
        <w:tc>
          <w:tcPr>
            <w:tcW w:w="2340" w:type="dxa"/>
            <w:tcBorders>
              <w:top w:val="single" w:sz="2" w:space="0" w:color="auto"/>
              <w:left w:val="single" w:sz="2" w:space="0" w:color="auto"/>
              <w:bottom w:val="single" w:sz="2" w:space="0" w:color="auto"/>
              <w:right w:val="single" w:sz="2" w:space="0" w:color="auto"/>
            </w:tcBorders>
          </w:tcPr>
          <w:p w14:paraId="4E193ED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setOffset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98BA9C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DFBEBB7"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offset property. </w:t>
            </w:r>
          </w:p>
          <w:p w14:paraId="048E9178"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Integer }</w:t>
            </w:r>
          </w:p>
          <w:p w14:paraId="6C6F4EB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2C473C"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Integer</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EB5807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40E53DB" w14:textId="77777777" w:rsidR="000A45C6" w:rsidRDefault="000A45C6" w:rsidP="000A45C6"/>
        </w:tc>
        <w:bookmarkEnd w:id="347"/>
      </w:tr>
      <w:bookmarkStart w:id="348" w:name="BKM_5894E6BB_CB7F_44b4_9100_72E32414CCEF"/>
      <w:tr w:rsidR="000A45C6" w14:paraId="5D4E653C" w14:textId="77777777" w:rsidTr="000A45C6">
        <w:tc>
          <w:tcPr>
            <w:tcW w:w="2340" w:type="dxa"/>
            <w:tcBorders>
              <w:top w:val="single" w:sz="2" w:space="0" w:color="auto"/>
              <w:left w:val="single" w:sz="2" w:space="0" w:color="auto"/>
              <w:bottom w:val="single" w:sz="2" w:space="0" w:color="auto"/>
              <w:right w:val="single" w:sz="2" w:space="0" w:color="auto"/>
            </w:tcBorders>
          </w:tcPr>
          <w:p w14:paraId="5732E45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setOrderBy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66E0A8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6960C92"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orderBy property. </w:t>
            </w:r>
          </w:p>
          <w:p w14:paraId="556D13BB"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549ACCD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1B14120"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181C4D7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10D52DE5" w14:textId="77777777" w:rsidR="000A45C6" w:rsidRDefault="000A45C6" w:rsidP="000A45C6"/>
        </w:tc>
        <w:bookmarkEnd w:id="348"/>
      </w:tr>
      <w:bookmarkStart w:id="349" w:name="BKM_A3921DFF_A4AC_4c0a_A814_E8285BA06281"/>
      <w:tr w:rsidR="000A45C6" w14:paraId="20DFF8D8" w14:textId="77777777" w:rsidTr="000A45C6">
        <w:tc>
          <w:tcPr>
            <w:tcW w:w="2340" w:type="dxa"/>
            <w:tcBorders>
              <w:top w:val="single" w:sz="2" w:space="0" w:color="auto"/>
              <w:left w:val="single" w:sz="2" w:space="0" w:color="auto"/>
              <w:bottom w:val="single" w:sz="2" w:space="0" w:color="auto"/>
              <w:right w:val="single" w:sz="2" w:space="0" w:color="auto"/>
            </w:tcBorders>
          </w:tcPr>
          <w:p w14:paraId="238E8DB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setSize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EE01E18"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EF4C6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size property. </w:t>
            </w:r>
          </w:p>
          <w:p w14:paraId="05538C93"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Integer }</w:t>
            </w:r>
          </w:p>
          <w:p w14:paraId="7144A5D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9BED8B"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Integer</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5F4DAD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1D7B5E5E" w14:textId="77777777" w:rsidR="000A45C6" w:rsidRDefault="000A45C6" w:rsidP="000A45C6"/>
        </w:tc>
        <w:bookmarkEnd w:id="349"/>
      </w:tr>
    </w:tbl>
    <w:p w14:paraId="4B5A2EE4"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334"/>
    </w:p>
    <w:p w14:paraId="5DC5B20D" w14:textId="77777777" w:rsidR="000A45C6" w:rsidRDefault="000A45C6" w:rsidP="000A45C6">
      <w:pPr>
        <w:rPr>
          <w:rFonts w:ascii="Times New Roman" w:eastAsia="Times New Roman" w:hAnsi="Times New Roman"/>
        </w:rPr>
      </w:pPr>
    </w:p>
    <w:bookmarkStart w:id="350" w:name="BKM_CD17605D_EDCB_48a0_B826_DF7047056B2D"/>
    <w:p w14:paraId="044C72AB"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351" w:name="_Toc309596995"/>
      <w:r>
        <w:t>SearchResponse</w:t>
      </w:r>
      <w:bookmarkEnd w:id="351"/>
      <w:r>
        <w:rPr>
          <w:b w:val="0"/>
          <w:bCs w:val="0"/>
        </w:rPr>
        <w:fldChar w:fldCharType="end"/>
      </w:r>
    </w:p>
    <w:p w14:paraId="03D7CAB7"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088871A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57BC1DE"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27C94B13"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7051E141"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{CD17605D-EDCB-48a0-B826-DF7047056B2D}</w:t>
      </w:r>
      <w:r>
        <w:rPr>
          <w:rFonts w:ascii="Times New Roman" w:eastAsia="Times New Roman" w:hAnsi="Times New Roman"/>
        </w:rPr>
        <w:fldChar w:fldCharType="end"/>
      </w:r>
    </w:p>
    <w:p w14:paraId="103B7426" w14:textId="77777777" w:rsidR="000A45C6" w:rsidRDefault="000A45C6" w:rsidP="000A45C6">
      <w:pPr>
        <w:rPr>
          <w:rFonts w:ascii="Times New Roman" w:eastAsia="Times New Roman" w:hAnsi="Times New Roman"/>
        </w:rPr>
      </w:pPr>
    </w:p>
    <w:p w14:paraId="53E3A142"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5EAE3771"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5C91DB6A"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 minOccurs="0"&gt; &lt;element ref="{}_Entity" maxOccurs="unbounded" minOccurs="0"/&gt; &lt;/sequence&gt; &lt;attribute name="isSuccess" type="{http://www.w3.org/2001/XMLSchema}boolean" default="true" /&gt; &lt;attribute name="totalCnt" type="{http://www.w3.org/2001/XMLSchema}int" default="0" /&gt; &lt;attribute name="message" type="{http://www.w3.org/2001/XMLSchema}anySimpleType" /&gt; &lt;/restriction&gt; &lt;/complexContent&gt; &lt;/complexType&gt;</w:t>
      </w:r>
    </w:p>
    <w:p w14:paraId="629B6AE4" w14:textId="77777777" w:rsidR="000A45C6" w:rsidRDefault="000A45C6" w:rsidP="000A45C6">
      <w:r>
        <w:rPr>
          <w:rFonts w:ascii="Times New Roman" w:eastAsia="Times New Roman" w:hAnsi="Times New Roman"/>
          <w:lang w:val="ko-KR"/>
        </w:rPr>
        <w:t>&lt;/pre&gt;</w:t>
      </w:r>
    </w:p>
    <w:p w14:paraId="7F60908E" w14:textId="77777777" w:rsidR="000A45C6" w:rsidRDefault="000A45C6" w:rsidP="000A45C6">
      <w:pPr>
        <w:rPr>
          <w:rFonts w:ascii="Times New Roman" w:eastAsia="Times New Roman" w:hAnsi="Times New Roman"/>
        </w:rPr>
      </w:pPr>
    </w:p>
    <w:p w14:paraId="36968EB9"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72958F72" w14:textId="77777777" w:rsidTr="000A45C6">
        <w:trPr>
          <w:cantSplit/>
          <w:trHeight w:val="289"/>
          <w:tblHeader/>
        </w:trPr>
        <w:tc>
          <w:tcPr>
            <w:tcW w:w="9360" w:type="dxa"/>
            <w:gridSpan w:val="2"/>
            <w:tcBorders>
              <w:top w:val="nil"/>
              <w:left w:val="nil"/>
              <w:bottom w:val="nil"/>
              <w:right w:val="nil"/>
            </w:tcBorders>
          </w:tcPr>
          <w:p w14:paraId="48EE21DA"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4879C204" w14:textId="77777777" w:rsidTr="000A45C6">
        <w:trPr>
          <w:trHeight w:val="351"/>
        </w:trPr>
        <w:tc>
          <w:tcPr>
            <w:tcW w:w="630" w:type="dxa"/>
            <w:tcBorders>
              <w:top w:val="nil"/>
              <w:left w:val="nil"/>
              <w:bottom w:val="nil"/>
              <w:right w:val="nil"/>
            </w:tcBorders>
          </w:tcPr>
          <w:p w14:paraId="6EACEDCA" w14:textId="77777777" w:rsidR="000A45C6" w:rsidRDefault="000A45C6" w:rsidP="000A45C6">
            <w:pPr>
              <w:jc w:val="right"/>
              <w:rPr>
                <w:rFonts w:ascii="Times New Roman" w:eastAsia="Times New Roman" w:hAnsi="Times New Roman"/>
              </w:rPr>
            </w:pPr>
            <w:r>
              <w:rPr>
                <w:rFonts w:ascii="Wingdings" w:eastAsia="Times New Roman" w:hAnsi="Wingdings" w:cs="Wingdings"/>
              </w:rPr>
              <w:lastRenderedPageBreak/>
              <w:t></w:t>
            </w:r>
          </w:p>
        </w:tc>
        <w:tc>
          <w:tcPr>
            <w:tcW w:w="8730" w:type="dxa"/>
            <w:tcBorders>
              <w:top w:val="nil"/>
              <w:left w:val="nil"/>
              <w:bottom w:val="nil"/>
              <w:right w:val="nil"/>
            </w:tcBorders>
          </w:tcPr>
          <w:p w14:paraId="7B2B557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0214F7F0" w14:textId="77777777" w:rsidR="000A45C6" w:rsidRDefault="000A45C6" w:rsidP="000A45C6">
      <w:pPr>
        <w:rPr>
          <w:rFonts w:ascii="Times New Roman" w:eastAsia="Times New Roman" w:hAnsi="Times New Roman"/>
        </w:rPr>
      </w:pPr>
    </w:p>
    <w:p w14:paraId="7978558D"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271E09DD" w14:textId="77777777" w:rsidTr="000A45C6">
        <w:tc>
          <w:tcPr>
            <w:tcW w:w="9360" w:type="dxa"/>
            <w:gridSpan w:val="2"/>
            <w:tcBorders>
              <w:top w:val="nil"/>
              <w:left w:val="nil"/>
              <w:bottom w:val="nil"/>
              <w:right w:val="nil"/>
            </w:tcBorders>
          </w:tcPr>
          <w:p w14:paraId="1876F83D"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4FA7FC29" w14:textId="77777777" w:rsidTr="000A45C6">
        <w:trPr>
          <w:trHeight w:val="350"/>
        </w:trPr>
        <w:tc>
          <w:tcPr>
            <w:tcW w:w="630" w:type="dxa"/>
            <w:tcBorders>
              <w:top w:val="nil"/>
              <w:left w:val="nil"/>
              <w:bottom w:val="nil"/>
              <w:right w:val="nil"/>
            </w:tcBorders>
          </w:tcPr>
          <w:p w14:paraId="466D249F"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422D09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26A8E8C1" w14:textId="77777777" w:rsidR="000A45C6" w:rsidRDefault="000A45C6" w:rsidP="000A45C6">
            <w:pPr>
              <w:rPr>
                <w:rFonts w:ascii="Times New Roman" w:eastAsia="Times New Roman" w:hAnsi="Times New Roman"/>
              </w:rPr>
            </w:pPr>
            <w:r>
              <w:rPr>
                <w:rFonts w:ascii="Times New Roman" w:eastAsia="Times New Roman" w:hAnsi="Times New Roman"/>
              </w:rPr>
              <w:t xml:space="preserve">    "entity"</w:t>
            </w:r>
          </w:p>
          <w:p w14:paraId="38F5FAEC"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"SearchResponse")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25BD2F54" w14:textId="77777777" w:rsidR="000A45C6" w:rsidRDefault="000A45C6" w:rsidP="000A45C6">
      <w:pPr>
        <w:rPr>
          <w:rFonts w:ascii="Times New Roman" w:eastAsia="맑은 고딕" w:hAnsi="Times New Roman"/>
        </w:rPr>
      </w:pPr>
      <w:bookmarkStart w:id="352" w:name="BKM_5685CA0D_27CE_425b_A147_16D9D478C23B"/>
    </w:p>
    <w:p w14:paraId="11D73A74" w14:textId="77777777" w:rsidR="00FD3CBD" w:rsidRPr="00FD3CBD" w:rsidRDefault="00FD3CBD" w:rsidP="000A45C6">
      <w:pPr>
        <w:rPr>
          <w:rFonts w:ascii="Times New Roman" w:eastAsia="맑은 고딕" w:hAnsi="Times New Roman"/>
        </w:rPr>
      </w:pPr>
    </w:p>
    <w:p w14:paraId="65CD6D66"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7BFA9DF"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4EAD1A0"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78AC5D"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37918F8"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0EB53798"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0EE4D0A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entity</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List&lt;JAXBElement&lt;? extends Entity&gt;&gt;</w:t>
            </w:r>
            <w:r>
              <w:rPr>
                <w:rFonts w:ascii="Times New Roman" w:eastAsia="Times New Roman" w:hAnsi="Times New Roman"/>
              </w:rPr>
              <w:fldChar w:fldCharType="end"/>
            </w:r>
          </w:p>
          <w:p w14:paraId="7B25DEF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3143B58" w14:textId="08EA3E79" w:rsidR="000A45C6" w:rsidRPr="00FD3CBD" w:rsidRDefault="000A45C6" w:rsidP="00FD3CBD">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3558D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B9D0618"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1FF9B16"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5ED8910"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@XmlElementRef(name = "_Entity", type = JAXBElement.class)</w:t>
            </w:r>
            <w:r>
              <w:rPr>
                <w:rFonts w:ascii="Times New Roman" w:eastAsia="Times New Roman" w:hAnsi="Times New Roman"/>
              </w:rPr>
              <w:fldChar w:fldCharType="end"/>
            </w:r>
            <w:r>
              <w:rPr>
                <w:rFonts w:ascii="Times New Roman" w:eastAsia="Times New Roman" w:hAnsi="Times New Roman"/>
              </w:rPr>
              <w:t xml:space="preserve"> ] </w:t>
            </w:r>
          </w:p>
          <w:p w14:paraId="24AFFE22" w14:textId="77777777" w:rsidR="000A45C6" w:rsidRDefault="000A45C6" w:rsidP="000A45C6">
            <w:pPr>
              <w:rPr>
                <w:rFonts w:ascii="Times New Roman" w:eastAsia="Times New Roman" w:hAnsi="Times New Roman"/>
              </w:rPr>
            </w:pPr>
          </w:p>
        </w:tc>
        <w:bookmarkEnd w:id="352"/>
      </w:tr>
      <w:bookmarkStart w:id="353" w:name="BKM_D1230EE2_D193_4739_8FB9_B1967CF125AF"/>
      <w:tr w:rsidR="000A45C6" w14:paraId="5A0A2D37" w14:textId="77777777" w:rsidTr="00FD3CBD">
        <w:trPr>
          <w:trHeight w:val="1050"/>
        </w:trPr>
        <w:tc>
          <w:tcPr>
            <w:tcW w:w="2340" w:type="dxa"/>
            <w:tcBorders>
              <w:top w:val="single" w:sz="2" w:space="0" w:color="auto"/>
              <w:left w:val="single" w:sz="2" w:space="0" w:color="auto"/>
              <w:bottom w:val="single" w:sz="2" w:space="0" w:color="auto"/>
              <w:right w:val="single" w:sz="2" w:space="0" w:color="auto"/>
            </w:tcBorders>
          </w:tcPr>
          <w:p w14:paraId="5922828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isSuccess</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1BF5893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1427811E" w14:textId="77777777" w:rsidR="000A45C6" w:rsidRDefault="000A45C6" w:rsidP="00FD3CBD">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A9124B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D3AE2B1"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717621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71AD24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5B01403C" w14:textId="77777777" w:rsidR="000A45C6" w:rsidRDefault="000A45C6" w:rsidP="000A45C6">
            <w:pPr>
              <w:rPr>
                <w:rFonts w:ascii="Times New Roman" w:eastAsia="Times New Roman" w:hAnsi="Times New Roman"/>
              </w:rPr>
            </w:pPr>
          </w:p>
        </w:tc>
        <w:bookmarkEnd w:id="353"/>
      </w:tr>
      <w:bookmarkStart w:id="354" w:name="BKM_3BD10720_56D5_49e6_AEC3_7846271A7412"/>
      <w:tr w:rsidR="000A45C6" w14:paraId="19EB7B8C"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537574A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message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C08935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08E4CFF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4D0AF3A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3831F4A2"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6F82AFB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39BB030"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6C2D79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BD66205"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@XmlAttribute@XmlSchemaType(name = "anySimpleType")</w:t>
            </w:r>
            <w:r>
              <w:rPr>
                <w:rFonts w:ascii="Times New Roman" w:eastAsia="Times New Roman" w:hAnsi="Times New Roman"/>
              </w:rPr>
              <w:fldChar w:fldCharType="end"/>
            </w:r>
            <w:r>
              <w:rPr>
                <w:rFonts w:ascii="Times New Roman" w:eastAsia="Times New Roman" w:hAnsi="Times New Roman"/>
              </w:rPr>
              <w:t xml:space="preserve"> ] </w:t>
            </w:r>
          </w:p>
          <w:p w14:paraId="6A7B5EA9" w14:textId="77777777" w:rsidR="000A45C6" w:rsidRDefault="000A45C6" w:rsidP="000A45C6">
            <w:pPr>
              <w:rPr>
                <w:rFonts w:ascii="Times New Roman" w:eastAsia="Times New Roman" w:hAnsi="Times New Roman"/>
              </w:rPr>
            </w:pPr>
          </w:p>
        </w:tc>
        <w:bookmarkEnd w:id="354"/>
      </w:tr>
      <w:bookmarkStart w:id="355" w:name="BKM_0BB8309F_3A29_4dac_9745_5EB5D1E0B616"/>
      <w:tr w:rsidR="000A45C6" w14:paraId="2AFF7AAE" w14:textId="77777777" w:rsidTr="00FD3CBD">
        <w:trPr>
          <w:trHeight w:val="1412"/>
        </w:trPr>
        <w:tc>
          <w:tcPr>
            <w:tcW w:w="2340" w:type="dxa"/>
            <w:tcBorders>
              <w:top w:val="single" w:sz="2" w:space="0" w:color="auto"/>
              <w:left w:val="single" w:sz="2" w:space="0" w:color="auto"/>
              <w:bottom w:val="single" w:sz="2" w:space="0" w:color="auto"/>
              <w:right w:val="single" w:sz="2" w:space="0" w:color="auto"/>
            </w:tcBorders>
          </w:tcPr>
          <w:p w14:paraId="79EF70E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totalCnt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Integer</w:t>
            </w:r>
            <w:r>
              <w:rPr>
                <w:rFonts w:ascii="Times New Roman" w:eastAsia="Times New Roman" w:hAnsi="Times New Roman"/>
              </w:rPr>
              <w:fldChar w:fldCharType="end"/>
            </w:r>
          </w:p>
          <w:p w14:paraId="71CABC2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10C9764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1BCC1588"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7F62C6A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B6C53C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5D7DCF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545462D"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5DA200A4" w14:textId="77777777" w:rsidR="000A45C6" w:rsidRDefault="000A45C6" w:rsidP="000A45C6">
            <w:pPr>
              <w:rPr>
                <w:rFonts w:ascii="Times New Roman" w:eastAsia="Times New Roman" w:hAnsi="Times New Roman"/>
              </w:rPr>
            </w:pPr>
          </w:p>
        </w:tc>
        <w:bookmarkEnd w:id="355"/>
      </w:tr>
    </w:tbl>
    <w:p w14:paraId="26123CA7" w14:textId="77777777" w:rsidR="000A45C6" w:rsidRDefault="000A45C6" w:rsidP="000A45C6">
      <w:pPr>
        <w:rPr>
          <w:rFonts w:ascii="Times New Roman" w:eastAsia="Times New Roman" w:hAnsi="Times New Roman"/>
        </w:rPr>
      </w:pPr>
      <w:bookmarkStart w:id="356" w:name="BKM_69359AF2_110D_4aa3_AE3F_FAC71C43DEC2"/>
    </w:p>
    <w:p w14:paraId="24ADAB89" w14:textId="77777777" w:rsidR="000A45C6" w:rsidRDefault="000A45C6" w:rsidP="000A45C6">
      <w:pPr>
        <w:rPr>
          <w:rFonts w:ascii="Times New Roman" w:eastAsia="Times New Roman" w:hAnsi="Times New Roman"/>
        </w:rPr>
      </w:pPr>
    </w:p>
    <w:p w14:paraId="359A6A95"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2019B71"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FF7985D"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89D1781"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D9B831C"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0927E338" w14:textId="77777777" w:rsidTr="000A45C6">
        <w:tc>
          <w:tcPr>
            <w:tcW w:w="2340" w:type="dxa"/>
            <w:tcBorders>
              <w:top w:val="single" w:sz="2" w:space="0" w:color="auto"/>
              <w:left w:val="single" w:sz="2" w:space="0" w:color="auto"/>
              <w:bottom w:val="single" w:sz="2" w:space="0" w:color="auto"/>
              <w:right w:val="single" w:sz="2" w:space="0" w:color="auto"/>
            </w:tcBorders>
          </w:tcPr>
          <w:p w14:paraId="42B528D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getEntity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lastRenderedPageBreak/>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List&lt;JAXBElement&lt;? extends Entity&gt;&gt;</w:t>
            </w:r>
            <w:r>
              <w:rPr>
                <w:rFonts w:ascii="Times New Roman" w:eastAsia="Times New Roman" w:hAnsi="Times New Roman"/>
              </w:rPr>
              <w:fldChar w:fldCharType="end"/>
            </w:r>
          </w:p>
          <w:p w14:paraId="3AEBFA5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9EFFE0E" w14:textId="77777777" w:rsidR="000A45C6" w:rsidRP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entity property. </w:t>
            </w:r>
          </w:p>
          <w:p w14:paraId="56F20AC5"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lastRenderedPageBreak/>
              <w:t xml:space="preserve">&lt;p&gt; This accessor method returns a reference to the live list, not a snapshot. Therefore any modification you make to the returned list will be present inside the JAXB object. This is why there is not a &lt;CODE&gt;set&lt;/CODE&gt; method for the entity property. </w:t>
            </w:r>
          </w:p>
          <w:p w14:paraId="1E93FD70"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2E6E6B4F"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getEntity().add(newItem);</w:t>
            </w:r>
          </w:p>
          <w:p w14:paraId="5D178353"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6A15E7E2" w14:textId="77777777" w:rsidR="000A45C6" w:rsidRDefault="000A45C6" w:rsidP="000A45C6">
            <w:pPr>
              <w:rPr>
                <w:rFonts w:ascii="Times New Roman" w:eastAsia="Times New Roman" w:hAnsi="Times New Roman"/>
              </w:rPr>
            </w:pPr>
            <w:r w:rsidRPr="000A45C6">
              <w:rPr>
                <w:rFonts w:ascii="Times New Roman" w:eastAsia="Times New Roman" w:hAnsi="Times New Roman"/>
              </w:rPr>
              <w:t>&lt;p&gt; Objects of the following type(s) are allowed in the list {@link JAXBElement }{@code &lt;}{@link VmGadgets }{@code &gt;} {@link JAXBElement }{@code &lt;}{@link Entity }{@code &gt;}</w:t>
            </w:r>
          </w:p>
          <w:p w14:paraId="656DB60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CEDC83F" w14:textId="77777777" w:rsidR="000A45C6" w:rsidRDefault="000A45C6" w:rsidP="000A45C6"/>
        </w:tc>
        <w:bookmarkEnd w:id="356"/>
      </w:tr>
      <w:bookmarkStart w:id="357" w:name="BKM_3B4537F4_91FC_40a8_B493_954F76CDE768"/>
      <w:tr w:rsidR="000A45C6" w14:paraId="63748973" w14:textId="77777777" w:rsidTr="000A45C6">
        <w:tc>
          <w:tcPr>
            <w:tcW w:w="2340" w:type="dxa"/>
            <w:tcBorders>
              <w:top w:val="single" w:sz="2" w:space="0" w:color="auto"/>
              <w:left w:val="single" w:sz="2" w:space="0" w:color="auto"/>
              <w:bottom w:val="single" w:sz="2" w:space="0" w:color="auto"/>
              <w:right w:val="single" w:sz="2" w:space="0" w:color="auto"/>
            </w:tcBorders>
          </w:tcPr>
          <w:p w14:paraId="5A449603"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143BD38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62F6F42"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message property. </w:t>
            </w:r>
          </w:p>
          <w:p w14:paraId="74CC292A"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5754299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CB7C83" w14:textId="77777777" w:rsidR="000A45C6" w:rsidRDefault="000A45C6" w:rsidP="000A45C6"/>
        </w:tc>
        <w:bookmarkEnd w:id="357"/>
      </w:tr>
      <w:bookmarkStart w:id="358" w:name="BKM_FD6F7579_308B_4398_95E5_6B0B0706C602"/>
      <w:tr w:rsidR="000A45C6" w14:paraId="147E4C23" w14:textId="77777777" w:rsidTr="000A45C6">
        <w:tc>
          <w:tcPr>
            <w:tcW w:w="2340" w:type="dxa"/>
            <w:tcBorders>
              <w:top w:val="single" w:sz="2" w:space="0" w:color="auto"/>
              <w:left w:val="single" w:sz="2" w:space="0" w:color="auto"/>
              <w:bottom w:val="single" w:sz="2" w:space="0" w:color="auto"/>
              <w:right w:val="single" w:sz="2" w:space="0" w:color="auto"/>
            </w:tcBorders>
          </w:tcPr>
          <w:p w14:paraId="08C9F52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getTotalCnt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46CE434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F8463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totalCnt property. </w:t>
            </w:r>
          </w:p>
          <w:p w14:paraId="5CAAD877"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Integer }</w:t>
            </w:r>
          </w:p>
          <w:p w14:paraId="213F2C7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F99A5E7" w14:textId="77777777" w:rsidR="000A45C6" w:rsidRDefault="000A45C6" w:rsidP="000A45C6"/>
        </w:tc>
        <w:bookmarkEnd w:id="358"/>
      </w:tr>
      <w:bookmarkStart w:id="359" w:name="BKM_19D4C5F3_8D4B_4e5c_A6A2_A6ECA0DB9023"/>
      <w:tr w:rsidR="000A45C6" w14:paraId="7FB3F2DC" w14:textId="77777777" w:rsidTr="000A45C6">
        <w:tc>
          <w:tcPr>
            <w:tcW w:w="2340" w:type="dxa"/>
            <w:tcBorders>
              <w:top w:val="single" w:sz="2" w:space="0" w:color="auto"/>
              <w:left w:val="single" w:sz="2" w:space="0" w:color="auto"/>
              <w:bottom w:val="single" w:sz="2" w:space="0" w:color="auto"/>
              <w:right w:val="single" w:sz="2" w:space="0" w:color="auto"/>
            </w:tcBorders>
          </w:tcPr>
          <w:p w14:paraId="4C3B9D8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isIsSuccess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261804F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28329F0"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isSuccess property. </w:t>
            </w:r>
          </w:p>
          <w:p w14:paraId="7CEC841F"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Boolean }</w:t>
            </w:r>
          </w:p>
          <w:p w14:paraId="1895925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D1C3F44" w14:textId="77777777" w:rsidR="000A45C6" w:rsidRDefault="000A45C6" w:rsidP="000A45C6"/>
        </w:tc>
        <w:bookmarkEnd w:id="359"/>
      </w:tr>
      <w:bookmarkStart w:id="360" w:name="BKM_DC33F848_3E73_4db7_858D_1D1337BEDC90"/>
      <w:tr w:rsidR="000A45C6" w14:paraId="6B423C4C" w14:textId="77777777" w:rsidTr="000A45C6">
        <w:tc>
          <w:tcPr>
            <w:tcW w:w="2340" w:type="dxa"/>
            <w:tcBorders>
              <w:top w:val="single" w:sz="2" w:space="0" w:color="auto"/>
              <w:left w:val="single" w:sz="2" w:space="0" w:color="auto"/>
              <w:bottom w:val="single" w:sz="2" w:space="0" w:color="auto"/>
              <w:right w:val="single" w:sz="2" w:space="0" w:color="auto"/>
            </w:tcBorders>
          </w:tcPr>
          <w:p w14:paraId="3578D5F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setIsSuccess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7B60C5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E039596"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isSuccess property. </w:t>
            </w:r>
          </w:p>
          <w:p w14:paraId="0A8E4F45"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Boolean }</w:t>
            </w:r>
          </w:p>
          <w:p w14:paraId="1083D14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FF4D28"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C3FC74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35CBECA5" w14:textId="77777777" w:rsidR="000A45C6" w:rsidRDefault="000A45C6" w:rsidP="000A45C6"/>
        </w:tc>
        <w:bookmarkEnd w:id="360"/>
      </w:tr>
      <w:bookmarkStart w:id="361" w:name="BKM_E2D3EE5F_8164_48c4_B34A_F53573B1E9C6"/>
      <w:tr w:rsidR="000A45C6" w14:paraId="74263D62" w14:textId="77777777" w:rsidTr="000A45C6">
        <w:tc>
          <w:tcPr>
            <w:tcW w:w="2340" w:type="dxa"/>
            <w:tcBorders>
              <w:top w:val="single" w:sz="2" w:space="0" w:color="auto"/>
              <w:left w:val="single" w:sz="2" w:space="0" w:color="auto"/>
              <w:bottom w:val="single" w:sz="2" w:space="0" w:color="auto"/>
              <w:right w:val="single" w:sz="2" w:space="0" w:color="auto"/>
            </w:tcBorders>
          </w:tcPr>
          <w:p w14:paraId="67101EF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0804D7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29558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message property. </w:t>
            </w:r>
          </w:p>
          <w:p w14:paraId="1DC300F9"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5D091DA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C2AD23"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478F70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0FA97CD2" w14:textId="77777777" w:rsidR="000A45C6" w:rsidRDefault="000A45C6" w:rsidP="000A45C6"/>
        </w:tc>
        <w:bookmarkEnd w:id="361"/>
      </w:tr>
      <w:bookmarkStart w:id="362" w:name="BKM_100D8637_357F_45e0_9A83_A179F8958A26"/>
      <w:tr w:rsidR="000A45C6" w14:paraId="023F8706" w14:textId="77777777" w:rsidTr="000A45C6">
        <w:tc>
          <w:tcPr>
            <w:tcW w:w="2340" w:type="dxa"/>
            <w:tcBorders>
              <w:top w:val="single" w:sz="2" w:space="0" w:color="auto"/>
              <w:left w:val="single" w:sz="2" w:space="0" w:color="auto"/>
              <w:bottom w:val="single" w:sz="2" w:space="0" w:color="auto"/>
              <w:right w:val="single" w:sz="2" w:space="0" w:color="auto"/>
            </w:tcBorders>
          </w:tcPr>
          <w:p w14:paraId="7A0DC22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setTotalCnt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CDF0FA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467D196"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totalCnt property. </w:t>
            </w:r>
          </w:p>
          <w:p w14:paraId="6DE01439"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Integer }</w:t>
            </w:r>
          </w:p>
          <w:p w14:paraId="4874B96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0F9976F"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Integer</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233503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459863F5" w14:textId="77777777" w:rsidR="000A45C6" w:rsidRDefault="000A45C6" w:rsidP="000A45C6"/>
        </w:tc>
        <w:bookmarkEnd w:id="362"/>
      </w:tr>
    </w:tbl>
    <w:p w14:paraId="5A2B9C90"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350"/>
    </w:p>
    <w:p w14:paraId="562220AC" w14:textId="77777777" w:rsidR="000A45C6" w:rsidRDefault="000A45C6" w:rsidP="000A45C6">
      <w:pPr>
        <w:rPr>
          <w:rFonts w:ascii="Times New Roman" w:eastAsia="Times New Roman" w:hAnsi="Times New Roman"/>
        </w:rPr>
      </w:pPr>
    </w:p>
    <w:bookmarkStart w:id="363" w:name="BKM_3354E053_0F35_4806_B70F_B9C1805C0577"/>
    <w:p w14:paraId="764C4797" w14:textId="77777777"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364" w:name="_Toc309596996"/>
      <w:r>
        <w:t>TerminalType</w:t>
      </w:r>
      <w:bookmarkEnd w:id="364"/>
      <w:r>
        <w:rPr>
          <w:b w:val="0"/>
          <w:bCs w:val="0"/>
        </w:rPr>
        <w:fldChar w:fldCharType="end"/>
      </w:r>
    </w:p>
    <w:p w14:paraId="67635547"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68CB748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604198C2"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4F8E3C24"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1EA61FF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{3354E053-0F35-4806-B70F-B9C1805C0577}</w:t>
      </w:r>
      <w:r>
        <w:rPr>
          <w:rFonts w:ascii="Times New Roman" w:eastAsia="Times New Roman" w:hAnsi="Times New Roman"/>
        </w:rPr>
        <w:fldChar w:fldCharType="end"/>
      </w:r>
    </w:p>
    <w:p w14:paraId="662566B3" w14:textId="77777777" w:rsidR="000A45C6" w:rsidRDefault="000A45C6" w:rsidP="000A45C6">
      <w:pPr>
        <w:rPr>
          <w:rFonts w:ascii="Times New Roman" w:eastAsia="Times New Roman" w:hAnsi="Times New Roman"/>
        </w:rPr>
      </w:pPr>
    </w:p>
    <w:p w14:paraId="43E1D9A9"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Element.Notes</w:instrText>
      </w:r>
      <w:r>
        <w:fldChar w:fldCharType="end"/>
      </w:r>
      <w:r w:rsidRPr="000A45C6">
        <w:rPr>
          <w:rFonts w:ascii="Times New Roman" w:eastAsia="Times New Roman" w:hAnsi="Times New Roman"/>
        </w:rPr>
        <w:t xml:space="preserve">Wire Terminal Type </w:t>
      </w:r>
    </w:p>
    <w:p w14:paraId="4A68132B"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&lt;p&gt;Java class for TerminalType complex type. </w:t>
      </w:r>
    </w:p>
    <w:p w14:paraId="15B42C3E"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3C121546"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 name="TerminalType"&gt; &lt;complexContent&gt; &lt;restriction base="{http://www.w3.org/2001/XMLSchema}anyType"&gt; &lt;attribute name="gadgetId" use="required" type="{http://www.w3.org/2001/XMLSchema}string" /&gt; &lt;attribute name="topicName" use="required" type="{http://www.w3.org/2001/XMLSchema}string" /&gt; &lt;/restriction&gt; &lt;/complexContent&gt; &lt;/complexType&gt;</w:t>
      </w:r>
    </w:p>
    <w:p w14:paraId="1CC6F49A" w14:textId="77777777" w:rsidR="000A45C6" w:rsidRDefault="000A45C6" w:rsidP="000A45C6">
      <w:r>
        <w:rPr>
          <w:rFonts w:ascii="Times New Roman" w:eastAsia="Times New Roman" w:hAnsi="Times New Roman"/>
          <w:lang w:val="ko-KR"/>
        </w:rPr>
        <w:t>&lt;/pre&gt;</w:t>
      </w:r>
    </w:p>
    <w:p w14:paraId="17A26714" w14:textId="77777777" w:rsidR="000A45C6" w:rsidRDefault="000A45C6" w:rsidP="000A45C6">
      <w:pPr>
        <w:rPr>
          <w:rFonts w:ascii="Times New Roman" w:eastAsia="Times New Roman" w:hAnsi="Times New Roman"/>
        </w:rPr>
      </w:pPr>
    </w:p>
    <w:p w14:paraId="4C592768"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0AFF88F4" w14:textId="77777777" w:rsidTr="000A45C6">
        <w:trPr>
          <w:cantSplit/>
          <w:trHeight w:val="289"/>
          <w:tblHeader/>
        </w:trPr>
        <w:tc>
          <w:tcPr>
            <w:tcW w:w="9360" w:type="dxa"/>
            <w:gridSpan w:val="2"/>
            <w:tcBorders>
              <w:top w:val="nil"/>
              <w:left w:val="nil"/>
              <w:bottom w:val="nil"/>
              <w:right w:val="nil"/>
            </w:tcBorders>
          </w:tcPr>
          <w:p w14:paraId="1349A304"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6E5FBCD5" w14:textId="77777777" w:rsidTr="000A45C6">
        <w:trPr>
          <w:trHeight w:val="351"/>
        </w:trPr>
        <w:tc>
          <w:tcPr>
            <w:tcW w:w="630" w:type="dxa"/>
            <w:tcBorders>
              <w:top w:val="nil"/>
              <w:left w:val="nil"/>
              <w:bottom w:val="nil"/>
              <w:right w:val="nil"/>
            </w:tcBorders>
          </w:tcPr>
          <w:p w14:paraId="0835AA79"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DD98F6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69DC23B9" w14:textId="77777777" w:rsidR="000A45C6" w:rsidRDefault="000A45C6" w:rsidP="000A45C6">
      <w:pPr>
        <w:rPr>
          <w:rFonts w:ascii="Times New Roman" w:eastAsia="Times New Roman" w:hAnsi="Times New Roman"/>
        </w:rPr>
      </w:pPr>
    </w:p>
    <w:p w14:paraId="3D536339"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143878F" w14:textId="77777777" w:rsidTr="000A45C6">
        <w:tc>
          <w:tcPr>
            <w:tcW w:w="9360" w:type="dxa"/>
            <w:gridSpan w:val="2"/>
            <w:tcBorders>
              <w:top w:val="nil"/>
              <w:left w:val="nil"/>
              <w:bottom w:val="nil"/>
              <w:right w:val="nil"/>
            </w:tcBorders>
          </w:tcPr>
          <w:p w14:paraId="43125494"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343822AE" w14:textId="77777777" w:rsidTr="000A45C6">
        <w:trPr>
          <w:trHeight w:val="350"/>
        </w:trPr>
        <w:tc>
          <w:tcPr>
            <w:tcW w:w="630" w:type="dxa"/>
            <w:tcBorders>
              <w:top w:val="nil"/>
              <w:left w:val="nil"/>
              <w:bottom w:val="nil"/>
              <w:right w:val="nil"/>
            </w:tcBorders>
          </w:tcPr>
          <w:p w14:paraId="06B451F8"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4EB9427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"TerminalType")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0C31EA8E" w14:textId="77777777" w:rsidR="000A45C6" w:rsidRDefault="000A45C6" w:rsidP="000A45C6">
      <w:pPr>
        <w:rPr>
          <w:rFonts w:ascii="Times New Roman" w:eastAsia="Times New Roman" w:hAnsi="Times New Roman"/>
        </w:rPr>
      </w:pPr>
    </w:p>
    <w:p w14:paraId="7200120A" w14:textId="77777777" w:rsidR="000A45C6" w:rsidRDefault="000A45C6" w:rsidP="000A45C6">
      <w:pPr>
        <w:rPr>
          <w:rFonts w:ascii="Times New Roman" w:eastAsia="Times New Roman" w:hAnsi="Times New Roman"/>
        </w:rPr>
      </w:pPr>
    </w:p>
    <w:p w14:paraId="07C0FC47"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30B678BE"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19ADFFA"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D8F256D"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79BBBDB"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C82CB1A"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3F0675EA" w14:textId="77777777" w:rsidTr="000A45C6">
        <w:tc>
          <w:tcPr>
            <w:tcW w:w="2250" w:type="dxa"/>
            <w:tcBorders>
              <w:top w:val="single" w:sz="2" w:space="0" w:color="auto"/>
              <w:left w:val="single" w:sz="2" w:space="0" w:color="auto"/>
              <w:bottom w:val="single" w:sz="2" w:space="0" w:color="auto"/>
              <w:right w:val="single" w:sz="2" w:space="0" w:color="auto"/>
            </w:tcBorders>
          </w:tcPr>
          <w:p w14:paraId="6342D1C2"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1575FD4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Destination -&gt; Source</w:t>
            </w:r>
            <w:r>
              <w:rPr>
                <w:rFonts w:ascii="Times New Roman" w:eastAsia="Times New Roman" w:hAnsi="Times New Roman"/>
              </w:rPr>
              <w:fldChar w:fldCharType="end"/>
            </w:r>
            <w:r>
              <w:rPr>
                <w:rFonts w:ascii="Times New Roman" w:eastAsia="Times New Roman" w:hAnsi="Times New Roman"/>
              </w:rPr>
              <w:t xml:space="preserve"> </w:t>
            </w:r>
          </w:p>
          <w:p w14:paraId="6A828C05"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2D4285F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6C1B238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TerminalType</w:t>
            </w:r>
            <w:r>
              <w:rPr>
                <w:rFonts w:ascii="Times New Roman" w:eastAsia="Times New Roman" w:hAnsi="Times New Roman"/>
              </w:rPr>
              <w:fldChar w:fldCharType="end"/>
            </w:r>
          </w:p>
          <w:p w14:paraId="682E21F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4CD9142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3EE73B2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Wire</w:t>
            </w:r>
            <w:r>
              <w:rPr>
                <w:rFonts w:ascii="Times New Roman" w:eastAsia="Times New Roman" w:hAnsi="Times New Roman"/>
              </w:rPr>
              <w:fldChar w:fldCharType="end"/>
            </w:r>
          </w:p>
          <w:p w14:paraId="47D5A508"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6A28F78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0ACC4CB"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75E6677F" w14:textId="77777777" w:rsidR="000A45C6" w:rsidRDefault="000A45C6" w:rsidP="000A45C6">
      <w:pPr>
        <w:rPr>
          <w:rFonts w:ascii="Times New Roman" w:eastAsia="Times New Roman" w:hAnsi="Times New Roman"/>
        </w:rPr>
      </w:pPr>
      <w:bookmarkStart w:id="365" w:name="BKM_5AF35845_4C92_4484_A303_C85BEF8FE1AB"/>
    </w:p>
    <w:p w14:paraId="231D7D02" w14:textId="77777777" w:rsidR="000A45C6" w:rsidRDefault="000A45C6" w:rsidP="000A45C6">
      <w:pPr>
        <w:rPr>
          <w:rFonts w:ascii="Times New Roman" w:eastAsia="Times New Roman" w:hAnsi="Times New Roman"/>
        </w:rPr>
      </w:pPr>
    </w:p>
    <w:p w14:paraId="3D51719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8003759"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87FB313"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605DE75"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40067"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6BE017F9"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3B58398F"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gadgetId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2A4EFE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41C18A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64EB422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3055601B"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654BD6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BF31135"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6E7CA3E"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546518B"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75B2EAA1" w14:textId="77777777" w:rsidR="000A45C6" w:rsidRDefault="000A45C6" w:rsidP="000A45C6">
            <w:pPr>
              <w:rPr>
                <w:rFonts w:ascii="Times New Roman" w:eastAsia="Times New Roman" w:hAnsi="Times New Roman"/>
              </w:rPr>
            </w:pPr>
          </w:p>
        </w:tc>
        <w:bookmarkEnd w:id="365"/>
      </w:tr>
      <w:bookmarkStart w:id="366" w:name="BKM_B70620F6_17A6_4979_B155_EA8DD4D5AEF5"/>
      <w:tr w:rsidR="000A45C6" w14:paraId="4D2EA837"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0F04A47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topicName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026508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6CD0FF7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28E4BCD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6A2C4FE7"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10230A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C123BE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292068F"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7126169"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072FBB3C" w14:textId="77777777" w:rsidR="000A45C6" w:rsidRDefault="000A45C6" w:rsidP="000A45C6">
            <w:pPr>
              <w:rPr>
                <w:rFonts w:ascii="Times New Roman" w:eastAsia="Times New Roman" w:hAnsi="Times New Roman"/>
              </w:rPr>
            </w:pPr>
          </w:p>
        </w:tc>
        <w:bookmarkEnd w:id="366"/>
      </w:tr>
    </w:tbl>
    <w:p w14:paraId="11F82165" w14:textId="77777777" w:rsidR="000A45C6" w:rsidRDefault="000A45C6" w:rsidP="000A45C6">
      <w:pPr>
        <w:rPr>
          <w:rFonts w:ascii="Times New Roman" w:eastAsia="Times New Roman" w:hAnsi="Times New Roman"/>
        </w:rPr>
      </w:pPr>
      <w:bookmarkStart w:id="367" w:name="BKM_D19CC487_8C2F_4a95_ADFB_B3B4E71C416C"/>
    </w:p>
    <w:p w14:paraId="7725EA3E" w14:textId="77777777" w:rsidR="000A45C6" w:rsidRDefault="000A45C6" w:rsidP="000A45C6">
      <w:pPr>
        <w:rPr>
          <w:rFonts w:ascii="Times New Roman" w:eastAsia="Times New Roman" w:hAnsi="Times New Roman"/>
        </w:rPr>
      </w:pPr>
    </w:p>
    <w:p w14:paraId="04984277"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064F2768"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03A7F1C"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F2B31A2"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71BF33B"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038C05C9" w14:textId="77777777" w:rsidTr="000A45C6">
        <w:tc>
          <w:tcPr>
            <w:tcW w:w="2340" w:type="dxa"/>
            <w:tcBorders>
              <w:top w:val="single" w:sz="2" w:space="0" w:color="auto"/>
              <w:left w:val="single" w:sz="2" w:space="0" w:color="auto"/>
              <w:bottom w:val="single" w:sz="2" w:space="0" w:color="auto"/>
              <w:right w:val="single" w:sz="2" w:space="0" w:color="auto"/>
            </w:tcBorders>
          </w:tcPr>
          <w:p w14:paraId="25A775C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getGadgetId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45D571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BE1D482"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gadgetId property. </w:t>
            </w:r>
          </w:p>
          <w:p w14:paraId="11A254F3"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1BA199F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19C483D" w14:textId="77777777" w:rsidR="000A45C6" w:rsidRDefault="000A45C6" w:rsidP="000A45C6"/>
        </w:tc>
        <w:bookmarkEnd w:id="367"/>
      </w:tr>
      <w:bookmarkStart w:id="368" w:name="BKM_E11971BE_022A_4874_8CE5_B9ED06BC3CF1"/>
      <w:tr w:rsidR="000A45C6" w14:paraId="4FD4D679" w14:textId="77777777" w:rsidTr="000A45C6">
        <w:tc>
          <w:tcPr>
            <w:tcW w:w="2340" w:type="dxa"/>
            <w:tcBorders>
              <w:top w:val="single" w:sz="2" w:space="0" w:color="auto"/>
              <w:left w:val="single" w:sz="2" w:space="0" w:color="auto"/>
              <w:bottom w:val="single" w:sz="2" w:space="0" w:color="auto"/>
              <w:right w:val="single" w:sz="2" w:space="0" w:color="auto"/>
            </w:tcBorders>
          </w:tcPr>
          <w:p w14:paraId="2DC6974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getTopicName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6A685E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D6B4269"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topicName property. </w:t>
            </w:r>
          </w:p>
          <w:p w14:paraId="06DF9409"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4A3EC13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487FBD4" w14:textId="77777777" w:rsidR="000A45C6" w:rsidRDefault="000A45C6" w:rsidP="000A45C6"/>
        </w:tc>
        <w:bookmarkEnd w:id="368"/>
      </w:tr>
      <w:bookmarkStart w:id="369" w:name="BKM_EB6AC8E6_B94C_4194_A022_746D3B346C50"/>
      <w:tr w:rsidR="000A45C6" w14:paraId="1EA6BB49" w14:textId="77777777" w:rsidTr="000A45C6">
        <w:tc>
          <w:tcPr>
            <w:tcW w:w="2340" w:type="dxa"/>
            <w:tcBorders>
              <w:top w:val="single" w:sz="2" w:space="0" w:color="auto"/>
              <w:left w:val="single" w:sz="2" w:space="0" w:color="auto"/>
              <w:bottom w:val="single" w:sz="2" w:space="0" w:color="auto"/>
              <w:right w:val="single" w:sz="2" w:space="0" w:color="auto"/>
            </w:tcBorders>
          </w:tcPr>
          <w:p w14:paraId="3334AD5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setGadgetId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6EB6E4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0F16033"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gadgetId property. </w:t>
            </w:r>
          </w:p>
          <w:p w14:paraId="17043AEE"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18556AF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F66466"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A76538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386F3DE8" w14:textId="77777777" w:rsidR="000A45C6" w:rsidRDefault="000A45C6" w:rsidP="000A45C6"/>
        </w:tc>
        <w:bookmarkEnd w:id="369"/>
      </w:tr>
      <w:bookmarkStart w:id="370" w:name="BKM_D00136C0_0F4D_494f_A0E6_5743D9CCB30D"/>
      <w:tr w:rsidR="000A45C6" w14:paraId="51C983DA" w14:textId="77777777" w:rsidTr="000A45C6">
        <w:tc>
          <w:tcPr>
            <w:tcW w:w="2340" w:type="dxa"/>
            <w:tcBorders>
              <w:top w:val="single" w:sz="2" w:space="0" w:color="auto"/>
              <w:left w:val="single" w:sz="2" w:space="0" w:color="auto"/>
              <w:bottom w:val="single" w:sz="2" w:space="0" w:color="auto"/>
              <w:right w:val="single" w:sz="2" w:space="0" w:color="auto"/>
            </w:tcBorders>
          </w:tcPr>
          <w:p w14:paraId="7D6B965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setTopicName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3746C7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72D73E"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topicName property. </w:t>
            </w:r>
          </w:p>
          <w:p w14:paraId="04B84B94"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2D382F6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7E6212"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E85317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26C795C6" w14:textId="77777777" w:rsidR="000A45C6" w:rsidRDefault="000A45C6" w:rsidP="000A45C6"/>
        </w:tc>
        <w:bookmarkEnd w:id="370"/>
      </w:tr>
    </w:tbl>
    <w:p w14:paraId="3AD42181"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363"/>
    </w:p>
    <w:p w14:paraId="77162D7F" w14:textId="77777777" w:rsidR="000A45C6" w:rsidRDefault="000A45C6" w:rsidP="000A45C6">
      <w:pPr>
        <w:rPr>
          <w:rFonts w:ascii="Times New Roman" w:eastAsia="Times New Roman" w:hAnsi="Times New Roman"/>
        </w:rPr>
      </w:pPr>
    </w:p>
    <w:bookmarkStart w:id="371" w:name="BKM_E7FC74B1_E7D2_450d_BD3F_9706E2A77EF9"/>
    <w:p w14:paraId="28DC66F6"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372" w:name="_Toc309596997"/>
      <w:r>
        <w:t>UIPage</w:t>
      </w:r>
      <w:bookmarkEnd w:id="372"/>
      <w:r>
        <w:rPr>
          <w:b w:val="0"/>
          <w:bCs w:val="0"/>
        </w:rPr>
        <w:fldChar w:fldCharType="end"/>
      </w:r>
    </w:p>
    <w:p w14:paraId="2A66AEBB"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4049FAB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1246D49"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1D8180C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0C373F46"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{E7FC74B1-E7D2-450d-BD3F-9706E2A77EF9}</w:t>
      </w:r>
      <w:r>
        <w:rPr>
          <w:rFonts w:ascii="Times New Roman" w:eastAsia="Times New Roman" w:hAnsi="Times New Roman"/>
        </w:rPr>
        <w:fldChar w:fldCharType="end"/>
      </w:r>
    </w:p>
    <w:p w14:paraId="3E830B24" w14:textId="77777777" w:rsidR="000A45C6" w:rsidRDefault="000A45C6" w:rsidP="000A45C6">
      <w:pPr>
        <w:rPr>
          <w:rFonts w:ascii="Times New Roman" w:eastAsia="Times New Roman" w:hAnsi="Times New Roman"/>
        </w:rPr>
      </w:pPr>
    </w:p>
    <w:p w14:paraId="444F2C16"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2C5B10D3"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lastRenderedPageBreak/>
        <w:t xml:space="preserve">&lt;p&gt;The following schema fragment specifies the expected content contained within this class. </w:t>
      </w:r>
    </w:p>
    <w:p w14:paraId="3CA13769"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 minOccurs="0"&gt; &lt;element ref="{}layout" maxOccurs="unbounded" minOccurs="0"/&gt; &lt;element ref="{}pipeline" minOccurs="0"/&gt; &lt;/sequence&gt; &lt;attribute name="id" type="{http://www.w3.org/2001/XMLSchema}string" /&gt; &lt;attribute name="title" use="required" type="{http://www.w3.org/2001/XMLSchema}string" /&gt; &lt;attribute name="layoutXType" use="required"&gt; &lt;simpleType&gt; &lt;restriction base="{http://www.w3.org/2001/XMLSchema}string"&gt; &lt;enumeration value="layout_1_2_1_columns"/&gt; &lt;enumeration value="layout_1_2_columns_1"/&gt; &lt;enumeration value="layout_1_2_columns_2"/&gt; &lt;enumeration value="layout_1_column"/&gt; &lt;enumeration value="layout_2_2_columns"/&gt; &lt;enumeration value="layout_2_columns_1"/&gt; &lt;enumeration value="layout_2_columns_2"/&gt; &lt;enumeration value="layout_2_columns_3"/&gt; &lt;enumeration value="layout_3_columns"/&gt; &lt;/restriction&gt; &lt;/simpleType&gt; &lt;/attribute&gt; &lt;attribute name="description" type="{http://www.w3.org/2001/XMLSchema}string" /&gt; &lt;/restriction&gt; &lt;/complexContent&gt; &lt;/complexType&gt;</w:t>
      </w:r>
    </w:p>
    <w:p w14:paraId="0FD778EF" w14:textId="77777777" w:rsidR="000A45C6" w:rsidRDefault="000A45C6" w:rsidP="000A45C6">
      <w:r>
        <w:rPr>
          <w:rFonts w:ascii="Times New Roman" w:eastAsia="Times New Roman" w:hAnsi="Times New Roman"/>
          <w:lang w:val="ko-KR"/>
        </w:rPr>
        <w:t>&lt;/pre&gt;</w:t>
      </w:r>
    </w:p>
    <w:p w14:paraId="58472EBB" w14:textId="77777777" w:rsidR="000A45C6" w:rsidRDefault="000A45C6" w:rsidP="000A45C6">
      <w:pPr>
        <w:rPr>
          <w:rFonts w:ascii="Times New Roman" w:eastAsia="Times New Roman" w:hAnsi="Times New Roman"/>
        </w:rPr>
      </w:pPr>
    </w:p>
    <w:p w14:paraId="3DD8A7D5"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87902FC" w14:textId="77777777" w:rsidTr="000A45C6">
        <w:trPr>
          <w:cantSplit/>
          <w:trHeight w:val="289"/>
          <w:tblHeader/>
        </w:trPr>
        <w:tc>
          <w:tcPr>
            <w:tcW w:w="9360" w:type="dxa"/>
            <w:gridSpan w:val="2"/>
            <w:tcBorders>
              <w:top w:val="nil"/>
              <w:left w:val="nil"/>
              <w:bottom w:val="nil"/>
              <w:right w:val="nil"/>
            </w:tcBorders>
          </w:tcPr>
          <w:p w14:paraId="3BAB5F6F"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67B501C2" w14:textId="77777777" w:rsidTr="000A45C6">
        <w:trPr>
          <w:trHeight w:val="351"/>
        </w:trPr>
        <w:tc>
          <w:tcPr>
            <w:tcW w:w="630" w:type="dxa"/>
            <w:tcBorders>
              <w:top w:val="nil"/>
              <w:left w:val="nil"/>
              <w:bottom w:val="nil"/>
              <w:right w:val="nil"/>
            </w:tcBorders>
          </w:tcPr>
          <w:p w14:paraId="15745956"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B93FF4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26116DCF" w14:textId="77777777" w:rsidR="000A45C6" w:rsidRDefault="000A45C6" w:rsidP="000A45C6">
      <w:pPr>
        <w:rPr>
          <w:rFonts w:ascii="Times New Roman" w:eastAsia="Times New Roman" w:hAnsi="Times New Roman"/>
        </w:rPr>
      </w:pPr>
    </w:p>
    <w:p w14:paraId="05AE5B1F"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15BA84EF" w14:textId="77777777" w:rsidTr="000A45C6">
        <w:tc>
          <w:tcPr>
            <w:tcW w:w="9360" w:type="dxa"/>
            <w:gridSpan w:val="2"/>
            <w:tcBorders>
              <w:top w:val="nil"/>
              <w:left w:val="nil"/>
              <w:bottom w:val="nil"/>
              <w:right w:val="nil"/>
            </w:tcBorders>
          </w:tcPr>
          <w:p w14:paraId="0CEA5B3A"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6B7434C0" w14:textId="77777777" w:rsidTr="000A45C6">
        <w:trPr>
          <w:trHeight w:val="350"/>
        </w:trPr>
        <w:tc>
          <w:tcPr>
            <w:tcW w:w="630" w:type="dxa"/>
            <w:tcBorders>
              <w:top w:val="nil"/>
              <w:left w:val="nil"/>
              <w:bottom w:val="nil"/>
              <w:right w:val="nil"/>
            </w:tcBorders>
          </w:tcPr>
          <w:p w14:paraId="2F8A7587"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DCB986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36A38C61" w14:textId="77777777" w:rsidR="000A45C6" w:rsidRDefault="000A45C6" w:rsidP="000A45C6">
            <w:pPr>
              <w:rPr>
                <w:rFonts w:ascii="Times New Roman" w:eastAsia="Times New Roman" w:hAnsi="Times New Roman"/>
              </w:rPr>
            </w:pPr>
            <w:r>
              <w:rPr>
                <w:rFonts w:ascii="Times New Roman" w:eastAsia="Times New Roman" w:hAnsi="Times New Roman"/>
              </w:rPr>
              <w:t xml:space="preserve">    "layout",</w:t>
            </w:r>
          </w:p>
          <w:p w14:paraId="3B4D259A" w14:textId="77777777" w:rsidR="000A45C6" w:rsidRDefault="000A45C6" w:rsidP="000A45C6">
            <w:pPr>
              <w:rPr>
                <w:rFonts w:ascii="Times New Roman" w:eastAsia="Times New Roman" w:hAnsi="Times New Roman"/>
              </w:rPr>
            </w:pPr>
            <w:r>
              <w:rPr>
                <w:rFonts w:ascii="Times New Roman" w:eastAsia="Times New Roman" w:hAnsi="Times New Roman"/>
              </w:rPr>
              <w:t xml:space="preserve">    "pipeline"</w:t>
            </w:r>
          </w:p>
          <w:p w14:paraId="19A85FE9"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"UIPage")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1DA7D092" w14:textId="77777777" w:rsidR="000A45C6" w:rsidRDefault="000A45C6" w:rsidP="000A45C6">
      <w:pPr>
        <w:rPr>
          <w:rFonts w:ascii="Times New Roman" w:eastAsia="Times New Roman" w:hAnsi="Times New Roman"/>
        </w:rPr>
      </w:pPr>
    </w:p>
    <w:p w14:paraId="49F92E55" w14:textId="77777777" w:rsidR="000A45C6" w:rsidRDefault="000A45C6" w:rsidP="000A45C6">
      <w:pPr>
        <w:rPr>
          <w:rFonts w:ascii="Times New Roman" w:eastAsia="Times New Roman" w:hAnsi="Times New Roman"/>
        </w:rPr>
      </w:pPr>
    </w:p>
    <w:p w14:paraId="77733CA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77052D5E"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AEBDC32"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6B1CBD"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93A6FCD"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1DFEFF4"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0A44985B" w14:textId="77777777" w:rsidTr="000A45C6">
        <w:tc>
          <w:tcPr>
            <w:tcW w:w="2250" w:type="dxa"/>
            <w:tcBorders>
              <w:top w:val="single" w:sz="2" w:space="0" w:color="auto"/>
              <w:left w:val="single" w:sz="2" w:space="0" w:color="auto"/>
              <w:bottom w:val="single" w:sz="2" w:space="0" w:color="auto"/>
              <w:right w:val="single" w:sz="2" w:space="0" w:color="auto"/>
            </w:tcBorders>
          </w:tcPr>
          <w:p w14:paraId="1CAA652A"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4FF7B30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Destination -&gt; Source</w:t>
            </w:r>
            <w:r>
              <w:rPr>
                <w:rFonts w:ascii="Times New Roman" w:eastAsia="Times New Roman" w:hAnsi="Times New Roman"/>
              </w:rPr>
              <w:fldChar w:fldCharType="end"/>
            </w:r>
            <w:r>
              <w:rPr>
                <w:rFonts w:ascii="Times New Roman" w:eastAsia="Times New Roman" w:hAnsi="Times New Roman"/>
              </w:rPr>
              <w:t xml:space="preserve"> </w:t>
            </w:r>
          </w:p>
          <w:p w14:paraId="6C9C0B47"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396986A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2060534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Pipeline</w:t>
            </w:r>
            <w:r>
              <w:rPr>
                <w:rFonts w:ascii="Times New Roman" w:eastAsia="Times New Roman" w:hAnsi="Times New Roman"/>
              </w:rPr>
              <w:fldChar w:fldCharType="end"/>
            </w:r>
          </w:p>
          <w:p w14:paraId="2A674F4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58599FD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0155489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UIPage</w:t>
            </w:r>
            <w:r>
              <w:rPr>
                <w:rFonts w:ascii="Times New Roman" w:eastAsia="Times New Roman" w:hAnsi="Times New Roman"/>
              </w:rPr>
              <w:fldChar w:fldCharType="end"/>
            </w:r>
          </w:p>
          <w:p w14:paraId="3FCF2BD0"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09D0ABA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2556B40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r w:rsidR="000A45C6" w14:paraId="24F7DBEA" w14:textId="77777777" w:rsidTr="000A45C6">
        <w:tc>
          <w:tcPr>
            <w:tcW w:w="2250" w:type="dxa"/>
            <w:tcBorders>
              <w:top w:val="single" w:sz="2" w:space="0" w:color="auto"/>
              <w:left w:val="single" w:sz="2" w:space="0" w:color="auto"/>
              <w:bottom w:val="single" w:sz="2" w:space="0" w:color="auto"/>
              <w:right w:val="single" w:sz="2" w:space="0" w:color="auto"/>
            </w:tcBorders>
          </w:tcPr>
          <w:p w14:paraId="0495968E"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79BD819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Destination -&gt; Source</w:t>
            </w:r>
            <w:r>
              <w:rPr>
                <w:rFonts w:ascii="Times New Roman" w:eastAsia="Times New Roman" w:hAnsi="Times New Roman"/>
              </w:rPr>
              <w:fldChar w:fldCharType="end"/>
            </w:r>
            <w:r>
              <w:rPr>
                <w:rFonts w:ascii="Times New Roman" w:eastAsia="Times New Roman" w:hAnsi="Times New Roman"/>
              </w:rPr>
              <w:t xml:space="preserve"> </w:t>
            </w:r>
          </w:p>
          <w:p w14:paraId="7621DDBD"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0C4491F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3DA0D01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p>
          <w:p w14:paraId="5D5C5CB2"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3B5CFE0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798ABC9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UIPage</w:t>
            </w:r>
            <w:r>
              <w:rPr>
                <w:rFonts w:ascii="Times New Roman" w:eastAsia="Times New Roman" w:hAnsi="Times New Roman"/>
              </w:rPr>
              <w:fldChar w:fldCharType="end"/>
            </w:r>
          </w:p>
          <w:p w14:paraId="5A72E452"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04ADFF6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222C9FB6"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53BC6ED5" w14:textId="77777777" w:rsidR="000A45C6" w:rsidRDefault="000A45C6" w:rsidP="000A45C6">
      <w:pPr>
        <w:rPr>
          <w:rFonts w:ascii="Times New Roman" w:eastAsia="Times New Roman" w:hAnsi="Times New Roman"/>
        </w:rPr>
      </w:pPr>
      <w:bookmarkStart w:id="373" w:name="BKM_CABDF0F6_10C8_46b2_A6BC_57D605377FEA"/>
    </w:p>
    <w:p w14:paraId="7EF4BE83" w14:textId="77777777" w:rsidR="000A45C6" w:rsidRDefault="000A45C6" w:rsidP="000A45C6">
      <w:pPr>
        <w:rPr>
          <w:rFonts w:ascii="Times New Roman" w:eastAsia="Times New Roman" w:hAnsi="Times New Roman"/>
        </w:rPr>
      </w:pPr>
    </w:p>
    <w:p w14:paraId="0E3D9F54"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0FAC47E2"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D16172E" w14:textId="77777777" w:rsidR="000A45C6" w:rsidRDefault="000A45C6" w:rsidP="000A45C6">
            <w:pPr>
              <w:rPr>
                <w:rFonts w:ascii="Times New Roman" w:eastAsia="Times New Roman" w:hAnsi="Times New Roman"/>
                <w:b/>
                <w:bCs/>
              </w:rPr>
            </w:pPr>
            <w:r>
              <w:rPr>
                <w:rFonts w:ascii="Times New Roman" w:eastAsia="Times New Roman" w:hAnsi="Times New Roman"/>
                <w:b/>
                <w:bCs/>
              </w:rPr>
              <w:lastRenderedPageBreak/>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842C5C"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0A68796"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4F05A184" w14:textId="77777777" w:rsidTr="0024628B">
        <w:trPr>
          <w:trHeight w:val="566"/>
        </w:trPr>
        <w:tc>
          <w:tcPr>
            <w:tcW w:w="2340" w:type="dxa"/>
            <w:tcBorders>
              <w:top w:val="single" w:sz="2" w:space="0" w:color="auto"/>
              <w:left w:val="single" w:sz="2" w:space="0" w:color="auto"/>
              <w:bottom w:val="single" w:sz="2" w:space="0" w:color="auto"/>
              <w:right w:val="single" w:sz="2" w:space="0" w:color="auto"/>
            </w:tcBorders>
          </w:tcPr>
          <w:p w14:paraId="5F4E5A0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description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BE0BB5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3BD57FE7" w14:textId="77777777" w:rsidR="000A45C6" w:rsidRDefault="000A45C6" w:rsidP="00FD3CBD">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898906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FE927FE"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EB0344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8D29569"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61BA9C28" w14:textId="77777777" w:rsidR="000A45C6" w:rsidRDefault="000A45C6" w:rsidP="000A45C6">
            <w:pPr>
              <w:rPr>
                <w:rFonts w:ascii="Times New Roman" w:eastAsia="Times New Roman" w:hAnsi="Times New Roman"/>
              </w:rPr>
            </w:pPr>
          </w:p>
        </w:tc>
        <w:bookmarkEnd w:id="373"/>
      </w:tr>
      <w:bookmarkStart w:id="374" w:name="BKM_5B5426BA_FBA7_4a17_B70B_5AF39BCE1975"/>
      <w:tr w:rsidR="000A45C6" w14:paraId="599A2DFA" w14:textId="77777777" w:rsidTr="00D64584">
        <w:trPr>
          <w:trHeight w:val="543"/>
        </w:trPr>
        <w:tc>
          <w:tcPr>
            <w:tcW w:w="2340" w:type="dxa"/>
            <w:tcBorders>
              <w:top w:val="single" w:sz="2" w:space="0" w:color="auto"/>
              <w:left w:val="single" w:sz="2" w:space="0" w:color="auto"/>
              <w:bottom w:val="single" w:sz="2" w:space="0" w:color="auto"/>
              <w:right w:val="single" w:sz="2" w:space="0" w:color="auto"/>
            </w:tcBorders>
          </w:tcPr>
          <w:p w14:paraId="26122FE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2C385E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E8F1D48"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3635B8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5BB1400"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4FB0232"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C8FE27F"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36F11407" w14:textId="77777777" w:rsidR="000A45C6" w:rsidRDefault="000A45C6" w:rsidP="000A45C6">
            <w:pPr>
              <w:rPr>
                <w:rFonts w:ascii="Times New Roman" w:eastAsia="Times New Roman" w:hAnsi="Times New Roman"/>
              </w:rPr>
            </w:pPr>
          </w:p>
        </w:tc>
        <w:bookmarkEnd w:id="374"/>
      </w:tr>
      <w:bookmarkStart w:id="375" w:name="BKM_AC21835F_CDEC_4def_8090_11AE55210373"/>
      <w:tr w:rsidR="000A45C6" w14:paraId="7BE658F2" w14:textId="77777777" w:rsidTr="00D64584">
        <w:trPr>
          <w:trHeight w:val="366"/>
        </w:trPr>
        <w:tc>
          <w:tcPr>
            <w:tcW w:w="2340" w:type="dxa"/>
            <w:tcBorders>
              <w:top w:val="single" w:sz="2" w:space="0" w:color="auto"/>
              <w:left w:val="single" w:sz="2" w:space="0" w:color="auto"/>
              <w:bottom w:val="single" w:sz="2" w:space="0" w:color="auto"/>
              <w:right w:val="single" w:sz="2" w:space="0" w:color="auto"/>
            </w:tcBorders>
          </w:tcPr>
          <w:p w14:paraId="0AE2BD1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layout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List&lt;Layout&gt;</w:t>
            </w:r>
            <w:r>
              <w:rPr>
                <w:rFonts w:ascii="Times New Roman" w:eastAsia="Times New Roman" w:hAnsi="Times New Roman"/>
              </w:rPr>
              <w:fldChar w:fldCharType="end"/>
            </w:r>
          </w:p>
          <w:p w14:paraId="377C089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3C9A51C1"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73F325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E7B8D59"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4EA635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EF158BF" w14:textId="77777777" w:rsidR="000A45C6" w:rsidRDefault="000A45C6" w:rsidP="000A45C6">
            <w:pPr>
              <w:rPr>
                <w:rFonts w:ascii="Times New Roman" w:eastAsia="Times New Roman" w:hAnsi="Times New Roman"/>
              </w:rPr>
            </w:pPr>
          </w:p>
        </w:tc>
        <w:bookmarkEnd w:id="375"/>
      </w:tr>
      <w:bookmarkStart w:id="376" w:name="BKM_07030139_0250_4c0c_9D22_D808EA9E37CA"/>
      <w:tr w:rsidR="000A45C6" w14:paraId="5F5BA742"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4EEF39A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layoutXType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A8340F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373B39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18BE07E5"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D4193B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7CC9DC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FCEEF3C"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0BC8CE4"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4C75D43B" w14:textId="77777777" w:rsidR="000A45C6" w:rsidRDefault="000A45C6" w:rsidP="000A45C6">
            <w:pPr>
              <w:rPr>
                <w:rFonts w:ascii="Times New Roman" w:eastAsia="Times New Roman" w:hAnsi="Times New Roman"/>
              </w:rPr>
            </w:pPr>
          </w:p>
        </w:tc>
        <w:bookmarkEnd w:id="376"/>
      </w:tr>
      <w:bookmarkStart w:id="377" w:name="BKM_B36E6DF8_0D28_4004_A48F_386F37005BFD"/>
      <w:tr w:rsidR="000A45C6" w14:paraId="5159704E" w14:textId="77777777" w:rsidTr="00D64584">
        <w:trPr>
          <w:trHeight w:val="625"/>
        </w:trPr>
        <w:tc>
          <w:tcPr>
            <w:tcW w:w="2340" w:type="dxa"/>
            <w:tcBorders>
              <w:top w:val="single" w:sz="2" w:space="0" w:color="auto"/>
              <w:left w:val="single" w:sz="2" w:space="0" w:color="auto"/>
              <w:bottom w:val="single" w:sz="2" w:space="0" w:color="auto"/>
              <w:right w:val="single" w:sz="2" w:space="0" w:color="auto"/>
            </w:tcBorders>
          </w:tcPr>
          <w:p w14:paraId="5A2C884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pipeline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Pipeline</w:t>
            </w:r>
            <w:r>
              <w:rPr>
                <w:rFonts w:ascii="Times New Roman" w:eastAsia="Times New Roman" w:hAnsi="Times New Roman"/>
              </w:rPr>
              <w:fldChar w:fldCharType="end"/>
            </w:r>
          </w:p>
          <w:p w14:paraId="7975354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013FA5BC"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1C5D0C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CE70D9B"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701B1D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710249D" w14:textId="77777777" w:rsidR="000A45C6" w:rsidRDefault="000A45C6" w:rsidP="000A45C6">
            <w:pPr>
              <w:rPr>
                <w:rFonts w:ascii="Times New Roman" w:eastAsia="Times New Roman" w:hAnsi="Times New Roman"/>
              </w:rPr>
            </w:pPr>
          </w:p>
        </w:tc>
        <w:bookmarkEnd w:id="377"/>
      </w:tr>
      <w:bookmarkStart w:id="378" w:name="BKM_28D2031E_2CAF_4b6c_9527_226A1001DA9A"/>
      <w:tr w:rsidR="000A45C6" w14:paraId="54662360"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F362EE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title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0CB3756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0E9BBD43"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7B86BD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90DC8E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0E24AA6"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4568344"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35F6B40D" w14:textId="77777777" w:rsidR="000A45C6" w:rsidRDefault="000A45C6" w:rsidP="000A45C6">
            <w:pPr>
              <w:rPr>
                <w:rFonts w:ascii="Times New Roman" w:eastAsia="Times New Roman" w:hAnsi="Times New Roman"/>
              </w:rPr>
            </w:pPr>
          </w:p>
        </w:tc>
        <w:bookmarkEnd w:id="378"/>
      </w:tr>
    </w:tbl>
    <w:p w14:paraId="6D67ECBE" w14:textId="77777777" w:rsidR="000A45C6" w:rsidRDefault="000A45C6" w:rsidP="000A45C6">
      <w:pPr>
        <w:rPr>
          <w:rFonts w:ascii="Times New Roman" w:eastAsia="Times New Roman" w:hAnsi="Times New Roman"/>
        </w:rPr>
      </w:pPr>
      <w:bookmarkStart w:id="379" w:name="BKM_523A69F9_8096_4405_9634_01871A25EED8"/>
    </w:p>
    <w:p w14:paraId="46F2312E" w14:textId="77777777" w:rsidR="000A45C6" w:rsidRDefault="000A45C6" w:rsidP="000A45C6">
      <w:pPr>
        <w:rPr>
          <w:rFonts w:ascii="Times New Roman" w:eastAsia="Times New Roman" w:hAnsi="Times New Roman"/>
        </w:rPr>
      </w:pPr>
    </w:p>
    <w:p w14:paraId="54558ACD"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132B6DFF"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0BAB32F"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57914AD"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11AFB67"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61862E8E" w14:textId="77777777" w:rsidTr="000A45C6">
        <w:tc>
          <w:tcPr>
            <w:tcW w:w="2340" w:type="dxa"/>
            <w:tcBorders>
              <w:top w:val="single" w:sz="2" w:space="0" w:color="auto"/>
              <w:left w:val="single" w:sz="2" w:space="0" w:color="auto"/>
              <w:bottom w:val="single" w:sz="2" w:space="0" w:color="auto"/>
              <w:right w:val="single" w:sz="2" w:space="0" w:color="auto"/>
            </w:tcBorders>
          </w:tcPr>
          <w:p w14:paraId="04277F5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getDescription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A4E07A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E89391D"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description property. </w:t>
            </w:r>
          </w:p>
          <w:p w14:paraId="1160C91B"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490FD3C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F3CFB6B" w14:textId="77777777" w:rsidR="000A45C6" w:rsidRDefault="000A45C6" w:rsidP="000A45C6"/>
        </w:tc>
        <w:bookmarkEnd w:id="379"/>
      </w:tr>
      <w:bookmarkStart w:id="380" w:name="BKM_0BB40130_600D_4b45_9040_A59D1BA5A5F2"/>
      <w:tr w:rsidR="000A45C6" w14:paraId="2D87D9AC" w14:textId="77777777" w:rsidTr="000A45C6">
        <w:tc>
          <w:tcPr>
            <w:tcW w:w="2340" w:type="dxa"/>
            <w:tcBorders>
              <w:top w:val="single" w:sz="2" w:space="0" w:color="auto"/>
              <w:left w:val="single" w:sz="2" w:space="0" w:color="auto"/>
              <w:bottom w:val="single" w:sz="2" w:space="0" w:color="auto"/>
              <w:right w:val="single" w:sz="2" w:space="0" w:color="auto"/>
            </w:tcBorders>
          </w:tcPr>
          <w:p w14:paraId="73B4F2F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getId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FDB12A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268625F"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id property. </w:t>
            </w:r>
          </w:p>
          <w:p w14:paraId="4992A32A"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198A552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AF0A8C7" w14:textId="77777777" w:rsidR="000A45C6" w:rsidRDefault="000A45C6" w:rsidP="000A45C6"/>
        </w:tc>
        <w:bookmarkEnd w:id="380"/>
      </w:tr>
      <w:bookmarkStart w:id="381" w:name="BKM_244B599D_D6E4_4392_9D72_89E0802D658F"/>
      <w:tr w:rsidR="000A45C6" w14:paraId="450964F9" w14:textId="77777777" w:rsidTr="000A45C6">
        <w:tc>
          <w:tcPr>
            <w:tcW w:w="2340" w:type="dxa"/>
            <w:tcBorders>
              <w:top w:val="single" w:sz="2" w:space="0" w:color="auto"/>
              <w:left w:val="single" w:sz="2" w:space="0" w:color="auto"/>
              <w:bottom w:val="single" w:sz="2" w:space="0" w:color="auto"/>
              <w:right w:val="single" w:sz="2" w:space="0" w:color="auto"/>
            </w:tcBorders>
          </w:tcPr>
          <w:p w14:paraId="4FB66D3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getLayout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List&lt;Layout&gt;</w:t>
            </w:r>
            <w:r>
              <w:rPr>
                <w:rFonts w:ascii="Times New Roman" w:eastAsia="Times New Roman" w:hAnsi="Times New Roman"/>
              </w:rPr>
              <w:fldChar w:fldCharType="end"/>
            </w:r>
          </w:p>
          <w:p w14:paraId="248950C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2ED45DA"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layout property. </w:t>
            </w:r>
          </w:p>
          <w:p w14:paraId="239D8853"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w:t>
            </w:r>
            <w:r w:rsidRPr="000A45C6">
              <w:rPr>
                <w:rFonts w:ascii="Times New Roman" w:eastAsia="Times New Roman" w:hAnsi="Times New Roman"/>
              </w:rPr>
              <w:lastRenderedPageBreak/>
              <w:t xml:space="preserve">modification you make to the returned list will be present inside the JAXB object. This is why there is not a &lt;CODE&gt;set&lt;/CODE&gt; method for the layout property. </w:t>
            </w:r>
          </w:p>
          <w:p w14:paraId="6D83A09B"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6DB54CF2"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getLayout().add(newItem);</w:t>
            </w:r>
          </w:p>
          <w:p w14:paraId="5F55DCD1"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7C053655" w14:textId="77777777" w:rsidR="000A45C6" w:rsidRDefault="000A45C6" w:rsidP="000A45C6">
            <w:pPr>
              <w:rPr>
                <w:rFonts w:ascii="Times New Roman" w:eastAsia="Times New Roman" w:hAnsi="Times New Roman"/>
              </w:rPr>
            </w:pPr>
            <w:r w:rsidRPr="000A45C6">
              <w:rPr>
                <w:rFonts w:ascii="Times New Roman" w:eastAsia="Times New Roman" w:hAnsi="Times New Roman"/>
              </w:rPr>
              <w:t>&lt;p&gt; Objects of the following type(s) are allowed in the list {@link Layout }</w:t>
            </w:r>
          </w:p>
          <w:p w14:paraId="6F02571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7D4AD4E" w14:textId="77777777" w:rsidR="000A45C6" w:rsidRDefault="000A45C6" w:rsidP="000A45C6"/>
        </w:tc>
        <w:bookmarkEnd w:id="381"/>
      </w:tr>
      <w:bookmarkStart w:id="382" w:name="BKM_904658A6_0BC1_43b4_A5CD_0E3A75E06865"/>
      <w:tr w:rsidR="000A45C6" w14:paraId="3E486941" w14:textId="77777777" w:rsidTr="000A45C6">
        <w:tc>
          <w:tcPr>
            <w:tcW w:w="2340" w:type="dxa"/>
            <w:tcBorders>
              <w:top w:val="single" w:sz="2" w:space="0" w:color="auto"/>
              <w:left w:val="single" w:sz="2" w:space="0" w:color="auto"/>
              <w:bottom w:val="single" w:sz="2" w:space="0" w:color="auto"/>
              <w:right w:val="single" w:sz="2" w:space="0" w:color="auto"/>
            </w:tcBorders>
          </w:tcPr>
          <w:p w14:paraId="147383EB"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getLayoutXType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E98919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E15D859"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layoutXType property. </w:t>
            </w:r>
          </w:p>
          <w:p w14:paraId="1719924B"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4B0E176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6A54B58" w14:textId="77777777" w:rsidR="000A45C6" w:rsidRDefault="000A45C6" w:rsidP="000A45C6"/>
        </w:tc>
        <w:bookmarkEnd w:id="382"/>
      </w:tr>
      <w:bookmarkStart w:id="383" w:name="BKM_F27E590F_DCC0_40d5_90FE_88566A4D8E82"/>
      <w:tr w:rsidR="000A45C6" w14:paraId="58E7821B" w14:textId="77777777" w:rsidTr="000A45C6">
        <w:tc>
          <w:tcPr>
            <w:tcW w:w="2340" w:type="dxa"/>
            <w:tcBorders>
              <w:top w:val="single" w:sz="2" w:space="0" w:color="auto"/>
              <w:left w:val="single" w:sz="2" w:space="0" w:color="auto"/>
              <w:bottom w:val="single" w:sz="2" w:space="0" w:color="auto"/>
              <w:right w:val="single" w:sz="2" w:space="0" w:color="auto"/>
            </w:tcBorders>
          </w:tcPr>
          <w:p w14:paraId="7AFAA6D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getPipeline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Pipeline</w:t>
            </w:r>
            <w:r>
              <w:rPr>
                <w:rFonts w:ascii="Times New Roman" w:eastAsia="Times New Roman" w:hAnsi="Times New Roman"/>
              </w:rPr>
              <w:fldChar w:fldCharType="end"/>
            </w:r>
          </w:p>
          <w:p w14:paraId="7CE0A50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1290797"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pipeline property. </w:t>
            </w:r>
          </w:p>
          <w:p w14:paraId="2E150F49"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Pipeline }</w:t>
            </w:r>
          </w:p>
          <w:p w14:paraId="78F83EC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68D61A2" w14:textId="77777777" w:rsidR="000A45C6" w:rsidRDefault="000A45C6" w:rsidP="000A45C6"/>
        </w:tc>
        <w:bookmarkEnd w:id="383"/>
      </w:tr>
      <w:bookmarkStart w:id="384" w:name="BKM_8F78C321_8102_4c78_9466_E90C7C816E87"/>
      <w:tr w:rsidR="000A45C6" w14:paraId="3C16C48E" w14:textId="77777777" w:rsidTr="000A45C6">
        <w:tc>
          <w:tcPr>
            <w:tcW w:w="2340" w:type="dxa"/>
            <w:tcBorders>
              <w:top w:val="single" w:sz="2" w:space="0" w:color="auto"/>
              <w:left w:val="single" w:sz="2" w:space="0" w:color="auto"/>
              <w:bottom w:val="single" w:sz="2" w:space="0" w:color="auto"/>
              <w:right w:val="single" w:sz="2" w:space="0" w:color="auto"/>
            </w:tcBorders>
          </w:tcPr>
          <w:p w14:paraId="4477221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getTitle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964D0B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BA79A9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title property. </w:t>
            </w:r>
          </w:p>
          <w:p w14:paraId="07E2E08A"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25CCB26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8E4C999" w14:textId="77777777" w:rsidR="000A45C6" w:rsidRDefault="000A45C6" w:rsidP="000A45C6"/>
        </w:tc>
        <w:bookmarkEnd w:id="384"/>
      </w:tr>
      <w:bookmarkStart w:id="385" w:name="BKM_EDBD59D9_5AA5_42e3_9924_932AB37860D9"/>
      <w:tr w:rsidR="000A45C6" w14:paraId="7F1D677D" w14:textId="77777777" w:rsidTr="000A45C6">
        <w:tc>
          <w:tcPr>
            <w:tcW w:w="2340" w:type="dxa"/>
            <w:tcBorders>
              <w:top w:val="single" w:sz="2" w:space="0" w:color="auto"/>
              <w:left w:val="single" w:sz="2" w:space="0" w:color="auto"/>
              <w:bottom w:val="single" w:sz="2" w:space="0" w:color="auto"/>
              <w:right w:val="single" w:sz="2" w:space="0" w:color="auto"/>
            </w:tcBorders>
          </w:tcPr>
          <w:p w14:paraId="507F4A7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setDescription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E595B2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0AB46C"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description property. </w:t>
            </w:r>
          </w:p>
          <w:p w14:paraId="06B85121"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680D13D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BDEE93"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976595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1C4E3394" w14:textId="77777777" w:rsidR="000A45C6" w:rsidRDefault="000A45C6" w:rsidP="000A45C6"/>
        </w:tc>
        <w:bookmarkEnd w:id="385"/>
      </w:tr>
      <w:bookmarkStart w:id="386" w:name="BKM_CB946BAD_F614_405e_AC29_31A26C9F348D"/>
      <w:tr w:rsidR="000A45C6" w14:paraId="4FE035C4" w14:textId="77777777" w:rsidTr="000A45C6">
        <w:tc>
          <w:tcPr>
            <w:tcW w:w="2340" w:type="dxa"/>
            <w:tcBorders>
              <w:top w:val="single" w:sz="2" w:space="0" w:color="auto"/>
              <w:left w:val="single" w:sz="2" w:space="0" w:color="auto"/>
              <w:bottom w:val="single" w:sz="2" w:space="0" w:color="auto"/>
              <w:right w:val="single" w:sz="2" w:space="0" w:color="auto"/>
            </w:tcBorders>
          </w:tcPr>
          <w:p w14:paraId="2618257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setId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76308A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D4F92C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id property. </w:t>
            </w:r>
          </w:p>
          <w:p w14:paraId="70BEF19F"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6848616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BCDF4B4"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731650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CFD6387" w14:textId="77777777" w:rsidR="000A45C6" w:rsidRDefault="000A45C6" w:rsidP="000A45C6"/>
        </w:tc>
        <w:bookmarkEnd w:id="386"/>
      </w:tr>
      <w:bookmarkStart w:id="387" w:name="BKM_6F2943BD_F2D1_4068_B766_92FD42492E56"/>
      <w:tr w:rsidR="000A45C6" w14:paraId="4E026F29" w14:textId="77777777" w:rsidTr="000A45C6">
        <w:tc>
          <w:tcPr>
            <w:tcW w:w="2340" w:type="dxa"/>
            <w:tcBorders>
              <w:top w:val="single" w:sz="2" w:space="0" w:color="auto"/>
              <w:left w:val="single" w:sz="2" w:space="0" w:color="auto"/>
              <w:bottom w:val="single" w:sz="2" w:space="0" w:color="auto"/>
              <w:right w:val="single" w:sz="2" w:space="0" w:color="auto"/>
            </w:tcBorders>
          </w:tcPr>
          <w:p w14:paraId="677B86A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setLayoutXType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8E8B3F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4BFC24"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layoutXType property. </w:t>
            </w:r>
          </w:p>
          <w:p w14:paraId="1814D7E2"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72AAB4A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E1ED79"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B5FFD6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7C89D021" w14:textId="77777777" w:rsidR="000A45C6" w:rsidRDefault="000A45C6" w:rsidP="000A45C6"/>
        </w:tc>
        <w:bookmarkEnd w:id="387"/>
      </w:tr>
      <w:bookmarkStart w:id="388" w:name="BKM_F6115A5A_BB92_4c4f_84AE_39E07CB3BF23"/>
      <w:tr w:rsidR="000A45C6" w14:paraId="6CC803CB" w14:textId="77777777" w:rsidTr="000A45C6">
        <w:tc>
          <w:tcPr>
            <w:tcW w:w="2340" w:type="dxa"/>
            <w:tcBorders>
              <w:top w:val="single" w:sz="2" w:space="0" w:color="auto"/>
              <w:left w:val="single" w:sz="2" w:space="0" w:color="auto"/>
              <w:bottom w:val="single" w:sz="2" w:space="0" w:color="auto"/>
              <w:right w:val="single" w:sz="2" w:space="0" w:color="auto"/>
            </w:tcBorders>
          </w:tcPr>
          <w:p w14:paraId="4E6F446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setPipeline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D9FC1F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4E1E4F3"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pipeline property. </w:t>
            </w:r>
          </w:p>
          <w:p w14:paraId="3918F02E"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Pipeline }</w:t>
            </w:r>
          </w:p>
          <w:p w14:paraId="0CC2ED8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D1E2AB5"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Pipeline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959281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C64A983" w14:textId="77777777" w:rsidR="000A45C6" w:rsidRDefault="000A45C6" w:rsidP="000A45C6"/>
        </w:tc>
        <w:bookmarkEnd w:id="388"/>
      </w:tr>
      <w:bookmarkStart w:id="389" w:name="BKM_032E663B_888A_44b6_B1B1_8E7D03328D41"/>
      <w:tr w:rsidR="000A45C6" w14:paraId="6EDFCD93" w14:textId="77777777" w:rsidTr="000A45C6">
        <w:tc>
          <w:tcPr>
            <w:tcW w:w="2340" w:type="dxa"/>
            <w:tcBorders>
              <w:top w:val="single" w:sz="2" w:space="0" w:color="auto"/>
              <w:left w:val="single" w:sz="2" w:space="0" w:color="auto"/>
              <w:bottom w:val="single" w:sz="2" w:space="0" w:color="auto"/>
              <w:right w:val="single" w:sz="2" w:space="0" w:color="auto"/>
            </w:tcBorders>
          </w:tcPr>
          <w:p w14:paraId="504670A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setTitle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95D159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311B737"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title property. </w:t>
            </w:r>
          </w:p>
          <w:p w14:paraId="19AE9AC4"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5A74064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020B62B"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1F95F3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06C5D743" w14:textId="77777777" w:rsidR="000A45C6" w:rsidRDefault="000A45C6" w:rsidP="000A45C6"/>
        </w:tc>
        <w:bookmarkEnd w:id="389"/>
      </w:tr>
    </w:tbl>
    <w:p w14:paraId="1ADE6F00"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371"/>
    </w:p>
    <w:p w14:paraId="62550A5F" w14:textId="77777777" w:rsidR="000A45C6" w:rsidRDefault="000A45C6" w:rsidP="000A45C6">
      <w:pPr>
        <w:rPr>
          <w:rFonts w:ascii="Times New Roman" w:eastAsia="Times New Roman" w:hAnsi="Times New Roman"/>
        </w:rPr>
      </w:pPr>
    </w:p>
    <w:bookmarkStart w:id="390" w:name="BKM_F7A8E9E1_0010_43ca_A0F7_84FE3408BC95"/>
    <w:p w14:paraId="737BC144" w14:textId="77777777"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391" w:name="_Toc309596998"/>
      <w:r>
        <w:t>UpdateRequest</w:t>
      </w:r>
      <w:bookmarkEnd w:id="391"/>
      <w:r>
        <w:rPr>
          <w:b w:val="0"/>
          <w:bCs w:val="0"/>
        </w:rPr>
        <w:fldChar w:fldCharType="end"/>
      </w:r>
    </w:p>
    <w:p w14:paraId="6DB236FA"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68F3F69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2484D6E"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5ACF6CD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628F8C4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{F7A8E9E1-0010-43ca-A0F7-84FE3408BC95}</w:t>
      </w:r>
      <w:r>
        <w:rPr>
          <w:rFonts w:ascii="Times New Roman" w:eastAsia="Times New Roman" w:hAnsi="Times New Roman"/>
        </w:rPr>
        <w:fldChar w:fldCharType="end"/>
      </w:r>
    </w:p>
    <w:p w14:paraId="3805A2FD" w14:textId="77777777" w:rsidR="000A45C6" w:rsidRDefault="000A45C6" w:rsidP="000A45C6">
      <w:pPr>
        <w:rPr>
          <w:rFonts w:ascii="Times New Roman" w:eastAsia="Times New Roman" w:hAnsi="Times New Roman"/>
        </w:rPr>
      </w:pPr>
    </w:p>
    <w:p w14:paraId="4B4A8EEA"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06597A08"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31AB4246"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&lt;sequence&gt; &lt;element ref="{}_Entity" maxOccurs="unbounded"/&gt; &lt;/sequence&gt; &lt;/restriction&gt; &lt;/complexContent&gt; &lt;/complexType&gt;</w:t>
      </w:r>
    </w:p>
    <w:p w14:paraId="121A4835" w14:textId="77777777" w:rsidR="000A45C6" w:rsidRDefault="000A45C6" w:rsidP="000A45C6">
      <w:r>
        <w:rPr>
          <w:rFonts w:ascii="Times New Roman" w:eastAsia="Times New Roman" w:hAnsi="Times New Roman"/>
          <w:lang w:val="ko-KR"/>
        </w:rPr>
        <w:t>&lt;/pre&gt;</w:t>
      </w:r>
    </w:p>
    <w:p w14:paraId="1550C564" w14:textId="77777777" w:rsidR="000A45C6" w:rsidRDefault="000A45C6" w:rsidP="000A45C6">
      <w:pPr>
        <w:rPr>
          <w:rFonts w:ascii="Times New Roman" w:eastAsia="Times New Roman" w:hAnsi="Times New Roman"/>
        </w:rPr>
      </w:pPr>
    </w:p>
    <w:p w14:paraId="56B14047"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1F9D9F62" w14:textId="77777777" w:rsidTr="000A45C6">
        <w:trPr>
          <w:cantSplit/>
          <w:trHeight w:val="289"/>
          <w:tblHeader/>
        </w:trPr>
        <w:tc>
          <w:tcPr>
            <w:tcW w:w="9360" w:type="dxa"/>
            <w:gridSpan w:val="2"/>
            <w:tcBorders>
              <w:top w:val="nil"/>
              <w:left w:val="nil"/>
              <w:bottom w:val="nil"/>
              <w:right w:val="nil"/>
            </w:tcBorders>
          </w:tcPr>
          <w:p w14:paraId="68FBD169"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2A44675F" w14:textId="77777777" w:rsidTr="000A45C6">
        <w:trPr>
          <w:trHeight w:val="351"/>
        </w:trPr>
        <w:tc>
          <w:tcPr>
            <w:tcW w:w="630" w:type="dxa"/>
            <w:tcBorders>
              <w:top w:val="nil"/>
              <w:left w:val="nil"/>
              <w:bottom w:val="nil"/>
              <w:right w:val="nil"/>
            </w:tcBorders>
          </w:tcPr>
          <w:p w14:paraId="7CF83E33"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A77354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1D3E7B49" w14:textId="77777777" w:rsidR="000A45C6" w:rsidRDefault="000A45C6" w:rsidP="000A45C6">
      <w:pPr>
        <w:rPr>
          <w:rFonts w:ascii="Times New Roman" w:eastAsia="Times New Roman" w:hAnsi="Times New Roman"/>
        </w:rPr>
      </w:pPr>
    </w:p>
    <w:p w14:paraId="010C55D9"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077CB1F0" w14:textId="77777777" w:rsidTr="000A45C6">
        <w:tc>
          <w:tcPr>
            <w:tcW w:w="9360" w:type="dxa"/>
            <w:gridSpan w:val="2"/>
            <w:tcBorders>
              <w:top w:val="nil"/>
              <w:left w:val="nil"/>
              <w:bottom w:val="nil"/>
              <w:right w:val="nil"/>
            </w:tcBorders>
          </w:tcPr>
          <w:p w14:paraId="51460D65"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2E840FDC" w14:textId="77777777" w:rsidTr="000A45C6">
        <w:trPr>
          <w:trHeight w:val="350"/>
        </w:trPr>
        <w:tc>
          <w:tcPr>
            <w:tcW w:w="630" w:type="dxa"/>
            <w:tcBorders>
              <w:top w:val="nil"/>
              <w:left w:val="nil"/>
              <w:bottom w:val="nil"/>
              <w:right w:val="nil"/>
            </w:tcBorders>
          </w:tcPr>
          <w:p w14:paraId="55C305C0"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5C06E1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324D46CC" w14:textId="77777777" w:rsidR="000A45C6" w:rsidRDefault="000A45C6" w:rsidP="000A45C6">
            <w:pPr>
              <w:rPr>
                <w:rFonts w:ascii="Times New Roman" w:eastAsia="Times New Roman" w:hAnsi="Times New Roman"/>
              </w:rPr>
            </w:pPr>
            <w:r>
              <w:rPr>
                <w:rFonts w:ascii="Times New Roman" w:eastAsia="Times New Roman" w:hAnsi="Times New Roman"/>
              </w:rPr>
              <w:t xml:space="preserve">    "entity"</w:t>
            </w:r>
          </w:p>
          <w:p w14:paraId="59A1C80A"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"UpdateRequest")</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7BA674E2" w14:textId="77777777" w:rsidR="000A45C6" w:rsidRDefault="000A45C6" w:rsidP="000A45C6">
      <w:pPr>
        <w:rPr>
          <w:rFonts w:ascii="Times New Roman" w:eastAsia="Times New Roman" w:hAnsi="Times New Roman"/>
        </w:rPr>
      </w:pPr>
      <w:bookmarkStart w:id="392" w:name="BKM_054DC7CF_F80D_49f1_A2A2_434FAB1F1519"/>
    </w:p>
    <w:p w14:paraId="3BDEF1E5" w14:textId="77777777" w:rsidR="000A45C6" w:rsidRDefault="000A45C6" w:rsidP="000A45C6">
      <w:pPr>
        <w:rPr>
          <w:rFonts w:ascii="Times New Roman" w:eastAsia="Times New Roman" w:hAnsi="Times New Roman"/>
        </w:rPr>
      </w:pPr>
    </w:p>
    <w:p w14:paraId="72F2B854"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5C97F6A3"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4965C0F"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7569ADD"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080144F"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5ECA715E"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4CDDA02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entity</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List&lt;JAXBElement&lt;? extends Entity&gt;&gt;</w:t>
            </w:r>
            <w:r>
              <w:rPr>
                <w:rFonts w:ascii="Times New Roman" w:eastAsia="Times New Roman" w:hAnsi="Times New Roman"/>
              </w:rPr>
              <w:fldChar w:fldCharType="end"/>
            </w:r>
          </w:p>
          <w:p w14:paraId="6D57042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89A022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6B94BC92" w14:textId="7E1E01A7" w:rsidR="000A45C6" w:rsidRPr="00D64584"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13218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CFB0972"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5A6317B"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3C51812"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@XmlElementRef(name = "_Entity", type = JAXBElement.class)</w:t>
            </w:r>
            <w:r>
              <w:rPr>
                <w:rFonts w:ascii="Times New Roman" w:eastAsia="Times New Roman" w:hAnsi="Times New Roman"/>
              </w:rPr>
              <w:fldChar w:fldCharType="end"/>
            </w:r>
            <w:r>
              <w:rPr>
                <w:rFonts w:ascii="Times New Roman" w:eastAsia="Times New Roman" w:hAnsi="Times New Roman"/>
              </w:rPr>
              <w:t xml:space="preserve"> ] </w:t>
            </w:r>
          </w:p>
          <w:p w14:paraId="7B3942F3" w14:textId="77777777" w:rsidR="000A45C6" w:rsidRDefault="000A45C6" w:rsidP="000A45C6">
            <w:pPr>
              <w:rPr>
                <w:rFonts w:ascii="Times New Roman" w:eastAsia="Times New Roman" w:hAnsi="Times New Roman"/>
              </w:rPr>
            </w:pPr>
          </w:p>
        </w:tc>
        <w:bookmarkEnd w:id="392"/>
      </w:tr>
    </w:tbl>
    <w:p w14:paraId="176BFE30" w14:textId="77777777" w:rsidR="000A45C6" w:rsidRDefault="000A45C6" w:rsidP="000A45C6">
      <w:pPr>
        <w:rPr>
          <w:rFonts w:ascii="Times New Roman" w:eastAsia="Times New Roman" w:hAnsi="Times New Roman"/>
        </w:rPr>
      </w:pPr>
      <w:bookmarkStart w:id="393" w:name="BKM_11899027_1CA1_4b83_A7E1_6B6E72E4F827"/>
    </w:p>
    <w:p w14:paraId="25034584" w14:textId="77777777" w:rsidR="000A45C6" w:rsidRDefault="000A45C6" w:rsidP="000A45C6">
      <w:pPr>
        <w:rPr>
          <w:rFonts w:ascii="Times New Roman" w:eastAsia="Times New Roman" w:hAnsi="Times New Roman"/>
        </w:rPr>
      </w:pPr>
    </w:p>
    <w:p w14:paraId="098E96C6"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6FA94F92"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E3AD7C9"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2751A26"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17925BC"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21851600" w14:textId="77777777" w:rsidTr="000A45C6">
        <w:tc>
          <w:tcPr>
            <w:tcW w:w="2340" w:type="dxa"/>
            <w:tcBorders>
              <w:top w:val="single" w:sz="2" w:space="0" w:color="auto"/>
              <w:left w:val="single" w:sz="2" w:space="0" w:color="auto"/>
              <w:bottom w:val="single" w:sz="2" w:space="0" w:color="auto"/>
              <w:right w:val="single" w:sz="2" w:space="0" w:color="auto"/>
            </w:tcBorders>
          </w:tcPr>
          <w:p w14:paraId="4D5E8FAC"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getEntity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List&lt;JAXBElement&lt;? extends Entity&gt;&gt;</w:t>
            </w:r>
            <w:r>
              <w:rPr>
                <w:rFonts w:ascii="Times New Roman" w:eastAsia="Times New Roman" w:hAnsi="Times New Roman"/>
              </w:rPr>
              <w:fldChar w:fldCharType="end"/>
            </w:r>
          </w:p>
          <w:p w14:paraId="3FBA883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2093BF6"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entity property. </w:t>
            </w:r>
          </w:p>
          <w:p w14:paraId="674E4839"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modification you make to the returned list will be present inside the JAXB object. This is why there is not a &lt;CODE&gt;set&lt;/CODE&gt; method for the entity property. </w:t>
            </w:r>
          </w:p>
          <w:p w14:paraId="41359649"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3FD357B8"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getEntity().add(newItem);</w:t>
            </w:r>
          </w:p>
          <w:p w14:paraId="29D90895"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062B14B3" w14:textId="77777777" w:rsidR="000A45C6" w:rsidRDefault="000A45C6" w:rsidP="000A45C6">
            <w:pPr>
              <w:rPr>
                <w:rFonts w:ascii="Times New Roman" w:eastAsia="Times New Roman" w:hAnsi="Times New Roman"/>
              </w:rPr>
            </w:pPr>
            <w:r w:rsidRPr="000A45C6">
              <w:rPr>
                <w:rFonts w:ascii="Times New Roman" w:eastAsia="Times New Roman" w:hAnsi="Times New Roman"/>
              </w:rPr>
              <w:t>&lt;p&gt; Objects of the following type(s) are allowed in the list {@link JAXBElement }{@code &lt;}{@link VmGadgets }{@code &gt;} {@link JAXBElement }{@code &lt;}{@link Entity }{@code &gt;}</w:t>
            </w:r>
          </w:p>
          <w:p w14:paraId="3DC5BEF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63BDC73" w14:textId="77777777" w:rsidR="000A45C6" w:rsidRDefault="000A45C6" w:rsidP="000A45C6"/>
        </w:tc>
        <w:bookmarkEnd w:id="393"/>
      </w:tr>
    </w:tbl>
    <w:p w14:paraId="09A9B8E6"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390"/>
    </w:p>
    <w:p w14:paraId="4F26FA30" w14:textId="77777777" w:rsidR="000A45C6" w:rsidRDefault="000A45C6" w:rsidP="000A45C6">
      <w:pPr>
        <w:rPr>
          <w:rFonts w:ascii="Times New Roman" w:eastAsia="Times New Roman" w:hAnsi="Times New Roman"/>
        </w:rPr>
      </w:pPr>
    </w:p>
    <w:bookmarkStart w:id="394" w:name="BKM_13E8AFAE_9CB1_4e83_82F0_A825EFBE6F56"/>
    <w:p w14:paraId="2558EAD7"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395" w:name="_Toc309596999"/>
      <w:r>
        <w:t>UpdateResponse</w:t>
      </w:r>
      <w:bookmarkEnd w:id="395"/>
      <w:r>
        <w:rPr>
          <w:b w:val="0"/>
          <w:bCs w:val="0"/>
        </w:rPr>
        <w:fldChar w:fldCharType="end"/>
      </w:r>
    </w:p>
    <w:p w14:paraId="5F36070E"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36B992D5"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0842BAB1"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0300CC74"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50B041CD"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{13E8AFAE-9CB1-4e83-82F0-A825EFBE6F56}</w:t>
      </w:r>
      <w:r>
        <w:rPr>
          <w:rFonts w:ascii="Times New Roman" w:eastAsia="Times New Roman" w:hAnsi="Times New Roman"/>
        </w:rPr>
        <w:fldChar w:fldCharType="end"/>
      </w:r>
    </w:p>
    <w:p w14:paraId="14D93024" w14:textId="77777777" w:rsidR="000A45C6" w:rsidRDefault="000A45C6" w:rsidP="000A45C6">
      <w:pPr>
        <w:rPr>
          <w:rFonts w:ascii="Times New Roman" w:eastAsia="Times New Roman" w:hAnsi="Times New Roman"/>
        </w:rPr>
      </w:pPr>
    </w:p>
    <w:p w14:paraId="6B189750"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2971C7C8"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0D0A16E8"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 minOccurs="0"&gt; &lt;element ref="{}_Entity" maxOccurs="unbounded" minOccurs="0"/&gt; &lt;/sequence&gt; &lt;attribute name="isSuccess" type="{http://www.w3.org/2001/XMLSchema}boolean" default="true" /&gt; &lt;attribute name="message" type="{http://www.w3.org/2001/XMLSchema}string" /&gt; &lt;/restriction&gt; &lt;/complexContent&gt; &lt;/complexType&gt;</w:t>
      </w:r>
    </w:p>
    <w:p w14:paraId="571D6E30" w14:textId="77777777" w:rsidR="000A45C6" w:rsidRDefault="000A45C6" w:rsidP="000A45C6">
      <w:r>
        <w:rPr>
          <w:rFonts w:ascii="Times New Roman" w:eastAsia="Times New Roman" w:hAnsi="Times New Roman"/>
          <w:lang w:val="ko-KR"/>
        </w:rPr>
        <w:t>&lt;/pre&gt;</w:t>
      </w:r>
    </w:p>
    <w:p w14:paraId="1F191236" w14:textId="77777777" w:rsidR="000A45C6" w:rsidRDefault="000A45C6" w:rsidP="000A45C6">
      <w:pPr>
        <w:rPr>
          <w:rFonts w:ascii="Times New Roman" w:eastAsia="Times New Roman" w:hAnsi="Times New Roman"/>
        </w:rPr>
      </w:pPr>
    </w:p>
    <w:p w14:paraId="1FDC753D"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458D87D0" w14:textId="77777777" w:rsidTr="000A45C6">
        <w:trPr>
          <w:cantSplit/>
          <w:trHeight w:val="289"/>
          <w:tblHeader/>
        </w:trPr>
        <w:tc>
          <w:tcPr>
            <w:tcW w:w="9360" w:type="dxa"/>
            <w:gridSpan w:val="2"/>
            <w:tcBorders>
              <w:top w:val="nil"/>
              <w:left w:val="nil"/>
              <w:bottom w:val="nil"/>
              <w:right w:val="nil"/>
            </w:tcBorders>
          </w:tcPr>
          <w:p w14:paraId="678A73E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lastRenderedPageBreak/>
              <w:t>Custom Properties</w:t>
            </w:r>
          </w:p>
        </w:tc>
      </w:tr>
      <w:tr w:rsidR="000A45C6" w14:paraId="6C827B16" w14:textId="77777777" w:rsidTr="000A45C6">
        <w:trPr>
          <w:trHeight w:val="351"/>
        </w:trPr>
        <w:tc>
          <w:tcPr>
            <w:tcW w:w="630" w:type="dxa"/>
            <w:tcBorders>
              <w:top w:val="nil"/>
              <w:left w:val="nil"/>
              <w:bottom w:val="nil"/>
              <w:right w:val="nil"/>
            </w:tcBorders>
          </w:tcPr>
          <w:p w14:paraId="61A00C0E"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3FB589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64B8D9D9" w14:textId="77777777" w:rsidR="000A45C6" w:rsidRDefault="000A45C6" w:rsidP="000A45C6">
      <w:pPr>
        <w:rPr>
          <w:rFonts w:ascii="Times New Roman" w:eastAsia="Times New Roman" w:hAnsi="Times New Roman"/>
        </w:rPr>
      </w:pPr>
    </w:p>
    <w:p w14:paraId="228A588A"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55249D20" w14:textId="77777777" w:rsidTr="000A45C6">
        <w:tc>
          <w:tcPr>
            <w:tcW w:w="9360" w:type="dxa"/>
            <w:gridSpan w:val="2"/>
            <w:tcBorders>
              <w:top w:val="nil"/>
              <w:left w:val="nil"/>
              <w:bottom w:val="nil"/>
              <w:right w:val="nil"/>
            </w:tcBorders>
          </w:tcPr>
          <w:p w14:paraId="30735F87"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679F3E92" w14:textId="77777777" w:rsidTr="000A45C6">
        <w:trPr>
          <w:trHeight w:val="350"/>
        </w:trPr>
        <w:tc>
          <w:tcPr>
            <w:tcW w:w="630" w:type="dxa"/>
            <w:tcBorders>
              <w:top w:val="nil"/>
              <w:left w:val="nil"/>
              <w:bottom w:val="nil"/>
              <w:right w:val="nil"/>
            </w:tcBorders>
          </w:tcPr>
          <w:p w14:paraId="78ACC1B8"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6909BA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44B0B148" w14:textId="77777777" w:rsidR="000A45C6" w:rsidRDefault="000A45C6" w:rsidP="000A45C6">
            <w:pPr>
              <w:rPr>
                <w:rFonts w:ascii="Times New Roman" w:eastAsia="Times New Roman" w:hAnsi="Times New Roman"/>
              </w:rPr>
            </w:pPr>
            <w:r>
              <w:rPr>
                <w:rFonts w:ascii="Times New Roman" w:eastAsia="Times New Roman" w:hAnsi="Times New Roman"/>
              </w:rPr>
              <w:t xml:space="preserve">    "entity"</w:t>
            </w:r>
          </w:p>
          <w:p w14:paraId="498DFFE8"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"UpdateResponse")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50B980EE" w14:textId="77777777" w:rsidR="000A45C6" w:rsidRDefault="000A45C6" w:rsidP="000A45C6">
      <w:pPr>
        <w:rPr>
          <w:rFonts w:ascii="Times New Roman" w:eastAsia="Times New Roman" w:hAnsi="Times New Roman"/>
        </w:rPr>
      </w:pPr>
      <w:bookmarkStart w:id="396" w:name="BKM_BC4523EA_71BA_4524_B92B_280E05D158C4"/>
    </w:p>
    <w:p w14:paraId="7794124F" w14:textId="77777777" w:rsidR="000A45C6" w:rsidRDefault="000A45C6" w:rsidP="000A45C6">
      <w:pPr>
        <w:rPr>
          <w:rFonts w:ascii="Times New Roman" w:eastAsia="Times New Roman" w:hAnsi="Times New Roman"/>
        </w:rPr>
      </w:pPr>
    </w:p>
    <w:p w14:paraId="068F5777"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23E1AC00"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41B1FF6"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FA5EEE4"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BCA8873"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4658F763"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2390382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entity</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List&lt;JAXBElement&lt;? extends Entity&gt;&gt;</w:t>
            </w:r>
            <w:r>
              <w:rPr>
                <w:rFonts w:ascii="Times New Roman" w:eastAsia="Times New Roman" w:hAnsi="Times New Roman"/>
              </w:rPr>
              <w:fldChar w:fldCharType="end"/>
            </w:r>
          </w:p>
          <w:p w14:paraId="6EC79DF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0537D09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p>
          <w:p w14:paraId="49499E0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64D6972B" w14:textId="18EA8C76" w:rsidR="000A45C6" w:rsidRPr="00D64584"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7723B1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50CAFA"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A879D74"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FB053AA"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@XmlElementRef(name = "_Entity", type = JAXBElement.class)</w:t>
            </w:r>
            <w:r>
              <w:rPr>
                <w:rFonts w:ascii="Times New Roman" w:eastAsia="Times New Roman" w:hAnsi="Times New Roman"/>
              </w:rPr>
              <w:fldChar w:fldCharType="end"/>
            </w:r>
            <w:r>
              <w:rPr>
                <w:rFonts w:ascii="Times New Roman" w:eastAsia="Times New Roman" w:hAnsi="Times New Roman"/>
              </w:rPr>
              <w:t xml:space="preserve"> ] </w:t>
            </w:r>
          </w:p>
          <w:p w14:paraId="6A868995" w14:textId="77777777" w:rsidR="000A45C6" w:rsidRDefault="000A45C6" w:rsidP="000A45C6">
            <w:pPr>
              <w:rPr>
                <w:rFonts w:ascii="Times New Roman" w:eastAsia="Times New Roman" w:hAnsi="Times New Roman"/>
              </w:rPr>
            </w:pPr>
          </w:p>
        </w:tc>
        <w:bookmarkEnd w:id="396"/>
      </w:tr>
      <w:bookmarkStart w:id="397" w:name="BKM_B85B98BD_18E0_4953_9BC0_B7F3B39A3375"/>
      <w:tr w:rsidR="000A45C6" w14:paraId="46138538" w14:textId="77777777" w:rsidTr="00D64584">
        <w:trPr>
          <w:trHeight w:val="1070"/>
        </w:trPr>
        <w:tc>
          <w:tcPr>
            <w:tcW w:w="2340" w:type="dxa"/>
            <w:tcBorders>
              <w:top w:val="single" w:sz="2" w:space="0" w:color="auto"/>
              <w:left w:val="single" w:sz="2" w:space="0" w:color="auto"/>
              <w:bottom w:val="single" w:sz="2" w:space="0" w:color="auto"/>
              <w:right w:val="single" w:sz="2" w:space="0" w:color="auto"/>
            </w:tcBorders>
          </w:tcPr>
          <w:p w14:paraId="5E177E2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isSuccess</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464ED12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12D65E16"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4E4325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6CA807"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4076B54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51599D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48BAEC99" w14:textId="77777777" w:rsidR="000A45C6" w:rsidRDefault="000A45C6" w:rsidP="000A45C6">
            <w:pPr>
              <w:rPr>
                <w:rFonts w:ascii="Times New Roman" w:eastAsia="Times New Roman" w:hAnsi="Times New Roman"/>
              </w:rPr>
            </w:pPr>
          </w:p>
        </w:tc>
        <w:bookmarkEnd w:id="397"/>
      </w:tr>
      <w:bookmarkStart w:id="398" w:name="BKM_1F2CD530_AD6F_40b4_BE41_BCD000489876"/>
      <w:tr w:rsidR="000A45C6" w14:paraId="0645CA8D" w14:textId="77777777" w:rsidTr="00D64584">
        <w:trPr>
          <w:trHeight w:val="1049"/>
        </w:trPr>
        <w:tc>
          <w:tcPr>
            <w:tcW w:w="2340" w:type="dxa"/>
            <w:tcBorders>
              <w:top w:val="single" w:sz="2" w:space="0" w:color="auto"/>
              <w:left w:val="single" w:sz="2" w:space="0" w:color="auto"/>
              <w:bottom w:val="single" w:sz="2" w:space="0" w:color="auto"/>
              <w:right w:val="single" w:sz="2" w:space="0" w:color="auto"/>
            </w:tcBorders>
          </w:tcPr>
          <w:p w14:paraId="75EA94C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message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35B660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313156CA"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CDB596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6018BFA"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463BB34"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1119B60"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6B827169" w14:textId="77777777" w:rsidR="000A45C6" w:rsidRDefault="000A45C6" w:rsidP="000A45C6">
            <w:pPr>
              <w:rPr>
                <w:rFonts w:ascii="Times New Roman" w:eastAsia="Times New Roman" w:hAnsi="Times New Roman"/>
              </w:rPr>
            </w:pPr>
          </w:p>
        </w:tc>
        <w:bookmarkEnd w:id="398"/>
      </w:tr>
    </w:tbl>
    <w:p w14:paraId="3E782B03" w14:textId="77777777" w:rsidR="000A45C6" w:rsidRDefault="000A45C6" w:rsidP="000A45C6">
      <w:pPr>
        <w:rPr>
          <w:rFonts w:ascii="Times New Roman" w:eastAsia="Times New Roman" w:hAnsi="Times New Roman"/>
        </w:rPr>
      </w:pPr>
      <w:bookmarkStart w:id="399" w:name="BKM_191FCF74_BC43_46cf_87C4_CB9756C8FE8F"/>
    </w:p>
    <w:p w14:paraId="2316D6E0" w14:textId="77777777" w:rsidR="000A45C6" w:rsidRDefault="000A45C6" w:rsidP="000A45C6">
      <w:pPr>
        <w:rPr>
          <w:rFonts w:ascii="Times New Roman" w:eastAsia="Times New Roman" w:hAnsi="Times New Roman"/>
        </w:rPr>
      </w:pPr>
    </w:p>
    <w:p w14:paraId="3E3E1F79"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005E9795"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04A4576"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C57BE45"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2B4763"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125EBFF6" w14:textId="77777777" w:rsidTr="000A45C6">
        <w:tc>
          <w:tcPr>
            <w:tcW w:w="2340" w:type="dxa"/>
            <w:tcBorders>
              <w:top w:val="single" w:sz="2" w:space="0" w:color="auto"/>
              <w:left w:val="single" w:sz="2" w:space="0" w:color="auto"/>
              <w:bottom w:val="single" w:sz="2" w:space="0" w:color="auto"/>
              <w:right w:val="single" w:sz="2" w:space="0" w:color="auto"/>
            </w:tcBorders>
          </w:tcPr>
          <w:p w14:paraId="47E9D0E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getEntity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List&lt;JAXBElement&lt;? extends Entity&gt;&gt;</w:t>
            </w:r>
            <w:r>
              <w:rPr>
                <w:rFonts w:ascii="Times New Roman" w:eastAsia="Times New Roman" w:hAnsi="Times New Roman"/>
              </w:rPr>
              <w:fldChar w:fldCharType="end"/>
            </w:r>
          </w:p>
          <w:p w14:paraId="7000C48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7F57C3"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entity property. </w:t>
            </w:r>
          </w:p>
          <w:p w14:paraId="7856B804"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modification you make to the returned list will be present inside the JAXB object. This is why there is not a &lt;CODE&gt;set&lt;/CODE&gt; method for the entity property. </w:t>
            </w:r>
          </w:p>
          <w:p w14:paraId="31DE6C09"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lastRenderedPageBreak/>
              <w:t>&lt;p&gt; For example, to add a new item, do as follows:</w:t>
            </w:r>
          </w:p>
          <w:p w14:paraId="3CE37567"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getEntity().add(newItem);</w:t>
            </w:r>
          </w:p>
          <w:p w14:paraId="7D1BCBFA"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2E6D34AD" w14:textId="77777777" w:rsidR="000A45C6" w:rsidRDefault="000A45C6" w:rsidP="000A45C6">
            <w:pPr>
              <w:rPr>
                <w:rFonts w:ascii="Times New Roman" w:eastAsia="Times New Roman" w:hAnsi="Times New Roman"/>
              </w:rPr>
            </w:pPr>
            <w:r w:rsidRPr="000A45C6">
              <w:rPr>
                <w:rFonts w:ascii="Times New Roman" w:eastAsia="Times New Roman" w:hAnsi="Times New Roman"/>
              </w:rPr>
              <w:t>&lt;p&gt; Objects of the following type(s) are allowed in the list {@link JAXBElement }{@code &lt;}{@link VmGadgets }{@code &gt;} {@link JAXBElement }{@code &lt;}{@link Entity }{@code &gt;}</w:t>
            </w:r>
          </w:p>
          <w:p w14:paraId="2E8A984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5FFD36D" w14:textId="77777777" w:rsidR="000A45C6" w:rsidRDefault="000A45C6" w:rsidP="000A45C6"/>
        </w:tc>
        <w:bookmarkEnd w:id="399"/>
      </w:tr>
      <w:bookmarkStart w:id="400" w:name="BKM_BAEA3C38_8843_4851_BDFD_FCEF66A3BA90"/>
      <w:tr w:rsidR="000A45C6" w14:paraId="5185AFA9" w14:textId="77777777" w:rsidTr="000A45C6">
        <w:tc>
          <w:tcPr>
            <w:tcW w:w="2340" w:type="dxa"/>
            <w:tcBorders>
              <w:top w:val="single" w:sz="2" w:space="0" w:color="auto"/>
              <w:left w:val="single" w:sz="2" w:space="0" w:color="auto"/>
              <w:bottom w:val="single" w:sz="2" w:space="0" w:color="auto"/>
              <w:right w:val="single" w:sz="2" w:space="0" w:color="auto"/>
            </w:tcBorders>
          </w:tcPr>
          <w:p w14:paraId="57F6FF28"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9A7839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A70EEF5"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message property. </w:t>
            </w:r>
          </w:p>
          <w:p w14:paraId="098C0D71"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5CEC52C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2FCAD8" w14:textId="77777777" w:rsidR="000A45C6" w:rsidRDefault="000A45C6" w:rsidP="000A45C6"/>
        </w:tc>
        <w:bookmarkEnd w:id="400"/>
      </w:tr>
      <w:bookmarkStart w:id="401" w:name="BKM_1AC24E8A_FA67_414d_BF9F_0530258C96FB"/>
      <w:tr w:rsidR="000A45C6" w14:paraId="26C40A40" w14:textId="77777777" w:rsidTr="000A45C6">
        <w:tc>
          <w:tcPr>
            <w:tcW w:w="2340" w:type="dxa"/>
            <w:tcBorders>
              <w:top w:val="single" w:sz="2" w:space="0" w:color="auto"/>
              <w:left w:val="single" w:sz="2" w:space="0" w:color="auto"/>
              <w:bottom w:val="single" w:sz="2" w:space="0" w:color="auto"/>
              <w:right w:val="single" w:sz="2" w:space="0" w:color="auto"/>
            </w:tcBorders>
          </w:tcPr>
          <w:p w14:paraId="10B0D58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isIsSuccess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6AFBEAB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940EE"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isSuccess property. </w:t>
            </w:r>
          </w:p>
          <w:p w14:paraId="29ECD66F"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Boolean }</w:t>
            </w:r>
          </w:p>
          <w:p w14:paraId="7DEB305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2AA9FDF" w14:textId="77777777" w:rsidR="000A45C6" w:rsidRDefault="000A45C6" w:rsidP="000A45C6"/>
        </w:tc>
        <w:bookmarkEnd w:id="401"/>
      </w:tr>
      <w:bookmarkStart w:id="402" w:name="BKM_1D558BFB_003C_4023_AF2E_D948A87C2D1F"/>
      <w:tr w:rsidR="000A45C6" w14:paraId="2E1D933A" w14:textId="77777777" w:rsidTr="000A45C6">
        <w:tc>
          <w:tcPr>
            <w:tcW w:w="2340" w:type="dxa"/>
            <w:tcBorders>
              <w:top w:val="single" w:sz="2" w:space="0" w:color="auto"/>
              <w:left w:val="single" w:sz="2" w:space="0" w:color="auto"/>
              <w:bottom w:val="single" w:sz="2" w:space="0" w:color="auto"/>
              <w:right w:val="single" w:sz="2" w:space="0" w:color="auto"/>
            </w:tcBorders>
          </w:tcPr>
          <w:p w14:paraId="49CA03B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setIsSuccess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65FDE58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85BB95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isSuccess property. </w:t>
            </w:r>
          </w:p>
          <w:p w14:paraId="51E2597B"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Boolean }</w:t>
            </w:r>
          </w:p>
          <w:p w14:paraId="738FAED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A32F17A"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F66B5E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25D3DED" w14:textId="77777777" w:rsidR="000A45C6" w:rsidRDefault="000A45C6" w:rsidP="000A45C6"/>
        </w:tc>
        <w:bookmarkEnd w:id="402"/>
      </w:tr>
      <w:bookmarkStart w:id="403" w:name="BKM_B638969C_9CAB_4e07_B8AA_05A2F754909E"/>
      <w:tr w:rsidR="000A45C6" w14:paraId="23C6B5D5" w14:textId="77777777" w:rsidTr="000A45C6">
        <w:tc>
          <w:tcPr>
            <w:tcW w:w="2340" w:type="dxa"/>
            <w:tcBorders>
              <w:top w:val="single" w:sz="2" w:space="0" w:color="auto"/>
              <w:left w:val="single" w:sz="2" w:space="0" w:color="auto"/>
              <w:bottom w:val="single" w:sz="2" w:space="0" w:color="auto"/>
              <w:right w:val="single" w:sz="2" w:space="0" w:color="auto"/>
            </w:tcBorders>
          </w:tcPr>
          <w:p w14:paraId="3FA5E1A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9CE856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DFBF8A"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message property. </w:t>
            </w:r>
          </w:p>
          <w:p w14:paraId="3CC40127"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466CFDD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534F03"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D0B167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D6A5834" w14:textId="77777777" w:rsidR="000A45C6" w:rsidRDefault="000A45C6" w:rsidP="000A45C6"/>
        </w:tc>
        <w:bookmarkEnd w:id="403"/>
      </w:tr>
    </w:tbl>
    <w:p w14:paraId="193A786F"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394"/>
    </w:p>
    <w:p w14:paraId="732AFBCF" w14:textId="77777777" w:rsidR="000A45C6" w:rsidRDefault="000A45C6" w:rsidP="000A45C6">
      <w:pPr>
        <w:rPr>
          <w:rFonts w:ascii="Times New Roman" w:eastAsia="Times New Roman" w:hAnsi="Times New Roman"/>
        </w:rPr>
      </w:pPr>
    </w:p>
    <w:p w14:paraId="5967C55F" w14:textId="77777777" w:rsidR="002C0EC5" w:rsidRDefault="002C0EC5">
      <w:pPr>
        <w:widowControl/>
        <w:wordWrap/>
        <w:autoSpaceDE/>
        <w:autoSpaceDN/>
        <w:jc w:val="left"/>
        <w:rPr>
          <w:rFonts w:ascii="맑은 고딕" w:eastAsia="Times New Roman" w:hAnsi="맑은 고딕"/>
        </w:rPr>
      </w:pPr>
      <w:bookmarkStart w:id="404" w:name="BKM_755A58B9_FAD0_4a59_AD91_5AEF1B8A80D6"/>
      <w:r>
        <w:rPr>
          <w:b/>
          <w:bCs/>
        </w:rPr>
        <w:br w:type="page"/>
      </w:r>
    </w:p>
    <w:p w14:paraId="530B2AF6" w14:textId="25AF8400"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405" w:name="_Toc309597000"/>
      <w:r>
        <w:t>ViewRequest</w:t>
      </w:r>
      <w:bookmarkEnd w:id="405"/>
      <w:r>
        <w:rPr>
          <w:b w:val="0"/>
          <w:bCs w:val="0"/>
        </w:rPr>
        <w:fldChar w:fldCharType="end"/>
      </w:r>
    </w:p>
    <w:p w14:paraId="6E7BF575"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24847E65"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09F1A9F5"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1711D78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22850585"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{755A58B9-FAD0-4a59-AD91-5AEF1B8A80D6}</w:t>
      </w:r>
      <w:r>
        <w:rPr>
          <w:rFonts w:ascii="Times New Roman" w:eastAsia="Times New Roman" w:hAnsi="Times New Roman"/>
        </w:rPr>
        <w:fldChar w:fldCharType="end"/>
      </w:r>
    </w:p>
    <w:p w14:paraId="643185BF" w14:textId="77777777" w:rsidR="000A45C6" w:rsidRDefault="000A45C6" w:rsidP="000A45C6">
      <w:pPr>
        <w:rPr>
          <w:rFonts w:ascii="Times New Roman" w:eastAsia="Times New Roman" w:hAnsi="Times New Roman"/>
        </w:rPr>
      </w:pPr>
    </w:p>
    <w:p w14:paraId="5AE4E6B2"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1A73339A"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508F54DD"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&lt;sequence&gt; &lt;element name="id" type="{http://www.w3.org/2001/XMLSchema}int"/&gt; &lt;/sequence&gt; &lt;/restriction&gt; &lt;/complexContent&gt; &lt;/complexType&gt;</w:t>
      </w:r>
    </w:p>
    <w:p w14:paraId="25B78BC9" w14:textId="77777777" w:rsidR="000A45C6" w:rsidRDefault="000A45C6" w:rsidP="000A45C6">
      <w:r>
        <w:rPr>
          <w:rFonts w:ascii="Times New Roman" w:eastAsia="Times New Roman" w:hAnsi="Times New Roman"/>
          <w:lang w:val="ko-KR"/>
        </w:rPr>
        <w:t>&lt;/pre&gt;</w:t>
      </w:r>
    </w:p>
    <w:p w14:paraId="0D7A6E45" w14:textId="77777777" w:rsidR="000A45C6" w:rsidRDefault="000A45C6" w:rsidP="000A45C6">
      <w:pPr>
        <w:rPr>
          <w:rFonts w:ascii="Times New Roman" w:eastAsia="Times New Roman" w:hAnsi="Times New Roman"/>
        </w:rPr>
      </w:pPr>
    </w:p>
    <w:p w14:paraId="2CE51526"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B6158F2" w14:textId="77777777" w:rsidTr="000A45C6">
        <w:trPr>
          <w:cantSplit/>
          <w:trHeight w:val="289"/>
          <w:tblHeader/>
        </w:trPr>
        <w:tc>
          <w:tcPr>
            <w:tcW w:w="9360" w:type="dxa"/>
            <w:gridSpan w:val="2"/>
            <w:tcBorders>
              <w:top w:val="nil"/>
              <w:left w:val="nil"/>
              <w:bottom w:val="nil"/>
              <w:right w:val="nil"/>
            </w:tcBorders>
          </w:tcPr>
          <w:p w14:paraId="6B69229A"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091768F7" w14:textId="77777777" w:rsidTr="000A45C6">
        <w:trPr>
          <w:trHeight w:val="351"/>
        </w:trPr>
        <w:tc>
          <w:tcPr>
            <w:tcW w:w="630" w:type="dxa"/>
            <w:tcBorders>
              <w:top w:val="nil"/>
              <w:left w:val="nil"/>
              <w:bottom w:val="nil"/>
              <w:right w:val="nil"/>
            </w:tcBorders>
          </w:tcPr>
          <w:p w14:paraId="209DFE14"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82907A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6222704B" w14:textId="77777777" w:rsidR="000A45C6" w:rsidRDefault="000A45C6" w:rsidP="000A45C6">
      <w:pPr>
        <w:rPr>
          <w:rFonts w:ascii="Times New Roman" w:eastAsia="Times New Roman" w:hAnsi="Times New Roman"/>
        </w:rPr>
      </w:pPr>
    </w:p>
    <w:p w14:paraId="5E3ADFA9"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7897C748" w14:textId="77777777" w:rsidTr="000A45C6">
        <w:tc>
          <w:tcPr>
            <w:tcW w:w="9360" w:type="dxa"/>
            <w:gridSpan w:val="2"/>
            <w:tcBorders>
              <w:top w:val="nil"/>
              <w:left w:val="nil"/>
              <w:bottom w:val="nil"/>
              <w:right w:val="nil"/>
            </w:tcBorders>
          </w:tcPr>
          <w:p w14:paraId="13A33E40"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638E4507" w14:textId="77777777" w:rsidTr="000A45C6">
        <w:trPr>
          <w:trHeight w:val="350"/>
        </w:trPr>
        <w:tc>
          <w:tcPr>
            <w:tcW w:w="630" w:type="dxa"/>
            <w:tcBorders>
              <w:top w:val="nil"/>
              <w:left w:val="nil"/>
              <w:bottom w:val="nil"/>
              <w:right w:val="nil"/>
            </w:tcBorders>
          </w:tcPr>
          <w:p w14:paraId="71C51189"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03EA2B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6DF425C2" w14:textId="77777777" w:rsidR="000A45C6" w:rsidRDefault="000A45C6" w:rsidP="000A45C6">
            <w:pPr>
              <w:rPr>
                <w:rFonts w:ascii="Times New Roman" w:eastAsia="Times New Roman" w:hAnsi="Times New Roman"/>
              </w:rPr>
            </w:pPr>
            <w:r>
              <w:rPr>
                <w:rFonts w:ascii="Times New Roman" w:eastAsia="Times New Roman" w:hAnsi="Times New Roman"/>
              </w:rPr>
              <w:t xml:space="preserve">    "id"</w:t>
            </w:r>
          </w:p>
          <w:p w14:paraId="4A596BED"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"ViewRequest")</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30444181" w14:textId="77777777" w:rsidR="000A45C6" w:rsidRDefault="000A45C6" w:rsidP="000A45C6">
      <w:pPr>
        <w:rPr>
          <w:rFonts w:ascii="Times New Roman" w:eastAsia="Times New Roman" w:hAnsi="Times New Roman"/>
        </w:rPr>
      </w:pPr>
      <w:bookmarkStart w:id="406" w:name="BKM_BAFDC2E5_D312_40b1_9A7E_B1022BA9ED94"/>
    </w:p>
    <w:p w14:paraId="4591C230" w14:textId="77777777" w:rsidR="000A45C6" w:rsidRDefault="000A45C6" w:rsidP="000A45C6">
      <w:pPr>
        <w:rPr>
          <w:rFonts w:ascii="Times New Roman" w:eastAsia="Times New Roman" w:hAnsi="Times New Roman"/>
        </w:rPr>
      </w:pPr>
    </w:p>
    <w:p w14:paraId="03D37A7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148A8988"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0ED916"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BAB0C5D"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630C9"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4754952E" w14:textId="77777777" w:rsidTr="00D64584">
        <w:trPr>
          <w:trHeight w:val="522"/>
        </w:trPr>
        <w:tc>
          <w:tcPr>
            <w:tcW w:w="2340" w:type="dxa"/>
            <w:tcBorders>
              <w:top w:val="single" w:sz="2" w:space="0" w:color="auto"/>
              <w:left w:val="single" w:sz="2" w:space="0" w:color="auto"/>
              <w:bottom w:val="single" w:sz="2" w:space="0" w:color="auto"/>
              <w:right w:val="single" w:sz="2" w:space="0" w:color="auto"/>
            </w:tcBorders>
          </w:tcPr>
          <w:p w14:paraId="21CAD94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3EBA3E5C" w14:textId="2FBEAC0D" w:rsidR="000A45C6" w:rsidRPr="00D64584" w:rsidRDefault="000A45C6" w:rsidP="00D64584">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9F71AC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7CBF9F8"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49EDEAC6" w14:textId="037B642C" w:rsidR="000A45C6" w:rsidRPr="00D64584" w:rsidRDefault="000A45C6" w:rsidP="000A45C6">
            <w:pPr>
              <w:rPr>
                <w:rFonts w:ascii="Times New Roman" w:eastAsia="맑은 고딕" w:hAnsi="Times New Roman"/>
              </w:rPr>
            </w:pPr>
          </w:p>
        </w:tc>
        <w:bookmarkEnd w:id="406"/>
      </w:tr>
    </w:tbl>
    <w:p w14:paraId="12EBEB18" w14:textId="77777777" w:rsidR="000A45C6" w:rsidRDefault="000A45C6" w:rsidP="000A45C6">
      <w:pPr>
        <w:rPr>
          <w:rFonts w:ascii="Times New Roman" w:eastAsia="Times New Roman" w:hAnsi="Times New Roman"/>
        </w:rPr>
      </w:pPr>
      <w:bookmarkStart w:id="407" w:name="BKM_32373DB1_5D31_4ee3_82C5_1980BF958068"/>
    </w:p>
    <w:p w14:paraId="7FA6A1FA" w14:textId="77777777" w:rsidR="000A45C6" w:rsidRDefault="000A45C6" w:rsidP="000A45C6">
      <w:pPr>
        <w:rPr>
          <w:rFonts w:ascii="Times New Roman" w:eastAsia="Times New Roman" w:hAnsi="Times New Roman"/>
        </w:rPr>
      </w:pPr>
    </w:p>
    <w:p w14:paraId="36A0DEB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38875501"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48E00A7"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6BBFA81"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4862005"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60BE221A" w14:textId="77777777" w:rsidTr="000A45C6">
        <w:tc>
          <w:tcPr>
            <w:tcW w:w="2340" w:type="dxa"/>
            <w:tcBorders>
              <w:top w:val="single" w:sz="2" w:space="0" w:color="auto"/>
              <w:left w:val="single" w:sz="2" w:space="0" w:color="auto"/>
              <w:bottom w:val="single" w:sz="2" w:space="0" w:color="auto"/>
              <w:right w:val="single" w:sz="2" w:space="0" w:color="auto"/>
            </w:tcBorders>
          </w:tcPr>
          <w:p w14:paraId="3AD4E48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getId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144ED3E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F22F5E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Gets the value of the id property.</w:t>
            </w:r>
          </w:p>
          <w:p w14:paraId="6B400A8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E11A64" w14:textId="77777777" w:rsidR="000A45C6" w:rsidRDefault="000A45C6" w:rsidP="000A45C6"/>
        </w:tc>
        <w:bookmarkEnd w:id="407"/>
      </w:tr>
      <w:bookmarkStart w:id="408" w:name="BKM_F87C7EB4_5B78_40a9_8A2A_B94E2FDFEC53"/>
      <w:tr w:rsidR="000A45C6" w14:paraId="0E9BB114" w14:textId="77777777" w:rsidTr="000A45C6">
        <w:tc>
          <w:tcPr>
            <w:tcW w:w="2340" w:type="dxa"/>
            <w:tcBorders>
              <w:top w:val="single" w:sz="2" w:space="0" w:color="auto"/>
              <w:left w:val="single" w:sz="2" w:space="0" w:color="auto"/>
              <w:bottom w:val="single" w:sz="2" w:space="0" w:color="auto"/>
              <w:right w:val="single" w:sz="2" w:space="0" w:color="auto"/>
            </w:tcBorders>
          </w:tcPr>
          <w:p w14:paraId="792F2CF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setId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1DDD52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648158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Sets the value of the id property.</w:t>
            </w:r>
          </w:p>
          <w:p w14:paraId="266E073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617FE3B"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DD7105E" w14:textId="40DB2DD0" w:rsidR="000A45C6" w:rsidRPr="00D64584"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tc>
        <w:bookmarkEnd w:id="408"/>
      </w:tr>
    </w:tbl>
    <w:p w14:paraId="05E51852" w14:textId="77777777" w:rsidR="000A45C6" w:rsidRDefault="000A45C6" w:rsidP="000A45C6">
      <w:pPr>
        <w:rPr>
          <w:rFonts w:ascii="Times New Roman" w:eastAsia="Times New Roman" w:hAnsi="Times New Roman"/>
        </w:rPr>
      </w:pPr>
      <w:r>
        <w:rPr>
          <w:rFonts w:ascii="Times New Roman" w:eastAsia="Times New Roman" w:hAnsi="Times New Roman"/>
          <w:lang w:val="ko-KR"/>
        </w:rPr>
        <w:t xml:space="preserve"> </w:t>
      </w:r>
      <w:bookmarkEnd w:id="404"/>
    </w:p>
    <w:p w14:paraId="40E2C347" w14:textId="77777777" w:rsidR="000A45C6" w:rsidRDefault="000A45C6" w:rsidP="000A45C6">
      <w:pPr>
        <w:rPr>
          <w:rFonts w:ascii="Times New Roman" w:eastAsia="Times New Roman" w:hAnsi="Times New Roman"/>
        </w:rPr>
      </w:pPr>
    </w:p>
    <w:bookmarkStart w:id="409" w:name="BKM_52FB1B41_C047_49cc_AA14_DF06109B3AB9"/>
    <w:p w14:paraId="566A4B31"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410" w:name="_Toc309597001"/>
      <w:r>
        <w:t>ViewResponse</w:t>
      </w:r>
      <w:bookmarkEnd w:id="410"/>
      <w:r>
        <w:rPr>
          <w:b w:val="0"/>
          <w:bCs w:val="0"/>
        </w:rPr>
        <w:fldChar w:fldCharType="end"/>
      </w:r>
    </w:p>
    <w:p w14:paraId="46D36CD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38027BD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5255F937"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47469476"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79BA58C4"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{52FB1B41-C047-49cc-AA14-DF06109B3AB9}</w:t>
      </w:r>
      <w:r>
        <w:rPr>
          <w:rFonts w:ascii="Times New Roman" w:eastAsia="Times New Roman" w:hAnsi="Times New Roman"/>
        </w:rPr>
        <w:fldChar w:fldCharType="end"/>
      </w:r>
    </w:p>
    <w:p w14:paraId="7CEC589A" w14:textId="77777777" w:rsidR="000A45C6" w:rsidRDefault="000A45C6" w:rsidP="000A45C6">
      <w:pPr>
        <w:rPr>
          <w:rFonts w:ascii="Times New Roman" w:eastAsia="Times New Roman" w:hAnsi="Times New Roman"/>
        </w:rPr>
      </w:pPr>
    </w:p>
    <w:p w14:paraId="12100076"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0AEE73BB"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78DA7DA2"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 minOccurs="0"&gt; &lt;element ref="{}_Entity" minOccurs="0"/&gt; &lt;/sequence&gt; &lt;attribute name="isSuccess" type="{http://www.w3.org/2001/XMLSchema}boolean" default="true" /&gt; &lt;attribute name="message" type="{http://www.w3.org/2001/XMLSchema}string" /&gt; &lt;/restriction&gt; &lt;/complexContent&gt; &lt;/complexType&gt;</w:t>
      </w:r>
    </w:p>
    <w:p w14:paraId="7112B299" w14:textId="77777777" w:rsidR="000A45C6" w:rsidRDefault="000A45C6" w:rsidP="000A45C6">
      <w:r>
        <w:rPr>
          <w:rFonts w:ascii="Times New Roman" w:eastAsia="Times New Roman" w:hAnsi="Times New Roman"/>
          <w:lang w:val="ko-KR"/>
        </w:rPr>
        <w:t>&lt;/pre&gt;</w:t>
      </w:r>
    </w:p>
    <w:p w14:paraId="755A966F" w14:textId="77777777" w:rsidR="000A45C6" w:rsidRDefault="000A45C6" w:rsidP="000A45C6">
      <w:pPr>
        <w:rPr>
          <w:rFonts w:ascii="Times New Roman" w:eastAsia="Times New Roman" w:hAnsi="Times New Roman"/>
        </w:rPr>
      </w:pPr>
    </w:p>
    <w:p w14:paraId="2F4A0E18"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211DE0A4" w14:textId="77777777" w:rsidTr="000A45C6">
        <w:trPr>
          <w:cantSplit/>
          <w:trHeight w:val="289"/>
          <w:tblHeader/>
        </w:trPr>
        <w:tc>
          <w:tcPr>
            <w:tcW w:w="9360" w:type="dxa"/>
            <w:gridSpan w:val="2"/>
            <w:tcBorders>
              <w:top w:val="nil"/>
              <w:left w:val="nil"/>
              <w:bottom w:val="nil"/>
              <w:right w:val="nil"/>
            </w:tcBorders>
          </w:tcPr>
          <w:p w14:paraId="470B8C9B"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6BFDC25E" w14:textId="77777777" w:rsidTr="000A45C6">
        <w:trPr>
          <w:trHeight w:val="351"/>
        </w:trPr>
        <w:tc>
          <w:tcPr>
            <w:tcW w:w="630" w:type="dxa"/>
            <w:tcBorders>
              <w:top w:val="nil"/>
              <w:left w:val="nil"/>
              <w:bottom w:val="nil"/>
              <w:right w:val="nil"/>
            </w:tcBorders>
          </w:tcPr>
          <w:p w14:paraId="123FAE40"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00C895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01168258" w14:textId="77777777" w:rsidR="000A45C6" w:rsidRDefault="000A45C6" w:rsidP="000A45C6">
      <w:pPr>
        <w:rPr>
          <w:rFonts w:ascii="Times New Roman" w:eastAsia="Times New Roman" w:hAnsi="Times New Roman"/>
        </w:rPr>
      </w:pPr>
    </w:p>
    <w:p w14:paraId="5793168D"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45D3D2E8" w14:textId="77777777" w:rsidTr="000A45C6">
        <w:tc>
          <w:tcPr>
            <w:tcW w:w="9360" w:type="dxa"/>
            <w:gridSpan w:val="2"/>
            <w:tcBorders>
              <w:top w:val="nil"/>
              <w:left w:val="nil"/>
              <w:bottom w:val="nil"/>
              <w:right w:val="nil"/>
            </w:tcBorders>
          </w:tcPr>
          <w:p w14:paraId="40D4FBFC"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35967D64" w14:textId="77777777" w:rsidTr="000A45C6">
        <w:trPr>
          <w:trHeight w:val="350"/>
        </w:trPr>
        <w:tc>
          <w:tcPr>
            <w:tcW w:w="630" w:type="dxa"/>
            <w:tcBorders>
              <w:top w:val="nil"/>
              <w:left w:val="nil"/>
              <w:bottom w:val="nil"/>
              <w:right w:val="nil"/>
            </w:tcBorders>
          </w:tcPr>
          <w:p w14:paraId="6A4ED862"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DD01A1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6385D32C" w14:textId="77777777" w:rsidR="000A45C6" w:rsidRDefault="000A45C6" w:rsidP="000A45C6">
            <w:pPr>
              <w:rPr>
                <w:rFonts w:ascii="Times New Roman" w:eastAsia="Times New Roman" w:hAnsi="Times New Roman"/>
              </w:rPr>
            </w:pPr>
            <w:r>
              <w:rPr>
                <w:rFonts w:ascii="Times New Roman" w:eastAsia="Times New Roman" w:hAnsi="Times New Roman"/>
              </w:rPr>
              <w:t xml:space="preserve">    "entity"</w:t>
            </w:r>
          </w:p>
          <w:p w14:paraId="200331B4"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"ViewResponse")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0282930B" w14:textId="77777777" w:rsidR="000A45C6" w:rsidRDefault="000A45C6" w:rsidP="000A45C6">
      <w:pPr>
        <w:rPr>
          <w:rFonts w:ascii="Times New Roman" w:eastAsia="Times New Roman" w:hAnsi="Times New Roman"/>
        </w:rPr>
      </w:pPr>
      <w:bookmarkStart w:id="411" w:name="BKM_31AB4B6D_48A9_46b3_8552_8EE31C4AC9B4"/>
    </w:p>
    <w:p w14:paraId="664FC677" w14:textId="77777777" w:rsidR="000A45C6" w:rsidRDefault="000A45C6" w:rsidP="000A45C6">
      <w:pPr>
        <w:rPr>
          <w:rFonts w:ascii="Times New Roman" w:eastAsia="Times New Roman" w:hAnsi="Times New Roman"/>
        </w:rPr>
      </w:pPr>
    </w:p>
    <w:p w14:paraId="1D7DA94A"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4643F7BC"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8D42F21"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F210E7A"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2356A83"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0F82BB56"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3883C07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entity</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JAXBElement&lt;? extends Entity&gt;</w:t>
            </w:r>
            <w:r>
              <w:rPr>
                <w:rFonts w:ascii="Times New Roman" w:eastAsia="Times New Roman" w:hAnsi="Times New Roman"/>
              </w:rPr>
              <w:fldChar w:fldCharType="end"/>
            </w:r>
          </w:p>
          <w:p w14:paraId="317B4E8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62814F5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Att.Static</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Att.Const</w:instrText>
            </w:r>
            <w:r>
              <w:rPr>
                <w:rFonts w:ascii="Times New Roman" w:eastAsia="Times New Roman" w:hAnsi="Times New Roman"/>
              </w:rPr>
              <w:fldChar w:fldCharType="end"/>
            </w:r>
          </w:p>
          <w:p w14:paraId="15CD877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Att.Collection</w:instrText>
            </w:r>
            <w:r>
              <w:rPr>
                <w:rFonts w:ascii="Times New Roman" w:eastAsia="Times New Roman" w:hAnsi="Times New Roman"/>
              </w:rPr>
              <w:fldChar w:fldCharType="end"/>
            </w:r>
          </w:p>
          <w:p w14:paraId="08D27EF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25119346" w14:textId="69402587" w:rsidR="000A45C6" w:rsidRPr="00D64584"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E4BBDF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AC3AF42"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0273A7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BFB9A22"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@XmlElementRef(name = "_Entity", type = JAXBElement.class)</w:t>
            </w:r>
            <w:r>
              <w:rPr>
                <w:rFonts w:ascii="Times New Roman" w:eastAsia="Times New Roman" w:hAnsi="Times New Roman"/>
              </w:rPr>
              <w:fldChar w:fldCharType="end"/>
            </w:r>
            <w:r>
              <w:rPr>
                <w:rFonts w:ascii="Times New Roman" w:eastAsia="Times New Roman" w:hAnsi="Times New Roman"/>
              </w:rPr>
              <w:t xml:space="preserve"> ] </w:t>
            </w:r>
          </w:p>
          <w:p w14:paraId="2E550A8E" w14:textId="77777777" w:rsidR="000A45C6" w:rsidRDefault="000A45C6" w:rsidP="000A45C6">
            <w:pPr>
              <w:rPr>
                <w:rFonts w:ascii="Times New Roman" w:eastAsia="Times New Roman" w:hAnsi="Times New Roman"/>
              </w:rPr>
            </w:pPr>
          </w:p>
        </w:tc>
        <w:bookmarkEnd w:id="411"/>
      </w:tr>
      <w:bookmarkStart w:id="412" w:name="BKM_D2942071_F8B1_4df1_9C35_F1DF7A98F456"/>
      <w:tr w:rsidR="000A45C6" w14:paraId="75C051F0" w14:textId="77777777" w:rsidTr="00D64584">
        <w:trPr>
          <w:trHeight w:val="1026"/>
        </w:trPr>
        <w:tc>
          <w:tcPr>
            <w:tcW w:w="2340" w:type="dxa"/>
            <w:tcBorders>
              <w:top w:val="single" w:sz="2" w:space="0" w:color="auto"/>
              <w:left w:val="single" w:sz="2" w:space="0" w:color="auto"/>
              <w:bottom w:val="single" w:sz="2" w:space="0" w:color="auto"/>
              <w:right w:val="single" w:sz="2" w:space="0" w:color="auto"/>
            </w:tcBorders>
          </w:tcPr>
          <w:p w14:paraId="25598C3D"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isSuccess</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7765CA4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AE1A464"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D6C859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74DD60A"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018EB7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70EFA8B"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44AE820F" w14:textId="77777777" w:rsidR="000A45C6" w:rsidRDefault="000A45C6" w:rsidP="000A45C6">
            <w:pPr>
              <w:rPr>
                <w:rFonts w:ascii="Times New Roman" w:eastAsia="Times New Roman" w:hAnsi="Times New Roman"/>
              </w:rPr>
            </w:pPr>
          </w:p>
        </w:tc>
        <w:bookmarkEnd w:id="412"/>
      </w:tr>
      <w:bookmarkStart w:id="413" w:name="BKM_AD4E63A0_3C87_49a7_BA9E_3F14D12DC26E"/>
      <w:tr w:rsidR="000A45C6" w14:paraId="3DC3A180" w14:textId="77777777" w:rsidTr="00D64584">
        <w:trPr>
          <w:trHeight w:val="75"/>
        </w:trPr>
        <w:tc>
          <w:tcPr>
            <w:tcW w:w="2340" w:type="dxa"/>
            <w:tcBorders>
              <w:top w:val="single" w:sz="2" w:space="0" w:color="auto"/>
              <w:left w:val="single" w:sz="2" w:space="0" w:color="auto"/>
              <w:bottom w:val="single" w:sz="2" w:space="0" w:color="auto"/>
              <w:right w:val="single" w:sz="2" w:space="0" w:color="auto"/>
            </w:tcBorders>
          </w:tcPr>
          <w:p w14:paraId="6E1451E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message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1C9621F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1AF1873B"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EDDB08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9C94F68"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1AF81D0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B7D6922"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w:t>
            </w:r>
            <w:r>
              <w:rPr>
                <w:rFonts w:ascii="Times New Roman" w:eastAsia="Times New Roman" w:hAnsi="Times New Roman"/>
              </w:rPr>
              <w:fldChar w:fldCharType="end"/>
            </w:r>
            <w:r>
              <w:rPr>
                <w:rFonts w:ascii="Times New Roman" w:eastAsia="Times New Roman" w:hAnsi="Times New Roman"/>
              </w:rPr>
              <w:t xml:space="preserve"> ] </w:t>
            </w:r>
          </w:p>
          <w:p w14:paraId="553718EA" w14:textId="77777777" w:rsidR="000A45C6" w:rsidRDefault="000A45C6" w:rsidP="000A45C6">
            <w:pPr>
              <w:rPr>
                <w:rFonts w:ascii="Times New Roman" w:eastAsia="Times New Roman" w:hAnsi="Times New Roman"/>
              </w:rPr>
            </w:pPr>
          </w:p>
        </w:tc>
        <w:bookmarkEnd w:id="413"/>
      </w:tr>
    </w:tbl>
    <w:p w14:paraId="151772D6" w14:textId="77777777" w:rsidR="000A45C6" w:rsidRDefault="000A45C6" w:rsidP="000A45C6">
      <w:pPr>
        <w:rPr>
          <w:rFonts w:ascii="Times New Roman" w:eastAsia="Times New Roman" w:hAnsi="Times New Roman"/>
        </w:rPr>
      </w:pPr>
      <w:bookmarkStart w:id="414" w:name="BKM_8782CEAF_A04B_4d16_A17E_7E830381FEB7"/>
    </w:p>
    <w:p w14:paraId="3F9D2C39" w14:textId="77777777" w:rsidR="000A45C6" w:rsidRDefault="000A45C6" w:rsidP="000A45C6">
      <w:pPr>
        <w:rPr>
          <w:rFonts w:ascii="Times New Roman" w:eastAsia="Times New Roman" w:hAnsi="Times New Roman"/>
        </w:rPr>
      </w:pPr>
    </w:p>
    <w:p w14:paraId="0BB64E31"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30A35798"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BE26C37"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5E5F95"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85BCA9"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4ED712F2" w14:textId="77777777" w:rsidTr="000A45C6">
        <w:tc>
          <w:tcPr>
            <w:tcW w:w="2340" w:type="dxa"/>
            <w:tcBorders>
              <w:top w:val="single" w:sz="2" w:space="0" w:color="auto"/>
              <w:left w:val="single" w:sz="2" w:space="0" w:color="auto"/>
              <w:bottom w:val="single" w:sz="2" w:space="0" w:color="auto"/>
              <w:right w:val="single" w:sz="2" w:space="0" w:color="auto"/>
            </w:tcBorders>
          </w:tcPr>
          <w:p w14:paraId="05641E8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getEntity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JAXBElement&lt;? extends Entity&gt;</w:t>
            </w:r>
            <w:r>
              <w:rPr>
                <w:rFonts w:ascii="Times New Roman" w:eastAsia="Times New Roman" w:hAnsi="Times New Roman"/>
              </w:rPr>
              <w:fldChar w:fldCharType="end"/>
            </w:r>
          </w:p>
          <w:p w14:paraId="6CF4501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B0CEBA"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entity property. </w:t>
            </w:r>
          </w:p>
          <w:p w14:paraId="60F7B014"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JAXBElement }{@code &lt;}{@link VmGadgets }{@code &gt;} {@link JAXBElement }{@code &lt;}{@link Entity }{@code &gt;}</w:t>
            </w:r>
          </w:p>
          <w:p w14:paraId="192AC88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5AE385" w14:textId="77777777" w:rsidR="000A45C6" w:rsidRDefault="000A45C6" w:rsidP="000A45C6"/>
        </w:tc>
        <w:bookmarkEnd w:id="414"/>
      </w:tr>
      <w:bookmarkStart w:id="415" w:name="BKM_D2462056_3895_4900_91B7_09F72F23AB8B"/>
      <w:tr w:rsidR="000A45C6" w14:paraId="3BF52B0F" w14:textId="77777777" w:rsidTr="000A45C6">
        <w:tc>
          <w:tcPr>
            <w:tcW w:w="2340" w:type="dxa"/>
            <w:tcBorders>
              <w:top w:val="single" w:sz="2" w:space="0" w:color="auto"/>
              <w:left w:val="single" w:sz="2" w:space="0" w:color="auto"/>
              <w:bottom w:val="single" w:sz="2" w:space="0" w:color="auto"/>
              <w:right w:val="single" w:sz="2" w:space="0" w:color="auto"/>
            </w:tcBorders>
          </w:tcPr>
          <w:p w14:paraId="2BFEBF8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7059FC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CFDFBF"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message property. </w:t>
            </w:r>
          </w:p>
          <w:p w14:paraId="0AC79AA6"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26849A3D"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81DD806" w14:textId="77777777" w:rsidR="000A45C6" w:rsidRDefault="000A45C6" w:rsidP="000A45C6"/>
        </w:tc>
        <w:bookmarkEnd w:id="415"/>
      </w:tr>
      <w:bookmarkStart w:id="416" w:name="BKM_B64F5FE9_05E5_4f71_A35A_A855B20C836A"/>
      <w:tr w:rsidR="000A45C6" w14:paraId="073F751F" w14:textId="77777777" w:rsidTr="000A45C6">
        <w:tc>
          <w:tcPr>
            <w:tcW w:w="2340" w:type="dxa"/>
            <w:tcBorders>
              <w:top w:val="single" w:sz="2" w:space="0" w:color="auto"/>
              <w:left w:val="single" w:sz="2" w:space="0" w:color="auto"/>
              <w:bottom w:val="single" w:sz="2" w:space="0" w:color="auto"/>
              <w:right w:val="single" w:sz="2" w:space="0" w:color="auto"/>
            </w:tcBorders>
          </w:tcPr>
          <w:p w14:paraId="47819FD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isIsSuccess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52DEAAB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348089F"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isSuccess property. </w:t>
            </w:r>
          </w:p>
          <w:p w14:paraId="3D7F82F2"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Boolean }</w:t>
            </w:r>
          </w:p>
          <w:p w14:paraId="5FCF46D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DDCB604" w14:textId="77777777" w:rsidR="000A45C6" w:rsidRDefault="000A45C6" w:rsidP="000A45C6"/>
        </w:tc>
        <w:bookmarkEnd w:id="416"/>
      </w:tr>
      <w:bookmarkStart w:id="417" w:name="BKM_C44C59B4_D1F2_4601_8CCC_C2913F9369E4"/>
      <w:tr w:rsidR="000A45C6" w14:paraId="35118728" w14:textId="77777777" w:rsidTr="000A45C6">
        <w:tc>
          <w:tcPr>
            <w:tcW w:w="2340" w:type="dxa"/>
            <w:tcBorders>
              <w:top w:val="single" w:sz="2" w:space="0" w:color="auto"/>
              <w:left w:val="single" w:sz="2" w:space="0" w:color="auto"/>
              <w:bottom w:val="single" w:sz="2" w:space="0" w:color="auto"/>
              <w:right w:val="single" w:sz="2" w:space="0" w:color="auto"/>
            </w:tcBorders>
          </w:tcPr>
          <w:p w14:paraId="287CEC8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setEntity</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B8B78D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0A8DDD4"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entity property. </w:t>
            </w:r>
          </w:p>
          <w:p w14:paraId="3952C730" w14:textId="77777777" w:rsidR="000A45C6" w:rsidRDefault="000A45C6" w:rsidP="000A45C6">
            <w:pPr>
              <w:rPr>
                <w:rFonts w:ascii="Times New Roman" w:eastAsia="Times New Roman" w:hAnsi="Times New Roman"/>
              </w:rPr>
            </w:pPr>
            <w:r w:rsidRPr="000A45C6">
              <w:rPr>
                <w:rFonts w:ascii="Times New Roman" w:eastAsia="Times New Roman" w:hAnsi="Times New Roman"/>
              </w:rPr>
              <w:t>@link JAXBElement }{@code &lt;}{@link VmGadgets }{@code &gt;} {@link JAXBElement }{@code &lt;}{@link Entity }{@code &gt;}</w:t>
            </w:r>
          </w:p>
          <w:p w14:paraId="37B0469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091EE80"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JAXBElement&lt;? extends Entity&gt;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977427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F3DE89B" w14:textId="77777777" w:rsidR="000A45C6" w:rsidRDefault="000A45C6" w:rsidP="000A45C6"/>
        </w:tc>
        <w:bookmarkEnd w:id="417"/>
      </w:tr>
      <w:bookmarkStart w:id="418" w:name="BKM_7F99DED5_E9C0_4870_840E_39A49D6D57F1"/>
      <w:tr w:rsidR="000A45C6" w14:paraId="7E3040DA" w14:textId="77777777" w:rsidTr="000A45C6">
        <w:tc>
          <w:tcPr>
            <w:tcW w:w="2340" w:type="dxa"/>
            <w:tcBorders>
              <w:top w:val="single" w:sz="2" w:space="0" w:color="auto"/>
              <w:left w:val="single" w:sz="2" w:space="0" w:color="auto"/>
              <w:bottom w:val="single" w:sz="2" w:space="0" w:color="auto"/>
              <w:right w:val="single" w:sz="2" w:space="0" w:color="auto"/>
            </w:tcBorders>
          </w:tcPr>
          <w:p w14:paraId="7C7AE55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setIsSuccess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1BC41D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35F69E"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isSuccess property. </w:t>
            </w:r>
          </w:p>
          <w:p w14:paraId="774309B9"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Boolean }</w:t>
            </w:r>
          </w:p>
          <w:p w14:paraId="61D9080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14C356"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D96A43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7725BF7E" w14:textId="77777777" w:rsidR="000A45C6" w:rsidRDefault="000A45C6" w:rsidP="000A45C6"/>
        </w:tc>
        <w:bookmarkEnd w:id="418"/>
      </w:tr>
      <w:bookmarkStart w:id="419" w:name="BKM_4A7C3093_469A_4553_B599_A54AB8B10443"/>
      <w:tr w:rsidR="000A45C6" w14:paraId="55FF9B69" w14:textId="77777777" w:rsidTr="000A45C6">
        <w:tc>
          <w:tcPr>
            <w:tcW w:w="2340" w:type="dxa"/>
            <w:tcBorders>
              <w:top w:val="single" w:sz="2" w:space="0" w:color="auto"/>
              <w:left w:val="single" w:sz="2" w:space="0" w:color="auto"/>
              <w:bottom w:val="single" w:sz="2" w:space="0" w:color="auto"/>
              <w:right w:val="single" w:sz="2" w:space="0" w:color="auto"/>
            </w:tcBorders>
          </w:tcPr>
          <w:p w14:paraId="1C34E39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setMessage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40C874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FAD8933"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message property. </w:t>
            </w:r>
          </w:p>
          <w:p w14:paraId="1F755966"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73F358C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A27388"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837182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04A556CD" w14:textId="77777777" w:rsidR="000A45C6" w:rsidRDefault="000A45C6" w:rsidP="000A45C6"/>
        </w:tc>
        <w:bookmarkEnd w:id="419"/>
      </w:tr>
    </w:tbl>
    <w:p w14:paraId="49F9FA0A" w14:textId="77777777" w:rsidR="000A45C6" w:rsidRDefault="000A45C6" w:rsidP="000A45C6">
      <w:pPr>
        <w:rPr>
          <w:rFonts w:ascii="Times New Roman" w:eastAsia="Times New Roman" w:hAnsi="Times New Roman"/>
        </w:rPr>
      </w:pPr>
      <w:r w:rsidRPr="000A45C6">
        <w:rPr>
          <w:rFonts w:ascii="Times New Roman" w:eastAsia="Times New Roman" w:hAnsi="Times New Roman"/>
        </w:rPr>
        <w:lastRenderedPageBreak/>
        <w:t xml:space="preserve"> </w:t>
      </w:r>
      <w:bookmarkEnd w:id="409"/>
    </w:p>
    <w:p w14:paraId="15FA24E2" w14:textId="77777777" w:rsidR="000A45C6" w:rsidRDefault="000A45C6" w:rsidP="000A45C6">
      <w:pPr>
        <w:rPr>
          <w:rFonts w:ascii="Times New Roman" w:eastAsia="Times New Roman" w:hAnsi="Times New Roman"/>
        </w:rPr>
      </w:pPr>
    </w:p>
    <w:bookmarkStart w:id="420" w:name="BKM_EA705DFF_A888_4973_AEF6_680C67EF9E1E"/>
    <w:p w14:paraId="38659E03" w14:textId="77777777" w:rsidR="000A45C6" w:rsidRDefault="000A45C6" w:rsidP="000A45C6">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421" w:name="_Toc309597002"/>
      <w:r>
        <w:t>VmGadgets</w:t>
      </w:r>
      <w:bookmarkEnd w:id="421"/>
      <w:r>
        <w:rPr>
          <w:b w:val="0"/>
          <w:bCs w:val="0"/>
        </w:rPr>
        <w:fldChar w:fldCharType="end"/>
      </w:r>
    </w:p>
    <w:p w14:paraId="2D6B9D8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Entity</w:t>
      </w:r>
      <w:r>
        <w:rPr>
          <w:rStyle w:val="Objecttype"/>
          <w:rFonts w:ascii="Times New Roman" w:eastAsia="Times New Roman" w:hAnsi="Times New Roman"/>
        </w:rPr>
        <w:fldChar w:fldCharType="end"/>
      </w:r>
    </w:p>
    <w:p w14:paraId="14860B1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5657302"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4FFA104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474E899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{EA705DFF-A888-4973-AEF6-680C67EF9E1E}</w:t>
      </w:r>
      <w:r>
        <w:rPr>
          <w:rFonts w:ascii="Times New Roman" w:eastAsia="Times New Roman" w:hAnsi="Times New Roman"/>
        </w:rPr>
        <w:fldChar w:fldCharType="end"/>
      </w:r>
    </w:p>
    <w:p w14:paraId="2B0263D7" w14:textId="77777777" w:rsidR="000A45C6" w:rsidRDefault="000A45C6" w:rsidP="000A45C6">
      <w:pPr>
        <w:rPr>
          <w:rFonts w:ascii="Times New Roman" w:eastAsia="Times New Roman" w:hAnsi="Times New Roman"/>
        </w:rPr>
      </w:pPr>
    </w:p>
    <w:p w14:paraId="15BD0919"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Element.Notes</w:instrText>
      </w:r>
      <w:r>
        <w:fldChar w:fldCharType="end"/>
      </w:r>
      <w:r w:rsidRPr="000A45C6">
        <w:rPr>
          <w:rFonts w:ascii="Times New Roman" w:eastAsia="Times New Roman" w:hAnsi="Times New Roman"/>
        </w:rPr>
        <w:t xml:space="preserve">vm_gadgets model Type </w:t>
      </w:r>
    </w:p>
    <w:p w14:paraId="1012BD55"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&lt;p&gt;Java class for vm_gadgets complex type. </w:t>
      </w:r>
    </w:p>
    <w:p w14:paraId="39F610AA"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2FEA18BC"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 name="vm_gadgets"&gt; &lt;complexContent&gt; &lt;extension base="{}_Entity"&gt; &lt;sequence&gt; &lt;element name="seq_no" minOccurs="0"&gt; &lt;simpleType&gt; &lt;restriction base="{http://www.w3.org/2001/XMLSchema}int"&gt; &lt;minInclusive value="-2147483648"/&gt; &lt;maxInclusive value="2147483647"/&gt; &lt;/restriction&gt; &lt;/simpleType&gt; &lt;/element&gt; &lt;element name="title" minOccurs="0"&gt; &lt;simpleType&gt; &lt;restriction base="{http://www.w3.org/2001/XMLSchema}string"&gt; &lt;maxLength value="100"/&gt; &lt;/restriction&gt; &lt;/simpleType&gt; &lt;/element&gt; &lt;element name="title_url" minOccurs="0"&gt; &lt;simpleType&gt; &lt;restriction base="{http://www.w3.org/2001/XMLSchema}string"&gt; &lt;maxLength value="600"/&gt; &lt;/restriction&gt; &lt;/simpleType&gt; &lt;/element&gt; &lt;element name="description" minOccurs="0"&gt; &lt;simpleType&gt; &lt;restriction base="{http://www.w3.org/2001/XMLSchema}string"&gt; &lt;maxLength value="600"/&gt; &lt;/restriction&gt; &lt;/simpleType&gt; &lt;/element&gt; &lt;element name="author" minOccurs="0"&gt; &lt;simpleType&gt; &lt;restriction base="{http://www.w3.org/2001/XMLSchema}string"&gt; &lt;maxLength value="100"/&gt; &lt;/restriction&gt; &lt;/simpleType&gt; &lt;/element&gt; &lt;element name="author_email" minOccurs="0"&gt; &lt;simpleType&gt; &lt;restriction base="{http://www.w3.org/2001/XMLSchema}string"&gt; &lt;maxLength value="100"/&gt; &lt;/restriction&gt; &lt;/simpleType&gt; &lt;/element&gt; &lt;element name="screenshot" minOccurs="0"&gt; &lt;simpleType&gt; &lt;restriction base="{http://www.w3.org/2001/XMLSchema}string"&gt; &lt;maxLength value="300"/&gt; &lt;/restriction&gt; &lt;/simpleType&gt; &lt;/element&gt; &lt;element name="thumbnail" minOccurs="0"&gt; &lt;simpleType&gt; &lt;restriction base="{http://www.w3.org/2001/XMLSchema}string"&gt; &lt;maxLength value="300"/&gt; &lt;/restriction&gt; &lt;/simpleType&gt; &lt;/element&gt; &lt;element name="type" minOccurs="0"&gt; &lt;simpleType&gt; &lt;restriction base="{http://www.w3.org/2001/XMLSchema}string"&gt; &lt;maxLength value="1"/&gt; &lt;minLength value="1"/&gt; &lt;/restriction&gt; &lt;/simpleType&gt; &lt;/element&gt; &lt;element name="path" minOccurs="0"&gt; &lt;simpleType&gt; &lt;restriction base="{http://www.w3.org/2001/XMLSchema}string"&gt; &lt;maxLength value="600"/&gt; &lt;/restriction&gt; &lt;/simpleType&gt; &lt;/element&gt; &lt;element name="url" minOccurs="0"&gt; &lt;simpleType&gt; &lt;restriction base="{http://www.w3.org/2001/XMLSchema}string"&gt; &lt;maxLength value="600"/&gt; &lt;/restriction&gt; &lt;/simpleType&gt; &lt;/element&gt; &lt;element name="xml_contents" minOccurs="0"&gt; &lt;simpleType&gt; &lt;restriction base="{http://www.w3.org/2001/XMLSchema}string"&gt; &lt;maxLength value="2147483647"/&gt; &lt;/restriction&gt; &lt;/simpleType&gt; &lt;/element&gt; &lt;/sequence&gt; &lt;/extension&gt; &lt;/complexContent&gt; &lt;/complexType&gt;</w:t>
      </w:r>
    </w:p>
    <w:p w14:paraId="42C3A902" w14:textId="77777777" w:rsidR="000A45C6" w:rsidRDefault="000A45C6" w:rsidP="000A45C6">
      <w:r>
        <w:rPr>
          <w:rFonts w:ascii="Times New Roman" w:eastAsia="Times New Roman" w:hAnsi="Times New Roman"/>
          <w:lang w:val="ko-KR"/>
        </w:rPr>
        <w:lastRenderedPageBreak/>
        <w:t>&lt;/pre&gt;</w:t>
      </w:r>
    </w:p>
    <w:p w14:paraId="67377ADB" w14:textId="77777777" w:rsidR="000A45C6" w:rsidRDefault="000A45C6" w:rsidP="000A45C6">
      <w:pPr>
        <w:rPr>
          <w:rFonts w:ascii="Times New Roman" w:eastAsia="Times New Roman" w:hAnsi="Times New Roman"/>
        </w:rPr>
      </w:pPr>
    </w:p>
    <w:p w14:paraId="56710830"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4556037" w14:textId="77777777" w:rsidTr="000A45C6">
        <w:trPr>
          <w:cantSplit/>
          <w:trHeight w:val="289"/>
          <w:tblHeader/>
        </w:trPr>
        <w:tc>
          <w:tcPr>
            <w:tcW w:w="9360" w:type="dxa"/>
            <w:gridSpan w:val="2"/>
            <w:tcBorders>
              <w:top w:val="nil"/>
              <w:left w:val="nil"/>
              <w:bottom w:val="nil"/>
              <w:right w:val="nil"/>
            </w:tcBorders>
          </w:tcPr>
          <w:p w14:paraId="4953F11A"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38E716F6" w14:textId="77777777" w:rsidTr="000A45C6">
        <w:trPr>
          <w:trHeight w:val="351"/>
        </w:trPr>
        <w:tc>
          <w:tcPr>
            <w:tcW w:w="630" w:type="dxa"/>
            <w:tcBorders>
              <w:top w:val="nil"/>
              <w:left w:val="nil"/>
              <w:bottom w:val="nil"/>
              <w:right w:val="nil"/>
            </w:tcBorders>
          </w:tcPr>
          <w:p w14:paraId="4A58FBCA"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2C05E1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1468BD74" w14:textId="77777777" w:rsidR="000A45C6" w:rsidRDefault="000A45C6" w:rsidP="000A45C6">
      <w:pPr>
        <w:rPr>
          <w:rFonts w:ascii="Times New Roman" w:eastAsia="Times New Roman" w:hAnsi="Times New Roman"/>
        </w:rPr>
      </w:pPr>
    </w:p>
    <w:p w14:paraId="1138B5B4"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4B43A3F0" w14:textId="77777777" w:rsidTr="000A45C6">
        <w:tc>
          <w:tcPr>
            <w:tcW w:w="9360" w:type="dxa"/>
            <w:gridSpan w:val="2"/>
            <w:tcBorders>
              <w:top w:val="nil"/>
              <w:left w:val="nil"/>
              <w:bottom w:val="nil"/>
              <w:right w:val="nil"/>
            </w:tcBorders>
          </w:tcPr>
          <w:p w14:paraId="479F7476"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28F7B6EB" w14:textId="77777777" w:rsidTr="000A45C6">
        <w:trPr>
          <w:trHeight w:val="350"/>
        </w:trPr>
        <w:tc>
          <w:tcPr>
            <w:tcW w:w="630" w:type="dxa"/>
            <w:tcBorders>
              <w:top w:val="nil"/>
              <w:left w:val="nil"/>
              <w:bottom w:val="nil"/>
              <w:right w:val="nil"/>
            </w:tcBorders>
          </w:tcPr>
          <w:p w14:paraId="7CF51C8E"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25562C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"vm_gadgets", propOrder = {</w:t>
            </w:r>
          </w:p>
          <w:p w14:paraId="00BB5B6A" w14:textId="77777777" w:rsidR="000A45C6" w:rsidRDefault="000A45C6" w:rsidP="000A45C6">
            <w:pPr>
              <w:rPr>
                <w:rFonts w:ascii="Times New Roman" w:eastAsia="Times New Roman" w:hAnsi="Times New Roman"/>
              </w:rPr>
            </w:pPr>
            <w:r>
              <w:rPr>
                <w:rFonts w:ascii="Times New Roman" w:eastAsia="Times New Roman" w:hAnsi="Times New Roman"/>
              </w:rPr>
              <w:t xml:space="preserve">    "seqNo",</w:t>
            </w:r>
          </w:p>
          <w:p w14:paraId="2EAEB34C" w14:textId="77777777" w:rsidR="000A45C6" w:rsidRDefault="000A45C6" w:rsidP="000A45C6">
            <w:pPr>
              <w:rPr>
                <w:rFonts w:ascii="Times New Roman" w:eastAsia="Times New Roman" w:hAnsi="Times New Roman"/>
              </w:rPr>
            </w:pPr>
            <w:r>
              <w:rPr>
                <w:rFonts w:ascii="Times New Roman" w:eastAsia="Times New Roman" w:hAnsi="Times New Roman"/>
              </w:rPr>
              <w:t xml:space="preserve">    "title",</w:t>
            </w:r>
          </w:p>
          <w:p w14:paraId="7F213084" w14:textId="77777777" w:rsidR="000A45C6" w:rsidRDefault="000A45C6" w:rsidP="000A45C6">
            <w:pPr>
              <w:rPr>
                <w:rFonts w:ascii="Times New Roman" w:eastAsia="Times New Roman" w:hAnsi="Times New Roman"/>
              </w:rPr>
            </w:pPr>
            <w:r>
              <w:rPr>
                <w:rFonts w:ascii="Times New Roman" w:eastAsia="Times New Roman" w:hAnsi="Times New Roman"/>
              </w:rPr>
              <w:t xml:space="preserve">    "titleUrl",</w:t>
            </w:r>
          </w:p>
          <w:p w14:paraId="374F2F5A" w14:textId="77777777" w:rsidR="000A45C6" w:rsidRDefault="000A45C6" w:rsidP="000A45C6">
            <w:pPr>
              <w:rPr>
                <w:rFonts w:ascii="Times New Roman" w:eastAsia="Times New Roman" w:hAnsi="Times New Roman"/>
              </w:rPr>
            </w:pPr>
            <w:r>
              <w:rPr>
                <w:rFonts w:ascii="Times New Roman" w:eastAsia="Times New Roman" w:hAnsi="Times New Roman"/>
              </w:rPr>
              <w:t xml:space="preserve">    "description",</w:t>
            </w:r>
          </w:p>
          <w:p w14:paraId="73D8676F" w14:textId="77777777" w:rsidR="000A45C6" w:rsidRDefault="000A45C6" w:rsidP="000A45C6">
            <w:pPr>
              <w:rPr>
                <w:rFonts w:ascii="Times New Roman" w:eastAsia="Times New Roman" w:hAnsi="Times New Roman"/>
              </w:rPr>
            </w:pPr>
            <w:r>
              <w:rPr>
                <w:rFonts w:ascii="Times New Roman" w:eastAsia="Times New Roman" w:hAnsi="Times New Roman"/>
              </w:rPr>
              <w:t xml:space="preserve">    "author",</w:t>
            </w:r>
          </w:p>
          <w:p w14:paraId="50050210" w14:textId="77777777" w:rsidR="000A45C6" w:rsidRDefault="000A45C6" w:rsidP="000A45C6">
            <w:pPr>
              <w:rPr>
                <w:rFonts w:ascii="Times New Roman" w:eastAsia="Times New Roman" w:hAnsi="Times New Roman"/>
              </w:rPr>
            </w:pPr>
            <w:r>
              <w:rPr>
                <w:rFonts w:ascii="Times New Roman" w:eastAsia="Times New Roman" w:hAnsi="Times New Roman"/>
              </w:rPr>
              <w:t xml:space="preserve">    "authorEmail",</w:t>
            </w:r>
          </w:p>
          <w:p w14:paraId="6B2CF9A6" w14:textId="77777777" w:rsidR="000A45C6" w:rsidRDefault="000A45C6" w:rsidP="000A45C6">
            <w:pPr>
              <w:rPr>
                <w:rFonts w:ascii="Times New Roman" w:eastAsia="Times New Roman" w:hAnsi="Times New Roman"/>
              </w:rPr>
            </w:pPr>
            <w:r>
              <w:rPr>
                <w:rFonts w:ascii="Times New Roman" w:eastAsia="Times New Roman" w:hAnsi="Times New Roman"/>
              </w:rPr>
              <w:t xml:space="preserve">    "screenshot",</w:t>
            </w:r>
          </w:p>
          <w:p w14:paraId="37724D57" w14:textId="77777777" w:rsidR="000A45C6" w:rsidRDefault="000A45C6" w:rsidP="000A45C6">
            <w:pPr>
              <w:rPr>
                <w:rFonts w:ascii="Times New Roman" w:eastAsia="Times New Roman" w:hAnsi="Times New Roman"/>
              </w:rPr>
            </w:pPr>
            <w:r>
              <w:rPr>
                <w:rFonts w:ascii="Times New Roman" w:eastAsia="Times New Roman" w:hAnsi="Times New Roman"/>
              </w:rPr>
              <w:t xml:space="preserve">    "thumbnail",</w:t>
            </w:r>
          </w:p>
          <w:p w14:paraId="370DDC25" w14:textId="77777777" w:rsidR="000A45C6" w:rsidRDefault="000A45C6" w:rsidP="000A45C6">
            <w:pPr>
              <w:rPr>
                <w:rFonts w:ascii="Times New Roman" w:eastAsia="Times New Roman" w:hAnsi="Times New Roman"/>
              </w:rPr>
            </w:pPr>
            <w:r>
              <w:rPr>
                <w:rFonts w:ascii="Times New Roman" w:eastAsia="Times New Roman" w:hAnsi="Times New Roman"/>
              </w:rPr>
              <w:t xml:space="preserve">    "type",</w:t>
            </w:r>
          </w:p>
          <w:p w14:paraId="29C3539B" w14:textId="77777777" w:rsidR="000A45C6" w:rsidRDefault="000A45C6" w:rsidP="000A45C6">
            <w:pPr>
              <w:rPr>
                <w:rFonts w:ascii="Times New Roman" w:eastAsia="Times New Roman" w:hAnsi="Times New Roman"/>
              </w:rPr>
            </w:pPr>
            <w:r>
              <w:rPr>
                <w:rFonts w:ascii="Times New Roman" w:eastAsia="Times New Roman" w:hAnsi="Times New Roman"/>
              </w:rPr>
              <w:t xml:space="preserve">    "path",</w:t>
            </w:r>
          </w:p>
          <w:p w14:paraId="456B24D2" w14:textId="77777777" w:rsidR="000A45C6" w:rsidRDefault="000A45C6" w:rsidP="000A45C6">
            <w:pPr>
              <w:rPr>
                <w:rFonts w:ascii="Times New Roman" w:eastAsia="Times New Roman" w:hAnsi="Times New Roman"/>
              </w:rPr>
            </w:pPr>
            <w:r>
              <w:rPr>
                <w:rFonts w:ascii="Times New Roman" w:eastAsia="Times New Roman" w:hAnsi="Times New Roman"/>
              </w:rPr>
              <w:t xml:space="preserve">    "url",</w:t>
            </w:r>
          </w:p>
          <w:p w14:paraId="3A705904" w14:textId="77777777" w:rsidR="000A45C6" w:rsidRDefault="000A45C6" w:rsidP="000A45C6">
            <w:pPr>
              <w:rPr>
                <w:rFonts w:ascii="Times New Roman" w:eastAsia="Times New Roman" w:hAnsi="Times New Roman"/>
              </w:rPr>
            </w:pPr>
            <w:r>
              <w:rPr>
                <w:rFonts w:ascii="Times New Roman" w:eastAsia="Times New Roman" w:hAnsi="Times New Roman"/>
              </w:rPr>
              <w:t xml:space="preserve">    "xmlContents"</w:t>
            </w:r>
          </w:p>
          <w:p w14:paraId="0313C84C"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73DBD411" w14:textId="77777777" w:rsidR="000A45C6" w:rsidRDefault="000A45C6" w:rsidP="000A45C6">
      <w:pPr>
        <w:rPr>
          <w:rFonts w:ascii="Times New Roman" w:eastAsia="Times New Roman" w:hAnsi="Times New Roman"/>
        </w:rPr>
      </w:pPr>
    </w:p>
    <w:p w14:paraId="53637939" w14:textId="77777777" w:rsidR="000A45C6" w:rsidRDefault="000A45C6" w:rsidP="000A45C6">
      <w:pPr>
        <w:rPr>
          <w:rFonts w:ascii="Times New Roman" w:eastAsia="Times New Roman" w:hAnsi="Times New Roman"/>
        </w:rPr>
      </w:pPr>
    </w:p>
    <w:p w14:paraId="2A2E7306"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050087CF"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2FF758F"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D4DDA9F"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EC8E047"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B50C775"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3AF4EC6F" w14:textId="77777777" w:rsidTr="000A45C6">
        <w:tc>
          <w:tcPr>
            <w:tcW w:w="2250" w:type="dxa"/>
            <w:tcBorders>
              <w:top w:val="single" w:sz="2" w:space="0" w:color="auto"/>
              <w:left w:val="single" w:sz="2" w:space="0" w:color="auto"/>
              <w:bottom w:val="single" w:sz="2" w:space="0" w:color="auto"/>
              <w:right w:val="single" w:sz="2" w:space="0" w:color="auto"/>
            </w:tcBorders>
          </w:tcPr>
          <w:p w14:paraId="0066BB70"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003163C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01CC68BD"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19DACE0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7A1F8DC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VmGadgets</w:t>
            </w:r>
            <w:r>
              <w:rPr>
                <w:rFonts w:ascii="Times New Roman" w:eastAsia="Times New Roman" w:hAnsi="Times New Roman"/>
              </w:rPr>
              <w:fldChar w:fldCharType="end"/>
            </w:r>
          </w:p>
          <w:p w14:paraId="278F62D8"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42CFCA1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3887C09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Entity</w:t>
            </w:r>
            <w:r>
              <w:rPr>
                <w:rFonts w:ascii="Times New Roman" w:eastAsia="Times New Roman" w:hAnsi="Times New Roman"/>
              </w:rPr>
              <w:fldChar w:fldCharType="end"/>
            </w:r>
          </w:p>
          <w:p w14:paraId="4AF47FEE"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20DC98D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9E03F9B"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611F30F8" w14:textId="77777777" w:rsidR="000A45C6" w:rsidRDefault="000A45C6" w:rsidP="000A45C6">
      <w:pPr>
        <w:rPr>
          <w:rFonts w:ascii="Times New Roman" w:eastAsia="Times New Roman" w:hAnsi="Times New Roman"/>
        </w:rPr>
      </w:pPr>
      <w:bookmarkStart w:id="422" w:name="BKM_67E41E72_B4E8_42ec_B9C7_574B5C5BD79E"/>
    </w:p>
    <w:p w14:paraId="04A68159" w14:textId="77777777" w:rsidR="000A45C6" w:rsidRDefault="000A45C6" w:rsidP="000A45C6">
      <w:pPr>
        <w:rPr>
          <w:rFonts w:ascii="Times New Roman" w:eastAsia="Times New Roman" w:hAnsi="Times New Roman"/>
        </w:rPr>
      </w:pPr>
    </w:p>
    <w:p w14:paraId="02BCF25A"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06FE0DD2"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AA10F5"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8594B92"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4B4CBDF"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5AD8E722"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5B64E2AA"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author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858887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67CC5D1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261B9B37"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C1E436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00BB523"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C30AB7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22F1DCB"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@XmlElement(nillable = true)</w:t>
            </w:r>
            <w:r>
              <w:rPr>
                <w:rFonts w:ascii="Times New Roman" w:eastAsia="Times New Roman" w:hAnsi="Times New Roman"/>
              </w:rPr>
              <w:fldChar w:fldCharType="end"/>
            </w:r>
            <w:r>
              <w:rPr>
                <w:rFonts w:ascii="Times New Roman" w:eastAsia="Times New Roman" w:hAnsi="Times New Roman"/>
              </w:rPr>
              <w:t xml:space="preserve"> ] </w:t>
            </w:r>
          </w:p>
          <w:p w14:paraId="7496DE3E" w14:textId="77777777" w:rsidR="000A45C6" w:rsidRDefault="000A45C6" w:rsidP="000A45C6">
            <w:pPr>
              <w:rPr>
                <w:rFonts w:ascii="Times New Roman" w:eastAsia="Times New Roman" w:hAnsi="Times New Roman"/>
              </w:rPr>
            </w:pPr>
          </w:p>
        </w:tc>
        <w:bookmarkEnd w:id="422"/>
      </w:tr>
      <w:bookmarkStart w:id="423" w:name="BKM_C9166DB2_D18A_49c8_BB68_70C63BC7F529"/>
      <w:tr w:rsidR="000A45C6" w14:paraId="3A08FBE6"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4E27F1D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authorEmail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D76CEC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3885A7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6102654F"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3F573B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A663D60"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F4D87A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C5A1492"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@XmlElement(name = "author_email", nillable = true)</w:t>
            </w:r>
            <w:r>
              <w:rPr>
                <w:rFonts w:ascii="Times New Roman" w:eastAsia="Times New Roman" w:hAnsi="Times New Roman"/>
              </w:rPr>
              <w:fldChar w:fldCharType="end"/>
            </w:r>
            <w:r>
              <w:rPr>
                <w:rFonts w:ascii="Times New Roman" w:eastAsia="Times New Roman" w:hAnsi="Times New Roman"/>
              </w:rPr>
              <w:t xml:space="preserve"> ] </w:t>
            </w:r>
          </w:p>
          <w:p w14:paraId="76D3E51A" w14:textId="77777777" w:rsidR="000A45C6" w:rsidRDefault="000A45C6" w:rsidP="000A45C6">
            <w:pPr>
              <w:rPr>
                <w:rFonts w:ascii="Times New Roman" w:eastAsia="Times New Roman" w:hAnsi="Times New Roman"/>
              </w:rPr>
            </w:pPr>
          </w:p>
        </w:tc>
        <w:bookmarkEnd w:id="423"/>
      </w:tr>
      <w:bookmarkStart w:id="424" w:name="BKM_EAA50754_DC73_4fb2_AEFB_639F61549589"/>
      <w:tr w:rsidR="000A45C6" w14:paraId="5A875EB8"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05B47E4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description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85DF7F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07E170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2045EDFD"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5C7CE3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D3EDC83"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F9E60D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9F5C40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@XmlElement(nillable = true)</w:t>
            </w:r>
            <w:r>
              <w:rPr>
                <w:rFonts w:ascii="Times New Roman" w:eastAsia="Times New Roman" w:hAnsi="Times New Roman"/>
              </w:rPr>
              <w:fldChar w:fldCharType="end"/>
            </w:r>
            <w:r>
              <w:rPr>
                <w:rFonts w:ascii="Times New Roman" w:eastAsia="Times New Roman" w:hAnsi="Times New Roman"/>
              </w:rPr>
              <w:t xml:space="preserve"> ] </w:t>
            </w:r>
          </w:p>
          <w:p w14:paraId="646D9203" w14:textId="77777777" w:rsidR="000A45C6" w:rsidRDefault="000A45C6" w:rsidP="000A45C6">
            <w:pPr>
              <w:rPr>
                <w:rFonts w:ascii="Times New Roman" w:eastAsia="Times New Roman" w:hAnsi="Times New Roman"/>
              </w:rPr>
            </w:pPr>
          </w:p>
        </w:tc>
        <w:bookmarkEnd w:id="424"/>
      </w:tr>
      <w:bookmarkStart w:id="425" w:name="BKM_54B6064C_F658_45b7_BB55_D1FACA24DBB3"/>
      <w:tr w:rsidR="000A45C6" w14:paraId="1E0D9222"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1649ACB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path</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372885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DCD65A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4BC2D56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0C826AFA"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24EAB0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F03D37B"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0D4E86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2E4BCA4"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@XmlElement(nillable = true)</w:t>
            </w:r>
            <w:r>
              <w:rPr>
                <w:rFonts w:ascii="Times New Roman" w:eastAsia="Times New Roman" w:hAnsi="Times New Roman"/>
              </w:rPr>
              <w:fldChar w:fldCharType="end"/>
            </w:r>
            <w:r>
              <w:rPr>
                <w:rFonts w:ascii="Times New Roman" w:eastAsia="Times New Roman" w:hAnsi="Times New Roman"/>
              </w:rPr>
              <w:t xml:space="preserve"> ] </w:t>
            </w:r>
          </w:p>
          <w:p w14:paraId="0C25B7EC" w14:textId="77777777" w:rsidR="000A45C6" w:rsidRDefault="000A45C6" w:rsidP="000A45C6">
            <w:pPr>
              <w:rPr>
                <w:rFonts w:ascii="Times New Roman" w:eastAsia="Times New Roman" w:hAnsi="Times New Roman"/>
              </w:rPr>
            </w:pPr>
          </w:p>
        </w:tc>
        <w:bookmarkEnd w:id="425"/>
      </w:tr>
      <w:bookmarkStart w:id="426" w:name="BKM_C4938AFD_377B_44a4_BE6A_82C32F144FA3"/>
      <w:tr w:rsidR="000A45C6" w14:paraId="771810D0"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09ABDB1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screenshot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1002EA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D21109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7886E5B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6A27B4C2"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104E6C7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BA4D479"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D77F05C"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D4CE16C"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@XmlElement(nillable = true)</w:t>
            </w:r>
            <w:r>
              <w:rPr>
                <w:rFonts w:ascii="Times New Roman" w:eastAsia="Times New Roman" w:hAnsi="Times New Roman"/>
              </w:rPr>
              <w:fldChar w:fldCharType="end"/>
            </w:r>
            <w:r>
              <w:rPr>
                <w:rFonts w:ascii="Times New Roman" w:eastAsia="Times New Roman" w:hAnsi="Times New Roman"/>
              </w:rPr>
              <w:t xml:space="preserve"> ] </w:t>
            </w:r>
          </w:p>
          <w:p w14:paraId="7970CA91" w14:textId="77777777" w:rsidR="000A45C6" w:rsidRDefault="000A45C6" w:rsidP="000A45C6">
            <w:pPr>
              <w:rPr>
                <w:rFonts w:ascii="Times New Roman" w:eastAsia="Times New Roman" w:hAnsi="Times New Roman"/>
              </w:rPr>
            </w:pPr>
          </w:p>
        </w:tc>
        <w:bookmarkEnd w:id="426"/>
      </w:tr>
      <w:bookmarkStart w:id="427" w:name="BKM_34F06385_EF54_409f_81F3_A13442CE68F5"/>
      <w:tr w:rsidR="000A45C6" w14:paraId="5C69C6E8"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149EA6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seqNo</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Integer</w:t>
            </w:r>
            <w:r>
              <w:rPr>
                <w:rFonts w:ascii="Times New Roman" w:eastAsia="Times New Roman" w:hAnsi="Times New Roman"/>
              </w:rPr>
              <w:fldChar w:fldCharType="end"/>
            </w:r>
          </w:p>
          <w:p w14:paraId="3BB17DF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0C56423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64367EC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19ABB4B3"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6B40074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263F6E1"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002BF5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472A5BA"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@XmlElement(name = "seq_no")</w:t>
            </w:r>
            <w:r>
              <w:rPr>
                <w:rFonts w:ascii="Times New Roman" w:eastAsia="Times New Roman" w:hAnsi="Times New Roman"/>
              </w:rPr>
              <w:fldChar w:fldCharType="end"/>
            </w:r>
            <w:r>
              <w:rPr>
                <w:rFonts w:ascii="Times New Roman" w:eastAsia="Times New Roman" w:hAnsi="Times New Roman"/>
              </w:rPr>
              <w:t xml:space="preserve"> ] </w:t>
            </w:r>
          </w:p>
          <w:p w14:paraId="5D4C8A7D" w14:textId="77777777" w:rsidR="000A45C6" w:rsidRDefault="000A45C6" w:rsidP="000A45C6">
            <w:pPr>
              <w:rPr>
                <w:rFonts w:ascii="Times New Roman" w:eastAsia="Times New Roman" w:hAnsi="Times New Roman"/>
              </w:rPr>
            </w:pPr>
          </w:p>
        </w:tc>
        <w:bookmarkEnd w:id="427"/>
      </w:tr>
      <w:bookmarkStart w:id="428" w:name="BKM_58A4FD50_4E8A_4a55_9375_4A36ABE93D3D"/>
      <w:tr w:rsidR="000A45C6" w14:paraId="65135575"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100A8E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thumbnail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15C214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6CD1AA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3584178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2787DCAE"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2229C6F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7C3D890"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F57E16E"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9701FFD"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@XmlElement(nillable = true)</w:t>
            </w:r>
            <w:r>
              <w:rPr>
                <w:rFonts w:ascii="Times New Roman" w:eastAsia="Times New Roman" w:hAnsi="Times New Roman"/>
              </w:rPr>
              <w:fldChar w:fldCharType="end"/>
            </w:r>
            <w:r>
              <w:rPr>
                <w:rFonts w:ascii="Times New Roman" w:eastAsia="Times New Roman" w:hAnsi="Times New Roman"/>
              </w:rPr>
              <w:t xml:space="preserve"> ] </w:t>
            </w:r>
          </w:p>
          <w:p w14:paraId="7D87FD74" w14:textId="77777777" w:rsidR="000A45C6" w:rsidRDefault="000A45C6" w:rsidP="000A45C6">
            <w:pPr>
              <w:rPr>
                <w:rFonts w:ascii="Times New Roman" w:eastAsia="Times New Roman" w:hAnsi="Times New Roman"/>
              </w:rPr>
            </w:pPr>
          </w:p>
        </w:tc>
        <w:bookmarkEnd w:id="428"/>
      </w:tr>
      <w:bookmarkStart w:id="429" w:name="BKM_731C848B_7687_4a7e_89D5_90543B15292A"/>
      <w:tr w:rsidR="000A45C6" w14:paraId="05AC9A51"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31C24F55"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title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066A43F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648C4C9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7562BE8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6833348D"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F73EF6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DB3DE4A"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863AC9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2E16332"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@XmlElement(nillable = true)</w:t>
            </w:r>
            <w:r>
              <w:rPr>
                <w:rFonts w:ascii="Times New Roman" w:eastAsia="Times New Roman" w:hAnsi="Times New Roman"/>
              </w:rPr>
              <w:fldChar w:fldCharType="end"/>
            </w:r>
            <w:r>
              <w:rPr>
                <w:rFonts w:ascii="Times New Roman" w:eastAsia="Times New Roman" w:hAnsi="Times New Roman"/>
              </w:rPr>
              <w:t xml:space="preserve"> ] </w:t>
            </w:r>
          </w:p>
          <w:p w14:paraId="6BA72112" w14:textId="77777777" w:rsidR="000A45C6" w:rsidRDefault="000A45C6" w:rsidP="000A45C6">
            <w:pPr>
              <w:rPr>
                <w:rFonts w:ascii="Times New Roman" w:eastAsia="Times New Roman" w:hAnsi="Times New Roman"/>
              </w:rPr>
            </w:pPr>
          </w:p>
        </w:tc>
        <w:bookmarkEnd w:id="429"/>
      </w:tr>
      <w:bookmarkStart w:id="430" w:name="BKM_2FE16CF6_F893_4bc2_8053_D3CBCB240C06"/>
      <w:tr w:rsidR="000A45C6" w14:paraId="6A58049B"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49A8C2C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titleUrl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A44623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4D0480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0568289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07EAAA03"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088F78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18DBA7C"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537EDDB"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DACB6FC"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@XmlElement(name = "title_url", nillable = true)</w:t>
            </w:r>
            <w:r>
              <w:rPr>
                <w:rFonts w:ascii="Times New Roman" w:eastAsia="Times New Roman" w:hAnsi="Times New Roman"/>
              </w:rPr>
              <w:fldChar w:fldCharType="end"/>
            </w:r>
            <w:r>
              <w:rPr>
                <w:rFonts w:ascii="Times New Roman" w:eastAsia="Times New Roman" w:hAnsi="Times New Roman"/>
              </w:rPr>
              <w:t xml:space="preserve"> ] </w:t>
            </w:r>
          </w:p>
          <w:p w14:paraId="15F4C5E1" w14:textId="77777777" w:rsidR="000A45C6" w:rsidRDefault="000A45C6" w:rsidP="000A45C6">
            <w:pPr>
              <w:rPr>
                <w:rFonts w:ascii="Times New Roman" w:eastAsia="Times New Roman" w:hAnsi="Times New Roman"/>
              </w:rPr>
            </w:pPr>
          </w:p>
        </w:tc>
        <w:bookmarkEnd w:id="430"/>
      </w:tr>
      <w:bookmarkStart w:id="431" w:name="BKM_18753946_E6A4_4bc9_A88B_823F8E066D8D"/>
      <w:tr w:rsidR="000A45C6" w14:paraId="401F3E02" w14:textId="77777777" w:rsidTr="00D64584">
        <w:trPr>
          <w:trHeight w:val="589"/>
        </w:trPr>
        <w:tc>
          <w:tcPr>
            <w:tcW w:w="2340" w:type="dxa"/>
            <w:tcBorders>
              <w:top w:val="single" w:sz="2" w:space="0" w:color="auto"/>
              <w:left w:val="single" w:sz="2" w:space="0" w:color="auto"/>
              <w:bottom w:val="single" w:sz="2" w:space="0" w:color="auto"/>
              <w:right w:val="single" w:sz="2" w:space="0" w:color="auto"/>
            </w:tcBorders>
          </w:tcPr>
          <w:p w14:paraId="4DB58D2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type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8F582D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B587E60"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CF5343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E202AB"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A8D334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5F55734" w14:textId="77777777" w:rsidR="000A45C6" w:rsidRDefault="000A45C6" w:rsidP="000A45C6">
            <w:pPr>
              <w:rPr>
                <w:rFonts w:ascii="Times New Roman" w:eastAsia="Times New Roman" w:hAnsi="Times New Roman"/>
              </w:rPr>
            </w:pPr>
          </w:p>
        </w:tc>
        <w:bookmarkEnd w:id="431"/>
      </w:tr>
      <w:bookmarkStart w:id="432" w:name="BKM_23FF8B48_87B3_4d09_B8D2_962092D428AD"/>
      <w:tr w:rsidR="000A45C6" w14:paraId="048EF0A0"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099A9D9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url</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0B9C223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34293AA"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C27BB6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B4DEFD4"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7F690C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91DDAD2"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@XmlElement(nillable = true)</w:t>
            </w:r>
            <w:r>
              <w:rPr>
                <w:rFonts w:ascii="Times New Roman" w:eastAsia="Times New Roman" w:hAnsi="Times New Roman"/>
              </w:rPr>
              <w:fldChar w:fldCharType="end"/>
            </w:r>
            <w:r>
              <w:rPr>
                <w:rFonts w:ascii="Times New Roman" w:eastAsia="Times New Roman" w:hAnsi="Times New Roman"/>
              </w:rPr>
              <w:t xml:space="preserve"> ] </w:t>
            </w:r>
          </w:p>
          <w:p w14:paraId="796075AA" w14:textId="77777777" w:rsidR="000A45C6" w:rsidRDefault="000A45C6" w:rsidP="000A45C6">
            <w:pPr>
              <w:rPr>
                <w:rFonts w:ascii="Times New Roman" w:eastAsia="Times New Roman" w:hAnsi="Times New Roman"/>
              </w:rPr>
            </w:pPr>
          </w:p>
        </w:tc>
        <w:bookmarkEnd w:id="432"/>
      </w:tr>
      <w:bookmarkStart w:id="433" w:name="BKM_4ABDBEDD_F738_4f41_ADB4_1ECA921B142F"/>
      <w:tr w:rsidR="000A45C6" w14:paraId="0072EB37"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AB1D2F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xmlContents</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12F700F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1EBBB90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22B617D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3EBE365A"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2237F5F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7E39AFC"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1BD8D5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FE4FE20"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@XmlElement(name = "xml_contents", nillable = true)</w:t>
            </w:r>
            <w:r>
              <w:rPr>
                <w:rFonts w:ascii="Times New Roman" w:eastAsia="Times New Roman" w:hAnsi="Times New Roman"/>
              </w:rPr>
              <w:fldChar w:fldCharType="end"/>
            </w:r>
            <w:r>
              <w:rPr>
                <w:rFonts w:ascii="Times New Roman" w:eastAsia="Times New Roman" w:hAnsi="Times New Roman"/>
              </w:rPr>
              <w:t xml:space="preserve"> ] </w:t>
            </w:r>
          </w:p>
          <w:p w14:paraId="3EF60D8F" w14:textId="77777777" w:rsidR="000A45C6" w:rsidRDefault="000A45C6" w:rsidP="000A45C6">
            <w:pPr>
              <w:rPr>
                <w:rFonts w:ascii="Times New Roman" w:eastAsia="Times New Roman" w:hAnsi="Times New Roman"/>
              </w:rPr>
            </w:pPr>
          </w:p>
        </w:tc>
        <w:bookmarkEnd w:id="433"/>
      </w:tr>
    </w:tbl>
    <w:p w14:paraId="53B63C4D" w14:textId="77777777" w:rsidR="000A45C6" w:rsidRDefault="000A45C6" w:rsidP="000A45C6">
      <w:pPr>
        <w:rPr>
          <w:rFonts w:ascii="Times New Roman" w:eastAsia="Times New Roman" w:hAnsi="Times New Roman"/>
        </w:rPr>
      </w:pPr>
      <w:bookmarkStart w:id="434" w:name="BKM_F7ECD154_87DF_42da_9887_C064AF9E7469"/>
    </w:p>
    <w:p w14:paraId="11342CF8" w14:textId="77777777" w:rsidR="000A45C6" w:rsidRDefault="000A45C6" w:rsidP="000A45C6">
      <w:pPr>
        <w:rPr>
          <w:rFonts w:ascii="Times New Roman" w:eastAsia="Times New Roman" w:hAnsi="Times New Roman"/>
        </w:rPr>
      </w:pPr>
    </w:p>
    <w:p w14:paraId="19ADE09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241BC195"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E8EBB8E"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4BE0C3C"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9E7FE84"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341CA08C" w14:textId="77777777" w:rsidTr="000A45C6">
        <w:tc>
          <w:tcPr>
            <w:tcW w:w="2340" w:type="dxa"/>
            <w:tcBorders>
              <w:top w:val="single" w:sz="2" w:space="0" w:color="auto"/>
              <w:left w:val="single" w:sz="2" w:space="0" w:color="auto"/>
              <w:bottom w:val="single" w:sz="2" w:space="0" w:color="auto"/>
              <w:right w:val="single" w:sz="2" w:space="0" w:color="auto"/>
            </w:tcBorders>
          </w:tcPr>
          <w:p w14:paraId="57DE2A5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getAuthor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010C760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6189327"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author property. </w:t>
            </w:r>
          </w:p>
          <w:p w14:paraId="07D22A3F"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24AB611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DB99882" w14:textId="77777777" w:rsidR="000A45C6" w:rsidRDefault="000A45C6" w:rsidP="000A45C6"/>
        </w:tc>
        <w:bookmarkEnd w:id="434"/>
      </w:tr>
      <w:bookmarkStart w:id="435" w:name="BKM_03B7F4F4_9E05_4531_81A6_990828713A52"/>
      <w:tr w:rsidR="000A45C6" w14:paraId="6D3B9ECE" w14:textId="77777777" w:rsidTr="000A45C6">
        <w:tc>
          <w:tcPr>
            <w:tcW w:w="2340" w:type="dxa"/>
            <w:tcBorders>
              <w:top w:val="single" w:sz="2" w:space="0" w:color="auto"/>
              <w:left w:val="single" w:sz="2" w:space="0" w:color="auto"/>
              <w:bottom w:val="single" w:sz="2" w:space="0" w:color="auto"/>
              <w:right w:val="single" w:sz="2" w:space="0" w:color="auto"/>
            </w:tcBorders>
          </w:tcPr>
          <w:p w14:paraId="4947F53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getAuthorEmail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89767C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375B9A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authorEmail property. </w:t>
            </w:r>
          </w:p>
          <w:p w14:paraId="26600C84"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4DCCFD6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C22C710" w14:textId="77777777" w:rsidR="000A45C6" w:rsidRDefault="000A45C6" w:rsidP="000A45C6"/>
        </w:tc>
        <w:bookmarkEnd w:id="435"/>
      </w:tr>
      <w:bookmarkStart w:id="436" w:name="BKM_16E84A04_CB0F_43d0_ADA2_5A36A8676A1A"/>
      <w:tr w:rsidR="000A45C6" w14:paraId="69FB0D66" w14:textId="77777777" w:rsidTr="000A45C6">
        <w:tc>
          <w:tcPr>
            <w:tcW w:w="2340" w:type="dxa"/>
            <w:tcBorders>
              <w:top w:val="single" w:sz="2" w:space="0" w:color="auto"/>
              <w:left w:val="single" w:sz="2" w:space="0" w:color="auto"/>
              <w:bottom w:val="single" w:sz="2" w:space="0" w:color="auto"/>
              <w:right w:val="single" w:sz="2" w:space="0" w:color="auto"/>
            </w:tcBorders>
          </w:tcPr>
          <w:p w14:paraId="2348378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getDescription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487F9A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F818F4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description property. </w:t>
            </w:r>
          </w:p>
          <w:p w14:paraId="78626A2F"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729093A5"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F7D0379" w14:textId="77777777" w:rsidR="000A45C6" w:rsidRDefault="000A45C6" w:rsidP="000A45C6"/>
        </w:tc>
        <w:bookmarkEnd w:id="436"/>
      </w:tr>
      <w:bookmarkStart w:id="437" w:name="BKM_C494EC96_91DF_40c0_88E2_4A102E792A0C"/>
      <w:tr w:rsidR="000A45C6" w14:paraId="7BED09AC" w14:textId="77777777" w:rsidTr="000A45C6">
        <w:tc>
          <w:tcPr>
            <w:tcW w:w="2340" w:type="dxa"/>
            <w:tcBorders>
              <w:top w:val="single" w:sz="2" w:space="0" w:color="auto"/>
              <w:left w:val="single" w:sz="2" w:space="0" w:color="auto"/>
              <w:bottom w:val="single" w:sz="2" w:space="0" w:color="auto"/>
              <w:right w:val="single" w:sz="2" w:space="0" w:color="auto"/>
            </w:tcBorders>
          </w:tcPr>
          <w:p w14:paraId="5F3DF717"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getPath</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73D22E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F716AFD"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path property. </w:t>
            </w:r>
          </w:p>
          <w:p w14:paraId="2D2228AE"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127F5A9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AC3930C" w14:textId="77777777" w:rsidR="000A45C6" w:rsidRDefault="000A45C6" w:rsidP="000A45C6"/>
        </w:tc>
        <w:bookmarkEnd w:id="437"/>
      </w:tr>
      <w:bookmarkStart w:id="438" w:name="BKM_13DD49B4_0A16_4e64_9F71_65576DD31362"/>
      <w:tr w:rsidR="000A45C6" w14:paraId="707A831B" w14:textId="77777777" w:rsidTr="000A45C6">
        <w:tc>
          <w:tcPr>
            <w:tcW w:w="2340" w:type="dxa"/>
            <w:tcBorders>
              <w:top w:val="single" w:sz="2" w:space="0" w:color="auto"/>
              <w:left w:val="single" w:sz="2" w:space="0" w:color="auto"/>
              <w:bottom w:val="single" w:sz="2" w:space="0" w:color="auto"/>
              <w:right w:val="single" w:sz="2" w:space="0" w:color="auto"/>
            </w:tcBorders>
          </w:tcPr>
          <w:p w14:paraId="4F99154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getScreenshot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ED2202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E277BF0"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screenshot property. </w:t>
            </w:r>
          </w:p>
          <w:p w14:paraId="6BCA79E1"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51B2A8D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E035256" w14:textId="77777777" w:rsidR="000A45C6" w:rsidRDefault="000A45C6" w:rsidP="000A45C6"/>
        </w:tc>
        <w:bookmarkEnd w:id="438"/>
      </w:tr>
      <w:bookmarkStart w:id="439" w:name="BKM_778CBEC0_DA30_40fa_B783_FD0048C09053"/>
      <w:tr w:rsidR="000A45C6" w14:paraId="0954331D" w14:textId="77777777" w:rsidTr="000A45C6">
        <w:tc>
          <w:tcPr>
            <w:tcW w:w="2340" w:type="dxa"/>
            <w:tcBorders>
              <w:top w:val="single" w:sz="2" w:space="0" w:color="auto"/>
              <w:left w:val="single" w:sz="2" w:space="0" w:color="auto"/>
              <w:bottom w:val="single" w:sz="2" w:space="0" w:color="auto"/>
              <w:right w:val="single" w:sz="2" w:space="0" w:color="auto"/>
            </w:tcBorders>
          </w:tcPr>
          <w:p w14:paraId="2704A92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getSeqNo</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Integer</w:t>
            </w:r>
            <w:r>
              <w:rPr>
                <w:rFonts w:ascii="Times New Roman" w:eastAsia="Times New Roman" w:hAnsi="Times New Roman"/>
              </w:rPr>
              <w:fldChar w:fldCharType="end"/>
            </w:r>
          </w:p>
          <w:p w14:paraId="78DA313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59F8C22"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seqNo property. </w:t>
            </w:r>
          </w:p>
          <w:p w14:paraId="34CFDD2D"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Integer }</w:t>
            </w:r>
          </w:p>
          <w:p w14:paraId="2564E59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C9587B" w14:textId="77777777" w:rsidR="000A45C6" w:rsidRDefault="000A45C6" w:rsidP="000A45C6"/>
        </w:tc>
        <w:bookmarkEnd w:id="439"/>
      </w:tr>
      <w:bookmarkStart w:id="440" w:name="BKM_C1EAC6BB_E48F_40e5_8B2B_46F16789C518"/>
      <w:tr w:rsidR="000A45C6" w14:paraId="449B6BD5" w14:textId="77777777" w:rsidTr="000A45C6">
        <w:tc>
          <w:tcPr>
            <w:tcW w:w="2340" w:type="dxa"/>
            <w:tcBorders>
              <w:top w:val="single" w:sz="2" w:space="0" w:color="auto"/>
              <w:left w:val="single" w:sz="2" w:space="0" w:color="auto"/>
              <w:bottom w:val="single" w:sz="2" w:space="0" w:color="auto"/>
              <w:right w:val="single" w:sz="2" w:space="0" w:color="auto"/>
            </w:tcBorders>
          </w:tcPr>
          <w:p w14:paraId="7E399D7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getThumbnail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035C19A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511A12"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thumbnail property. </w:t>
            </w:r>
          </w:p>
          <w:p w14:paraId="65620EC9"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7DDE24B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E3439D4" w14:textId="77777777" w:rsidR="000A45C6" w:rsidRDefault="000A45C6" w:rsidP="000A45C6"/>
        </w:tc>
        <w:bookmarkEnd w:id="440"/>
      </w:tr>
      <w:bookmarkStart w:id="441" w:name="BKM_FAF8D470_7ED7_4a35_B780_64AAAAD9115A"/>
      <w:tr w:rsidR="000A45C6" w14:paraId="3DA6CAC4" w14:textId="77777777" w:rsidTr="000A45C6">
        <w:tc>
          <w:tcPr>
            <w:tcW w:w="2340" w:type="dxa"/>
            <w:tcBorders>
              <w:top w:val="single" w:sz="2" w:space="0" w:color="auto"/>
              <w:left w:val="single" w:sz="2" w:space="0" w:color="auto"/>
              <w:bottom w:val="single" w:sz="2" w:space="0" w:color="auto"/>
              <w:right w:val="single" w:sz="2" w:space="0" w:color="auto"/>
            </w:tcBorders>
          </w:tcPr>
          <w:p w14:paraId="1984A0D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getTitle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101B6FD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79E37C4"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title property. </w:t>
            </w:r>
          </w:p>
          <w:p w14:paraId="5BCE1791"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0C6B0CD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1D75A10" w14:textId="77777777" w:rsidR="000A45C6" w:rsidRDefault="000A45C6" w:rsidP="000A45C6"/>
        </w:tc>
        <w:bookmarkEnd w:id="441"/>
      </w:tr>
      <w:bookmarkStart w:id="442" w:name="BKM_AAE7DB71_7F43_43cf_9533_0C90DF33961F"/>
      <w:tr w:rsidR="000A45C6" w14:paraId="258F324B" w14:textId="77777777" w:rsidTr="000A45C6">
        <w:tc>
          <w:tcPr>
            <w:tcW w:w="2340" w:type="dxa"/>
            <w:tcBorders>
              <w:top w:val="single" w:sz="2" w:space="0" w:color="auto"/>
              <w:left w:val="single" w:sz="2" w:space="0" w:color="auto"/>
              <w:bottom w:val="single" w:sz="2" w:space="0" w:color="auto"/>
              <w:right w:val="single" w:sz="2" w:space="0" w:color="auto"/>
            </w:tcBorders>
          </w:tcPr>
          <w:p w14:paraId="42BD887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getTitleUrl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C28FDB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B9B4AEC"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titleUrl property. </w:t>
            </w:r>
          </w:p>
          <w:p w14:paraId="1F9624F7"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5E14DA6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0C07AC" w14:textId="77777777" w:rsidR="000A45C6" w:rsidRDefault="000A45C6" w:rsidP="000A45C6"/>
        </w:tc>
        <w:bookmarkEnd w:id="442"/>
      </w:tr>
      <w:bookmarkStart w:id="443" w:name="BKM_11623EAE_ADC2_490d_A91D_D6381B57E38B"/>
      <w:tr w:rsidR="000A45C6" w14:paraId="595E0C3E" w14:textId="77777777" w:rsidTr="000A45C6">
        <w:tc>
          <w:tcPr>
            <w:tcW w:w="2340" w:type="dxa"/>
            <w:tcBorders>
              <w:top w:val="single" w:sz="2" w:space="0" w:color="auto"/>
              <w:left w:val="single" w:sz="2" w:space="0" w:color="auto"/>
              <w:bottom w:val="single" w:sz="2" w:space="0" w:color="auto"/>
              <w:right w:val="single" w:sz="2" w:space="0" w:color="auto"/>
            </w:tcBorders>
          </w:tcPr>
          <w:p w14:paraId="018934C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07BB4FE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7F40F15"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type property. </w:t>
            </w:r>
          </w:p>
          <w:p w14:paraId="28F35B48"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1B018F4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5E19000" w14:textId="77777777" w:rsidR="000A45C6" w:rsidRDefault="000A45C6" w:rsidP="000A45C6"/>
        </w:tc>
        <w:bookmarkEnd w:id="443"/>
      </w:tr>
      <w:bookmarkStart w:id="444" w:name="BKM_B495A8F4_6204_46ab_B91C_BA5DB681D1FA"/>
      <w:tr w:rsidR="000A45C6" w14:paraId="46E3246B" w14:textId="77777777" w:rsidTr="000A45C6">
        <w:tc>
          <w:tcPr>
            <w:tcW w:w="2340" w:type="dxa"/>
            <w:tcBorders>
              <w:top w:val="single" w:sz="2" w:space="0" w:color="auto"/>
              <w:left w:val="single" w:sz="2" w:space="0" w:color="auto"/>
              <w:bottom w:val="single" w:sz="2" w:space="0" w:color="auto"/>
              <w:right w:val="single" w:sz="2" w:space="0" w:color="auto"/>
            </w:tcBorders>
          </w:tcPr>
          <w:p w14:paraId="080881D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getUrl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496ABED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2944B5"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url property. </w:t>
            </w:r>
          </w:p>
          <w:p w14:paraId="0D3DA97A"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119B590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FB2513C" w14:textId="77777777" w:rsidR="000A45C6" w:rsidRDefault="000A45C6" w:rsidP="000A45C6"/>
        </w:tc>
        <w:bookmarkEnd w:id="444"/>
      </w:tr>
      <w:bookmarkStart w:id="445" w:name="BKM_5BBA99B7_B0EB_452f_8C60_48BBB1AFDA3C"/>
      <w:tr w:rsidR="000A45C6" w14:paraId="19D09103" w14:textId="77777777" w:rsidTr="000A45C6">
        <w:tc>
          <w:tcPr>
            <w:tcW w:w="2340" w:type="dxa"/>
            <w:tcBorders>
              <w:top w:val="single" w:sz="2" w:space="0" w:color="auto"/>
              <w:left w:val="single" w:sz="2" w:space="0" w:color="auto"/>
              <w:bottom w:val="single" w:sz="2" w:space="0" w:color="auto"/>
              <w:right w:val="single" w:sz="2" w:space="0" w:color="auto"/>
            </w:tcBorders>
          </w:tcPr>
          <w:p w14:paraId="12F8EA8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getXmlContents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248EAD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2673397"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xmlContents property. </w:t>
            </w:r>
          </w:p>
          <w:p w14:paraId="7C332C40"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523591F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D1D79" w14:textId="77777777" w:rsidR="000A45C6" w:rsidRDefault="000A45C6" w:rsidP="000A45C6"/>
        </w:tc>
        <w:bookmarkEnd w:id="445"/>
      </w:tr>
      <w:bookmarkStart w:id="446" w:name="BKM_2D17BF7D_085A_49ab_BF1F_80CDB2831C04"/>
      <w:tr w:rsidR="000A45C6" w14:paraId="3EF583C7" w14:textId="77777777" w:rsidTr="000A45C6">
        <w:tc>
          <w:tcPr>
            <w:tcW w:w="2340" w:type="dxa"/>
            <w:tcBorders>
              <w:top w:val="single" w:sz="2" w:space="0" w:color="auto"/>
              <w:left w:val="single" w:sz="2" w:space="0" w:color="auto"/>
              <w:bottom w:val="single" w:sz="2" w:space="0" w:color="auto"/>
              <w:right w:val="single" w:sz="2" w:space="0" w:color="auto"/>
            </w:tcBorders>
          </w:tcPr>
          <w:p w14:paraId="7157E2D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setAuthor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3A698F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9471891"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author property. </w:t>
            </w:r>
          </w:p>
          <w:p w14:paraId="77864E89"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767FD22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0AD3FA4"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16F2F9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1181E331" w14:textId="77777777" w:rsidR="000A45C6" w:rsidRDefault="000A45C6" w:rsidP="000A45C6"/>
        </w:tc>
        <w:bookmarkEnd w:id="446"/>
      </w:tr>
      <w:bookmarkStart w:id="447" w:name="BKM_7DBC924B_8E82_4707_9F65_92233FF1A600"/>
      <w:tr w:rsidR="000A45C6" w14:paraId="16E6D302" w14:textId="77777777" w:rsidTr="000A45C6">
        <w:tc>
          <w:tcPr>
            <w:tcW w:w="2340" w:type="dxa"/>
            <w:tcBorders>
              <w:top w:val="single" w:sz="2" w:space="0" w:color="auto"/>
              <w:left w:val="single" w:sz="2" w:space="0" w:color="auto"/>
              <w:bottom w:val="single" w:sz="2" w:space="0" w:color="auto"/>
              <w:right w:val="single" w:sz="2" w:space="0" w:color="auto"/>
            </w:tcBorders>
          </w:tcPr>
          <w:p w14:paraId="6BCD2CE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setAuthorEmail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93F876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3B831E"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authorEmail property. </w:t>
            </w:r>
          </w:p>
          <w:p w14:paraId="6721EEE9"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1BD758C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F74C479"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DA2201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3FB4D1F1" w14:textId="77777777" w:rsidR="000A45C6" w:rsidRDefault="000A45C6" w:rsidP="000A45C6"/>
        </w:tc>
        <w:bookmarkEnd w:id="447"/>
      </w:tr>
      <w:bookmarkStart w:id="448" w:name="BKM_F840B51F_53B0_47f6_89DF_83881D7D06C8"/>
      <w:tr w:rsidR="000A45C6" w14:paraId="5491EB35" w14:textId="77777777" w:rsidTr="000A45C6">
        <w:tc>
          <w:tcPr>
            <w:tcW w:w="2340" w:type="dxa"/>
            <w:tcBorders>
              <w:top w:val="single" w:sz="2" w:space="0" w:color="auto"/>
              <w:left w:val="single" w:sz="2" w:space="0" w:color="auto"/>
              <w:bottom w:val="single" w:sz="2" w:space="0" w:color="auto"/>
              <w:right w:val="single" w:sz="2" w:space="0" w:color="auto"/>
            </w:tcBorders>
          </w:tcPr>
          <w:p w14:paraId="3039C00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setDescription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287BCC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C612284"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description property. </w:t>
            </w:r>
          </w:p>
          <w:p w14:paraId="5575D2BB"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2422334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F16722D"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B270F7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14888639" w14:textId="77777777" w:rsidR="000A45C6" w:rsidRDefault="000A45C6" w:rsidP="000A45C6"/>
        </w:tc>
        <w:bookmarkEnd w:id="448"/>
      </w:tr>
      <w:bookmarkStart w:id="449" w:name="BKM_1CA492EB_FFD3_4417_9CC8_BBEE475A9ED0"/>
      <w:tr w:rsidR="000A45C6" w14:paraId="0457B44C" w14:textId="77777777" w:rsidTr="000A45C6">
        <w:tc>
          <w:tcPr>
            <w:tcW w:w="2340" w:type="dxa"/>
            <w:tcBorders>
              <w:top w:val="single" w:sz="2" w:space="0" w:color="auto"/>
              <w:left w:val="single" w:sz="2" w:space="0" w:color="auto"/>
              <w:bottom w:val="single" w:sz="2" w:space="0" w:color="auto"/>
              <w:right w:val="single" w:sz="2" w:space="0" w:color="auto"/>
            </w:tcBorders>
          </w:tcPr>
          <w:p w14:paraId="7CF93A6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setPath</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0435034" w14:textId="77777777" w:rsidR="000A45C6" w:rsidRDefault="000A45C6"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687DE2" w14:textId="77777777" w:rsidR="000A45C6" w:rsidRP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path property. </w:t>
            </w:r>
          </w:p>
          <w:p w14:paraId="10B21A47" w14:textId="77777777" w:rsidR="000A45C6" w:rsidRDefault="000A45C6" w:rsidP="000A45C6">
            <w:pPr>
              <w:rPr>
                <w:rFonts w:ascii="Times New Roman" w:eastAsia="Times New Roman" w:hAnsi="Times New Roman"/>
              </w:rPr>
            </w:pPr>
            <w:r>
              <w:rPr>
                <w:rFonts w:ascii="Times New Roman" w:eastAsia="Times New Roman" w:hAnsi="Times New Roman"/>
                <w:lang w:val="ko-KR"/>
              </w:rPr>
              <w:lastRenderedPageBreak/>
              <w:t>@link String }</w:t>
            </w:r>
          </w:p>
          <w:p w14:paraId="1BA6C91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87E6DFF"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54EB144" w14:textId="77777777" w:rsidR="000A45C6" w:rsidRDefault="000A45C6"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46F3718B" w14:textId="77777777" w:rsidR="000A45C6" w:rsidRDefault="000A45C6" w:rsidP="000A45C6"/>
        </w:tc>
        <w:bookmarkEnd w:id="449"/>
      </w:tr>
      <w:bookmarkStart w:id="450" w:name="BKM_F65EA622_CDF7_4cfb_9F8B_18A42C7B953C"/>
      <w:tr w:rsidR="000A45C6" w14:paraId="7D794ECA" w14:textId="77777777" w:rsidTr="000A45C6">
        <w:tc>
          <w:tcPr>
            <w:tcW w:w="2340" w:type="dxa"/>
            <w:tcBorders>
              <w:top w:val="single" w:sz="2" w:space="0" w:color="auto"/>
              <w:left w:val="single" w:sz="2" w:space="0" w:color="auto"/>
              <w:bottom w:val="single" w:sz="2" w:space="0" w:color="auto"/>
              <w:right w:val="single" w:sz="2" w:space="0" w:color="auto"/>
            </w:tcBorders>
          </w:tcPr>
          <w:p w14:paraId="33AC7012"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setScreenshot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9543FA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BA139"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screenshot property. </w:t>
            </w:r>
          </w:p>
          <w:p w14:paraId="2F04C560"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6514BA2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3678E7"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FC9371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55537340" w14:textId="77777777" w:rsidR="000A45C6" w:rsidRDefault="000A45C6" w:rsidP="000A45C6"/>
        </w:tc>
        <w:bookmarkEnd w:id="450"/>
      </w:tr>
      <w:bookmarkStart w:id="451" w:name="BKM_4895AD53_6F39_4d8d_AC04_3451B3B4978F"/>
      <w:tr w:rsidR="000A45C6" w14:paraId="411010E1" w14:textId="77777777" w:rsidTr="000A45C6">
        <w:tc>
          <w:tcPr>
            <w:tcW w:w="2340" w:type="dxa"/>
            <w:tcBorders>
              <w:top w:val="single" w:sz="2" w:space="0" w:color="auto"/>
              <w:left w:val="single" w:sz="2" w:space="0" w:color="auto"/>
              <w:bottom w:val="single" w:sz="2" w:space="0" w:color="auto"/>
              <w:right w:val="single" w:sz="2" w:space="0" w:color="auto"/>
            </w:tcBorders>
          </w:tcPr>
          <w:p w14:paraId="31D094D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setSeqNo</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9EAE6E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A8195C"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seqNo property. </w:t>
            </w:r>
          </w:p>
          <w:p w14:paraId="52E1AD2C"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Integer }</w:t>
            </w:r>
          </w:p>
          <w:p w14:paraId="36BD472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5F78AA"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Integer</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7A4CEE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38A22FC9" w14:textId="77777777" w:rsidR="000A45C6" w:rsidRDefault="000A45C6" w:rsidP="000A45C6"/>
        </w:tc>
        <w:bookmarkEnd w:id="451"/>
      </w:tr>
      <w:bookmarkStart w:id="452" w:name="BKM_3CF0B6E1_43BF_40df_A613_28B4ABFBFC10"/>
      <w:tr w:rsidR="000A45C6" w14:paraId="4345933A" w14:textId="77777777" w:rsidTr="000A45C6">
        <w:tc>
          <w:tcPr>
            <w:tcW w:w="2340" w:type="dxa"/>
            <w:tcBorders>
              <w:top w:val="single" w:sz="2" w:space="0" w:color="auto"/>
              <w:left w:val="single" w:sz="2" w:space="0" w:color="auto"/>
              <w:bottom w:val="single" w:sz="2" w:space="0" w:color="auto"/>
              <w:right w:val="single" w:sz="2" w:space="0" w:color="auto"/>
            </w:tcBorders>
          </w:tcPr>
          <w:p w14:paraId="20645FE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setThumbnail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5C0FF48"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0E547C"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thumbnail property. </w:t>
            </w:r>
          </w:p>
          <w:p w14:paraId="78CBDF07"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4038026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C13B27"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3072C2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75366820" w14:textId="77777777" w:rsidR="000A45C6" w:rsidRDefault="000A45C6" w:rsidP="000A45C6"/>
        </w:tc>
        <w:bookmarkEnd w:id="452"/>
      </w:tr>
      <w:bookmarkStart w:id="453" w:name="BKM_AAE80598_D542_4fa2_A207_9679637B034A"/>
      <w:tr w:rsidR="000A45C6" w14:paraId="305A2B78" w14:textId="77777777" w:rsidTr="000A45C6">
        <w:tc>
          <w:tcPr>
            <w:tcW w:w="2340" w:type="dxa"/>
            <w:tcBorders>
              <w:top w:val="single" w:sz="2" w:space="0" w:color="auto"/>
              <w:left w:val="single" w:sz="2" w:space="0" w:color="auto"/>
              <w:bottom w:val="single" w:sz="2" w:space="0" w:color="auto"/>
              <w:right w:val="single" w:sz="2" w:space="0" w:color="auto"/>
            </w:tcBorders>
          </w:tcPr>
          <w:p w14:paraId="5F2DFEC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setTitle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294B31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A6A703"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title property. </w:t>
            </w:r>
          </w:p>
          <w:p w14:paraId="1D61E008"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4EDC576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61171EA"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164C0F0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7EE8498A" w14:textId="77777777" w:rsidR="000A45C6" w:rsidRDefault="000A45C6" w:rsidP="000A45C6"/>
        </w:tc>
        <w:bookmarkEnd w:id="453"/>
      </w:tr>
      <w:bookmarkStart w:id="454" w:name="BKM_5A346F05_9762_47ca_AB31_FB128C718DC7"/>
      <w:tr w:rsidR="000A45C6" w14:paraId="0BF91700" w14:textId="77777777" w:rsidTr="000A45C6">
        <w:tc>
          <w:tcPr>
            <w:tcW w:w="2340" w:type="dxa"/>
            <w:tcBorders>
              <w:top w:val="single" w:sz="2" w:space="0" w:color="auto"/>
              <w:left w:val="single" w:sz="2" w:space="0" w:color="auto"/>
              <w:bottom w:val="single" w:sz="2" w:space="0" w:color="auto"/>
              <w:right w:val="single" w:sz="2" w:space="0" w:color="auto"/>
            </w:tcBorders>
          </w:tcPr>
          <w:p w14:paraId="0E4269A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setTitleUrl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4DBAA9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A2D5AC6"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titleUrl property. </w:t>
            </w:r>
          </w:p>
          <w:p w14:paraId="59001C92"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7454E12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74FA13C"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4E980F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4D067666" w14:textId="77777777" w:rsidR="000A45C6" w:rsidRDefault="000A45C6" w:rsidP="000A45C6"/>
        </w:tc>
        <w:bookmarkEnd w:id="454"/>
      </w:tr>
      <w:bookmarkStart w:id="455" w:name="BKM_CDEAADE5_514B_4ec9_AB85_5667EBFDE8E2"/>
      <w:tr w:rsidR="000A45C6" w14:paraId="641E3C9B" w14:textId="77777777" w:rsidTr="000A45C6">
        <w:tc>
          <w:tcPr>
            <w:tcW w:w="2340" w:type="dxa"/>
            <w:tcBorders>
              <w:top w:val="single" w:sz="2" w:space="0" w:color="auto"/>
              <w:left w:val="single" w:sz="2" w:space="0" w:color="auto"/>
              <w:bottom w:val="single" w:sz="2" w:space="0" w:color="auto"/>
              <w:right w:val="single" w:sz="2" w:space="0" w:color="auto"/>
            </w:tcBorders>
          </w:tcPr>
          <w:p w14:paraId="6DF41CB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8FE576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6C93E3"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type property. </w:t>
            </w:r>
          </w:p>
          <w:p w14:paraId="40725A82"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7E070E6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C09C2C"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B342F8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2C0F5AE1" w14:textId="77777777" w:rsidR="000A45C6" w:rsidRDefault="000A45C6" w:rsidP="000A45C6"/>
        </w:tc>
        <w:bookmarkEnd w:id="455"/>
      </w:tr>
      <w:bookmarkStart w:id="456" w:name="BKM_79381ABC_5F22_47dd_B757_786D7DB19C14"/>
      <w:tr w:rsidR="000A45C6" w14:paraId="0C87EBBB" w14:textId="77777777" w:rsidTr="000A45C6">
        <w:tc>
          <w:tcPr>
            <w:tcW w:w="2340" w:type="dxa"/>
            <w:tcBorders>
              <w:top w:val="single" w:sz="2" w:space="0" w:color="auto"/>
              <w:left w:val="single" w:sz="2" w:space="0" w:color="auto"/>
              <w:bottom w:val="single" w:sz="2" w:space="0" w:color="auto"/>
              <w:right w:val="single" w:sz="2" w:space="0" w:color="auto"/>
            </w:tcBorders>
          </w:tcPr>
          <w:p w14:paraId="7708027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setUrl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953684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FD30AA2"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url property. </w:t>
            </w:r>
          </w:p>
          <w:p w14:paraId="3E4BC936"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7C72E6B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0A1355"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09492B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7ECCA94D" w14:textId="77777777" w:rsidR="000A45C6" w:rsidRDefault="000A45C6" w:rsidP="000A45C6"/>
        </w:tc>
        <w:bookmarkEnd w:id="456"/>
      </w:tr>
      <w:bookmarkStart w:id="457" w:name="BKM_2CC2CB35_5FCA_4e26_B638_C5CD5558DDA3"/>
      <w:tr w:rsidR="000A45C6" w14:paraId="570DFD94" w14:textId="77777777" w:rsidTr="000A45C6">
        <w:tc>
          <w:tcPr>
            <w:tcW w:w="2340" w:type="dxa"/>
            <w:tcBorders>
              <w:top w:val="single" w:sz="2" w:space="0" w:color="auto"/>
              <w:left w:val="single" w:sz="2" w:space="0" w:color="auto"/>
              <w:bottom w:val="single" w:sz="2" w:space="0" w:color="auto"/>
              <w:right w:val="single" w:sz="2" w:space="0" w:color="auto"/>
            </w:tcBorders>
          </w:tcPr>
          <w:p w14:paraId="556B290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setXmlContents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B12691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57100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xmlContents property. </w:t>
            </w:r>
          </w:p>
          <w:p w14:paraId="130F4AAB"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4CB03F5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07AAF72"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1DA95CC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055989F4" w14:textId="77777777" w:rsidR="000A45C6" w:rsidRDefault="000A45C6" w:rsidP="000A45C6"/>
        </w:tc>
        <w:bookmarkEnd w:id="457"/>
      </w:tr>
    </w:tbl>
    <w:p w14:paraId="4EC5E97C" w14:textId="77777777" w:rsidR="000A45C6" w:rsidRDefault="000A45C6" w:rsidP="000A45C6">
      <w:pPr>
        <w:rPr>
          <w:rFonts w:ascii="Times New Roman" w:eastAsia="Times New Roman" w:hAnsi="Times New Roman"/>
        </w:rPr>
      </w:pPr>
      <w:r w:rsidRPr="000A45C6">
        <w:rPr>
          <w:rFonts w:ascii="Times New Roman" w:eastAsia="Times New Roman" w:hAnsi="Times New Roman"/>
        </w:rPr>
        <w:t xml:space="preserve"> </w:t>
      </w:r>
      <w:bookmarkEnd w:id="420"/>
    </w:p>
    <w:p w14:paraId="199B2845" w14:textId="77777777" w:rsidR="000A45C6" w:rsidRDefault="000A45C6" w:rsidP="000A45C6">
      <w:pPr>
        <w:rPr>
          <w:rFonts w:ascii="Times New Roman" w:eastAsia="Times New Roman" w:hAnsi="Times New Roman"/>
        </w:rPr>
      </w:pPr>
    </w:p>
    <w:p w14:paraId="44A1280A" w14:textId="77777777" w:rsidR="002C0EC5" w:rsidRDefault="002C0EC5">
      <w:pPr>
        <w:widowControl/>
        <w:wordWrap/>
        <w:autoSpaceDE/>
        <w:autoSpaceDN/>
        <w:jc w:val="left"/>
        <w:rPr>
          <w:rFonts w:ascii="맑은 고딕" w:eastAsia="Times New Roman" w:hAnsi="맑은 고딕"/>
        </w:rPr>
      </w:pPr>
      <w:bookmarkStart w:id="458" w:name="BKM_2AD941D2_D828_40f3_85E3_9D554563AD83"/>
      <w:r>
        <w:rPr>
          <w:b/>
          <w:bCs/>
        </w:rPr>
        <w:br w:type="page"/>
      </w:r>
    </w:p>
    <w:p w14:paraId="706499F5" w14:textId="7D0BB163"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459" w:name="_Toc309597003"/>
      <w:r>
        <w:t>WhereClause</w:t>
      </w:r>
      <w:bookmarkEnd w:id="459"/>
      <w:r>
        <w:rPr>
          <w:b w:val="0"/>
          <w:bCs w:val="0"/>
        </w:rPr>
        <w:fldChar w:fldCharType="end"/>
      </w:r>
    </w:p>
    <w:p w14:paraId="5E73435D"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06EC2E44"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DB79443"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6BF929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2E67E3A1"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{2AD941D2-D828-40f3-85E3-9D554563AD83}</w:t>
      </w:r>
      <w:r>
        <w:rPr>
          <w:rFonts w:ascii="Times New Roman" w:eastAsia="Times New Roman" w:hAnsi="Times New Roman"/>
        </w:rPr>
        <w:fldChar w:fldCharType="end"/>
      </w:r>
    </w:p>
    <w:p w14:paraId="62946EA1" w14:textId="77777777" w:rsidR="000A45C6" w:rsidRDefault="000A45C6" w:rsidP="000A45C6">
      <w:pPr>
        <w:rPr>
          <w:rFonts w:ascii="Times New Roman" w:eastAsia="Times New Roman" w:hAnsi="Times New Roman"/>
        </w:rPr>
      </w:pPr>
    </w:p>
    <w:p w14:paraId="7364F9D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Times New Roman" w:eastAsia="Times New Roman" w:hAnsi="Times New Roman"/>
          <w:lang w:val="ko-KR"/>
        </w:rPr>
        <w:t>REST</w:t>
      </w:r>
      <w:r>
        <w:rPr>
          <w:rFonts w:ascii="바탕" w:eastAsia="바탕" w:hAnsi="바탕" w:cs="바탕" w:hint="eastAsia"/>
          <w:lang w:val="ko-KR"/>
        </w:rPr>
        <w:t>웹서비스</w:t>
      </w:r>
      <w:r>
        <w:rPr>
          <w:rFonts w:ascii="Times New Roman" w:eastAsia="Times New Roman" w:hAnsi="Times New Roman"/>
          <w:lang w:val="ko-KR"/>
        </w:rPr>
        <w:t xml:space="preserve"> &lt;-&gt; MyBatis SQL Map </w:t>
      </w:r>
      <w:r>
        <w:rPr>
          <w:rFonts w:ascii="바탕" w:eastAsia="바탕" w:hAnsi="바탕" w:cs="바탕" w:hint="eastAsia"/>
          <w:lang w:val="ko-KR"/>
        </w:rPr>
        <w:t>과</w:t>
      </w:r>
      <w:r>
        <w:rPr>
          <w:rFonts w:ascii="Times New Roman" w:eastAsia="Times New Roman" w:hAnsi="Times New Roman"/>
          <w:lang w:val="ko-KR"/>
        </w:rPr>
        <w:t xml:space="preserve"> </w:t>
      </w:r>
      <w:r>
        <w:rPr>
          <w:rFonts w:ascii="바탕" w:eastAsia="바탕" w:hAnsi="바탕" w:cs="바탕" w:hint="eastAsia"/>
          <w:lang w:val="ko-KR"/>
        </w:rPr>
        <w:t>연동하는</w:t>
      </w:r>
      <w:r>
        <w:rPr>
          <w:rFonts w:ascii="Times New Roman" w:eastAsia="Times New Roman" w:hAnsi="Times New Roman"/>
          <w:lang w:val="ko-KR"/>
        </w:rPr>
        <w:t xml:space="preserve"> </w:t>
      </w:r>
      <w:r>
        <w:rPr>
          <w:rFonts w:ascii="바탕" w:eastAsia="바탕" w:hAnsi="바탕" w:cs="바탕" w:hint="eastAsia"/>
          <w:lang w:val="ko-KR"/>
        </w:rPr>
        <w:t>동적</w:t>
      </w:r>
      <w:r>
        <w:rPr>
          <w:rFonts w:ascii="Times New Roman" w:eastAsia="Times New Roman" w:hAnsi="Times New Roman"/>
          <w:lang w:val="ko-KR"/>
        </w:rPr>
        <w:t xml:space="preserve"> </w:t>
      </w:r>
      <w:r>
        <w:rPr>
          <w:rFonts w:ascii="바탕" w:eastAsia="바탕" w:hAnsi="바탕" w:cs="바탕" w:hint="eastAsia"/>
          <w:lang w:val="ko-KR"/>
        </w:rPr>
        <w:t>조건절</w:t>
      </w:r>
      <w:r>
        <w:rPr>
          <w:rFonts w:ascii="Times New Roman" w:eastAsia="Times New Roman" w:hAnsi="Times New Roman"/>
          <w:lang w:val="ko-KR"/>
        </w:rPr>
        <w:t xml:space="preserve"> </w:t>
      </w:r>
      <w:r>
        <w:rPr>
          <w:rFonts w:ascii="바탕" w:eastAsia="바탕" w:hAnsi="바탕" w:cs="바탕" w:hint="eastAsia"/>
          <w:lang w:val="ko-KR"/>
        </w:rPr>
        <w:t>처리</w:t>
      </w:r>
      <w:r>
        <w:rPr>
          <w:rFonts w:ascii="Times New Roman" w:eastAsia="Times New Roman" w:hAnsi="Times New Roman"/>
          <w:lang w:val="ko-KR"/>
        </w:rPr>
        <w:t xml:space="preserve"> </w:t>
      </w:r>
      <w:r>
        <w:rPr>
          <w:rFonts w:ascii="바탕" w:eastAsia="바탕" w:hAnsi="바탕" w:cs="바탕" w:hint="eastAsia"/>
          <w:lang w:val="ko-KR"/>
        </w:rPr>
        <w:t>클래스</w:t>
      </w:r>
      <w:r>
        <w:rPr>
          <w:rFonts w:ascii="Times New Roman" w:eastAsia="Times New Roman" w:hAnsi="Times New Roman"/>
          <w:lang w:val="ko-KR"/>
        </w:rPr>
        <w:t xml:space="preserve"> </w:t>
      </w:r>
    </w:p>
    <w:p w14:paraId="03D1A7C4" w14:textId="77777777" w:rsidR="000A45C6" w:rsidRDefault="000A45C6" w:rsidP="000A45C6">
      <w:pPr>
        <w:rPr>
          <w:rFonts w:ascii="Times New Roman" w:eastAsia="Times New Roman" w:hAnsi="Times New Roman"/>
        </w:rPr>
      </w:pPr>
    </w:p>
    <w:p w14:paraId="1D1DCB05"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EFF9108" w14:textId="77777777" w:rsidTr="000A45C6">
        <w:trPr>
          <w:cantSplit/>
          <w:trHeight w:val="289"/>
          <w:tblHeader/>
        </w:trPr>
        <w:tc>
          <w:tcPr>
            <w:tcW w:w="9360" w:type="dxa"/>
            <w:gridSpan w:val="2"/>
            <w:tcBorders>
              <w:top w:val="nil"/>
              <w:left w:val="nil"/>
              <w:bottom w:val="nil"/>
              <w:right w:val="nil"/>
            </w:tcBorders>
          </w:tcPr>
          <w:p w14:paraId="1B0236D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1A8EDC84" w14:textId="77777777" w:rsidTr="000A45C6">
        <w:trPr>
          <w:trHeight w:val="351"/>
        </w:trPr>
        <w:tc>
          <w:tcPr>
            <w:tcW w:w="630" w:type="dxa"/>
            <w:tcBorders>
              <w:top w:val="nil"/>
              <w:left w:val="nil"/>
              <w:bottom w:val="nil"/>
              <w:right w:val="nil"/>
            </w:tcBorders>
          </w:tcPr>
          <w:p w14:paraId="6D6BA417"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582EB6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4D2BF725" w14:textId="77777777" w:rsidR="000A45C6" w:rsidRDefault="000A45C6" w:rsidP="000A45C6">
      <w:pPr>
        <w:rPr>
          <w:rFonts w:ascii="Times New Roman" w:eastAsia="맑은 고딕" w:hAnsi="Times New Roman"/>
        </w:rPr>
      </w:pPr>
      <w:bookmarkStart w:id="460" w:name="BKM_30BA68B2_8448_4ab0_BFA9_DFBF91060C0E"/>
    </w:p>
    <w:p w14:paraId="075EA893" w14:textId="77777777" w:rsidR="00D64584" w:rsidRPr="00D64584" w:rsidRDefault="00D64584" w:rsidP="000A45C6">
      <w:pPr>
        <w:rPr>
          <w:rFonts w:ascii="Times New Roman" w:eastAsia="맑은 고딕" w:hAnsi="Times New Roman"/>
        </w:rPr>
      </w:pPr>
    </w:p>
    <w:p w14:paraId="2AB52680"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1568C1B"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292D119"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56C6254"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051DD7"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358694D3" w14:textId="77777777" w:rsidTr="00D64584">
        <w:trPr>
          <w:trHeight w:val="1105"/>
        </w:trPr>
        <w:tc>
          <w:tcPr>
            <w:tcW w:w="2340" w:type="dxa"/>
            <w:tcBorders>
              <w:top w:val="single" w:sz="2" w:space="0" w:color="auto"/>
              <w:left w:val="single" w:sz="2" w:space="0" w:color="auto"/>
              <w:bottom w:val="single" w:sz="2" w:space="0" w:color="auto"/>
              <w:right w:val="single" w:sz="2" w:space="0" w:color="auto"/>
            </w:tcBorders>
          </w:tcPr>
          <w:p w14:paraId="2049E13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distinct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4D50F88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0CBBD27D"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1C86AAA7" w14:textId="77777777" w:rsidR="000A45C6" w:rsidRPr="00D64584"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r w:rsidRPr="000A45C6">
              <w:rPr>
                <w:rFonts w:ascii="Times New Roman" w:eastAsia="Times New Roman" w:hAnsi="Times New Roman"/>
              </w:rPr>
              <w:t xml:space="preserve">This field was generated by MyBatis Generator. </w:t>
            </w:r>
            <w:r w:rsidRPr="00D64584">
              <w:rPr>
                <w:rFonts w:ascii="Times New Roman" w:eastAsia="Times New Roman" w:hAnsi="Times New Roman"/>
              </w:rPr>
              <w:t xml:space="preserve">This field corresponds to the database table </w:t>
            </w:r>
          </w:p>
          <w:p w14:paraId="754D86B5" w14:textId="77777777" w:rsidR="000A45C6" w:rsidRDefault="000A45C6" w:rsidP="000A45C6">
            <w:pPr>
              <w:rPr>
                <w:rFonts w:ascii="Times New Roman" w:eastAsia="Times New Roman" w:hAnsi="Times New Roman"/>
              </w:rPr>
            </w:pPr>
            <w:r w:rsidRPr="00D64584">
              <w:rPr>
                <w:rFonts w:ascii="Times New Roman" w:eastAsia="Times New Roman" w:hAnsi="Times New Roman"/>
              </w:rPr>
              <w:t>@mbggenerated</w:t>
            </w:r>
          </w:p>
        </w:tc>
        <w:tc>
          <w:tcPr>
            <w:tcW w:w="3060" w:type="dxa"/>
            <w:tcBorders>
              <w:top w:val="single" w:sz="2" w:space="0" w:color="auto"/>
              <w:left w:val="single" w:sz="2" w:space="0" w:color="auto"/>
              <w:bottom w:val="single" w:sz="2" w:space="0" w:color="auto"/>
              <w:right w:val="single" w:sz="2" w:space="0" w:color="auto"/>
            </w:tcBorders>
          </w:tcPr>
          <w:p w14:paraId="3A35B6E1"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9B5A99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9379CCA" w14:textId="77777777" w:rsidR="000A45C6" w:rsidRDefault="000A45C6" w:rsidP="000A45C6">
            <w:pPr>
              <w:rPr>
                <w:rFonts w:ascii="Times New Roman" w:eastAsia="Times New Roman" w:hAnsi="Times New Roman"/>
              </w:rPr>
            </w:pPr>
          </w:p>
        </w:tc>
        <w:bookmarkEnd w:id="460"/>
      </w:tr>
      <w:bookmarkStart w:id="461" w:name="BKM_D1119B66_A510_4c68_A3B0_A556BA16AE31"/>
      <w:tr w:rsidR="000A45C6" w14:paraId="60ADD227" w14:textId="77777777" w:rsidTr="00D64584">
        <w:trPr>
          <w:trHeight w:val="709"/>
        </w:trPr>
        <w:tc>
          <w:tcPr>
            <w:tcW w:w="2340" w:type="dxa"/>
            <w:tcBorders>
              <w:top w:val="single" w:sz="2" w:space="0" w:color="auto"/>
              <w:left w:val="single" w:sz="2" w:space="0" w:color="auto"/>
              <w:bottom w:val="single" w:sz="2" w:space="0" w:color="auto"/>
              <w:right w:val="single" w:sz="2" w:space="0" w:color="auto"/>
            </w:tcBorders>
          </w:tcPr>
          <w:p w14:paraId="0708394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offset</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6189E50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39338235"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816F67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r>
              <w:rPr>
                <w:rFonts w:ascii="바탕" w:eastAsia="바탕" w:hAnsi="바탕" w:cs="바탕" w:hint="eastAsia"/>
                <w:lang w:val="ko-KR"/>
              </w:rPr>
              <w:t>결과셋</w:t>
            </w:r>
            <w:r>
              <w:rPr>
                <w:rFonts w:ascii="Times New Roman" w:eastAsia="Times New Roman" w:hAnsi="Times New Roman"/>
                <w:lang w:val="ko-KR"/>
              </w:rPr>
              <w:t xml:space="preserve"> </w:t>
            </w:r>
            <w:r>
              <w:rPr>
                <w:rFonts w:ascii="바탕" w:eastAsia="바탕" w:hAnsi="바탕" w:cs="바탕" w:hint="eastAsia"/>
                <w:lang w:val="ko-KR"/>
              </w:rPr>
              <w:t>반환</w:t>
            </w:r>
            <w:r>
              <w:rPr>
                <w:rFonts w:ascii="Times New Roman" w:eastAsia="Times New Roman" w:hAnsi="Times New Roman"/>
                <w:lang w:val="ko-KR"/>
              </w:rPr>
              <w:t xml:space="preserve"> </w:t>
            </w:r>
            <w:r>
              <w:rPr>
                <w:rFonts w:ascii="바탕" w:eastAsia="바탕" w:hAnsi="바탕" w:cs="바탕" w:hint="eastAsia"/>
                <w:lang w:val="ko-KR"/>
              </w:rPr>
              <w:t>시작위치</w:t>
            </w:r>
          </w:p>
        </w:tc>
        <w:tc>
          <w:tcPr>
            <w:tcW w:w="3060" w:type="dxa"/>
            <w:tcBorders>
              <w:top w:val="single" w:sz="2" w:space="0" w:color="auto"/>
              <w:left w:val="single" w:sz="2" w:space="0" w:color="auto"/>
              <w:bottom w:val="single" w:sz="2" w:space="0" w:color="auto"/>
              <w:right w:val="single" w:sz="2" w:space="0" w:color="auto"/>
            </w:tcBorders>
          </w:tcPr>
          <w:p w14:paraId="73FAB49B"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0</w:t>
            </w:r>
            <w:r>
              <w:rPr>
                <w:rFonts w:ascii="Times New Roman" w:eastAsia="Times New Roman" w:hAnsi="Times New Roman"/>
                <w:i/>
                <w:iCs/>
              </w:rPr>
              <w:fldChar w:fldCharType="end"/>
            </w:r>
          </w:p>
          <w:p w14:paraId="73EF9C0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A41FDAE" w14:textId="77777777" w:rsidR="000A45C6" w:rsidRDefault="000A45C6" w:rsidP="000A45C6">
            <w:pPr>
              <w:rPr>
                <w:rFonts w:ascii="Times New Roman" w:eastAsia="Times New Roman" w:hAnsi="Times New Roman"/>
              </w:rPr>
            </w:pPr>
          </w:p>
        </w:tc>
        <w:bookmarkEnd w:id="461"/>
      </w:tr>
      <w:bookmarkStart w:id="462" w:name="BKM_C1CA1DAC_CFA3_4b97_8CD9_E92031DA2D16"/>
      <w:tr w:rsidR="000A45C6" w14:paraId="7CA1A41C" w14:textId="77777777" w:rsidTr="00D64584">
        <w:trPr>
          <w:trHeight w:val="766"/>
        </w:trPr>
        <w:tc>
          <w:tcPr>
            <w:tcW w:w="2340" w:type="dxa"/>
            <w:tcBorders>
              <w:top w:val="single" w:sz="2" w:space="0" w:color="auto"/>
              <w:left w:val="single" w:sz="2" w:space="0" w:color="auto"/>
              <w:bottom w:val="single" w:sz="2" w:space="0" w:color="auto"/>
              <w:right w:val="single" w:sz="2" w:space="0" w:color="auto"/>
            </w:tcBorders>
          </w:tcPr>
          <w:p w14:paraId="0764092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orderByClause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3BEB3C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9919F78"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729FAD1C" w14:textId="77777777" w:rsidR="000A45C6" w:rsidRPr="00D64584"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r w:rsidRPr="000A45C6">
              <w:rPr>
                <w:rFonts w:ascii="Times New Roman" w:eastAsia="Times New Roman" w:hAnsi="Times New Roman"/>
              </w:rPr>
              <w:t xml:space="preserve">This field was generated by MyBatis Generator. </w:t>
            </w:r>
            <w:r w:rsidRPr="00D64584">
              <w:rPr>
                <w:rFonts w:ascii="Times New Roman" w:eastAsia="Times New Roman" w:hAnsi="Times New Roman"/>
              </w:rPr>
              <w:t xml:space="preserve">This field corresponds to the database table </w:t>
            </w:r>
          </w:p>
          <w:p w14:paraId="72C1084D" w14:textId="77777777" w:rsidR="000A45C6" w:rsidRDefault="000A45C6" w:rsidP="000A45C6">
            <w:pPr>
              <w:rPr>
                <w:rFonts w:ascii="Times New Roman" w:eastAsia="Times New Roman" w:hAnsi="Times New Roman"/>
              </w:rPr>
            </w:pPr>
            <w:r w:rsidRPr="00D64584">
              <w:rPr>
                <w:rFonts w:ascii="Times New Roman" w:eastAsia="Times New Roman" w:hAnsi="Times New Roman"/>
              </w:rPr>
              <w:t>@mbggenerated</w:t>
            </w:r>
          </w:p>
        </w:tc>
        <w:tc>
          <w:tcPr>
            <w:tcW w:w="3060" w:type="dxa"/>
            <w:tcBorders>
              <w:top w:val="single" w:sz="2" w:space="0" w:color="auto"/>
              <w:left w:val="single" w:sz="2" w:space="0" w:color="auto"/>
              <w:bottom w:val="single" w:sz="2" w:space="0" w:color="auto"/>
              <w:right w:val="single" w:sz="2" w:space="0" w:color="auto"/>
            </w:tcBorders>
          </w:tcPr>
          <w:p w14:paraId="726858F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82B258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A4C4FE4" w14:textId="77777777" w:rsidR="000A45C6" w:rsidRDefault="000A45C6" w:rsidP="000A45C6">
            <w:pPr>
              <w:rPr>
                <w:rFonts w:ascii="Times New Roman" w:eastAsia="Times New Roman" w:hAnsi="Times New Roman"/>
              </w:rPr>
            </w:pPr>
          </w:p>
        </w:tc>
        <w:bookmarkEnd w:id="462"/>
      </w:tr>
      <w:bookmarkStart w:id="463" w:name="BKM_2CA61E17_F298_468d_AE15_9CC6CC113A10"/>
      <w:tr w:rsidR="000A45C6" w14:paraId="333272B9" w14:textId="77777777" w:rsidTr="00D64584">
        <w:trPr>
          <w:trHeight w:val="1050"/>
        </w:trPr>
        <w:tc>
          <w:tcPr>
            <w:tcW w:w="2340" w:type="dxa"/>
            <w:tcBorders>
              <w:top w:val="single" w:sz="2" w:space="0" w:color="auto"/>
              <w:left w:val="single" w:sz="2" w:space="0" w:color="auto"/>
              <w:bottom w:val="single" w:sz="2" w:space="0" w:color="auto"/>
              <w:right w:val="single" w:sz="2" w:space="0" w:color="auto"/>
            </w:tcBorders>
          </w:tcPr>
          <w:p w14:paraId="6021AE8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oredCriteria</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List&lt;Criteria&gt;</w:t>
            </w:r>
            <w:r>
              <w:rPr>
                <w:rFonts w:ascii="Times New Roman" w:eastAsia="Times New Roman" w:hAnsi="Times New Roman"/>
              </w:rPr>
              <w:fldChar w:fldCharType="end"/>
            </w:r>
          </w:p>
          <w:p w14:paraId="07320BC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74D2B939"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318B99D" w14:textId="77777777" w:rsidR="000A45C6" w:rsidRPr="00D64584"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r w:rsidRPr="000A45C6">
              <w:rPr>
                <w:rFonts w:ascii="Times New Roman" w:eastAsia="Times New Roman" w:hAnsi="Times New Roman"/>
              </w:rPr>
              <w:t xml:space="preserve">This field was generated by MyBatis Generator. </w:t>
            </w:r>
            <w:r w:rsidRPr="00D64584">
              <w:rPr>
                <w:rFonts w:ascii="Times New Roman" w:eastAsia="Times New Roman" w:hAnsi="Times New Roman"/>
              </w:rPr>
              <w:t xml:space="preserve">This field corresponds to the database table </w:t>
            </w:r>
          </w:p>
          <w:p w14:paraId="7695AA40" w14:textId="77777777" w:rsidR="000A45C6" w:rsidRDefault="000A45C6" w:rsidP="000A45C6">
            <w:pPr>
              <w:rPr>
                <w:rFonts w:ascii="Times New Roman" w:eastAsia="Times New Roman" w:hAnsi="Times New Roman"/>
              </w:rPr>
            </w:pPr>
            <w:r w:rsidRPr="00D64584">
              <w:rPr>
                <w:rFonts w:ascii="Times New Roman" w:eastAsia="Times New Roman" w:hAnsi="Times New Roman"/>
              </w:rPr>
              <w:t>@mbggenerated</w:t>
            </w:r>
          </w:p>
        </w:tc>
        <w:tc>
          <w:tcPr>
            <w:tcW w:w="3060" w:type="dxa"/>
            <w:tcBorders>
              <w:top w:val="single" w:sz="2" w:space="0" w:color="auto"/>
              <w:left w:val="single" w:sz="2" w:space="0" w:color="auto"/>
              <w:bottom w:val="single" w:sz="2" w:space="0" w:color="auto"/>
              <w:right w:val="single" w:sz="2" w:space="0" w:color="auto"/>
            </w:tcBorders>
          </w:tcPr>
          <w:p w14:paraId="66B160DE"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DDE1C2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CEB1FDF" w14:textId="77777777" w:rsidR="000A45C6" w:rsidRDefault="000A45C6" w:rsidP="000A45C6">
            <w:pPr>
              <w:rPr>
                <w:rFonts w:ascii="Times New Roman" w:eastAsia="Times New Roman" w:hAnsi="Times New Roman"/>
              </w:rPr>
            </w:pPr>
          </w:p>
        </w:tc>
        <w:bookmarkEnd w:id="463"/>
      </w:tr>
      <w:bookmarkStart w:id="464" w:name="BKM_7F5214FA_0229_40fa_ADEB_F4CC76821EF9"/>
      <w:tr w:rsidR="000A45C6" w14:paraId="6189D6EE" w14:textId="77777777" w:rsidTr="00D64584">
        <w:trPr>
          <w:trHeight w:val="319"/>
        </w:trPr>
        <w:tc>
          <w:tcPr>
            <w:tcW w:w="2340" w:type="dxa"/>
            <w:tcBorders>
              <w:top w:val="single" w:sz="2" w:space="0" w:color="auto"/>
              <w:left w:val="single" w:sz="2" w:space="0" w:color="auto"/>
              <w:bottom w:val="single" w:sz="2" w:space="0" w:color="auto"/>
              <w:right w:val="single" w:sz="2" w:space="0" w:color="auto"/>
            </w:tcBorders>
          </w:tcPr>
          <w:p w14:paraId="3167EC5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size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7AE283D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355BC61"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1B28B04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r>
              <w:rPr>
                <w:rFonts w:ascii="바탕" w:eastAsia="바탕" w:hAnsi="바탕" w:cs="바탕" w:hint="eastAsia"/>
                <w:lang w:val="ko-KR"/>
              </w:rPr>
              <w:t>결과셋</w:t>
            </w:r>
            <w:r>
              <w:rPr>
                <w:rFonts w:ascii="Times New Roman" w:eastAsia="Times New Roman" w:hAnsi="Times New Roman"/>
                <w:lang w:val="ko-KR"/>
              </w:rPr>
              <w:t xml:space="preserve"> </w:t>
            </w:r>
            <w:r>
              <w:rPr>
                <w:rFonts w:ascii="바탕" w:eastAsia="바탕" w:hAnsi="바탕" w:cs="바탕" w:hint="eastAsia"/>
                <w:lang w:val="ko-KR"/>
              </w:rPr>
              <w:t>반환</w:t>
            </w:r>
            <w:r>
              <w:rPr>
                <w:rFonts w:ascii="Times New Roman" w:eastAsia="Times New Roman" w:hAnsi="Times New Roman"/>
                <w:lang w:val="ko-KR"/>
              </w:rPr>
              <w:t xml:space="preserve"> </w:t>
            </w:r>
            <w:r>
              <w:rPr>
                <w:rFonts w:ascii="바탕" w:eastAsia="바탕" w:hAnsi="바탕" w:cs="바탕" w:hint="eastAsia"/>
                <w:lang w:val="ko-KR"/>
              </w:rPr>
              <w:t>갯수</w:t>
            </w:r>
          </w:p>
        </w:tc>
        <w:tc>
          <w:tcPr>
            <w:tcW w:w="3060" w:type="dxa"/>
            <w:tcBorders>
              <w:top w:val="single" w:sz="2" w:space="0" w:color="auto"/>
              <w:left w:val="single" w:sz="2" w:space="0" w:color="auto"/>
              <w:bottom w:val="single" w:sz="2" w:space="0" w:color="auto"/>
              <w:right w:val="single" w:sz="2" w:space="0" w:color="auto"/>
            </w:tcBorders>
          </w:tcPr>
          <w:p w14:paraId="02FF61DF"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separate"/>
            </w:r>
            <w:r>
              <w:rPr>
                <w:rFonts w:ascii="Times New Roman" w:eastAsia="Times New Roman" w:hAnsi="Times New Roman"/>
              </w:rPr>
              <w:t>Integer.MAX_VALUE</w:t>
            </w:r>
            <w:r>
              <w:rPr>
                <w:rFonts w:ascii="Times New Roman" w:eastAsia="Times New Roman" w:hAnsi="Times New Roman"/>
                <w:i/>
                <w:iCs/>
              </w:rPr>
              <w:fldChar w:fldCharType="end"/>
            </w:r>
          </w:p>
          <w:p w14:paraId="1A5A65D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9014A3D" w14:textId="77777777" w:rsidR="000A45C6" w:rsidRDefault="000A45C6" w:rsidP="000A45C6">
            <w:pPr>
              <w:rPr>
                <w:rFonts w:ascii="Times New Roman" w:eastAsia="Times New Roman" w:hAnsi="Times New Roman"/>
              </w:rPr>
            </w:pPr>
          </w:p>
        </w:tc>
        <w:bookmarkEnd w:id="464"/>
      </w:tr>
    </w:tbl>
    <w:p w14:paraId="00076153" w14:textId="77777777" w:rsidR="000A45C6" w:rsidRDefault="000A45C6" w:rsidP="000A45C6">
      <w:pPr>
        <w:rPr>
          <w:rFonts w:ascii="Times New Roman" w:eastAsia="Times New Roman" w:hAnsi="Times New Roman"/>
        </w:rPr>
      </w:pPr>
      <w:bookmarkStart w:id="465" w:name="BKM_34DED239_E36F_4800_A920_38A1E1FF8F8F"/>
    </w:p>
    <w:p w14:paraId="362D601B" w14:textId="77777777" w:rsidR="000A45C6" w:rsidRDefault="000A45C6" w:rsidP="000A45C6">
      <w:pPr>
        <w:rPr>
          <w:rFonts w:ascii="Times New Roman" w:eastAsia="Times New Roman" w:hAnsi="Times New Roman"/>
        </w:rPr>
      </w:pPr>
    </w:p>
    <w:p w14:paraId="05CCB312"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4437D6C4"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8FE70B0"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435DDC9"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18A5DA8"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4BD1F071" w14:textId="77777777" w:rsidTr="000A45C6">
        <w:tc>
          <w:tcPr>
            <w:tcW w:w="2340" w:type="dxa"/>
            <w:tcBorders>
              <w:top w:val="single" w:sz="2" w:space="0" w:color="auto"/>
              <w:left w:val="single" w:sz="2" w:space="0" w:color="auto"/>
              <w:bottom w:val="single" w:sz="2" w:space="0" w:color="auto"/>
              <w:right w:val="single" w:sz="2" w:space="0" w:color="auto"/>
            </w:tcBorders>
          </w:tcPr>
          <w:p w14:paraId="2D36E3C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clear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DCD73E8"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DE4559C"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w:t>
            </w:r>
            <w:r>
              <w:rPr>
                <w:rFonts w:ascii="Times New Roman" w:eastAsia="Times New Roman" w:hAnsi="Times New Roman"/>
                <w:lang w:val="ko-KR"/>
              </w:rPr>
              <w:lastRenderedPageBreak/>
              <w:t xml:space="preserve">database table </w:t>
            </w:r>
          </w:p>
          <w:p w14:paraId="7BB522B3"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6F0135D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7B9363" w14:textId="77777777" w:rsidR="000A45C6" w:rsidRDefault="000A45C6" w:rsidP="000A45C6"/>
        </w:tc>
        <w:bookmarkEnd w:id="465"/>
      </w:tr>
      <w:bookmarkStart w:id="466" w:name="BKM_423E322F_1B24_4cf8_8C4E_431C8A882BDF"/>
      <w:tr w:rsidR="000A45C6" w14:paraId="063B537F" w14:textId="77777777" w:rsidTr="000A45C6">
        <w:tc>
          <w:tcPr>
            <w:tcW w:w="2340" w:type="dxa"/>
            <w:tcBorders>
              <w:top w:val="single" w:sz="2" w:space="0" w:color="auto"/>
              <w:left w:val="single" w:sz="2" w:space="0" w:color="auto"/>
              <w:bottom w:val="single" w:sz="2" w:space="0" w:color="auto"/>
              <w:right w:val="single" w:sz="2" w:space="0" w:color="auto"/>
            </w:tcBorders>
          </w:tcPr>
          <w:p w14:paraId="5001F0B9"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conditionToWhereClause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WhereClause</w:t>
            </w:r>
            <w:r>
              <w:rPr>
                <w:rFonts w:ascii="Times New Roman" w:eastAsia="Times New Roman" w:hAnsi="Times New Roman"/>
              </w:rPr>
              <w:fldChar w:fldCharType="end"/>
            </w:r>
          </w:p>
          <w:p w14:paraId="757CC298"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E4235C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5D1711F3"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18899E"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List&lt;Condition&gt;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conditionList</w:t>
            </w:r>
            <w:r>
              <w:rPr>
                <w:rStyle w:val="Objecttype"/>
                <w:rFonts w:ascii="Times New Roman" w:eastAsia="Times New Roman" w:hAnsi="Times New Roman"/>
              </w:rPr>
              <w:fldChar w:fldCharType="end"/>
            </w:r>
            <w:r>
              <w:rPr>
                <w:rFonts w:ascii="Times New Roman" w:eastAsia="Times New Roman" w:hAnsi="Times New Roman"/>
              </w:rPr>
              <w:t xml:space="preserve"> </w:t>
            </w:r>
          </w:p>
          <w:p w14:paraId="1D64534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2CDBC5AD" w14:textId="77777777" w:rsidR="000A45C6" w:rsidRDefault="000A45C6" w:rsidP="000A45C6"/>
        </w:tc>
        <w:bookmarkEnd w:id="466"/>
      </w:tr>
      <w:bookmarkStart w:id="467" w:name="BKM_95460387_AAA7_4c5a_B349_0CBC5C7C7FC3"/>
      <w:tr w:rsidR="000A45C6" w14:paraId="1BCC17DA" w14:textId="77777777" w:rsidTr="000A45C6">
        <w:tc>
          <w:tcPr>
            <w:tcW w:w="2340" w:type="dxa"/>
            <w:tcBorders>
              <w:top w:val="single" w:sz="2" w:space="0" w:color="auto"/>
              <w:left w:val="single" w:sz="2" w:space="0" w:color="auto"/>
              <w:bottom w:val="single" w:sz="2" w:space="0" w:color="auto"/>
              <w:right w:val="single" w:sz="2" w:space="0" w:color="auto"/>
            </w:tcBorders>
          </w:tcPr>
          <w:p w14:paraId="2CFED3D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w:instrText>
            </w:r>
            <w:r>
              <w:fldChar w:fldCharType="separate"/>
            </w:r>
            <w:r>
              <w:rPr>
                <w:rFonts w:ascii="Times New Roman" w:eastAsia="Times New Roman" w:hAnsi="Times New Roman"/>
              </w:rPr>
              <w:t xml:space="preserve">Static </w:t>
            </w:r>
            <w:r>
              <w:fldChar w:fldCharType="end"/>
            </w:r>
            <w:r>
              <w:fldChar w:fldCharType="begin" w:fldLock="1"/>
            </w:r>
            <w:r>
              <w:instrText xml:space="preserve">MERGEFIELD </w:instrText>
            </w:r>
            <w:r>
              <w:rPr>
                <w:rFonts w:ascii="Times New Roman" w:eastAsia="Times New Roman" w:hAnsi="Times New Roman"/>
              </w:rPr>
              <w:instrText>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convertDataType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Object</w:t>
            </w:r>
            <w:r>
              <w:rPr>
                <w:rFonts w:ascii="Times New Roman" w:eastAsia="Times New Roman" w:hAnsi="Times New Roman"/>
              </w:rPr>
              <w:fldChar w:fldCharType="end"/>
            </w:r>
          </w:p>
          <w:p w14:paraId="47122C2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35E6A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1DF98B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F2C02F"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FieldTypeEnum</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fieldTypeEnum</w:t>
            </w:r>
            <w:r>
              <w:rPr>
                <w:rStyle w:val="Objecttype"/>
                <w:rFonts w:ascii="Times New Roman" w:eastAsia="Times New Roman" w:hAnsi="Times New Roman"/>
              </w:rPr>
              <w:fldChar w:fldCharType="end"/>
            </w:r>
            <w:r>
              <w:rPr>
                <w:rFonts w:ascii="Times New Roman" w:eastAsia="Times New Roman" w:hAnsi="Times New Roman"/>
              </w:rPr>
              <w:t xml:space="preserve"> </w:t>
            </w:r>
          </w:p>
          <w:p w14:paraId="60C38FE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9759AE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FC3F93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5C3C8B6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dateFormat</w:t>
            </w:r>
            <w:r>
              <w:rPr>
                <w:rStyle w:val="Objecttype"/>
                <w:rFonts w:ascii="Times New Roman" w:eastAsia="Times New Roman" w:hAnsi="Times New Roman"/>
              </w:rPr>
              <w:fldChar w:fldCharType="end"/>
            </w:r>
            <w:r>
              <w:rPr>
                <w:rFonts w:ascii="Times New Roman" w:eastAsia="Times New Roman" w:hAnsi="Times New Roman"/>
              </w:rPr>
              <w:t xml:space="preserve"> </w:t>
            </w:r>
          </w:p>
          <w:p w14:paraId="70CA4BD5" w14:textId="77777777" w:rsidR="000A45C6" w:rsidRDefault="000A45C6" w:rsidP="00D64584"/>
        </w:tc>
        <w:bookmarkEnd w:id="467"/>
      </w:tr>
      <w:bookmarkStart w:id="468" w:name="BKM_448D998C_E2D4_4f38_A376_B6E4E33932CA"/>
      <w:tr w:rsidR="000A45C6" w14:paraId="78198801" w14:textId="77777777" w:rsidTr="000A45C6">
        <w:tc>
          <w:tcPr>
            <w:tcW w:w="2340" w:type="dxa"/>
            <w:tcBorders>
              <w:top w:val="single" w:sz="2" w:space="0" w:color="auto"/>
              <w:left w:val="single" w:sz="2" w:space="0" w:color="auto"/>
              <w:bottom w:val="single" w:sz="2" w:space="0" w:color="auto"/>
              <w:right w:val="single" w:sz="2" w:space="0" w:color="auto"/>
            </w:tcBorders>
          </w:tcPr>
          <w:p w14:paraId="7FBBC83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createCriteria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61FC741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CFD8FB6"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w:t>
            </w:r>
          </w:p>
          <w:p w14:paraId="167F034D"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21AE4DB5"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E7DD17" w14:textId="77777777" w:rsidR="000A45C6" w:rsidRDefault="000A45C6" w:rsidP="000A45C6"/>
        </w:tc>
        <w:bookmarkEnd w:id="468"/>
      </w:tr>
      <w:bookmarkStart w:id="469" w:name="BKM_26B9EE1B_4F23_4ae8_AB25_7BDDEB5AF7BA"/>
      <w:tr w:rsidR="000A45C6" w14:paraId="30B21C43" w14:textId="77777777" w:rsidTr="000A45C6">
        <w:tc>
          <w:tcPr>
            <w:tcW w:w="2340" w:type="dxa"/>
            <w:tcBorders>
              <w:top w:val="single" w:sz="2" w:space="0" w:color="auto"/>
              <w:left w:val="single" w:sz="2" w:space="0" w:color="auto"/>
              <w:bottom w:val="single" w:sz="2" w:space="0" w:color="auto"/>
              <w:right w:val="single" w:sz="2" w:space="0" w:color="auto"/>
            </w:tcBorders>
          </w:tcPr>
          <w:p w14:paraId="0683879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createCriteriaInternal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7EF5CE8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700D1A2"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w:t>
            </w:r>
          </w:p>
          <w:p w14:paraId="3576FD82"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30E82CE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60FA176" w14:textId="77777777" w:rsidR="000A45C6" w:rsidRDefault="000A45C6" w:rsidP="000A45C6"/>
        </w:tc>
        <w:bookmarkEnd w:id="469"/>
      </w:tr>
      <w:bookmarkStart w:id="470" w:name="BKM_161A3A9D_72B5_4036_9C0B_5956418CA0F8"/>
      <w:tr w:rsidR="000A45C6" w14:paraId="6A90DF2C" w14:textId="77777777" w:rsidTr="000A45C6">
        <w:tc>
          <w:tcPr>
            <w:tcW w:w="2340" w:type="dxa"/>
            <w:tcBorders>
              <w:top w:val="single" w:sz="2" w:space="0" w:color="auto"/>
              <w:left w:val="single" w:sz="2" w:space="0" w:color="auto"/>
              <w:bottom w:val="single" w:sz="2" w:space="0" w:color="auto"/>
              <w:right w:val="single" w:sz="2" w:space="0" w:color="auto"/>
            </w:tcBorders>
          </w:tcPr>
          <w:p w14:paraId="3BF2FB8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getOffset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73A72A1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F060D2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5634049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A1B45B" w14:textId="77777777" w:rsidR="000A45C6" w:rsidRDefault="000A45C6" w:rsidP="000A45C6"/>
        </w:tc>
        <w:bookmarkEnd w:id="470"/>
      </w:tr>
      <w:bookmarkStart w:id="471" w:name="BKM_747BC0DE_9D12_44d7_B1BE_E06E9DDB669F"/>
      <w:tr w:rsidR="000A45C6" w14:paraId="57D3F0E9" w14:textId="77777777" w:rsidTr="000A45C6">
        <w:tc>
          <w:tcPr>
            <w:tcW w:w="2340" w:type="dxa"/>
            <w:tcBorders>
              <w:top w:val="single" w:sz="2" w:space="0" w:color="auto"/>
              <w:left w:val="single" w:sz="2" w:space="0" w:color="auto"/>
              <w:bottom w:val="single" w:sz="2" w:space="0" w:color="auto"/>
              <w:right w:val="single" w:sz="2" w:space="0" w:color="auto"/>
            </w:tcBorders>
          </w:tcPr>
          <w:p w14:paraId="52CE8C3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getOrderByClause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8E56BF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6C1B6D"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w:t>
            </w:r>
          </w:p>
          <w:p w14:paraId="72651AFB"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2BC90F1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549B3A" w14:textId="77777777" w:rsidR="000A45C6" w:rsidRDefault="000A45C6" w:rsidP="000A45C6"/>
        </w:tc>
        <w:bookmarkEnd w:id="471"/>
      </w:tr>
      <w:bookmarkStart w:id="472" w:name="BKM_7CDE3846_B7A0_4add_91CC_8F99531AC921"/>
      <w:tr w:rsidR="000A45C6" w14:paraId="37DC53EA" w14:textId="77777777" w:rsidTr="000A45C6">
        <w:tc>
          <w:tcPr>
            <w:tcW w:w="2340" w:type="dxa"/>
            <w:tcBorders>
              <w:top w:val="single" w:sz="2" w:space="0" w:color="auto"/>
              <w:left w:val="single" w:sz="2" w:space="0" w:color="auto"/>
              <w:bottom w:val="single" w:sz="2" w:space="0" w:color="auto"/>
              <w:right w:val="single" w:sz="2" w:space="0" w:color="auto"/>
            </w:tcBorders>
          </w:tcPr>
          <w:p w14:paraId="78CE099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getOredCriteria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List&lt;Criteria&gt;</w:t>
            </w:r>
            <w:r>
              <w:rPr>
                <w:rFonts w:ascii="Times New Roman" w:eastAsia="Times New Roman" w:hAnsi="Times New Roman"/>
              </w:rPr>
              <w:fldChar w:fldCharType="end"/>
            </w:r>
          </w:p>
          <w:p w14:paraId="1353A64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B1DB367"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w:t>
            </w:r>
          </w:p>
          <w:p w14:paraId="0D783B35"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588409FD"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C800F6B" w14:textId="77777777" w:rsidR="000A45C6" w:rsidRDefault="000A45C6" w:rsidP="000A45C6"/>
        </w:tc>
        <w:bookmarkEnd w:id="472"/>
      </w:tr>
      <w:bookmarkStart w:id="473" w:name="BKM_51C86651_3E67_4d00_8421_F987F0348165"/>
      <w:tr w:rsidR="000A45C6" w14:paraId="2B9A232F" w14:textId="77777777" w:rsidTr="000A45C6">
        <w:tc>
          <w:tcPr>
            <w:tcW w:w="2340" w:type="dxa"/>
            <w:tcBorders>
              <w:top w:val="single" w:sz="2" w:space="0" w:color="auto"/>
              <w:left w:val="single" w:sz="2" w:space="0" w:color="auto"/>
              <w:bottom w:val="single" w:sz="2" w:space="0" w:color="auto"/>
              <w:right w:val="single" w:sz="2" w:space="0" w:color="auto"/>
            </w:tcBorders>
          </w:tcPr>
          <w:p w14:paraId="1A8BFBE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getSize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int</w:t>
            </w:r>
            <w:r>
              <w:rPr>
                <w:rFonts w:ascii="Times New Roman" w:eastAsia="Times New Roman" w:hAnsi="Times New Roman"/>
              </w:rPr>
              <w:fldChar w:fldCharType="end"/>
            </w:r>
          </w:p>
          <w:p w14:paraId="074B4966" w14:textId="77777777" w:rsidR="000A45C6" w:rsidRDefault="000A45C6"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4B9349"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p>
          <w:p w14:paraId="645E516D"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lastRenderedPageBreak/>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166B0D2" w14:textId="77777777" w:rsidR="000A45C6" w:rsidRDefault="000A45C6" w:rsidP="000A45C6"/>
        </w:tc>
        <w:bookmarkEnd w:id="473"/>
      </w:tr>
      <w:bookmarkStart w:id="474" w:name="BKM_98F7AA55_37A6_4b89_806A_2208FBA64053"/>
      <w:tr w:rsidR="000A45C6" w14:paraId="25C2A3A8" w14:textId="77777777" w:rsidTr="000A45C6">
        <w:tc>
          <w:tcPr>
            <w:tcW w:w="2340" w:type="dxa"/>
            <w:tcBorders>
              <w:top w:val="single" w:sz="2" w:space="0" w:color="auto"/>
              <w:left w:val="single" w:sz="2" w:space="0" w:color="auto"/>
              <w:bottom w:val="single" w:sz="2" w:space="0" w:color="auto"/>
              <w:right w:val="single" w:sz="2" w:space="0" w:color="auto"/>
            </w:tcBorders>
          </w:tcPr>
          <w:p w14:paraId="53449312"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isDistinct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08CB00F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EFEA80"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w:t>
            </w:r>
          </w:p>
          <w:p w14:paraId="05041F3F"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0A2F795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A4F0D6B" w14:textId="77777777" w:rsidR="000A45C6" w:rsidRDefault="000A45C6" w:rsidP="000A45C6"/>
        </w:tc>
        <w:bookmarkEnd w:id="474"/>
      </w:tr>
      <w:bookmarkStart w:id="475" w:name="BKM_2E14E362_42A0_490d_850B_4A95E94A2F87"/>
      <w:tr w:rsidR="000A45C6" w14:paraId="02ED16F1" w14:textId="77777777" w:rsidTr="000A45C6">
        <w:tc>
          <w:tcPr>
            <w:tcW w:w="2340" w:type="dxa"/>
            <w:tcBorders>
              <w:top w:val="single" w:sz="2" w:space="0" w:color="auto"/>
              <w:left w:val="single" w:sz="2" w:space="0" w:color="auto"/>
              <w:bottom w:val="single" w:sz="2" w:space="0" w:color="auto"/>
              <w:right w:val="single" w:sz="2" w:space="0" w:color="auto"/>
            </w:tcBorders>
          </w:tcPr>
          <w:p w14:paraId="370D191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C88053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93BABA6"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w:t>
            </w:r>
          </w:p>
          <w:p w14:paraId="6134D565"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42EB789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7DAD64"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Criteria</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criteria</w:t>
            </w:r>
            <w:r>
              <w:rPr>
                <w:rStyle w:val="Objecttype"/>
                <w:rFonts w:ascii="Times New Roman" w:eastAsia="Times New Roman" w:hAnsi="Times New Roman"/>
              </w:rPr>
              <w:fldChar w:fldCharType="end"/>
            </w:r>
            <w:r>
              <w:rPr>
                <w:rFonts w:ascii="Times New Roman" w:eastAsia="Times New Roman" w:hAnsi="Times New Roman"/>
              </w:rPr>
              <w:t xml:space="preserve"> </w:t>
            </w:r>
          </w:p>
          <w:p w14:paraId="1671B73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238D6875" w14:textId="77777777" w:rsidR="000A45C6" w:rsidRDefault="000A45C6" w:rsidP="000A45C6"/>
        </w:tc>
        <w:bookmarkEnd w:id="475"/>
      </w:tr>
      <w:bookmarkStart w:id="476" w:name="BKM_94F674FF_4077_4c7c_9F3F_FF36573DC933"/>
      <w:tr w:rsidR="000A45C6" w14:paraId="0D81E191" w14:textId="77777777" w:rsidTr="000A45C6">
        <w:tc>
          <w:tcPr>
            <w:tcW w:w="2340" w:type="dxa"/>
            <w:tcBorders>
              <w:top w:val="single" w:sz="2" w:space="0" w:color="auto"/>
              <w:left w:val="single" w:sz="2" w:space="0" w:color="auto"/>
              <w:bottom w:val="single" w:sz="2" w:space="0" w:color="auto"/>
              <w:right w:val="single" w:sz="2" w:space="0" w:color="auto"/>
            </w:tcBorders>
          </w:tcPr>
          <w:p w14:paraId="5C95C52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78B8A24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E36C1CE"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w:t>
            </w:r>
          </w:p>
          <w:p w14:paraId="75B5DC44"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5CD01423"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A1713C" w14:textId="77777777" w:rsidR="000A45C6" w:rsidRDefault="000A45C6" w:rsidP="000A45C6"/>
        </w:tc>
        <w:bookmarkEnd w:id="476"/>
      </w:tr>
      <w:bookmarkStart w:id="477" w:name="BKM_45E3961E_AFF4_4a2e_8A85_09E25FD88E30"/>
      <w:tr w:rsidR="000A45C6" w14:paraId="77088D83" w14:textId="77777777" w:rsidTr="000A45C6">
        <w:tc>
          <w:tcPr>
            <w:tcW w:w="2340" w:type="dxa"/>
            <w:tcBorders>
              <w:top w:val="single" w:sz="2" w:space="0" w:color="auto"/>
              <w:left w:val="single" w:sz="2" w:space="0" w:color="auto"/>
              <w:bottom w:val="single" w:sz="2" w:space="0" w:color="auto"/>
              <w:right w:val="single" w:sz="2" w:space="0" w:color="auto"/>
            </w:tcBorders>
          </w:tcPr>
          <w:p w14:paraId="4AB7383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setDistinct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1F3725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3763279"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w:t>
            </w:r>
          </w:p>
          <w:p w14:paraId="087B0EB9"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73F07C9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E96FB8"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distinct</w:t>
            </w:r>
            <w:r>
              <w:rPr>
                <w:rStyle w:val="Objecttype"/>
                <w:rFonts w:ascii="Times New Roman" w:eastAsia="Times New Roman" w:hAnsi="Times New Roman"/>
              </w:rPr>
              <w:fldChar w:fldCharType="end"/>
            </w:r>
            <w:r>
              <w:rPr>
                <w:rFonts w:ascii="Times New Roman" w:eastAsia="Times New Roman" w:hAnsi="Times New Roman"/>
              </w:rPr>
              <w:t xml:space="preserve"> </w:t>
            </w:r>
          </w:p>
          <w:p w14:paraId="756FDA3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5F13008A" w14:textId="77777777" w:rsidR="000A45C6" w:rsidRDefault="000A45C6" w:rsidP="000A45C6"/>
        </w:tc>
        <w:bookmarkEnd w:id="477"/>
      </w:tr>
      <w:bookmarkStart w:id="478" w:name="BKM_C3213206_C1D0_4db6_BDCC_80DA0940C455"/>
      <w:tr w:rsidR="000A45C6" w14:paraId="748DCD0F" w14:textId="77777777" w:rsidTr="000A45C6">
        <w:tc>
          <w:tcPr>
            <w:tcW w:w="2340" w:type="dxa"/>
            <w:tcBorders>
              <w:top w:val="single" w:sz="2" w:space="0" w:color="auto"/>
              <w:left w:val="single" w:sz="2" w:space="0" w:color="auto"/>
              <w:bottom w:val="single" w:sz="2" w:space="0" w:color="auto"/>
              <w:right w:val="single" w:sz="2" w:space="0" w:color="auto"/>
            </w:tcBorders>
          </w:tcPr>
          <w:p w14:paraId="1E29E39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setOffset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80BC04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DC9A7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B1EC14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5EA0999"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offset</w:t>
            </w:r>
            <w:r>
              <w:rPr>
                <w:rStyle w:val="Objecttype"/>
                <w:rFonts w:ascii="Times New Roman" w:eastAsia="Times New Roman" w:hAnsi="Times New Roman"/>
              </w:rPr>
              <w:fldChar w:fldCharType="end"/>
            </w:r>
            <w:r>
              <w:rPr>
                <w:rFonts w:ascii="Times New Roman" w:eastAsia="Times New Roman" w:hAnsi="Times New Roman"/>
              </w:rPr>
              <w:t xml:space="preserve"> </w:t>
            </w:r>
          </w:p>
          <w:p w14:paraId="5E7F2AF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FA12824" w14:textId="77777777" w:rsidR="000A45C6" w:rsidRDefault="000A45C6" w:rsidP="000A45C6"/>
        </w:tc>
        <w:bookmarkEnd w:id="478"/>
      </w:tr>
      <w:bookmarkStart w:id="479" w:name="BKM_3A5774BC_69C7_4251_A7E2_C0C1661433CA"/>
      <w:tr w:rsidR="000A45C6" w14:paraId="4C493C8F" w14:textId="77777777" w:rsidTr="000A45C6">
        <w:tc>
          <w:tcPr>
            <w:tcW w:w="2340" w:type="dxa"/>
            <w:tcBorders>
              <w:top w:val="single" w:sz="2" w:space="0" w:color="auto"/>
              <w:left w:val="single" w:sz="2" w:space="0" w:color="auto"/>
              <w:bottom w:val="single" w:sz="2" w:space="0" w:color="auto"/>
              <w:right w:val="single" w:sz="2" w:space="0" w:color="auto"/>
            </w:tcBorders>
          </w:tcPr>
          <w:p w14:paraId="7F00AC6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setOrderByClause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7E4256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7C66E4"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w:t>
            </w:r>
          </w:p>
          <w:p w14:paraId="4D841DAE"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607388C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534210"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orderByClause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41A3EB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DE6048D" w14:textId="77777777" w:rsidR="000A45C6" w:rsidRDefault="000A45C6" w:rsidP="000A45C6"/>
        </w:tc>
        <w:bookmarkEnd w:id="479"/>
      </w:tr>
      <w:bookmarkStart w:id="480" w:name="BKM_D4D2573C_10FC_467a_A26E_A88683740F29"/>
      <w:tr w:rsidR="000A45C6" w14:paraId="45EA19C0" w14:textId="77777777" w:rsidTr="000A45C6">
        <w:tc>
          <w:tcPr>
            <w:tcW w:w="2340" w:type="dxa"/>
            <w:tcBorders>
              <w:top w:val="single" w:sz="2" w:space="0" w:color="auto"/>
              <w:left w:val="single" w:sz="2" w:space="0" w:color="auto"/>
              <w:bottom w:val="single" w:sz="2" w:space="0" w:color="auto"/>
              <w:right w:val="single" w:sz="2" w:space="0" w:color="auto"/>
            </w:tcBorders>
          </w:tcPr>
          <w:p w14:paraId="30A521A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setSize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A08C62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DA5BE3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A80640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A8B5FE0"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size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FE9F8B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DF6F38C" w14:textId="77777777" w:rsidR="000A45C6" w:rsidRDefault="000A45C6" w:rsidP="000A45C6"/>
        </w:tc>
        <w:bookmarkEnd w:id="480"/>
      </w:tr>
      <w:bookmarkStart w:id="481" w:name="BKM_FCFA9E41_198B_479d_BBED_FD3058D550BD"/>
      <w:tr w:rsidR="000A45C6" w14:paraId="27DF89FB" w14:textId="77777777" w:rsidTr="000A45C6">
        <w:tc>
          <w:tcPr>
            <w:tcW w:w="2340" w:type="dxa"/>
            <w:tcBorders>
              <w:top w:val="single" w:sz="2" w:space="0" w:color="auto"/>
              <w:left w:val="single" w:sz="2" w:space="0" w:color="auto"/>
              <w:bottom w:val="single" w:sz="2" w:space="0" w:color="auto"/>
              <w:right w:val="single" w:sz="2" w:space="0" w:color="auto"/>
            </w:tcBorders>
          </w:tcPr>
          <w:p w14:paraId="40EAB71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WhereClause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077DB24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C2C78D2"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This method was generated by MyBatis Generator. </w:t>
            </w:r>
            <w:r>
              <w:rPr>
                <w:rFonts w:ascii="Times New Roman" w:eastAsia="Times New Roman" w:hAnsi="Times New Roman"/>
                <w:lang w:val="ko-KR"/>
              </w:rPr>
              <w:t xml:space="preserve">This method corresponds to the database table </w:t>
            </w:r>
          </w:p>
          <w:p w14:paraId="5124113D" w14:textId="77777777" w:rsidR="000A45C6" w:rsidRDefault="000A45C6" w:rsidP="000A45C6">
            <w:pPr>
              <w:rPr>
                <w:rFonts w:ascii="Times New Roman" w:eastAsia="Times New Roman" w:hAnsi="Times New Roman"/>
              </w:rPr>
            </w:pPr>
            <w:r>
              <w:rPr>
                <w:rFonts w:ascii="Times New Roman" w:eastAsia="Times New Roman" w:hAnsi="Times New Roman"/>
                <w:lang w:val="ko-KR"/>
              </w:rPr>
              <w:t>@mbggenerated</w:t>
            </w:r>
          </w:p>
          <w:p w14:paraId="6FB6423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E178895" w14:textId="77777777" w:rsidR="000A45C6" w:rsidRDefault="000A45C6" w:rsidP="000A45C6"/>
        </w:tc>
        <w:bookmarkEnd w:id="481"/>
      </w:tr>
    </w:tbl>
    <w:p w14:paraId="45BD3175" w14:textId="77777777" w:rsidR="000A45C6" w:rsidRDefault="000A45C6" w:rsidP="000A45C6">
      <w:pPr>
        <w:rPr>
          <w:rFonts w:ascii="Times New Roman" w:eastAsia="Times New Roman" w:hAnsi="Times New Roman"/>
        </w:rPr>
      </w:pPr>
    </w:p>
    <w:bookmarkStart w:id="482" w:name="BKM_EFF0B9DC_9C4E_4963_B615_D928227558BF"/>
    <w:p w14:paraId="061F3617" w14:textId="77777777" w:rsidR="000A45C6" w:rsidRDefault="000A45C6" w:rsidP="000A45C6">
      <w:pPr>
        <w:pStyle w:val="4"/>
        <w:rPr>
          <w:rFonts w:eastAsia="Times New Roman"/>
        </w:rPr>
      </w:pPr>
      <w:r>
        <w:rPr>
          <w:b/>
          <w:bCs w:val="0"/>
        </w:rPr>
        <w:fldChar w:fldCharType="begin" w:fldLock="1"/>
      </w:r>
      <w:r>
        <w:rPr>
          <w:b/>
          <w:bCs w:val="0"/>
        </w:rPr>
        <w:instrText xml:space="preserve">MERGEFIELD </w:instrText>
      </w:r>
      <w:r>
        <w:rPr>
          <w:rFonts w:eastAsia="Times New Roman"/>
        </w:rPr>
        <w:instrText>{Element.Name}</w:instrText>
      </w:r>
      <w:r>
        <w:rPr>
          <w:b/>
          <w:bCs w:val="0"/>
        </w:rPr>
        <w:fldChar w:fldCharType="separate"/>
      </w:r>
      <w:r>
        <w:rPr>
          <w:rFonts w:eastAsia="Times New Roman"/>
        </w:rPr>
        <w:t>Criteria</w:t>
      </w:r>
      <w:r>
        <w:rPr>
          <w:b/>
          <w:bCs w:val="0"/>
        </w:rPr>
        <w:fldChar w:fldCharType="end"/>
      </w:r>
    </w:p>
    <w:p w14:paraId="766AC90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GeneratedCriteria</w:t>
      </w:r>
      <w:r>
        <w:rPr>
          <w:rStyle w:val="Objecttype"/>
          <w:rFonts w:ascii="Times New Roman" w:eastAsia="Times New Roman" w:hAnsi="Times New Roman"/>
        </w:rPr>
        <w:fldChar w:fldCharType="end"/>
      </w:r>
    </w:p>
    <w:p w14:paraId="79ADEB2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0221AA5"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5764F4B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570C38D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{EFF0B9DC-9C4E-4963-B615-D928227558BF}</w:t>
      </w:r>
      <w:r>
        <w:rPr>
          <w:rFonts w:ascii="Times New Roman" w:eastAsia="Times New Roman" w:hAnsi="Times New Roman"/>
        </w:rPr>
        <w:fldChar w:fldCharType="end"/>
      </w:r>
    </w:p>
    <w:p w14:paraId="0AEC6FD6" w14:textId="77777777" w:rsidR="000A45C6" w:rsidRDefault="000A45C6" w:rsidP="000A45C6">
      <w:pPr>
        <w:rPr>
          <w:rFonts w:ascii="Times New Roman" w:eastAsia="Times New Roman" w:hAnsi="Times New Roman"/>
        </w:rPr>
      </w:pPr>
    </w:p>
    <w:p w14:paraId="2B8B2A47"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Element.Notes</w:instrText>
      </w:r>
      <w:r>
        <w:fldChar w:fldCharType="end"/>
      </w:r>
      <w:r w:rsidRPr="000A45C6">
        <w:rPr>
          <w:rFonts w:ascii="Times New Roman" w:eastAsia="Times New Roman" w:hAnsi="Times New Roman"/>
        </w:rPr>
        <w:t xml:space="preserve">This class was generated by MyBatis Generator. This class corresponds to the database table </w:t>
      </w:r>
    </w:p>
    <w:p w14:paraId="14E1AEDA" w14:textId="77777777" w:rsidR="000A45C6" w:rsidRDefault="000A45C6" w:rsidP="000A45C6">
      <w:r w:rsidRPr="000A45C6">
        <w:rPr>
          <w:rFonts w:ascii="Times New Roman" w:eastAsia="Times New Roman" w:hAnsi="Times New Roman"/>
        </w:rPr>
        <w:t>@mbggenerated do_not_delete_during_merge</w:t>
      </w:r>
    </w:p>
    <w:p w14:paraId="30FD987E" w14:textId="77777777" w:rsidR="000A45C6" w:rsidRDefault="000A45C6" w:rsidP="000A45C6">
      <w:pPr>
        <w:rPr>
          <w:rFonts w:ascii="Times New Roman" w:eastAsia="Times New Roman" w:hAnsi="Times New Roman"/>
        </w:rPr>
      </w:pPr>
    </w:p>
    <w:p w14:paraId="0BCFF590"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293F7D4D" w14:textId="77777777" w:rsidTr="000A45C6">
        <w:trPr>
          <w:cantSplit/>
          <w:trHeight w:val="289"/>
          <w:tblHeader/>
        </w:trPr>
        <w:tc>
          <w:tcPr>
            <w:tcW w:w="9360" w:type="dxa"/>
            <w:gridSpan w:val="2"/>
            <w:tcBorders>
              <w:top w:val="nil"/>
              <w:left w:val="nil"/>
              <w:bottom w:val="nil"/>
              <w:right w:val="nil"/>
            </w:tcBorders>
          </w:tcPr>
          <w:p w14:paraId="440C5C5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4FE094EB" w14:textId="77777777" w:rsidTr="000A45C6">
        <w:trPr>
          <w:trHeight w:val="351"/>
        </w:trPr>
        <w:tc>
          <w:tcPr>
            <w:tcW w:w="630" w:type="dxa"/>
            <w:tcBorders>
              <w:top w:val="nil"/>
              <w:left w:val="nil"/>
              <w:bottom w:val="nil"/>
              <w:right w:val="nil"/>
            </w:tcBorders>
          </w:tcPr>
          <w:p w14:paraId="03B6CAF1"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6943C7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11442C4A" w14:textId="77777777" w:rsidR="000A45C6" w:rsidRDefault="000A45C6" w:rsidP="000A45C6">
      <w:pPr>
        <w:rPr>
          <w:rFonts w:ascii="Times New Roman" w:eastAsia="Times New Roman" w:hAnsi="Times New Roman"/>
        </w:rPr>
      </w:pPr>
    </w:p>
    <w:p w14:paraId="7F63C90D" w14:textId="77777777" w:rsidR="000A45C6" w:rsidRDefault="000A45C6" w:rsidP="000A45C6">
      <w:pPr>
        <w:rPr>
          <w:rFonts w:ascii="Times New Roman" w:eastAsia="Times New Roman" w:hAnsi="Times New Roman"/>
        </w:rPr>
      </w:pPr>
    </w:p>
    <w:p w14:paraId="32250470"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67B4DB87"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1281B52"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AD0271"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A4360E0"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5E83136"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04C55C2B" w14:textId="77777777" w:rsidTr="000A45C6">
        <w:tc>
          <w:tcPr>
            <w:tcW w:w="2250" w:type="dxa"/>
            <w:tcBorders>
              <w:top w:val="single" w:sz="2" w:space="0" w:color="auto"/>
              <w:left w:val="single" w:sz="2" w:space="0" w:color="auto"/>
              <w:bottom w:val="single" w:sz="2" w:space="0" w:color="auto"/>
              <w:right w:val="single" w:sz="2" w:space="0" w:color="auto"/>
            </w:tcBorders>
          </w:tcPr>
          <w:p w14:paraId="2056AE13"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3860D53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75DF5472"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13B79A9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5B2726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29DB3082"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58E0BE5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40F23A7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GeneratedCriteria</w:t>
            </w:r>
            <w:r>
              <w:rPr>
                <w:rFonts w:ascii="Times New Roman" w:eastAsia="Times New Roman" w:hAnsi="Times New Roman"/>
              </w:rPr>
              <w:fldChar w:fldCharType="end"/>
            </w:r>
          </w:p>
          <w:p w14:paraId="27BA9A10"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3CB52AA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0D33515F"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226D8902" w14:textId="77777777" w:rsidR="000A45C6" w:rsidRDefault="000A45C6" w:rsidP="000A45C6">
      <w:pPr>
        <w:rPr>
          <w:rFonts w:ascii="Times New Roman" w:eastAsia="Times New Roman" w:hAnsi="Times New Roman"/>
        </w:rPr>
      </w:pPr>
      <w:bookmarkStart w:id="483" w:name="BKM_2ECE07F6_518F_4d7d_94FD_F39D30828820"/>
    </w:p>
    <w:p w14:paraId="5F2DCBB8" w14:textId="77777777" w:rsidR="000A45C6" w:rsidRDefault="000A45C6" w:rsidP="000A45C6">
      <w:pPr>
        <w:rPr>
          <w:rFonts w:ascii="Times New Roman" w:eastAsia="Times New Roman" w:hAnsi="Times New Roman"/>
        </w:rPr>
      </w:pPr>
    </w:p>
    <w:p w14:paraId="7AED424F"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6FA952E0"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B15C330"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EDF743"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36B55"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018CD6C4" w14:textId="77777777" w:rsidTr="000A45C6">
        <w:tc>
          <w:tcPr>
            <w:tcW w:w="2340" w:type="dxa"/>
            <w:tcBorders>
              <w:top w:val="single" w:sz="2" w:space="0" w:color="auto"/>
              <w:left w:val="single" w:sz="2" w:space="0" w:color="auto"/>
              <w:bottom w:val="single" w:sz="2" w:space="0" w:color="auto"/>
              <w:right w:val="single" w:sz="2" w:space="0" w:color="auto"/>
            </w:tcBorders>
          </w:tcPr>
          <w:p w14:paraId="4DDD41A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Criteria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3C2C7B4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18179C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2F29A93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4DD90E" w14:textId="77777777" w:rsidR="000A45C6" w:rsidRDefault="000A45C6" w:rsidP="000A45C6"/>
        </w:tc>
        <w:bookmarkEnd w:id="483"/>
      </w:tr>
    </w:tbl>
    <w:p w14:paraId="1317C73E" w14:textId="77777777" w:rsidR="000A45C6" w:rsidRDefault="000A45C6" w:rsidP="000A45C6">
      <w:pPr>
        <w:rPr>
          <w:rFonts w:ascii="Times New Roman" w:eastAsia="Times New Roman" w:hAnsi="Times New Roman"/>
        </w:rPr>
      </w:pPr>
      <w:r>
        <w:rPr>
          <w:rFonts w:ascii="Times New Roman" w:eastAsia="Times New Roman" w:hAnsi="Times New Roman"/>
          <w:lang w:val="ko-KR"/>
        </w:rPr>
        <w:t xml:space="preserve"> </w:t>
      </w:r>
      <w:bookmarkEnd w:id="482"/>
    </w:p>
    <w:p w14:paraId="1243452F" w14:textId="77777777" w:rsidR="000A45C6" w:rsidRDefault="000A45C6" w:rsidP="000A45C6">
      <w:pPr>
        <w:rPr>
          <w:rFonts w:ascii="Times New Roman" w:eastAsia="Times New Roman" w:hAnsi="Times New Roman"/>
        </w:rPr>
      </w:pPr>
    </w:p>
    <w:bookmarkStart w:id="484" w:name="BKM_69BA388E_6CFF_4ccb_9B6E_456BDEECEEE9"/>
    <w:p w14:paraId="39C1C8C5" w14:textId="77777777" w:rsidR="000A45C6" w:rsidRDefault="000A45C6" w:rsidP="000A45C6">
      <w:pPr>
        <w:pStyle w:val="4"/>
        <w:rPr>
          <w:rFonts w:eastAsia="Times New Roman"/>
        </w:rPr>
      </w:pPr>
      <w:r>
        <w:rPr>
          <w:b/>
          <w:bCs w:val="0"/>
        </w:rPr>
        <w:fldChar w:fldCharType="begin" w:fldLock="1"/>
      </w:r>
      <w:r>
        <w:rPr>
          <w:b/>
          <w:bCs w:val="0"/>
        </w:rPr>
        <w:instrText xml:space="preserve">MERGEFIELD </w:instrText>
      </w:r>
      <w:r>
        <w:rPr>
          <w:rFonts w:eastAsia="Times New Roman"/>
        </w:rPr>
        <w:instrText>{Element.Name}</w:instrText>
      </w:r>
      <w:r>
        <w:rPr>
          <w:b/>
          <w:bCs w:val="0"/>
        </w:rPr>
        <w:fldChar w:fldCharType="separate"/>
      </w:r>
      <w:r>
        <w:rPr>
          <w:rFonts w:eastAsia="Times New Roman"/>
        </w:rPr>
        <w:t>Criterion</w:t>
      </w:r>
      <w:r>
        <w:rPr>
          <w:b/>
          <w:bCs w:val="0"/>
        </w:rPr>
        <w:fldChar w:fldCharType="end"/>
      </w:r>
    </w:p>
    <w:p w14:paraId="5A40019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648A2C7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3D7A712"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233123F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2F3DD76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{69BA388E-6CFF-4ccb-9B6E-456BDEECEEE9}</w:t>
      </w:r>
      <w:r>
        <w:rPr>
          <w:rFonts w:ascii="Times New Roman" w:eastAsia="Times New Roman" w:hAnsi="Times New Roman"/>
        </w:rPr>
        <w:fldChar w:fldCharType="end"/>
      </w:r>
    </w:p>
    <w:p w14:paraId="727D8359" w14:textId="77777777" w:rsidR="000A45C6" w:rsidRDefault="000A45C6" w:rsidP="000A45C6">
      <w:pPr>
        <w:rPr>
          <w:rFonts w:ascii="Times New Roman" w:eastAsia="Times New Roman" w:hAnsi="Times New Roman"/>
        </w:rPr>
      </w:pPr>
    </w:p>
    <w:p w14:paraId="5424F3FA"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Element.Notes</w:instrText>
      </w:r>
      <w:r>
        <w:fldChar w:fldCharType="end"/>
      </w:r>
      <w:r w:rsidRPr="000A45C6">
        <w:rPr>
          <w:rFonts w:ascii="Times New Roman" w:eastAsia="Times New Roman" w:hAnsi="Times New Roman"/>
        </w:rPr>
        <w:t xml:space="preserve">This class was generated by MyBatis Generator. </w:t>
      </w:r>
      <w:r>
        <w:rPr>
          <w:rFonts w:ascii="Times New Roman" w:eastAsia="Times New Roman" w:hAnsi="Times New Roman"/>
          <w:lang w:val="ko-KR"/>
        </w:rPr>
        <w:t xml:space="preserve">This class corresponds to the database table </w:t>
      </w:r>
    </w:p>
    <w:p w14:paraId="28B0A765" w14:textId="77777777" w:rsidR="000A45C6" w:rsidRDefault="000A45C6" w:rsidP="000A45C6">
      <w:r>
        <w:rPr>
          <w:rFonts w:ascii="Times New Roman" w:eastAsia="Times New Roman" w:hAnsi="Times New Roman"/>
          <w:lang w:val="ko-KR"/>
        </w:rPr>
        <w:t>@mbggenerated</w:t>
      </w:r>
    </w:p>
    <w:p w14:paraId="1C12A4E9" w14:textId="77777777" w:rsidR="000A45C6" w:rsidRDefault="000A45C6" w:rsidP="000A45C6">
      <w:pPr>
        <w:rPr>
          <w:rFonts w:ascii="Times New Roman" w:eastAsia="Times New Roman" w:hAnsi="Times New Roman"/>
        </w:rPr>
      </w:pPr>
    </w:p>
    <w:p w14:paraId="124D429C"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7715CA28" w14:textId="77777777" w:rsidTr="000A45C6">
        <w:trPr>
          <w:cantSplit/>
          <w:trHeight w:val="289"/>
          <w:tblHeader/>
        </w:trPr>
        <w:tc>
          <w:tcPr>
            <w:tcW w:w="9360" w:type="dxa"/>
            <w:gridSpan w:val="2"/>
            <w:tcBorders>
              <w:top w:val="nil"/>
              <w:left w:val="nil"/>
              <w:bottom w:val="nil"/>
              <w:right w:val="nil"/>
            </w:tcBorders>
          </w:tcPr>
          <w:p w14:paraId="3901047C"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27959F1F" w14:textId="77777777" w:rsidTr="000A45C6">
        <w:trPr>
          <w:trHeight w:val="351"/>
        </w:trPr>
        <w:tc>
          <w:tcPr>
            <w:tcW w:w="630" w:type="dxa"/>
            <w:tcBorders>
              <w:top w:val="nil"/>
              <w:left w:val="nil"/>
              <w:bottom w:val="nil"/>
              <w:right w:val="nil"/>
            </w:tcBorders>
          </w:tcPr>
          <w:p w14:paraId="19F95AD1"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E1DC83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34B57608" w14:textId="77777777" w:rsidR="000A45C6" w:rsidRDefault="000A45C6" w:rsidP="000A45C6">
      <w:pPr>
        <w:rPr>
          <w:rFonts w:ascii="Times New Roman" w:eastAsia="Times New Roman" w:hAnsi="Times New Roman"/>
        </w:rPr>
      </w:pPr>
      <w:bookmarkStart w:id="485" w:name="BKM_0E548EDE_9CC0_48c6_9D3F_F179DDC08EAE"/>
    </w:p>
    <w:p w14:paraId="307DED72" w14:textId="77777777" w:rsidR="000A45C6" w:rsidRDefault="000A45C6" w:rsidP="000A45C6">
      <w:pPr>
        <w:rPr>
          <w:rFonts w:ascii="Times New Roman" w:eastAsia="Times New Roman" w:hAnsi="Times New Roman"/>
        </w:rPr>
      </w:pPr>
    </w:p>
    <w:p w14:paraId="6A0AEE67"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585F475"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068C3E7"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E3050A2"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E9216EA"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0B1A8B60" w14:textId="77777777" w:rsidTr="00D64584">
        <w:trPr>
          <w:trHeight w:val="685"/>
        </w:trPr>
        <w:tc>
          <w:tcPr>
            <w:tcW w:w="2340" w:type="dxa"/>
            <w:tcBorders>
              <w:top w:val="single" w:sz="2" w:space="0" w:color="auto"/>
              <w:left w:val="single" w:sz="2" w:space="0" w:color="auto"/>
              <w:bottom w:val="single" w:sz="2" w:space="0" w:color="auto"/>
              <w:right w:val="single" w:sz="2" w:space="0" w:color="auto"/>
            </w:tcBorders>
          </w:tcPr>
          <w:p w14:paraId="2F002A9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betweenValue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346F711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2F54B481"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F9D89B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9B8E495"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525FD54"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D7420C9" w14:textId="77777777" w:rsidR="000A45C6" w:rsidRDefault="000A45C6" w:rsidP="000A45C6">
            <w:pPr>
              <w:rPr>
                <w:rFonts w:ascii="Times New Roman" w:eastAsia="Times New Roman" w:hAnsi="Times New Roman"/>
              </w:rPr>
            </w:pPr>
          </w:p>
        </w:tc>
        <w:bookmarkEnd w:id="485"/>
      </w:tr>
      <w:bookmarkStart w:id="486" w:name="BKM_4220E4C0_55FC_4a7b_A32B_79B1A8330635"/>
      <w:tr w:rsidR="000A45C6" w14:paraId="5B099D91" w14:textId="77777777" w:rsidTr="00D64584">
        <w:trPr>
          <w:trHeight w:val="601"/>
        </w:trPr>
        <w:tc>
          <w:tcPr>
            <w:tcW w:w="2340" w:type="dxa"/>
            <w:tcBorders>
              <w:top w:val="single" w:sz="2" w:space="0" w:color="auto"/>
              <w:left w:val="single" w:sz="2" w:space="0" w:color="auto"/>
              <w:bottom w:val="single" w:sz="2" w:space="0" w:color="auto"/>
              <w:right w:val="single" w:sz="2" w:space="0" w:color="auto"/>
            </w:tcBorders>
          </w:tcPr>
          <w:p w14:paraId="146198E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condition</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7F32894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5B45054B"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1E8F32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0C5D286"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202A3BF8"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F4B690C" w14:textId="77777777" w:rsidR="000A45C6" w:rsidRDefault="000A45C6" w:rsidP="000A45C6">
            <w:pPr>
              <w:rPr>
                <w:rFonts w:ascii="Times New Roman" w:eastAsia="Times New Roman" w:hAnsi="Times New Roman"/>
              </w:rPr>
            </w:pPr>
          </w:p>
        </w:tc>
        <w:bookmarkEnd w:id="486"/>
      </w:tr>
      <w:bookmarkStart w:id="487" w:name="BKM_F3D0A764_B27B_49d8_AC14_9519F10F8AC9"/>
      <w:tr w:rsidR="000A45C6" w14:paraId="06A7CC16" w14:textId="77777777" w:rsidTr="00D64584">
        <w:trPr>
          <w:trHeight w:val="504"/>
        </w:trPr>
        <w:tc>
          <w:tcPr>
            <w:tcW w:w="2340" w:type="dxa"/>
            <w:tcBorders>
              <w:top w:val="single" w:sz="2" w:space="0" w:color="auto"/>
              <w:left w:val="single" w:sz="2" w:space="0" w:color="auto"/>
              <w:bottom w:val="single" w:sz="2" w:space="0" w:color="auto"/>
              <w:right w:val="single" w:sz="2" w:space="0" w:color="auto"/>
            </w:tcBorders>
          </w:tcPr>
          <w:p w14:paraId="1AEEA3F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listValue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5014D78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0BA8376C"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F62ECB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11F46ED"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47F0B8E8"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8F268B4" w14:textId="77777777" w:rsidR="000A45C6" w:rsidRDefault="000A45C6" w:rsidP="000A45C6">
            <w:pPr>
              <w:rPr>
                <w:rFonts w:ascii="Times New Roman" w:eastAsia="Times New Roman" w:hAnsi="Times New Roman"/>
              </w:rPr>
            </w:pPr>
          </w:p>
        </w:tc>
        <w:bookmarkEnd w:id="487"/>
      </w:tr>
      <w:bookmarkStart w:id="488" w:name="BKM_87D2CEF7_989C_48d3_9444_93225A85F518"/>
      <w:tr w:rsidR="000A45C6" w14:paraId="4BF1A137" w14:textId="77777777" w:rsidTr="00D64584">
        <w:trPr>
          <w:trHeight w:val="908"/>
        </w:trPr>
        <w:tc>
          <w:tcPr>
            <w:tcW w:w="2340" w:type="dxa"/>
            <w:tcBorders>
              <w:top w:val="single" w:sz="2" w:space="0" w:color="auto"/>
              <w:left w:val="single" w:sz="2" w:space="0" w:color="auto"/>
              <w:bottom w:val="single" w:sz="2" w:space="0" w:color="auto"/>
              <w:right w:val="single" w:sz="2" w:space="0" w:color="auto"/>
            </w:tcBorders>
          </w:tcPr>
          <w:p w14:paraId="6E4D23D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noValue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20658DC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3FE9AAA7"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244ADE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FD0133E"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C7EFE5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EEFADF6" w14:textId="77777777" w:rsidR="000A45C6" w:rsidRDefault="000A45C6" w:rsidP="000A45C6">
            <w:pPr>
              <w:rPr>
                <w:rFonts w:ascii="Times New Roman" w:eastAsia="Times New Roman" w:hAnsi="Times New Roman"/>
              </w:rPr>
            </w:pPr>
          </w:p>
        </w:tc>
        <w:bookmarkEnd w:id="488"/>
      </w:tr>
      <w:bookmarkStart w:id="489" w:name="BKM_B1D3D6BE_3DD1_4afa_A8EA_93145FF67374"/>
      <w:tr w:rsidR="000A45C6" w14:paraId="0EBF9B83" w14:textId="77777777" w:rsidTr="00D64584">
        <w:trPr>
          <w:trHeight w:val="341"/>
        </w:trPr>
        <w:tc>
          <w:tcPr>
            <w:tcW w:w="2340" w:type="dxa"/>
            <w:tcBorders>
              <w:top w:val="single" w:sz="2" w:space="0" w:color="auto"/>
              <w:left w:val="single" w:sz="2" w:space="0" w:color="auto"/>
              <w:bottom w:val="single" w:sz="2" w:space="0" w:color="auto"/>
              <w:right w:val="single" w:sz="2" w:space="0" w:color="auto"/>
            </w:tcBorders>
          </w:tcPr>
          <w:p w14:paraId="0FC295B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secondValue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Object</w:t>
            </w:r>
            <w:r>
              <w:rPr>
                <w:rFonts w:ascii="Times New Roman" w:eastAsia="Times New Roman" w:hAnsi="Times New Roman"/>
              </w:rPr>
              <w:fldChar w:fldCharType="end"/>
            </w:r>
          </w:p>
          <w:p w14:paraId="36F68C6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3CD1329B"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408F4BB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4585211"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B5144EB"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7CDD70B" w14:textId="77777777" w:rsidR="000A45C6" w:rsidRDefault="000A45C6" w:rsidP="000A45C6">
            <w:pPr>
              <w:rPr>
                <w:rFonts w:ascii="Times New Roman" w:eastAsia="Times New Roman" w:hAnsi="Times New Roman"/>
              </w:rPr>
            </w:pPr>
          </w:p>
        </w:tc>
        <w:bookmarkEnd w:id="489"/>
      </w:tr>
      <w:bookmarkStart w:id="490" w:name="BKM_429E58C6_8A22_4fe6_88D3_65A1899A93FB"/>
      <w:tr w:rsidR="000A45C6" w14:paraId="03F13F24" w14:textId="77777777" w:rsidTr="00D64584">
        <w:trPr>
          <w:trHeight w:val="323"/>
        </w:trPr>
        <w:tc>
          <w:tcPr>
            <w:tcW w:w="2340" w:type="dxa"/>
            <w:tcBorders>
              <w:top w:val="single" w:sz="2" w:space="0" w:color="auto"/>
              <w:left w:val="single" w:sz="2" w:space="0" w:color="auto"/>
              <w:bottom w:val="single" w:sz="2" w:space="0" w:color="auto"/>
              <w:right w:val="single" w:sz="2" w:space="0" w:color="auto"/>
            </w:tcBorders>
          </w:tcPr>
          <w:p w14:paraId="67BDB43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singleValue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73B8D5E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08494F7A"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7F7AA08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E6E725B"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E25CFD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BA27F0F" w14:textId="77777777" w:rsidR="000A45C6" w:rsidRDefault="000A45C6" w:rsidP="000A45C6">
            <w:pPr>
              <w:rPr>
                <w:rFonts w:ascii="Times New Roman" w:eastAsia="Times New Roman" w:hAnsi="Times New Roman"/>
              </w:rPr>
            </w:pPr>
          </w:p>
        </w:tc>
        <w:bookmarkEnd w:id="490"/>
      </w:tr>
      <w:bookmarkStart w:id="491" w:name="BKM_83E3581D_0C9A_46f0_8A66_AAD78964E59E"/>
      <w:tr w:rsidR="000A45C6" w14:paraId="655FB173" w14:textId="77777777" w:rsidTr="00D64584">
        <w:trPr>
          <w:trHeight w:val="75"/>
        </w:trPr>
        <w:tc>
          <w:tcPr>
            <w:tcW w:w="2340" w:type="dxa"/>
            <w:tcBorders>
              <w:top w:val="single" w:sz="2" w:space="0" w:color="auto"/>
              <w:left w:val="single" w:sz="2" w:space="0" w:color="auto"/>
              <w:bottom w:val="single" w:sz="2" w:space="0" w:color="auto"/>
              <w:right w:val="single" w:sz="2" w:space="0" w:color="auto"/>
            </w:tcBorders>
          </w:tcPr>
          <w:p w14:paraId="590FEFA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typeHandler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3693CD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41A8AC0E"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7EDD776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3B8D22"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4A200A2"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5FF11EE" w14:textId="77777777" w:rsidR="000A45C6" w:rsidRDefault="000A45C6" w:rsidP="000A45C6">
            <w:pPr>
              <w:rPr>
                <w:rFonts w:ascii="Times New Roman" w:eastAsia="Times New Roman" w:hAnsi="Times New Roman"/>
              </w:rPr>
            </w:pPr>
          </w:p>
        </w:tc>
        <w:bookmarkEnd w:id="491"/>
      </w:tr>
      <w:bookmarkStart w:id="492" w:name="BKM_05D60590_008E_4148_9E36_6B7ABC08188C"/>
      <w:tr w:rsidR="000A45C6" w14:paraId="7ED4A39D" w14:textId="77777777" w:rsidTr="00D64584">
        <w:trPr>
          <w:trHeight w:val="410"/>
        </w:trPr>
        <w:tc>
          <w:tcPr>
            <w:tcW w:w="2340" w:type="dxa"/>
            <w:tcBorders>
              <w:top w:val="single" w:sz="2" w:space="0" w:color="auto"/>
              <w:left w:val="single" w:sz="2" w:space="0" w:color="auto"/>
              <w:bottom w:val="single" w:sz="2" w:space="0" w:color="auto"/>
              <w:right w:val="single" w:sz="2" w:space="0" w:color="auto"/>
            </w:tcBorders>
          </w:tcPr>
          <w:p w14:paraId="2327686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Object</w:t>
            </w:r>
            <w:r>
              <w:rPr>
                <w:rFonts w:ascii="Times New Roman" w:eastAsia="Times New Roman" w:hAnsi="Times New Roman"/>
              </w:rPr>
              <w:fldChar w:fldCharType="end"/>
            </w:r>
          </w:p>
          <w:p w14:paraId="39DC6F1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p w14:paraId="441FD592"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1451097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3E4383A"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654DCC6E"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4A87D1C" w14:textId="77777777" w:rsidR="000A45C6" w:rsidRDefault="000A45C6" w:rsidP="000A45C6">
            <w:pPr>
              <w:rPr>
                <w:rFonts w:ascii="Times New Roman" w:eastAsia="Times New Roman" w:hAnsi="Times New Roman"/>
              </w:rPr>
            </w:pPr>
          </w:p>
        </w:tc>
        <w:bookmarkEnd w:id="492"/>
      </w:tr>
    </w:tbl>
    <w:p w14:paraId="3E95B565" w14:textId="77777777" w:rsidR="000A45C6" w:rsidRDefault="000A45C6" w:rsidP="000A45C6">
      <w:pPr>
        <w:rPr>
          <w:rFonts w:ascii="Times New Roman" w:eastAsia="Times New Roman" w:hAnsi="Times New Roman"/>
        </w:rPr>
      </w:pPr>
      <w:bookmarkStart w:id="493" w:name="BKM_93E6AECD_13EE_4503_AD16_9D295C867CCC"/>
    </w:p>
    <w:p w14:paraId="105CCB2C" w14:textId="77777777" w:rsidR="000A45C6" w:rsidRDefault="000A45C6" w:rsidP="000A45C6">
      <w:pPr>
        <w:rPr>
          <w:rFonts w:ascii="Times New Roman" w:eastAsia="Times New Roman" w:hAnsi="Times New Roman"/>
        </w:rPr>
      </w:pPr>
    </w:p>
    <w:p w14:paraId="52EB048A"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18ADCE1"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1A0CC2"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B68342A"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7A5DFE3"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70AC538A" w14:textId="77777777" w:rsidTr="000A45C6">
        <w:tc>
          <w:tcPr>
            <w:tcW w:w="2340" w:type="dxa"/>
            <w:tcBorders>
              <w:top w:val="single" w:sz="2" w:space="0" w:color="auto"/>
              <w:left w:val="single" w:sz="2" w:space="0" w:color="auto"/>
              <w:bottom w:val="single" w:sz="2" w:space="0" w:color="auto"/>
              <w:right w:val="single" w:sz="2" w:space="0" w:color="auto"/>
            </w:tcBorders>
          </w:tcPr>
          <w:p w14:paraId="7748A6A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Criterion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392DA1A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69EF61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3B54485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6920D5"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condition</w:t>
            </w:r>
            <w:r>
              <w:rPr>
                <w:rStyle w:val="Objecttype"/>
                <w:rFonts w:ascii="Times New Roman" w:eastAsia="Times New Roman" w:hAnsi="Times New Roman"/>
              </w:rPr>
              <w:fldChar w:fldCharType="end"/>
            </w:r>
            <w:r>
              <w:rPr>
                <w:rFonts w:ascii="Times New Roman" w:eastAsia="Times New Roman" w:hAnsi="Times New Roman"/>
              </w:rPr>
              <w:t xml:space="preserve"> </w:t>
            </w:r>
          </w:p>
          <w:p w14:paraId="7B1D475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2D45FA9E" w14:textId="77777777" w:rsidR="000A45C6" w:rsidRDefault="000A45C6" w:rsidP="000A45C6"/>
        </w:tc>
        <w:bookmarkEnd w:id="493"/>
      </w:tr>
      <w:bookmarkStart w:id="494" w:name="BKM_D7517D53_67F4_4cb1_88D0_99D199A7786F"/>
      <w:tr w:rsidR="000A45C6" w14:paraId="7462243F" w14:textId="77777777" w:rsidTr="000A45C6">
        <w:tc>
          <w:tcPr>
            <w:tcW w:w="2340" w:type="dxa"/>
            <w:tcBorders>
              <w:top w:val="single" w:sz="2" w:space="0" w:color="auto"/>
              <w:left w:val="single" w:sz="2" w:space="0" w:color="auto"/>
              <w:bottom w:val="single" w:sz="2" w:space="0" w:color="auto"/>
              <w:right w:val="single" w:sz="2" w:space="0" w:color="auto"/>
            </w:tcBorders>
          </w:tcPr>
          <w:p w14:paraId="1E0DD4AA"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Criterion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13A4373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E7922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57DD983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2621FE"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condition</w:t>
            </w:r>
            <w:r>
              <w:rPr>
                <w:rStyle w:val="Objecttype"/>
                <w:rFonts w:ascii="Times New Roman" w:eastAsia="Times New Roman" w:hAnsi="Times New Roman"/>
              </w:rPr>
              <w:fldChar w:fldCharType="end"/>
            </w:r>
            <w:r>
              <w:rPr>
                <w:rFonts w:ascii="Times New Roman" w:eastAsia="Times New Roman" w:hAnsi="Times New Roman"/>
              </w:rPr>
              <w:t xml:space="preserve"> </w:t>
            </w:r>
          </w:p>
          <w:p w14:paraId="30F2F23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7342822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987835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EC62F3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typeHandler</w:t>
            </w:r>
            <w:r>
              <w:rPr>
                <w:rStyle w:val="Objecttype"/>
                <w:rFonts w:ascii="Times New Roman" w:eastAsia="Times New Roman" w:hAnsi="Times New Roman"/>
              </w:rPr>
              <w:fldChar w:fldCharType="end"/>
            </w:r>
            <w:r>
              <w:rPr>
                <w:rFonts w:ascii="Times New Roman" w:eastAsia="Times New Roman" w:hAnsi="Times New Roman"/>
              </w:rPr>
              <w:t xml:space="preserve"> </w:t>
            </w:r>
          </w:p>
          <w:p w14:paraId="40F79028" w14:textId="77777777" w:rsidR="000A45C6" w:rsidRDefault="000A45C6" w:rsidP="00D64584"/>
        </w:tc>
        <w:bookmarkEnd w:id="494"/>
      </w:tr>
      <w:bookmarkStart w:id="495" w:name="BKM_EF3CAE90_0109_43c0_A776_E33A12BCAE33"/>
      <w:tr w:rsidR="000A45C6" w14:paraId="19193A57" w14:textId="77777777" w:rsidTr="000A45C6">
        <w:tc>
          <w:tcPr>
            <w:tcW w:w="2340" w:type="dxa"/>
            <w:tcBorders>
              <w:top w:val="single" w:sz="2" w:space="0" w:color="auto"/>
              <w:left w:val="single" w:sz="2" w:space="0" w:color="auto"/>
              <w:bottom w:val="single" w:sz="2" w:space="0" w:color="auto"/>
              <w:right w:val="single" w:sz="2" w:space="0" w:color="auto"/>
            </w:tcBorders>
          </w:tcPr>
          <w:p w14:paraId="74157D4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Criterion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7774A28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8CE24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47D081C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5105311"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condition</w:t>
            </w:r>
            <w:r>
              <w:rPr>
                <w:rStyle w:val="Objecttype"/>
                <w:rFonts w:ascii="Times New Roman" w:eastAsia="Times New Roman" w:hAnsi="Times New Roman"/>
              </w:rPr>
              <w:fldChar w:fldCharType="end"/>
            </w:r>
            <w:r>
              <w:rPr>
                <w:rFonts w:ascii="Times New Roman" w:eastAsia="Times New Roman" w:hAnsi="Times New Roman"/>
              </w:rPr>
              <w:t xml:space="preserve"> </w:t>
            </w:r>
          </w:p>
          <w:p w14:paraId="7E4F727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8E811E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A03CBB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EAB34E6" w14:textId="77777777" w:rsidR="000A45C6" w:rsidRDefault="000A45C6" w:rsidP="000A45C6"/>
        </w:tc>
        <w:bookmarkEnd w:id="495"/>
      </w:tr>
      <w:bookmarkStart w:id="496" w:name="BKM_F1C6D401_EE8E_4e66_B581_5DCA510A291D"/>
      <w:tr w:rsidR="000A45C6" w14:paraId="770F4EB3" w14:textId="77777777" w:rsidTr="000A45C6">
        <w:tc>
          <w:tcPr>
            <w:tcW w:w="2340" w:type="dxa"/>
            <w:tcBorders>
              <w:top w:val="single" w:sz="2" w:space="0" w:color="auto"/>
              <w:left w:val="single" w:sz="2" w:space="0" w:color="auto"/>
              <w:bottom w:val="single" w:sz="2" w:space="0" w:color="auto"/>
              <w:right w:val="single" w:sz="2" w:space="0" w:color="auto"/>
            </w:tcBorders>
          </w:tcPr>
          <w:p w14:paraId="77DFECD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Criterion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648D56F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4DDC0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4EFEEF6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532393A"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condition</w:t>
            </w:r>
            <w:r>
              <w:rPr>
                <w:rStyle w:val="Objecttype"/>
                <w:rFonts w:ascii="Times New Roman" w:eastAsia="Times New Roman" w:hAnsi="Times New Roman"/>
              </w:rPr>
              <w:fldChar w:fldCharType="end"/>
            </w:r>
            <w:r>
              <w:rPr>
                <w:rFonts w:ascii="Times New Roman" w:eastAsia="Times New Roman" w:hAnsi="Times New Roman"/>
              </w:rPr>
              <w:t xml:space="preserve"> </w:t>
            </w:r>
          </w:p>
          <w:p w14:paraId="12CA298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70A725F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769128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74F7D6A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secondValue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2F36F5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002EA9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typeHandler</w:t>
            </w:r>
            <w:r>
              <w:rPr>
                <w:rStyle w:val="Objecttype"/>
                <w:rFonts w:ascii="Times New Roman" w:eastAsia="Times New Roman" w:hAnsi="Times New Roman"/>
              </w:rPr>
              <w:fldChar w:fldCharType="end"/>
            </w:r>
            <w:r>
              <w:rPr>
                <w:rFonts w:ascii="Times New Roman" w:eastAsia="Times New Roman" w:hAnsi="Times New Roman"/>
              </w:rPr>
              <w:t xml:space="preserve"> </w:t>
            </w:r>
          </w:p>
          <w:p w14:paraId="7AEF87F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523FDD08" w14:textId="77777777" w:rsidR="000A45C6" w:rsidRDefault="000A45C6" w:rsidP="000A45C6"/>
        </w:tc>
        <w:bookmarkEnd w:id="496"/>
      </w:tr>
      <w:bookmarkStart w:id="497" w:name="BKM_38FEB78B_E839_4e40_A781_5BCB0F627C7A"/>
      <w:tr w:rsidR="000A45C6" w14:paraId="0A9F083E" w14:textId="77777777" w:rsidTr="000A45C6">
        <w:tc>
          <w:tcPr>
            <w:tcW w:w="2340" w:type="dxa"/>
            <w:tcBorders>
              <w:top w:val="single" w:sz="2" w:space="0" w:color="auto"/>
              <w:left w:val="single" w:sz="2" w:space="0" w:color="auto"/>
              <w:bottom w:val="single" w:sz="2" w:space="0" w:color="auto"/>
              <w:right w:val="single" w:sz="2" w:space="0" w:color="auto"/>
            </w:tcBorders>
          </w:tcPr>
          <w:p w14:paraId="214B1E3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Criterion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59D3011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EDEAD4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0FAA13F3"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ACC09A1"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condition</w:t>
            </w:r>
            <w:r>
              <w:rPr>
                <w:rStyle w:val="Objecttype"/>
                <w:rFonts w:ascii="Times New Roman" w:eastAsia="Times New Roman" w:hAnsi="Times New Roman"/>
              </w:rPr>
              <w:fldChar w:fldCharType="end"/>
            </w:r>
            <w:r>
              <w:rPr>
                <w:rFonts w:ascii="Times New Roman" w:eastAsia="Times New Roman" w:hAnsi="Times New Roman"/>
              </w:rPr>
              <w:t xml:space="preserve"> </w:t>
            </w:r>
          </w:p>
          <w:p w14:paraId="509A096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066A84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D53788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DDF1499" w14:textId="04BC5883"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secondValue</w:t>
            </w:r>
            <w:r>
              <w:rPr>
                <w:rStyle w:val="Objecttype"/>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2261923" w14:textId="77777777" w:rsidR="000A45C6" w:rsidRDefault="000A45C6" w:rsidP="000A45C6"/>
        </w:tc>
        <w:bookmarkEnd w:id="497"/>
      </w:tr>
      <w:bookmarkStart w:id="498" w:name="BKM_CC6087B7_F674_4d03_995B_818D4C16F90D"/>
      <w:tr w:rsidR="000A45C6" w14:paraId="0864F8AE" w14:textId="77777777" w:rsidTr="000A45C6">
        <w:tc>
          <w:tcPr>
            <w:tcW w:w="2340" w:type="dxa"/>
            <w:tcBorders>
              <w:top w:val="single" w:sz="2" w:space="0" w:color="auto"/>
              <w:left w:val="single" w:sz="2" w:space="0" w:color="auto"/>
              <w:bottom w:val="single" w:sz="2" w:space="0" w:color="auto"/>
              <w:right w:val="single" w:sz="2" w:space="0" w:color="auto"/>
            </w:tcBorders>
          </w:tcPr>
          <w:p w14:paraId="120BF2A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getCondition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F6940C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E826B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C223715"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7A82373" w14:textId="77777777" w:rsidR="000A45C6" w:rsidRDefault="000A45C6" w:rsidP="000A45C6"/>
        </w:tc>
        <w:bookmarkEnd w:id="498"/>
      </w:tr>
      <w:bookmarkStart w:id="499" w:name="BKM_9468D7F1_D43C_4a9b_9D60_4746A7A8FE8F"/>
      <w:tr w:rsidR="000A45C6" w14:paraId="1611017B" w14:textId="77777777" w:rsidTr="000A45C6">
        <w:tc>
          <w:tcPr>
            <w:tcW w:w="2340" w:type="dxa"/>
            <w:tcBorders>
              <w:top w:val="single" w:sz="2" w:space="0" w:color="auto"/>
              <w:left w:val="single" w:sz="2" w:space="0" w:color="auto"/>
              <w:bottom w:val="single" w:sz="2" w:space="0" w:color="auto"/>
              <w:right w:val="single" w:sz="2" w:space="0" w:color="auto"/>
            </w:tcBorders>
          </w:tcPr>
          <w:p w14:paraId="24A4CF1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getSecondValue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Object</w:t>
            </w:r>
            <w:r>
              <w:rPr>
                <w:rFonts w:ascii="Times New Roman" w:eastAsia="Times New Roman" w:hAnsi="Times New Roman"/>
              </w:rPr>
              <w:fldChar w:fldCharType="end"/>
            </w:r>
          </w:p>
          <w:p w14:paraId="61A9F28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FC94BC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86DEAD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D7EFA3" w14:textId="77777777" w:rsidR="000A45C6" w:rsidRDefault="000A45C6" w:rsidP="000A45C6"/>
        </w:tc>
        <w:bookmarkEnd w:id="499"/>
      </w:tr>
      <w:bookmarkStart w:id="500" w:name="BKM_BB4F3735_F152_44d3_B0C7_9DE9902A37FD"/>
      <w:tr w:rsidR="000A45C6" w14:paraId="3759C0F4" w14:textId="77777777" w:rsidTr="000A45C6">
        <w:tc>
          <w:tcPr>
            <w:tcW w:w="2340" w:type="dxa"/>
            <w:tcBorders>
              <w:top w:val="single" w:sz="2" w:space="0" w:color="auto"/>
              <w:left w:val="single" w:sz="2" w:space="0" w:color="auto"/>
              <w:bottom w:val="single" w:sz="2" w:space="0" w:color="auto"/>
              <w:right w:val="single" w:sz="2" w:space="0" w:color="auto"/>
            </w:tcBorders>
          </w:tcPr>
          <w:p w14:paraId="2572872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getTypeHandler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35B8ABB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A0EB5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2072451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AD1A2A7" w14:textId="77777777" w:rsidR="000A45C6" w:rsidRDefault="000A45C6" w:rsidP="000A45C6"/>
        </w:tc>
        <w:bookmarkEnd w:id="500"/>
      </w:tr>
      <w:bookmarkStart w:id="501" w:name="BKM_DFA4AA5B_5CC0_4e59_BA6A_62D816101CB6"/>
      <w:tr w:rsidR="000A45C6" w14:paraId="51A54C18" w14:textId="77777777" w:rsidTr="000A45C6">
        <w:tc>
          <w:tcPr>
            <w:tcW w:w="2340" w:type="dxa"/>
            <w:tcBorders>
              <w:top w:val="single" w:sz="2" w:space="0" w:color="auto"/>
              <w:left w:val="single" w:sz="2" w:space="0" w:color="auto"/>
              <w:bottom w:val="single" w:sz="2" w:space="0" w:color="auto"/>
              <w:right w:val="single" w:sz="2" w:space="0" w:color="auto"/>
            </w:tcBorders>
          </w:tcPr>
          <w:p w14:paraId="094C13C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Object</w:t>
            </w:r>
            <w:r>
              <w:rPr>
                <w:rFonts w:ascii="Times New Roman" w:eastAsia="Times New Roman" w:hAnsi="Times New Roman"/>
              </w:rPr>
              <w:fldChar w:fldCharType="end"/>
            </w:r>
          </w:p>
          <w:p w14:paraId="469F898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6C619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5E83A9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1B9163" w14:textId="77777777" w:rsidR="000A45C6" w:rsidRDefault="000A45C6" w:rsidP="000A45C6"/>
        </w:tc>
        <w:bookmarkEnd w:id="501"/>
      </w:tr>
      <w:bookmarkStart w:id="502" w:name="BKM_3A07EFE7_F679_49c8_A5FE_4B20046D1F48"/>
      <w:tr w:rsidR="000A45C6" w14:paraId="285315EC" w14:textId="77777777" w:rsidTr="000A45C6">
        <w:tc>
          <w:tcPr>
            <w:tcW w:w="2340" w:type="dxa"/>
            <w:tcBorders>
              <w:top w:val="single" w:sz="2" w:space="0" w:color="auto"/>
              <w:left w:val="single" w:sz="2" w:space="0" w:color="auto"/>
              <w:bottom w:val="single" w:sz="2" w:space="0" w:color="auto"/>
              <w:right w:val="single" w:sz="2" w:space="0" w:color="auto"/>
            </w:tcBorders>
          </w:tcPr>
          <w:p w14:paraId="4D65195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isBetweenValue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3A8A430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5391E6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5B50599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489DF95" w14:textId="77777777" w:rsidR="000A45C6" w:rsidRDefault="000A45C6" w:rsidP="000A45C6"/>
        </w:tc>
        <w:bookmarkEnd w:id="502"/>
      </w:tr>
      <w:bookmarkStart w:id="503" w:name="BKM_7624DE79_8DD0_480d_A1C0_3C821006BCD4"/>
      <w:tr w:rsidR="000A45C6" w14:paraId="34571873" w14:textId="77777777" w:rsidTr="000A45C6">
        <w:tc>
          <w:tcPr>
            <w:tcW w:w="2340" w:type="dxa"/>
            <w:tcBorders>
              <w:top w:val="single" w:sz="2" w:space="0" w:color="auto"/>
              <w:left w:val="single" w:sz="2" w:space="0" w:color="auto"/>
              <w:bottom w:val="single" w:sz="2" w:space="0" w:color="auto"/>
              <w:right w:val="single" w:sz="2" w:space="0" w:color="auto"/>
            </w:tcBorders>
          </w:tcPr>
          <w:p w14:paraId="167CBA75"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isListValue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4A09C51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D9D73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07235CF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2B21185" w14:textId="77777777" w:rsidR="000A45C6" w:rsidRDefault="000A45C6" w:rsidP="000A45C6"/>
        </w:tc>
        <w:bookmarkEnd w:id="503"/>
      </w:tr>
      <w:bookmarkStart w:id="504" w:name="BKM_D583C232_2240_48f9_A64B_0DED0DFE6827"/>
      <w:tr w:rsidR="000A45C6" w14:paraId="314387B7" w14:textId="77777777" w:rsidTr="000A45C6">
        <w:tc>
          <w:tcPr>
            <w:tcW w:w="2340" w:type="dxa"/>
            <w:tcBorders>
              <w:top w:val="single" w:sz="2" w:space="0" w:color="auto"/>
              <w:left w:val="single" w:sz="2" w:space="0" w:color="auto"/>
              <w:bottom w:val="single" w:sz="2" w:space="0" w:color="auto"/>
              <w:right w:val="single" w:sz="2" w:space="0" w:color="auto"/>
            </w:tcBorders>
          </w:tcPr>
          <w:p w14:paraId="0C51B47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isNoValue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3584238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953A8A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097A6B8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87D12B5" w14:textId="77777777" w:rsidR="000A45C6" w:rsidRDefault="000A45C6" w:rsidP="000A45C6"/>
        </w:tc>
        <w:bookmarkEnd w:id="504"/>
      </w:tr>
      <w:bookmarkStart w:id="505" w:name="BKM_F4EC871E_3D9D_44c1_8B0F_9807566B772F"/>
      <w:tr w:rsidR="000A45C6" w14:paraId="45C3AAA9" w14:textId="77777777" w:rsidTr="000A45C6">
        <w:tc>
          <w:tcPr>
            <w:tcW w:w="2340" w:type="dxa"/>
            <w:tcBorders>
              <w:top w:val="single" w:sz="2" w:space="0" w:color="auto"/>
              <w:left w:val="single" w:sz="2" w:space="0" w:color="auto"/>
              <w:bottom w:val="single" w:sz="2" w:space="0" w:color="auto"/>
              <w:right w:val="single" w:sz="2" w:space="0" w:color="auto"/>
            </w:tcBorders>
          </w:tcPr>
          <w:p w14:paraId="06BA48C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isSingleValue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3386D735"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6FAC8B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DF32B15"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8C894" w14:textId="77777777" w:rsidR="000A45C6" w:rsidRDefault="000A45C6" w:rsidP="000A45C6"/>
        </w:tc>
        <w:bookmarkEnd w:id="505"/>
      </w:tr>
    </w:tbl>
    <w:p w14:paraId="7E76E783" w14:textId="77777777" w:rsidR="000A45C6" w:rsidRDefault="000A45C6" w:rsidP="000A45C6">
      <w:pPr>
        <w:rPr>
          <w:rFonts w:ascii="Times New Roman" w:eastAsia="Times New Roman" w:hAnsi="Times New Roman"/>
        </w:rPr>
      </w:pPr>
      <w:r>
        <w:rPr>
          <w:rFonts w:ascii="Times New Roman" w:eastAsia="Times New Roman" w:hAnsi="Times New Roman"/>
          <w:lang w:val="ko-KR"/>
        </w:rPr>
        <w:t xml:space="preserve"> </w:t>
      </w:r>
      <w:bookmarkEnd w:id="484"/>
    </w:p>
    <w:p w14:paraId="329C8FCA" w14:textId="77777777" w:rsidR="000A45C6" w:rsidRDefault="000A45C6" w:rsidP="000A45C6">
      <w:pPr>
        <w:rPr>
          <w:rFonts w:ascii="Times New Roman" w:eastAsia="Times New Roman" w:hAnsi="Times New Roman"/>
        </w:rPr>
      </w:pPr>
    </w:p>
    <w:bookmarkStart w:id="506" w:name="BKM_6A9C143E_6CE7_49f9_A5F6_76CD546F77BC"/>
    <w:p w14:paraId="3B451452" w14:textId="77777777" w:rsidR="000A45C6" w:rsidRDefault="000A45C6" w:rsidP="000A45C6">
      <w:pPr>
        <w:pStyle w:val="4"/>
        <w:rPr>
          <w:rFonts w:eastAsia="Times New Roman"/>
        </w:rPr>
      </w:pPr>
      <w:r>
        <w:rPr>
          <w:b/>
          <w:bCs w:val="0"/>
        </w:rPr>
        <w:fldChar w:fldCharType="begin" w:fldLock="1"/>
      </w:r>
      <w:r>
        <w:rPr>
          <w:b/>
          <w:bCs w:val="0"/>
        </w:rPr>
        <w:instrText xml:space="preserve">MERGEFIELD </w:instrText>
      </w:r>
      <w:r>
        <w:rPr>
          <w:rFonts w:eastAsia="Times New Roman"/>
        </w:rPr>
        <w:instrText>{Element.Name}</w:instrText>
      </w:r>
      <w:r>
        <w:rPr>
          <w:b/>
          <w:bCs w:val="0"/>
        </w:rPr>
        <w:fldChar w:fldCharType="separate"/>
      </w:r>
      <w:r>
        <w:rPr>
          <w:rFonts w:eastAsia="Times New Roman"/>
        </w:rPr>
        <w:t>GeneratedCriteria</w:t>
      </w:r>
      <w:r>
        <w:rPr>
          <w:b/>
          <w:bCs w:val="0"/>
        </w:rPr>
        <w:fldChar w:fldCharType="end"/>
      </w:r>
    </w:p>
    <w:p w14:paraId="642962C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22BE8592"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0216E465"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4344AC91"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3C9D0128"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{6A9C143E-6CE7-49f9-A5F6-76CD546F77BC}</w:t>
      </w:r>
      <w:r>
        <w:rPr>
          <w:rFonts w:ascii="Times New Roman" w:eastAsia="Times New Roman" w:hAnsi="Times New Roman"/>
        </w:rPr>
        <w:fldChar w:fldCharType="end"/>
      </w:r>
    </w:p>
    <w:p w14:paraId="6E423B23" w14:textId="77777777" w:rsidR="000A45C6" w:rsidRDefault="000A45C6" w:rsidP="000A45C6">
      <w:pPr>
        <w:rPr>
          <w:rFonts w:ascii="Times New Roman" w:eastAsia="Times New Roman" w:hAnsi="Times New Roman"/>
        </w:rPr>
      </w:pPr>
    </w:p>
    <w:p w14:paraId="7DE3A539" w14:textId="77777777" w:rsidR="000A45C6" w:rsidRDefault="000A45C6" w:rsidP="000A45C6">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Element.Notes</w:instrText>
      </w:r>
      <w:r>
        <w:fldChar w:fldCharType="end"/>
      </w:r>
      <w:r w:rsidRPr="000A45C6">
        <w:rPr>
          <w:rFonts w:ascii="Times New Roman" w:eastAsia="Times New Roman" w:hAnsi="Times New Roman"/>
        </w:rPr>
        <w:t xml:space="preserve">This class was generated by MyBatis Generator. </w:t>
      </w:r>
      <w:r>
        <w:rPr>
          <w:rFonts w:ascii="Times New Roman" w:eastAsia="Times New Roman" w:hAnsi="Times New Roman"/>
          <w:lang w:val="ko-KR"/>
        </w:rPr>
        <w:t xml:space="preserve">This class corresponds to the database table </w:t>
      </w:r>
    </w:p>
    <w:p w14:paraId="2146711F" w14:textId="77777777" w:rsidR="000A45C6" w:rsidRDefault="000A45C6" w:rsidP="000A45C6">
      <w:r>
        <w:rPr>
          <w:rFonts w:ascii="Times New Roman" w:eastAsia="Times New Roman" w:hAnsi="Times New Roman"/>
          <w:lang w:val="ko-KR"/>
        </w:rPr>
        <w:t>@mbggenerated</w:t>
      </w:r>
    </w:p>
    <w:p w14:paraId="266E7E04" w14:textId="77777777" w:rsidR="000A45C6" w:rsidRDefault="000A45C6" w:rsidP="000A45C6">
      <w:pPr>
        <w:rPr>
          <w:rFonts w:ascii="Times New Roman" w:eastAsia="Times New Roman" w:hAnsi="Times New Roman"/>
        </w:rPr>
      </w:pPr>
    </w:p>
    <w:p w14:paraId="77E52B6D"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392D6210" w14:textId="77777777" w:rsidTr="000A45C6">
        <w:trPr>
          <w:cantSplit/>
          <w:trHeight w:val="289"/>
          <w:tblHeader/>
        </w:trPr>
        <w:tc>
          <w:tcPr>
            <w:tcW w:w="9360" w:type="dxa"/>
            <w:gridSpan w:val="2"/>
            <w:tcBorders>
              <w:top w:val="nil"/>
              <w:left w:val="nil"/>
              <w:bottom w:val="nil"/>
              <w:right w:val="nil"/>
            </w:tcBorders>
          </w:tcPr>
          <w:p w14:paraId="2DBFFBD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600509F3" w14:textId="77777777" w:rsidTr="000A45C6">
        <w:trPr>
          <w:trHeight w:val="351"/>
        </w:trPr>
        <w:tc>
          <w:tcPr>
            <w:tcW w:w="630" w:type="dxa"/>
            <w:tcBorders>
              <w:top w:val="nil"/>
              <w:left w:val="nil"/>
              <w:bottom w:val="nil"/>
              <w:right w:val="nil"/>
            </w:tcBorders>
          </w:tcPr>
          <w:p w14:paraId="1D17DC6D"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770088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1EFE51B1" w14:textId="77777777" w:rsidR="000A45C6" w:rsidRDefault="000A45C6" w:rsidP="000A45C6">
      <w:pPr>
        <w:rPr>
          <w:rFonts w:ascii="Times New Roman" w:eastAsia="Times New Roman" w:hAnsi="Times New Roman"/>
        </w:rPr>
      </w:pPr>
    </w:p>
    <w:p w14:paraId="1D90C427" w14:textId="77777777" w:rsidR="000A45C6" w:rsidRDefault="000A45C6" w:rsidP="000A45C6">
      <w:pPr>
        <w:rPr>
          <w:rFonts w:ascii="Times New Roman" w:eastAsia="Times New Roman" w:hAnsi="Times New Roman"/>
        </w:rPr>
      </w:pPr>
    </w:p>
    <w:p w14:paraId="55C1BF45"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479E3E3A"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4D38F44"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32BC4F9"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13050D0"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598F290"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6C442687" w14:textId="77777777" w:rsidTr="000A45C6">
        <w:tc>
          <w:tcPr>
            <w:tcW w:w="2250" w:type="dxa"/>
            <w:tcBorders>
              <w:top w:val="single" w:sz="2" w:space="0" w:color="auto"/>
              <w:left w:val="single" w:sz="2" w:space="0" w:color="auto"/>
              <w:bottom w:val="single" w:sz="2" w:space="0" w:color="auto"/>
              <w:right w:val="single" w:sz="2" w:space="0" w:color="auto"/>
            </w:tcBorders>
          </w:tcPr>
          <w:p w14:paraId="1CC61A0E"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76E23C8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60394F79"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11AAD0F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611F5EC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0B85053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0924E20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700B78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GeneratedCriteria</w:t>
            </w:r>
            <w:r>
              <w:rPr>
                <w:rFonts w:ascii="Times New Roman" w:eastAsia="Times New Roman" w:hAnsi="Times New Roman"/>
              </w:rPr>
              <w:fldChar w:fldCharType="end"/>
            </w:r>
          </w:p>
          <w:p w14:paraId="218CC534"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3076209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3ECD7D1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0D870713" w14:textId="77777777" w:rsidR="000A45C6" w:rsidRDefault="000A45C6" w:rsidP="000A45C6">
      <w:pPr>
        <w:rPr>
          <w:rFonts w:ascii="Times New Roman" w:eastAsia="Times New Roman" w:hAnsi="Times New Roman"/>
        </w:rPr>
      </w:pPr>
      <w:bookmarkStart w:id="507" w:name="BKM_738F2C89_94BD_4aa7_BD64_6920C811DF0B"/>
    </w:p>
    <w:p w14:paraId="10272B76" w14:textId="77777777" w:rsidR="000A45C6" w:rsidRDefault="000A45C6" w:rsidP="000A45C6">
      <w:pPr>
        <w:rPr>
          <w:rFonts w:ascii="Times New Roman" w:eastAsia="Times New Roman" w:hAnsi="Times New Roman"/>
        </w:rPr>
      </w:pPr>
    </w:p>
    <w:p w14:paraId="49BB1340"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56B3E0CE"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8DE5FBC"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60B6ED5"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FA7E2C8"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3178F8B9" w14:textId="77777777" w:rsidTr="00D64584">
        <w:trPr>
          <w:trHeight w:val="75"/>
        </w:trPr>
        <w:tc>
          <w:tcPr>
            <w:tcW w:w="2340" w:type="dxa"/>
            <w:tcBorders>
              <w:top w:val="single" w:sz="2" w:space="0" w:color="auto"/>
              <w:left w:val="single" w:sz="2" w:space="0" w:color="auto"/>
              <w:bottom w:val="single" w:sz="2" w:space="0" w:color="auto"/>
              <w:right w:val="single" w:sz="2" w:space="0" w:color="auto"/>
            </w:tcBorders>
          </w:tcPr>
          <w:p w14:paraId="4DC429F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criteria</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List&lt;Criterion&gt;</w:t>
            </w:r>
            <w:r>
              <w:rPr>
                <w:rFonts w:ascii="Times New Roman" w:eastAsia="Times New Roman" w:hAnsi="Times New Roman"/>
              </w:rPr>
              <w:fldChar w:fldCharType="end"/>
            </w:r>
          </w:p>
          <w:p w14:paraId="798B78A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43E9AE95"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76DB59E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815C418"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610B53E"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5A05F446" w14:textId="77777777" w:rsidR="000A45C6" w:rsidRDefault="000A45C6" w:rsidP="000A45C6">
            <w:pPr>
              <w:rPr>
                <w:rFonts w:ascii="Times New Roman" w:eastAsia="Times New Roman" w:hAnsi="Times New Roman"/>
              </w:rPr>
            </w:pPr>
          </w:p>
        </w:tc>
        <w:bookmarkEnd w:id="507"/>
      </w:tr>
    </w:tbl>
    <w:p w14:paraId="08EA9C24" w14:textId="77777777" w:rsidR="000A45C6" w:rsidRDefault="000A45C6" w:rsidP="000A45C6">
      <w:pPr>
        <w:rPr>
          <w:rFonts w:ascii="Times New Roman" w:eastAsia="Times New Roman" w:hAnsi="Times New Roman"/>
        </w:rPr>
      </w:pPr>
      <w:bookmarkStart w:id="508" w:name="BKM_3173A52A_484A_4b94_A384_0F33C0A7A3C6"/>
    </w:p>
    <w:p w14:paraId="2B74B6C5" w14:textId="77777777" w:rsidR="000A45C6" w:rsidRDefault="000A45C6" w:rsidP="000A45C6">
      <w:pPr>
        <w:rPr>
          <w:rFonts w:ascii="Times New Roman" w:eastAsia="Times New Roman" w:hAnsi="Times New Roman"/>
        </w:rPr>
      </w:pPr>
    </w:p>
    <w:p w14:paraId="3794650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lastRenderedPageBreak/>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5D21DAD"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2F59A7C"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3345D11"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AE31CBB"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22D7DFA2" w14:textId="77777777" w:rsidTr="000A45C6">
        <w:tc>
          <w:tcPr>
            <w:tcW w:w="2340" w:type="dxa"/>
            <w:tcBorders>
              <w:top w:val="single" w:sz="2" w:space="0" w:color="auto"/>
              <w:left w:val="single" w:sz="2" w:space="0" w:color="auto"/>
              <w:bottom w:val="single" w:sz="2" w:space="0" w:color="auto"/>
              <w:right w:val="single" w:sz="2" w:space="0" w:color="auto"/>
            </w:tcBorders>
          </w:tcPr>
          <w:p w14:paraId="18C97DD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addCriterion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4ED950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97ABA9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454B0D5"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010B8E4"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condition</w:t>
            </w:r>
            <w:r>
              <w:rPr>
                <w:rStyle w:val="Objecttype"/>
                <w:rFonts w:ascii="Times New Roman" w:eastAsia="Times New Roman" w:hAnsi="Times New Roman"/>
              </w:rPr>
              <w:fldChar w:fldCharType="end"/>
            </w:r>
            <w:r>
              <w:rPr>
                <w:rFonts w:ascii="Times New Roman" w:eastAsia="Times New Roman" w:hAnsi="Times New Roman"/>
              </w:rPr>
              <w:t xml:space="preserve"> </w:t>
            </w:r>
          </w:p>
          <w:p w14:paraId="3C91D0A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0FF727C" w14:textId="77777777" w:rsidR="000A45C6" w:rsidRDefault="000A45C6" w:rsidP="000A45C6"/>
        </w:tc>
        <w:bookmarkEnd w:id="508"/>
      </w:tr>
      <w:bookmarkStart w:id="509" w:name="BKM_006B4153_DCE5_4e95_AFC4_083657D1D14D"/>
      <w:tr w:rsidR="000A45C6" w14:paraId="59A82A6A" w14:textId="77777777" w:rsidTr="000A45C6">
        <w:tc>
          <w:tcPr>
            <w:tcW w:w="2340" w:type="dxa"/>
            <w:tcBorders>
              <w:top w:val="single" w:sz="2" w:space="0" w:color="auto"/>
              <w:left w:val="single" w:sz="2" w:space="0" w:color="auto"/>
              <w:bottom w:val="single" w:sz="2" w:space="0" w:color="auto"/>
              <w:right w:val="single" w:sz="2" w:space="0" w:color="auto"/>
            </w:tcBorders>
          </w:tcPr>
          <w:p w14:paraId="4EAB027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addCriterion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18BA844"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5C3024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153B6C3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B3F8BD"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condition</w:t>
            </w:r>
            <w:r>
              <w:rPr>
                <w:rStyle w:val="Objecttype"/>
                <w:rFonts w:ascii="Times New Roman" w:eastAsia="Times New Roman" w:hAnsi="Times New Roman"/>
              </w:rPr>
              <w:fldChar w:fldCharType="end"/>
            </w:r>
            <w:r>
              <w:rPr>
                <w:rFonts w:ascii="Times New Roman" w:eastAsia="Times New Roman" w:hAnsi="Times New Roman"/>
              </w:rPr>
              <w:t xml:space="preserve"> </w:t>
            </w:r>
          </w:p>
          <w:p w14:paraId="4A5A345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195D01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B5D7CF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77AD97DE" w14:textId="175235ED" w:rsidR="000A45C6" w:rsidRPr="00D64584"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property</w:t>
            </w:r>
            <w:r>
              <w:rPr>
                <w:rStyle w:val="Objecttype"/>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tc>
        <w:bookmarkEnd w:id="509"/>
      </w:tr>
      <w:bookmarkStart w:id="510" w:name="BKM_CF086D9C_10BE_4b59_8792_BDD009DFC911"/>
      <w:tr w:rsidR="000A45C6" w14:paraId="79DF5376" w14:textId="77777777" w:rsidTr="000A45C6">
        <w:tc>
          <w:tcPr>
            <w:tcW w:w="2340" w:type="dxa"/>
            <w:tcBorders>
              <w:top w:val="single" w:sz="2" w:space="0" w:color="auto"/>
              <w:left w:val="single" w:sz="2" w:space="0" w:color="auto"/>
              <w:bottom w:val="single" w:sz="2" w:space="0" w:color="auto"/>
              <w:right w:val="single" w:sz="2" w:space="0" w:color="auto"/>
            </w:tcBorders>
          </w:tcPr>
          <w:p w14:paraId="23700DA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addCriterion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CC7D3A0"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90E577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63DA4B3"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E463A2"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condition</w:t>
            </w:r>
            <w:r>
              <w:rPr>
                <w:rStyle w:val="Objecttype"/>
                <w:rFonts w:ascii="Times New Roman" w:eastAsia="Times New Roman" w:hAnsi="Times New Roman"/>
              </w:rPr>
              <w:fldChar w:fldCharType="end"/>
            </w:r>
            <w:r>
              <w:rPr>
                <w:rFonts w:ascii="Times New Roman" w:eastAsia="Times New Roman" w:hAnsi="Times New Roman"/>
              </w:rPr>
              <w:t xml:space="preserve"> </w:t>
            </w:r>
          </w:p>
          <w:p w14:paraId="15CF1A6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5342E5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value1</w:t>
            </w:r>
            <w:r>
              <w:rPr>
                <w:rStyle w:val="Objecttype"/>
                <w:rFonts w:ascii="Times New Roman" w:eastAsia="Times New Roman" w:hAnsi="Times New Roman"/>
              </w:rPr>
              <w:fldChar w:fldCharType="end"/>
            </w:r>
            <w:r>
              <w:rPr>
                <w:rFonts w:ascii="Times New Roman" w:eastAsia="Times New Roman" w:hAnsi="Times New Roman"/>
              </w:rPr>
              <w:t xml:space="preserve"> </w:t>
            </w:r>
          </w:p>
          <w:p w14:paraId="7DE1B7E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5759415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value2</w:t>
            </w:r>
            <w:r>
              <w:rPr>
                <w:rStyle w:val="Objecttype"/>
                <w:rFonts w:ascii="Times New Roman" w:eastAsia="Times New Roman" w:hAnsi="Times New Roman"/>
              </w:rPr>
              <w:fldChar w:fldCharType="end"/>
            </w:r>
            <w:r>
              <w:rPr>
                <w:rFonts w:ascii="Times New Roman" w:eastAsia="Times New Roman" w:hAnsi="Times New Roman"/>
              </w:rPr>
              <w:t xml:space="preserve"> </w:t>
            </w:r>
          </w:p>
          <w:p w14:paraId="162D267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BF10F28" w14:textId="50E28F8F" w:rsidR="000A45C6" w:rsidRPr="00D64584" w:rsidRDefault="000A45C6" w:rsidP="00D64584">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String</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property</w:t>
            </w:r>
            <w:r>
              <w:rPr>
                <w:rStyle w:val="Objecttype"/>
                <w:rFonts w:ascii="Times New Roman" w:eastAsia="Times New Roman" w:hAnsi="Times New Roman"/>
              </w:rPr>
              <w:fldChar w:fldCharType="end"/>
            </w:r>
            <w:r>
              <w:rPr>
                <w:rFonts w:ascii="Times New Roman" w:eastAsia="Times New Roman" w:hAnsi="Times New Roman"/>
              </w:rPr>
              <w:t xml:space="preserve"> </w:t>
            </w:r>
          </w:p>
        </w:tc>
        <w:bookmarkEnd w:id="510"/>
      </w:tr>
      <w:bookmarkStart w:id="511" w:name="BKM_B88D1F33_4047_4100_AF06_5BDAF21965C7"/>
      <w:tr w:rsidR="000A45C6" w14:paraId="094B0973" w14:textId="77777777" w:rsidTr="000A45C6">
        <w:tc>
          <w:tcPr>
            <w:tcW w:w="2340" w:type="dxa"/>
            <w:tcBorders>
              <w:top w:val="single" w:sz="2" w:space="0" w:color="auto"/>
              <w:left w:val="single" w:sz="2" w:space="0" w:color="auto"/>
              <w:bottom w:val="single" w:sz="2" w:space="0" w:color="auto"/>
              <w:right w:val="single" w:sz="2" w:space="0" w:color="auto"/>
            </w:tcBorders>
          </w:tcPr>
          <w:p w14:paraId="0791BF3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andBetween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7D6189C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1F0821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22BBC00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C31A00"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2C927B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6A05C71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value1</w:t>
            </w:r>
            <w:r>
              <w:rPr>
                <w:rStyle w:val="Objecttype"/>
                <w:rFonts w:ascii="Times New Roman" w:eastAsia="Times New Roman" w:hAnsi="Times New Roman"/>
              </w:rPr>
              <w:fldChar w:fldCharType="end"/>
            </w:r>
            <w:r>
              <w:rPr>
                <w:rFonts w:ascii="Times New Roman" w:eastAsia="Times New Roman" w:hAnsi="Times New Roman"/>
              </w:rPr>
              <w:t xml:space="preserve"> </w:t>
            </w:r>
          </w:p>
          <w:p w14:paraId="7AB4746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77E1AD1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value2</w:t>
            </w:r>
            <w:r>
              <w:rPr>
                <w:rStyle w:val="Objecttype"/>
                <w:rFonts w:ascii="Times New Roman" w:eastAsia="Times New Roman" w:hAnsi="Times New Roman"/>
              </w:rPr>
              <w:fldChar w:fldCharType="end"/>
            </w:r>
            <w:r>
              <w:rPr>
                <w:rFonts w:ascii="Times New Roman" w:eastAsia="Times New Roman" w:hAnsi="Times New Roman"/>
              </w:rPr>
              <w:t xml:space="preserve"> </w:t>
            </w:r>
          </w:p>
          <w:p w14:paraId="27B93A8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806D5F7" w14:textId="77777777" w:rsidR="000A45C6" w:rsidRDefault="000A45C6" w:rsidP="000A45C6"/>
        </w:tc>
        <w:bookmarkEnd w:id="511"/>
      </w:tr>
      <w:bookmarkStart w:id="512" w:name="BKM_11927498_5DCC_45ce_BE60_19C347D8F336"/>
      <w:tr w:rsidR="000A45C6" w14:paraId="12FFE0BD" w14:textId="77777777" w:rsidTr="000A45C6">
        <w:tc>
          <w:tcPr>
            <w:tcW w:w="2340" w:type="dxa"/>
            <w:tcBorders>
              <w:top w:val="single" w:sz="2" w:space="0" w:color="auto"/>
              <w:left w:val="single" w:sz="2" w:space="0" w:color="auto"/>
              <w:bottom w:val="single" w:sz="2" w:space="0" w:color="auto"/>
              <w:right w:val="single" w:sz="2" w:space="0" w:color="auto"/>
            </w:tcBorders>
          </w:tcPr>
          <w:p w14:paraId="1EB6346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andEqualTo</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4F05330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58364B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CBAA94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FFCCD80"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064971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857951A" w14:textId="515DCBC4" w:rsidR="000A45C6" w:rsidRPr="00D64584" w:rsidRDefault="000A45C6" w:rsidP="00D64584">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tc>
        <w:bookmarkEnd w:id="512"/>
      </w:tr>
      <w:bookmarkStart w:id="513" w:name="BKM_1DB2BF12_E241_47a1_B05B_403EA2182BAB"/>
      <w:tr w:rsidR="000A45C6" w14:paraId="351FD5EC" w14:textId="77777777" w:rsidTr="000A45C6">
        <w:tc>
          <w:tcPr>
            <w:tcW w:w="2340" w:type="dxa"/>
            <w:tcBorders>
              <w:top w:val="single" w:sz="2" w:space="0" w:color="auto"/>
              <w:left w:val="single" w:sz="2" w:space="0" w:color="auto"/>
              <w:bottom w:val="single" w:sz="2" w:space="0" w:color="auto"/>
              <w:right w:val="single" w:sz="2" w:space="0" w:color="auto"/>
            </w:tcBorders>
          </w:tcPr>
          <w:p w14:paraId="7D5D616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andGreaterThan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026F068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85A865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43DFB56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3E46FE"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83668A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8DBD8FA" w14:textId="074484E2" w:rsidR="000A45C6" w:rsidRPr="00D64584" w:rsidRDefault="000A45C6" w:rsidP="00D64584">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tc>
        <w:bookmarkEnd w:id="513"/>
      </w:tr>
      <w:bookmarkStart w:id="514" w:name="BKM_77F86DFA_9430_4bb1_913D_348F6F133724"/>
      <w:tr w:rsidR="000A45C6" w14:paraId="5FFD8D3D" w14:textId="77777777" w:rsidTr="000A45C6">
        <w:tc>
          <w:tcPr>
            <w:tcW w:w="2340" w:type="dxa"/>
            <w:tcBorders>
              <w:top w:val="single" w:sz="2" w:space="0" w:color="auto"/>
              <w:left w:val="single" w:sz="2" w:space="0" w:color="auto"/>
              <w:bottom w:val="single" w:sz="2" w:space="0" w:color="auto"/>
              <w:right w:val="single" w:sz="2" w:space="0" w:color="auto"/>
            </w:tcBorders>
          </w:tcPr>
          <w:p w14:paraId="215E962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andGreaterThanOrEqualTo</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44B4153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B9EA2C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1FD807F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DB717E7"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41CCC1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07C30759" w14:textId="582A7ED5" w:rsidR="000A45C6" w:rsidRPr="00D64584" w:rsidRDefault="000A45C6" w:rsidP="00D64584">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tc>
        <w:bookmarkEnd w:id="514"/>
      </w:tr>
      <w:bookmarkStart w:id="515" w:name="BKM_54352273_6FFF_49cb_8535_D22358CE79DD"/>
      <w:tr w:rsidR="000A45C6" w14:paraId="47A35338" w14:textId="77777777" w:rsidTr="000A45C6">
        <w:tc>
          <w:tcPr>
            <w:tcW w:w="2340" w:type="dxa"/>
            <w:tcBorders>
              <w:top w:val="single" w:sz="2" w:space="0" w:color="auto"/>
              <w:left w:val="single" w:sz="2" w:space="0" w:color="auto"/>
              <w:bottom w:val="single" w:sz="2" w:space="0" w:color="auto"/>
              <w:right w:val="single" w:sz="2" w:space="0" w:color="auto"/>
            </w:tcBorders>
          </w:tcPr>
          <w:p w14:paraId="1D2047E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andIn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7A746F7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FE4372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51251C8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C336F7"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7205AC0"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571E7CB7" w14:textId="2343347A" w:rsidR="000A45C6" w:rsidRDefault="000A45C6" w:rsidP="00D64584">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List&lt;Object&gt;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values</w:t>
            </w:r>
            <w:r>
              <w:rPr>
                <w:rStyle w:val="Objecttype"/>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tc>
        <w:bookmarkEnd w:id="515"/>
      </w:tr>
      <w:bookmarkStart w:id="516" w:name="BKM_9C7A2FC7_F22A_42bf_B5C5_5B59D92CD1AB"/>
      <w:tr w:rsidR="000A45C6" w14:paraId="7A137F91" w14:textId="77777777" w:rsidTr="000A45C6">
        <w:tc>
          <w:tcPr>
            <w:tcW w:w="2340" w:type="dxa"/>
            <w:tcBorders>
              <w:top w:val="single" w:sz="2" w:space="0" w:color="auto"/>
              <w:left w:val="single" w:sz="2" w:space="0" w:color="auto"/>
              <w:bottom w:val="single" w:sz="2" w:space="0" w:color="auto"/>
              <w:right w:val="single" w:sz="2" w:space="0" w:color="auto"/>
            </w:tcBorders>
          </w:tcPr>
          <w:p w14:paraId="5FBC63E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andIsNotNull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5951AFF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DD7A9A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45939A1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A8A85CC"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0795735" w14:textId="0D3E734F" w:rsidR="000A45C6" w:rsidRPr="00D64584"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tc>
        <w:bookmarkEnd w:id="516"/>
      </w:tr>
      <w:bookmarkStart w:id="517" w:name="BKM_2BDD6E60_84F0_4e9d_8A29_4EADF2AF9945"/>
      <w:tr w:rsidR="000A45C6" w14:paraId="1D8C2A10" w14:textId="77777777" w:rsidTr="000A45C6">
        <w:tc>
          <w:tcPr>
            <w:tcW w:w="2340" w:type="dxa"/>
            <w:tcBorders>
              <w:top w:val="single" w:sz="2" w:space="0" w:color="auto"/>
              <w:left w:val="single" w:sz="2" w:space="0" w:color="auto"/>
              <w:bottom w:val="single" w:sz="2" w:space="0" w:color="auto"/>
              <w:right w:val="single" w:sz="2" w:space="0" w:color="auto"/>
            </w:tcBorders>
          </w:tcPr>
          <w:p w14:paraId="5911CC7E"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andIsNull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1ADEF07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5BCC8C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66F13D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E591D0F"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09C0C2F" w14:textId="1BBD53B4" w:rsidR="000A45C6" w:rsidRPr="00D64584" w:rsidRDefault="000A45C6" w:rsidP="000A45C6">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tc>
        <w:bookmarkEnd w:id="517"/>
      </w:tr>
      <w:bookmarkStart w:id="518" w:name="BKM_0B4486D9_0882_4a89_ACAE_0E9879689AB0"/>
      <w:tr w:rsidR="000A45C6" w14:paraId="398AFDF1" w14:textId="77777777" w:rsidTr="000A45C6">
        <w:tc>
          <w:tcPr>
            <w:tcW w:w="2340" w:type="dxa"/>
            <w:tcBorders>
              <w:top w:val="single" w:sz="2" w:space="0" w:color="auto"/>
              <w:left w:val="single" w:sz="2" w:space="0" w:color="auto"/>
              <w:bottom w:val="single" w:sz="2" w:space="0" w:color="auto"/>
              <w:right w:val="single" w:sz="2" w:space="0" w:color="auto"/>
            </w:tcBorders>
          </w:tcPr>
          <w:p w14:paraId="25366A2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andLessThan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33921DF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793C25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4A92DC31"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F162F2B"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111C8FF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CD459EF" w14:textId="57C256A2" w:rsidR="000A45C6" w:rsidRPr="00D64584" w:rsidRDefault="000A45C6" w:rsidP="00D64584">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tc>
        <w:bookmarkEnd w:id="518"/>
      </w:tr>
      <w:bookmarkStart w:id="519" w:name="BKM_4DFE2AA4_34F2_4e51_9573_DD858A284EE0"/>
      <w:tr w:rsidR="000A45C6" w14:paraId="22EDF051" w14:textId="77777777" w:rsidTr="000A45C6">
        <w:tc>
          <w:tcPr>
            <w:tcW w:w="2340" w:type="dxa"/>
            <w:tcBorders>
              <w:top w:val="single" w:sz="2" w:space="0" w:color="auto"/>
              <w:left w:val="single" w:sz="2" w:space="0" w:color="auto"/>
              <w:bottom w:val="single" w:sz="2" w:space="0" w:color="auto"/>
              <w:right w:val="single" w:sz="2" w:space="0" w:color="auto"/>
            </w:tcBorders>
          </w:tcPr>
          <w:p w14:paraId="243CD16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andLessThanOrEqualTo</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4C3A47D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2E3D54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2979150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5277A8B"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694DC4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2BDB9B9F" w14:textId="2639E396" w:rsidR="000A45C6" w:rsidRDefault="000A45C6" w:rsidP="00D64584">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tc>
        <w:bookmarkEnd w:id="519"/>
      </w:tr>
      <w:bookmarkStart w:id="520" w:name="BKM_C1BF9B7B_340A_4864_9EE1_EBCF7D279CAD"/>
      <w:tr w:rsidR="000A45C6" w14:paraId="18D2BDBC" w14:textId="77777777" w:rsidTr="000A45C6">
        <w:tc>
          <w:tcPr>
            <w:tcW w:w="2340" w:type="dxa"/>
            <w:tcBorders>
              <w:top w:val="single" w:sz="2" w:space="0" w:color="auto"/>
              <w:left w:val="single" w:sz="2" w:space="0" w:color="auto"/>
              <w:bottom w:val="single" w:sz="2" w:space="0" w:color="auto"/>
              <w:right w:val="single" w:sz="2" w:space="0" w:color="auto"/>
            </w:tcBorders>
          </w:tcPr>
          <w:p w14:paraId="1D2906D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andLike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49F7BDB8"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36195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67785E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2590AEB"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D04BA1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035BE50" w14:textId="09D9B4E2" w:rsidR="000A45C6" w:rsidRPr="00D64584" w:rsidRDefault="000A45C6" w:rsidP="00D64584">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tc>
        <w:bookmarkEnd w:id="520"/>
      </w:tr>
      <w:bookmarkStart w:id="521" w:name="BKM_EE688048_CCE6_4c8a_AC90_5273A3D97B42"/>
      <w:tr w:rsidR="000A45C6" w14:paraId="082281A9" w14:textId="77777777" w:rsidTr="000A45C6">
        <w:tc>
          <w:tcPr>
            <w:tcW w:w="2340" w:type="dxa"/>
            <w:tcBorders>
              <w:top w:val="single" w:sz="2" w:space="0" w:color="auto"/>
              <w:left w:val="single" w:sz="2" w:space="0" w:color="auto"/>
              <w:bottom w:val="single" w:sz="2" w:space="0" w:color="auto"/>
              <w:right w:val="single" w:sz="2" w:space="0" w:color="auto"/>
            </w:tcBorders>
          </w:tcPr>
          <w:p w14:paraId="67C5916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andNotBetween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216776BB"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942AFC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2E5D9EC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A161C8"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2310A8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6E6E955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value1</w:t>
            </w:r>
            <w:r>
              <w:rPr>
                <w:rStyle w:val="Objecttype"/>
                <w:rFonts w:ascii="Times New Roman" w:eastAsia="Times New Roman" w:hAnsi="Times New Roman"/>
              </w:rPr>
              <w:fldChar w:fldCharType="end"/>
            </w:r>
            <w:r>
              <w:rPr>
                <w:rFonts w:ascii="Times New Roman" w:eastAsia="Times New Roman" w:hAnsi="Times New Roman"/>
              </w:rPr>
              <w:t xml:space="preserve"> </w:t>
            </w:r>
          </w:p>
          <w:p w14:paraId="23642DC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3763BBA5" w14:textId="1A38DA1B" w:rsidR="000A45C6" w:rsidRDefault="000A45C6" w:rsidP="00D64584">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value2</w:t>
            </w:r>
            <w:r>
              <w:rPr>
                <w:rStyle w:val="Objecttype"/>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tc>
        <w:bookmarkEnd w:id="521"/>
      </w:tr>
      <w:bookmarkStart w:id="522" w:name="BKM_CE780353_4F83_4b79_A3EA_79190133AB6A"/>
      <w:tr w:rsidR="000A45C6" w14:paraId="47AC8FDA" w14:textId="77777777" w:rsidTr="000A45C6">
        <w:tc>
          <w:tcPr>
            <w:tcW w:w="2340" w:type="dxa"/>
            <w:tcBorders>
              <w:top w:val="single" w:sz="2" w:space="0" w:color="auto"/>
              <w:left w:val="single" w:sz="2" w:space="0" w:color="auto"/>
              <w:bottom w:val="single" w:sz="2" w:space="0" w:color="auto"/>
              <w:right w:val="single" w:sz="2" w:space="0" w:color="auto"/>
            </w:tcBorders>
          </w:tcPr>
          <w:p w14:paraId="2ED4E64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andNotEqualTo</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3892AF8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65567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40B2ED7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4BFC91"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1D250B7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4755F533" w14:textId="4AA3F471" w:rsidR="000A45C6" w:rsidRPr="00D64584" w:rsidRDefault="000A45C6" w:rsidP="00D64584">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tc>
        <w:bookmarkEnd w:id="522"/>
      </w:tr>
      <w:bookmarkStart w:id="523" w:name="BKM_1B09DCCF_FD78_4235_B6DD_C4D1C8D29C9E"/>
      <w:tr w:rsidR="000A45C6" w14:paraId="013A3FBF" w14:textId="77777777" w:rsidTr="000A45C6">
        <w:tc>
          <w:tcPr>
            <w:tcW w:w="2340" w:type="dxa"/>
            <w:tcBorders>
              <w:top w:val="single" w:sz="2" w:space="0" w:color="auto"/>
              <w:left w:val="single" w:sz="2" w:space="0" w:color="auto"/>
              <w:bottom w:val="single" w:sz="2" w:space="0" w:color="auto"/>
              <w:right w:val="single" w:sz="2" w:space="0" w:color="auto"/>
            </w:tcBorders>
          </w:tcPr>
          <w:p w14:paraId="42176E5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andNotIn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17F1F3A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81C150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2860319F"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5C6673"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CD2FA6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57660E2A" w14:textId="6E01662C" w:rsidR="000A45C6" w:rsidRDefault="000A45C6" w:rsidP="00D64584">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List&lt;Object&gt;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values</w:t>
            </w:r>
            <w:r>
              <w:rPr>
                <w:rStyle w:val="Objecttype"/>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tc>
        <w:bookmarkEnd w:id="523"/>
      </w:tr>
      <w:bookmarkStart w:id="524" w:name="BKM_3BD7A56F_B80E_4c8a_B9D5_A2120E3F4E07"/>
      <w:tr w:rsidR="000A45C6" w14:paraId="6068BD21" w14:textId="77777777" w:rsidTr="000A45C6">
        <w:tc>
          <w:tcPr>
            <w:tcW w:w="2340" w:type="dxa"/>
            <w:tcBorders>
              <w:top w:val="single" w:sz="2" w:space="0" w:color="auto"/>
              <w:left w:val="single" w:sz="2" w:space="0" w:color="auto"/>
              <w:bottom w:val="single" w:sz="2" w:space="0" w:color="auto"/>
              <w:right w:val="single" w:sz="2" w:space="0" w:color="auto"/>
            </w:tcBorders>
          </w:tcPr>
          <w:p w14:paraId="32AC37BD"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andNotLike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Criteria</w:t>
            </w:r>
            <w:r>
              <w:rPr>
                <w:rFonts w:ascii="Times New Roman" w:eastAsia="Times New Roman" w:hAnsi="Times New Roman"/>
              </w:rPr>
              <w:fldChar w:fldCharType="end"/>
            </w:r>
          </w:p>
          <w:p w14:paraId="13E30DBA"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92632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2F30222"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A5B990"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fieldName</w:t>
            </w:r>
            <w:r>
              <w:rPr>
                <w:rStyle w:val="Objecttype"/>
                <w:rFonts w:ascii="Times New Roman" w:eastAsia="Times New Roman" w:hAnsi="Times New Roman"/>
              </w:rPr>
              <w:fldChar w:fldCharType="end"/>
            </w:r>
            <w:r>
              <w:rPr>
                <w:rFonts w:ascii="Times New Roman" w:eastAsia="Times New Roman" w:hAnsi="Times New Roman"/>
              </w:rPr>
              <w:t xml:space="preserve"> </w:t>
            </w:r>
          </w:p>
          <w:p w14:paraId="43CCBE6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7490570E" w14:textId="59D3E5C6" w:rsidR="000A45C6" w:rsidRPr="00D64584" w:rsidRDefault="000A45C6" w:rsidP="00D64584">
            <w:pPr>
              <w:rPr>
                <w:rFonts w:ascii="Times New Roman" w:eastAsia="맑은 고딕"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tc>
        <w:bookmarkEnd w:id="524"/>
      </w:tr>
      <w:bookmarkStart w:id="525" w:name="BKM_B6E8283C_79B8_4b95_87AB_B1E45D4ACF27"/>
      <w:tr w:rsidR="000A45C6" w14:paraId="4EF1989B" w14:textId="77777777" w:rsidTr="000A45C6">
        <w:tc>
          <w:tcPr>
            <w:tcW w:w="2340" w:type="dxa"/>
            <w:tcBorders>
              <w:top w:val="single" w:sz="2" w:space="0" w:color="auto"/>
              <w:left w:val="single" w:sz="2" w:space="0" w:color="auto"/>
              <w:bottom w:val="single" w:sz="2" w:space="0" w:color="auto"/>
              <w:right w:val="single" w:sz="2" w:space="0" w:color="auto"/>
            </w:tcBorders>
          </w:tcPr>
          <w:p w14:paraId="2D2C7D5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GeneratedCriteria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end"/>
            </w:r>
          </w:p>
          <w:p w14:paraId="1ED26BF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983F2D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2608DAD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CC0E3D8" w14:textId="77777777" w:rsidR="000A45C6" w:rsidRDefault="000A45C6" w:rsidP="000A45C6"/>
        </w:tc>
        <w:bookmarkEnd w:id="525"/>
      </w:tr>
      <w:bookmarkStart w:id="526" w:name="BKM_DACEC177_CF75_4b72_ADEB_95C2CF8D4D7E"/>
      <w:tr w:rsidR="000A45C6" w14:paraId="1A58E83D" w14:textId="77777777" w:rsidTr="000A45C6">
        <w:tc>
          <w:tcPr>
            <w:tcW w:w="2340" w:type="dxa"/>
            <w:tcBorders>
              <w:top w:val="single" w:sz="2" w:space="0" w:color="auto"/>
              <w:left w:val="single" w:sz="2" w:space="0" w:color="auto"/>
              <w:bottom w:val="single" w:sz="2" w:space="0" w:color="auto"/>
              <w:right w:val="single" w:sz="2" w:space="0" w:color="auto"/>
            </w:tcBorders>
          </w:tcPr>
          <w:p w14:paraId="2578428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getAllCriteria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List&lt;Criterion&gt;</w:t>
            </w:r>
            <w:r>
              <w:rPr>
                <w:rFonts w:ascii="Times New Roman" w:eastAsia="Times New Roman" w:hAnsi="Times New Roman"/>
              </w:rPr>
              <w:fldChar w:fldCharType="end"/>
            </w:r>
          </w:p>
          <w:p w14:paraId="119E300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CA572B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722E4E63"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582147D" w14:textId="77777777" w:rsidR="000A45C6" w:rsidRDefault="000A45C6" w:rsidP="000A45C6"/>
        </w:tc>
        <w:bookmarkEnd w:id="526"/>
      </w:tr>
      <w:bookmarkStart w:id="527" w:name="BKM_8BB8E452_BF69_4583_9613_A23BA1366B3A"/>
      <w:tr w:rsidR="000A45C6" w14:paraId="3DE0A14B" w14:textId="77777777" w:rsidTr="000A45C6">
        <w:tc>
          <w:tcPr>
            <w:tcW w:w="2340" w:type="dxa"/>
            <w:tcBorders>
              <w:top w:val="single" w:sz="2" w:space="0" w:color="auto"/>
              <w:left w:val="single" w:sz="2" w:space="0" w:color="auto"/>
              <w:bottom w:val="single" w:sz="2" w:space="0" w:color="auto"/>
              <w:right w:val="single" w:sz="2" w:space="0" w:color="auto"/>
            </w:tcBorders>
          </w:tcPr>
          <w:p w14:paraId="5FD2242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getCriteria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List&lt;Criterion&gt;</w:t>
            </w:r>
            <w:r>
              <w:rPr>
                <w:rFonts w:ascii="Times New Roman" w:eastAsia="Times New Roman" w:hAnsi="Times New Roman"/>
              </w:rPr>
              <w:fldChar w:fldCharType="end"/>
            </w:r>
          </w:p>
          <w:p w14:paraId="1BC0FA2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488C4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5B3AFDF3"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12D31EA" w14:textId="77777777" w:rsidR="000A45C6" w:rsidRDefault="000A45C6" w:rsidP="000A45C6"/>
        </w:tc>
        <w:bookmarkEnd w:id="527"/>
      </w:tr>
      <w:bookmarkStart w:id="528" w:name="BKM_61821698_0DFE_4824_B60A_F37BA200CC9E"/>
      <w:tr w:rsidR="000A45C6" w14:paraId="7DE965AD" w14:textId="77777777" w:rsidTr="000A45C6">
        <w:tc>
          <w:tcPr>
            <w:tcW w:w="2340" w:type="dxa"/>
            <w:tcBorders>
              <w:top w:val="single" w:sz="2" w:space="0" w:color="auto"/>
              <w:left w:val="single" w:sz="2" w:space="0" w:color="auto"/>
              <w:bottom w:val="single" w:sz="2" w:space="0" w:color="auto"/>
              <w:right w:val="single" w:sz="2" w:space="0" w:color="auto"/>
            </w:tcBorders>
          </w:tcPr>
          <w:p w14:paraId="6D98986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isValid</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boolean</w:t>
            </w:r>
            <w:r>
              <w:rPr>
                <w:rFonts w:ascii="Times New Roman" w:eastAsia="Times New Roman" w:hAnsi="Times New Roman"/>
              </w:rPr>
              <w:fldChar w:fldCharType="end"/>
            </w:r>
          </w:p>
          <w:p w14:paraId="121CA5A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0ADA1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p>
          <w:p w14:paraId="6B5DA4E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8D32FA" w14:textId="77777777" w:rsidR="000A45C6" w:rsidRDefault="000A45C6" w:rsidP="000A45C6"/>
        </w:tc>
        <w:bookmarkEnd w:id="528"/>
      </w:tr>
    </w:tbl>
    <w:p w14:paraId="7DEE9B47" w14:textId="77777777" w:rsidR="000A45C6" w:rsidRDefault="000A45C6" w:rsidP="000A45C6">
      <w:pPr>
        <w:rPr>
          <w:rFonts w:ascii="Times New Roman" w:eastAsia="Times New Roman" w:hAnsi="Times New Roman"/>
        </w:rPr>
      </w:pPr>
      <w:r>
        <w:rPr>
          <w:rFonts w:ascii="Times New Roman" w:eastAsia="Times New Roman" w:hAnsi="Times New Roman"/>
          <w:lang w:val="ko-KR"/>
        </w:rPr>
        <w:t xml:space="preserve">  </w:t>
      </w:r>
      <w:bookmarkEnd w:id="458"/>
      <w:bookmarkEnd w:id="506"/>
    </w:p>
    <w:p w14:paraId="45C7E642" w14:textId="77777777" w:rsidR="000A45C6" w:rsidRDefault="000A45C6" w:rsidP="000A45C6">
      <w:pPr>
        <w:rPr>
          <w:rFonts w:ascii="Times New Roman" w:eastAsia="Times New Roman" w:hAnsi="Times New Roman"/>
        </w:rPr>
      </w:pPr>
    </w:p>
    <w:p w14:paraId="20D9485F" w14:textId="77777777" w:rsidR="000A45C6" w:rsidRDefault="000A45C6" w:rsidP="000A45C6">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529" w:name="_Toc309597004"/>
      <w:r>
        <w:t>Wire</w:t>
      </w:r>
      <w:bookmarkEnd w:id="529"/>
      <w:r>
        <w:rPr>
          <w:b w:val="0"/>
          <w:bCs w:val="0"/>
        </w:rPr>
        <w:fldChar w:fldCharType="end"/>
      </w:r>
    </w:p>
    <w:p w14:paraId="4ABA288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62B25A0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6F33955A"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28F5985B"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70E29BDE"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{1F5994FE-7110-4392-B8CA-FFD0CC76B225}</w:t>
      </w:r>
      <w:r>
        <w:rPr>
          <w:rFonts w:ascii="Times New Roman" w:eastAsia="Times New Roman" w:hAnsi="Times New Roman"/>
        </w:rPr>
        <w:fldChar w:fldCharType="end"/>
      </w:r>
    </w:p>
    <w:p w14:paraId="4082986C" w14:textId="77777777" w:rsidR="000A45C6" w:rsidRDefault="000A45C6" w:rsidP="000A45C6">
      <w:pPr>
        <w:rPr>
          <w:rFonts w:ascii="Times New Roman" w:eastAsia="Times New Roman" w:hAnsi="Times New Roman"/>
        </w:rPr>
      </w:pPr>
    </w:p>
    <w:p w14:paraId="6D1E3BFA"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3BEFD05E"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7A198B60"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&lt;sequence&gt; &lt;element name="from" type="{}TerminalType"/&gt; &lt;element name="to" type="{}TerminalType"/&gt; &lt;element name="transformer"&gt; &lt;complexType&gt; &lt;complexContent&gt; &lt;restriction base="{http://www.w3.org/2001/XMLSchema}anyType"&gt; &lt;sequence&gt; &lt;element name="type"&gt; &lt;simpleType&gt; &lt;restriction base="{http://www.w3.org/2001/XMLSchema}string"&gt; &lt;enumeration value="string"/&gt; &lt;enumeration value="math"/&gt; &lt;/restriction&gt; &lt;/simpleType&gt; &lt;/element&gt; &lt;element name="operator" type="{http://www.w3.org/2001/XMLSchema}string"/&gt; &lt;element name="param" maxOccurs="unbounded" minOccurs="0"&gt; &lt;complexType&gt; &lt;simpleContent&gt; &lt;extension base="&lt;http://www.w3.org/2001/XMLSchema&gt;string"&gt; &lt;attribute name="name" use="required" type="{http://www.w3.org/2001/XMLSchema}string" /&gt; &lt;/extension&gt; &lt;/simpleContent&gt; &lt;/complexType&gt; &lt;/element&gt; &lt;/sequence&gt; &lt;/restriction&gt; &lt;/complexContent&gt; &lt;/complexType&gt; &lt;/element&gt; &lt;/sequence&gt; &lt;/restriction&gt; &lt;/complexContent&gt; &lt;/complexType&gt;</w:t>
      </w:r>
    </w:p>
    <w:p w14:paraId="4104CAED" w14:textId="77777777" w:rsidR="000A45C6" w:rsidRDefault="000A45C6" w:rsidP="000A45C6">
      <w:r>
        <w:rPr>
          <w:rFonts w:ascii="Times New Roman" w:eastAsia="Times New Roman" w:hAnsi="Times New Roman"/>
          <w:lang w:val="ko-KR"/>
        </w:rPr>
        <w:t>&lt;/pre&gt;</w:t>
      </w:r>
    </w:p>
    <w:p w14:paraId="6FE9B30C" w14:textId="77777777" w:rsidR="000A45C6" w:rsidRDefault="000A45C6" w:rsidP="000A45C6">
      <w:pPr>
        <w:rPr>
          <w:rFonts w:ascii="Times New Roman" w:eastAsia="Times New Roman" w:hAnsi="Times New Roman"/>
        </w:rPr>
      </w:pPr>
    </w:p>
    <w:p w14:paraId="7386C21A"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5F41583A" w14:textId="77777777" w:rsidTr="000A45C6">
        <w:trPr>
          <w:cantSplit/>
          <w:trHeight w:val="289"/>
          <w:tblHeader/>
        </w:trPr>
        <w:tc>
          <w:tcPr>
            <w:tcW w:w="9360" w:type="dxa"/>
            <w:gridSpan w:val="2"/>
            <w:tcBorders>
              <w:top w:val="nil"/>
              <w:left w:val="nil"/>
              <w:bottom w:val="nil"/>
              <w:right w:val="nil"/>
            </w:tcBorders>
          </w:tcPr>
          <w:p w14:paraId="13D14B45"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5BE6AB0E" w14:textId="77777777" w:rsidTr="000A45C6">
        <w:trPr>
          <w:trHeight w:val="351"/>
        </w:trPr>
        <w:tc>
          <w:tcPr>
            <w:tcW w:w="630" w:type="dxa"/>
            <w:tcBorders>
              <w:top w:val="nil"/>
              <w:left w:val="nil"/>
              <w:bottom w:val="nil"/>
              <w:right w:val="nil"/>
            </w:tcBorders>
          </w:tcPr>
          <w:p w14:paraId="68E291D1"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700FC94"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3B3D2A81" w14:textId="77777777" w:rsidR="000A45C6" w:rsidRDefault="000A45C6" w:rsidP="000A45C6">
      <w:pPr>
        <w:rPr>
          <w:rFonts w:ascii="Times New Roman" w:eastAsia="Times New Roman" w:hAnsi="Times New Roman"/>
        </w:rPr>
      </w:pPr>
    </w:p>
    <w:p w14:paraId="3494585A"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507D7FBC" w14:textId="77777777" w:rsidTr="000A45C6">
        <w:tc>
          <w:tcPr>
            <w:tcW w:w="9360" w:type="dxa"/>
            <w:gridSpan w:val="2"/>
            <w:tcBorders>
              <w:top w:val="nil"/>
              <w:left w:val="nil"/>
              <w:bottom w:val="nil"/>
              <w:right w:val="nil"/>
            </w:tcBorders>
          </w:tcPr>
          <w:p w14:paraId="3A0E4518"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54042894" w14:textId="77777777" w:rsidTr="000A45C6">
        <w:trPr>
          <w:trHeight w:val="350"/>
        </w:trPr>
        <w:tc>
          <w:tcPr>
            <w:tcW w:w="630" w:type="dxa"/>
            <w:tcBorders>
              <w:top w:val="nil"/>
              <w:left w:val="nil"/>
              <w:bottom w:val="nil"/>
              <w:right w:val="nil"/>
            </w:tcBorders>
          </w:tcPr>
          <w:p w14:paraId="799A3D37"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D2B52B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72118B33" w14:textId="77777777" w:rsidR="000A45C6" w:rsidRDefault="000A45C6" w:rsidP="000A45C6">
            <w:pPr>
              <w:rPr>
                <w:rFonts w:ascii="Times New Roman" w:eastAsia="Times New Roman" w:hAnsi="Times New Roman"/>
              </w:rPr>
            </w:pPr>
            <w:r>
              <w:rPr>
                <w:rFonts w:ascii="Times New Roman" w:eastAsia="Times New Roman" w:hAnsi="Times New Roman"/>
              </w:rPr>
              <w:t xml:space="preserve">    "from",</w:t>
            </w:r>
          </w:p>
          <w:p w14:paraId="2616175E" w14:textId="77777777" w:rsidR="000A45C6" w:rsidRDefault="000A45C6" w:rsidP="000A45C6">
            <w:pPr>
              <w:rPr>
                <w:rFonts w:ascii="Times New Roman" w:eastAsia="Times New Roman" w:hAnsi="Times New Roman"/>
              </w:rPr>
            </w:pPr>
            <w:r>
              <w:rPr>
                <w:rFonts w:ascii="Times New Roman" w:eastAsia="Times New Roman" w:hAnsi="Times New Roman"/>
              </w:rPr>
              <w:t xml:space="preserve">    "to",</w:t>
            </w:r>
          </w:p>
          <w:p w14:paraId="388B4418" w14:textId="77777777" w:rsidR="000A45C6" w:rsidRDefault="000A45C6" w:rsidP="000A45C6">
            <w:pPr>
              <w:rPr>
                <w:rFonts w:ascii="Times New Roman" w:eastAsia="Times New Roman" w:hAnsi="Times New Roman"/>
              </w:rPr>
            </w:pPr>
            <w:r>
              <w:rPr>
                <w:rFonts w:ascii="Times New Roman" w:eastAsia="Times New Roman" w:hAnsi="Times New Roman"/>
              </w:rPr>
              <w:t xml:space="preserve">    "transformer"</w:t>
            </w:r>
          </w:p>
          <w:p w14:paraId="51C0297B" w14:textId="77777777" w:rsidR="000A45C6" w:rsidRDefault="000A45C6" w:rsidP="000A45C6">
            <w:pPr>
              <w:rPr>
                <w:rFonts w:ascii="Times New Roman" w:eastAsia="Times New Roman" w:hAnsi="Times New Roman"/>
              </w:rPr>
            </w:pPr>
            <w:r>
              <w:rPr>
                <w:rFonts w:ascii="Times New Roman" w:eastAsia="Times New Roman" w:hAnsi="Times New Roman"/>
              </w:rPr>
              <w:t>})@XmlRootElement(name = "wire")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098AEC4E" w14:textId="77777777" w:rsidR="000A45C6" w:rsidRDefault="000A45C6" w:rsidP="000A45C6">
      <w:pPr>
        <w:rPr>
          <w:rFonts w:ascii="Times New Roman" w:eastAsia="Times New Roman" w:hAnsi="Times New Roman"/>
        </w:rPr>
      </w:pPr>
    </w:p>
    <w:p w14:paraId="319821D6" w14:textId="77777777" w:rsidR="000A45C6" w:rsidRDefault="000A45C6" w:rsidP="000A45C6">
      <w:pPr>
        <w:rPr>
          <w:rFonts w:ascii="Times New Roman" w:eastAsia="Times New Roman" w:hAnsi="Times New Roman"/>
        </w:rPr>
      </w:pPr>
    </w:p>
    <w:p w14:paraId="3456DCBE"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5FCD2778"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35F423D"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87CD022"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49AE79"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0B73732"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61FED301" w14:textId="77777777" w:rsidTr="000A45C6">
        <w:tc>
          <w:tcPr>
            <w:tcW w:w="2250" w:type="dxa"/>
            <w:tcBorders>
              <w:top w:val="single" w:sz="2" w:space="0" w:color="auto"/>
              <w:left w:val="single" w:sz="2" w:space="0" w:color="auto"/>
              <w:bottom w:val="single" w:sz="2" w:space="0" w:color="auto"/>
              <w:right w:val="single" w:sz="2" w:space="0" w:color="auto"/>
            </w:tcBorders>
          </w:tcPr>
          <w:p w14:paraId="5C700A2C"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5143232F" w14:textId="77777777" w:rsidR="000A45C6" w:rsidRDefault="000A45C6"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Destination -&gt; Source</w:t>
            </w:r>
            <w:r>
              <w:rPr>
                <w:rFonts w:ascii="Times New Roman" w:eastAsia="Times New Roman" w:hAnsi="Times New Roman"/>
              </w:rPr>
              <w:fldChar w:fldCharType="end"/>
            </w:r>
            <w:r>
              <w:rPr>
                <w:rFonts w:ascii="Times New Roman" w:eastAsia="Times New Roman" w:hAnsi="Times New Roman"/>
              </w:rPr>
              <w:t xml:space="preserve"> </w:t>
            </w:r>
          </w:p>
          <w:p w14:paraId="17A99CD1"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60F1B020"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32FEB04A" w14:textId="77777777" w:rsidR="000A45C6" w:rsidRDefault="000A45C6"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TerminalType</w:t>
            </w:r>
            <w:r>
              <w:rPr>
                <w:rFonts w:ascii="Times New Roman" w:eastAsia="Times New Roman" w:hAnsi="Times New Roman"/>
              </w:rPr>
              <w:fldChar w:fldCharType="end"/>
            </w:r>
          </w:p>
          <w:p w14:paraId="6FBDD99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6151D72A"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1BB84798" w14:textId="77777777" w:rsidR="000A45C6" w:rsidRDefault="000A45C6"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Wire</w:t>
            </w:r>
            <w:r>
              <w:rPr>
                <w:rFonts w:ascii="Times New Roman" w:eastAsia="Times New Roman" w:hAnsi="Times New Roman"/>
              </w:rPr>
              <w:fldChar w:fldCharType="end"/>
            </w:r>
          </w:p>
          <w:p w14:paraId="079F43D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03F9B293"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Connector.Notes</w:instrText>
            </w:r>
            <w:r>
              <w:fldChar w:fldCharType="end"/>
            </w:r>
          </w:p>
          <w:p w14:paraId="1D44585E" w14:textId="77777777" w:rsidR="000A45C6" w:rsidRDefault="000A45C6" w:rsidP="000A45C6">
            <w:pPr>
              <w:rPr>
                <w:rFonts w:ascii="Times New Roman" w:eastAsia="Times New Roman" w:hAnsi="Times New Roman"/>
              </w:rPr>
            </w:pPr>
            <w:r>
              <w:rPr>
                <w:rFonts w:ascii="Times New Roman" w:eastAsia="Times New Roman" w:hAnsi="Times New Roman"/>
              </w:rPr>
              <w:lastRenderedPageBreak/>
              <w:t xml:space="preserve"> </w:t>
            </w:r>
          </w:p>
        </w:tc>
      </w:tr>
      <w:tr w:rsidR="000A45C6" w14:paraId="46F44B83" w14:textId="77777777" w:rsidTr="000A45C6">
        <w:tc>
          <w:tcPr>
            <w:tcW w:w="2250" w:type="dxa"/>
            <w:tcBorders>
              <w:top w:val="single" w:sz="2" w:space="0" w:color="auto"/>
              <w:left w:val="single" w:sz="2" w:space="0" w:color="auto"/>
              <w:bottom w:val="single" w:sz="2" w:space="0" w:color="auto"/>
              <w:right w:val="single" w:sz="2" w:space="0" w:color="auto"/>
            </w:tcBorders>
          </w:tcPr>
          <w:p w14:paraId="07F1CACC"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61FDAA2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B74B2C4"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26FAEFE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3D3586E"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Wire</w:t>
            </w:r>
            <w:r>
              <w:rPr>
                <w:rFonts w:ascii="Times New Roman" w:eastAsia="Times New Roman" w:hAnsi="Times New Roman"/>
              </w:rPr>
              <w:fldChar w:fldCharType="end"/>
            </w:r>
          </w:p>
          <w:p w14:paraId="5DF414B4"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7CB25B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separate"/>
            </w:r>
            <w:r>
              <w:rPr>
                <w:rFonts w:ascii="Times New Roman" w:eastAsia="Times New Roman" w:hAnsi="Times New Roman"/>
              </w:rPr>
              <w:t>transformer</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4771CB2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Transformer</w:t>
            </w:r>
            <w:r>
              <w:rPr>
                <w:rFonts w:ascii="Times New Roman" w:eastAsia="Times New Roman" w:hAnsi="Times New Roman"/>
              </w:rPr>
              <w:fldChar w:fldCharType="end"/>
            </w:r>
          </w:p>
          <w:p w14:paraId="738B2E2B"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3D771EC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1DE3CB20"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r w:rsidR="000A45C6" w14:paraId="2FAF7A1C" w14:textId="77777777" w:rsidTr="000A45C6">
        <w:tc>
          <w:tcPr>
            <w:tcW w:w="2250" w:type="dxa"/>
            <w:tcBorders>
              <w:top w:val="single" w:sz="2" w:space="0" w:color="auto"/>
              <w:left w:val="single" w:sz="2" w:space="0" w:color="auto"/>
              <w:bottom w:val="single" w:sz="2" w:space="0" w:color="auto"/>
              <w:right w:val="single" w:sz="2" w:space="0" w:color="auto"/>
            </w:tcBorders>
          </w:tcPr>
          <w:p w14:paraId="2501C5F8"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50148BB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Destination -&gt; Source</w:t>
            </w:r>
            <w:r>
              <w:rPr>
                <w:rFonts w:ascii="Times New Roman" w:eastAsia="Times New Roman" w:hAnsi="Times New Roman"/>
              </w:rPr>
              <w:fldChar w:fldCharType="end"/>
            </w:r>
            <w:r>
              <w:rPr>
                <w:rFonts w:ascii="Times New Roman" w:eastAsia="Times New Roman" w:hAnsi="Times New Roman"/>
              </w:rPr>
              <w:t xml:space="preserve"> </w:t>
            </w:r>
          </w:p>
          <w:p w14:paraId="3F40D667"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356E0EF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5A415354"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Wire</w:t>
            </w:r>
            <w:r>
              <w:rPr>
                <w:rFonts w:ascii="Times New Roman" w:eastAsia="Times New Roman" w:hAnsi="Times New Roman"/>
              </w:rPr>
              <w:fldChar w:fldCharType="end"/>
            </w:r>
          </w:p>
          <w:p w14:paraId="1726946F"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3E1934C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80A709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Pipeline</w:t>
            </w:r>
            <w:r>
              <w:rPr>
                <w:rFonts w:ascii="Times New Roman" w:eastAsia="Times New Roman" w:hAnsi="Times New Roman"/>
              </w:rPr>
              <w:fldChar w:fldCharType="end"/>
            </w:r>
          </w:p>
          <w:p w14:paraId="738E107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2C1AAD9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1682B6E7"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79EC54DE" w14:textId="77777777" w:rsidR="000A45C6" w:rsidRDefault="000A45C6" w:rsidP="000A45C6">
      <w:pPr>
        <w:rPr>
          <w:rFonts w:ascii="Times New Roman" w:eastAsia="Times New Roman" w:hAnsi="Times New Roman"/>
        </w:rPr>
      </w:pPr>
      <w:bookmarkStart w:id="530" w:name="BKM_A21E1178_4E18_4366_ABC2_A20D123B54DB"/>
    </w:p>
    <w:p w14:paraId="7A80BA89" w14:textId="77777777" w:rsidR="000A45C6" w:rsidRDefault="000A45C6" w:rsidP="000A45C6">
      <w:pPr>
        <w:rPr>
          <w:rFonts w:ascii="Times New Roman" w:eastAsia="Times New Roman" w:hAnsi="Times New Roman"/>
        </w:rPr>
      </w:pPr>
    </w:p>
    <w:p w14:paraId="37811D92"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374823A4"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F5830FE"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55C8101"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8CDB93C"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58EEC0B4"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58C132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from</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TerminalType</w:t>
            </w:r>
            <w:r>
              <w:rPr>
                <w:rFonts w:ascii="Times New Roman" w:eastAsia="Times New Roman" w:hAnsi="Times New Roman"/>
              </w:rPr>
              <w:fldChar w:fldCharType="end"/>
            </w:r>
          </w:p>
          <w:p w14:paraId="49C8CC4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AB2239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0F0BE32C"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616D2DE"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4A47E37"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58AEF9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6E15D44F"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@XmlElement(required = true)</w:t>
            </w:r>
            <w:r>
              <w:rPr>
                <w:rFonts w:ascii="Times New Roman" w:eastAsia="Times New Roman" w:hAnsi="Times New Roman"/>
              </w:rPr>
              <w:fldChar w:fldCharType="end"/>
            </w:r>
            <w:r>
              <w:rPr>
                <w:rFonts w:ascii="Times New Roman" w:eastAsia="Times New Roman" w:hAnsi="Times New Roman"/>
              </w:rPr>
              <w:t xml:space="preserve"> ] </w:t>
            </w:r>
          </w:p>
          <w:p w14:paraId="567EC8EB" w14:textId="77777777" w:rsidR="000A45C6" w:rsidRDefault="000A45C6" w:rsidP="000A45C6">
            <w:pPr>
              <w:rPr>
                <w:rFonts w:ascii="Times New Roman" w:eastAsia="Times New Roman" w:hAnsi="Times New Roman"/>
              </w:rPr>
            </w:pPr>
          </w:p>
        </w:tc>
        <w:bookmarkEnd w:id="530"/>
      </w:tr>
      <w:bookmarkStart w:id="531" w:name="BKM_24501BAA_35D5_4e2c_B847_2FC46298DB89"/>
      <w:tr w:rsidR="000A45C6" w14:paraId="14741992"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5A63915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to</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TerminalType</w:t>
            </w:r>
            <w:r>
              <w:rPr>
                <w:rFonts w:ascii="Times New Roman" w:eastAsia="Times New Roman" w:hAnsi="Times New Roman"/>
              </w:rPr>
              <w:fldChar w:fldCharType="end"/>
            </w:r>
          </w:p>
          <w:p w14:paraId="38CC335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63CC9525"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A82932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E54B396"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527A4899"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83FFDE2"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@XmlElement(required = true)</w:t>
            </w:r>
            <w:r>
              <w:rPr>
                <w:rFonts w:ascii="Times New Roman" w:eastAsia="Times New Roman" w:hAnsi="Times New Roman"/>
              </w:rPr>
              <w:fldChar w:fldCharType="end"/>
            </w:r>
            <w:r>
              <w:rPr>
                <w:rFonts w:ascii="Times New Roman" w:eastAsia="Times New Roman" w:hAnsi="Times New Roman"/>
              </w:rPr>
              <w:t xml:space="preserve"> ] </w:t>
            </w:r>
          </w:p>
          <w:p w14:paraId="09FB9AF3" w14:textId="77777777" w:rsidR="000A45C6" w:rsidRDefault="000A45C6" w:rsidP="000A45C6">
            <w:pPr>
              <w:rPr>
                <w:rFonts w:ascii="Times New Roman" w:eastAsia="Times New Roman" w:hAnsi="Times New Roman"/>
              </w:rPr>
            </w:pPr>
          </w:p>
        </w:tc>
        <w:bookmarkEnd w:id="531"/>
      </w:tr>
      <w:bookmarkStart w:id="532" w:name="BKM_C7A411C6_146E_455c_A922_54DBD70BF1C8"/>
      <w:tr w:rsidR="000A45C6" w14:paraId="3D310D08"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4505BFD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transformer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Wire.Transformer</w:t>
            </w:r>
            <w:r>
              <w:rPr>
                <w:rFonts w:ascii="Times New Roman" w:eastAsia="Times New Roman" w:hAnsi="Times New Roman"/>
              </w:rPr>
              <w:fldChar w:fldCharType="end"/>
            </w:r>
          </w:p>
          <w:p w14:paraId="089D981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6ED8B65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0AD7842B"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8F61C66"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4AC2010"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A56E9B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3500A0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@XmlElement(required = true)</w:t>
            </w:r>
            <w:r>
              <w:rPr>
                <w:rFonts w:ascii="Times New Roman" w:eastAsia="Times New Roman" w:hAnsi="Times New Roman"/>
              </w:rPr>
              <w:fldChar w:fldCharType="end"/>
            </w:r>
            <w:r>
              <w:rPr>
                <w:rFonts w:ascii="Times New Roman" w:eastAsia="Times New Roman" w:hAnsi="Times New Roman"/>
              </w:rPr>
              <w:t xml:space="preserve"> ] </w:t>
            </w:r>
          </w:p>
          <w:p w14:paraId="209CDF59" w14:textId="77777777" w:rsidR="000A45C6" w:rsidRDefault="000A45C6" w:rsidP="000A45C6">
            <w:pPr>
              <w:rPr>
                <w:rFonts w:ascii="Times New Roman" w:eastAsia="Times New Roman" w:hAnsi="Times New Roman"/>
              </w:rPr>
            </w:pPr>
          </w:p>
        </w:tc>
        <w:bookmarkEnd w:id="532"/>
      </w:tr>
    </w:tbl>
    <w:p w14:paraId="1DCDD27C" w14:textId="77777777" w:rsidR="000A45C6" w:rsidRDefault="000A45C6" w:rsidP="000A45C6">
      <w:pPr>
        <w:rPr>
          <w:rFonts w:ascii="Times New Roman" w:eastAsia="Times New Roman" w:hAnsi="Times New Roman"/>
        </w:rPr>
      </w:pPr>
      <w:bookmarkStart w:id="533" w:name="BKM_8703C330_6324_438d_A16B_417129E93548"/>
    </w:p>
    <w:p w14:paraId="7C10AC12" w14:textId="77777777" w:rsidR="000A45C6" w:rsidRDefault="000A45C6" w:rsidP="000A45C6">
      <w:pPr>
        <w:rPr>
          <w:rFonts w:ascii="Times New Roman" w:eastAsia="Times New Roman" w:hAnsi="Times New Roman"/>
        </w:rPr>
      </w:pPr>
    </w:p>
    <w:p w14:paraId="26A62441"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4E5725B"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EC992E0"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6147D3C"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B1522D0"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6295F24E" w14:textId="77777777" w:rsidTr="000A45C6">
        <w:tc>
          <w:tcPr>
            <w:tcW w:w="2340" w:type="dxa"/>
            <w:tcBorders>
              <w:top w:val="single" w:sz="2" w:space="0" w:color="auto"/>
              <w:left w:val="single" w:sz="2" w:space="0" w:color="auto"/>
              <w:bottom w:val="single" w:sz="2" w:space="0" w:color="auto"/>
              <w:right w:val="single" w:sz="2" w:space="0" w:color="auto"/>
            </w:tcBorders>
          </w:tcPr>
          <w:p w14:paraId="2161035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getFrom</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TerminalType</w:t>
            </w:r>
            <w:r>
              <w:rPr>
                <w:rFonts w:ascii="Times New Roman" w:eastAsia="Times New Roman" w:hAnsi="Times New Roman"/>
              </w:rPr>
              <w:fldChar w:fldCharType="end"/>
            </w:r>
          </w:p>
          <w:p w14:paraId="21CB2629"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983B3C9"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from property. </w:t>
            </w:r>
          </w:p>
          <w:p w14:paraId="1C94E509"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TerminalType }</w:t>
            </w:r>
          </w:p>
          <w:p w14:paraId="17235AE5"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262C7C0" w14:textId="77777777" w:rsidR="000A45C6" w:rsidRDefault="000A45C6" w:rsidP="000A45C6"/>
        </w:tc>
        <w:bookmarkEnd w:id="533"/>
      </w:tr>
      <w:bookmarkStart w:id="534" w:name="BKM_60CE2EB3_5DDA_4d40_ADFD_70827D5D817E"/>
      <w:tr w:rsidR="000A45C6" w14:paraId="616F97DF" w14:textId="77777777" w:rsidTr="000A45C6">
        <w:tc>
          <w:tcPr>
            <w:tcW w:w="2340" w:type="dxa"/>
            <w:tcBorders>
              <w:top w:val="single" w:sz="2" w:space="0" w:color="auto"/>
              <w:left w:val="single" w:sz="2" w:space="0" w:color="auto"/>
              <w:bottom w:val="single" w:sz="2" w:space="0" w:color="auto"/>
              <w:right w:val="single" w:sz="2" w:space="0" w:color="auto"/>
            </w:tcBorders>
          </w:tcPr>
          <w:p w14:paraId="2D7D873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getTo</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TerminalType</w:t>
            </w:r>
            <w:r>
              <w:rPr>
                <w:rFonts w:ascii="Times New Roman" w:eastAsia="Times New Roman" w:hAnsi="Times New Roman"/>
              </w:rPr>
              <w:fldChar w:fldCharType="end"/>
            </w:r>
          </w:p>
          <w:p w14:paraId="43B8D32C" w14:textId="77777777" w:rsidR="000A45C6" w:rsidRDefault="000A45C6" w:rsidP="000A45C6">
            <w:r>
              <w:rPr>
                <w:rFonts w:ascii="Times New Roman" w:eastAsia="Times New Roman" w:hAnsi="Times New Roman"/>
              </w:rPr>
              <w:lastRenderedPageBreak/>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48A0D70" w14:textId="77777777" w:rsidR="000A45C6" w:rsidRP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to property. </w:t>
            </w:r>
          </w:p>
          <w:p w14:paraId="5F323BFB" w14:textId="77777777" w:rsidR="000A45C6" w:rsidRDefault="000A45C6" w:rsidP="000A45C6">
            <w:pPr>
              <w:rPr>
                <w:rFonts w:ascii="Times New Roman" w:eastAsia="Times New Roman" w:hAnsi="Times New Roman"/>
              </w:rPr>
            </w:pPr>
            <w:r w:rsidRPr="000A45C6">
              <w:rPr>
                <w:rFonts w:ascii="Times New Roman" w:eastAsia="Times New Roman" w:hAnsi="Times New Roman"/>
              </w:rPr>
              <w:lastRenderedPageBreak/>
              <w:t>@return possible object is {@link TerminalType }</w:t>
            </w:r>
          </w:p>
          <w:p w14:paraId="2533F22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4DDF0E6" w14:textId="77777777" w:rsidR="000A45C6" w:rsidRDefault="000A45C6" w:rsidP="000A45C6"/>
        </w:tc>
        <w:bookmarkEnd w:id="534"/>
      </w:tr>
      <w:bookmarkStart w:id="535" w:name="BKM_A210AA64_B676_4f5f_AD5A_DB12125F9A43"/>
      <w:tr w:rsidR="000A45C6" w14:paraId="16E29AA0" w14:textId="77777777" w:rsidTr="000A45C6">
        <w:tc>
          <w:tcPr>
            <w:tcW w:w="2340" w:type="dxa"/>
            <w:tcBorders>
              <w:top w:val="single" w:sz="2" w:space="0" w:color="auto"/>
              <w:left w:val="single" w:sz="2" w:space="0" w:color="auto"/>
              <w:bottom w:val="single" w:sz="2" w:space="0" w:color="auto"/>
              <w:right w:val="single" w:sz="2" w:space="0" w:color="auto"/>
            </w:tcBorders>
          </w:tcPr>
          <w:p w14:paraId="11222A92"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getTransformer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Wire.Transformer</w:t>
            </w:r>
            <w:r>
              <w:rPr>
                <w:rFonts w:ascii="Times New Roman" w:eastAsia="Times New Roman" w:hAnsi="Times New Roman"/>
              </w:rPr>
              <w:fldChar w:fldCharType="end"/>
            </w:r>
          </w:p>
          <w:p w14:paraId="66C7CD5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A1EA76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transformer property. </w:t>
            </w:r>
          </w:p>
          <w:p w14:paraId="2508F7DB"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Wire.Transformer }</w:t>
            </w:r>
          </w:p>
          <w:p w14:paraId="6419537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AA2E972" w14:textId="77777777" w:rsidR="000A45C6" w:rsidRDefault="000A45C6" w:rsidP="000A45C6"/>
        </w:tc>
        <w:bookmarkEnd w:id="535"/>
      </w:tr>
      <w:bookmarkStart w:id="536" w:name="BKM_E33282FA_CFFE_4f24_A160_CA516879038B"/>
      <w:tr w:rsidR="000A45C6" w14:paraId="56998507" w14:textId="77777777" w:rsidTr="000A45C6">
        <w:tc>
          <w:tcPr>
            <w:tcW w:w="2340" w:type="dxa"/>
            <w:tcBorders>
              <w:top w:val="single" w:sz="2" w:space="0" w:color="auto"/>
              <w:left w:val="single" w:sz="2" w:space="0" w:color="auto"/>
              <w:bottom w:val="single" w:sz="2" w:space="0" w:color="auto"/>
              <w:right w:val="single" w:sz="2" w:space="0" w:color="auto"/>
            </w:tcBorders>
          </w:tcPr>
          <w:p w14:paraId="0E52A84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setFrom</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40F199E"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568A1B"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from property. </w:t>
            </w:r>
          </w:p>
          <w:p w14:paraId="6CFD0120"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TerminalType }</w:t>
            </w:r>
          </w:p>
          <w:p w14:paraId="4121283A"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0111FCC"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TerminalType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1BFDB01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6E589002" w14:textId="77777777" w:rsidR="000A45C6" w:rsidRDefault="000A45C6" w:rsidP="000A45C6"/>
        </w:tc>
        <w:bookmarkEnd w:id="536"/>
      </w:tr>
      <w:bookmarkStart w:id="537" w:name="BKM_25567922_BE91_4726_BA6F_1A0F3F546FD0"/>
      <w:tr w:rsidR="000A45C6" w14:paraId="6C23793A" w14:textId="77777777" w:rsidTr="000A45C6">
        <w:tc>
          <w:tcPr>
            <w:tcW w:w="2340" w:type="dxa"/>
            <w:tcBorders>
              <w:top w:val="single" w:sz="2" w:space="0" w:color="auto"/>
              <w:left w:val="single" w:sz="2" w:space="0" w:color="auto"/>
              <w:bottom w:val="single" w:sz="2" w:space="0" w:color="auto"/>
              <w:right w:val="single" w:sz="2" w:space="0" w:color="auto"/>
            </w:tcBorders>
          </w:tcPr>
          <w:p w14:paraId="5A91316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setTo</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F20869F"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DD94B90"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to property. </w:t>
            </w:r>
          </w:p>
          <w:p w14:paraId="4434D04B"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TerminalType }</w:t>
            </w:r>
          </w:p>
          <w:p w14:paraId="3927A630"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1F4A37"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TerminalType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86F047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060AEC9A" w14:textId="77777777" w:rsidR="000A45C6" w:rsidRDefault="000A45C6" w:rsidP="000A45C6"/>
        </w:tc>
        <w:bookmarkEnd w:id="537"/>
      </w:tr>
      <w:bookmarkStart w:id="538" w:name="BKM_48AA2CB4_BEBF_4d76_B630_D81BE323D83A"/>
      <w:tr w:rsidR="000A45C6" w14:paraId="5D7C5999" w14:textId="77777777" w:rsidTr="000A45C6">
        <w:tc>
          <w:tcPr>
            <w:tcW w:w="2340" w:type="dxa"/>
            <w:tcBorders>
              <w:top w:val="single" w:sz="2" w:space="0" w:color="auto"/>
              <w:left w:val="single" w:sz="2" w:space="0" w:color="auto"/>
              <w:bottom w:val="single" w:sz="2" w:space="0" w:color="auto"/>
              <w:right w:val="single" w:sz="2" w:space="0" w:color="auto"/>
            </w:tcBorders>
          </w:tcPr>
          <w:p w14:paraId="27EEA97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setTransformer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9E937B2"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30A50E0"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transformer property. </w:t>
            </w:r>
          </w:p>
          <w:p w14:paraId="4DCD7778"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Wire.Transformer }</w:t>
            </w:r>
          </w:p>
          <w:p w14:paraId="5E6D051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6A3787"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Wire.Transformer</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0E0F18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309EF727" w14:textId="77777777" w:rsidR="000A45C6" w:rsidRDefault="000A45C6" w:rsidP="000A45C6"/>
        </w:tc>
        <w:bookmarkEnd w:id="538"/>
      </w:tr>
    </w:tbl>
    <w:p w14:paraId="068638E6" w14:textId="77777777" w:rsidR="000A45C6" w:rsidRDefault="000A45C6" w:rsidP="000A45C6">
      <w:pPr>
        <w:rPr>
          <w:rFonts w:ascii="Times New Roman" w:eastAsia="Times New Roman" w:hAnsi="Times New Roman"/>
        </w:rPr>
      </w:pPr>
    </w:p>
    <w:bookmarkStart w:id="539" w:name="BKM_562591B3_3362_477a_A50F_4B8FB264309C"/>
    <w:p w14:paraId="66417BC3" w14:textId="77777777" w:rsidR="000A45C6" w:rsidRDefault="000A45C6" w:rsidP="000A45C6">
      <w:pPr>
        <w:pStyle w:val="4"/>
        <w:rPr>
          <w:rFonts w:eastAsia="Times New Roman"/>
        </w:rPr>
      </w:pPr>
      <w:r>
        <w:rPr>
          <w:b/>
          <w:bCs w:val="0"/>
        </w:rPr>
        <w:fldChar w:fldCharType="begin" w:fldLock="1"/>
      </w:r>
      <w:r>
        <w:rPr>
          <w:b/>
          <w:bCs w:val="0"/>
        </w:rPr>
        <w:instrText xml:space="preserve">MERGEFIELD </w:instrText>
      </w:r>
      <w:r>
        <w:rPr>
          <w:rFonts w:eastAsia="Times New Roman"/>
        </w:rPr>
        <w:instrText>{Element.Name}</w:instrText>
      </w:r>
      <w:r>
        <w:rPr>
          <w:b/>
          <w:bCs w:val="0"/>
        </w:rPr>
        <w:fldChar w:fldCharType="separate"/>
      </w:r>
      <w:r>
        <w:rPr>
          <w:rFonts w:eastAsia="Times New Roman"/>
        </w:rPr>
        <w:t>Transformer</w:t>
      </w:r>
      <w:r>
        <w:rPr>
          <w:b/>
          <w:bCs w:val="0"/>
        </w:rPr>
        <w:fldChar w:fldCharType="end"/>
      </w:r>
    </w:p>
    <w:p w14:paraId="7935C81F"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1F4B36C3"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380A717"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1996E57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4CECC97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{562591B3-3362-477a-A50F-4B8FB264309C}</w:t>
      </w:r>
      <w:r>
        <w:rPr>
          <w:rFonts w:ascii="Times New Roman" w:eastAsia="Times New Roman" w:hAnsi="Times New Roman"/>
        </w:rPr>
        <w:fldChar w:fldCharType="end"/>
      </w:r>
    </w:p>
    <w:p w14:paraId="32FA850C" w14:textId="77777777" w:rsidR="000A45C6" w:rsidRDefault="000A45C6" w:rsidP="000A45C6">
      <w:pPr>
        <w:rPr>
          <w:rFonts w:ascii="Times New Roman" w:eastAsia="Times New Roman" w:hAnsi="Times New Roman"/>
        </w:rPr>
      </w:pPr>
    </w:p>
    <w:p w14:paraId="4FCEDF85" w14:textId="77777777" w:rsidR="000A45C6" w:rsidRP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4E61DA11"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1AF79578"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&lt;complexContent&gt; &lt;restriction base="{http://www.w3.org/2001/XMLSchema}anyType"&gt; &lt;sequence&gt; &lt;element name="type"&gt; &lt;simpleType&gt; &lt;restriction base="{http://www.w3.org/2001/XMLSchema}string"&gt; &lt;enumeration value="string"/&gt; &lt;enumeration value="math"/&gt; &lt;/restriction&gt; &lt;/simpleType&gt; &lt;/element&gt; &lt;element name="operator" type="{http://www.w3.org/2001/XMLSchema}string"/&gt; &lt;element name="param" maxOccurs="unbounded" minOccurs="0"&gt; &lt;complexType&gt; &lt;simpleContent&gt; &lt;extension base="&lt;http://www.w3.org/2001/XMLSchema&gt;string"&gt; &lt;attribute name="name" use="required" type="{http://www.w3.org/2001/XMLSchema}string" /&gt; &lt;/extension&gt; &lt;/simpleContent&gt; &lt;/complexType&gt; &lt;/element&gt; &lt;/sequence&gt; &lt;/restriction&gt; &lt;/complexContent&gt; &lt;/complexType&gt;</w:t>
      </w:r>
    </w:p>
    <w:p w14:paraId="272DE786" w14:textId="77777777" w:rsidR="000A45C6" w:rsidRDefault="000A45C6" w:rsidP="000A45C6">
      <w:r>
        <w:rPr>
          <w:rFonts w:ascii="Times New Roman" w:eastAsia="Times New Roman" w:hAnsi="Times New Roman"/>
          <w:lang w:val="ko-KR"/>
        </w:rPr>
        <w:t>&lt;/pre&gt;</w:t>
      </w:r>
    </w:p>
    <w:p w14:paraId="2717CBBC" w14:textId="77777777" w:rsidR="000A45C6" w:rsidRDefault="000A45C6" w:rsidP="000A45C6">
      <w:pPr>
        <w:rPr>
          <w:rFonts w:ascii="Times New Roman" w:eastAsia="Times New Roman" w:hAnsi="Times New Roman"/>
        </w:rPr>
      </w:pPr>
    </w:p>
    <w:p w14:paraId="56EFACC8"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6159BDE3" w14:textId="77777777" w:rsidTr="000A45C6">
        <w:trPr>
          <w:cantSplit/>
          <w:trHeight w:val="289"/>
          <w:tblHeader/>
        </w:trPr>
        <w:tc>
          <w:tcPr>
            <w:tcW w:w="9360" w:type="dxa"/>
            <w:gridSpan w:val="2"/>
            <w:tcBorders>
              <w:top w:val="nil"/>
              <w:left w:val="nil"/>
              <w:bottom w:val="nil"/>
              <w:right w:val="nil"/>
            </w:tcBorders>
          </w:tcPr>
          <w:p w14:paraId="43C46B6B"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lastRenderedPageBreak/>
              <w:t>Custom Properties</w:t>
            </w:r>
          </w:p>
        </w:tc>
      </w:tr>
      <w:tr w:rsidR="000A45C6" w14:paraId="651239D0" w14:textId="77777777" w:rsidTr="000A45C6">
        <w:trPr>
          <w:trHeight w:val="351"/>
        </w:trPr>
        <w:tc>
          <w:tcPr>
            <w:tcW w:w="630" w:type="dxa"/>
            <w:tcBorders>
              <w:top w:val="nil"/>
              <w:left w:val="nil"/>
              <w:bottom w:val="nil"/>
              <w:right w:val="nil"/>
            </w:tcBorders>
          </w:tcPr>
          <w:p w14:paraId="4AD69B62"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613EA5A"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0740C678" w14:textId="77777777" w:rsidR="000A45C6" w:rsidRDefault="000A45C6" w:rsidP="000A45C6">
      <w:pPr>
        <w:rPr>
          <w:rFonts w:ascii="Times New Roman" w:eastAsia="Times New Roman" w:hAnsi="Times New Roman"/>
        </w:rPr>
      </w:pPr>
    </w:p>
    <w:p w14:paraId="5B0A9E44"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15F4C843" w14:textId="77777777" w:rsidTr="000A45C6">
        <w:tc>
          <w:tcPr>
            <w:tcW w:w="9360" w:type="dxa"/>
            <w:gridSpan w:val="2"/>
            <w:tcBorders>
              <w:top w:val="nil"/>
              <w:left w:val="nil"/>
              <w:bottom w:val="nil"/>
              <w:right w:val="nil"/>
            </w:tcBorders>
          </w:tcPr>
          <w:p w14:paraId="41668B24"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432B1E7A" w14:textId="77777777" w:rsidTr="000A45C6">
        <w:trPr>
          <w:trHeight w:val="350"/>
        </w:trPr>
        <w:tc>
          <w:tcPr>
            <w:tcW w:w="630" w:type="dxa"/>
            <w:tcBorders>
              <w:top w:val="nil"/>
              <w:left w:val="nil"/>
              <w:bottom w:val="nil"/>
              <w:right w:val="nil"/>
            </w:tcBorders>
          </w:tcPr>
          <w:p w14:paraId="6AB36032"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7E7E3E4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4C28C52C" w14:textId="77777777" w:rsidR="000A45C6" w:rsidRDefault="000A45C6" w:rsidP="000A45C6">
            <w:pPr>
              <w:rPr>
                <w:rFonts w:ascii="Times New Roman" w:eastAsia="Times New Roman" w:hAnsi="Times New Roman"/>
              </w:rPr>
            </w:pPr>
            <w:r>
              <w:rPr>
                <w:rFonts w:ascii="Times New Roman" w:eastAsia="Times New Roman" w:hAnsi="Times New Roman"/>
              </w:rPr>
              <w:t xml:space="preserve">        "type",</w:t>
            </w:r>
          </w:p>
          <w:p w14:paraId="532101A0" w14:textId="77777777" w:rsidR="000A45C6" w:rsidRDefault="000A45C6" w:rsidP="000A45C6">
            <w:pPr>
              <w:rPr>
                <w:rFonts w:ascii="Times New Roman" w:eastAsia="Times New Roman" w:hAnsi="Times New Roman"/>
              </w:rPr>
            </w:pPr>
            <w:r>
              <w:rPr>
                <w:rFonts w:ascii="Times New Roman" w:eastAsia="Times New Roman" w:hAnsi="Times New Roman"/>
              </w:rPr>
              <w:t xml:space="preserve">        "operator",</w:t>
            </w:r>
          </w:p>
          <w:p w14:paraId="34482C65" w14:textId="77777777" w:rsidR="000A45C6" w:rsidRDefault="000A45C6" w:rsidP="000A45C6">
            <w:pPr>
              <w:rPr>
                <w:rFonts w:ascii="Times New Roman" w:eastAsia="Times New Roman" w:hAnsi="Times New Roman"/>
              </w:rPr>
            </w:pPr>
            <w:r>
              <w:rPr>
                <w:rFonts w:ascii="Times New Roman" w:eastAsia="Times New Roman" w:hAnsi="Times New Roman"/>
              </w:rPr>
              <w:t xml:space="preserve">        "param"</w:t>
            </w:r>
          </w:p>
          <w:p w14:paraId="4FDBED4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683D0C0E"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090457D8" w14:textId="77777777" w:rsidR="000A45C6" w:rsidRDefault="000A45C6" w:rsidP="000A45C6">
      <w:pPr>
        <w:rPr>
          <w:rFonts w:ascii="Times New Roman" w:eastAsia="Times New Roman" w:hAnsi="Times New Roman"/>
        </w:rPr>
      </w:pPr>
    </w:p>
    <w:p w14:paraId="06AABC62" w14:textId="77777777" w:rsidR="000A45C6" w:rsidRDefault="000A45C6" w:rsidP="000A45C6">
      <w:pPr>
        <w:rPr>
          <w:rFonts w:ascii="Times New Roman" w:eastAsia="Times New Roman" w:hAnsi="Times New Roman"/>
        </w:rPr>
      </w:pPr>
    </w:p>
    <w:p w14:paraId="5F09B6F1"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0A45C6" w14:paraId="3B6F2BB2" w14:textId="77777777" w:rsidTr="000A45C6">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BC365D" w14:textId="77777777" w:rsidR="000A45C6" w:rsidRDefault="000A45C6" w:rsidP="000A45C6">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97E3618" w14:textId="77777777" w:rsidR="000A45C6" w:rsidRDefault="000A45C6" w:rsidP="000A45C6">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9EE2C48" w14:textId="77777777" w:rsidR="000A45C6" w:rsidRDefault="000A45C6" w:rsidP="000A45C6">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1259FC6"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r>
      <w:tr w:rsidR="000A45C6" w14:paraId="23EBB72B" w14:textId="77777777" w:rsidTr="000A45C6">
        <w:tc>
          <w:tcPr>
            <w:tcW w:w="2250" w:type="dxa"/>
            <w:tcBorders>
              <w:top w:val="single" w:sz="2" w:space="0" w:color="auto"/>
              <w:left w:val="single" w:sz="2" w:space="0" w:color="auto"/>
              <w:bottom w:val="single" w:sz="2" w:space="0" w:color="auto"/>
              <w:right w:val="single" w:sz="2" w:space="0" w:color="auto"/>
            </w:tcBorders>
          </w:tcPr>
          <w:p w14:paraId="32EC316B"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2A30A2F9"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26E900C7" w14:textId="77777777" w:rsidR="000A45C6" w:rsidRDefault="000A45C6" w:rsidP="000A45C6">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53CF8F5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5CBB97AF"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Wire</w:t>
            </w:r>
            <w:r>
              <w:rPr>
                <w:rFonts w:ascii="Times New Roman" w:eastAsia="Times New Roman" w:hAnsi="Times New Roman"/>
              </w:rPr>
              <w:fldChar w:fldCharType="end"/>
            </w:r>
          </w:p>
          <w:p w14:paraId="23B6F78E"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3D43DA6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Protected</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separate"/>
            </w:r>
            <w:r>
              <w:rPr>
                <w:rFonts w:ascii="Times New Roman" w:eastAsia="Times New Roman" w:hAnsi="Times New Roman"/>
              </w:rPr>
              <w:t>transformer</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F1E76C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Transformer</w:t>
            </w:r>
            <w:r>
              <w:rPr>
                <w:rFonts w:ascii="Times New Roman" w:eastAsia="Times New Roman" w:hAnsi="Times New Roman"/>
              </w:rPr>
              <w:fldChar w:fldCharType="end"/>
            </w:r>
          </w:p>
          <w:p w14:paraId="7EBEEC68"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7D803C6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3B9A278A"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tc>
      </w:tr>
    </w:tbl>
    <w:p w14:paraId="24DEC4E3" w14:textId="77777777" w:rsidR="000A45C6" w:rsidRDefault="000A45C6" w:rsidP="000A45C6">
      <w:pPr>
        <w:rPr>
          <w:rFonts w:ascii="Times New Roman" w:eastAsia="Times New Roman" w:hAnsi="Times New Roman"/>
        </w:rPr>
      </w:pPr>
      <w:bookmarkStart w:id="540" w:name="BKM_5B11EB03_DE50_48c2_BE09_06C4BCEA6261"/>
    </w:p>
    <w:p w14:paraId="11341142" w14:textId="77777777" w:rsidR="000A45C6" w:rsidRDefault="000A45C6" w:rsidP="000A45C6">
      <w:pPr>
        <w:rPr>
          <w:rFonts w:ascii="Times New Roman" w:eastAsia="Times New Roman" w:hAnsi="Times New Roman"/>
        </w:rPr>
      </w:pPr>
    </w:p>
    <w:p w14:paraId="1586CDD2"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51744644"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F92B7A5"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A9C2448"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328DB5E"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41286FF0"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74B8837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operator</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599024A"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2CD4113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5EA4608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63176804"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13FE46E9"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CF309E0"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32CE96D1"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3A7C8B7F"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@XmlElement(required = true)</w:t>
            </w:r>
            <w:r>
              <w:rPr>
                <w:rFonts w:ascii="Times New Roman" w:eastAsia="Times New Roman" w:hAnsi="Times New Roman"/>
              </w:rPr>
              <w:fldChar w:fldCharType="end"/>
            </w:r>
            <w:r>
              <w:rPr>
                <w:rFonts w:ascii="Times New Roman" w:eastAsia="Times New Roman" w:hAnsi="Times New Roman"/>
              </w:rPr>
              <w:t xml:space="preserve"> ] </w:t>
            </w:r>
          </w:p>
          <w:p w14:paraId="57004A1F" w14:textId="77777777" w:rsidR="000A45C6" w:rsidRDefault="000A45C6" w:rsidP="000A45C6">
            <w:pPr>
              <w:rPr>
                <w:rFonts w:ascii="Times New Roman" w:eastAsia="Times New Roman" w:hAnsi="Times New Roman"/>
              </w:rPr>
            </w:pPr>
          </w:p>
        </w:tc>
        <w:bookmarkEnd w:id="540"/>
      </w:tr>
      <w:bookmarkStart w:id="541" w:name="BKM_1C5C1AB6_C5FF_4eda_928A_6B4DC3D9BEAD"/>
      <w:tr w:rsidR="000A45C6" w14:paraId="7115B2FD"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475B1A8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param</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List&lt;Wire.Transformer.Param&gt;</w:t>
            </w:r>
            <w:r>
              <w:rPr>
                <w:rFonts w:ascii="Times New Roman" w:eastAsia="Times New Roman" w:hAnsi="Times New Roman"/>
              </w:rPr>
              <w:fldChar w:fldCharType="end"/>
            </w:r>
          </w:p>
          <w:p w14:paraId="0D14E2A5"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B9D5334"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3D8DD1F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BC2BE0"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41EBE6A0"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11FB4F16" w14:textId="77777777" w:rsidR="000A45C6" w:rsidRDefault="000A45C6" w:rsidP="000A45C6">
            <w:pPr>
              <w:rPr>
                <w:rFonts w:ascii="Times New Roman" w:eastAsia="Times New Roman" w:hAnsi="Times New Roman"/>
              </w:rPr>
            </w:pPr>
          </w:p>
        </w:tc>
        <w:bookmarkEnd w:id="541"/>
      </w:tr>
      <w:bookmarkStart w:id="542" w:name="BKM_0760506A_CA53_4295_AD3F_47CCFBC2DC7A"/>
      <w:tr w:rsidR="000A45C6" w14:paraId="1E19ABBE"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6880965C"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type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8152A6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147D0E6B"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1C9ED69F"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149C4AA3"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AE7FD85"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40F5BAE5"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2E0FCC64"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@XmlElement(required = true)</w:t>
            </w:r>
            <w:r>
              <w:rPr>
                <w:rFonts w:ascii="Times New Roman" w:eastAsia="Times New Roman" w:hAnsi="Times New Roman"/>
              </w:rPr>
              <w:fldChar w:fldCharType="end"/>
            </w:r>
            <w:r>
              <w:rPr>
                <w:rFonts w:ascii="Times New Roman" w:eastAsia="Times New Roman" w:hAnsi="Times New Roman"/>
              </w:rPr>
              <w:t xml:space="preserve"> ] </w:t>
            </w:r>
          </w:p>
          <w:p w14:paraId="2F20F311" w14:textId="77777777" w:rsidR="000A45C6" w:rsidRDefault="000A45C6" w:rsidP="000A45C6">
            <w:pPr>
              <w:rPr>
                <w:rFonts w:ascii="Times New Roman" w:eastAsia="Times New Roman" w:hAnsi="Times New Roman"/>
              </w:rPr>
            </w:pPr>
          </w:p>
        </w:tc>
        <w:bookmarkEnd w:id="542"/>
      </w:tr>
    </w:tbl>
    <w:p w14:paraId="59DE6652" w14:textId="77777777" w:rsidR="000A45C6" w:rsidRDefault="000A45C6" w:rsidP="000A45C6">
      <w:pPr>
        <w:rPr>
          <w:rFonts w:ascii="Times New Roman" w:eastAsia="Times New Roman" w:hAnsi="Times New Roman"/>
        </w:rPr>
      </w:pPr>
      <w:bookmarkStart w:id="543" w:name="BKM_06E570F3_F8F1_4320_B328_5A8232E2DD45"/>
    </w:p>
    <w:p w14:paraId="440850E0" w14:textId="77777777" w:rsidR="000A45C6" w:rsidRDefault="000A45C6" w:rsidP="000A45C6">
      <w:pPr>
        <w:rPr>
          <w:rFonts w:ascii="Times New Roman" w:eastAsia="Times New Roman" w:hAnsi="Times New Roman"/>
        </w:rPr>
      </w:pPr>
    </w:p>
    <w:p w14:paraId="0E13693C"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68651F0A"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B8DDB1"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41DA04C"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F9B6B02"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49430B3B" w14:textId="77777777" w:rsidTr="000A45C6">
        <w:tc>
          <w:tcPr>
            <w:tcW w:w="2340" w:type="dxa"/>
            <w:tcBorders>
              <w:top w:val="single" w:sz="2" w:space="0" w:color="auto"/>
              <w:left w:val="single" w:sz="2" w:space="0" w:color="auto"/>
              <w:bottom w:val="single" w:sz="2" w:space="0" w:color="auto"/>
              <w:right w:val="single" w:sz="2" w:space="0" w:color="auto"/>
            </w:tcBorders>
          </w:tcPr>
          <w:p w14:paraId="0A64B161"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getOperator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53F59B8C"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05D2460"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operator property. </w:t>
            </w:r>
          </w:p>
          <w:p w14:paraId="60493A89"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7457746E"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A1A97EB" w14:textId="77777777" w:rsidR="000A45C6" w:rsidRDefault="000A45C6" w:rsidP="000A45C6"/>
        </w:tc>
        <w:bookmarkEnd w:id="543"/>
      </w:tr>
      <w:bookmarkStart w:id="544" w:name="BKM_BD7C7B09_9A7F_40c4_8639_DFA44DB5F0B9"/>
      <w:tr w:rsidR="000A45C6" w14:paraId="55613AE9" w14:textId="77777777" w:rsidTr="000A45C6">
        <w:tc>
          <w:tcPr>
            <w:tcW w:w="2340" w:type="dxa"/>
            <w:tcBorders>
              <w:top w:val="single" w:sz="2" w:space="0" w:color="auto"/>
              <w:left w:val="single" w:sz="2" w:space="0" w:color="auto"/>
              <w:bottom w:val="single" w:sz="2" w:space="0" w:color="auto"/>
              <w:right w:val="single" w:sz="2" w:space="0" w:color="auto"/>
            </w:tcBorders>
          </w:tcPr>
          <w:p w14:paraId="2C12AFC0"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getParam</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List&lt;Wire.Transformer.Param&gt;</w:t>
            </w:r>
            <w:r>
              <w:rPr>
                <w:rFonts w:ascii="Times New Roman" w:eastAsia="Times New Roman" w:hAnsi="Times New Roman"/>
              </w:rPr>
              <w:fldChar w:fldCharType="end"/>
            </w:r>
          </w:p>
          <w:p w14:paraId="63ED2001"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AF1BC9A"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param property. </w:t>
            </w:r>
          </w:p>
          <w:p w14:paraId="46DD2B8C"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 This accessor method returns a reference to the live list, not a snapshot. Therefore any modification you make to the returned list will be present inside the JAXB object. This is why there is not a &lt;CODE&gt;set&lt;/CODE&gt; method for the param property. </w:t>
            </w:r>
          </w:p>
          <w:p w14:paraId="2DDC7E44"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&lt;p&gt; For example, to add a new item, do as follows:</w:t>
            </w:r>
          </w:p>
          <w:p w14:paraId="7EE4B976"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getParam().add(newItem);</w:t>
            </w:r>
          </w:p>
          <w:p w14:paraId="27ABDE01"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&lt;/pre&gt;  </w:t>
            </w:r>
          </w:p>
          <w:p w14:paraId="077082D7" w14:textId="77777777" w:rsidR="000A45C6" w:rsidRDefault="000A45C6" w:rsidP="000A45C6">
            <w:pPr>
              <w:rPr>
                <w:rFonts w:ascii="Times New Roman" w:eastAsia="Times New Roman" w:hAnsi="Times New Roman"/>
              </w:rPr>
            </w:pPr>
            <w:r w:rsidRPr="000A45C6">
              <w:rPr>
                <w:rFonts w:ascii="Times New Roman" w:eastAsia="Times New Roman" w:hAnsi="Times New Roman"/>
              </w:rPr>
              <w:t>&lt;p&gt; Objects of the following type(s) are allowed in the list {@link Wire.Transformer.Param }</w:t>
            </w:r>
          </w:p>
          <w:p w14:paraId="0258279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AF43350" w14:textId="77777777" w:rsidR="000A45C6" w:rsidRDefault="000A45C6" w:rsidP="000A45C6"/>
        </w:tc>
        <w:bookmarkEnd w:id="544"/>
      </w:tr>
      <w:bookmarkStart w:id="545" w:name="BKM_44FADDF6_9919_413e_A2AB_0D1E209A628B"/>
      <w:tr w:rsidR="000A45C6" w14:paraId="296E9F9E" w14:textId="77777777" w:rsidTr="000A45C6">
        <w:tc>
          <w:tcPr>
            <w:tcW w:w="2340" w:type="dxa"/>
            <w:tcBorders>
              <w:top w:val="single" w:sz="2" w:space="0" w:color="auto"/>
              <w:left w:val="single" w:sz="2" w:space="0" w:color="auto"/>
              <w:bottom w:val="single" w:sz="2" w:space="0" w:color="auto"/>
              <w:right w:val="single" w:sz="2" w:space="0" w:color="auto"/>
            </w:tcBorders>
          </w:tcPr>
          <w:p w14:paraId="0E1DEBF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CF2C39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84655AA"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type property. </w:t>
            </w:r>
          </w:p>
          <w:p w14:paraId="3D51447B"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71BD07E9"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BE55EB1" w14:textId="77777777" w:rsidR="000A45C6" w:rsidRDefault="000A45C6" w:rsidP="000A45C6"/>
        </w:tc>
        <w:bookmarkEnd w:id="545"/>
      </w:tr>
      <w:bookmarkStart w:id="546" w:name="BKM_A50D54E3_1506_47c9_AC9C_97CD6B41ECD0"/>
      <w:tr w:rsidR="000A45C6" w14:paraId="26DBFBE5" w14:textId="77777777" w:rsidTr="000A45C6">
        <w:tc>
          <w:tcPr>
            <w:tcW w:w="2340" w:type="dxa"/>
            <w:tcBorders>
              <w:top w:val="single" w:sz="2" w:space="0" w:color="auto"/>
              <w:left w:val="single" w:sz="2" w:space="0" w:color="auto"/>
              <w:bottom w:val="single" w:sz="2" w:space="0" w:color="auto"/>
              <w:right w:val="single" w:sz="2" w:space="0" w:color="auto"/>
            </w:tcBorders>
          </w:tcPr>
          <w:p w14:paraId="13EE38DB"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setOperator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507F5D6"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6EE923"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operator property. </w:t>
            </w:r>
          </w:p>
          <w:p w14:paraId="72F2A7BF"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621A47E4"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544D943"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D4F943D"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50F6CB24" w14:textId="77777777" w:rsidR="000A45C6" w:rsidRDefault="000A45C6" w:rsidP="000A45C6"/>
        </w:tc>
        <w:bookmarkEnd w:id="546"/>
      </w:tr>
      <w:bookmarkStart w:id="547" w:name="BKM_438C82FC_E3D5_4790_B062_C503CC9968FD"/>
      <w:tr w:rsidR="000A45C6" w14:paraId="2A774796" w14:textId="77777777" w:rsidTr="000A45C6">
        <w:tc>
          <w:tcPr>
            <w:tcW w:w="2340" w:type="dxa"/>
            <w:tcBorders>
              <w:top w:val="single" w:sz="2" w:space="0" w:color="auto"/>
              <w:left w:val="single" w:sz="2" w:space="0" w:color="auto"/>
              <w:bottom w:val="single" w:sz="2" w:space="0" w:color="auto"/>
              <w:right w:val="single" w:sz="2" w:space="0" w:color="auto"/>
            </w:tcBorders>
          </w:tcPr>
          <w:p w14:paraId="605B558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setType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AED3E5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A7D53B7"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type property. </w:t>
            </w:r>
          </w:p>
          <w:p w14:paraId="65017197"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036F8D18"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9848006"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1B3049C3"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268A80AE" w14:textId="77777777" w:rsidR="000A45C6" w:rsidRDefault="000A45C6" w:rsidP="000A45C6"/>
        </w:tc>
        <w:bookmarkEnd w:id="547"/>
      </w:tr>
    </w:tbl>
    <w:p w14:paraId="3D021E0F" w14:textId="77777777" w:rsidR="000A45C6" w:rsidRDefault="000A45C6" w:rsidP="000A45C6">
      <w:pPr>
        <w:rPr>
          <w:rFonts w:ascii="Times New Roman" w:eastAsia="Times New Roman" w:hAnsi="Times New Roman"/>
        </w:rPr>
      </w:pPr>
    </w:p>
    <w:bookmarkStart w:id="548" w:name="BKM_64D3669E_7E9F_4c60_B778_78898360C5AA"/>
    <w:p w14:paraId="1547F3C1" w14:textId="77777777" w:rsidR="000A45C6" w:rsidRDefault="000A45C6" w:rsidP="00A631CD">
      <w:pPr>
        <w:pStyle w:val="5"/>
        <w:numPr>
          <w:ilvl w:val="0"/>
          <w:numId w:val="25"/>
        </w:numPr>
        <w:rPr>
          <w:rFonts w:eastAsia="Times New Roman"/>
        </w:rPr>
      </w:pPr>
      <w:r>
        <w:rPr>
          <w:b/>
          <w:bCs/>
          <w:i/>
          <w:iCs/>
          <w:sz w:val="20"/>
        </w:rPr>
        <w:fldChar w:fldCharType="begin" w:fldLock="1"/>
      </w:r>
      <w:r>
        <w:rPr>
          <w:b/>
          <w:bCs/>
          <w:i/>
          <w:iCs/>
          <w:sz w:val="20"/>
        </w:rPr>
        <w:instrText xml:space="preserve">MERGEFIELD </w:instrText>
      </w:r>
      <w:r>
        <w:rPr>
          <w:rFonts w:eastAsia="Times New Roman"/>
        </w:rPr>
        <w:instrText>{Element.Name}</w:instrText>
      </w:r>
      <w:r>
        <w:rPr>
          <w:b/>
          <w:bCs/>
          <w:i/>
          <w:iCs/>
          <w:sz w:val="20"/>
        </w:rPr>
        <w:fldChar w:fldCharType="separate"/>
      </w:r>
      <w:r>
        <w:rPr>
          <w:rFonts w:eastAsia="Times New Roman"/>
        </w:rPr>
        <w:t>Param</w:t>
      </w:r>
      <w:r>
        <w:rPr>
          <w:b/>
          <w:bCs/>
          <w:i/>
          <w:iCs/>
          <w:sz w:val="20"/>
        </w:rPr>
        <w:fldChar w:fldCharType="end"/>
      </w:r>
    </w:p>
    <w:p w14:paraId="045EDF7A"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Class</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46AFECD0"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661CC8D1" w14:textId="77777777" w:rsidR="000A45C6" w:rsidRDefault="000A45C6" w:rsidP="000A45C6">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950F149"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2011-11-19</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w:t>
      </w:r>
    </w:p>
    <w:p w14:paraId="314564EC" w14:textId="77777777" w:rsidR="000A45C6" w:rsidRDefault="000A45C6" w:rsidP="000A45C6">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{64D3669E-7E9F-4c60-B778-78898360C5AA}</w:t>
      </w:r>
      <w:r>
        <w:rPr>
          <w:rFonts w:ascii="Times New Roman" w:eastAsia="Times New Roman" w:hAnsi="Times New Roman"/>
        </w:rPr>
        <w:fldChar w:fldCharType="end"/>
      </w:r>
    </w:p>
    <w:p w14:paraId="4E3D7EAF" w14:textId="77777777" w:rsidR="000A45C6" w:rsidRDefault="000A45C6" w:rsidP="000A45C6">
      <w:pPr>
        <w:rPr>
          <w:rFonts w:ascii="Times New Roman" w:eastAsia="Times New Roman" w:hAnsi="Times New Roman"/>
        </w:rPr>
      </w:pPr>
    </w:p>
    <w:p w14:paraId="2831EE52" w14:textId="77777777" w:rsidR="000A45C6" w:rsidRPr="000A45C6" w:rsidRDefault="000A45C6" w:rsidP="000A45C6">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sidRPr="000A45C6">
        <w:rPr>
          <w:rFonts w:ascii="Times New Roman" w:eastAsia="Times New Roman" w:hAnsi="Times New Roman"/>
        </w:rPr>
        <w:t xml:space="preserve">&lt;p&gt;Java class for anonymous complex type. </w:t>
      </w:r>
    </w:p>
    <w:p w14:paraId="1E90851A"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 xml:space="preserve">&lt;p&gt;The following schema fragment specifies the expected content contained within this class. </w:t>
      </w:r>
    </w:p>
    <w:p w14:paraId="294EEA99" w14:textId="77777777" w:rsidR="000A45C6" w:rsidRPr="000A45C6" w:rsidRDefault="000A45C6" w:rsidP="000A45C6">
      <w:pPr>
        <w:rPr>
          <w:rFonts w:ascii="Times New Roman" w:eastAsia="Times New Roman" w:hAnsi="Times New Roman"/>
        </w:rPr>
      </w:pPr>
      <w:r w:rsidRPr="000A45C6">
        <w:rPr>
          <w:rFonts w:ascii="Times New Roman" w:eastAsia="Times New Roman" w:hAnsi="Times New Roman"/>
        </w:rPr>
        <w:t>&lt;pre&gt; &lt;complexType&gt; &lt;simpleContent&gt; &lt;extension base="&lt;http://www.w3.org/2001/XMLSchema&gt;string"&gt; &lt;attribute name="name" use="required" type="{http://www.w3.org/2001/XMLSchema}string" /&gt; &lt;/extension&gt; &lt;/simpleContent&gt; &lt;/complexType&gt;</w:t>
      </w:r>
    </w:p>
    <w:p w14:paraId="538AB33E" w14:textId="77777777" w:rsidR="000A45C6" w:rsidRDefault="000A45C6" w:rsidP="000A45C6">
      <w:r>
        <w:rPr>
          <w:rFonts w:ascii="Times New Roman" w:eastAsia="Times New Roman" w:hAnsi="Times New Roman"/>
          <w:lang w:val="ko-KR"/>
        </w:rPr>
        <w:t>&lt;/pre&gt;</w:t>
      </w:r>
    </w:p>
    <w:p w14:paraId="0B0B2C31" w14:textId="77777777" w:rsidR="000A45C6" w:rsidRDefault="000A45C6" w:rsidP="000A45C6">
      <w:pPr>
        <w:rPr>
          <w:rFonts w:ascii="Times New Roman" w:eastAsia="Times New Roman" w:hAnsi="Times New Roman"/>
        </w:rPr>
      </w:pPr>
    </w:p>
    <w:p w14:paraId="46AAFF09"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05342EA7" w14:textId="77777777" w:rsidTr="000A45C6">
        <w:trPr>
          <w:cantSplit/>
          <w:trHeight w:val="289"/>
          <w:tblHeader/>
        </w:trPr>
        <w:tc>
          <w:tcPr>
            <w:tcW w:w="9360" w:type="dxa"/>
            <w:gridSpan w:val="2"/>
            <w:tcBorders>
              <w:top w:val="nil"/>
              <w:left w:val="nil"/>
              <w:bottom w:val="nil"/>
              <w:right w:val="nil"/>
            </w:tcBorders>
          </w:tcPr>
          <w:p w14:paraId="2906CEB1"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0A45C6" w14:paraId="405B1607" w14:textId="77777777" w:rsidTr="000A45C6">
        <w:trPr>
          <w:trHeight w:val="351"/>
        </w:trPr>
        <w:tc>
          <w:tcPr>
            <w:tcW w:w="630" w:type="dxa"/>
            <w:tcBorders>
              <w:top w:val="nil"/>
              <w:left w:val="nil"/>
              <w:bottom w:val="nil"/>
              <w:right w:val="nil"/>
            </w:tcBorders>
          </w:tcPr>
          <w:p w14:paraId="3DEE61AF"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7D26461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0168DD31" w14:textId="77777777" w:rsidR="000A45C6" w:rsidRDefault="000A45C6" w:rsidP="000A45C6">
      <w:pPr>
        <w:rPr>
          <w:rFonts w:ascii="Times New Roman" w:eastAsia="Times New Roman" w:hAnsi="Times New Roman"/>
        </w:rPr>
      </w:pPr>
    </w:p>
    <w:p w14:paraId="2EFA61B1" w14:textId="77777777" w:rsidR="000A45C6" w:rsidRDefault="000A45C6" w:rsidP="000A45C6">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0A45C6" w14:paraId="67CE398C" w14:textId="77777777" w:rsidTr="000A45C6">
        <w:tc>
          <w:tcPr>
            <w:tcW w:w="9360" w:type="dxa"/>
            <w:gridSpan w:val="2"/>
            <w:tcBorders>
              <w:top w:val="nil"/>
              <w:left w:val="nil"/>
              <w:bottom w:val="nil"/>
              <w:right w:val="nil"/>
            </w:tcBorders>
          </w:tcPr>
          <w:p w14:paraId="56828251"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Tagged Values</w:t>
            </w:r>
          </w:p>
        </w:tc>
      </w:tr>
      <w:tr w:rsidR="000A45C6" w14:paraId="473805CF" w14:textId="77777777" w:rsidTr="000A45C6">
        <w:trPr>
          <w:trHeight w:val="350"/>
        </w:trPr>
        <w:tc>
          <w:tcPr>
            <w:tcW w:w="630" w:type="dxa"/>
            <w:tcBorders>
              <w:top w:val="nil"/>
              <w:left w:val="nil"/>
              <w:bottom w:val="nil"/>
              <w:right w:val="nil"/>
            </w:tcBorders>
          </w:tcPr>
          <w:p w14:paraId="6D82A964" w14:textId="77777777" w:rsidR="000A45C6" w:rsidRDefault="000A45C6" w:rsidP="000A45C6">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48A952F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ElementTagVal.Name</w:instrText>
            </w:r>
            <w:r>
              <w:fldChar w:fldCharType="separate"/>
            </w:r>
            <w:r>
              <w:rPr>
                <w:rFonts w:ascii="Times New Roman" w:eastAsia="Times New Roman" w:hAnsi="Times New Roman"/>
              </w:rPr>
              <w:t>annotations</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ElementTagVal.Value</w:instrText>
            </w:r>
            <w:r>
              <w:rPr>
                <w:rFonts w:ascii="Times New Roman" w:eastAsia="Times New Roman" w:hAnsi="Times New Roman"/>
              </w:rPr>
              <w:fldChar w:fldCharType="separate"/>
            </w:r>
            <w:r>
              <w:rPr>
                <w:rFonts w:ascii="Times New Roman" w:eastAsia="Times New Roman" w:hAnsi="Times New Roman"/>
              </w:rPr>
              <w:t>@XmlAccessorType(XmlAccessType.FIELD)@XmlType(name = "", propOrder = {</w:t>
            </w:r>
          </w:p>
          <w:p w14:paraId="22E1C93F" w14:textId="77777777" w:rsidR="000A45C6" w:rsidRDefault="000A45C6" w:rsidP="000A45C6">
            <w:pPr>
              <w:rPr>
                <w:rFonts w:ascii="Times New Roman" w:eastAsia="Times New Roman" w:hAnsi="Times New Roman"/>
              </w:rPr>
            </w:pPr>
            <w:r>
              <w:rPr>
                <w:rFonts w:ascii="Times New Roman" w:eastAsia="Times New Roman" w:hAnsi="Times New Roman"/>
              </w:rPr>
              <w:t xml:space="preserve">            "value"</w:t>
            </w:r>
          </w:p>
          <w:p w14:paraId="4AF229BD"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ElementTagVal.Notes</w:instrText>
            </w:r>
            <w:r>
              <w:rPr>
                <w:rFonts w:ascii="Times New Roman" w:eastAsia="Times New Roman" w:hAnsi="Times New Roman"/>
              </w:rPr>
              <w:fldChar w:fldCharType="end"/>
            </w:r>
          </w:p>
        </w:tc>
      </w:tr>
    </w:tbl>
    <w:p w14:paraId="71F0B377" w14:textId="77777777" w:rsidR="000A45C6" w:rsidRDefault="000A45C6" w:rsidP="000A45C6">
      <w:pPr>
        <w:rPr>
          <w:rFonts w:ascii="Times New Roman" w:eastAsia="맑은 고딕" w:hAnsi="Times New Roman"/>
        </w:rPr>
      </w:pPr>
      <w:bookmarkStart w:id="549" w:name="BKM_E4109A84_C501_46e4_A24D_299D818E6B24"/>
    </w:p>
    <w:p w14:paraId="63CDE0C8" w14:textId="77777777" w:rsidR="00D64584" w:rsidRPr="00D64584" w:rsidRDefault="00D64584" w:rsidP="000A45C6">
      <w:pPr>
        <w:rPr>
          <w:rFonts w:ascii="Times New Roman" w:eastAsia="맑은 고딕" w:hAnsi="Times New Roman"/>
        </w:rPr>
      </w:pPr>
    </w:p>
    <w:p w14:paraId="3A21DAA3"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432A4CE4" w14:textId="77777777" w:rsidTr="000A45C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FCD6EB7" w14:textId="77777777" w:rsidR="000A45C6" w:rsidRDefault="000A45C6" w:rsidP="000A45C6">
            <w:pPr>
              <w:rPr>
                <w:rFonts w:ascii="Times New Roman" w:eastAsia="Times New Roman" w:hAnsi="Times New Roman"/>
                <w:b/>
                <w:bCs/>
              </w:rPr>
            </w:pPr>
            <w:r>
              <w:rPr>
                <w:rFonts w:ascii="Times New Roman" w:eastAsia="Times New Roman" w:hAnsi="Times New Roman"/>
                <w:b/>
                <w:bCs/>
              </w:rPr>
              <w: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71D319B"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604D9F4" w14:textId="77777777" w:rsidR="000A45C6" w:rsidRDefault="000A45C6" w:rsidP="000A45C6">
            <w:pPr>
              <w:rPr>
                <w:rFonts w:ascii="Times New Roman" w:eastAsia="Times New Roman" w:hAnsi="Times New Roman"/>
                <w:b/>
                <w:bCs/>
              </w:rPr>
            </w:pPr>
            <w:r>
              <w:rPr>
                <w:rFonts w:ascii="Times New Roman" w:eastAsia="Times New Roman" w:hAnsi="Times New Roman"/>
                <w:b/>
                <w:bCs/>
              </w:rPr>
              <w:t xml:space="preserve">Constraints and tags </w:t>
            </w:r>
          </w:p>
        </w:tc>
      </w:tr>
      <w:tr w:rsidR="000A45C6" w14:paraId="62D08FCB" w14:textId="77777777" w:rsidTr="000A45C6">
        <w:trPr>
          <w:trHeight w:val="1901"/>
        </w:trPr>
        <w:tc>
          <w:tcPr>
            <w:tcW w:w="2340" w:type="dxa"/>
            <w:tcBorders>
              <w:top w:val="single" w:sz="2" w:space="0" w:color="auto"/>
              <w:left w:val="single" w:sz="2" w:space="0" w:color="auto"/>
              <w:bottom w:val="single" w:sz="2" w:space="0" w:color="auto"/>
              <w:right w:val="single" w:sz="2" w:space="0" w:color="auto"/>
            </w:tcBorders>
          </w:tcPr>
          <w:p w14:paraId="48D4AC35"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name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1DF3DE1"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1231D622"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Att.Multiplicity</w:instrText>
            </w:r>
            <w:r>
              <w:rPr>
                <w:rFonts w:ascii="Times New Roman" w:eastAsia="Times New Roman" w:hAnsi="Times New Roman"/>
              </w:rPr>
              <w:fldChar w:fldCharType="end"/>
            </w:r>
          </w:p>
          <w:p w14:paraId="1CF086E8"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Att.Stereotype</w:instrText>
            </w:r>
            <w:r>
              <w:rPr>
                <w:rFonts w:ascii="Times New Roman" w:eastAsia="Times New Roman" w:hAnsi="Times New Roman"/>
              </w:rPr>
              <w:fldChar w:fldCharType="end"/>
            </w:r>
          </w:p>
          <w:p w14:paraId="527440BB" w14:textId="77777777" w:rsidR="000A45C6" w:rsidRDefault="000A45C6" w:rsidP="000A45C6">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50E42697"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BA954D5"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0A285164"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47C70CEB"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@XmlAttribute(required = true)</w:t>
            </w:r>
            <w:r>
              <w:rPr>
                <w:rFonts w:ascii="Times New Roman" w:eastAsia="Times New Roman" w:hAnsi="Times New Roman"/>
              </w:rPr>
              <w:fldChar w:fldCharType="end"/>
            </w:r>
            <w:r>
              <w:rPr>
                <w:rFonts w:ascii="Times New Roman" w:eastAsia="Times New Roman" w:hAnsi="Times New Roman"/>
              </w:rPr>
              <w:t xml:space="preserve"> ] </w:t>
            </w:r>
          </w:p>
          <w:p w14:paraId="3A4777ED" w14:textId="77777777" w:rsidR="000A45C6" w:rsidRDefault="000A45C6" w:rsidP="000A45C6">
            <w:pPr>
              <w:rPr>
                <w:rFonts w:ascii="Times New Roman" w:eastAsia="Times New Roman" w:hAnsi="Times New Roman"/>
              </w:rPr>
            </w:pPr>
          </w:p>
        </w:tc>
        <w:bookmarkEnd w:id="549"/>
      </w:tr>
      <w:bookmarkStart w:id="550" w:name="BKM_5A28EAD2_BF2A_4f6e_BAA1_5B95A769F4FC"/>
      <w:tr w:rsidR="000A45C6" w14:paraId="327E3C7A" w14:textId="77777777" w:rsidTr="00D64584">
        <w:trPr>
          <w:trHeight w:val="1132"/>
        </w:trPr>
        <w:tc>
          <w:tcPr>
            <w:tcW w:w="2340" w:type="dxa"/>
            <w:tcBorders>
              <w:top w:val="single" w:sz="2" w:space="0" w:color="auto"/>
              <w:left w:val="single" w:sz="2" w:space="0" w:color="auto"/>
              <w:bottom w:val="single" w:sz="2" w:space="0" w:color="auto"/>
              <w:right w:val="single" w:sz="2" w:space="0" w:color="auto"/>
            </w:tcBorders>
          </w:tcPr>
          <w:p w14:paraId="762950A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b/>
                <w:bCs/>
              </w:rPr>
              <w:instrText>Att.Name</w:instrText>
            </w:r>
            <w:r>
              <w:fldChar w:fldCharType="separate"/>
            </w:r>
            <w:r>
              <w:rPr>
                <w:rFonts w:ascii="Times New Roman" w:eastAsia="Times New Roman" w:hAnsi="Times New Roman"/>
                <w:b/>
                <w:bCs/>
              </w:rPr>
              <w:t>value</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Att.Type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2A075AA7"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Att.Scope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p w14:paraId="59F40BA0" w14:textId="77777777" w:rsidR="000A45C6" w:rsidRDefault="000A45C6" w:rsidP="00D64584">
            <w:pPr>
              <w:rPr>
                <w:rFonts w:ascii="Times New Roman" w:eastAsia="Times New Roman" w:hAnsi="Times New Roman"/>
              </w:rPr>
            </w:pPr>
          </w:p>
        </w:tc>
        <w:tc>
          <w:tcPr>
            <w:tcW w:w="3960" w:type="dxa"/>
            <w:tcBorders>
              <w:top w:val="single" w:sz="2" w:space="0" w:color="auto"/>
              <w:left w:val="single" w:sz="2" w:space="0" w:color="auto"/>
              <w:bottom w:val="single" w:sz="2" w:space="0" w:color="auto"/>
              <w:right w:val="single" w:sz="2" w:space="0" w:color="auto"/>
            </w:tcBorders>
          </w:tcPr>
          <w:p w14:paraId="026ED35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0AE7EC1" w14:textId="77777777" w:rsidR="000A45C6" w:rsidRDefault="000A45C6" w:rsidP="000A45C6">
            <w:pPr>
              <w:rPr>
                <w:rFonts w:ascii="Times New Roman" w:eastAsia="Times New Roman" w:hAnsi="Times New Roman"/>
              </w:rPr>
            </w:pPr>
            <w:r>
              <w:rPr>
                <w:rFonts w:ascii="Times New Roman" w:eastAsia="Times New Roman" w:hAnsi="Times New Roman"/>
                <w:i/>
                <w:iCs/>
              </w:rPr>
              <w:t xml:space="preserve">Default: </w:t>
            </w:r>
            <w:r>
              <w:rPr>
                <w:rFonts w:ascii="Times New Roman" w:eastAsia="Times New Roman" w:hAnsi="Times New Roman"/>
                <w:i/>
                <w:iCs/>
              </w:rPr>
              <w:fldChar w:fldCharType="begin" w:fldLock="1"/>
            </w:r>
            <w:r>
              <w:rPr>
                <w:rFonts w:ascii="Times New Roman" w:eastAsia="Times New Roman" w:hAnsi="Times New Roman"/>
                <w:i/>
                <w:iCs/>
              </w:rPr>
              <w:instrText xml:space="preserve">MERGEFIELD </w:instrText>
            </w:r>
            <w:r>
              <w:rPr>
                <w:rFonts w:ascii="Times New Roman" w:eastAsia="Times New Roman" w:hAnsi="Times New Roman"/>
              </w:rPr>
              <w:instrText>Att.Default</w:instrText>
            </w:r>
            <w:r>
              <w:rPr>
                <w:rFonts w:ascii="Times New Roman" w:eastAsia="Times New Roman" w:hAnsi="Times New Roman"/>
                <w:i/>
                <w:iCs/>
              </w:rPr>
              <w:fldChar w:fldCharType="end"/>
            </w:r>
          </w:p>
          <w:p w14:paraId="71419D43" w14:textId="77777777" w:rsidR="000A45C6" w:rsidRDefault="000A45C6" w:rsidP="000A45C6">
            <w:pPr>
              <w:rPr>
                <w:rFonts w:ascii="Times New Roman" w:eastAsia="Times New Roman" w:hAnsi="Times New Roman"/>
              </w:rPr>
            </w:pPr>
            <w:r>
              <w:rPr>
                <w:rFonts w:ascii="Times New Roman" w:eastAsia="Times New Roman" w:hAnsi="Times New Roman"/>
              </w:rPr>
              <w:t xml:space="preserve">  </w:t>
            </w:r>
          </w:p>
          <w:p w14:paraId="7D3AFA83" w14:textId="77777777" w:rsidR="000A45C6" w:rsidRDefault="000A45C6" w:rsidP="000A45C6">
            <w:pPr>
              <w:rPr>
                <w:rFonts w:ascii="Times New Roman" w:eastAsia="Times New Roman" w:hAnsi="Times New Roman"/>
              </w:rPr>
            </w:pP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u w:val="single"/>
              </w:rPr>
              <w:instrText>FeatTagVal.Name</w:instrText>
            </w:r>
            <w:r>
              <w:rPr>
                <w:rFonts w:ascii="Times New Roman" w:eastAsia="Times New Roman" w:hAnsi="Times New Roman"/>
              </w:rPr>
              <w:fldChar w:fldCharType="separate"/>
            </w:r>
            <w:r>
              <w:rPr>
                <w:rFonts w:ascii="Times New Roman" w:eastAsia="Times New Roman" w:hAnsi="Times New Roman"/>
                <w:u w:val="single"/>
              </w:rPr>
              <w:t>annotations</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FeatTagVal.Value</w:instrText>
            </w:r>
            <w:r>
              <w:rPr>
                <w:rFonts w:ascii="Times New Roman" w:eastAsia="Times New Roman" w:hAnsi="Times New Roman"/>
              </w:rPr>
              <w:fldChar w:fldCharType="separate"/>
            </w:r>
            <w:r>
              <w:rPr>
                <w:rFonts w:ascii="Times New Roman" w:eastAsia="Times New Roman" w:hAnsi="Times New Roman"/>
              </w:rPr>
              <w:t>@XmlValue</w:t>
            </w:r>
            <w:r>
              <w:rPr>
                <w:rFonts w:ascii="Times New Roman" w:eastAsia="Times New Roman" w:hAnsi="Times New Roman"/>
              </w:rPr>
              <w:fldChar w:fldCharType="end"/>
            </w:r>
            <w:r>
              <w:rPr>
                <w:rFonts w:ascii="Times New Roman" w:eastAsia="Times New Roman" w:hAnsi="Times New Roman"/>
              </w:rPr>
              <w:t xml:space="preserve"> ] </w:t>
            </w:r>
          </w:p>
          <w:p w14:paraId="5AA97870" w14:textId="77777777" w:rsidR="000A45C6" w:rsidRDefault="000A45C6" w:rsidP="000A45C6">
            <w:pPr>
              <w:rPr>
                <w:rFonts w:ascii="Times New Roman" w:eastAsia="Times New Roman" w:hAnsi="Times New Roman"/>
              </w:rPr>
            </w:pPr>
          </w:p>
        </w:tc>
        <w:bookmarkEnd w:id="550"/>
      </w:tr>
    </w:tbl>
    <w:p w14:paraId="2FE2DB5B" w14:textId="77777777" w:rsidR="000A45C6" w:rsidRDefault="000A45C6" w:rsidP="000A45C6">
      <w:pPr>
        <w:rPr>
          <w:rFonts w:ascii="Times New Roman" w:eastAsia="Times New Roman" w:hAnsi="Times New Roman"/>
        </w:rPr>
      </w:pPr>
      <w:bookmarkStart w:id="551" w:name="BKM_92A5C6E8_5EE7_4032_859E_AA0337D38CB1"/>
    </w:p>
    <w:p w14:paraId="2D05ED07" w14:textId="77777777" w:rsidR="000A45C6" w:rsidRDefault="000A45C6" w:rsidP="000A45C6">
      <w:pPr>
        <w:rPr>
          <w:rFonts w:ascii="Times New Roman" w:eastAsia="Times New Roman" w:hAnsi="Times New Roman"/>
        </w:rPr>
      </w:pPr>
    </w:p>
    <w:p w14:paraId="5762FD82" w14:textId="77777777" w:rsidR="000A45C6" w:rsidRDefault="000A45C6" w:rsidP="000A45C6">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0A45C6" w14:paraId="7472337A" w14:textId="77777777" w:rsidTr="000A45C6">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BA44783" w14:textId="77777777" w:rsidR="000A45C6" w:rsidRDefault="000A45C6" w:rsidP="000A45C6">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858138E" w14:textId="77777777" w:rsidR="000A45C6" w:rsidRDefault="000A45C6" w:rsidP="000A45C6">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F2F372" w14:textId="77777777" w:rsidR="000A45C6" w:rsidRDefault="000A45C6" w:rsidP="000A45C6">
            <w:pPr>
              <w:rPr>
                <w:rFonts w:ascii="Times New Roman" w:eastAsia="Times New Roman" w:hAnsi="Times New Roman"/>
                <w:b/>
                <w:bCs/>
              </w:rPr>
            </w:pPr>
            <w:r>
              <w:rPr>
                <w:rFonts w:ascii="Times New Roman" w:eastAsia="Times New Roman" w:hAnsi="Times New Roman"/>
                <w:b/>
                <w:bCs/>
              </w:rPr>
              <w:t>Parameters</w:t>
            </w:r>
          </w:p>
        </w:tc>
      </w:tr>
      <w:tr w:rsidR="000A45C6" w14:paraId="1EAEF491" w14:textId="77777777" w:rsidTr="000A45C6">
        <w:tc>
          <w:tcPr>
            <w:tcW w:w="2340" w:type="dxa"/>
            <w:tcBorders>
              <w:top w:val="single" w:sz="2" w:space="0" w:color="auto"/>
              <w:left w:val="single" w:sz="2" w:space="0" w:color="auto"/>
              <w:bottom w:val="single" w:sz="2" w:space="0" w:color="auto"/>
              <w:right w:val="single" w:sz="2" w:space="0" w:color="auto"/>
            </w:tcBorders>
          </w:tcPr>
          <w:p w14:paraId="5C2DD212"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getName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4E0D507"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0595B3E"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name property. </w:t>
            </w:r>
          </w:p>
          <w:p w14:paraId="1F0E0A01"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78A28FD7"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F753640" w14:textId="77777777" w:rsidR="000A45C6" w:rsidRDefault="000A45C6" w:rsidP="000A45C6"/>
        </w:tc>
        <w:bookmarkEnd w:id="551"/>
      </w:tr>
      <w:bookmarkStart w:id="552" w:name="BKM_8ADBA6B3_6838_4d66_862F_786AC5A60972"/>
      <w:tr w:rsidR="000A45C6" w14:paraId="52C76483" w14:textId="77777777" w:rsidTr="000A45C6">
        <w:tc>
          <w:tcPr>
            <w:tcW w:w="2340" w:type="dxa"/>
            <w:tcBorders>
              <w:top w:val="single" w:sz="2" w:space="0" w:color="auto"/>
              <w:left w:val="single" w:sz="2" w:space="0" w:color="auto"/>
              <w:bottom w:val="single" w:sz="2" w:space="0" w:color="auto"/>
              <w:right w:val="single" w:sz="2" w:space="0" w:color="auto"/>
            </w:tcBorders>
          </w:tcPr>
          <w:p w14:paraId="38E924CF"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String</w:t>
            </w:r>
            <w:r>
              <w:rPr>
                <w:rFonts w:ascii="Times New Roman" w:eastAsia="Times New Roman" w:hAnsi="Times New Roman"/>
              </w:rPr>
              <w:fldChar w:fldCharType="end"/>
            </w:r>
          </w:p>
          <w:p w14:paraId="6335F3A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D09746"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Gets the value of the value property. </w:t>
            </w:r>
          </w:p>
          <w:p w14:paraId="084810DB" w14:textId="77777777" w:rsidR="000A45C6" w:rsidRDefault="000A45C6" w:rsidP="000A45C6">
            <w:pPr>
              <w:rPr>
                <w:rFonts w:ascii="Times New Roman" w:eastAsia="Times New Roman" w:hAnsi="Times New Roman"/>
              </w:rPr>
            </w:pPr>
            <w:r w:rsidRPr="000A45C6">
              <w:rPr>
                <w:rFonts w:ascii="Times New Roman" w:eastAsia="Times New Roman" w:hAnsi="Times New Roman"/>
              </w:rPr>
              <w:t>@return possible object is {@link String }</w:t>
            </w:r>
          </w:p>
          <w:p w14:paraId="4FBB4C6B"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lastRenderedPageBreak/>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6F7AD0" w14:textId="77777777" w:rsidR="000A45C6" w:rsidRDefault="000A45C6" w:rsidP="000A45C6"/>
        </w:tc>
        <w:bookmarkEnd w:id="552"/>
      </w:tr>
      <w:bookmarkStart w:id="553" w:name="BKM_03753BB5_9099_4f8e_BB9E_9E789057338A"/>
      <w:tr w:rsidR="000A45C6" w14:paraId="3646F12B" w14:textId="77777777" w:rsidTr="000A45C6">
        <w:tc>
          <w:tcPr>
            <w:tcW w:w="2340" w:type="dxa"/>
            <w:tcBorders>
              <w:top w:val="single" w:sz="2" w:space="0" w:color="auto"/>
              <w:left w:val="single" w:sz="2" w:space="0" w:color="auto"/>
              <w:bottom w:val="single" w:sz="2" w:space="0" w:color="auto"/>
              <w:right w:val="single" w:sz="2" w:space="0" w:color="auto"/>
            </w:tcBorders>
          </w:tcPr>
          <w:p w14:paraId="4667E575" w14:textId="77777777" w:rsidR="000A45C6" w:rsidRDefault="000A45C6" w:rsidP="000A45C6">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setName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ADA9A9D"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F6A3C18"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name property. </w:t>
            </w:r>
          </w:p>
          <w:p w14:paraId="3990545D"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71013FFC"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009C55"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A7A5766"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3277BAD3" w14:textId="77777777" w:rsidR="000A45C6" w:rsidRDefault="000A45C6" w:rsidP="000A45C6"/>
        </w:tc>
        <w:bookmarkEnd w:id="553"/>
      </w:tr>
      <w:bookmarkStart w:id="554" w:name="BKM_D543BAD2_C9BC_4b3d_8E02_F7F41FD3A951"/>
      <w:tr w:rsidR="000A45C6" w14:paraId="64BF4B82" w14:textId="77777777" w:rsidTr="000A45C6">
        <w:tc>
          <w:tcPr>
            <w:tcW w:w="2340" w:type="dxa"/>
            <w:tcBorders>
              <w:top w:val="single" w:sz="2" w:space="0" w:color="auto"/>
              <w:left w:val="single" w:sz="2" w:space="0" w:color="auto"/>
              <w:bottom w:val="single" w:sz="2" w:space="0" w:color="auto"/>
              <w:right w:val="single" w:sz="2" w:space="0" w:color="auto"/>
            </w:tcBorders>
          </w:tcPr>
          <w:p w14:paraId="5A9EC128" w14:textId="77777777" w:rsid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setValue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76500C3" w14:textId="77777777" w:rsidR="000A45C6" w:rsidRDefault="000A45C6" w:rsidP="000A45C6">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DAFB87" w14:textId="77777777" w:rsidR="000A45C6" w:rsidRPr="000A45C6" w:rsidRDefault="000A45C6" w:rsidP="000A45C6">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sidRPr="000A45C6">
              <w:rPr>
                <w:rFonts w:ascii="Times New Roman" w:eastAsia="Times New Roman" w:hAnsi="Times New Roman"/>
              </w:rPr>
              <w:t xml:space="preserve">Sets the value of the value property. </w:t>
            </w:r>
          </w:p>
          <w:p w14:paraId="23F036D9" w14:textId="77777777" w:rsidR="000A45C6" w:rsidRDefault="000A45C6" w:rsidP="000A45C6">
            <w:pPr>
              <w:rPr>
                <w:rFonts w:ascii="Times New Roman" w:eastAsia="Times New Roman" w:hAnsi="Times New Roman"/>
              </w:rPr>
            </w:pPr>
            <w:r>
              <w:rPr>
                <w:rFonts w:ascii="Times New Roman" w:eastAsia="Times New Roman" w:hAnsi="Times New Roman"/>
                <w:lang w:val="ko-KR"/>
              </w:rPr>
              <w:t>@link String }</w:t>
            </w:r>
          </w:p>
          <w:p w14:paraId="5174DD46" w14:textId="77777777" w:rsidR="000A45C6" w:rsidRDefault="000A45C6" w:rsidP="000A45C6">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59BA59" w14:textId="77777777" w:rsidR="000A45C6" w:rsidRDefault="000A45C6" w:rsidP="000A45C6">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value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C4E9BBC" w14:textId="77777777" w:rsidR="000A45C6" w:rsidRDefault="000A45C6" w:rsidP="000A45C6">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allowed object is {</w:t>
            </w:r>
            <w:r>
              <w:rPr>
                <w:rFonts w:ascii="Times New Roman" w:eastAsia="Times New Roman" w:hAnsi="Times New Roman"/>
              </w:rPr>
              <w:fldChar w:fldCharType="end"/>
            </w:r>
          </w:p>
          <w:p w14:paraId="3EB94600" w14:textId="77777777" w:rsidR="000A45C6" w:rsidRDefault="000A45C6" w:rsidP="000A45C6"/>
        </w:tc>
        <w:bookmarkEnd w:id="554"/>
      </w:tr>
      <w:bookmarkEnd w:id="539"/>
      <w:bookmarkEnd w:id="548"/>
    </w:tbl>
    <w:p w14:paraId="29101AC9" w14:textId="77777777" w:rsidR="002C0EC5" w:rsidRDefault="002C0EC5" w:rsidP="002C0EC5"/>
    <w:p w14:paraId="5F2E8596" w14:textId="77777777" w:rsidR="002C0EC5" w:rsidRDefault="002C0EC5">
      <w:pPr>
        <w:widowControl/>
        <w:wordWrap/>
        <w:autoSpaceDE/>
        <w:autoSpaceDN/>
        <w:jc w:val="left"/>
        <w:rPr>
          <w:rFonts w:ascii="맑은 고딕" w:eastAsia="맑은 고딕" w:hAnsi="맑은 고딕"/>
          <w:sz w:val="28"/>
          <w:szCs w:val="28"/>
        </w:rPr>
      </w:pPr>
      <w:r>
        <w:br w:type="page"/>
      </w:r>
    </w:p>
    <w:p w14:paraId="74769188" w14:textId="69E05BCC" w:rsidR="008E071B" w:rsidRDefault="008E071B" w:rsidP="009D1203">
      <w:pPr>
        <w:pStyle w:val="2"/>
        <w:rPr>
          <w:rFonts w:hint="eastAsia"/>
        </w:rPr>
      </w:pPr>
      <w:bookmarkStart w:id="555" w:name="_Toc309597005"/>
      <w:r>
        <w:lastRenderedPageBreak/>
        <w:t>Jsdoc</w:t>
      </w:r>
      <w:bookmarkEnd w:id="555"/>
    </w:p>
    <w:p w14:paraId="65C7A362" w14:textId="77777777" w:rsidR="00E85715" w:rsidRDefault="00E85715" w:rsidP="00E85715">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Javascript Model</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Package</w:t>
      </w:r>
      <w:r>
        <w:rPr>
          <w:rFonts w:ascii="Times New Roman" w:eastAsia="Times New Roman" w:hAnsi="Times New Roman"/>
          <w:i/>
          <w:iCs/>
        </w:rPr>
        <w:fldChar w:fldCharType="end"/>
      </w:r>
      <w:r>
        <w:rPr>
          <w:rFonts w:ascii="Times New Roman" w:eastAsia="Times New Roman" w:hAnsi="Times New Roman"/>
          <w:i/>
          <w:iCs/>
        </w:rPr>
        <w:t xml:space="preserve"> diagram) </w:t>
      </w:r>
    </w:p>
    <w:p w14:paraId="36D3C3F7" w14:textId="77777777" w:rsidR="00E85715" w:rsidRDefault="00E85715" w:rsidP="00E85715">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2011-11-20</w:t>
      </w:r>
      <w:r>
        <w:rPr>
          <w:rFonts w:ascii="Times New Roman" w:eastAsia="Times New Roman" w:hAnsi="Times New Roman"/>
        </w:rPr>
        <w:fldChar w:fldCharType="end"/>
      </w:r>
    </w:p>
    <w:p w14:paraId="75119AA4" w14:textId="77777777" w:rsidR="00E85715" w:rsidRDefault="00E85715" w:rsidP="00E85715">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2011-11-20</w:t>
      </w:r>
      <w:r>
        <w:rPr>
          <w:rFonts w:ascii="Times New Roman" w:eastAsia="Times New Roman" w:hAnsi="Times New Roman"/>
        </w:rPr>
        <w:fldChar w:fldCharType="end"/>
      </w:r>
    </w:p>
    <w:p w14:paraId="3F668375" w14:textId="77777777" w:rsidR="00E85715" w:rsidRDefault="00E85715" w:rsidP="00E85715">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5ACDFF56" w14:textId="77777777" w:rsidR="00E85715" w:rsidRDefault="00E85715" w:rsidP="00E8571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{BE3880B4-CE80-409b-AB7B-B4002E338924}</w:t>
      </w:r>
      <w:r>
        <w:rPr>
          <w:rFonts w:ascii="Times New Roman" w:eastAsia="Times New Roman" w:hAnsi="Times New Roman"/>
        </w:rPr>
        <w:fldChar w:fldCharType="end"/>
      </w:r>
    </w:p>
    <w:p w14:paraId="2BC96C4C" w14:textId="77777777" w:rsidR="00E85715" w:rsidRDefault="00E85715" w:rsidP="00E85715">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694C6238" w14:textId="15ADD37A" w:rsidR="00E85715" w:rsidRDefault="00E85715" w:rsidP="00E85715">
      <w:pPr>
        <w:jc w:val="center"/>
        <w:rPr>
          <w:rFonts w:ascii="Times New Roman" w:eastAsia="Times New Roman" w:hAnsi="Times New Roman"/>
        </w:rPr>
      </w:pPr>
      <w:r>
        <w:rPr>
          <w:rFonts w:eastAsia="Times New Roman"/>
          <w:noProof/>
        </w:rPr>
        <w:drawing>
          <wp:inline distT="0" distB="0" distL="0" distR="0" wp14:anchorId="6679B2A7" wp14:editId="05BBEE33">
            <wp:extent cx="5924550" cy="516255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24550" cy="5162550"/>
                    </a:xfrm>
                    <a:prstGeom prst="rect">
                      <a:avLst/>
                    </a:prstGeom>
                    <a:noFill/>
                    <a:ln>
                      <a:noFill/>
                    </a:ln>
                  </pic:spPr>
                </pic:pic>
              </a:graphicData>
            </a:graphic>
          </wp:inline>
        </w:drawing>
      </w:r>
    </w:p>
    <w:p w14:paraId="721338DF" w14:textId="4896A498" w:rsidR="00E85715" w:rsidRDefault="00E85715">
      <w:pPr>
        <w:widowControl/>
        <w:wordWrap/>
        <w:autoSpaceDE/>
        <w:autoSpaceDN/>
        <w:jc w:val="left"/>
      </w:pPr>
      <w:r>
        <w:br w:type="page"/>
      </w:r>
    </w:p>
    <w:p w14:paraId="16CEED04" w14:textId="77777777" w:rsidR="00E85715" w:rsidRDefault="00E85715" w:rsidP="00E85715">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Javascript Model</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1B675D77" w14:textId="77777777" w:rsidR="00E85715" w:rsidRDefault="00E85715" w:rsidP="00E85715">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2011-11-20</w:t>
      </w:r>
      <w:r>
        <w:rPr>
          <w:rFonts w:ascii="Times New Roman" w:eastAsia="Times New Roman" w:hAnsi="Times New Roman"/>
        </w:rPr>
        <w:fldChar w:fldCharType="end"/>
      </w:r>
    </w:p>
    <w:p w14:paraId="67795BBF" w14:textId="77777777" w:rsidR="00E85715" w:rsidRDefault="00E85715" w:rsidP="00E85715">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2011-11-20</w:t>
      </w:r>
      <w:r>
        <w:rPr>
          <w:rFonts w:ascii="Times New Roman" w:eastAsia="Times New Roman" w:hAnsi="Times New Roman"/>
        </w:rPr>
        <w:fldChar w:fldCharType="end"/>
      </w:r>
    </w:p>
    <w:p w14:paraId="35C18D19" w14:textId="77777777" w:rsidR="00E85715" w:rsidRDefault="00E85715" w:rsidP="00E85715">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5D4EC256" w14:textId="77777777" w:rsidR="00E85715" w:rsidRDefault="00E85715" w:rsidP="00E8571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{FD01D5EE-24B9-4375-90E6-71AAB2888840}</w:t>
      </w:r>
      <w:r>
        <w:rPr>
          <w:rFonts w:ascii="Times New Roman" w:eastAsia="Times New Roman" w:hAnsi="Times New Roman"/>
        </w:rPr>
        <w:fldChar w:fldCharType="end"/>
      </w:r>
    </w:p>
    <w:p w14:paraId="3182374F" w14:textId="77777777" w:rsidR="00E85715" w:rsidRDefault="00E85715" w:rsidP="00E85715">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6B9091E9" w14:textId="706B322B" w:rsidR="00E85715" w:rsidRDefault="00E85715" w:rsidP="00E85715">
      <w:pPr>
        <w:jc w:val="center"/>
        <w:rPr>
          <w:rFonts w:ascii="Times New Roman" w:eastAsia="Times New Roman" w:hAnsi="Times New Roman"/>
        </w:rPr>
      </w:pPr>
      <w:r>
        <w:rPr>
          <w:rFonts w:eastAsia="Times New Roman"/>
          <w:noProof/>
        </w:rPr>
        <w:drawing>
          <wp:inline distT="0" distB="0" distL="0" distR="0" wp14:anchorId="0C4D9161" wp14:editId="3DDA07D4">
            <wp:extent cx="5981700" cy="53530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81700" cy="5353050"/>
                    </a:xfrm>
                    <a:prstGeom prst="rect">
                      <a:avLst/>
                    </a:prstGeom>
                    <a:noFill/>
                    <a:ln>
                      <a:noFill/>
                    </a:ln>
                  </pic:spPr>
                </pic:pic>
              </a:graphicData>
            </a:graphic>
          </wp:inline>
        </w:drawing>
      </w:r>
    </w:p>
    <w:p w14:paraId="74F4A79E" w14:textId="7FF4B7D1" w:rsidR="00E85715" w:rsidRPr="00E85715" w:rsidRDefault="00E85715" w:rsidP="00E85715">
      <w:pPr>
        <w:rPr>
          <w:rFonts w:ascii="Times New Roman" w:eastAsia="맑은 고딕" w:hAnsi="Times New Roman" w:hint="eastAsia"/>
          <w:i/>
          <w:iCs/>
        </w:rPr>
      </w:pPr>
    </w:p>
    <w:p w14:paraId="56353AAD" w14:textId="77777777" w:rsidR="00E85715" w:rsidRDefault="00E85715" w:rsidP="00E85715"/>
    <w:p w14:paraId="09CC02C4" w14:textId="77777777" w:rsidR="00E85715" w:rsidRDefault="00E85715">
      <w:pPr>
        <w:widowControl/>
        <w:wordWrap/>
        <w:autoSpaceDE/>
        <w:autoSpaceDN/>
        <w:jc w:val="left"/>
        <w:rPr>
          <w:rFonts w:ascii="맑은 고딕" w:eastAsia="맑은 고딕" w:hAnsi="맑은 고딕"/>
          <w:b/>
          <w:bCs/>
        </w:rPr>
      </w:pPr>
      <w:r>
        <w:rPr>
          <w:b/>
          <w:bCs/>
        </w:rPr>
        <w:br w:type="page"/>
      </w:r>
    </w:p>
    <w:p w14:paraId="50682AF3" w14:textId="5B7099E0" w:rsidR="00B52CC5" w:rsidRDefault="00B52CC5" w:rsidP="00B52CC5">
      <w:pPr>
        <w:pStyle w:val="2"/>
        <w:numPr>
          <w:ilvl w:val="2"/>
          <w:numId w:val="2"/>
        </w:numPr>
        <w:rPr>
          <w:rFonts w:eastAsia="Times New Roman"/>
        </w:rPr>
      </w:pPr>
      <w:r>
        <w:rPr>
          <w:b/>
          <w:bCs/>
          <w:sz w:val="20"/>
          <w:szCs w:val="20"/>
        </w:rPr>
        <w:lastRenderedPageBreak/>
        <w:fldChar w:fldCharType="begin" w:fldLock="1"/>
      </w:r>
      <w:r>
        <w:rPr>
          <w:b/>
          <w:bCs/>
          <w:sz w:val="20"/>
          <w:szCs w:val="20"/>
        </w:rPr>
        <w:instrText xml:space="preserve">MERGEFIELD </w:instrText>
      </w:r>
      <w:r>
        <w:rPr>
          <w:rFonts w:eastAsia="Times New Roman"/>
        </w:rPr>
        <w:instrText>Pkg.Name</w:instrText>
      </w:r>
      <w:r>
        <w:rPr>
          <w:b/>
          <w:bCs/>
          <w:sz w:val="20"/>
          <w:szCs w:val="20"/>
        </w:rPr>
        <w:fldChar w:fldCharType="separate"/>
      </w:r>
      <w:bookmarkStart w:id="556" w:name="_Toc309597006"/>
      <w:r>
        <w:rPr>
          <w:rFonts w:eastAsia="Times New Roman"/>
        </w:rPr>
        <w:t>layout</w:t>
      </w:r>
      <w:bookmarkEnd w:id="556"/>
      <w:r>
        <w:rPr>
          <w:b/>
          <w:bCs/>
          <w:sz w:val="20"/>
          <w:szCs w:val="20"/>
        </w:rPr>
        <w:fldChar w:fldCharType="end"/>
      </w:r>
      <w:r>
        <w:rPr>
          <w:rFonts w:eastAsia="Times New Roman"/>
        </w:rPr>
        <w:t xml:space="preserve"> </w:t>
      </w:r>
    </w:p>
    <w:p w14:paraId="47449A7F" w14:textId="77777777" w:rsidR="00B52CC5" w:rsidRDefault="00B52CC5" w:rsidP="00B52CC5">
      <w:r>
        <w:rPr>
          <w:rStyle w:val="FieldLabel"/>
          <w:rFonts w:ascii="Times New Roman" w:eastAsia="Times New Roman" w:hAnsi="Times New Roman"/>
        </w:rPr>
        <w:t>Type:</w:t>
      </w:r>
      <w:r>
        <w:tab/>
      </w:r>
      <w:r>
        <w:tab/>
      </w:r>
      <w:r>
        <w:rPr>
          <w:rStyle w:val="Objecttype"/>
          <w:rFonts w:ascii="Times New Roman" w:eastAsia="Times New Roman" w:hAnsi="Times New Roman"/>
        </w:rPr>
        <w:t xml:space="preserve">Package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Pkg.Stereotype</w:instrText>
      </w:r>
      <w:r>
        <w:rPr>
          <w:rStyle w:val="Objecttype"/>
          <w:rFonts w:ascii="Times New Roman" w:eastAsia="Times New Roman" w:hAnsi="Times New Roman"/>
        </w:rPr>
        <w:fldChar w:fldCharType="end"/>
      </w:r>
    </w:p>
    <w:p w14:paraId="2DE7DB65"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Pkg.Version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Pkg.Phase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32D882B1"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Pkg.ParentPackage</w:instrText>
      </w:r>
      <w:r>
        <w:rPr>
          <w:rFonts w:ascii="Times New Roman" w:eastAsia="Times New Roman" w:hAnsi="Times New Roman"/>
        </w:rPr>
        <w:fldChar w:fldCharType="separate"/>
      </w:r>
      <w:r>
        <w:rPr>
          <w:rFonts w:ascii="Times New Roman" w:eastAsia="Times New Roman" w:hAnsi="Times New Roman"/>
        </w:rPr>
        <w:t>VM</w:t>
      </w:r>
      <w:r>
        <w:rPr>
          <w:rFonts w:ascii="Times New Roman" w:eastAsia="Times New Roman" w:hAnsi="Times New Roman"/>
        </w:rPr>
        <w:fldChar w:fldCharType="end"/>
      </w:r>
    </w:p>
    <w:p w14:paraId="371A8157"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 xml:space="preserve">Created on </w:t>
      </w:r>
      <w:r>
        <w:rPr>
          <w:rFonts w:ascii="Times New Roman" w:eastAsia="Times New Roman" w:hAnsi="Times New Roman"/>
          <w:i/>
          <w:iCs/>
        </w:rPr>
        <w:fldChar w:fldCharType="begin" w:fldLock="1"/>
      </w:r>
      <w:r>
        <w:rPr>
          <w:rFonts w:ascii="Times New Roman" w:eastAsia="Times New Roman" w:hAnsi="Times New Roman"/>
          <w:i/>
          <w:iCs/>
        </w:rPr>
        <w:instrText>MERGEFIELD Pkg.DateCreatedShort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Pkg.DateModifiedShort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p>
    <w:p w14:paraId="0EE0B38F"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Pkg.GUID</w:instrText>
      </w:r>
      <w:r>
        <w:rPr>
          <w:rFonts w:ascii="Times New Roman" w:eastAsia="Times New Roman" w:hAnsi="Times New Roman"/>
        </w:rPr>
        <w:fldChar w:fldCharType="separate"/>
      </w:r>
      <w:r>
        <w:rPr>
          <w:rFonts w:ascii="Times New Roman" w:eastAsia="Times New Roman" w:hAnsi="Times New Roman"/>
        </w:rPr>
        <w:t>{4C1583FB-FBBB-4d2b-B416-E848CA915935}</w:t>
      </w:r>
      <w:r>
        <w:rPr>
          <w:rFonts w:ascii="Times New Roman" w:eastAsia="Times New Roman" w:hAnsi="Times New Roman"/>
        </w:rPr>
        <w:fldChar w:fldCharType="end"/>
      </w:r>
    </w:p>
    <w:p w14:paraId="5D553D54" w14:textId="77777777" w:rsidR="00B52CC5" w:rsidRDefault="00B52CC5" w:rsidP="00B52CC5">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Pkg.Notes</w:instrText>
      </w:r>
      <w:r>
        <w:rPr>
          <w:rFonts w:ascii="Times New Roman" w:eastAsia="Times New Roman" w:hAnsi="Times New Roman"/>
        </w:rPr>
        <w:fldChar w:fldCharType="end"/>
      </w:r>
    </w:p>
    <w:p w14:paraId="2A1EAB30" w14:textId="77777777" w:rsidR="00B52CC5" w:rsidRDefault="00B52CC5" w:rsidP="00B52CC5">
      <w:pPr>
        <w:rPr>
          <w:rFonts w:ascii="Times New Roman" w:eastAsia="Times New Roman" w:hAnsi="Times New Roman"/>
        </w:rPr>
      </w:pPr>
      <w:bookmarkStart w:id="557" w:name="BKM_92E7E8EC_EF09_4c56_90AB_AEA699D41BD5"/>
    </w:p>
    <w:p w14:paraId="759A2AF3" w14:textId="77777777" w:rsidR="00B52CC5" w:rsidRDefault="00B52CC5" w:rsidP="00B52CC5">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layout</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366E964D"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2011-11-20</w:t>
      </w:r>
      <w:r>
        <w:rPr>
          <w:rFonts w:ascii="Times New Roman" w:eastAsia="Times New Roman" w:hAnsi="Times New Roman"/>
        </w:rPr>
        <w:fldChar w:fldCharType="end"/>
      </w:r>
    </w:p>
    <w:p w14:paraId="4B88E2B6"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2011-11-20</w:t>
      </w:r>
      <w:r>
        <w:rPr>
          <w:rFonts w:ascii="Times New Roman" w:eastAsia="Times New Roman" w:hAnsi="Times New Roman"/>
        </w:rPr>
        <w:fldChar w:fldCharType="end"/>
      </w:r>
    </w:p>
    <w:p w14:paraId="5D6E38AE"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68815FDF"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{92E7E8EC-EF09-4c56-90AB-AEA699D41BD5}</w:t>
      </w:r>
      <w:r>
        <w:rPr>
          <w:rFonts w:ascii="Times New Roman" w:eastAsia="Times New Roman" w:hAnsi="Times New Roman"/>
        </w:rPr>
        <w:fldChar w:fldCharType="end"/>
      </w:r>
    </w:p>
    <w:p w14:paraId="4647E719" w14:textId="77777777" w:rsidR="00B52CC5" w:rsidRDefault="00B52CC5" w:rsidP="00B52CC5">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4F7971F0" w14:textId="08722A5F" w:rsidR="00B52CC5" w:rsidRDefault="00B52CC5" w:rsidP="00B52CC5">
      <w:pPr>
        <w:jc w:val="center"/>
        <w:rPr>
          <w:rFonts w:ascii="Times New Roman" w:eastAsia="Times New Roman" w:hAnsi="Times New Roman"/>
        </w:rPr>
      </w:pPr>
      <w:r>
        <w:rPr>
          <w:rFonts w:eastAsia="Times New Roman"/>
          <w:noProof/>
        </w:rPr>
        <w:drawing>
          <wp:inline distT="0" distB="0" distL="0" distR="0" wp14:anchorId="75476E87" wp14:editId="356540C2">
            <wp:extent cx="5924550" cy="451485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24550" cy="4514850"/>
                    </a:xfrm>
                    <a:prstGeom prst="rect">
                      <a:avLst/>
                    </a:prstGeom>
                    <a:noFill/>
                    <a:ln>
                      <a:noFill/>
                    </a:ln>
                  </pic:spPr>
                </pic:pic>
              </a:graphicData>
            </a:graphic>
          </wp:inline>
        </w:drawing>
      </w:r>
    </w:p>
    <w:bookmarkEnd w:id="557"/>
    <w:p w14:paraId="19B3176A" w14:textId="1ED03476" w:rsidR="00B52CC5" w:rsidRDefault="00B52CC5" w:rsidP="00B52CC5">
      <w:pPr>
        <w:rPr>
          <w:rFonts w:ascii="Times New Roman" w:eastAsia="Times New Roman" w:hAnsi="Times New Roman"/>
        </w:rPr>
      </w:pPr>
    </w:p>
    <w:p w14:paraId="0695FE8D" w14:textId="77777777" w:rsidR="00B52CC5" w:rsidRDefault="00B52CC5" w:rsidP="00B52CC5">
      <w:pPr>
        <w:rPr>
          <w:rFonts w:ascii="Times New Roman" w:eastAsia="Times New Roman" w:hAnsi="Times New Roman"/>
        </w:rPr>
      </w:pPr>
    </w:p>
    <w:bookmarkStart w:id="558" w:name="BKM_2A402EA5_2AE9_4906_8BA2_AFDA4CDD2EC3"/>
    <w:p w14:paraId="43531950" w14:textId="77777777" w:rsidR="00B52CC5" w:rsidRDefault="00B52CC5" w:rsidP="00B52CC5">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559" w:name="_Toc309597007"/>
      <w:r>
        <w:t>LY_1_2_1_Columns</w:t>
      </w:r>
      <w:bookmarkEnd w:id="559"/>
      <w:r>
        <w:rPr>
          <w:b w:val="0"/>
          <w:bCs w:val="0"/>
        </w:rPr>
        <w:fldChar w:fldCharType="end"/>
      </w:r>
    </w:p>
    <w:p w14:paraId="65FEE917"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_Layout</w:t>
      </w:r>
      <w:r>
        <w:rPr>
          <w:rStyle w:val="Objecttype"/>
          <w:rFonts w:ascii="Times New Roman" w:eastAsia="Times New Roman" w:hAnsi="Times New Roman"/>
        </w:rPr>
        <w:fldChar w:fldCharType="end"/>
      </w:r>
    </w:p>
    <w:p w14:paraId="7F410366"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C2C5D68"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4D085AA3"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548A02CB"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{2A402EA5-2AE9-4906-8BA2-AFDA4CDD2EC3}</w:t>
      </w:r>
      <w:r>
        <w:rPr>
          <w:rFonts w:ascii="Times New Roman" w:eastAsia="Times New Roman" w:hAnsi="Times New Roman"/>
        </w:rPr>
        <w:fldChar w:fldCharType="end"/>
      </w:r>
    </w:p>
    <w:p w14:paraId="4D9A0EF2" w14:textId="77777777" w:rsidR="00B52CC5" w:rsidRDefault="00B52CC5" w:rsidP="00B52CC5">
      <w:pPr>
        <w:rPr>
          <w:rFonts w:ascii="Times New Roman" w:eastAsia="Times New Roman" w:hAnsi="Times New Roman"/>
        </w:rPr>
      </w:pPr>
    </w:p>
    <w:p w14:paraId="2A3C34A7"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(1-2-1 Columns)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클래스</w:t>
      </w:r>
    </w:p>
    <w:p w14:paraId="62BCC33B" w14:textId="77777777" w:rsidR="00B52CC5" w:rsidRDefault="00B52CC5" w:rsidP="00B52CC5">
      <w:pPr>
        <w:rPr>
          <w:rFonts w:ascii="Times New Roman" w:eastAsia="Times New Roman" w:hAnsi="Times New Roman"/>
        </w:rPr>
      </w:pPr>
    </w:p>
    <w:p w14:paraId="7E9AA318"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14774EB2"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0D6FC8CE"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33151651" w14:textId="77777777" w:rsidTr="0037557F">
        <w:tblPrEx>
          <w:tblCellMar>
            <w:top w:w="0" w:type="dxa"/>
            <w:bottom w:w="0" w:type="dxa"/>
          </w:tblCellMar>
        </w:tblPrEx>
        <w:trPr>
          <w:trHeight w:val="351"/>
        </w:trPr>
        <w:tc>
          <w:tcPr>
            <w:tcW w:w="630" w:type="dxa"/>
            <w:tcBorders>
              <w:top w:val="nil"/>
              <w:left w:val="nil"/>
              <w:bottom w:val="nil"/>
              <w:right w:val="nil"/>
            </w:tcBorders>
          </w:tcPr>
          <w:p w14:paraId="4012BD8F"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9FEE7F3"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3D96C79F" w14:textId="77777777" w:rsidR="00B52CC5" w:rsidRDefault="00B52CC5" w:rsidP="00B52CC5">
      <w:pPr>
        <w:rPr>
          <w:rFonts w:ascii="Times New Roman" w:eastAsia="Times New Roman" w:hAnsi="Times New Roman"/>
        </w:rPr>
      </w:pPr>
    </w:p>
    <w:p w14:paraId="5C74E412" w14:textId="77777777" w:rsidR="00B52CC5" w:rsidRDefault="00B52CC5" w:rsidP="00B52CC5">
      <w:pPr>
        <w:rPr>
          <w:rFonts w:ascii="Times New Roman" w:eastAsia="Times New Roman" w:hAnsi="Times New Roman"/>
        </w:rPr>
      </w:pPr>
    </w:p>
    <w:p w14:paraId="0B5E610E"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6108C4F6"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EBE19BF"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DEE8F0D"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3F2B751"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16F9735"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0826EDE9"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879032F"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457BF88B"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3FFAB780"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105E7C86"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13DBDE0D"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LY_1_2_1_Columns</w:t>
            </w:r>
            <w:r>
              <w:rPr>
                <w:rFonts w:ascii="Times New Roman" w:eastAsia="Times New Roman" w:hAnsi="Times New Roman"/>
              </w:rPr>
              <w:fldChar w:fldCharType="end"/>
            </w:r>
          </w:p>
          <w:p w14:paraId="74E24321"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273641D9"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788FB38"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0D1A87F0"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4DDDA79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B72A4BE"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bl>
    <w:p w14:paraId="5881B1CD" w14:textId="77777777" w:rsidR="00B52CC5" w:rsidRDefault="00B52CC5" w:rsidP="00B52CC5">
      <w:pPr>
        <w:rPr>
          <w:rFonts w:ascii="Times New Roman" w:eastAsia="Times New Roman" w:hAnsi="Times New Roman"/>
        </w:rPr>
      </w:pPr>
      <w:bookmarkStart w:id="560" w:name="BKM_CA23595E_5DFB_4e7b_8153_80F04838EF8E"/>
    </w:p>
    <w:p w14:paraId="028EDB1F" w14:textId="77777777" w:rsidR="00B52CC5" w:rsidRDefault="00B52CC5" w:rsidP="00B52CC5">
      <w:pPr>
        <w:rPr>
          <w:rFonts w:ascii="Times New Roman" w:eastAsia="Times New Roman" w:hAnsi="Times New Roman"/>
        </w:rPr>
      </w:pPr>
    </w:p>
    <w:p w14:paraId="3D78D8FA"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B52CC5" w14:paraId="2811CBBE" w14:textId="77777777" w:rsidTr="0037557F">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028C8CF" w14:textId="77777777" w:rsidR="00B52CC5" w:rsidRDefault="00B52CC5" w:rsidP="0037557F">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7ACA3D0"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5152AA4" w14:textId="77777777" w:rsidR="00B52CC5" w:rsidRDefault="00B52CC5" w:rsidP="0037557F">
            <w:pPr>
              <w:rPr>
                <w:rFonts w:ascii="Times New Roman" w:eastAsia="Times New Roman" w:hAnsi="Times New Roman"/>
                <w:b/>
                <w:bCs/>
              </w:rPr>
            </w:pPr>
            <w:r>
              <w:rPr>
                <w:rFonts w:ascii="Times New Roman" w:eastAsia="Times New Roman" w:hAnsi="Times New Roman"/>
                <w:b/>
                <w:bCs/>
              </w:rPr>
              <w:t>Parameters</w:t>
            </w:r>
          </w:p>
        </w:tc>
      </w:tr>
      <w:tr w:rsidR="00B52CC5" w14:paraId="174ED415"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DC1FCA8"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adjustMarginBottomAll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606A18F"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770AD55"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PortalPanel </w:t>
            </w:r>
            <w:r>
              <w:rPr>
                <w:rFonts w:ascii="바탕" w:eastAsia="바탕" w:hAnsi="바탕" w:cs="바탕" w:hint="eastAsia"/>
                <w:lang w:val="ko-KR"/>
              </w:rPr>
              <w:t>의</w:t>
            </w:r>
            <w:r>
              <w:rPr>
                <w:rFonts w:ascii="Times New Roman" w:eastAsia="Times New Roman" w:hAnsi="Times New Roman"/>
                <w:lang w:val="ko-KR"/>
              </w:rPr>
              <w:t xml:space="preserve"> </w:t>
            </w:r>
            <w:r>
              <w:rPr>
                <w:rFonts w:ascii="바탕" w:eastAsia="바탕" w:hAnsi="바탕" w:cs="바탕" w:hint="eastAsia"/>
                <w:lang w:val="ko-KR"/>
              </w:rPr>
              <w:t>모든</w:t>
            </w:r>
            <w:r>
              <w:rPr>
                <w:rFonts w:ascii="Times New Roman" w:eastAsia="Times New Roman" w:hAnsi="Times New Roman"/>
                <w:lang w:val="ko-KR"/>
              </w:rPr>
              <w:t xml:space="preserve"> PortalColumn </w:t>
            </w:r>
            <w:r>
              <w:rPr>
                <w:rFonts w:ascii="바탕" w:eastAsia="바탕" w:hAnsi="바탕" w:cs="바탕" w:hint="eastAsia"/>
                <w:lang w:val="ko-KR"/>
              </w:rPr>
              <w:t>내에</w:t>
            </w:r>
            <w:r>
              <w:rPr>
                <w:rFonts w:ascii="Times New Roman" w:eastAsia="Times New Roman" w:hAnsi="Times New Roman"/>
                <w:lang w:val="ko-KR"/>
              </w:rPr>
              <w:t xml:space="preserve"> </w:t>
            </w:r>
            <w:r>
              <w:rPr>
                <w:rFonts w:ascii="바탕" w:eastAsia="바탕" w:hAnsi="바탕" w:cs="바탕" w:hint="eastAsia"/>
                <w:lang w:val="ko-KR"/>
              </w:rPr>
              <w:t>있는</w:t>
            </w:r>
            <w:r>
              <w:rPr>
                <w:rFonts w:ascii="Times New Roman" w:eastAsia="Times New Roman" w:hAnsi="Times New Roman"/>
                <w:lang w:val="ko-KR"/>
              </w:rPr>
              <w:t xml:space="preserve">, </w:t>
            </w:r>
            <w:r>
              <w:rPr>
                <w:rFonts w:ascii="바탕" w:eastAsia="바탕" w:hAnsi="바탕" w:cs="바탕" w:hint="eastAsia"/>
                <w:lang w:val="ko-KR"/>
              </w:rPr>
              <w:t>맨</w:t>
            </w:r>
            <w:r>
              <w:rPr>
                <w:rFonts w:ascii="Times New Roman" w:eastAsia="Times New Roman" w:hAnsi="Times New Roman"/>
                <w:lang w:val="ko-KR"/>
              </w:rPr>
              <w:t xml:space="preserve"> </w:t>
            </w:r>
            <w:r>
              <w:rPr>
                <w:rFonts w:ascii="바탕" w:eastAsia="바탕" w:hAnsi="바탕" w:cs="바탕" w:hint="eastAsia"/>
                <w:lang w:val="ko-KR"/>
              </w:rPr>
              <w:t>아래</w:t>
            </w:r>
            <w:r>
              <w:rPr>
                <w:rFonts w:ascii="Times New Roman" w:eastAsia="Times New Roman" w:hAnsi="Times New Roman"/>
                <w:lang w:val="ko-KR"/>
              </w:rPr>
              <w:t xml:space="preserve"> </w:t>
            </w:r>
            <w:r>
              <w:rPr>
                <w:rFonts w:ascii="바탕" w:eastAsia="바탕" w:hAnsi="바탕" w:cs="바탕" w:hint="eastAsia"/>
                <w:lang w:val="ko-KR"/>
              </w:rPr>
              <w:t>포틀릿의</w:t>
            </w:r>
            <w:r>
              <w:rPr>
                <w:rFonts w:ascii="Times New Roman" w:eastAsia="Times New Roman" w:hAnsi="Times New Roman"/>
                <w:lang w:val="ko-KR"/>
              </w:rPr>
              <w:t xml:space="preserve"> margin-bottom </w:t>
            </w:r>
            <w:r>
              <w:rPr>
                <w:rFonts w:ascii="바탕" w:eastAsia="바탕" w:hAnsi="바탕" w:cs="바탕" w:hint="eastAsia"/>
                <w:lang w:val="ko-KR"/>
              </w:rPr>
              <w:t>을</w:t>
            </w:r>
            <w:r>
              <w:rPr>
                <w:rFonts w:ascii="Times New Roman" w:eastAsia="Times New Roman" w:hAnsi="Times New Roman"/>
                <w:lang w:val="ko-KR"/>
              </w:rPr>
              <w:t xml:space="preserve"> 0</w:t>
            </w:r>
            <w:r>
              <w:rPr>
                <w:rFonts w:ascii="바탕" w:eastAsia="바탕" w:hAnsi="바탕" w:cs="바탕" w:hint="eastAsia"/>
                <w:lang w:val="ko-KR"/>
              </w:rPr>
              <w:t>으로</w:t>
            </w:r>
            <w:r>
              <w:rPr>
                <w:rFonts w:ascii="Times New Roman" w:eastAsia="Times New Roman" w:hAnsi="Times New Roman"/>
                <w:lang w:val="ko-KR"/>
              </w:rPr>
              <w:t xml:space="preserve"> </w:t>
            </w:r>
            <w:r>
              <w:rPr>
                <w:rFonts w:ascii="바탕" w:eastAsia="바탕" w:hAnsi="바탕" w:cs="바탕" w:hint="eastAsia"/>
                <w:lang w:val="ko-KR"/>
              </w:rPr>
              <w:t>한다</w:t>
            </w:r>
            <w:r>
              <w:rPr>
                <w:rFonts w:ascii="Times New Roman" w:eastAsia="Times New Roman" w:hAnsi="Times New Roman"/>
                <w:lang w:val="ko-KR"/>
              </w:rPr>
              <w:t>.</w:t>
            </w:r>
          </w:p>
          <w:p w14:paraId="68B69388"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46B9B3" w14:textId="77777777" w:rsidR="00B52CC5" w:rsidRDefault="00B52CC5" w:rsidP="0037557F"/>
        </w:tc>
        <w:bookmarkEnd w:id="560"/>
      </w:tr>
    </w:tbl>
    <w:p w14:paraId="462AEB1E" w14:textId="77777777" w:rsidR="00B52CC5" w:rsidRDefault="00B52CC5" w:rsidP="00B52CC5">
      <w:pPr>
        <w:rPr>
          <w:rFonts w:ascii="Times New Roman" w:eastAsia="Times New Roman" w:hAnsi="Times New Roman"/>
        </w:rPr>
      </w:pPr>
      <w:r>
        <w:rPr>
          <w:rFonts w:ascii="Times New Roman" w:eastAsia="Times New Roman" w:hAnsi="Times New Roman"/>
          <w:lang w:val="ko-KR"/>
        </w:rPr>
        <w:t xml:space="preserve"> </w:t>
      </w:r>
      <w:bookmarkEnd w:id="558"/>
    </w:p>
    <w:p w14:paraId="778AAE4B" w14:textId="77777777" w:rsidR="00B52CC5" w:rsidRDefault="00B52CC5" w:rsidP="00B52CC5">
      <w:pPr>
        <w:rPr>
          <w:rFonts w:ascii="Times New Roman" w:eastAsia="Times New Roman" w:hAnsi="Times New Roman"/>
        </w:rPr>
      </w:pPr>
    </w:p>
    <w:bookmarkStart w:id="561" w:name="BKM_F343D6A6_1CBF_404a_87B5_56E865997772"/>
    <w:p w14:paraId="1E4D6FA1" w14:textId="77777777" w:rsidR="00B52CC5" w:rsidRDefault="00B52CC5" w:rsidP="00B52CC5">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562" w:name="_Toc309597008"/>
      <w:r>
        <w:t>LY_1_2_Columns_1</w:t>
      </w:r>
      <w:bookmarkEnd w:id="562"/>
      <w:r>
        <w:rPr>
          <w:b w:val="0"/>
          <w:bCs w:val="0"/>
        </w:rPr>
        <w:fldChar w:fldCharType="end"/>
      </w:r>
    </w:p>
    <w:p w14:paraId="1BC03B0C"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_Layout</w:t>
      </w:r>
      <w:r>
        <w:rPr>
          <w:rStyle w:val="Objecttype"/>
          <w:rFonts w:ascii="Times New Roman" w:eastAsia="Times New Roman" w:hAnsi="Times New Roman"/>
        </w:rPr>
        <w:fldChar w:fldCharType="end"/>
      </w:r>
    </w:p>
    <w:p w14:paraId="38A600BE"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53775A81"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24D7ECC5"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0AA2F63F"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{F343D6A6-1CBF-404a-87B5-56E865997772}</w:t>
      </w:r>
      <w:r>
        <w:rPr>
          <w:rFonts w:ascii="Times New Roman" w:eastAsia="Times New Roman" w:hAnsi="Times New Roman"/>
        </w:rPr>
        <w:fldChar w:fldCharType="end"/>
      </w:r>
    </w:p>
    <w:p w14:paraId="28CD769A" w14:textId="77777777" w:rsidR="00B52CC5" w:rsidRDefault="00B52CC5" w:rsidP="00B52CC5">
      <w:pPr>
        <w:rPr>
          <w:rFonts w:ascii="Times New Roman" w:eastAsia="Times New Roman" w:hAnsi="Times New Roman"/>
        </w:rPr>
      </w:pPr>
    </w:p>
    <w:p w14:paraId="6D4BAFC2"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(1-2 Columns (1-2 Columns (30:70))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클래스</w:t>
      </w:r>
    </w:p>
    <w:p w14:paraId="0BA2A010" w14:textId="77777777" w:rsidR="00B52CC5" w:rsidRDefault="00B52CC5" w:rsidP="00B52CC5">
      <w:pPr>
        <w:rPr>
          <w:rFonts w:ascii="Times New Roman" w:eastAsia="Times New Roman" w:hAnsi="Times New Roman"/>
        </w:rPr>
      </w:pPr>
    </w:p>
    <w:p w14:paraId="78E33F94"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60D8E8F0"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410B12B1"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283CEB23" w14:textId="77777777" w:rsidTr="0037557F">
        <w:tblPrEx>
          <w:tblCellMar>
            <w:top w:w="0" w:type="dxa"/>
            <w:bottom w:w="0" w:type="dxa"/>
          </w:tblCellMar>
        </w:tblPrEx>
        <w:trPr>
          <w:trHeight w:val="351"/>
        </w:trPr>
        <w:tc>
          <w:tcPr>
            <w:tcW w:w="630" w:type="dxa"/>
            <w:tcBorders>
              <w:top w:val="nil"/>
              <w:left w:val="nil"/>
              <w:bottom w:val="nil"/>
              <w:right w:val="nil"/>
            </w:tcBorders>
          </w:tcPr>
          <w:p w14:paraId="7C6D3AD1"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57658E5"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027963B9" w14:textId="77777777" w:rsidR="00B52CC5" w:rsidRDefault="00B52CC5" w:rsidP="00B52CC5">
      <w:pPr>
        <w:rPr>
          <w:rFonts w:ascii="Times New Roman" w:eastAsia="Times New Roman" w:hAnsi="Times New Roman"/>
        </w:rPr>
      </w:pPr>
    </w:p>
    <w:p w14:paraId="05F3737F" w14:textId="77777777" w:rsidR="00B52CC5" w:rsidRDefault="00B52CC5" w:rsidP="00B52CC5">
      <w:pPr>
        <w:rPr>
          <w:rFonts w:ascii="Times New Roman" w:eastAsia="Times New Roman" w:hAnsi="Times New Roman"/>
        </w:rPr>
      </w:pPr>
    </w:p>
    <w:p w14:paraId="67A286F5"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526CE236"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1206233"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2641D17"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5BCB7AC"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3DF23CA"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641285B9"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62F05C3"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44FCE301"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349D7D0C"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18D30D7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73B8CC2C"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LY_1_2_Columns_1</w:t>
            </w:r>
            <w:r>
              <w:rPr>
                <w:rFonts w:ascii="Times New Roman" w:eastAsia="Times New Roman" w:hAnsi="Times New Roman"/>
              </w:rPr>
              <w:fldChar w:fldCharType="end"/>
            </w:r>
          </w:p>
          <w:p w14:paraId="137D9F6F"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555A2B15"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7F33A296"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7AF14C26"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16035128"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184D2F0B"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bl>
    <w:p w14:paraId="35A0E40C" w14:textId="77777777" w:rsidR="00B52CC5" w:rsidRDefault="00B52CC5" w:rsidP="00B52CC5">
      <w:pPr>
        <w:rPr>
          <w:rFonts w:ascii="Times New Roman" w:eastAsia="Times New Roman" w:hAnsi="Times New Roman"/>
        </w:rPr>
      </w:pPr>
      <w:bookmarkStart w:id="563" w:name="BKM_A82BAD41_9E14_4624_AFC9_C3F1BF66E7D5"/>
    </w:p>
    <w:p w14:paraId="78597207" w14:textId="77777777" w:rsidR="00B52CC5" w:rsidRDefault="00B52CC5" w:rsidP="00B52CC5">
      <w:pPr>
        <w:rPr>
          <w:rFonts w:ascii="Times New Roman" w:eastAsia="Times New Roman" w:hAnsi="Times New Roman"/>
        </w:rPr>
      </w:pPr>
    </w:p>
    <w:p w14:paraId="1A78764C"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B52CC5" w14:paraId="2F5B5D9F" w14:textId="77777777" w:rsidTr="0037557F">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A5F0FE9" w14:textId="77777777" w:rsidR="00B52CC5" w:rsidRDefault="00B52CC5" w:rsidP="0037557F">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BF2305D"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364E02" w14:textId="77777777" w:rsidR="00B52CC5" w:rsidRDefault="00B52CC5" w:rsidP="0037557F">
            <w:pPr>
              <w:rPr>
                <w:rFonts w:ascii="Times New Roman" w:eastAsia="Times New Roman" w:hAnsi="Times New Roman"/>
                <w:b/>
                <w:bCs/>
              </w:rPr>
            </w:pPr>
            <w:r>
              <w:rPr>
                <w:rFonts w:ascii="Times New Roman" w:eastAsia="Times New Roman" w:hAnsi="Times New Roman"/>
                <w:b/>
                <w:bCs/>
              </w:rPr>
              <w:t>Parameters</w:t>
            </w:r>
          </w:p>
        </w:tc>
      </w:tr>
      <w:tr w:rsidR="00B52CC5" w14:paraId="42196C81"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F236DC2"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adjustMarginBottomAll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6D3692E0"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AD8EB0"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PortalPanel </w:t>
            </w:r>
            <w:r>
              <w:rPr>
                <w:rFonts w:ascii="바탕" w:eastAsia="바탕" w:hAnsi="바탕" w:cs="바탕" w:hint="eastAsia"/>
                <w:lang w:val="ko-KR"/>
              </w:rPr>
              <w:t>의</w:t>
            </w:r>
            <w:r>
              <w:rPr>
                <w:rFonts w:ascii="Times New Roman" w:eastAsia="Times New Roman" w:hAnsi="Times New Roman"/>
                <w:lang w:val="ko-KR"/>
              </w:rPr>
              <w:t xml:space="preserve"> </w:t>
            </w:r>
            <w:r>
              <w:rPr>
                <w:rFonts w:ascii="바탕" w:eastAsia="바탕" w:hAnsi="바탕" w:cs="바탕" w:hint="eastAsia"/>
                <w:lang w:val="ko-KR"/>
              </w:rPr>
              <w:t>모든</w:t>
            </w:r>
            <w:r>
              <w:rPr>
                <w:rFonts w:ascii="Times New Roman" w:eastAsia="Times New Roman" w:hAnsi="Times New Roman"/>
                <w:lang w:val="ko-KR"/>
              </w:rPr>
              <w:t xml:space="preserve"> PortalColumn </w:t>
            </w:r>
            <w:r>
              <w:rPr>
                <w:rFonts w:ascii="바탕" w:eastAsia="바탕" w:hAnsi="바탕" w:cs="바탕" w:hint="eastAsia"/>
                <w:lang w:val="ko-KR"/>
              </w:rPr>
              <w:t>내에</w:t>
            </w:r>
            <w:r>
              <w:rPr>
                <w:rFonts w:ascii="Times New Roman" w:eastAsia="Times New Roman" w:hAnsi="Times New Roman"/>
                <w:lang w:val="ko-KR"/>
              </w:rPr>
              <w:t xml:space="preserve"> </w:t>
            </w:r>
            <w:r>
              <w:rPr>
                <w:rFonts w:ascii="바탕" w:eastAsia="바탕" w:hAnsi="바탕" w:cs="바탕" w:hint="eastAsia"/>
                <w:lang w:val="ko-KR"/>
              </w:rPr>
              <w:t>있는</w:t>
            </w:r>
            <w:r>
              <w:rPr>
                <w:rFonts w:ascii="Times New Roman" w:eastAsia="Times New Roman" w:hAnsi="Times New Roman"/>
                <w:lang w:val="ko-KR"/>
              </w:rPr>
              <w:t xml:space="preserve">, </w:t>
            </w:r>
            <w:r>
              <w:rPr>
                <w:rFonts w:ascii="바탕" w:eastAsia="바탕" w:hAnsi="바탕" w:cs="바탕" w:hint="eastAsia"/>
                <w:lang w:val="ko-KR"/>
              </w:rPr>
              <w:t>맨</w:t>
            </w:r>
            <w:r>
              <w:rPr>
                <w:rFonts w:ascii="Times New Roman" w:eastAsia="Times New Roman" w:hAnsi="Times New Roman"/>
                <w:lang w:val="ko-KR"/>
              </w:rPr>
              <w:t xml:space="preserve"> </w:t>
            </w:r>
            <w:r>
              <w:rPr>
                <w:rFonts w:ascii="바탕" w:eastAsia="바탕" w:hAnsi="바탕" w:cs="바탕" w:hint="eastAsia"/>
                <w:lang w:val="ko-KR"/>
              </w:rPr>
              <w:t>아래</w:t>
            </w:r>
            <w:r>
              <w:rPr>
                <w:rFonts w:ascii="Times New Roman" w:eastAsia="Times New Roman" w:hAnsi="Times New Roman"/>
                <w:lang w:val="ko-KR"/>
              </w:rPr>
              <w:t xml:space="preserve"> </w:t>
            </w:r>
            <w:r>
              <w:rPr>
                <w:rFonts w:ascii="바탕" w:eastAsia="바탕" w:hAnsi="바탕" w:cs="바탕" w:hint="eastAsia"/>
                <w:lang w:val="ko-KR"/>
              </w:rPr>
              <w:t>포틀릿의</w:t>
            </w:r>
            <w:r>
              <w:rPr>
                <w:rFonts w:ascii="Times New Roman" w:eastAsia="Times New Roman" w:hAnsi="Times New Roman"/>
                <w:lang w:val="ko-KR"/>
              </w:rPr>
              <w:t xml:space="preserve"> margin-bottom </w:t>
            </w:r>
            <w:r>
              <w:rPr>
                <w:rFonts w:ascii="바탕" w:eastAsia="바탕" w:hAnsi="바탕" w:cs="바탕" w:hint="eastAsia"/>
                <w:lang w:val="ko-KR"/>
              </w:rPr>
              <w:t>을</w:t>
            </w:r>
            <w:r>
              <w:rPr>
                <w:rFonts w:ascii="Times New Roman" w:eastAsia="Times New Roman" w:hAnsi="Times New Roman"/>
                <w:lang w:val="ko-KR"/>
              </w:rPr>
              <w:t xml:space="preserve"> 0</w:t>
            </w:r>
            <w:r>
              <w:rPr>
                <w:rFonts w:ascii="바탕" w:eastAsia="바탕" w:hAnsi="바탕" w:cs="바탕" w:hint="eastAsia"/>
                <w:lang w:val="ko-KR"/>
              </w:rPr>
              <w:t>으로</w:t>
            </w:r>
            <w:r>
              <w:rPr>
                <w:rFonts w:ascii="Times New Roman" w:eastAsia="Times New Roman" w:hAnsi="Times New Roman"/>
                <w:lang w:val="ko-KR"/>
              </w:rPr>
              <w:t xml:space="preserve"> </w:t>
            </w:r>
            <w:r>
              <w:rPr>
                <w:rFonts w:ascii="바탕" w:eastAsia="바탕" w:hAnsi="바탕" w:cs="바탕" w:hint="eastAsia"/>
                <w:lang w:val="ko-KR"/>
              </w:rPr>
              <w:t>한다</w:t>
            </w:r>
            <w:r>
              <w:rPr>
                <w:rFonts w:ascii="Times New Roman" w:eastAsia="Times New Roman" w:hAnsi="Times New Roman"/>
                <w:lang w:val="ko-KR"/>
              </w:rPr>
              <w:t>.</w:t>
            </w:r>
          </w:p>
          <w:p w14:paraId="5A47E4C1"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1FB2C2" w14:textId="77777777" w:rsidR="00B52CC5" w:rsidRDefault="00B52CC5" w:rsidP="0037557F"/>
        </w:tc>
        <w:bookmarkEnd w:id="563"/>
      </w:tr>
    </w:tbl>
    <w:p w14:paraId="64647B42" w14:textId="77777777" w:rsidR="00B52CC5" w:rsidRDefault="00B52CC5" w:rsidP="00B52CC5">
      <w:pPr>
        <w:rPr>
          <w:rFonts w:ascii="Times New Roman" w:eastAsia="Times New Roman" w:hAnsi="Times New Roman"/>
        </w:rPr>
      </w:pPr>
      <w:r>
        <w:rPr>
          <w:rFonts w:ascii="Times New Roman" w:eastAsia="Times New Roman" w:hAnsi="Times New Roman"/>
          <w:lang w:val="ko-KR"/>
        </w:rPr>
        <w:t xml:space="preserve"> </w:t>
      </w:r>
      <w:bookmarkEnd w:id="561"/>
    </w:p>
    <w:p w14:paraId="7DD9907A" w14:textId="77777777" w:rsidR="00B52CC5" w:rsidRDefault="00B52CC5" w:rsidP="00B52CC5">
      <w:pPr>
        <w:rPr>
          <w:rFonts w:ascii="Times New Roman" w:eastAsia="Times New Roman" w:hAnsi="Times New Roman"/>
        </w:rPr>
      </w:pPr>
    </w:p>
    <w:bookmarkStart w:id="564" w:name="BKM_D14273F3_D330_4200_A971_1F60B7D844BF"/>
    <w:p w14:paraId="1E88A20A" w14:textId="77777777" w:rsidR="00B52CC5" w:rsidRDefault="00B52CC5" w:rsidP="00B52CC5">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565" w:name="_Toc309597009"/>
      <w:r>
        <w:t>LY_1_2_Columns_2</w:t>
      </w:r>
      <w:bookmarkEnd w:id="565"/>
      <w:r>
        <w:rPr>
          <w:b w:val="0"/>
          <w:bCs w:val="0"/>
        </w:rPr>
        <w:fldChar w:fldCharType="end"/>
      </w:r>
    </w:p>
    <w:p w14:paraId="7ABD2E13"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_Layout</w:t>
      </w:r>
      <w:r>
        <w:rPr>
          <w:rStyle w:val="Objecttype"/>
          <w:rFonts w:ascii="Times New Roman" w:eastAsia="Times New Roman" w:hAnsi="Times New Roman"/>
        </w:rPr>
        <w:fldChar w:fldCharType="end"/>
      </w:r>
    </w:p>
    <w:p w14:paraId="469D83F1"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3DB83E7"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375FF61B"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777144B2"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{D14273F3-D330-4200-A971-1F60B7D844BF}</w:t>
      </w:r>
      <w:r>
        <w:rPr>
          <w:rFonts w:ascii="Times New Roman" w:eastAsia="Times New Roman" w:hAnsi="Times New Roman"/>
        </w:rPr>
        <w:fldChar w:fldCharType="end"/>
      </w:r>
    </w:p>
    <w:p w14:paraId="4F65472A" w14:textId="77777777" w:rsidR="00B52CC5" w:rsidRDefault="00B52CC5" w:rsidP="00B52CC5">
      <w:pPr>
        <w:rPr>
          <w:rFonts w:ascii="Times New Roman" w:eastAsia="Times New Roman" w:hAnsi="Times New Roman"/>
        </w:rPr>
      </w:pPr>
    </w:p>
    <w:p w14:paraId="7B6802AD"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(1-2 Columns (1-2 Columns (70:30))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클래스</w:t>
      </w:r>
    </w:p>
    <w:p w14:paraId="603BA0AE" w14:textId="77777777" w:rsidR="00B52CC5" w:rsidRDefault="00B52CC5" w:rsidP="00B52CC5">
      <w:pPr>
        <w:rPr>
          <w:rFonts w:ascii="Times New Roman" w:eastAsia="Times New Roman" w:hAnsi="Times New Roman"/>
        </w:rPr>
      </w:pPr>
    </w:p>
    <w:p w14:paraId="6A901A89"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61C6D966"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3556E61E"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620AA133" w14:textId="77777777" w:rsidTr="0037557F">
        <w:tblPrEx>
          <w:tblCellMar>
            <w:top w:w="0" w:type="dxa"/>
            <w:bottom w:w="0" w:type="dxa"/>
          </w:tblCellMar>
        </w:tblPrEx>
        <w:trPr>
          <w:trHeight w:val="351"/>
        </w:trPr>
        <w:tc>
          <w:tcPr>
            <w:tcW w:w="630" w:type="dxa"/>
            <w:tcBorders>
              <w:top w:val="nil"/>
              <w:left w:val="nil"/>
              <w:bottom w:val="nil"/>
              <w:right w:val="nil"/>
            </w:tcBorders>
          </w:tcPr>
          <w:p w14:paraId="248F095B"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E669FBC"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6E4DD8A1" w14:textId="77777777" w:rsidR="00B52CC5" w:rsidRDefault="00B52CC5" w:rsidP="00B52CC5">
      <w:pPr>
        <w:rPr>
          <w:rFonts w:ascii="Times New Roman" w:eastAsia="Times New Roman" w:hAnsi="Times New Roman"/>
        </w:rPr>
      </w:pPr>
    </w:p>
    <w:p w14:paraId="3B7C8536" w14:textId="77777777" w:rsidR="00B52CC5" w:rsidRDefault="00B52CC5" w:rsidP="00B52CC5">
      <w:pPr>
        <w:rPr>
          <w:rFonts w:ascii="Times New Roman" w:eastAsia="Times New Roman" w:hAnsi="Times New Roman"/>
        </w:rPr>
      </w:pPr>
    </w:p>
    <w:p w14:paraId="330F31AC"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5E55DC47"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8F17124"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8E743B"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10DC278"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EA3090"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7D2883BD"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EF07313"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097B6D3B"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F1A354B"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0B7B5551" w14:textId="77777777" w:rsidR="00B52CC5" w:rsidRDefault="00B52CC5"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1584BA74"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LY_1_2_Columns_2</w:t>
            </w:r>
            <w:r>
              <w:rPr>
                <w:rFonts w:ascii="Times New Roman" w:eastAsia="Times New Roman" w:hAnsi="Times New Roman"/>
              </w:rPr>
              <w:fldChar w:fldCharType="end"/>
            </w:r>
          </w:p>
          <w:p w14:paraId="1FF1A632" w14:textId="77777777" w:rsidR="00B52CC5" w:rsidRDefault="00B52CC5" w:rsidP="0037557F">
            <w:pPr>
              <w:rPr>
                <w:rFonts w:ascii="Times New Roman" w:eastAsia="Times New Roman" w:hAnsi="Times New Roman"/>
              </w:rPr>
            </w:pPr>
            <w:r>
              <w:rPr>
                <w:rFonts w:ascii="Times New Roman" w:eastAsia="Times New Roman" w:hAnsi="Times New Roman"/>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14818C88" w14:textId="77777777" w:rsidR="00B52CC5" w:rsidRDefault="00B52CC5"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48F8F201"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1168FDD6" w14:textId="77777777" w:rsidR="00B52CC5" w:rsidRDefault="00B52CC5" w:rsidP="0037557F">
            <w:pPr>
              <w:rPr>
                <w:rFonts w:ascii="Times New Roman" w:eastAsia="Times New Roman" w:hAnsi="Times New Roman"/>
              </w:rPr>
            </w:pPr>
            <w:r>
              <w:rPr>
                <w:rFonts w:ascii="Times New Roman" w:eastAsia="Times New Roman" w:hAnsi="Times New Roman"/>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03DEBCAF" w14:textId="77777777" w:rsidR="00B52CC5" w:rsidRDefault="00B52CC5"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Connector.Notes</w:instrText>
            </w:r>
            <w:r>
              <w:fldChar w:fldCharType="end"/>
            </w:r>
          </w:p>
          <w:p w14:paraId="12F9330F"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bl>
    <w:p w14:paraId="1652D9D5" w14:textId="77777777" w:rsidR="00B52CC5" w:rsidRDefault="00B52CC5" w:rsidP="00B52CC5">
      <w:pPr>
        <w:rPr>
          <w:rFonts w:ascii="Times New Roman" w:eastAsia="Times New Roman" w:hAnsi="Times New Roman"/>
        </w:rPr>
      </w:pPr>
      <w:bookmarkStart w:id="566" w:name="BKM_12719E5E_0918_44ae_908E_2B3F78684ACD"/>
    </w:p>
    <w:p w14:paraId="037B70B6" w14:textId="77777777" w:rsidR="00B52CC5" w:rsidRDefault="00B52CC5" w:rsidP="00B52CC5">
      <w:pPr>
        <w:rPr>
          <w:rFonts w:ascii="Times New Roman" w:eastAsia="Times New Roman" w:hAnsi="Times New Roman"/>
        </w:rPr>
      </w:pPr>
    </w:p>
    <w:p w14:paraId="319FAFAA"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B52CC5" w14:paraId="38CE10AE" w14:textId="77777777" w:rsidTr="0037557F">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622D36A" w14:textId="77777777" w:rsidR="00B52CC5" w:rsidRDefault="00B52CC5" w:rsidP="0037557F">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156E5D"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E37ABFD" w14:textId="77777777" w:rsidR="00B52CC5" w:rsidRDefault="00B52CC5" w:rsidP="0037557F">
            <w:pPr>
              <w:rPr>
                <w:rFonts w:ascii="Times New Roman" w:eastAsia="Times New Roman" w:hAnsi="Times New Roman"/>
                <w:b/>
                <w:bCs/>
              </w:rPr>
            </w:pPr>
            <w:r>
              <w:rPr>
                <w:rFonts w:ascii="Times New Roman" w:eastAsia="Times New Roman" w:hAnsi="Times New Roman"/>
                <w:b/>
                <w:bCs/>
              </w:rPr>
              <w:t>Parameters</w:t>
            </w:r>
          </w:p>
        </w:tc>
      </w:tr>
      <w:tr w:rsidR="00B52CC5" w14:paraId="74E0B591"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462C225"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adjustMarginBottomAll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6BBEE499"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554B5A6"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PortalPanel </w:t>
            </w:r>
            <w:r>
              <w:rPr>
                <w:rFonts w:ascii="바탕" w:eastAsia="바탕" w:hAnsi="바탕" w:cs="바탕" w:hint="eastAsia"/>
                <w:lang w:val="ko-KR"/>
              </w:rPr>
              <w:t>의</w:t>
            </w:r>
            <w:r>
              <w:rPr>
                <w:rFonts w:ascii="Times New Roman" w:eastAsia="Times New Roman" w:hAnsi="Times New Roman"/>
                <w:lang w:val="ko-KR"/>
              </w:rPr>
              <w:t xml:space="preserve"> </w:t>
            </w:r>
            <w:r>
              <w:rPr>
                <w:rFonts w:ascii="바탕" w:eastAsia="바탕" w:hAnsi="바탕" w:cs="바탕" w:hint="eastAsia"/>
                <w:lang w:val="ko-KR"/>
              </w:rPr>
              <w:t>모든</w:t>
            </w:r>
            <w:r>
              <w:rPr>
                <w:rFonts w:ascii="Times New Roman" w:eastAsia="Times New Roman" w:hAnsi="Times New Roman"/>
                <w:lang w:val="ko-KR"/>
              </w:rPr>
              <w:t xml:space="preserve"> PortalColumn </w:t>
            </w:r>
            <w:r>
              <w:rPr>
                <w:rFonts w:ascii="바탕" w:eastAsia="바탕" w:hAnsi="바탕" w:cs="바탕" w:hint="eastAsia"/>
                <w:lang w:val="ko-KR"/>
              </w:rPr>
              <w:t>내에</w:t>
            </w:r>
            <w:r>
              <w:rPr>
                <w:rFonts w:ascii="Times New Roman" w:eastAsia="Times New Roman" w:hAnsi="Times New Roman"/>
                <w:lang w:val="ko-KR"/>
              </w:rPr>
              <w:t xml:space="preserve"> </w:t>
            </w:r>
            <w:r>
              <w:rPr>
                <w:rFonts w:ascii="바탕" w:eastAsia="바탕" w:hAnsi="바탕" w:cs="바탕" w:hint="eastAsia"/>
                <w:lang w:val="ko-KR"/>
              </w:rPr>
              <w:t>있는</w:t>
            </w:r>
            <w:r>
              <w:rPr>
                <w:rFonts w:ascii="Times New Roman" w:eastAsia="Times New Roman" w:hAnsi="Times New Roman"/>
                <w:lang w:val="ko-KR"/>
              </w:rPr>
              <w:t xml:space="preserve">, </w:t>
            </w:r>
            <w:r>
              <w:rPr>
                <w:rFonts w:ascii="바탕" w:eastAsia="바탕" w:hAnsi="바탕" w:cs="바탕" w:hint="eastAsia"/>
                <w:lang w:val="ko-KR"/>
              </w:rPr>
              <w:t>맨</w:t>
            </w:r>
            <w:r>
              <w:rPr>
                <w:rFonts w:ascii="Times New Roman" w:eastAsia="Times New Roman" w:hAnsi="Times New Roman"/>
                <w:lang w:val="ko-KR"/>
              </w:rPr>
              <w:t xml:space="preserve"> </w:t>
            </w:r>
            <w:r>
              <w:rPr>
                <w:rFonts w:ascii="바탕" w:eastAsia="바탕" w:hAnsi="바탕" w:cs="바탕" w:hint="eastAsia"/>
                <w:lang w:val="ko-KR"/>
              </w:rPr>
              <w:t>아래</w:t>
            </w:r>
            <w:r>
              <w:rPr>
                <w:rFonts w:ascii="Times New Roman" w:eastAsia="Times New Roman" w:hAnsi="Times New Roman"/>
                <w:lang w:val="ko-KR"/>
              </w:rPr>
              <w:t xml:space="preserve"> </w:t>
            </w:r>
            <w:r>
              <w:rPr>
                <w:rFonts w:ascii="바탕" w:eastAsia="바탕" w:hAnsi="바탕" w:cs="바탕" w:hint="eastAsia"/>
                <w:lang w:val="ko-KR"/>
              </w:rPr>
              <w:t>포틀릿의</w:t>
            </w:r>
            <w:r>
              <w:rPr>
                <w:rFonts w:ascii="Times New Roman" w:eastAsia="Times New Roman" w:hAnsi="Times New Roman"/>
                <w:lang w:val="ko-KR"/>
              </w:rPr>
              <w:t xml:space="preserve"> margin-bottom </w:t>
            </w:r>
            <w:r>
              <w:rPr>
                <w:rFonts w:ascii="바탕" w:eastAsia="바탕" w:hAnsi="바탕" w:cs="바탕" w:hint="eastAsia"/>
                <w:lang w:val="ko-KR"/>
              </w:rPr>
              <w:t>을</w:t>
            </w:r>
            <w:r>
              <w:rPr>
                <w:rFonts w:ascii="Times New Roman" w:eastAsia="Times New Roman" w:hAnsi="Times New Roman"/>
                <w:lang w:val="ko-KR"/>
              </w:rPr>
              <w:t xml:space="preserve"> 0</w:t>
            </w:r>
            <w:r>
              <w:rPr>
                <w:rFonts w:ascii="바탕" w:eastAsia="바탕" w:hAnsi="바탕" w:cs="바탕" w:hint="eastAsia"/>
                <w:lang w:val="ko-KR"/>
              </w:rPr>
              <w:t>으로</w:t>
            </w:r>
            <w:r>
              <w:rPr>
                <w:rFonts w:ascii="Times New Roman" w:eastAsia="Times New Roman" w:hAnsi="Times New Roman"/>
                <w:lang w:val="ko-KR"/>
              </w:rPr>
              <w:t xml:space="preserve"> </w:t>
            </w:r>
            <w:r>
              <w:rPr>
                <w:rFonts w:ascii="바탕" w:eastAsia="바탕" w:hAnsi="바탕" w:cs="바탕" w:hint="eastAsia"/>
                <w:lang w:val="ko-KR"/>
              </w:rPr>
              <w:t>한다</w:t>
            </w:r>
            <w:r>
              <w:rPr>
                <w:rFonts w:ascii="Times New Roman" w:eastAsia="Times New Roman" w:hAnsi="Times New Roman"/>
                <w:lang w:val="ko-KR"/>
              </w:rPr>
              <w:t>.</w:t>
            </w:r>
          </w:p>
          <w:p w14:paraId="6DC962B7"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DCF646" w14:textId="77777777" w:rsidR="00B52CC5" w:rsidRDefault="00B52CC5" w:rsidP="0037557F"/>
        </w:tc>
        <w:bookmarkEnd w:id="566"/>
      </w:tr>
    </w:tbl>
    <w:p w14:paraId="6BA26938" w14:textId="77777777" w:rsidR="00B52CC5" w:rsidRDefault="00B52CC5" w:rsidP="00B52CC5">
      <w:pPr>
        <w:rPr>
          <w:rFonts w:ascii="Times New Roman" w:eastAsia="Times New Roman" w:hAnsi="Times New Roman"/>
        </w:rPr>
      </w:pPr>
      <w:r>
        <w:rPr>
          <w:rFonts w:ascii="Times New Roman" w:eastAsia="Times New Roman" w:hAnsi="Times New Roman"/>
          <w:lang w:val="ko-KR"/>
        </w:rPr>
        <w:t xml:space="preserve"> </w:t>
      </w:r>
      <w:bookmarkEnd w:id="564"/>
    </w:p>
    <w:p w14:paraId="50AB78C3" w14:textId="77777777" w:rsidR="00B52CC5" w:rsidRDefault="00B52CC5" w:rsidP="00B52CC5">
      <w:pPr>
        <w:rPr>
          <w:rFonts w:ascii="Times New Roman" w:eastAsia="Times New Roman" w:hAnsi="Times New Roman"/>
        </w:rPr>
      </w:pPr>
    </w:p>
    <w:bookmarkStart w:id="567" w:name="BKM_6CBFFA06_13C6_453e_BCF5_C611FFCB17E1"/>
    <w:p w14:paraId="5D44AE93" w14:textId="77777777" w:rsidR="00B52CC5" w:rsidRDefault="00B52CC5" w:rsidP="00B52CC5">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568" w:name="_Toc309597010"/>
      <w:r>
        <w:t>LY_1_Column</w:t>
      </w:r>
      <w:bookmarkEnd w:id="568"/>
      <w:r>
        <w:rPr>
          <w:b w:val="0"/>
          <w:bCs w:val="0"/>
        </w:rPr>
        <w:fldChar w:fldCharType="end"/>
      </w:r>
    </w:p>
    <w:p w14:paraId="2EEA2029"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_Layout</w:t>
      </w:r>
      <w:r>
        <w:rPr>
          <w:rStyle w:val="Objecttype"/>
          <w:rFonts w:ascii="Times New Roman" w:eastAsia="Times New Roman" w:hAnsi="Times New Roman"/>
        </w:rPr>
        <w:fldChar w:fldCharType="end"/>
      </w:r>
    </w:p>
    <w:p w14:paraId="66E087CE"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4EC6CB8B"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3B7B67F1"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084F573B"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{6CBFFA06-13C6-453e-BCF5-C611FFCB17E1}</w:t>
      </w:r>
      <w:r>
        <w:rPr>
          <w:rFonts w:ascii="Times New Roman" w:eastAsia="Times New Roman" w:hAnsi="Times New Roman"/>
        </w:rPr>
        <w:fldChar w:fldCharType="end"/>
      </w:r>
    </w:p>
    <w:p w14:paraId="66D21B44" w14:textId="77777777" w:rsidR="00B52CC5" w:rsidRDefault="00B52CC5" w:rsidP="00B52CC5">
      <w:pPr>
        <w:rPr>
          <w:rFonts w:ascii="Times New Roman" w:eastAsia="Times New Roman" w:hAnsi="Times New Roman"/>
        </w:rPr>
      </w:pPr>
    </w:p>
    <w:p w14:paraId="256CFFAF"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(1 Column)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클래스</w:t>
      </w:r>
    </w:p>
    <w:p w14:paraId="61999957" w14:textId="77777777" w:rsidR="00B52CC5" w:rsidRDefault="00B52CC5" w:rsidP="00B52CC5">
      <w:pPr>
        <w:rPr>
          <w:rFonts w:ascii="Times New Roman" w:eastAsia="Times New Roman" w:hAnsi="Times New Roman"/>
        </w:rPr>
      </w:pPr>
    </w:p>
    <w:p w14:paraId="5C9C845B"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26650D00"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7B8E8A85"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49AABCAB" w14:textId="77777777" w:rsidTr="0037557F">
        <w:tblPrEx>
          <w:tblCellMar>
            <w:top w:w="0" w:type="dxa"/>
            <w:bottom w:w="0" w:type="dxa"/>
          </w:tblCellMar>
        </w:tblPrEx>
        <w:trPr>
          <w:trHeight w:val="351"/>
        </w:trPr>
        <w:tc>
          <w:tcPr>
            <w:tcW w:w="630" w:type="dxa"/>
            <w:tcBorders>
              <w:top w:val="nil"/>
              <w:left w:val="nil"/>
              <w:bottom w:val="nil"/>
              <w:right w:val="nil"/>
            </w:tcBorders>
          </w:tcPr>
          <w:p w14:paraId="0DB07612"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45AE4570"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55ADA388" w14:textId="77777777" w:rsidR="00B52CC5" w:rsidRDefault="00B52CC5" w:rsidP="00B52CC5">
      <w:pPr>
        <w:rPr>
          <w:rFonts w:ascii="Times New Roman" w:eastAsia="Times New Roman" w:hAnsi="Times New Roman"/>
        </w:rPr>
      </w:pPr>
    </w:p>
    <w:p w14:paraId="01676DFA" w14:textId="77777777" w:rsidR="00B52CC5" w:rsidRDefault="00B52CC5" w:rsidP="00B52CC5">
      <w:pPr>
        <w:rPr>
          <w:rFonts w:ascii="Times New Roman" w:eastAsia="Times New Roman" w:hAnsi="Times New Roman"/>
        </w:rPr>
      </w:pPr>
    </w:p>
    <w:p w14:paraId="77F2D3ED"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7EC4D6D1"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9B92F93"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062DED1"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C0AA52F"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F6FCAD2"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48DC34A2"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0720BEE"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12409AFB"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38649C7"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61C932C7"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7EADF42D"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LY_1_Column</w:t>
            </w:r>
            <w:r>
              <w:rPr>
                <w:rFonts w:ascii="Times New Roman" w:eastAsia="Times New Roman" w:hAnsi="Times New Roman"/>
              </w:rPr>
              <w:fldChar w:fldCharType="end"/>
            </w:r>
          </w:p>
          <w:p w14:paraId="727D5429"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4D12A5CD"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5F6F7B84"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52E2732F"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5469B20E"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75E0B712"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bl>
    <w:p w14:paraId="42DC17DF" w14:textId="77777777" w:rsidR="00B52CC5" w:rsidRDefault="00B52CC5" w:rsidP="00B52CC5">
      <w:pPr>
        <w:rPr>
          <w:rFonts w:ascii="Times New Roman" w:eastAsia="Times New Roman" w:hAnsi="Times New Roman"/>
        </w:rPr>
      </w:pPr>
      <w:bookmarkStart w:id="569" w:name="BKM_EA64B194_39C6_45d3_8A87_5F65EDC933BD"/>
    </w:p>
    <w:p w14:paraId="108CAADE" w14:textId="77777777" w:rsidR="00B52CC5" w:rsidRDefault="00B52CC5" w:rsidP="00B52CC5">
      <w:pPr>
        <w:rPr>
          <w:rFonts w:ascii="Times New Roman" w:eastAsia="Times New Roman" w:hAnsi="Times New Roman"/>
        </w:rPr>
      </w:pPr>
    </w:p>
    <w:p w14:paraId="7F83CCDA"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B52CC5" w14:paraId="07D754F2" w14:textId="77777777" w:rsidTr="0037557F">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E56CEF6" w14:textId="77777777" w:rsidR="00B52CC5" w:rsidRDefault="00B52CC5" w:rsidP="0037557F">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4EB8AA"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E0F30FD" w14:textId="77777777" w:rsidR="00B52CC5" w:rsidRDefault="00B52CC5" w:rsidP="0037557F">
            <w:pPr>
              <w:rPr>
                <w:rFonts w:ascii="Times New Roman" w:eastAsia="Times New Roman" w:hAnsi="Times New Roman"/>
                <w:b/>
                <w:bCs/>
              </w:rPr>
            </w:pPr>
            <w:r>
              <w:rPr>
                <w:rFonts w:ascii="Times New Roman" w:eastAsia="Times New Roman" w:hAnsi="Times New Roman"/>
                <w:b/>
                <w:bCs/>
              </w:rPr>
              <w:t>Parameters</w:t>
            </w:r>
          </w:p>
        </w:tc>
      </w:tr>
      <w:tr w:rsidR="00B52CC5" w14:paraId="4B6D02E9"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AE28521"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addPortletsByAutoArrange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F1A2C31"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A1E082C"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자동</w:t>
            </w:r>
            <w:r>
              <w:rPr>
                <w:rFonts w:ascii="Times New Roman" w:eastAsia="Times New Roman" w:hAnsi="Times New Roman"/>
                <w:lang w:val="ko-KR"/>
              </w:rPr>
              <w:t xml:space="preserve"> </w:t>
            </w:r>
            <w:r>
              <w:rPr>
                <w:rFonts w:ascii="바탕" w:eastAsia="바탕" w:hAnsi="바탕" w:cs="바탕" w:hint="eastAsia"/>
                <w:lang w:val="ko-KR"/>
              </w:rPr>
              <w:t>순차적</w:t>
            </w:r>
            <w:r>
              <w:rPr>
                <w:rFonts w:ascii="Times New Roman" w:eastAsia="Times New Roman" w:hAnsi="Times New Roman"/>
                <w:lang w:val="ko-KR"/>
              </w:rPr>
              <w:t xml:space="preserve"> </w:t>
            </w:r>
            <w:r>
              <w:rPr>
                <w:rFonts w:ascii="바탕" w:eastAsia="바탕" w:hAnsi="바탕" w:cs="바탕" w:hint="eastAsia"/>
                <w:lang w:val="ko-KR"/>
              </w:rPr>
              <w:t>배열하여</w:t>
            </w:r>
            <w:r>
              <w:rPr>
                <w:rFonts w:ascii="Times New Roman" w:eastAsia="Times New Roman" w:hAnsi="Times New Roman"/>
                <w:lang w:val="ko-KR"/>
              </w:rPr>
              <w:t xml:space="preserve"> </w:t>
            </w:r>
            <w:r>
              <w:rPr>
                <w:rFonts w:ascii="바탕" w:eastAsia="바탕" w:hAnsi="바탕" w:cs="바탕" w:hint="eastAsia"/>
                <w:lang w:val="ko-KR"/>
              </w:rPr>
              <w:t>포틀릿을</w:t>
            </w:r>
            <w:r>
              <w:rPr>
                <w:rFonts w:ascii="Times New Roman" w:eastAsia="Times New Roman" w:hAnsi="Times New Roman"/>
                <w:lang w:val="ko-KR"/>
              </w:rPr>
              <w:t xml:space="preserve"> </w:t>
            </w:r>
            <w:r>
              <w:rPr>
                <w:rFonts w:ascii="바탕" w:eastAsia="바탕" w:hAnsi="바탕" w:cs="바탕" w:hint="eastAsia"/>
                <w:lang w:val="ko-KR"/>
              </w:rPr>
              <w:t>추가한다</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 </w:t>
            </w:r>
            <w:r>
              <w:rPr>
                <w:rFonts w:ascii="바탕" w:eastAsia="바탕" w:hAnsi="바탕" w:cs="바탕" w:hint="eastAsia"/>
                <w:lang w:val="ko-KR"/>
              </w:rPr>
              <w:t>변경시</w:t>
            </w:r>
            <w:r>
              <w:rPr>
                <w:rFonts w:ascii="Times New Roman" w:eastAsia="Times New Roman" w:hAnsi="Times New Roman"/>
                <w:lang w:val="ko-KR"/>
              </w:rPr>
              <w:t xml:space="preserve"> </w:t>
            </w:r>
            <w:r>
              <w:rPr>
                <w:rFonts w:ascii="바탕" w:eastAsia="바탕" w:hAnsi="바탕" w:cs="바탕" w:hint="eastAsia"/>
                <w:lang w:val="ko-KR"/>
              </w:rPr>
              <w:t>포틀릿을</w:t>
            </w:r>
            <w:r>
              <w:rPr>
                <w:rFonts w:ascii="Times New Roman" w:eastAsia="Times New Roman" w:hAnsi="Times New Roman"/>
                <w:lang w:val="ko-KR"/>
              </w:rPr>
              <w:t xml:space="preserve"> </w:t>
            </w:r>
            <w:r>
              <w:rPr>
                <w:rFonts w:ascii="바탕" w:eastAsia="바탕" w:hAnsi="바탕" w:cs="바탕" w:hint="eastAsia"/>
                <w:lang w:val="ko-KR"/>
              </w:rPr>
              <w:t>자동배치한다</w:t>
            </w:r>
            <w:r>
              <w:rPr>
                <w:rFonts w:ascii="Times New Roman" w:eastAsia="Times New Roman" w:hAnsi="Times New Roman"/>
                <w:lang w:val="ko-KR"/>
              </w:rPr>
              <w:t>.</w:t>
            </w:r>
          </w:p>
          <w:p w14:paraId="6D2C7EE9"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lastRenderedPageBreak/>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0DA575" w14:textId="77777777" w:rsidR="00B52CC5" w:rsidRDefault="00B52CC5" w:rsidP="0037557F">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Array&lt;Ext.app.Portlet&gt;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portlets</w:t>
            </w:r>
            <w:r>
              <w:rPr>
                <w:rStyle w:val="Objecttype"/>
                <w:rFonts w:ascii="Times New Roman" w:eastAsia="Times New Roman" w:hAnsi="Times New Roman"/>
              </w:rPr>
              <w:fldChar w:fldCharType="end"/>
            </w:r>
            <w:r>
              <w:rPr>
                <w:rFonts w:ascii="Times New Roman" w:eastAsia="Times New Roman" w:hAnsi="Times New Roman"/>
              </w:rPr>
              <w:t xml:space="preserve"> </w:t>
            </w:r>
          </w:p>
          <w:p w14:paraId="29915A3D"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포틀릿목록</w:t>
            </w:r>
            <w:r>
              <w:rPr>
                <w:rFonts w:ascii="Times New Roman" w:eastAsia="Times New Roman" w:hAnsi="Times New Roman"/>
              </w:rPr>
              <w:fldChar w:fldCharType="end"/>
            </w:r>
          </w:p>
          <w:p w14:paraId="483F9CBE" w14:textId="77777777" w:rsidR="00B52CC5" w:rsidRDefault="00B52CC5" w:rsidP="0037557F"/>
        </w:tc>
        <w:bookmarkEnd w:id="569"/>
      </w:tr>
    </w:tbl>
    <w:p w14:paraId="30156EFA" w14:textId="77777777" w:rsidR="00B52CC5" w:rsidRDefault="00B52CC5" w:rsidP="00B52CC5">
      <w:pPr>
        <w:rPr>
          <w:rFonts w:ascii="Times New Roman" w:eastAsia="Times New Roman" w:hAnsi="Times New Roman"/>
        </w:rPr>
      </w:pPr>
      <w:r>
        <w:rPr>
          <w:rFonts w:ascii="Times New Roman" w:eastAsia="Times New Roman" w:hAnsi="Times New Roman"/>
          <w:lang w:val="ko-KR"/>
        </w:rPr>
        <w:lastRenderedPageBreak/>
        <w:t xml:space="preserve"> </w:t>
      </w:r>
      <w:bookmarkEnd w:id="567"/>
    </w:p>
    <w:p w14:paraId="414F277D" w14:textId="77777777" w:rsidR="00B52CC5" w:rsidRDefault="00B52CC5" w:rsidP="00B52CC5">
      <w:pPr>
        <w:rPr>
          <w:rFonts w:ascii="Times New Roman" w:eastAsia="Times New Roman" w:hAnsi="Times New Roman"/>
        </w:rPr>
      </w:pPr>
    </w:p>
    <w:bookmarkStart w:id="570" w:name="BKM_F8C01B12_46BF_4df4_8022_1209F5BD1F35"/>
    <w:p w14:paraId="14AAC8DE" w14:textId="77777777" w:rsidR="00B52CC5" w:rsidRDefault="00B52CC5" w:rsidP="00B52CC5">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571" w:name="_Toc309597011"/>
      <w:r>
        <w:t>LY_2_2_Columns</w:t>
      </w:r>
      <w:bookmarkEnd w:id="571"/>
      <w:r>
        <w:rPr>
          <w:b w:val="0"/>
          <w:bCs w:val="0"/>
        </w:rPr>
        <w:fldChar w:fldCharType="end"/>
      </w:r>
    </w:p>
    <w:p w14:paraId="76E8BA0C"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_Layout</w:t>
      </w:r>
      <w:r>
        <w:rPr>
          <w:rStyle w:val="Objecttype"/>
          <w:rFonts w:ascii="Times New Roman" w:eastAsia="Times New Roman" w:hAnsi="Times New Roman"/>
        </w:rPr>
        <w:fldChar w:fldCharType="end"/>
      </w:r>
    </w:p>
    <w:p w14:paraId="5936508D"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3BD042C"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5555C262"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560EFE7F"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{F8C01B12-46BF-4df4-8022-1209F5BD1F35}</w:t>
      </w:r>
      <w:r>
        <w:rPr>
          <w:rFonts w:ascii="Times New Roman" w:eastAsia="Times New Roman" w:hAnsi="Times New Roman"/>
        </w:rPr>
        <w:fldChar w:fldCharType="end"/>
      </w:r>
    </w:p>
    <w:p w14:paraId="18462043" w14:textId="77777777" w:rsidR="00B52CC5" w:rsidRDefault="00B52CC5" w:rsidP="00B52CC5">
      <w:pPr>
        <w:rPr>
          <w:rFonts w:ascii="Times New Roman" w:eastAsia="Times New Roman" w:hAnsi="Times New Roman"/>
        </w:rPr>
      </w:pPr>
    </w:p>
    <w:p w14:paraId="555060D0"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(2-2 Columns)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클래스</w:t>
      </w:r>
    </w:p>
    <w:p w14:paraId="079EE76E" w14:textId="77777777" w:rsidR="00B52CC5" w:rsidRDefault="00B52CC5" w:rsidP="00B52CC5">
      <w:pPr>
        <w:rPr>
          <w:rFonts w:ascii="Times New Roman" w:eastAsia="Times New Roman" w:hAnsi="Times New Roman"/>
        </w:rPr>
      </w:pPr>
    </w:p>
    <w:p w14:paraId="76210E98"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6071A416"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6D39E0CA"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30B4CD5E" w14:textId="77777777" w:rsidTr="0037557F">
        <w:tblPrEx>
          <w:tblCellMar>
            <w:top w:w="0" w:type="dxa"/>
            <w:bottom w:w="0" w:type="dxa"/>
          </w:tblCellMar>
        </w:tblPrEx>
        <w:trPr>
          <w:trHeight w:val="351"/>
        </w:trPr>
        <w:tc>
          <w:tcPr>
            <w:tcW w:w="630" w:type="dxa"/>
            <w:tcBorders>
              <w:top w:val="nil"/>
              <w:left w:val="nil"/>
              <w:bottom w:val="nil"/>
              <w:right w:val="nil"/>
            </w:tcBorders>
          </w:tcPr>
          <w:p w14:paraId="02B0BFD4"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1BBE7B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20367E69" w14:textId="77777777" w:rsidR="00B52CC5" w:rsidRDefault="00B52CC5" w:rsidP="00B52CC5">
      <w:pPr>
        <w:rPr>
          <w:rFonts w:ascii="Times New Roman" w:eastAsia="Times New Roman" w:hAnsi="Times New Roman"/>
        </w:rPr>
      </w:pPr>
    </w:p>
    <w:p w14:paraId="659C5025" w14:textId="77777777" w:rsidR="00B52CC5" w:rsidRDefault="00B52CC5" w:rsidP="00B52CC5">
      <w:pPr>
        <w:rPr>
          <w:rFonts w:ascii="Times New Roman" w:eastAsia="Times New Roman" w:hAnsi="Times New Roman"/>
        </w:rPr>
      </w:pPr>
    </w:p>
    <w:p w14:paraId="38BB78A7"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45F22B73"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B107703"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B2677D"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438DF23"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4D4E216"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0E1D8296"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679C339"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384369DA"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0D40ABB0"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05072A1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7EE6CC88"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LY_2_2_Columns</w:t>
            </w:r>
            <w:r>
              <w:rPr>
                <w:rFonts w:ascii="Times New Roman" w:eastAsia="Times New Roman" w:hAnsi="Times New Roman"/>
              </w:rPr>
              <w:fldChar w:fldCharType="end"/>
            </w:r>
          </w:p>
          <w:p w14:paraId="77417A3C"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25FB4151"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33057B19"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74502A2C"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426ECDC0"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2FD80AA7"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bl>
    <w:p w14:paraId="1D2766C6" w14:textId="77777777" w:rsidR="00B52CC5" w:rsidRDefault="00B52CC5" w:rsidP="00B52CC5">
      <w:pPr>
        <w:rPr>
          <w:rFonts w:ascii="Times New Roman" w:eastAsia="Times New Roman" w:hAnsi="Times New Roman"/>
        </w:rPr>
      </w:pPr>
      <w:bookmarkStart w:id="572" w:name="BKM_6A7DF143_8212_4547_96E2_62DEFFCD1917"/>
    </w:p>
    <w:p w14:paraId="0B9E68D7" w14:textId="77777777" w:rsidR="00B52CC5" w:rsidRDefault="00B52CC5" w:rsidP="00B52CC5">
      <w:pPr>
        <w:rPr>
          <w:rFonts w:ascii="Times New Roman" w:eastAsia="Times New Roman" w:hAnsi="Times New Roman"/>
        </w:rPr>
      </w:pPr>
    </w:p>
    <w:p w14:paraId="5728A857"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B52CC5" w14:paraId="7BB1ACFD" w14:textId="77777777" w:rsidTr="0037557F">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DCF0033" w14:textId="77777777" w:rsidR="00B52CC5" w:rsidRDefault="00B52CC5" w:rsidP="0037557F">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9478244"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75D2718" w14:textId="77777777" w:rsidR="00B52CC5" w:rsidRDefault="00B52CC5" w:rsidP="0037557F">
            <w:pPr>
              <w:rPr>
                <w:rFonts w:ascii="Times New Roman" w:eastAsia="Times New Roman" w:hAnsi="Times New Roman"/>
                <w:b/>
                <w:bCs/>
              </w:rPr>
            </w:pPr>
            <w:r>
              <w:rPr>
                <w:rFonts w:ascii="Times New Roman" w:eastAsia="Times New Roman" w:hAnsi="Times New Roman"/>
                <w:b/>
                <w:bCs/>
              </w:rPr>
              <w:t>Parameters</w:t>
            </w:r>
          </w:p>
        </w:tc>
      </w:tr>
      <w:tr w:rsidR="00B52CC5" w14:paraId="6A2D3B07"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A466DF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adjustMarginBottomAll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AF60AA1"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C02912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PortalPanel </w:t>
            </w:r>
            <w:r>
              <w:rPr>
                <w:rFonts w:ascii="바탕" w:eastAsia="바탕" w:hAnsi="바탕" w:cs="바탕" w:hint="eastAsia"/>
                <w:lang w:val="ko-KR"/>
              </w:rPr>
              <w:t>의</w:t>
            </w:r>
            <w:r>
              <w:rPr>
                <w:rFonts w:ascii="Times New Roman" w:eastAsia="Times New Roman" w:hAnsi="Times New Roman"/>
                <w:lang w:val="ko-KR"/>
              </w:rPr>
              <w:t xml:space="preserve"> </w:t>
            </w:r>
            <w:r>
              <w:rPr>
                <w:rFonts w:ascii="바탕" w:eastAsia="바탕" w:hAnsi="바탕" w:cs="바탕" w:hint="eastAsia"/>
                <w:lang w:val="ko-KR"/>
              </w:rPr>
              <w:t>모든</w:t>
            </w:r>
            <w:r>
              <w:rPr>
                <w:rFonts w:ascii="Times New Roman" w:eastAsia="Times New Roman" w:hAnsi="Times New Roman"/>
                <w:lang w:val="ko-KR"/>
              </w:rPr>
              <w:t xml:space="preserve"> PortalColumn </w:t>
            </w:r>
            <w:r>
              <w:rPr>
                <w:rFonts w:ascii="바탕" w:eastAsia="바탕" w:hAnsi="바탕" w:cs="바탕" w:hint="eastAsia"/>
                <w:lang w:val="ko-KR"/>
              </w:rPr>
              <w:t>내에</w:t>
            </w:r>
            <w:r>
              <w:rPr>
                <w:rFonts w:ascii="Times New Roman" w:eastAsia="Times New Roman" w:hAnsi="Times New Roman"/>
                <w:lang w:val="ko-KR"/>
              </w:rPr>
              <w:t xml:space="preserve"> </w:t>
            </w:r>
            <w:r>
              <w:rPr>
                <w:rFonts w:ascii="바탕" w:eastAsia="바탕" w:hAnsi="바탕" w:cs="바탕" w:hint="eastAsia"/>
                <w:lang w:val="ko-KR"/>
              </w:rPr>
              <w:t>있는</w:t>
            </w:r>
            <w:r>
              <w:rPr>
                <w:rFonts w:ascii="Times New Roman" w:eastAsia="Times New Roman" w:hAnsi="Times New Roman"/>
                <w:lang w:val="ko-KR"/>
              </w:rPr>
              <w:t xml:space="preserve">, </w:t>
            </w:r>
            <w:r>
              <w:rPr>
                <w:rFonts w:ascii="바탕" w:eastAsia="바탕" w:hAnsi="바탕" w:cs="바탕" w:hint="eastAsia"/>
                <w:lang w:val="ko-KR"/>
              </w:rPr>
              <w:t>맨</w:t>
            </w:r>
            <w:r>
              <w:rPr>
                <w:rFonts w:ascii="Times New Roman" w:eastAsia="Times New Roman" w:hAnsi="Times New Roman"/>
                <w:lang w:val="ko-KR"/>
              </w:rPr>
              <w:t xml:space="preserve"> </w:t>
            </w:r>
            <w:r>
              <w:rPr>
                <w:rFonts w:ascii="바탕" w:eastAsia="바탕" w:hAnsi="바탕" w:cs="바탕" w:hint="eastAsia"/>
                <w:lang w:val="ko-KR"/>
              </w:rPr>
              <w:t>아래</w:t>
            </w:r>
            <w:r>
              <w:rPr>
                <w:rFonts w:ascii="Times New Roman" w:eastAsia="Times New Roman" w:hAnsi="Times New Roman"/>
                <w:lang w:val="ko-KR"/>
              </w:rPr>
              <w:t xml:space="preserve"> </w:t>
            </w:r>
            <w:r>
              <w:rPr>
                <w:rFonts w:ascii="바탕" w:eastAsia="바탕" w:hAnsi="바탕" w:cs="바탕" w:hint="eastAsia"/>
                <w:lang w:val="ko-KR"/>
              </w:rPr>
              <w:t>포틀릿의</w:t>
            </w:r>
            <w:r>
              <w:rPr>
                <w:rFonts w:ascii="Times New Roman" w:eastAsia="Times New Roman" w:hAnsi="Times New Roman"/>
                <w:lang w:val="ko-KR"/>
              </w:rPr>
              <w:t xml:space="preserve"> margin-bottom </w:t>
            </w:r>
            <w:r>
              <w:rPr>
                <w:rFonts w:ascii="바탕" w:eastAsia="바탕" w:hAnsi="바탕" w:cs="바탕" w:hint="eastAsia"/>
                <w:lang w:val="ko-KR"/>
              </w:rPr>
              <w:t>을</w:t>
            </w:r>
            <w:r>
              <w:rPr>
                <w:rFonts w:ascii="Times New Roman" w:eastAsia="Times New Roman" w:hAnsi="Times New Roman"/>
                <w:lang w:val="ko-KR"/>
              </w:rPr>
              <w:t xml:space="preserve"> 0</w:t>
            </w:r>
            <w:r>
              <w:rPr>
                <w:rFonts w:ascii="바탕" w:eastAsia="바탕" w:hAnsi="바탕" w:cs="바탕" w:hint="eastAsia"/>
                <w:lang w:val="ko-KR"/>
              </w:rPr>
              <w:t>으로</w:t>
            </w:r>
            <w:r>
              <w:rPr>
                <w:rFonts w:ascii="Times New Roman" w:eastAsia="Times New Roman" w:hAnsi="Times New Roman"/>
                <w:lang w:val="ko-KR"/>
              </w:rPr>
              <w:t xml:space="preserve"> </w:t>
            </w:r>
            <w:r>
              <w:rPr>
                <w:rFonts w:ascii="바탕" w:eastAsia="바탕" w:hAnsi="바탕" w:cs="바탕" w:hint="eastAsia"/>
                <w:lang w:val="ko-KR"/>
              </w:rPr>
              <w:t>한다</w:t>
            </w:r>
            <w:r>
              <w:rPr>
                <w:rFonts w:ascii="Times New Roman" w:eastAsia="Times New Roman" w:hAnsi="Times New Roman"/>
                <w:lang w:val="ko-KR"/>
              </w:rPr>
              <w:t>.</w:t>
            </w:r>
          </w:p>
          <w:p w14:paraId="4987C775"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BAD1D" w14:textId="77777777" w:rsidR="00B52CC5" w:rsidRDefault="00B52CC5" w:rsidP="0037557F"/>
        </w:tc>
        <w:bookmarkEnd w:id="572"/>
      </w:tr>
    </w:tbl>
    <w:p w14:paraId="643E615E" w14:textId="77777777" w:rsidR="00B52CC5" w:rsidRDefault="00B52CC5" w:rsidP="00B52CC5">
      <w:pPr>
        <w:rPr>
          <w:rFonts w:ascii="Times New Roman" w:eastAsia="Times New Roman" w:hAnsi="Times New Roman"/>
        </w:rPr>
      </w:pPr>
      <w:r>
        <w:rPr>
          <w:rFonts w:ascii="Times New Roman" w:eastAsia="Times New Roman" w:hAnsi="Times New Roman"/>
          <w:lang w:val="ko-KR"/>
        </w:rPr>
        <w:t xml:space="preserve"> </w:t>
      </w:r>
      <w:bookmarkEnd w:id="570"/>
    </w:p>
    <w:p w14:paraId="482A4D95" w14:textId="77777777" w:rsidR="00B52CC5" w:rsidRDefault="00B52CC5" w:rsidP="00B52CC5">
      <w:pPr>
        <w:rPr>
          <w:rFonts w:ascii="Times New Roman" w:eastAsia="Times New Roman" w:hAnsi="Times New Roman"/>
        </w:rPr>
      </w:pPr>
    </w:p>
    <w:bookmarkStart w:id="573" w:name="BKM_2562C03C_09FB_42af_BB4A_80ABB8195E7E"/>
    <w:p w14:paraId="19EF1F54" w14:textId="77777777" w:rsidR="00B52CC5" w:rsidRDefault="00B52CC5" w:rsidP="00B52CC5">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574" w:name="_Toc309597012"/>
      <w:r>
        <w:t>LY_2_Columns_1</w:t>
      </w:r>
      <w:bookmarkEnd w:id="574"/>
      <w:r>
        <w:rPr>
          <w:b w:val="0"/>
          <w:bCs w:val="0"/>
        </w:rPr>
        <w:fldChar w:fldCharType="end"/>
      </w:r>
    </w:p>
    <w:p w14:paraId="059196F6"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_Layout</w:t>
      </w:r>
      <w:r>
        <w:rPr>
          <w:rStyle w:val="Objecttype"/>
          <w:rFonts w:ascii="Times New Roman" w:eastAsia="Times New Roman" w:hAnsi="Times New Roman"/>
        </w:rPr>
        <w:fldChar w:fldCharType="end"/>
      </w:r>
    </w:p>
    <w:p w14:paraId="3D590CBF"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C4AC9C4"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C2B1787"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1C328025"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lastRenderedPageBreak/>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{2562C03C-09FB-42af-BB4A-80ABB8195E7E}</w:t>
      </w:r>
      <w:r>
        <w:rPr>
          <w:rFonts w:ascii="Times New Roman" w:eastAsia="Times New Roman" w:hAnsi="Times New Roman"/>
        </w:rPr>
        <w:fldChar w:fldCharType="end"/>
      </w:r>
    </w:p>
    <w:p w14:paraId="586AC6B5" w14:textId="77777777" w:rsidR="00B52CC5" w:rsidRDefault="00B52CC5" w:rsidP="00B52CC5">
      <w:pPr>
        <w:rPr>
          <w:rFonts w:ascii="Times New Roman" w:eastAsia="Times New Roman" w:hAnsi="Times New Roman"/>
        </w:rPr>
      </w:pPr>
    </w:p>
    <w:p w14:paraId="13560199"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(2 Columns(50:50))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클래스</w:t>
      </w:r>
    </w:p>
    <w:p w14:paraId="6587F703" w14:textId="77777777" w:rsidR="00B52CC5" w:rsidRDefault="00B52CC5" w:rsidP="00B52CC5">
      <w:pPr>
        <w:rPr>
          <w:rFonts w:ascii="Times New Roman" w:eastAsia="Times New Roman" w:hAnsi="Times New Roman"/>
        </w:rPr>
      </w:pPr>
    </w:p>
    <w:p w14:paraId="2C1C2347"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74A876D5"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4E8237EE"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54B65923" w14:textId="77777777" w:rsidTr="0037557F">
        <w:tblPrEx>
          <w:tblCellMar>
            <w:top w:w="0" w:type="dxa"/>
            <w:bottom w:w="0" w:type="dxa"/>
          </w:tblCellMar>
        </w:tblPrEx>
        <w:trPr>
          <w:trHeight w:val="351"/>
        </w:trPr>
        <w:tc>
          <w:tcPr>
            <w:tcW w:w="630" w:type="dxa"/>
            <w:tcBorders>
              <w:top w:val="nil"/>
              <w:left w:val="nil"/>
              <w:bottom w:val="nil"/>
              <w:right w:val="nil"/>
            </w:tcBorders>
          </w:tcPr>
          <w:p w14:paraId="7DE3AD41"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27A9BC3"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2A9B8CF5" w14:textId="77777777" w:rsidR="00B52CC5" w:rsidRDefault="00B52CC5" w:rsidP="00B52CC5">
      <w:pPr>
        <w:rPr>
          <w:rFonts w:ascii="Times New Roman" w:eastAsia="Times New Roman" w:hAnsi="Times New Roman"/>
        </w:rPr>
      </w:pPr>
    </w:p>
    <w:p w14:paraId="2C7B5CF6" w14:textId="77777777" w:rsidR="00B52CC5" w:rsidRDefault="00B52CC5" w:rsidP="00B52CC5">
      <w:pPr>
        <w:rPr>
          <w:rFonts w:ascii="Times New Roman" w:eastAsia="Times New Roman" w:hAnsi="Times New Roman"/>
        </w:rPr>
      </w:pPr>
    </w:p>
    <w:p w14:paraId="13AA0790"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0B590899"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CF0C9A5"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C74B0D5"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3B0B8D0"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DAEF0D0"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2FBBDBF7"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1AB8F6D"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5DAA2B20"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6445656E"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555121FF"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24922934"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LY_2_Columns_1</w:t>
            </w:r>
            <w:r>
              <w:rPr>
                <w:rFonts w:ascii="Times New Roman" w:eastAsia="Times New Roman" w:hAnsi="Times New Roman"/>
              </w:rPr>
              <w:fldChar w:fldCharType="end"/>
            </w:r>
          </w:p>
          <w:p w14:paraId="16436325"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323F3F36"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3F68BA02"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2FB4ABD4"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4130BA55"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05693250"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bl>
    <w:p w14:paraId="54F24F59" w14:textId="77777777" w:rsidR="00B52CC5" w:rsidRDefault="00B52CC5" w:rsidP="00B52CC5">
      <w:pPr>
        <w:rPr>
          <w:rFonts w:ascii="Times New Roman" w:eastAsia="Times New Roman" w:hAnsi="Times New Roman"/>
        </w:rPr>
      </w:pPr>
      <w:r>
        <w:rPr>
          <w:rFonts w:ascii="Times New Roman" w:eastAsia="Times New Roman" w:hAnsi="Times New Roman"/>
          <w:lang w:val="ko-KR"/>
        </w:rPr>
        <w:t xml:space="preserve"> </w:t>
      </w:r>
      <w:bookmarkEnd w:id="573"/>
    </w:p>
    <w:p w14:paraId="6EDAE125" w14:textId="77777777" w:rsidR="00B52CC5" w:rsidRDefault="00B52CC5" w:rsidP="00B52CC5">
      <w:pPr>
        <w:rPr>
          <w:rFonts w:ascii="Times New Roman" w:eastAsia="Times New Roman" w:hAnsi="Times New Roman"/>
        </w:rPr>
      </w:pPr>
    </w:p>
    <w:bookmarkStart w:id="575" w:name="BKM_531B9E01_B7C4_4027_82A7_D9FD5F98B499"/>
    <w:p w14:paraId="5DFC4426" w14:textId="77777777" w:rsidR="00B52CC5" w:rsidRDefault="00B52CC5" w:rsidP="00B52CC5">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576" w:name="_Toc309597013"/>
      <w:r>
        <w:t>LY_2_Columns_2</w:t>
      </w:r>
      <w:bookmarkEnd w:id="576"/>
      <w:r>
        <w:rPr>
          <w:b w:val="0"/>
          <w:bCs w:val="0"/>
        </w:rPr>
        <w:fldChar w:fldCharType="end"/>
      </w:r>
    </w:p>
    <w:p w14:paraId="31CF3B73"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_Layout</w:t>
      </w:r>
      <w:r>
        <w:rPr>
          <w:rStyle w:val="Objecttype"/>
          <w:rFonts w:ascii="Times New Roman" w:eastAsia="Times New Roman" w:hAnsi="Times New Roman"/>
        </w:rPr>
        <w:fldChar w:fldCharType="end"/>
      </w:r>
    </w:p>
    <w:p w14:paraId="762875DA"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093E2C8D"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313FD68B"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79166A9C"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{531B9E01-B7C4-4027-82A7-D9FD5F98B499}</w:t>
      </w:r>
      <w:r>
        <w:rPr>
          <w:rFonts w:ascii="Times New Roman" w:eastAsia="Times New Roman" w:hAnsi="Times New Roman"/>
        </w:rPr>
        <w:fldChar w:fldCharType="end"/>
      </w:r>
    </w:p>
    <w:p w14:paraId="6C04D3E3" w14:textId="77777777" w:rsidR="00B52CC5" w:rsidRDefault="00B52CC5" w:rsidP="00B52CC5">
      <w:pPr>
        <w:rPr>
          <w:rFonts w:ascii="Times New Roman" w:eastAsia="Times New Roman" w:hAnsi="Times New Roman"/>
        </w:rPr>
      </w:pPr>
    </w:p>
    <w:p w14:paraId="104196FD"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(2 Columns(30:70))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클래스</w:t>
      </w:r>
    </w:p>
    <w:p w14:paraId="3F4A3490" w14:textId="77777777" w:rsidR="00B52CC5" w:rsidRDefault="00B52CC5" w:rsidP="00B52CC5">
      <w:pPr>
        <w:rPr>
          <w:rFonts w:ascii="Times New Roman" w:eastAsia="Times New Roman" w:hAnsi="Times New Roman"/>
        </w:rPr>
      </w:pPr>
    </w:p>
    <w:p w14:paraId="1CCF4B30"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02C760AB"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57841FDE"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39FB6FD1" w14:textId="77777777" w:rsidTr="0037557F">
        <w:tblPrEx>
          <w:tblCellMar>
            <w:top w:w="0" w:type="dxa"/>
            <w:bottom w:w="0" w:type="dxa"/>
          </w:tblCellMar>
        </w:tblPrEx>
        <w:trPr>
          <w:trHeight w:val="351"/>
        </w:trPr>
        <w:tc>
          <w:tcPr>
            <w:tcW w:w="630" w:type="dxa"/>
            <w:tcBorders>
              <w:top w:val="nil"/>
              <w:left w:val="nil"/>
              <w:bottom w:val="nil"/>
              <w:right w:val="nil"/>
            </w:tcBorders>
          </w:tcPr>
          <w:p w14:paraId="35D42B81"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795D43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7DFD67FC" w14:textId="77777777" w:rsidR="00B52CC5" w:rsidRDefault="00B52CC5" w:rsidP="00B52CC5">
      <w:pPr>
        <w:rPr>
          <w:rFonts w:ascii="Times New Roman" w:eastAsia="Times New Roman" w:hAnsi="Times New Roman"/>
        </w:rPr>
      </w:pPr>
      <w:r>
        <w:rPr>
          <w:rFonts w:ascii="Times New Roman" w:eastAsia="Times New Roman" w:hAnsi="Times New Roman"/>
        </w:rPr>
        <w:t xml:space="preserve"> </w:t>
      </w:r>
    </w:p>
    <w:p w14:paraId="7D8B1E30" w14:textId="77777777" w:rsidR="00B52CC5" w:rsidRDefault="00B52CC5" w:rsidP="00B52CC5">
      <w:pPr>
        <w:rPr>
          <w:rFonts w:ascii="Times New Roman" w:eastAsia="Times New Roman" w:hAnsi="Times New Roman"/>
        </w:rPr>
      </w:pPr>
    </w:p>
    <w:p w14:paraId="5D120A27" w14:textId="77777777" w:rsidR="00B52CC5" w:rsidRDefault="00B52CC5" w:rsidP="00B52CC5">
      <w:pPr>
        <w:rPr>
          <w:rFonts w:ascii="Times New Roman" w:eastAsia="Times New Roman" w:hAnsi="Times New Roman"/>
        </w:rPr>
      </w:pPr>
    </w:p>
    <w:p w14:paraId="181C579B"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2BCFBE5E"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599C32"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2C9D733"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451795F"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4AA140B"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58D44E5A"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5BC6E3DA"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78201BE0"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02DA5FFB"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0EA0E08D"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4CD335D3"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LY_2_Columns_2</w:t>
            </w:r>
            <w:r>
              <w:rPr>
                <w:rFonts w:ascii="Times New Roman" w:eastAsia="Times New Roman" w:hAnsi="Times New Roman"/>
              </w:rPr>
              <w:fldChar w:fldCharType="end"/>
            </w:r>
          </w:p>
          <w:p w14:paraId="5DC4BDC3"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5FB0C112"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1AEBCA93"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62C7269E"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0D21649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551D1C52"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bl>
    <w:p w14:paraId="63CEC75B" w14:textId="77777777" w:rsidR="00B52CC5" w:rsidRDefault="00B52CC5" w:rsidP="00B52CC5">
      <w:pPr>
        <w:rPr>
          <w:rFonts w:ascii="Times New Roman" w:eastAsia="Times New Roman" w:hAnsi="Times New Roman"/>
        </w:rPr>
      </w:pPr>
      <w:r>
        <w:rPr>
          <w:rFonts w:ascii="Times New Roman" w:eastAsia="Times New Roman" w:hAnsi="Times New Roman"/>
          <w:lang w:val="ko-KR"/>
        </w:rPr>
        <w:t xml:space="preserve"> </w:t>
      </w:r>
      <w:bookmarkEnd w:id="575"/>
    </w:p>
    <w:p w14:paraId="0EC2E725" w14:textId="77777777" w:rsidR="00B52CC5" w:rsidRDefault="00B52CC5" w:rsidP="00B52CC5">
      <w:pPr>
        <w:rPr>
          <w:rFonts w:ascii="Times New Roman" w:eastAsia="Times New Roman" w:hAnsi="Times New Roman"/>
        </w:rPr>
      </w:pPr>
    </w:p>
    <w:bookmarkStart w:id="577" w:name="BKM_809B5C9A_F035_4df3_AA09_A2260501CA07"/>
    <w:p w14:paraId="662A3E4C" w14:textId="77777777" w:rsidR="00B52CC5" w:rsidRDefault="00B52CC5" w:rsidP="00B52CC5">
      <w:pPr>
        <w:pStyle w:val="3"/>
      </w:pPr>
      <w:r>
        <w:rPr>
          <w:b w:val="0"/>
          <w:bCs w:val="0"/>
        </w:rPr>
        <w:lastRenderedPageBreak/>
        <w:fldChar w:fldCharType="begin" w:fldLock="1"/>
      </w:r>
      <w:r>
        <w:rPr>
          <w:b w:val="0"/>
          <w:bCs w:val="0"/>
        </w:rPr>
        <w:instrText xml:space="preserve">MERGEFIELD </w:instrText>
      </w:r>
      <w:r>
        <w:instrText>Element.Name</w:instrText>
      </w:r>
      <w:r>
        <w:rPr>
          <w:b w:val="0"/>
          <w:bCs w:val="0"/>
        </w:rPr>
        <w:fldChar w:fldCharType="separate"/>
      </w:r>
      <w:bookmarkStart w:id="578" w:name="_Toc309597014"/>
      <w:r>
        <w:t>LY_2_Columns_3</w:t>
      </w:r>
      <w:bookmarkEnd w:id="578"/>
      <w:r>
        <w:rPr>
          <w:b w:val="0"/>
          <w:bCs w:val="0"/>
        </w:rPr>
        <w:fldChar w:fldCharType="end"/>
      </w:r>
    </w:p>
    <w:p w14:paraId="7DA4CADD"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_Layout</w:t>
      </w:r>
      <w:r>
        <w:rPr>
          <w:rStyle w:val="Objecttype"/>
          <w:rFonts w:ascii="Times New Roman" w:eastAsia="Times New Roman" w:hAnsi="Times New Roman"/>
        </w:rPr>
        <w:fldChar w:fldCharType="end"/>
      </w:r>
    </w:p>
    <w:p w14:paraId="360777A6"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5785DC6B"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4565C8CA"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6CD4D801"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{809B5C9A-F035-4df3-AA09-A2260501CA07}</w:t>
      </w:r>
      <w:r>
        <w:rPr>
          <w:rFonts w:ascii="Times New Roman" w:eastAsia="Times New Roman" w:hAnsi="Times New Roman"/>
        </w:rPr>
        <w:fldChar w:fldCharType="end"/>
      </w:r>
    </w:p>
    <w:p w14:paraId="3C6F8A69" w14:textId="77777777" w:rsidR="00B52CC5" w:rsidRDefault="00B52CC5" w:rsidP="00B52CC5">
      <w:pPr>
        <w:rPr>
          <w:rFonts w:ascii="Times New Roman" w:eastAsia="Times New Roman" w:hAnsi="Times New Roman"/>
        </w:rPr>
      </w:pPr>
    </w:p>
    <w:p w14:paraId="1E1DB54A"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(2 Columns(70:30))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클래스</w:t>
      </w:r>
    </w:p>
    <w:p w14:paraId="74C094DF" w14:textId="77777777" w:rsidR="00B52CC5" w:rsidRDefault="00B52CC5" w:rsidP="00B52CC5">
      <w:pPr>
        <w:rPr>
          <w:rFonts w:ascii="Times New Roman" w:eastAsia="Times New Roman" w:hAnsi="Times New Roman"/>
        </w:rPr>
      </w:pPr>
    </w:p>
    <w:p w14:paraId="1B1C29AC"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5A827E05"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22776C4D"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50938F37" w14:textId="77777777" w:rsidTr="0037557F">
        <w:tblPrEx>
          <w:tblCellMar>
            <w:top w:w="0" w:type="dxa"/>
            <w:bottom w:w="0" w:type="dxa"/>
          </w:tblCellMar>
        </w:tblPrEx>
        <w:trPr>
          <w:trHeight w:val="351"/>
        </w:trPr>
        <w:tc>
          <w:tcPr>
            <w:tcW w:w="630" w:type="dxa"/>
            <w:tcBorders>
              <w:top w:val="nil"/>
              <w:left w:val="nil"/>
              <w:bottom w:val="nil"/>
              <w:right w:val="nil"/>
            </w:tcBorders>
          </w:tcPr>
          <w:p w14:paraId="5B295A8F"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C840A7F"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78DEC9C2" w14:textId="77777777" w:rsidR="00B52CC5" w:rsidRDefault="00B52CC5" w:rsidP="00B52CC5">
      <w:pPr>
        <w:rPr>
          <w:rFonts w:ascii="Times New Roman" w:eastAsia="Times New Roman" w:hAnsi="Times New Roman"/>
        </w:rPr>
      </w:pPr>
    </w:p>
    <w:p w14:paraId="15EF1DE7" w14:textId="77777777" w:rsidR="00B52CC5" w:rsidRDefault="00B52CC5" w:rsidP="00B52CC5">
      <w:pPr>
        <w:rPr>
          <w:rFonts w:ascii="Times New Roman" w:eastAsia="Times New Roman" w:hAnsi="Times New Roman"/>
        </w:rPr>
      </w:pPr>
    </w:p>
    <w:p w14:paraId="115AD54D"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01568AE0"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4B5AF28"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90D769C"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48C19CA"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DC60911"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16585B62"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01A619A"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3F1F53EC"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2FE3573B"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3F964BC0"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3E4CC03"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LY_2_Columns_3</w:t>
            </w:r>
            <w:r>
              <w:rPr>
                <w:rFonts w:ascii="Times New Roman" w:eastAsia="Times New Roman" w:hAnsi="Times New Roman"/>
              </w:rPr>
              <w:fldChar w:fldCharType="end"/>
            </w:r>
          </w:p>
          <w:p w14:paraId="7B733899"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0E4F378D"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1012DA57"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3E4F0556"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788C83E3"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1AC9EE4"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bl>
    <w:p w14:paraId="56B68E2D" w14:textId="77777777" w:rsidR="00B52CC5" w:rsidRDefault="00B52CC5" w:rsidP="00B52CC5">
      <w:pPr>
        <w:rPr>
          <w:rFonts w:ascii="Times New Roman" w:eastAsia="Times New Roman" w:hAnsi="Times New Roman"/>
        </w:rPr>
      </w:pPr>
      <w:r>
        <w:rPr>
          <w:rFonts w:ascii="Times New Roman" w:eastAsia="Times New Roman" w:hAnsi="Times New Roman"/>
          <w:lang w:val="ko-KR"/>
        </w:rPr>
        <w:t xml:space="preserve"> </w:t>
      </w:r>
      <w:bookmarkEnd w:id="577"/>
    </w:p>
    <w:p w14:paraId="34792A71" w14:textId="77777777" w:rsidR="00B52CC5" w:rsidRDefault="00B52CC5" w:rsidP="00B52CC5">
      <w:pPr>
        <w:rPr>
          <w:rFonts w:ascii="Times New Roman" w:eastAsia="Times New Roman" w:hAnsi="Times New Roman"/>
        </w:rPr>
      </w:pPr>
    </w:p>
    <w:bookmarkStart w:id="579" w:name="BKM_889B3C56_0049_444f_A66A_5A479EEC13F0"/>
    <w:p w14:paraId="275DFF94" w14:textId="77777777" w:rsidR="00B52CC5" w:rsidRDefault="00B52CC5" w:rsidP="00B52CC5">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580" w:name="_Toc309597015"/>
      <w:r>
        <w:t>LY_3_Columns</w:t>
      </w:r>
      <w:bookmarkEnd w:id="580"/>
      <w:r>
        <w:rPr>
          <w:b w:val="0"/>
          <w:bCs w:val="0"/>
        </w:rPr>
        <w:fldChar w:fldCharType="end"/>
      </w:r>
    </w:p>
    <w:p w14:paraId="5C229207"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_Layout</w:t>
      </w:r>
      <w:r>
        <w:rPr>
          <w:rStyle w:val="Objecttype"/>
          <w:rFonts w:ascii="Times New Roman" w:eastAsia="Times New Roman" w:hAnsi="Times New Roman"/>
        </w:rPr>
        <w:fldChar w:fldCharType="end"/>
      </w:r>
    </w:p>
    <w:p w14:paraId="3548F866"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4B6E436F"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601DE61E"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76120335"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{889B3C56-0049-444f-A66A-5A479EEC13F0}</w:t>
      </w:r>
      <w:r>
        <w:rPr>
          <w:rFonts w:ascii="Times New Roman" w:eastAsia="Times New Roman" w:hAnsi="Times New Roman"/>
        </w:rPr>
        <w:fldChar w:fldCharType="end"/>
      </w:r>
    </w:p>
    <w:p w14:paraId="2C120131" w14:textId="77777777" w:rsidR="00B52CC5" w:rsidRDefault="00B52CC5" w:rsidP="00B52CC5">
      <w:pPr>
        <w:rPr>
          <w:rFonts w:ascii="Times New Roman" w:eastAsia="Times New Roman" w:hAnsi="Times New Roman"/>
        </w:rPr>
      </w:pPr>
    </w:p>
    <w:p w14:paraId="49C46EDF"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(3 Columns)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클래스</w:t>
      </w:r>
    </w:p>
    <w:p w14:paraId="0FDE3216" w14:textId="77777777" w:rsidR="00B52CC5" w:rsidRDefault="00B52CC5" w:rsidP="00B52CC5">
      <w:pPr>
        <w:rPr>
          <w:rFonts w:ascii="Times New Roman" w:eastAsia="Times New Roman" w:hAnsi="Times New Roman"/>
        </w:rPr>
      </w:pPr>
    </w:p>
    <w:p w14:paraId="5A343DFF"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7B4C0A22"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213B4ED5"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5323D534" w14:textId="77777777" w:rsidTr="0037557F">
        <w:tblPrEx>
          <w:tblCellMar>
            <w:top w:w="0" w:type="dxa"/>
            <w:bottom w:w="0" w:type="dxa"/>
          </w:tblCellMar>
        </w:tblPrEx>
        <w:trPr>
          <w:trHeight w:val="351"/>
        </w:trPr>
        <w:tc>
          <w:tcPr>
            <w:tcW w:w="630" w:type="dxa"/>
            <w:tcBorders>
              <w:top w:val="nil"/>
              <w:left w:val="nil"/>
              <w:bottom w:val="nil"/>
              <w:right w:val="nil"/>
            </w:tcBorders>
          </w:tcPr>
          <w:p w14:paraId="2F2DA281"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4BFF4ED"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2A635196" w14:textId="77777777" w:rsidR="00B52CC5" w:rsidRDefault="00B52CC5" w:rsidP="00B52CC5">
      <w:pPr>
        <w:rPr>
          <w:rFonts w:ascii="Times New Roman" w:eastAsia="Times New Roman" w:hAnsi="Times New Roman"/>
        </w:rPr>
      </w:pPr>
    </w:p>
    <w:p w14:paraId="3F3DBC3D" w14:textId="77777777" w:rsidR="00B52CC5" w:rsidRDefault="00B52CC5" w:rsidP="00B52CC5">
      <w:pPr>
        <w:rPr>
          <w:rFonts w:ascii="Times New Roman" w:eastAsia="Times New Roman" w:hAnsi="Times New Roman"/>
        </w:rPr>
      </w:pPr>
    </w:p>
    <w:p w14:paraId="3E6B3458"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0195EF0C"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1C3F90C"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361C79"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4EF2301"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1E9710"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2F661CB6"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000559B"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57E108A1" w14:textId="77777777" w:rsidR="00B52CC5" w:rsidRDefault="00B52CC5" w:rsidP="0037557F">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6F14EE77"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110D2D3D" w14:textId="77777777" w:rsidR="00B52CC5" w:rsidRDefault="00B52CC5"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418D471D" w14:textId="77777777" w:rsidR="00B52CC5" w:rsidRDefault="00B52CC5" w:rsidP="0037557F">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LY_3_Columns</w:t>
            </w:r>
            <w:r>
              <w:rPr>
                <w:rFonts w:ascii="Times New Roman" w:eastAsia="Times New Roman" w:hAnsi="Times New Roman"/>
              </w:rPr>
              <w:fldChar w:fldCharType="end"/>
            </w:r>
          </w:p>
          <w:p w14:paraId="63EE0816"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3DB92B0E" w14:textId="77777777" w:rsidR="00B52CC5" w:rsidRDefault="00B52CC5"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03B5839E" w14:textId="77777777" w:rsidR="00B52CC5" w:rsidRDefault="00B52CC5" w:rsidP="0037557F">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6586FB78"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066A17D8" w14:textId="77777777" w:rsidR="00B52CC5" w:rsidRDefault="00B52CC5"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Connector.Notes</w:instrText>
            </w:r>
            <w:r>
              <w:fldChar w:fldCharType="end"/>
            </w:r>
          </w:p>
          <w:p w14:paraId="2F216681" w14:textId="77777777" w:rsidR="00B52CC5" w:rsidRDefault="00B52CC5" w:rsidP="0037557F">
            <w:pPr>
              <w:rPr>
                <w:rFonts w:ascii="Times New Roman" w:eastAsia="Times New Roman" w:hAnsi="Times New Roman"/>
              </w:rPr>
            </w:pPr>
            <w:r>
              <w:rPr>
                <w:rFonts w:ascii="Times New Roman" w:eastAsia="Times New Roman" w:hAnsi="Times New Roman"/>
              </w:rPr>
              <w:lastRenderedPageBreak/>
              <w:t xml:space="preserve"> </w:t>
            </w:r>
          </w:p>
        </w:tc>
      </w:tr>
    </w:tbl>
    <w:p w14:paraId="7B682E48" w14:textId="77777777" w:rsidR="00B52CC5" w:rsidRDefault="00B52CC5" w:rsidP="00B52CC5">
      <w:pPr>
        <w:rPr>
          <w:rFonts w:ascii="Times New Roman" w:eastAsia="Times New Roman" w:hAnsi="Times New Roman"/>
        </w:rPr>
      </w:pPr>
      <w:r>
        <w:rPr>
          <w:rFonts w:ascii="Times New Roman" w:eastAsia="Times New Roman" w:hAnsi="Times New Roman"/>
          <w:lang w:val="ko-KR"/>
        </w:rPr>
        <w:lastRenderedPageBreak/>
        <w:t xml:space="preserve"> </w:t>
      </w:r>
      <w:bookmarkEnd w:id="579"/>
    </w:p>
    <w:p w14:paraId="66C47AE3" w14:textId="77777777" w:rsidR="00B52CC5" w:rsidRDefault="00B52CC5" w:rsidP="00B52CC5">
      <w:pPr>
        <w:rPr>
          <w:rFonts w:ascii="Times New Roman" w:eastAsia="Times New Roman" w:hAnsi="Times New Roman"/>
        </w:rPr>
      </w:pPr>
    </w:p>
    <w:bookmarkStart w:id="581" w:name="BKM_ADF5D2E2_D2C0_49ea_9734_908FF8D9EA4B"/>
    <w:p w14:paraId="1AAB44B0" w14:textId="77777777" w:rsidR="00B52CC5" w:rsidRDefault="00B52CC5" w:rsidP="00B52CC5">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582" w:name="_Toc309597016"/>
      <w:r>
        <w:t>PortletContainer</w:t>
      </w:r>
      <w:bookmarkEnd w:id="582"/>
      <w:r>
        <w:rPr>
          <w:b w:val="0"/>
          <w:bCs w:val="0"/>
        </w:rPr>
        <w:fldChar w:fldCharType="end"/>
      </w:r>
    </w:p>
    <w:p w14:paraId="3776CED5"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Panel</w:t>
      </w:r>
      <w:r>
        <w:rPr>
          <w:rStyle w:val="Objecttype"/>
          <w:rFonts w:ascii="Times New Roman" w:eastAsia="Times New Roman" w:hAnsi="Times New Roman"/>
        </w:rPr>
        <w:fldChar w:fldCharType="end"/>
      </w:r>
    </w:p>
    <w:p w14:paraId="63E99260"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2A15447"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522AF4BE"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54FC0BC4"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{ADF5D2E2-D2C0-49ea-9734-908FF8D9EA4B}</w:t>
      </w:r>
      <w:r>
        <w:rPr>
          <w:rFonts w:ascii="Times New Roman" w:eastAsia="Times New Roman" w:hAnsi="Times New Roman"/>
        </w:rPr>
        <w:fldChar w:fldCharType="end"/>
      </w:r>
    </w:p>
    <w:p w14:paraId="645C49E0" w14:textId="77777777" w:rsidR="00B52CC5" w:rsidRDefault="00B52CC5" w:rsidP="00B52CC5">
      <w:pPr>
        <w:rPr>
          <w:rFonts w:ascii="Times New Roman" w:eastAsia="Times New Roman" w:hAnsi="Times New Roman"/>
        </w:rPr>
      </w:pPr>
    </w:p>
    <w:p w14:paraId="438AF0E3"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컨테이너</w:t>
      </w:r>
      <w:r>
        <w:rPr>
          <w:rFonts w:ascii="Times New Roman" w:eastAsia="Times New Roman" w:hAnsi="Times New Roman"/>
          <w:lang w:val="ko-KR"/>
        </w:rPr>
        <w:t xml:space="preserve"> </w:t>
      </w:r>
      <w:r>
        <w:rPr>
          <w:rFonts w:ascii="바탕" w:eastAsia="바탕" w:hAnsi="바탕" w:cs="바탕" w:hint="eastAsia"/>
          <w:lang w:val="ko-KR"/>
        </w:rPr>
        <w:t>메인</w:t>
      </w:r>
      <w:r>
        <w:rPr>
          <w:rFonts w:ascii="Times New Roman" w:eastAsia="Times New Roman" w:hAnsi="Times New Roman"/>
          <w:lang w:val="ko-KR"/>
        </w:rPr>
        <w:t xml:space="preserve"> </w:t>
      </w:r>
      <w:r>
        <w:rPr>
          <w:rFonts w:ascii="바탕" w:eastAsia="바탕" w:hAnsi="바탕" w:cs="바탕" w:hint="eastAsia"/>
          <w:lang w:val="ko-KR"/>
        </w:rPr>
        <w:t>클래스로</w:t>
      </w:r>
      <w:r>
        <w:rPr>
          <w:rFonts w:ascii="Times New Roman" w:eastAsia="Times New Roman" w:hAnsi="Times New Roman"/>
          <w:lang w:val="ko-KR"/>
        </w:rPr>
        <w:t xml:space="preserve"> </w:t>
      </w:r>
      <w:r>
        <w:rPr>
          <w:rFonts w:ascii="바탕" w:eastAsia="바탕" w:hAnsi="바탕" w:cs="바탕" w:hint="eastAsia"/>
          <w:lang w:val="ko-KR"/>
        </w:rPr>
        <w:t>레이아웃을</w:t>
      </w:r>
      <w:r>
        <w:rPr>
          <w:rFonts w:ascii="Times New Roman" w:eastAsia="Times New Roman" w:hAnsi="Times New Roman"/>
          <w:lang w:val="ko-KR"/>
        </w:rPr>
        <w:t xml:space="preserve"> </w:t>
      </w:r>
      <w:r>
        <w:rPr>
          <w:rFonts w:ascii="바탕" w:eastAsia="바탕" w:hAnsi="바탕" w:cs="바탕" w:hint="eastAsia"/>
          <w:lang w:val="ko-KR"/>
        </w:rPr>
        <w:t>설정하고</w:t>
      </w:r>
      <w:r>
        <w:rPr>
          <w:rFonts w:ascii="Times New Roman" w:eastAsia="Times New Roman" w:hAnsi="Times New Roman"/>
          <w:lang w:val="ko-KR"/>
        </w:rPr>
        <w:t xml:space="preserve"> </w:t>
      </w:r>
      <w:r>
        <w:rPr>
          <w:rFonts w:ascii="바탕" w:eastAsia="바탕" w:hAnsi="바탕" w:cs="바탕" w:hint="eastAsia"/>
          <w:lang w:val="ko-KR"/>
        </w:rPr>
        <w:t>포틀릿을</w:t>
      </w:r>
      <w:r>
        <w:rPr>
          <w:rFonts w:ascii="Times New Roman" w:eastAsia="Times New Roman" w:hAnsi="Times New Roman"/>
          <w:lang w:val="ko-KR"/>
        </w:rPr>
        <w:t xml:space="preserve"> </w:t>
      </w:r>
      <w:r>
        <w:rPr>
          <w:rFonts w:ascii="바탕" w:eastAsia="바탕" w:hAnsi="바탕" w:cs="바탕" w:hint="eastAsia"/>
          <w:lang w:val="ko-KR"/>
        </w:rPr>
        <w:t>추가한다</w:t>
      </w:r>
      <w:r>
        <w:rPr>
          <w:rFonts w:ascii="Times New Roman" w:eastAsia="Times New Roman" w:hAnsi="Times New Roman"/>
          <w:lang w:val="ko-KR"/>
        </w:rPr>
        <w:t xml:space="preserve">. </w:t>
      </w:r>
      <w:r>
        <w:rPr>
          <w:rFonts w:ascii="바탕" w:eastAsia="바탕" w:hAnsi="바탕" w:cs="바탕" w:hint="eastAsia"/>
          <w:lang w:val="ko-KR"/>
        </w:rPr>
        <w:t>하나의</w:t>
      </w:r>
      <w:r>
        <w:rPr>
          <w:rFonts w:ascii="Times New Roman" w:eastAsia="Times New Roman" w:hAnsi="Times New Roman"/>
          <w:lang w:val="ko-KR"/>
        </w:rPr>
        <w:t xml:space="preserve"> </w:t>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컨테이너</w:t>
      </w:r>
      <w:r>
        <w:rPr>
          <w:rFonts w:ascii="Times New Roman" w:eastAsia="Times New Roman" w:hAnsi="Times New Roman"/>
          <w:lang w:val="ko-KR"/>
        </w:rPr>
        <w:t xml:space="preserve"> </w:t>
      </w:r>
      <w:r>
        <w:rPr>
          <w:rFonts w:ascii="바탕" w:eastAsia="바탕" w:hAnsi="바탕" w:cs="바탕" w:hint="eastAsia"/>
          <w:lang w:val="ko-KR"/>
        </w:rPr>
        <w:t>인스턴스는</w:t>
      </w:r>
      <w:r>
        <w:rPr>
          <w:rFonts w:ascii="Times New Roman" w:eastAsia="Times New Roman" w:hAnsi="Times New Roman"/>
          <w:lang w:val="ko-KR"/>
        </w:rPr>
        <w:t xml:space="preserve"> </w:t>
      </w:r>
      <w:r>
        <w:rPr>
          <w:rFonts w:ascii="바탕" w:eastAsia="바탕" w:hAnsi="바탕" w:cs="바탕" w:hint="eastAsia"/>
          <w:lang w:val="ko-KR"/>
        </w:rPr>
        <w:t>하나의</w:t>
      </w:r>
      <w:r>
        <w:rPr>
          <w:rFonts w:ascii="Times New Roman" w:eastAsia="Times New Roman" w:hAnsi="Times New Roman"/>
          <w:lang w:val="ko-KR"/>
        </w:rPr>
        <w:t xml:space="preserve"> </w:t>
      </w:r>
      <w:r>
        <w:rPr>
          <w:rFonts w:ascii="바탕" w:eastAsia="바탕" w:hAnsi="바탕" w:cs="바탕" w:hint="eastAsia"/>
          <w:lang w:val="ko-KR"/>
        </w:rPr>
        <w:t>페이지를</w:t>
      </w:r>
      <w:r>
        <w:rPr>
          <w:rFonts w:ascii="Times New Roman" w:eastAsia="Times New Roman" w:hAnsi="Times New Roman"/>
          <w:lang w:val="ko-KR"/>
        </w:rPr>
        <w:t xml:space="preserve"> </w:t>
      </w:r>
      <w:r>
        <w:rPr>
          <w:rFonts w:ascii="바탕" w:eastAsia="바탕" w:hAnsi="바탕" w:cs="바탕" w:hint="eastAsia"/>
          <w:lang w:val="ko-KR"/>
        </w:rPr>
        <w:t>표현한다</w:t>
      </w:r>
      <w:r>
        <w:rPr>
          <w:rFonts w:ascii="Times New Roman" w:eastAsia="Times New Roman" w:hAnsi="Times New Roman"/>
          <w:lang w:val="ko-KR"/>
        </w:rPr>
        <w:t>.</w:t>
      </w:r>
    </w:p>
    <w:p w14:paraId="44481E7D" w14:textId="77777777" w:rsidR="00B52CC5" w:rsidRDefault="00B52CC5" w:rsidP="00B52CC5">
      <w:pPr>
        <w:rPr>
          <w:rFonts w:ascii="Times New Roman" w:eastAsia="Times New Roman" w:hAnsi="Times New Roman"/>
        </w:rPr>
      </w:pPr>
    </w:p>
    <w:p w14:paraId="1DC67C13"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31701EEC"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6292B67F"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5283EF3A" w14:textId="77777777" w:rsidTr="0037557F">
        <w:tblPrEx>
          <w:tblCellMar>
            <w:top w:w="0" w:type="dxa"/>
            <w:bottom w:w="0" w:type="dxa"/>
          </w:tblCellMar>
        </w:tblPrEx>
        <w:trPr>
          <w:trHeight w:val="351"/>
        </w:trPr>
        <w:tc>
          <w:tcPr>
            <w:tcW w:w="630" w:type="dxa"/>
            <w:tcBorders>
              <w:top w:val="nil"/>
              <w:left w:val="nil"/>
              <w:bottom w:val="nil"/>
              <w:right w:val="nil"/>
            </w:tcBorders>
          </w:tcPr>
          <w:p w14:paraId="355F1615"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1BDEEF02"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24ED77D0" w14:textId="77777777" w:rsidR="00B52CC5" w:rsidRDefault="00B52CC5" w:rsidP="00B52CC5">
      <w:pPr>
        <w:rPr>
          <w:rFonts w:ascii="Times New Roman" w:eastAsia="Times New Roman" w:hAnsi="Times New Roman"/>
        </w:rPr>
      </w:pPr>
    </w:p>
    <w:p w14:paraId="451A2773" w14:textId="77777777" w:rsidR="00B52CC5" w:rsidRDefault="00B52CC5" w:rsidP="00B52CC5">
      <w:pPr>
        <w:rPr>
          <w:rFonts w:ascii="Times New Roman" w:eastAsia="Times New Roman" w:hAnsi="Times New Roman"/>
        </w:rPr>
      </w:pPr>
    </w:p>
    <w:p w14:paraId="17684C28"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2F3C0EDF"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73E6B28"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0A1A217"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3D42DE9"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DF23084"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4171FAF0"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E134F77"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35DC4287"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DF0F4A8"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7FE6B309"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506F5096"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PortletContainer</w:t>
            </w:r>
            <w:r>
              <w:rPr>
                <w:rFonts w:ascii="Times New Roman" w:eastAsia="Times New Roman" w:hAnsi="Times New Roman"/>
              </w:rPr>
              <w:fldChar w:fldCharType="end"/>
            </w:r>
          </w:p>
          <w:p w14:paraId="59736F1F"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3C7ACFEE"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4E87A4DE"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Panel</w:t>
            </w:r>
            <w:r>
              <w:rPr>
                <w:rFonts w:ascii="Times New Roman" w:eastAsia="Times New Roman" w:hAnsi="Times New Roman"/>
              </w:rPr>
              <w:fldChar w:fldCharType="end"/>
            </w:r>
          </w:p>
          <w:p w14:paraId="44CCB675"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7C809039"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6B29E639"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717E7BD3"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4CB4A81F"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49A28C6C"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7BF1D8EF"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081C3087"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3C7E6D81"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GadgetContainer</w:t>
            </w:r>
            <w:r>
              <w:rPr>
                <w:rFonts w:ascii="Times New Roman" w:eastAsia="Times New Roman" w:hAnsi="Times New Roman"/>
              </w:rPr>
              <w:fldChar w:fldCharType="end"/>
            </w:r>
          </w:p>
          <w:p w14:paraId="593BCC1F"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6612AE6E"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75BAA4C0"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PortletContainer</w:t>
            </w:r>
            <w:r>
              <w:rPr>
                <w:rFonts w:ascii="Times New Roman" w:eastAsia="Times New Roman" w:hAnsi="Times New Roman"/>
              </w:rPr>
              <w:fldChar w:fldCharType="end"/>
            </w:r>
          </w:p>
          <w:p w14:paraId="144F3E15"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3F0D677F"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00485200"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37A1A93C"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C6145D7"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5AC11874"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3CD401B1"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2C51BE31"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56FA1DF0"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545B6C9C"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5262702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2574FC42"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PortletContainer</w:t>
            </w:r>
            <w:r>
              <w:rPr>
                <w:rFonts w:ascii="Times New Roman" w:eastAsia="Times New Roman" w:hAnsi="Times New Roman"/>
              </w:rPr>
              <w:fldChar w:fldCharType="end"/>
            </w:r>
          </w:p>
          <w:p w14:paraId="13FE2807"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185242ED"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26DE4249"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bl>
    <w:p w14:paraId="4FE63DE9" w14:textId="77777777" w:rsidR="00B52CC5" w:rsidRDefault="00B52CC5" w:rsidP="00B52CC5">
      <w:pPr>
        <w:rPr>
          <w:rFonts w:ascii="Times New Roman" w:eastAsia="Times New Roman" w:hAnsi="Times New Roman"/>
        </w:rPr>
      </w:pPr>
      <w:bookmarkStart w:id="583" w:name="BKM_7C9574F4_2263_4eb9_A277_DA885EEB23AB"/>
    </w:p>
    <w:p w14:paraId="4EE1E8B0" w14:textId="77777777" w:rsidR="00B52CC5" w:rsidRDefault="00B52CC5" w:rsidP="00B52CC5">
      <w:pPr>
        <w:rPr>
          <w:rFonts w:ascii="Times New Roman" w:eastAsia="Times New Roman" w:hAnsi="Times New Roman"/>
        </w:rPr>
      </w:pPr>
    </w:p>
    <w:p w14:paraId="4BA887FF"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B52CC5" w14:paraId="1BA326CB" w14:textId="77777777" w:rsidTr="0037557F">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B76163C" w14:textId="77777777" w:rsidR="00B52CC5" w:rsidRDefault="00B52CC5" w:rsidP="0037557F">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C3FB20C"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29E3D51" w14:textId="77777777" w:rsidR="00B52CC5" w:rsidRDefault="00B52CC5" w:rsidP="0037557F">
            <w:pPr>
              <w:rPr>
                <w:rFonts w:ascii="Times New Roman" w:eastAsia="Times New Roman" w:hAnsi="Times New Roman"/>
                <w:b/>
                <w:bCs/>
              </w:rPr>
            </w:pPr>
            <w:r>
              <w:rPr>
                <w:rFonts w:ascii="Times New Roman" w:eastAsia="Times New Roman" w:hAnsi="Times New Roman"/>
                <w:b/>
                <w:bCs/>
              </w:rPr>
              <w:t>Parameters</w:t>
            </w:r>
          </w:p>
        </w:tc>
      </w:tr>
      <w:tr w:rsidR="00B52CC5" w14:paraId="2C1D7DC7"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D13EF78"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addPortlet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60D6B17F"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644C59"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페이지에</w:t>
            </w:r>
            <w:r>
              <w:rPr>
                <w:rFonts w:ascii="Times New Roman" w:eastAsia="Times New Roman" w:hAnsi="Times New Roman"/>
                <w:lang w:val="ko-KR"/>
              </w:rPr>
              <w:t xml:space="preserve"> </w:t>
            </w:r>
            <w:r>
              <w:rPr>
                <w:rFonts w:ascii="바탕" w:eastAsia="바탕" w:hAnsi="바탕" w:cs="바탕" w:hint="eastAsia"/>
                <w:lang w:val="ko-KR"/>
              </w:rPr>
              <w:t>포틀릿을</w:t>
            </w:r>
            <w:r>
              <w:rPr>
                <w:rFonts w:ascii="Times New Roman" w:eastAsia="Times New Roman" w:hAnsi="Times New Roman"/>
                <w:lang w:val="ko-KR"/>
              </w:rPr>
              <w:t xml:space="preserve"> </w:t>
            </w:r>
            <w:r>
              <w:rPr>
                <w:rFonts w:ascii="바탕" w:eastAsia="바탕" w:hAnsi="바탕" w:cs="바탕" w:hint="eastAsia"/>
                <w:lang w:val="ko-KR"/>
              </w:rPr>
              <w:t>추가한다</w:t>
            </w:r>
            <w:r>
              <w:rPr>
                <w:rFonts w:ascii="Times New Roman" w:eastAsia="Times New Roman" w:hAnsi="Times New Roman"/>
                <w:lang w:val="ko-KR"/>
              </w:rPr>
              <w:t>.</w:t>
            </w:r>
          </w:p>
          <w:p w14:paraId="4DD1CBCC"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84264F"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Ext.app.Portlet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portlet</w:t>
            </w:r>
            <w:r>
              <w:rPr>
                <w:rStyle w:val="Objecttype"/>
                <w:rFonts w:ascii="Times New Roman" w:eastAsia="Times New Roman" w:hAnsi="Times New Roman"/>
              </w:rPr>
              <w:fldChar w:fldCharType="end"/>
            </w:r>
            <w:r>
              <w:rPr>
                <w:rFonts w:ascii="Times New Roman" w:eastAsia="Times New Roman" w:hAnsi="Times New Roman"/>
              </w:rPr>
              <w:t xml:space="preserve"> </w:t>
            </w:r>
          </w:p>
          <w:p w14:paraId="5CBE45F7"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포틀릿</w:t>
            </w:r>
            <w:r>
              <w:rPr>
                <w:rFonts w:ascii="Times New Roman" w:eastAsia="Times New Roman" w:hAnsi="Times New Roman"/>
              </w:rPr>
              <w:fldChar w:fldCharType="end"/>
            </w:r>
          </w:p>
          <w:p w14:paraId="0A8F0773" w14:textId="77777777" w:rsidR="00B52CC5" w:rsidRDefault="00B52CC5" w:rsidP="0037557F"/>
        </w:tc>
        <w:bookmarkEnd w:id="583"/>
      </w:tr>
      <w:bookmarkStart w:id="584" w:name="BKM_08812DCD_DA98_42eb_978C_F5EBBD5D137F"/>
      <w:tr w:rsidR="00B52CC5" w14:paraId="0BA1650A"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26EFB36" w14:textId="77777777" w:rsidR="00B52CC5" w:rsidRDefault="00B52CC5"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changeLayout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6A7F7C4"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4D92067" w14:textId="77777777" w:rsidR="00B52CC5" w:rsidRDefault="00B52CC5" w:rsidP="0037557F">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페이지</w:t>
            </w:r>
            <w:r>
              <w:rPr>
                <w:rFonts w:ascii="Times New Roman" w:eastAsia="Times New Roman" w:hAnsi="Times New Roman"/>
                <w:lang w:val="ko-KR"/>
              </w:rPr>
              <w:t xml:space="preserve"> </w:t>
            </w:r>
            <w:r>
              <w:rPr>
                <w:rFonts w:ascii="바탕" w:eastAsia="바탕" w:hAnsi="바탕" w:cs="바탕" w:hint="eastAsia"/>
                <w:lang w:val="ko-KR"/>
              </w:rPr>
              <w:t>레이아웃을</w:t>
            </w:r>
            <w:r>
              <w:rPr>
                <w:rFonts w:ascii="Times New Roman" w:eastAsia="Times New Roman" w:hAnsi="Times New Roman"/>
                <w:lang w:val="ko-KR"/>
              </w:rPr>
              <w:t xml:space="preserve"> </w:t>
            </w:r>
            <w:r>
              <w:rPr>
                <w:rFonts w:ascii="바탕" w:eastAsia="바탕" w:hAnsi="바탕" w:cs="바탕" w:hint="eastAsia"/>
                <w:lang w:val="ko-KR"/>
              </w:rPr>
              <w:t>변경한다</w:t>
            </w:r>
            <w:r>
              <w:rPr>
                <w:rFonts w:ascii="Times New Roman" w:eastAsia="Times New Roman" w:hAnsi="Times New Roman"/>
                <w:lang w:val="ko-KR"/>
              </w:rPr>
              <w:t>.</w:t>
            </w:r>
          </w:p>
          <w:p w14:paraId="38BCE61C" w14:textId="77777777" w:rsidR="00B52CC5" w:rsidRDefault="00B52CC5" w:rsidP="0037557F">
            <w:pPr>
              <w:rPr>
                <w:rFonts w:ascii="Times New Roman" w:eastAsia="Times New Roman" w:hAnsi="Times New Roman"/>
              </w:rPr>
            </w:pPr>
            <w:r>
              <w:rPr>
                <w:rFonts w:ascii="바탕" w:eastAsia="바탕" w:hAnsi="바탕" w:cs="바탕" w:hint="eastAsia"/>
                <w:lang w:val="ko-KR"/>
              </w:rPr>
              <w:t>레이아웃타입</w:t>
            </w:r>
            <w:r>
              <w:rPr>
                <w:rFonts w:ascii="Times New Roman" w:eastAsia="Times New Roman" w:hAnsi="Times New Roman"/>
                <w:lang w:val="ko-KR"/>
              </w:rPr>
              <w:t xml:space="preserve"> (layout_1_2_1_columns, layout_1_2_columns_1, layout_1_2_columns_2, layout_1_column, layout_2_2_columns, layout_2_columns_1, layout_2_columns_2, layout_2_columns_3, layout_3_columns)</w:t>
            </w:r>
          </w:p>
          <w:p w14:paraId="41D4A015"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50E0C4A"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layoutXType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56FA315F"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레이아웃</w:t>
            </w:r>
            <w:r>
              <w:rPr>
                <w:rFonts w:ascii="Times New Roman" w:eastAsia="Times New Roman" w:hAnsi="Times New Roman"/>
              </w:rPr>
              <w:t xml:space="preserve"> XType</w:t>
            </w:r>
            <w:r>
              <w:rPr>
                <w:rFonts w:ascii="Times New Roman" w:eastAsia="Times New Roman" w:hAnsi="Times New Roman"/>
              </w:rPr>
              <w:fldChar w:fldCharType="end"/>
            </w:r>
          </w:p>
          <w:p w14:paraId="5744F615" w14:textId="77777777" w:rsidR="00B52CC5" w:rsidRDefault="00B52CC5" w:rsidP="0037557F"/>
        </w:tc>
        <w:bookmarkEnd w:id="584"/>
      </w:tr>
      <w:bookmarkStart w:id="585" w:name="BKM_92744111_AC09_4a70_8307_B564BBD75908"/>
      <w:tr w:rsidR="00B52CC5" w14:paraId="2B34197C"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9ADE93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getPageMetaData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JSONObject</w:t>
            </w:r>
            <w:r>
              <w:rPr>
                <w:rFonts w:ascii="Times New Roman" w:eastAsia="Times New Roman" w:hAnsi="Times New Roman"/>
              </w:rPr>
              <w:fldChar w:fldCharType="end"/>
            </w:r>
          </w:p>
          <w:p w14:paraId="2FD84F0D"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5D736D" w14:textId="77777777" w:rsidR="00B52CC5" w:rsidRDefault="00B52CC5" w:rsidP="0037557F">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페이지를</w:t>
            </w:r>
            <w:r>
              <w:rPr>
                <w:rFonts w:ascii="Times New Roman" w:eastAsia="Times New Roman" w:hAnsi="Times New Roman"/>
                <w:lang w:val="ko-KR"/>
              </w:rPr>
              <w:t xml:space="preserve"> </w:t>
            </w:r>
            <w:r>
              <w:rPr>
                <w:rFonts w:ascii="바탕" w:eastAsia="바탕" w:hAnsi="바탕" w:cs="바탕" w:hint="eastAsia"/>
                <w:lang w:val="ko-KR"/>
              </w:rPr>
              <w:t>구성하는</w:t>
            </w:r>
            <w:r>
              <w:rPr>
                <w:rFonts w:ascii="Times New Roman" w:eastAsia="Times New Roman" w:hAnsi="Times New Roman"/>
                <w:lang w:val="ko-KR"/>
              </w:rPr>
              <w:t xml:space="preserve"> </w:t>
            </w:r>
            <w:r>
              <w:rPr>
                <w:rFonts w:ascii="바탕" w:eastAsia="바탕" w:hAnsi="바탕" w:cs="바탕" w:hint="eastAsia"/>
                <w:lang w:val="ko-KR"/>
              </w:rPr>
              <w:t>포틀릿과</w:t>
            </w:r>
            <w:r>
              <w:rPr>
                <w:rFonts w:ascii="Times New Roman" w:eastAsia="Times New Roman" w:hAnsi="Times New Roman"/>
                <w:lang w:val="ko-KR"/>
              </w:rPr>
              <w:t xml:space="preserve"> </w:t>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배치</w:t>
            </w:r>
            <w:r>
              <w:rPr>
                <w:rFonts w:ascii="Times New Roman" w:eastAsia="Times New Roman" w:hAnsi="Times New Roman"/>
                <w:lang w:val="ko-KR"/>
              </w:rPr>
              <w:t xml:space="preserve"> </w:t>
            </w:r>
            <w:r>
              <w:rPr>
                <w:rFonts w:ascii="바탕" w:eastAsia="바탕" w:hAnsi="바탕" w:cs="바탕" w:hint="eastAsia"/>
                <w:lang w:val="ko-KR"/>
              </w:rPr>
              <w:t>정보의</w:t>
            </w:r>
            <w:r>
              <w:rPr>
                <w:rFonts w:ascii="Times New Roman" w:eastAsia="Times New Roman" w:hAnsi="Times New Roman"/>
                <w:lang w:val="ko-KR"/>
              </w:rPr>
              <w:t xml:space="preserve"> </w:t>
            </w:r>
            <w:r>
              <w:rPr>
                <w:rFonts w:ascii="바탕" w:eastAsia="바탕" w:hAnsi="바탕" w:cs="바탕" w:hint="eastAsia"/>
                <w:lang w:val="ko-KR"/>
              </w:rPr>
              <w:t>메타데이타를</w:t>
            </w:r>
            <w:r>
              <w:rPr>
                <w:rFonts w:ascii="Times New Roman" w:eastAsia="Times New Roman" w:hAnsi="Times New Roman"/>
                <w:lang w:val="ko-KR"/>
              </w:rPr>
              <w:t xml:space="preserve"> </w:t>
            </w:r>
            <w:r>
              <w:rPr>
                <w:rFonts w:ascii="바탕" w:eastAsia="바탕" w:hAnsi="바탕" w:cs="바탕" w:hint="eastAsia"/>
                <w:lang w:val="ko-KR"/>
              </w:rPr>
              <w:t>반환한다</w:t>
            </w:r>
            <w:r>
              <w:rPr>
                <w:rFonts w:ascii="Times New Roman" w:eastAsia="Times New Roman" w:hAnsi="Times New Roman"/>
                <w:lang w:val="ko-KR"/>
              </w:rPr>
              <w:t>.</w:t>
            </w:r>
          </w:p>
          <w:p w14:paraId="5421DDEF" w14:textId="77777777" w:rsidR="00B52CC5" w:rsidRDefault="00B52CC5" w:rsidP="0037557F">
            <w:pPr>
              <w:rPr>
                <w:rFonts w:ascii="Times New Roman" w:eastAsia="Times New Roman" w:hAnsi="Times New Roman"/>
              </w:rPr>
            </w:pPr>
            <w:r>
              <w:rPr>
                <w:rFonts w:ascii="바탕" w:eastAsia="바탕" w:hAnsi="바탕" w:cs="바탕" w:hint="eastAsia"/>
                <w:lang w:val="ko-KR"/>
              </w:rPr>
              <w:t>저장된</w:t>
            </w:r>
            <w:r>
              <w:rPr>
                <w:rFonts w:ascii="Times New Roman" w:eastAsia="Times New Roman" w:hAnsi="Times New Roman"/>
                <w:lang w:val="ko-KR"/>
              </w:rPr>
              <w:t xml:space="preserve"> </w:t>
            </w:r>
            <w:r>
              <w:rPr>
                <w:rFonts w:ascii="바탕" w:eastAsia="바탕" w:hAnsi="바탕" w:cs="바탕" w:hint="eastAsia"/>
                <w:lang w:val="ko-KR"/>
              </w:rPr>
              <w:t>페이지를</w:t>
            </w:r>
            <w:r>
              <w:rPr>
                <w:rFonts w:ascii="Times New Roman" w:eastAsia="Times New Roman" w:hAnsi="Times New Roman"/>
                <w:lang w:val="ko-KR"/>
              </w:rPr>
              <w:t xml:space="preserve"> </w:t>
            </w:r>
            <w:r>
              <w:rPr>
                <w:rFonts w:ascii="바탕" w:eastAsia="바탕" w:hAnsi="바탕" w:cs="바탕" w:hint="eastAsia"/>
                <w:lang w:val="ko-KR"/>
              </w:rPr>
              <w:t>다시</w:t>
            </w:r>
            <w:r>
              <w:rPr>
                <w:rFonts w:ascii="Times New Roman" w:eastAsia="Times New Roman" w:hAnsi="Times New Roman"/>
                <w:lang w:val="ko-KR"/>
              </w:rPr>
              <w:t xml:space="preserve"> </w:t>
            </w:r>
            <w:r>
              <w:rPr>
                <w:rFonts w:ascii="바탕" w:eastAsia="바탕" w:hAnsi="바탕" w:cs="바탕" w:hint="eastAsia"/>
                <w:lang w:val="ko-KR"/>
              </w:rPr>
              <w:t>로드</w:t>
            </w:r>
            <w:r>
              <w:rPr>
                <w:rFonts w:ascii="Times New Roman" w:eastAsia="Times New Roman" w:hAnsi="Times New Roman"/>
                <w:lang w:val="ko-KR"/>
              </w:rPr>
              <w:t xml:space="preserve"> </w:t>
            </w:r>
            <w:r>
              <w:rPr>
                <w:rFonts w:ascii="바탕" w:eastAsia="바탕" w:hAnsi="바탕" w:cs="바탕" w:hint="eastAsia"/>
                <w:lang w:val="ko-KR"/>
              </w:rPr>
              <w:t>하기</w:t>
            </w:r>
            <w:r>
              <w:rPr>
                <w:rFonts w:ascii="Times New Roman" w:eastAsia="Times New Roman" w:hAnsi="Times New Roman"/>
                <w:lang w:val="ko-KR"/>
              </w:rPr>
              <w:t xml:space="preserve"> </w:t>
            </w:r>
            <w:r>
              <w:rPr>
                <w:rFonts w:ascii="바탕" w:eastAsia="바탕" w:hAnsi="바탕" w:cs="바탕" w:hint="eastAsia"/>
                <w:lang w:val="ko-KR"/>
              </w:rPr>
              <w:t>위한</w:t>
            </w:r>
            <w:r>
              <w:rPr>
                <w:rFonts w:ascii="Times New Roman" w:eastAsia="Times New Roman" w:hAnsi="Times New Roman"/>
                <w:lang w:val="ko-KR"/>
              </w:rPr>
              <w:t xml:space="preserve"> </w:t>
            </w:r>
            <w:r>
              <w:rPr>
                <w:rFonts w:ascii="바탕" w:eastAsia="바탕" w:hAnsi="바탕" w:cs="바탕" w:hint="eastAsia"/>
                <w:lang w:val="ko-KR"/>
              </w:rPr>
              <w:t>정보를</w:t>
            </w:r>
            <w:r>
              <w:rPr>
                <w:rFonts w:ascii="Times New Roman" w:eastAsia="Times New Roman" w:hAnsi="Times New Roman"/>
                <w:lang w:val="ko-KR"/>
              </w:rPr>
              <w:t xml:space="preserve"> </w:t>
            </w:r>
            <w:r>
              <w:rPr>
                <w:rFonts w:ascii="바탕" w:eastAsia="바탕" w:hAnsi="바탕" w:cs="바탕" w:hint="eastAsia"/>
                <w:lang w:val="ko-KR"/>
              </w:rPr>
              <w:t>제공한다</w:t>
            </w:r>
            <w:r>
              <w:rPr>
                <w:rFonts w:ascii="Times New Roman" w:eastAsia="Times New Roman" w:hAnsi="Times New Roman"/>
                <w:lang w:val="ko-KR"/>
              </w:rPr>
              <w:t>.</w:t>
            </w:r>
          </w:p>
          <w:p w14:paraId="324C02A6"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0E7891" w14:textId="77777777" w:rsidR="00B52CC5" w:rsidRDefault="00B52CC5" w:rsidP="0037557F"/>
        </w:tc>
        <w:bookmarkEnd w:id="585"/>
      </w:tr>
      <w:bookmarkStart w:id="586" w:name="BKM_9249DED0_63C3_4c22_A4C2_E99B161B756A"/>
      <w:tr w:rsidR="00B52CC5" w14:paraId="63860180"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8C2767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loadPage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747E44A"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C0DA6AE"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주어진</w:t>
            </w:r>
            <w:r>
              <w:rPr>
                <w:rFonts w:ascii="Times New Roman" w:eastAsia="Times New Roman" w:hAnsi="Times New Roman"/>
                <w:lang w:val="ko-KR"/>
              </w:rPr>
              <w:t xml:space="preserve"> </w:t>
            </w:r>
            <w:r>
              <w:rPr>
                <w:rFonts w:ascii="바탕" w:eastAsia="바탕" w:hAnsi="바탕" w:cs="바탕" w:hint="eastAsia"/>
                <w:lang w:val="ko-KR"/>
              </w:rPr>
              <w:t>페이지</w:t>
            </w:r>
            <w:r>
              <w:rPr>
                <w:rFonts w:ascii="Times New Roman" w:eastAsia="Times New Roman" w:hAnsi="Times New Roman"/>
                <w:lang w:val="ko-KR"/>
              </w:rPr>
              <w:t xml:space="preserve"> </w:t>
            </w:r>
            <w:r>
              <w:rPr>
                <w:rFonts w:ascii="바탕" w:eastAsia="바탕" w:hAnsi="바탕" w:cs="바탕" w:hint="eastAsia"/>
                <w:lang w:val="ko-KR"/>
              </w:rPr>
              <w:t>메타데이타로</w:t>
            </w:r>
            <w:r>
              <w:rPr>
                <w:rFonts w:ascii="Times New Roman" w:eastAsia="Times New Roman" w:hAnsi="Times New Roman"/>
                <w:lang w:val="ko-KR"/>
              </w:rPr>
              <w:t xml:space="preserve"> </w:t>
            </w:r>
            <w:r>
              <w:rPr>
                <w:rFonts w:ascii="바탕" w:eastAsia="바탕" w:hAnsi="바탕" w:cs="바탕" w:hint="eastAsia"/>
                <w:lang w:val="ko-KR"/>
              </w:rPr>
              <w:t>페이지를</w:t>
            </w:r>
            <w:r>
              <w:rPr>
                <w:rFonts w:ascii="Times New Roman" w:eastAsia="Times New Roman" w:hAnsi="Times New Roman"/>
                <w:lang w:val="ko-KR"/>
              </w:rPr>
              <w:t xml:space="preserve"> </w:t>
            </w:r>
            <w:r>
              <w:rPr>
                <w:rFonts w:ascii="바탕" w:eastAsia="바탕" w:hAnsi="바탕" w:cs="바탕" w:hint="eastAsia"/>
                <w:lang w:val="ko-KR"/>
              </w:rPr>
              <w:t>새로</w:t>
            </w:r>
            <w:r>
              <w:rPr>
                <w:rFonts w:ascii="Times New Roman" w:eastAsia="Times New Roman" w:hAnsi="Times New Roman"/>
                <w:lang w:val="ko-KR"/>
              </w:rPr>
              <w:t xml:space="preserve"> </w:t>
            </w:r>
            <w:r>
              <w:rPr>
                <w:rFonts w:ascii="바탕" w:eastAsia="바탕" w:hAnsi="바탕" w:cs="바탕" w:hint="eastAsia"/>
                <w:lang w:val="ko-KR"/>
              </w:rPr>
              <w:t>구성한다</w:t>
            </w:r>
            <w:r>
              <w:rPr>
                <w:rFonts w:ascii="Times New Roman" w:eastAsia="Times New Roman" w:hAnsi="Times New Roman"/>
                <w:lang w:val="ko-KR"/>
              </w:rPr>
              <w:t>.</w:t>
            </w:r>
          </w:p>
          <w:p w14:paraId="02C012BE"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D9BB8F9"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layoutXType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A13F9E7"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레이아웃타입</w:t>
            </w:r>
            <w:r>
              <w:rPr>
                <w:rFonts w:ascii="Times New Roman" w:eastAsia="Times New Roman" w:hAnsi="Times New Roman"/>
              </w:rPr>
              <w:t>(Optional)</w:t>
            </w:r>
            <w:r>
              <w:rPr>
                <w:rFonts w:ascii="Times New Roman" w:eastAsia="Times New Roman" w:hAnsi="Times New Roman"/>
              </w:rPr>
              <w:fldChar w:fldCharType="end"/>
            </w:r>
          </w:p>
          <w:p w14:paraId="6B6714C4"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JSONObject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pageMetaData</w:t>
            </w:r>
            <w:r>
              <w:rPr>
                <w:rStyle w:val="Objecttype"/>
                <w:rFonts w:ascii="Times New Roman" w:eastAsia="Times New Roman" w:hAnsi="Times New Roman"/>
              </w:rPr>
              <w:fldChar w:fldCharType="end"/>
            </w:r>
            <w:r>
              <w:rPr>
                <w:rFonts w:ascii="Times New Roman" w:eastAsia="Times New Roman" w:hAnsi="Times New Roman"/>
              </w:rPr>
              <w:t xml:space="preserve"> </w:t>
            </w:r>
          </w:p>
          <w:p w14:paraId="6C949B29"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페이지</w:t>
            </w:r>
            <w:r>
              <w:rPr>
                <w:rFonts w:ascii="Times New Roman" w:eastAsia="Times New Roman" w:hAnsi="Times New Roman"/>
              </w:rPr>
              <w:t xml:space="preserve"> </w:t>
            </w:r>
            <w:r>
              <w:rPr>
                <w:rFonts w:ascii="바탕" w:eastAsia="바탕" w:hAnsi="바탕" w:cs="바탕" w:hint="eastAsia"/>
              </w:rPr>
              <w:t>메타데이타</w:t>
            </w:r>
            <w:r>
              <w:rPr>
                <w:rFonts w:ascii="Times New Roman" w:eastAsia="Times New Roman" w:hAnsi="Times New Roman"/>
              </w:rPr>
              <w:fldChar w:fldCharType="end"/>
            </w:r>
          </w:p>
          <w:p w14:paraId="1C116CC2" w14:textId="77777777" w:rsidR="00B52CC5" w:rsidRDefault="00B52CC5" w:rsidP="0037557F"/>
        </w:tc>
        <w:bookmarkEnd w:id="586"/>
      </w:tr>
      <w:bookmarkStart w:id="587" w:name="BKM_11BDC9E0_21C8_44f6_BF58_B198068543FA"/>
      <w:tr w:rsidR="00B52CC5" w14:paraId="56C9D804"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6F48017"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openImportPortlet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CE2BE1D"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A40425"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포틀릿을</w:t>
            </w:r>
            <w:r>
              <w:rPr>
                <w:rFonts w:ascii="Times New Roman" w:eastAsia="Times New Roman" w:hAnsi="Times New Roman"/>
                <w:lang w:val="ko-KR"/>
              </w:rPr>
              <w:t xml:space="preserve"> </w:t>
            </w:r>
            <w:r>
              <w:rPr>
                <w:rFonts w:ascii="바탕" w:eastAsia="바탕" w:hAnsi="바탕" w:cs="바탕" w:hint="eastAsia"/>
                <w:lang w:val="ko-KR"/>
              </w:rPr>
              <w:t>임포트</w:t>
            </w:r>
            <w:r>
              <w:rPr>
                <w:rFonts w:ascii="Times New Roman" w:eastAsia="Times New Roman" w:hAnsi="Times New Roman"/>
                <w:lang w:val="ko-KR"/>
              </w:rPr>
              <w:t>(</w:t>
            </w:r>
            <w:r>
              <w:rPr>
                <w:rFonts w:ascii="바탕" w:eastAsia="바탕" w:hAnsi="바탕" w:cs="바탕" w:hint="eastAsia"/>
                <w:lang w:val="ko-KR"/>
              </w:rPr>
              <w:t>업로드</w:t>
            </w:r>
            <w:r>
              <w:rPr>
                <w:rFonts w:ascii="Times New Roman" w:eastAsia="Times New Roman" w:hAnsi="Times New Roman"/>
                <w:lang w:val="ko-KR"/>
              </w:rPr>
              <w:t>)</w:t>
            </w:r>
            <w:r>
              <w:rPr>
                <w:rFonts w:ascii="바탕" w:eastAsia="바탕" w:hAnsi="바탕" w:cs="바탕" w:hint="eastAsia"/>
                <w:lang w:val="ko-KR"/>
              </w:rPr>
              <w:t>하는</w:t>
            </w:r>
            <w:r>
              <w:rPr>
                <w:rFonts w:ascii="Times New Roman" w:eastAsia="Times New Roman" w:hAnsi="Times New Roman"/>
                <w:lang w:val="ko-KR"/>
              </w:rPr>
              <w:t xml:space="preserve"> </w:t>
            </w:r>
            <w:r>
              <w:rPr>
                <w:rFonts w:ascii="바탕" w:eastAsia="바탕" w:hAnsi="바탕" w:cs="바탕" w:hint="eastAsia"/>
                <w:lang w:val="ko-KR"/>
              </w:rPr>
              <w:t>윈도우를</w:t>
            </w:r>
            <w:r>
              <w:rPr>
                <w:rFonts w:ascii="Times New Roman" w:eastAsia="Times New Roman" w:hAnsi="Times New Roman"/>
                <w:lang w:val="ko-KR"/>
              </w:rPr>
              <w:t xml:space="preserve"> </w:t>
            </w:r>
            <w:r>
              <w:rPr>
                <w:rFonts w:ascii="바탕" w:eastAsia="바탕" w:hAnsi="바탕" w:cs="바탕" w:hint="eastAsia"/>
                <w:lang w:val="ko-KR"/>
              </w:rPr>
              <w:t>오픈한다</w:t>
            </w:r>
            <w:r>
              <w:rPr>
                <w:rFonts w:ascii="Times New Roman" w:eastAsia="Times New Roman" w:hAnsi="Times New Roman"/>
                <w:lang w:val="ko-KR"/>
              </w:rPr>
              <w:t>.</w:t>
            </w:r>
          </w:p>
          <w:p w14:paraId="3C4006B0"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F4D6287" w14:textId="77777777" w:rsidR="00B52CC5" w:rsidRDefault="00B52CC5" w:rsidP="0037557F"/>
        </w:tc>
        <w:bookmarkEnd w:id="587"/>
      </w:tr>
      <w:bookmarkStart w:id="588" w:name="BKM_9DE9E3C3_9102_4d82_9204_908B8172E946"/>
      <w:tr w:rsidR="00B52CC5" w14:paraId="6A86D11C"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870FEC7"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openInputUrl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1EACC4B"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7AC3555"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추가할</w:t>
            </w:r>
            <w:r>
              <w:rPr>
                <w:rFonts w:ascii="Times New Roman" w:eastAsia="Times New Roman" w:hAnsi="Times New Roman"/>
                <w:lang w:val="ko-KR"/>
              </w:rPr>
              <w:t xml:space="preserve"> </w:t>
            </w:r>
            <w:r>
              <w:rPr>
                <w:rFonts w:ascii="바탕" w:eastAsia="바탕" w:hAnsi="바탕" w:cs="바탕" w:hint="eastAsia"/>
                <w:lang w:val="ko-KR"/>
              </w:rPr>
              <w:t>포틀릿</w:t>
            </w:r>
            <w:r>
              <w:rPr>
                <w:rFonts w:ascii="Times New Roman" w:eastAsia="Times New Roman" w:hAnsi="Times New Roman"/>
                <w:lang w:val="ko-KR"/>
              </w:rPr>
              <w:t xml:space="preserve"> URL</w:t>
            </w:r>
            <w:r>
              <w:rPr>
                <w:rFonts w:ascii="바탕" w:eastAsia="바탕" w:hAnsi="바탕" w:cs="바탕" w:hint="eastAsia"/>
                <w:lang w:val="ko-KR"/>
              </w:rPr>
              <w:t>을</w:t>
            </w:r>
            <w:r>
              <w:rPr>
                <w:rFonts w:ascii="Times New Roman" w:eastAsia="Times New Roman" w:hAnsi="Times New Roman"/>
                <w:lang w:val="ko-KR"/>
              </w:rPr>
              <w:t xml:space="preserve"> </w:t>
            </w:r>
            <w:r>
              <w:rPr>
                <w:rFonts w:ascii="바탕" w:eastAsia="바탕" w:hAnsi="바탕" w:cs="바탕" w:hint="eastAsia"/>
                <w:lang w:val="ko-KR"/>
              </w:rPr>
              <w:t>입력하는</w:t>
            </w:r>
            <w:r>
              <w:rPr>
                <w:rFonts w:ascii="Times New Roman" w:eastAsia="Times New Roman" w:hAnsi="Times New Roman"/>
                <w:lang w:val="ko-KR"/>
              </w:rPr>
              <w:t xml:space="preserve"> </w:t>
            </w:r>
            <w:r>
              <w:rPr>
                <w:rFonts w:ascii="바탕" w:eastAsia="바탕" w:hAnsi="바탕" w:cs="바탕" w:hint="eastAsia"/>
                <w:lang w:val="ko-KR"/>
              </w:rPr>
              <w:t>윈도우를</w:t>
            </w:r>
            <w:r>
              <w:rPr>
                <w:rFonts w:ascii="Times New Roman" w:eastAsia="Times New Roman" w:hAnsi="Times New Roman"/>
                <w:lang w:val="ko-KR"/>
              </w:rPr>
              <w:t xml:space="preserve"> </w:t>
            </w:r>
            <w:r>
              <w:rPr>
                <w:rFonts w:ascii="바탕" w:eastAsia="바탕" w:hAnsi="바탕" w:cs="바탕" w:hint="eastAsia"/>
                <w:lang w:val="ko-KR"/>
              </w:rPr>
              <w:t>오픈한다</w:t>
            </w:r>
            <w:r>
              <w:rPr>
                <w:rFonts w:ascii="Times New Roman" w:eastAsia="Times New Roman" w:hAnsi="Times New Roman"/>
                <w:lang w:val="ko-KR"/>
              </w:rPr>
              <w:t>.</w:t>
            </w:r>
          </w:p>
          <w:p w14:paraId="5486E0C9"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A4FDE" w14:textId="77777777" w:rsidR="00B52CC5" w:rsidRDefault="00B52CC5" w:rsidP="0037557F"/>
        </w:tc>
        <w:bookmarkEnd w:id="588"/>
      </w:tr>
      <w:bookmarkStart w:id="589" w:name="BKM_C0A73B0F_8467_4f89_98DE_A262E44B6930"/>
      <w:tr w:rsidR="00B52CC5" w14:paraId="27BC4CAF"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1111AB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openPortletList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83B3F91"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4026A07"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추가할</w:t>
            </w:r>
            <w:r>
              <w:rPr>
                <w:rFonts w:ascii="Times New Roman" w:eastAsia="Times New Roman" w:hAnsi="Times New Roman"/>
                <w:lang w:val="ko-KR"/>
              </w:rPr>
              <w:t xml:space="preserve"> </w:t>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리스트를</w:t>
            </w:r>
            <w:r>
              <w:rPr>
                <w:rFonts w:ascii="Times New Roman" w:eastAsia="Times New Roman" w:hAnsi="Times New Roman"/>
                <w:lang w:val="ko-KR"/>
              </w:rPr>
              <w:t xml:space="preserve"> </w:t>
            </w:r>
            <w:r>
              <w:rPr>
                <w:rFonts w:ascii="바탕" w:eastAsia="바탕" w:hAnsi="바탕" w:cs="바탕" w:hint="eastAsia"/>
                <w:lang w:val="ko-KR"/>
              </w:rPr>
              <w:t>검색하는</w:t>
            </w:r>
            <w:r>
              <w:rPr>
                <w:rFonts w:ascii="Times New Roman" w:eastAsia="Times New Roman" w:hAnsi="Times New Roman"/>
                <w:lang w:val="ko-KR"/>
              </w:rPr>
              <w:t xml:space="preserve"> </w:t>
            </w:r>
            <w:r>
              <w:rPr>
                <w:rFonts w:ascii="바탕" w:eastAsia="바탕" w:hAnsi="바탕" w:cs="바탕" w:hint="eastAsia"/>
                <w:lang w:val="ko-KR"/>
              </w:rPr>
              <w:t>윈도우를</w:t>
            </w:r>
            <w:r>
              <w:rPr>
                <w:rFonts w:ascii="Times New Roman" w:eastAsia="Times New Roman" w:hAnsi="Times New Roman"/>
                <w:lang w:val="ko-KR"/>
              </w:rPr>
              <w:t xml:space="preserve"> </w:t>
            </w:r>
            <w:r>
              <w:rPr>
                <w:rFonts w:ascii="바탕" w:eastAsia="바탕" w:hAnsi="바탕" w:cs="바탕" w:hint="eastAsia"/>
                <w:lang w:val="ko-KR"/>
              </w:rPr>
              <w:t>오픈한다</w:t>
            </w:r>
            <w:r>
              <w:rPr>
                <w:rFonts w:ascii="Times New Roman" w:eastAsia="Times New Roman" w:hAnsi="Times New Roman"/>
                <w:lang w:val="ko-KR"/>
              </w:rPr>
              <w:t>.</w:t>
            </w:r>
          </w:p>
          <w:p w14:paraId="5BAA6BE7"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3FA6332" w14:textId="77777777" w:rsidR="00B52CC5" w:rsidRDefault="00B52CC5" w:rsidP="0037557F"/>
        </w:tc>
        <w:bookmarkEnd w:id="589"/>
      </w:tr>
      <w:bookmarkStart w:id="590" w:name="BKM_C31A8857_57DD_4fd3_A1EB_B344FF181DEF"/>
      <w:tr w:rsidR="00B52CC5" w14:paraId="0AB6467D"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DD68F0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setEditable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B3A7F0D"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28D87B"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레이아웃을</w:t>
            </w:r>
            <w:r>
              <w:rPr>
                <w:rFonts w:ascii="Times New Roman" w:eastAsia="Times New Roman" w:hAnsi="Times New Roman"/>
                <w:lang w:val="ko-KR"/>
              </w:rPr>
              <w:t xml:space="preserve"> </w:t>
            </w:r>
            <w:r>
              <w:rPr>
                <w:rFonts w:ascii="바탕" w:eastAsia="바탕" w:hAnsi="바탕" w:cs="바탕" w:hint="eastAsia"/>
                <w:lang w:val="ko-KR"/>
              </w:rPr>
              <w:t>수정</w:t>
            </w:r>
            <w:r>
              <w:rPr>
                <w:rFonts w:ascii="Times New Roman" w:eastAsia="Times New Roman" w:hAnsi="Times New Roman"/>
                <w:lang w:val="ko-KR"/>
              </w:rPr>
              <w:t xml:space="preserve"> </w:t>
            </w:r>
            <w:r>
              <w:rPr>
                <w:rFonts w:ascii="바탕" w:eastAsia="바탕" w:hAnsi="바탕" w:cs="바탕" w:hint="eastAsia"/>
                <w:lang w:val="ko-KR"/>
              </w:rPr>
              <w:t>가능</w:t>
            </w:r>
            <w:r>
              <w:rPr>
                <w:rFonts w:ascii="Times New Roman" w:eastAsia="Times New Roman" w:hAnsi="Times New Roman"/>
                <w:lang w:val="ko-KR"/>
              </w:rPr>
              <w:t xml:space="preserve"> </w:t>
            </w:r>
            <w:r>
              <w:rPr>
                <w:rFonts w:ascii="바탕" w:eastAsia="바탕" w:hAnsi="바탕" w:cs="바탕" w:hint="eastAsia"/>
                <w:lang w:val="ko-KR"/>
              </w:rPr>
              <w:t>모드</w:t>
            </w:r>
            <w:r>
              <w:rPr>
                <w:rFonts w:ascii="Times New Roman" w:eastAsia="Times New Roman" w:hAnsi="Times New Roman"/>
                <w:lang w:val="ko-KR"/>
              </w:rPr>
              <w:t xml:space="preserve"> </w:t>
            </w:r>
            <w:r>
              <w:rPr>
                <w:rFonts w:ascii="바탕" w:eastAsia="바탕" w:hAnsi="바탕" w:cs="바탕" w:hint="eastAsia"/>
                <w:lang w:val="ko-KR"/>
              </w:rPr>
              <w:t>여부를</w:t>
            </w:r>
            <w:r>
              <w:rPr>
                <w:rFonts w:ascii="Times New Roman" w:eastAsia="Times New Roman" w:hAnsi="Times New Roman"/>
                <w:lang w:val="ko-KR"/>
              </w:rPr>
              <w:t xml:space="preserve"> </w:t>
            </w:r>
            <w:r>
              <w:rPr>
                <w:rFonts w:ascii="바탕" w:eastAsia="바탕" w:hAnsi="바탕" w:cs="바탕" w:hint="eastAsia"/>
                <w:lang w:val="ko-KR"/>
              </w:rPr>
              <w:t>변경한다</w:t>
            </w:r>
            <w:r>
              <w:rPr>
                <w:rFonts w:ascii="Times New Roman" w:eastAsia="Times New Roman" w:hAnsi="Times New Roman"/>
                <w:lang w:val="ko-KR"/>
              </w:rPr>
              <w:t>.</w:t>
            </w:r>
          </w:p>
          <w:p w14:paraId="0005E0D2"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8E8EC2"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editable</w:t>
            </w:r>
            <w:r>
              <w:rPr>
                <w:rStyle w:val="Objecttype"/>
                <w:rFonts w:ascii="Times New Roman" w:eastAsia="Times New Roman" w:hAnsi="Times New Roman"/>
              </w:rPr>
              <w:fldChar w:fldCharType="end"/>
            </w:r>
            <w:r>
              <w:rPr>
                <w:rFonts w:ascii="Times New Roman" w:eastAsia="Times New Roman" w:hAnsi="Times New Roman"/>
              </w:rPr>
              <w:t xml:space="preserve"> </w:t>
            </w:r>
          </w:p>
          <w:p w14:paraId="0407AAB5"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레이아웃</w:t>
            </w:r>
            <w:r>
              <w:rPr>
                <w:rFonts w:ascii="Times New Roman" w:eastAsia="Times New Roman" w:hAnsi="Times New Roman"/>
              </w:rPr>
              <w:t xml:space="preserve"> </w:t>
            </w:r>
            <w:r>
              <w:rPr>
                <w:rFonts w:ascii="바탕" w:eastAsia="바탕" w:hAnsi="바탕" w:cs="바탕" w:hint="eastAsia"/>
              </w:rPr>
              <w:t>수정</w:t>
            </w:r>
            <w:r>
              <w:rPr>
                <w:rFonts w:ascii="Times New Roman" w:eastAsia="Times New Roman" w:hAnsi="Times New Roman"/>
              </w:rPr>
              <w:t xml:space="preserve"> </w:t>
            </w:r>
            <w:r>
              <w:rPr>
                <w:rFonts w:ascii="바탕" w:eastAsia="바탕" w:hAnsi="바탕" w:cs="바탕" w:hint="eastAsia"/>
              </w:rPr>
              <w:t>가능</w:t>
            </w:r>
            <w:r>
              <w:rPr>
                <w:rFonts w:ascii="Times New Roman" w:eastAsia="Times New Roman" w:hAnsi="Times New Roman"/>
              </w:rPr>
              <w:t xml:space="preserve"> </w:t>
            </w:r>
            <w:r>
              <w:rPr>
                <w:rFonts w:ascii="바탕" w:eastAsia="바탕" w:hAnsi="바탕" w:cs="바탕" w:hint="eastAsia"/>
              </w:rPr>
              <w:t>모드</w:t>
            </w:r>
            <w:r>
              <w:rPr>
                <w:rFonts w:ascii="Times New Roman" w:eastAsia="Times New Roman" w:hAnsi="Times New Roman"/>
              </w:rPr>
              <w:t xml:space="preserve"> </w:t>
            </w:r>
            <w:r>
              <w:rPr>
                <w:rFonts w:ascii="바탕" w:eastAsia="바탕" w:hAnsi="바탕" w:cs="바탕" w:hint="eastAsia"/>
              </w:rPr>
              <w:t>여부</w:t>
            </w:r>
            <w:r>
              <w:rPr>
                <w:rFonts w:ascii="Times New Roman" w:eastAsia="Times New Roman" w:hAnsi="Times New Roman"/>
              </w:rPr>
              <w:fldChar w:fldCharType="end"/>
            </w:r>
          </w:p>
          <w:p w14:paraId="352C9754" w14:textId="77777777" w:rsidR="00B52CC5" w:rsidRDefault="00B52CC5" w:rsidP="0037557F"/>
        </w:tc>
        <w:bookmarkEnd w:id="590"/>
      </w:tr>
      <w:bookmarkStart w:id="591" w:name="BKM_AB047B53_91E9_4bcc_A48F_0019CD412B90"/>
      <w:tr w:rsidR="00B52CC5" w14:paraId="372102CE"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DBADC2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setPipelinable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49C036E"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03C6F3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파이프라인</w:t>
            </w:r>
            <w:r>
              <w:rPr>
                <w:rFonts w:ascii="Times New Roman" w:eastAsia="Times New Roman" w:hAnsi="Times New Roman"/>
                <w:lang w:val="ko-KR"/>
              </w:rPr>
              <w:t xml:space="preserve"> </w:t>
            </w:r>
            <w:r>
              <w:rPr>
                <w:rFonts w:ascii="바탕" w:eastAsia="바탕" w:hAnsi="바탕" w:cs="바탕" w:hint="eastAsia"/>
                <w:lang w:val="ko-KR"/>
              </w:rPr>
              <w:t>수정</w:t>
            </w:r>
            <w:r>
              <w:rPr>
                <w:rFonts w:ascii="Times New Roman" w:eastAsia="Times New Roman" w:hAnsi="Times New Roman"/>
                <w:lang w:val="ko-KR"/>
              </w:rPr>
              <w:t xml:space="preserve"> </w:t>
            </w:r>
            <w:r>
              <w:rPr>
                <w:rFonts w:ascii="바탕" w:eastAsia="바탕" w:hAnsi="바탕" w:cs="바탕" w:hint="eastAsia"/>
                <w:lang w:val="ko-KR"/>
              </w:rPr>
              <w:t>모드</w:t>
            </w:r>
            <w:r>
              <w:rPr>
                <w:rFonts w:ascii="Times New Roman" w:eastAsia="Times New Roman" w:hAnsi="Times New Roman"/>
                <w:lang w:val="ko-KR"/>
              </w:rPr>
              <w:t xml:space="preserve"> </w:t>
            </w:r>
            <w:r>
              <w:rPr>
                <w:rFonts w:ascii="바탕" w:eastAsia="바탕" w:hAnsi="바탕" w:cs="바탕" w:hint="eastAsia"/>
                <w:lang w:val="ko-KR"/>
              </w:rPr>
              <w:t>여부를</w:t>
            </w:r>
            <w:r>
              <w:rPr>
                <w:rFonts w:ascii="Times New Roman" w:eastAsia="Times New Roman" w:hAnsi="Times New Roman"/>
                <w:lang w:val="ko-KR"/>
              </w:rPr>
              <w:t xml:space="preserve"> </w:t>
            </w:r>
            <w:r>
              <w:rPr>
                <w:rFonts w:ascii="바탕" w:eastAsia="바탕" w:hAnsi="바탕" w:cs="바탕" w:hint="eastAsia"/>
                <w:lang w:val="ko-KR"/>
              </w:rPr>
              <w:t>변경한다</w:t>
            </w:r>
            <w:r>
              <w:rPr>
                <w:rFonts w:ascii="Times New Roman" w:eastAsia="Times New Roman" w:hAnsi="Times New Roman"/>
                <w:lang w:val="ko-KR"/>
              </w:rPr>
              <w:t>.</w:t>
            </w:r>
          </w:p>
          <w:p w14:paraId="2982C202"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598F56"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pipelinable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EDC987B"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파이프라인</w:t>
            </w:r>
            <w:r>
              <w:rPr>
                <w:rFonts w:ascii="Times New Roman" w:eastAsia="Times New Roman" w:hAnsi="Times New Roman"/>
              </w:rPr>
              <w:t xml:space="preserve"> </w:t>
            </w:r>
            <w:r>
              <w:rPr>
                <w:rFonts w:ascii="바탕" w:eastAsia="바탕" w:hAnsi="바탕" w:cs="바탕" w:hint="eastAsia"/>
              </w:rPr>
              <w:t>수정</w:t>
            </w:r>
            <w:r>
              <w:rPr>
                <w:rFonts w:ascii="Times New Roman" w:eastAsia="Times New Roman" w:hAnsi="Times New Roman"/>
              </w:rPr>
              <w:t xml:space="preserve"> </w:t>
            </w:r>
            <w:r>
              <w:rPr>
                <w:rFonts w:ascii="바탕" w:eastAsia="바탕" w:hAnsi="바탕" w:cs="바탕" w:hint="eastAsia"/>
              </w:rPr>
              <w:t>모드</w:t>
            </w:r>
            <w:r>
              <w:rPr>
                <w:rFonts w:ascii="Times New Roman" w:eastAsia="Times New Roman" w:hAnsi="Times New Roman"/>
              </w:rPr>
              <w:t xml:space="preserve"> </w:t>
            </w:r>
            <w:r>
              <w:rPr>
                <w:rFonts w:ascii="바탕" w:eastAsia="바탕" w:hAnsi="바탕" w:cs="바탕" w:hint="eastAsia"/>
              </w:rPr>
              <w:t>여부</w:t>
            </w:r>
            <w:r>
              <w:rPr>
                <w:rFonts w:ascii="Times New Roman" w:eastAsia="Times New Roman" w:hAnsi="Times New Roman"/>
              </w:rPr>
              <w:fldChar w:fldCharType="end"/>
            </w:r>
          </w:p>
          <w:p w14:paraId="2FD2700A" w14:textId="77777777" w:rsidR="00B52CC5" w:rsidRDefault="00B52CC5" w:rsidP="0037557F"/>
        </w:tc>
        <w:bookmarkEnd w:id="591"/>
      </w:tr>
    </w:tbl>
    <w:p w14:paraId="08756425" w14:textId="77777777" w:rsidR="00B52CC5" w:rsidRDefault="00B52CC5" w:rsidP="00B52CC5">
      <w:pPr>
        <w:rPr>
          <w:rFonts w:ascii="Times New Roman" w:eastAsia="Times New Roman" w:hAnsi="Times New Roman"/>
        </w:rPr>
      </w:pPr>
      <w:r>
        <w:rPr>
          <w:rFonts w:ascii="Times New Roman" w:eastAsia="Times New Roman" w:hAnsi="Times New Roman"/>
          <w:lang w:val="ko-KR"/>
        </w:rPr>
        <w:t xml:space="preserve"> </w:t>
      </w:r>
      <w:bookmarkEnd w:id="581"/>
    </w:p>
    <w:p w14:paraId="1A8F819C" w14:textId="77777777" w:rsidR="00B52CC5" w:rsidRDefault="00B52CC5" w:rsidP="00B52CC5">
      <w:pPr>
        <w:rPr>
          <w:rFonts w:ascii="Times New Roman" w:eastAsia="Times New Roman" w:hAnsi="Times New Roman"/>
        </w:rPr>
      </w:pPr>
    </w:p>
    <w:bookmarkStart w:id="592" w:name="BKM_0CF8A9BF_B0F5_4e43_BA5B_4F2A0CC53ECF"/>
    <w:p w14:paraId="0E6C10EC" w14:textId="77777777" w:rsidR="00B52CC5" w:rsidRDefault="00B52CC5" w:rsidP="00B52CC5">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593" w:name="_Toc309597017"/>
      <w:r>
        <w:t>_Layout</w:t>
      </w:r>
      <w:bookmarkEnd w:id="593"/>
      <w:r>
        <w:rPr>
          <w:b w:val="0"/>
          <w:bCs w:val="0"/>
        </w:rPr>
        <w:fldChar w:fldCharType="end"/>
      </w:r>
    </w:p>
    <w:p w14:paraId="62D1D9A4"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Panel</w:t>
      </w:r>
      <w:r>
        <w:rPr>
          <w:rStyle w:val="Objecttype"/>
          <w:rFonts w:ascii="Times New Roman" w:eastAsia="Times New Roman" w:hAnsi="Times New Roman"/>
        </w:rPr>
        <w:fldChar w:fldCharType="end"/>
      </w:r>
    </w:p>
    <w:p w14:paraId="2797535A"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lastRenderedPageBreak/>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3657750" w14:textId="77777777" w:rsidR="00B52CC5" w:rsidRDefault="00B52CC5" w:rsidP="00B52CC5">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layout</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169F2D2E"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7394ED96" w14:textId="77777777" w:rsidR="00B52CC5" w:rsidRDefault="00B52CC5" w:rsidP="00B52CC5">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{0CF8A9BF-B0F5-4e43-BA5B-4F2A0CC53ECF}</w:t>
      </w:r>
      <w:r>
        <w:rPr>
          <w:rFonts w:ascii="Times New Roman" w:eastAsia="Times New Roman" w:hAnsi="Times New Roman"/>
        </w:rPr>
        <w:fldChar w:fldCharType="end"/>
      </w:r>
    </w:p>
    <w:p w14:paraId="336B9651" w14:textId="77777777" w:rsidR="00B52CC5" w:rsidRDefault="00B52CC5" w:rsidP="00B52CC5">
      <w:pPr>
        <w:rPr>
          <w:rFonts w:ascii="Times New Roman" w:eastAsia="Times New Roman" w:hAnsi="Times New Roman"/>
        </w:rPr>
      </w:pPr>
    </w:p>
    <w:p w14:paraId="417280F6" w14:textId="77777777" w:rsidR="00B52CC5" w:rsidRDefault="00B52CC5" w:rsidP="00B52CC5">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타입</w:t>
      </w:r>
      <w:r>
        <w:rPr>
          <w:rFonts w:ascii="Times New Roman" w:eastAsia="Times New Roman" w:hAnsi="Times New Roman"/>
          <w:lang w:val="ko-KR"/>
        </w:rPr>
        <w:t xml:space="preserve">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추상</w:t>
      </w:r>
      <w:r>
        <w:rPr>
          <w:rFonts w:ascii="Times New Roman" w:eastAsia="Times New Roman" w:hAnsi="Times New Roman"/>
          <w:lang w:val="ko-KR"/>
        </w:rPr>
        <w:t xml:space="preserve"> </w:t>
      </w:r>
      <w:r>
        <w:rPr>
          <w:rFonts w:ascii="바탕" w:eastAsia="바탕" w:hAnsi="바탕" w:cs="바탕" w:hint="eastAsia"/>
          <w:lang w:val="ko-KR"/>
        </w:rPr>
        <w:t>클래스</w:t>
      </w:r>
    </w:p>
    <w:p w14:paraId="60CA278B" w14:textId="77777777" w:rsidR="00B52CC5" w:rsidRDefault="00B52CC5" w:rsidP="00B52CC5">
      <w:pPr>
        <w:rPr>
          <w:rFonts w:ascii="Times New Roman" w:eastAsia="Times New Roman" w:hAnsi="Times New Roman"/>
        </w:rPr>
      </w:pPr>
    </w:p>
    <w:p w14:paraId="465BF8F4" w14:textId="77777777" w:rsidR="00B52CC5" w:rsidRDefault="00B52CC5" w:rsidP="00B52CC5">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B52CC5" w14:paraId="00A33D43"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516A9356" w14:textId="77777777" w:rsidR="00B52CC5" w:rsidRDefault="00B52CC5"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B52CC5" w14:paraId="5B05A7A4" w14:textId="77777777" w:rsidTr="0037557F">
        <w:tblPrEx>
          <w:tblCellMar>
            <w:top w:w="0" w:type="dxa"/>
            <w:bottom w:w="0" w:type="dxa"/>
          </w:tblCellMar>
        </w:tblPrEx>
        <w:trPr>
          <w:trHeight w:val="351"/>
        </w:trPr>
        <w:tc>
          <w:tcPr>
            <w:tcW w:w="630" w:type="dxa"/>
            <w:tcBorders>
              <w:top w:val="nil"/>
              <w:left w:val="nil"/>
              <w:bottom w:val="nil"/>
              <w:right w:val="nil"/>
            </w:tcBorders>
          </w:tcPr>
          <w:p w14:paraId="1171DFDA" w14:textId="77777777" w:rsidR="00B52CC5" w:rsidRDefault="00B52CC5"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58A55DA0"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4398A74B" w14:textId="77777777" w:rsidR="00B52CC5" w:rsidRDefault="00B52CC5" w:rsidP="00B52CC5">
      <w:pPr>
        <w:rPr>
          <w:rFonts w:ascii="Times New Roman" w:eastAsia="Times New Roman" w:hAnsi="Times New Roman"/>
        </w:rPr>
      </w:pPr>
    </w:p>
    <w:p w14:paraId="5256B460" w14:textId="77777777" w:rsidR="00B52CC5" w:rsidRDefault="00B52CC5" w:rsidP="00B52CC5">
      <w:pPr>
        <w:rPr>
          <w:rFonts w:ascii="Times New Roman" w:eastAsia="Times New Roman" w:hAnsi="Times New Roman"/>
        </w:rPr>
      </w:pPr>
    </w:p>
    <w:p w14:paraId="6352A655"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B52CC5" w14:paraId="6838BC67"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4C3F473" w14:textId="77777777" w:rsidR="00B52CC5" w:rsidRDefault="00B52CC5"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C85DD5C" w14:textId="77777777" w:rsidR="00B52CC5" w:rsidRDefault="00B52CC5"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689D661" w14:textId="77777777" w:rsidR="00B52CC5" w:rsidRDefault="00B52CC5"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0F23DC7"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r>
      <w:tr w:rsidR="00B52CC5" w14:paraId="625FC8AF"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3A0B5B3"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27678A1E"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4A2A5E90"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567AA6F5"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3A63ED61"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26967D0E"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6483B41"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4C161D28"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Panel</w:t>
            </w:r>
            <w:r>
              <w:rPr>
                <w:rFonts w:ascii="Times New Roman" w:eastAsia="Times New Roman" w:hAnsi="Times New Roman"/>
              </w:rPr>
              <w:fldChar w:fldCharType="end"/>
            </w:r>
          </w:p>
          <w:p w14:paraId="07695AC8"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6FCC5690"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0D21BD17"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067BC91D"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FA2DDA9"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761E4813"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02BFFD23"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1A5EE17D"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44FD2D9D"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PortalPanel</w:t>
            </w:r>
            <w:r>
              <w:rPr>
                <w:rFonts w:ascii="Times New Roman" w:eastAsia="Times New Roman" w:hAnsi="Times New Roman"/>
              </w:rPr>
              <w:fldChar w:fldCharType="end"/>
            </w:r>
          </w:p>
          <w:p w14:paraId="3FCBA92A"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032594E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53CDA021"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1284FFC3"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1354AA4B"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3215B98B"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4A5E4D3D"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55DF192D"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6AD5C3AA"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25C03550"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59CA0EE9"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37AADA1C"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LY_3_Columns</w:t>
            </w:r>
            <w:r>
              <w:rPr>
                <w:rFonts w:ascii="Times New Roman" w:eastAsia="Times New Roman" w:hAnsi="Times New Roman"/>
              </w:rPr>
              <w:fldChar w:fldCharType="end"/>
            </w:r>
          </w:p>
          <w:p w14:paraId="307E395E"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56B92C7"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3AEACF02"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5D145D29"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7146DB23"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651C779"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1DEFD696"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EC606A9"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2DFA51A5"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771AEF05"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5F5088F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2FA3C9E5"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LY_2_Columns_3</w:t>
            </w:r>
            <w:r>
              <w:rPr>
                <w:rFonts w:ascii="Times New Roman" w:eastAsia="Times New Roman" w:hAnsi="Times New Roman"/>
              </w:rPr>
              <w:fldChar w:fldCharType="end"/>
            </w:r>
          </w:p>
          <w:p w14:paraId="39851F52"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430F716B"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427EED8A"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1A6B8E8B"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2B4821F2"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094B0447"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498999F8"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507F437"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6D308C8A"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7A8C6A90"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77E10DD2"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FDC26B4"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LY_2_Columns_2</w:t>
            </w:r>
            <w:r>
              <w:rPr>
                <w:rFonts w:ascii="Times New Roman" w:eastAsia="Times New Roman" w:hAnsi="Times New Roman"/>
              </w:rPr>
              <w:fldChar w:fldCharType="end"/>
            </w:r>
          </w:p>
          <w:p w14:paraId="0BC59326"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35AABE6B"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7257EFC0"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329593A2"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2F4D837F"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BBA6A37"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0E321D40"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EE49EB4"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63A93089"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6CB7ED1B"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67100FE1"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6E3E1A4E"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LY_2_Columns_1</w:t>
            </w:r>
            <w:r>
              <w:rPr>
                <w:rFonts w:ascii="Times New Roman" w:eastAsia="Times New Roman" w:hAnsi="Times New Roman"/>
              </w:rPr>
              <w:fldChar w:fldCharType="end"/>
            </w:r>
          </w:p>
          <w:p w14:paraId="5F840DEE"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68175D5E"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365CD4B"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53819089"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2C92ACE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11FF677F"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215CAED7"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398D6E0"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097812D0"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E767B52"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0265D6C1"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17EC550D"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LY_2_2_Columns</w:t>
            </w:r>
            <w:r>
              <w:rPr>
                <w:rFonts w:ascii="Times New Roman" w:eastAsia="Times New Roman" w:hAnsi="Times New Roman"/>
              </w:rPr>
              <w:fldChar w:fldCharType="end"/>
            </w:r>
          </w:p>
          <w:p w14:paraId="60878A45"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4AD072E6"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39D4C8BB"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33258C58"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4285E0B6"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250A90AB"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70858028"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BAC22DA"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15C2009B"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4E9DF414"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1CA97ED5"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2D736382"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LY_1_Column</w:t>
            </w:r>
            <w:r>
              <w:rPr>
                <w:rFonts w:ascii="Times New Roman" w:eastAsia="Times New Roman" w:hAnsi="Times New Roman"/>
              </w:rPr>
              <w:fldChar w:fldCharType="end"/>
            </w:r>
          </w:p>
          <w:p w14:paraId="3EBD398F"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C55F9C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095CA83B"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42AE9E00"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3FF0332D"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7CE822A1"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2AD45125"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4C928088" w14:textId="77777777" w:rsidR="00B52CC5" w:rsidRDefault="00B52CC5" w:rsidP="0037557F">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2B59C0F1"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2D4BA7BB"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4A6E8407"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CCBEB3F"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LY_1_2_Columns_2</w:t>
            </w:r>
            <w:r>
              <w:rPr>
                <w:rFonts w:ascii="Times New Roman" w:eastAsia="Times New Roman" w:hAnsi="Times New Roman"/>
              </w:rPr>
              <w:fldChar w:fldCharType="end"/>
            </w:r>
          </w:p>
          <w:p w14:paraId="060C762E"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271E6F38"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559D8D23"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183C50BB"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5CF1E7AE"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751DE92"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0FB3FA4C"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E39C492"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7936DD7E"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48DC1D6A"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3F61420D"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112FBEB3"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LY_1_2_Columns_1</w:t>
            </w:r>
            <w:r>
              <w:rPr>
                <w:rFonts w:ascii="Times New Roman" w:eastAsia="Times New Roman" w:hAnsi="Times New Roman"/>
              </w:rPr>
              <w:fldChar w:fldCharType="end"/>
            </w:r>
          </w:p>
          <w:p w14:paraId="6FB38190"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547E556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0D9FB720"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43410484"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3057172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181F9C18"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7937301C"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695E438"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3F60EB12"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0426EA42"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63F59BD9"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6068C4AC"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LY_1_2_1_Columns</w:t>
            </w:r>
            <w:r>
              <w:rPr>
                <w:rFonts w:ascii="Times New Roman" w:eastAsia="Times New Roman" w:hAnsi="Times New Roman"/>
              </w:rPr>
              <w:fldChar w:fldCharType="end"/>
            </w:r>
          </w:p>
          <w:p w14:paraId="2E4DE974"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E01E15A"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292F2E36"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120C927B"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075C296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75AC9759"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r w:rsidR="00B52CC5" w14:paraId="01F8C45E"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553D88E6"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Aggregation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34B9BA98"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438274B" w14:textId="77777777" w:rsidR="00B52CC5" w:rsidRDefault="00B52CC5"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09484C6E"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35A8C5D1"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_Layout</w:t>
            </w:r>
            <w:r>
              <w:rPr>
                <w:rFonts w:ascii="Times New Roman" w:eastAsia="Times New Roman" w:hAnsi="Times New Roman"/>
              </w:rPr>
              <w:fldChar w:fldCharType="end"/>
            </w:r>
          </w:p>
          <w:p w14:paraId="26B9C310"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3F7CF203"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375D3595"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PortletContainer</w:t>
            </w:r>
            <w:r>
              <w:rPr>
                <w:rFonts w:ascii="Times New Roman" w:eastAsia="Times New Roman" w:hAnsi="Times New Roman"/>
              </w:rPr>
              <w:fldChar w:fldCharType="end"/>
            </w:r>
          </w:p>
          <w:p w14:paraId="0DDD5C77"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0030F1B7"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70B59A99" w14:textId="77777777" w:rsidR="00B52CC5" w:rsidRDefault="00B52CC5" w:rsidP="0037557F">
            <w:pPr>
              <w:rPr>
                <w:rFonts w:ascii="Times New Roman" w:eastAsia="Times New Roman" w:hAnsi="Times New Roman"/>
              </w:rPr>
            </w:pPr>
            <w:r>
              <w:rPr>
                <w:rFonts w:ascii="Times New Roman" w:eastAsia="Times New Roman" w:hAnsi="Times New Roman"/>
              </w:rPr>
              <w:t xml:space="preserve"> </w:t>
            </w:r>
          </w:p>
        </w:tc>
      </w:tr>
    </w:tbl>
    <w:p w14:paraId="3F91F17C" w14:textId="77777777" w:rsidR="00B52CC5" w:rsidRDefault="00B52CC5" w:rsidP="00B52CC5">
      <w:pPr>
        <w:rPr>
          <w:rFonts w:ascii="Times New Roman" w:eastAsia="Times New Roman" w:hAnsi="Times New Roman"/>
        </w:rPr>
      </w:pPr>
      <w:bookmarkStart w:id="594" w:name="BKM_D44669DC_1F1E_42b7_BC29_18735CAE3C42"/>
    </w:p>
    <w:p w14:paraId="5CEA09C0" w14:textId="77777777" w:rsidR="00B52CC5" w:rsidRDefault="00B52CC5" w:rsidP="00B52CC5">
      <w:pPr>
        <w:rPr>
          <w:rFonts w:ascii="Times New Roman" w:eastAsia="Times New Roman" w:hAnsi="Times New Roman"/>
        </w:rPr>
      </w:pPr>
    </w:p>
    <w:p w14:paraId="1984E438" w14:textId="77777777" w:rsidR="00B52CC5" w:rsidRDefault="00B52CC5" w:rsidP="00B52CC5">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B52CC5" w14:paraId="53077A21" w14:textId="77777777" w:rsidTr="0037557F">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A33E72D" w14:textId="77777777" w:rsidR="00B52CC5" w:rsidRDefault="00B52CC5" w:rsidP="0037557F">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43870FA" w14:textId="77777777" w:rsidR="00B52CC5" w:rsidRDefault="00B52CC5" w:rsidP="0037557F">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53198A" w14:textId="77777777" w:rsidR="00B52CC5" w:rsidRDefault="00B52CC5" w:rsidP="0037557F">
            <w:pPr>
              <w:rPr>
                <w:rFonts w:ascii="Times New Roman" w:eastAsia="Times New Roman" w:hAnsi="Times New Roman"/>
                <w:b/>
                <w:bCs/>
              </w:rPr>
            </w:pPr>
            <w:r>
              <w:rPr>
                <w:rFonts w:ascii="Times New Roman" w:eastAsia="Times New Roman" w:hAnsi="Times New Roman"/>
                <w:b/>
                <w:bCs/>
              </w:rPr>
              <w:t>Parameters</w:t>
            </w:r>
          </w:p>
        </w:tc>
      </w:tr>
      <w:tr w:rsidR="00B52CC5" w14:paraId="11B2CD71"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0E52A4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addPortlet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2934A38"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793262D"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컨테이너에</w:t>
            </w:r>
            <w:r>
              <w:rPr>
                <w:rFonts w:ascii="Times New Roman" w:eastAsia="Times New Roman" w:hAnsi="Times New Roman"/>
                <w:lang w:val="ko-KR"/>
              </w:rPr>
              <w:t xml:space="preserve"> </w:t>
            </w:r>
            <w:r>
              <w:rPr>
                <w:rFonts w:ascii="바탕" w:eastAsia="바탕" w:hAnsi="바탕" w:cs="바탕" w:hint="eastAsia"/>
                <w:lang w:val="ko-KR"/>
              </w:rPr>
              <w:t>포틀릿을</w:t>
            </w:r>
            <w:r>
              <w:rPr>
                <w:rFonts w:ascii="Times New Roman" w:eastAsia="Times New Roman" w:hAnsi="Times New Roman"/>
                <w:lang w:val="ko-KR"/>
              </w:rPr>
              <w:t xml:space="preserve"> </w:t>
            </w:r>
            <w:r>
              <w:rPr>
                <w:rFonts w:ascii="바탕" w:eastAsia="바탕" w:hAnsi="바탕" w:cs="바탕" w:hint="eastAsia"/>
                <w:lang w:val="ko-KR"/>
              </w:rPr>
              <w:t>추가한다</w:t>
            </w:r>
            <w:r>
              <w:rPr>
                <w:rFonts w:ascii="Times New Roman" w:eastAsia="Times New Roman" w:hAnsi="Times New Roman"/>
                <w:lang w:val="ko-KR"/>
              </w:rPr>
              <w:t>.</w:t>
            </w:r>
          </w:p>
          <w:p w14:paraId="632C7266"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B2D9C2E"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Ext.app.Portlet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portlet</w:t>
            </w:r>
            <w:r>
              <w:rPr>
                <w:rStyle w:val="Objecttype"/>
                <w:rFonts w:ascii="Times New Roman" w:eastAsia="Times New Roman" w:hAnsi="Times New Roman"/>
              </w:rPr>
              <w:fldChar w:fldCharType="end"/>
            </w:r>
            <w:r>
              <w:rPr>
                <w:rFonts w:ascii="Times New Roman" w:eastAsia="Times New Roman" w:hAnsi="Times New Roman"/>
              </w:rPr>
              <w:t xml:space="preserve"> </w:t>
            </w:r>
          </w:p>
          <w:p w14:paraId="5FCD647B"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포틀릿</w:t>
            </w:r>
            <w:r>
              <w:rPr>
                <w:rFonts w:ascii="Times New Roman" w:eastAsia="Times New Roman" w:hAnsi="Times New Roman"/>
              </w:rPr>
              <w:fldChar w:fldCharType="end"/>
            </w:r>
          </w:p>
          <w:p w14:paraId="65949F5E" w14:textId="77777777" w:rsidR="00B52CC5" w:rsidRDefault="00B52CC5" w:rsidP="0037557F"/>
        </w:tc>
        <w:bookmarkEnd w:id="594"/>
      </w:tr>
      <w:bookmarkStart w:id="595" w:name="BKM_DC1AB041_E569_4c07_9B56_ADA46D3E82A6"/>
      <w:tr w:rsidR="00B52CC5" w14:paraId="2259E608"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38017EF"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adjustMarginBottom</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422E1EC"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941FA1E" w14:textId="77777777" w:rsidR="00B52CC5" w:rsidRDefault="00B52CC5" w:rsidP="0037557F">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PortalPanel </w:t>
            </w:r>
            <w:r>
              <w:rPr>
                <w:rFonts w:ascii="바탕" w:eastAsia="바탕" w:hAnsi="바탕" w:cs="바탕" w:hint="eastAsia"/>
                <w:lang w:val="ko-KR"/>
              </w:rPr>
              <w:t>을</w:t>
            </w:r>
            <w:r>
              <w:rPr>
                <w:rFonts w:ascii="Times New Roman" w:eastAsia="Times New Roman" w:hAnsi="Times New Roman"/>
                <w:lang w:val="ko-KR"/>
              </w:rPr>
              <w:t xml:space="preserve"> </w:t>
            </w:r>
            <w:r>
              <w:rPr>
                <w:rFonts w:ascii="바탕" w:eastAsia="바탕" w:hAnsi="바탕" w:cs="바탕" w:hint="eastAsia"/>
                <w:lang w:val="ko-KR"/>
              </w:rPr>
              <w:t>조합한</w:t>
            </w:r>
            <w:r>
              <w:rPr>
                <w:rFonts w:ascii="Times New Roman" w:eastAsia="Times New Roman" w:hAnsi="Times New Roman"/>
                <w:lang w:val="ko-KR"/>
              </w:rPr>
              <w:t xml:space="preserve"> Layout </w:t>
            </w:r>
            <w:r>
              <w:rPr>
                <w:rFonts w:ascii="바탕" w:eastAsia="바탕" w:hAnsi="바탕" w:cs="바탕" w:hint="eastAsia"/>
                <w:lang w:val="ko-KR"/>
              </w:rPr>
              <w:t>인</w:t>
            </w:r>
            <w:r>
              <w:rPr>
                <w:rFonts w:ascii="Times New Roman" w:eastAsia="Times New Roman" w:hAnsi="Times New Roman"/>
                <w:lang w:val="ko-KR"/>
              </w:rPr>
              <w:t xml:space="preserve"> </w:t>
            </w:r>
            <w:r>
              <w:rPr>
                <w:rFonts w:ascii="바탕" w:eastAsia="바탕" w:hAnsi="바탕" w:cs="바탕" w:hint="eastAsia"/>
                <w:lang w:val="ko-KR"/>
              </w:rPr>
              <w:t>경우</w:t>
            </w:r>
            <w:r>
              <w:rPr>
                <w:rFonts w:ascii="Times New Roman" w:eastAsia="Times New Roman" w:hAnsi="Times New Roman"/>
                <w:lang w:val="ko-KR"/>
              </w:rPr>
              <w:t xml:space="preserve"> </w:t>
            </w:r>
            <w:r>
              <w:rPr>
                <w:rFonts w:ascii="바탕" w:eastAsia="바탕" w:hAnsi="바탕" w:cs="바탕" w:hint="eastAsia"/>
                <w:lang w:val="ko-KR"/>
              </w:rPr>
              <w:t>각</w:t>
            </w:r>
            <w:r>
              <w:rPr>
                <w:rFonts w:ascii="Times New Roman" w:eastAsia="Times New Roman" w:hAnsi="Times New Roman"/>
                <w:lang w:val="ko-KR"/>
              </w:rPr>
              <w:t xml:space="preserve"> PortalColumn </w:t>
            </w:r>
            <w:r>
              <w:rPr>
                <w:rFonts w:ascii="바탕" w:eastAsia="바탕" w:hAnsi="바탕" w:cs="바탕" w:hint="eastAsia"/>
                <w:lang w:val="ko-KR"/>
              </w:rPr>
              <w:t>의</w:t>
            </w:r>
            <w:r>
              <w:rPr>
                <w:rFonts w:ascii="Times New Roman" w:eastAsia="Times New Roman" w:hAnsi="Times New Roman"/>
                <w:lang w:val="ko-KR"/>
              </w:rPr>
              <w:t xml:space="preserve"> </w:t>
            </w:r>
            <w:r>
              <w:rPr>
                <w:rFonts w:ascii="바탕" w:eastAsia="바탕" w:hAnsi="바탕" w:cs="바탕" w:hint="eastAsia"/>
                <w:lang w:val="ko-KR"/>
              </w:rPr>
              <w:t>맨</w:t>
            </w:r>
            <w:r>
              <w:rPr>
                <w:rFonts w:ascii="Times New Roman" w:eastAsia="Times New Roman" w:hAnsi="Times New Roman"/>
                <w:lang w:val="ko-KR"/>
              </w:rPr>
              <w:t xml:space="preserve"> </w:t>
            </w:r>
            <w:r>
              <w:rPr>
                <w:rFonts w:ascii="바탕" w:eastAsia="바탕" w:hAnsi="바탕" w:cs="바탕" w:hint="eastAsia"/>
                <w:lang w:val="ko-KR"/>
              </w:rPr>
              <w:t>아래</w:t>
            </w:r>
            <w:r>
              <w:rPr>
                <w:rFonts w:ascii="Times New Roman" w:eastAsia="Times New Roman" w:hAnsi="Times New Roman"/>
                <w:lang w:val="ko-KR"/>
              </w:rPr>
              <w:t xml:space="preserve"> </w:t>
            </w:r>
            <w:r>
              <w:rPr>
                <w:rFonts w:ascii="바탕" w:eastAsia="바탕" w:hAnsi="바탕" w:cs="바탕" w:hint="eastAsia"/>
                <w:lang w:val="ko-KR"/>
              </w:rPr>
              <w:t>포포틀릿의</w:t>
            </w:r>
            <w:r>
              <w:rPr>
                <w:rFonts w:ascii="Times New Roman" w:eastAsia="Times New Roman" w:hAnsi="Times New Roman"/>
                <w:lang w:val="ko-KR"/>
              </w:rPr>
              <w:t xml:space="preserve"> margin-bottom </w:t>
            </w:r>
            <w:r>
              <w:rPr>
                <w:rFonts w:ascii="바탕" w:eastAsia="바탕" w:hAnsi="바탕" w:cs="바탕" w:hint="eastAsia"/>
                <w:lang w:val="ko-KR"/>
              </w:rPr>
              <w:t>을</w:t>
            </w:r>
            <w:r>
              <w:rPr>
                <w:rFonts w:ascii="Times New Roman" w:eastAsia="Times New Roman" w:hAnsi="Times New Roman"/>
                <w:lang w:val="ko-KR"/>
              </w:rPr>
              <w:t xml:space="preserve"> 0</w:t>
            </w:r>
            <w:r>
              <w:rPr>
                <w:rFonts w:ascii="바탕" w:eastAsia="바탕" w:hAnsi="바탕" w:cs="바탕" w:hint="eastAsia"/>
                <w:lang w:val="ko-KR"/>
              </w:rPr>
              <w:t>으로</w:t>
            </w:r>
            <w:r>
              <w:rPr>
                <w:rFonts w:ascii="Times New Roman" w:eastAsia="Times New Roman" w:hAnsi="Times New Roman"/>
                <w:lang w:val="ko-KR"/>
              </w:rPr>
              <w:t xml:space="preserve"> </w:t>
            </w:r>
            <w:r>
              <w:rPr>
                <w:rFonts w:ascii="바탕" w:eastAsia="바탕" w:hAnsi="바탕" w:cs="바탕" w:hint="eastAsia"/>
                <w:lang w:val="ko-KR"/>
              </w:rPr>
              <w:t>한다</w:t>
            </w:r>
            <w:r>
              <w:rPr>
                <w:rFonts w:ascii="Times New Roman" w:eastAsia="Times New Roman" w:hAnsi="Times New Roman"/>
                <w:lang w:val="ko-KR"/>
              </w:rPr>
              <w:t>.</w:t>
            </w:r>
          </w:p>
          <w:p w14:paraId="33253381" w14:textId="77777777" w:rsidR="00B52CC5" w:rsidRDefault="00B52CC5" w:rsidP="0037557F">
            <w:pPr>
              <w:rPr>
                <w:rFonts w:ascii="Times New Roman" w:eastAsia="Times New Roman" w:hAnsi="Times New Roman"/>
              </w:rPr>
            </w:pPr>
            <w:r>
              <w:rPr>
                <w:rFonts w:ascii="바탕" w:eastAsia="바탕" w:hAnsi="바탕" w:cs="바탕" w:hint="eastAsia"/>
                <w:lang w:val="ko-KR"/>
              </w:rPr>
              <w:t>포틀릿간의</w:t>
            </w:r>
            <w:r>
              <w:rPr>
                <w:rFonts w:ascii="Times New Roman" w:eastAsia="Times New Roman" w:hAnsi="Times New Roman"/>
                <w:lang w:val="ko-KR"/>
              </w:rPr>
              <w:t xml:space="preserve"> </w:t>
            </w:r>
            <w:r>
              <w:rPr>
                <w:rFonts w:ascii="바탕" w:eastAsia="바탕" w:hAnsi="바탕" w:cs="바탕" w:hint="eastAsia"/>
                <w:lang w:val="ko-KR"/>
              </w:rPr>
              <w:t>간격을</w:t>
            </w:r>
            <w:r>
              <w:rPr>
                <w:rFonts w:ascii="Times New Roman" w:eastAsia="Times New Roman" w:hAnsi="Times New Roman"/>
                <w:lang w:val="ko-KR"/>
              </w:rPr>
              <w:t xml:space="preserve"> </w:t>
            </w:r>
            <w:r>
              <w:rPr>
                <w:rFonts w:ascii="바탕" w:eastAsia="바탕" w:hAnsi="바탕" w:cs="바탕" w:hint="eastAsia"/>
                <w:lang w:val="ko-KR"/>
              </w:rPr>
              <w:t>일정하게</w:t>
            </w:r>
            <w:r>
              <w:rPr>
                <w:rFonts w:ascii="Times New Roman" w:eastAsia="Times New Roman" w:hAnsi="Times New Roman"/>
                <w:lang w:val="ko-KR"/>
              </w:rPr>
              <w:t xml:space="preserve"> </w:t>
            </w:r>
            <w:r>
              <w:rPr>
                <w:rFonts w:ascii="바탕" w:eastAsia="바탕" w:hAnsi="바탕" w:cs="바탕" w:hint="eastAsia"/>
                <w:lang w:val="ko-KR"/>
              </w:rPr>
              <w:t>조절</w:t>
            </w:r>
            <w:r>
              <w:rPr>
                <w:rFonts w:ascii="Times New Roman" w:eastAsia="Times New Roman" w:hAnsi="Times New Roman"/>
                <w:lang w:val="ko-KR"/>
              </w:rPr>
              <w:t xml:space="preserve"> </w:t>
            </w:r>
            <w:r>
              <w:rPr>
                <w:rFonts w:ascii="바탕" w:eastAsia="바탕" w:hAnsi="바탕" w:cs="바탕" w:hint="eastAsia"/>
                <w:lang w:val="ko-KR"/>
              </w:rPr>
              <w:t>하기</w:t>
            </w:r>
            <w:r>
              <w:rPr>
                <w:rFonts w:ascii="Times New Roman" w:eastAsia="Times New Roman" w:hAnsi="Times New Roman"/>
                <w:lang w:val="ko-KR"/>
              </w:rPr>
              <w:t xml:space="preserve"> </w:t>
            </w:r>
            <w:r>
              <w:rPr>
                <w:rFonts w:ascii="바탕" w:eastAsia="바탕" w:hAnsi="바탕" w:cs="바탕" w:hint="eastAsia"/>
                <w:lang w:val="ko-KR"/>
              </w:rPr>
              <w:t>위해</w:t>
            </w:r>
            <w:r>
              <w:rPr>
                <w:rFonts w:ascii="Times New Roman" w:eastAsia="Times New Roman" w:hAnsi="Times New Roman"/>
                <w:lang w:val="ko-KR"/>
              </w:rPr>
              <w:t xml:space="preserve"> </w:t>
            </w:r>
            <w:r>
              <w:rPr>
                <w:rFonts w:ascii="바탕" w:eastAsia="바탕" w:hAnsi="바탕" w:cs="바탕" w:hint="eastAsia"/>
                <w:lang w:val="ko-KR"/>
              </w:rPr>
              <w:t>사용한다</w:t>
            </w:r>
            <w:r>
              <w:rPr>
                <w:rFonts w:ascii="Times New Roman" w:eastAsia="Times New Roman" w:hAnsi="Times New Roman"/>
                <w:lang w:val="ko-KR"/>
              </w:rPr>
              <w:t>.</w:t>
            </w:r>
          </w:p>
          <w:p w14:paraId="3535B734"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8C20979"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Ext.app.PortalColumn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portalColumn</w:t>
            </w:r>
            <w:r>
              <w:rPr>
                <w:rStyle w:val="Objecttype"/>
                <w:rFonts w:ascii="Times New Roman" w:eastAsia="Times New Roman" w:hAnsi="Times New Roman"/>
              </w:rPr>
              <w:fldChar w:fldCharType="end"/>
            </w:r>
            <w:r>
              <w:rPr>
                <w:rFonts w:ascii="Times New Roman" w:eastAsia="Times New Roman" w:hAnsi="Times New Roman"/>
              </w:rPr>
              <w:t xml:space="preserve"> </w:t>
            </w:r>
          </w:p>
          <w:p w14:paraId="76F26103"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포털컬럼</w:t>
            </w:r>
            <w:r>
              <w:rPr>
                <w:rFonts w:ascii="Times New Roman" w:eastAsia="Times New Roman" w:hAnsi="Times New Roman"/>
              </w:rPr>
              <w:fldChar w:fldCharType="end"/>
            </w:r>
          </w:p>
          <w:p w14:paraId="4B80AC2C" w14:textId="77777777" w:rsidR="00B52CC5" w:rsidRDefault="00B52CC5" w:rsidP="0037557F"/>
        </w:tc>
        <w:bookmarkEnd w:id="595"/>
      </w:tr>
      <w:bookmarkStart w:id="596" w:name="BKM_70BCE6C7_FB46_4a06_9F23_44B2E1B35CB9"/>
      <w:tr w:rsidR="00B52CC5" w14:paraId="3B9A5BE2"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DDA96C6"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adjustMarginBottomAll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5D709E9"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A423B5"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PortalPanel </w:t>
            </w:r>
            <w:r>
              <w:rPr>
                <w:rFonts w:ascii="바탕" w:eastAsia="바탕" w:hAnsi="바탕" w:cs="바탕" w:hint="eastAsia"/>
                <w:lang w:val="ko-KR"/>
              </w:rPr>
              <w:t>의</w:t>
            </w:r>
            <w:r>
              <w:rPr>
                <w:rFonts w:ascii="Times New Roman" w:eastAsia="Times New Roman" w:hAnsi="Times New Roman"/>
                <w:lang w:val="ko-KR"/>
              </w:rPr>
              <w:t xml:space="preserve"> </w:t>
            </w:r>
            <w:r>
              <w:rPr>
                <w:rFonts w:ascii="바탕" w:eastAsia="바탕" w:hAnsi="바탕" w:cs="바탕" w:hint="eastAsia"/>
                <w:lang w:val="ko-KR"/>
              </w:rPr>
              <w:t>모든</w:t>
            </w:r>
            <w:r>
              <w:rPr>
                <w:rFonts w:ascii="Times New Roman" w:eastAsia="Times New Roman" w:hAnsi="Times New Roman"/>
                <w:lang w:val="ko-KR"/>
              </w:rPr>
              <w:t xml:space="preserve"> PortalColumn </w:t>
            </w:r>
            <w:r>
              <w:rPr>
                <w:rFonts w:ascii="바탕" w:eastAsia="바탕" w:hAnsi="바탕" w:cs="바탕" w:hint="eastAsia"/>
                <w:lang w:val="ko-KR"/>
              </w:rPr>
              <w:t>내에</w:t>
            </w:r>
            <w:r>
              <w:rPr>
                <w:rFonts w:ascii="Times New Roman" w:eastAsia="Times New Roman" w:hAnsi="Times New Roman"/>
                <w:lang w:val="ko-KR"/>
              </w:rPr>
              <w:t xml:space="preserve"> </w:t>
            </w:r>
            <w:r>
              <w:rPr>
                <w:rFonts w:ascii="바탕" w:eastAsia="바탕" w:hAnsi="바탕" w:cs="바탕" w:hint="eastAsia"/>
                <w:lang w:val="ko-KR"/>
              </w:rPr>
              <w:t>있는</w:t>
            </w:r>
            <w:r>
              <w:rPr>
                <w:rFonts w:ascii="Times New Roman" w:eastAsia="Times New Roman" w:hAnsi="Times New Roman"/>
                <w:lang w:val="ko-KR"/>
              </w:rPr>
              <w:t xml:space="preserve">, </w:t>
            </w:r>
            <w:r>
              <w:rPr>
                <w:rFonts w:ascii="바탕" w:eastAsia="바탕" w:hAnsi="바탕" w:cs="바탕" w:hint="eastAsia"/>
                <w:lang w:val="ko-KR"/>
              </w:rPr>
              <w:t>맨</w:t>
            </w:r>
            <w:r>
              <w:rPr>
                <w:rFonts w:ascii="Times New Roman" w:eastAsia="Times New Roman" w:hAnsi="Times New Roman"/>
                <w:lang w:val="ko-KR"/>
              </w:rPr>
              <w:t xml:space="preserve"> </w:t>
            </w:r>
            <w:r>
              <w:rPr>
                <w:rFonts w:ascii="바탕" w:eastAsia="바탕" w:hAnsi="바탕" w:cs="바탕" w:hint="eastAsia"/>
                <w:lang w:val="ko-KR"/>
              </w:rPr>
              <w:t>아래</w:t>
            </w:r>
            <w:r>
              <w:rPr>
                <w:rFonts w:ascii="Times New Roman" w:eastAsia="Times New Roman" w:hAnsi="Times New Roman"/>
                <w:lang w:val="ko-KR"/>
              </w:rPr>
              <w:t xml:space="preserve"> </w:t>
            </w:r>
            <w:r>
              <w:rPr>
                <w:rFonts w:ascii="바탕" w:eastAsia="바탕" w:hAnsi="바탕" w:cs="바탕" w:hint="eastAsia"/>
                <w:lang w:val="ko-KR"/>
              </w:rPr>
              <w:t>포틀릿의</w:t>
            </w:r>
            <w:r>
              <w:rPr>
                <w:rFonts w:ascii="Times New Roman" w:eastAsia="Times New Roman" w:hAnsi="Times New Roman"/>
                <w:lang w:val="ko-KR"/>
              </w:rPr>
              <w:t xml:space="preserve"> margin-bottom </w:t>
            </w:r>
            <w:r>
              <w:rPr>
                <w:rFonts w:ascii="바탕" w:eastAsia="바탕" w:hAnsi="바탕" w:cs="바탕" w:hint="eastAsia"/>
                <w:lang w:val="ko-KR"/>
              </w:rPr>
              <w:t>을</w:t>
            </w:r>
            <w:r>
              <w:rPr>
                <w:rFonts w:ascii="Times New Roman" w:eastAsia="Times New Roman" w:hAnsi="Times New Roman"/>
                <w:lang w:val="ko-KR"/>
              </w:rPr>
              <w:t xml:space="preserve"> 0</w:t>
            </w:r>
            <w:r>
              <w:rPr>
                <w:rFonts w:ascii="바탕" w:eastAsia="바탕" w:hAnsi="바탕" w:cs="바탕" w:hint="eastAsia"/>
                <w:lang w:val="ko-KR"/>
              </w:rPr>
              <w:t>으로</w:t>
            </w:r>
            <w:r>
              <w:rPr>
                <w:rFonts w:ascii="Times New Roman" w:eastAsia="Times New Roman" w:hAnsi="Times New Roman"/>
                <w:lang w:val="ko-KR"/>
              </w:rPr>
              <w:t xml:space="preserve"> </w:t>
            </w:r>
            <w:r>
              <w:rPr>
                <w:rFonts w:ascii="바탕" w:eastAsia="바탕" w:hAnsi="바탕" w:cs="바탕" w:hint="eastAsia"/>
                <w:lang w:val="ko-KR"/>
              </w:rPr>
              <w:t>한다</w:t>
            </w:r>
            <w:r>
              <w:rPr>
                <w:rFonts w:ascii="Times New Roman" w:eastAsia="Times New Roman" w:hAnsi="Times New Roman"/>
                <w:lang w:val="ko-KR"/>
              </w:rPr>
              <w:t>.</w:t>
            </w:r>
          </w:p>
          <w:p w14:paraId="14FABE88"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26C30D5" w14:textId="77777777" w:rsidR="00B52CC5" w:rsidRDefault="00B52CC5" w:rsidP="0037557F"/>
        </w:tc>
        <w:bookmarkEnd w:id="596"/>
      </w:tr>
      <w:bookmarkStart w:id="597" w:name="BKM_98A92535_A0AD_4bbf_9518_5B8829221685"/>
      <w:tr w:rsidR="00B52CC5" w14:paraId="2EB01F7A"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BC3B45C"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getLayoutMetaData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JSONObject</w:t>
            </w:r>
            <w:r>
              <w:rPr>
                <w:rFonts w:ascii="Times New Roman" w:eastAsia="Times New Roman" w:hAnsi="Times New Roman"/>
              </w:rPr>
              <w:fldChar w:fldCharType="end"/>
            </w:r>
          </w:p>
          <w:p w14:paraId="0DEAFD4C"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B041837" w14:textId="77777777" w:rsidR="00B52CC5" w:rsidRDefault="00B52CC5" w:rsidP="0037557F">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레이아웃을</w:t>
            </w:r>
            <w:r>
              <w:rPr>
                <w:rFonts w:ascii="Times New Roman" w:eastAsia="Times New Roman" w:hAnsi="Times New Roman"/>
                <w:lang w:val="ko-KR"/>
              </w:rPr>
              <w:t xml:space="preserve"> </w:t>
            </w:r>
            <w:r>
              <w:rPr>
                <w:rFonts w:ascii="바탕" w:eastAsia="바탕" w:hAnsi="바탕" w:cs="바탕" w:hint="eastAsia"/>
                <w:lang w:val="ko-KR"/>
              </w:rPr>
              <w:t>구성하는</w:t>
            </w:r>
            <w:r>
              <w:rPr>
                <w:rFonts w:ascii="Times New Roman" w:eastAsia="Times New Roman" w:hAnsi="Times New Roman"/>
                <w:lang w:val="ko-KR"/>
              </w:rPr>
              <w:t xml:space="preserve"> </w:t>
            </w:r>
            <w:r>
              <w:rPr>
                <w:rFonts w:ascii="바탕" w:eastAsia="바탕" w:hAnsi="바탕" w:cs="바탕" w:hint="eastAsia"/>
                <w:lang w:val="ko-KR"/>
              </w:rPr>
              <w:t>포틀릿과</w:t>
            </w:r>
            <w:r>
              <w:rPr>
                <w:rFonts w:ascii="Times New Roman" w:eastAsia="Times New Roman" w:hAnsi="Times New Roman"/>
                <w:lang w:val="ko-KR"/>
              </w:rPr>
              <w:t xml:space="preserve"> </w:t>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배치</w:t>
            </w:r>
            <w:r>
              <w:rPr>
                <w:rFonts w:ascii="Times New Roman" w:eastAsia="Times New Roman" w:hAnsi="Times New Roman"/>
                <w:lang w:val="ko-KR"/>
              </w:rPr>
              <w:t xml:space="preserve"> </w:t>
            </w:r>
            <w:r>
              <w:rPr>
                <w:rFonts w:ascii="바탕" w:eastAsia="바탕" w:hAnsi="바탕" w:cs="바탕" w:hint="eastAsia"/>
                <w:lang w:val="ko-KR"/>
              </w:rPr>
              <w:t>정보의</w:t>
            </w:r>
            <w:r>
              <w:rPr>
                <w:rFonts w:ascii="Times New Roman" w:eastAsia="Times New Roman" w:hAnsi="Times New Roman"/>
                <w:lang w:val="ko-KR"/>
              </w:rPr>
              <w:t xml:space="preserve"> </w:t>
            </w:r>
            <w:r>
              <w:rPr>
                <w:rFonts w:ascii="바탕" w:eastAsia="바탕" w:hAnsi="바탕" w:cs="바탕" w:hint="eastAsia"/>
                <w:lang w:val="ko-KR"/>
              </w:rPr>
              <w:t>메타데이타를</w:t>
            </w:r>
            <w:r>
              <w:rPr>
                <w:rFonts w:ascii="Times New Roman" w:eastAsia="Times New Roman" w:hAnsi="Times New Roman"/>
                <w:lang w:val="ko-KR"/>
              </w:rPr>
              <w:t xml:space="preserve"> </w:t>
            </w:r>
            <w:r>
              <w:rPr>
                <w:rFonts w:ascii="바탕" w:eastAsia="바탕" w:hAnsi="바탕" w:cs="바탕" w:hint="eastAsia"/>
                <w:lang w:val="ko-KR"/>
              </w:rPr>
              <w:t>반환한다</w:t>
            </w:r>
            <w:r>
              <w:rPr>
                <w:rFonts w:ascii="Times New Roman" w:eastAsia="Times New Roman" w:hAnsi="Times New Roman"/>
                <w:lang w:val="ko-KR"/>
              </w:rPr>
              <w:t>.</w:t>
            </w:r>
          </w:p>
          <w:p w14:paraId="3721B406" w14:textId="77777777" w:rsidR="00B52CC5" w:rsidRDefault="00B52CC5" w:rsidP="0037557F">
            <w:pPr>
              <w:rPr>
                <w:rFonts w:ascii="Times New Roman" w:eastAsia="Times New Roman" w:hAnsi="Times New Roman"/>
              </w:rPr>
            </w:pPr>
            <w:r>
              <w:rPr>
                <w:rFonts w:ascii="바탕" w:eastAsia="바탕" w:hAnsi="바탕" w:cs="바탕" w:hint="eastAsia"/>
                <w:lang w:val="ko-KR"/>
              </w:rPr>
              <w:t>저장된</w:t>
            </w:r>
            <w:r>
              <w:rPr>
                <w:rFonts w:ascii="Times New Roman" w:eastAsia="Times New Roman" w:hAnsi="Times New Roman"/>
                <w:lang w:val="ko-KR"/>
              </w:rPr>
              <w:t xml:space="preserve"> </w:t>
            </w:r>
            <w:r>
              <w:rPr>
                <w:rFonts w:ascii="바탕" w:eastAsia="바탕" w:hAnsi="바탕" w:cs="바탕" w:hint="eastAsia"/>
                <w:lang w:val="ko-KR"/>
              </w:rPr>
              <w:t>레이아웃을</w:t>
            </w:r>
            <w:r>
              <w:rPr>
                <w:rFonts w:ascii="Times New Roman" w:eastAsia="Times New Roman" w:hAnsi="Times New Roman"/>
                <w:lang w:val="ko-KR"/>
              </w:rPr>
              <w:t xml:space="preserve"> </w:t>
            </w:r>
            <w:r>
              <w:rPr>
                <w:rFonts w:ascii="바탕" w:eastAsia="바탕" w:hAnsi="바탕" w:cs="바탕" w:hint="eastAsia"/>
                <w:lang w:val="ko-KR"/>
              </w:rPr>
              <w:t>다시</w:t>
            </w:r>
            <w:r>
              <w:rPr>
                <w:rFonts w:ascii="Times New Roman" w:eastAsia="Times New Roman" w:hAnsi="Times New Roman"/>
                <w:lang w:val="ko-KR"/>
              </w:rPr>
              <w:t xml:space="preserve"> </w:t>
            </w:r>
            <w:r>
              <w:rPr>
                <w:rFonts w:ascii="바탕" w:eastAsia="바탕" w:hAnsi="바탕" w:cs="바탕" w:hint="eastAsia"/>
                <w:lang w:val="ko-KR"/>
              </w:rPr>
              <w:t>로드</w:t>
            </w:r>
            <w:r>
              <w:rPr>
                <w:rFonts w:ascii="Times New Roman" w:eastAsia="Times New Roman" w:hAnsi="Times New Roman"/>
                <w:lang w:val="ko-KR"/>
              </w:rPr>
              <w:t xml:space="preserve"> </w:t>
            </w:r>
            <w:r>
              <w:rPr>
                <w:rFonts w:ascii="바탕" w:eastAsia="바탕" w:hAnsi="바탕" w:cs="바탕" w:hint="eastAsia"/>
                <w:lang w:val="ko-KR"/>
              </w:rPr>
              <w:t>하기</w:t>
            </w:r>
            <w:r>
              <w:rPr>
                <w:rFonts w:ascii="Times New Roman" w:eastAsia="Times New Roman" w:hAnsi="Times New Roman"/>
                <w:lang w:val="ko-KR"/>
              </w:rPr>
              <w:t xml:space="preserve"> </w:t>
            </w:r>
            <w:r>
              <w:rPr>
                <w:rFonts w:ascii="바탕" w:eastAsia="바탕" w:hAnsi="바탕" w:cs="바탕" w:hint="eastAsia"/>
                <w:lang w:val="ko-KR"/>
              </w:rPr>
              <w:t>위한</w:t>
            </w:r>
            <w:r>
              <w:rPr>
                <w:rFonts w:ascii="Times New Roman" w:eastAsia="Times New Roman" w:hAnsi="Times New Roman"/>
                <w:lang w:val="ko-KR"/>
              </w:rPr>
              <w:t xml:space="preserve"> </w:t>
            </w:r>
            <w:r>
              <w:rPr>
                <w:rFonts w:ascii="바탕" w:eastAsia="바탕" w:hAnsi="바탕" w:cs="바탕" w:hint="eastAsia"/>
                <w:lang w:val="ko-KR"/>
              </w:rPr>
              <w:t>정보를</w:t>
            </w:r>
            <w:r>
              <w:rPr>
                <w:rFonts w:ascii="Times New Roman" w:eastAsia="Times New Roman" w:hAnsi="Times New Roman"/>
                <w:lang w:val="ko-KR"/>
              </w:rPr>
              <w:t xml:space="preserve"> </w:t>
            </w:r>
            <w:r>
              <w:rPr>
                <w:rFonts w:ascii="바탕" w:eastAsia="바탕" w:hAnsi="바탕" w:cs="바탕" w:hint="eastAsia"/>
                <w:lang w:val="ko-KR"/>
              </w:rPr>
              <w:t>제공한다</w:t>
            </w:r>
            <w:r>
              <w:rPr>
                <w:rFonts w:ascii="Times New Roman" w:eastAsia="Times New Roman" w:hAnsi="Times New Roman"/>
                <w:lang w:val="ko-KR"/>
              </w:rPr>
              <w:t>.</w:t>
            </w:r>
          </w:p>
          <w:p w14:paraId="23040CF1"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D714D51" w14:textId="77777777" w:rsidR="00B52CC5" w:rsidRDefault="00B52CC5" w:rsidP="0037557F"/>
        </w:tc>
        <w:bookmarkEnd w:id="597"/>
      </w:tr>
      <w:bookmarkStart w:id="598" w:name="BKM_A0AB6DBE_4ED7_4c90_842A_30DBEBE38EAF"/>
      <w:tr w:rsidR="00B52CC5" w14:paraId="0B686CBF"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5B45952"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getPortlets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Ext.app.Portlet</w:t>
            </w:r>
            <w:r>
              <w:rPr>
                <w:rFonts w:ascii="Times New Roman" w:eastAsia="Times New Roman" w:hAnsi="Times New Roman"/>
              </w:rPr>
              <w:fldChar w:fldCharType="end"/>
            </w:r>
          </w:p>
          <w:p w14:paraId="62D37C00"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48E457"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컨테이너에</w:t>
            </w:r>
            <w:r>
              <w:rPr>
                <w:rFonts w:ascii="Times New Roman" w:eastAsia="Times New Roman" w:hAnsi="Times New Roman"/>
                <w:lang w:val="ko-KR"/>
              </w:rPr>
              <w:t xml:space="preserve"> </w:t>
            </w:r>
            <w:r>
              <w:rPr>
                <w:rFonts w:ascii="바탕" w:eastAsia="바탕" w:hAnsi="바탕" w:cs="바탕" w:hint="eastAsia"/>
                <w:lang w:val="ko-KR"/>
              </w:rPr>
              <w:t>있는</w:t>
            </w:r>
            <w:r>
              <w:rPr>
                <w:rFonts w:ascii="Times New Roman" w:eastAsia="Times New Roman" w:hAnsi="Times New Roman"/>
                <w:lang w:val="ko-KR"/>
              </w:rPr>
              <w:t xml:space="preserve"> </w:t>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목록을</w:t>
            </w:r>
            <w:r>
              <w:rPr>
                <w:rFonts w:ascii="Times New Roman" w:eastAsia="Times New Roman" w:hAnsi="Times New Roman"/>
                <w:lang w:val="ko-KR"/>
              </w:rPr>
              <w:t xml:space="preserve"> </w:t>
            </w:r>
            <w:r>
              <w:rPr>
                <w:rFonts w:ascii="바탕" w:eastAsia="바탕" w:hAnsi="바탕" w:cs="바탕" w:hint="eastAsia"/>
                <w:lang w:val="ko-KR"/>
              </w:rPr>
              <w:t>반환한다</w:t>
            </w:r>
            <w:r>
              <w:rPr>
                <w:rFonts w:ascii="Times New Roman" w:eastAsia="Times New Roman" w:hAnsi="Times New Roman"/>
                <w:lang w:val="ko-KR"/>
              </w:rPr>
              <w:t>.</w:t>
            </w:r>
          </w:p>
          <w:p w14:paraId="156CBD5E"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7A977DF" w14:textId="77777777" w:rsidR="00B52CC5" w:rsidRDefault="00B52CC5" w:rsidP="0037557F"/>
        </w:tc>
        <w:bookmarkEnd w:id="598"/>
      </w:tr>
      <w:bookmarkStart w:id="599" w:name="BKM_36AD1367_9ED2_4bff_8BEB_6BFA6DACA9CC"/>
      <w:tr w:rsidR="00B52CC5" w14:paraId="1ECC2932"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020A0D8" w14:textId="77777777" w:rsidR="00B52CC5" w:rsidRDefault="00B52CC5"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getTargetColumn</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Ext.app.PortalColumn</w:t>
            </w:r>
            <w:r>
              <w:rPr>
                <w:rFonts w:ascii="Times New Roman" w:eastAsia="Times New Roman" w:hAnsi="Times New Roman"/>
              </w:rPr>
              <w:fldChar w:fldCharType="end"/>
            </w:r>
          </w:p>
          <w:p w14:paraId="3EC766EB"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2C42728" w14:textId="77777777" w:rsidR="00B52CC5" w:rsidRDefault="00B52CC5" w:rsidP="0037557F">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포틀릿을</w:t>
            </w:r>
            <w:r>
              <w:rPr>
                <w:rFonts w:ascii="Times New Roman" w:eastAsia="Times New Roman" w:hAnsi="Times New Roman"/>
                <w:lang w:val="ko-KR"/>
              </w:rPr>
              <w:t xml:space="preserve"> </w:t>
            </w:r>
            <w:r>
              <w:rPr>
                <w:rFonts w:ascii="바탕" w:eastAsia="바탕" w:hAnsi="바탕" w:cs="바탕" w:hint="eastAsia"/>
                <w:lang w:val="ko-KR"/>
              </w:rPr>
              <w:t>추가할</w:t>
            </w:r>
            <w:r>
              <w:rPr>
                <w:rFonts w:ascii="Times New Roman" w:eastAsia="Times New Roman" w:hAnsi="Times New Roman"/>
                <w:lang w:val="ko-KR"/>
              </w:rPr>
              <w:t xml:space="preserve"> </w:t>
            </w:r>
            <w:r>
              <w:rPr>
                <w:rFonts w:ascii="바탕" w:eastAsia="바탕" w:hAnsi="바탕" w:cs="바탕" w:hint="eastAsia"/>
                <w:lang w:val="ko-KR"/>
              </w:rPr>
              <w:t>대상이</w:t>
            </w:r>
            <w:r>
              <w:rPr>
                <w:rFonts w:ascii="Times New Roman" w:eastAsia="Times New Roman" w:hAnsi="Times New Roman"/>
                <w:lang w:val="ko-KR"/>
              </w:rPr>
              <w:t xml:space="preserve"> </w:t>
            </w:r>
            <w:r>
              <w:rPr>
                <w:rFonts w:ascii="바탕" w:eastAsia="바탕" w:hAnsi="바탕" w:cs="바탕" w:hint="eastAsia"/>
                <w:lang w:val="ko-KR"/>
              </w:rPr>
              <w:t>되는</w:t>
            </w:r>
            <w:r>
              <w:rPr>
                <w:rFonts w:ascii="Times New Roman" w:eastAsia="Times New Roman" w:hAnsi="Times New Roman"/>
                <w:lang w:val="ko-KR"/>
              </w:rPr>
              <w:t xml:space="preserve"> PortalColumn </w:t>
            </w:r>
            <w:r>
              <w:rPr>
                <w:rFonts w:ascii="바탕" w:eastAsia="바탕" w:hAnsi="바탕" w:cs="바탕" w:hint="eastAsia"/>
                <w:lang w:val="ko-KR"/>
              </w:rPr>
              <w:t>을</w:t>
            </w:r>
            <w:r>
              <w:rPr>
                <w:rFonts w:ascii="Times New Roman" w:eastAsia="Times New Roman" w:hAnsi="Times New Roman"/>
                <w:lang w:val="ko-KR"/>
              </w:rPr>
              <w:t xml:space="preserve"> </w:t>
            </w:r>
            <w:r>
              <w:rPr>
                <w:rFonts w:ascii="바탕" w:eastAsia="바탕" w:hAnsi="바탕" w:cs="바탕" w:hint="eastAsia"/>
                <w:lang w:val="ko-KR"/>
              </w:rPr>
              <w:t>반환한다</w:t>
            </w:r>
            <w:r>
              <w:rPr>
                <w:rFonts w:ascii="Times New Roman" w:eastAsia="Times New Roman" w:hAnsi="Times New Roman"/>
                <w:lang w:val="ko-KR"/>
              </w:rPr>
              <w:t>.</w:t>
            </w:r>
          </w:p>
          <w:p w14:paraId="3A1EDE95" w14:textId="77777777" w:rsidR="00B52CC5" w:rsidRDefault="00B52CC5" w:rsidP="0037557F">
            <w:pPr>
              <w:rPr>
                <w:rFonts w:ascii="Times New Roman" w:eastAsia="Times New Roman" w:hAnsi="Times New Roman"/>
              </w:rPr>
            </w:pPr>
            <w:r>
              <w:rPr>
                <w:rFonts w:ascii="바탕" w:eastAsia="바탕" w:hAnsi="바탕" w:cs="바탕" w:hint="eastAsia"/>
                <w:lang w:val="ko-KR"/>
              </w:rPr>
              <w:t>가장</w:t>
            </w:r>
            <w:r>
              <w:rPr>
                <w:rFonts w:ascii="Times New Roman" w:eastAsia="Times New Roman" w:hAnsi="Times New Roman"/>
                <w:lang w:val="ko-KR"/>
              </w:rPr>
              <w:t xml:space="preserve"> </w:t>
            </w:r>
            <w:r>
              <w:rPr>
                <w:rFonts w:ascii="바탕" w:eastAsia="바탕" w:hAnsi="바탕" w:cs="바탕" w:hint="eastAsia"/>
                <w:lang w:val="ko-KR"/>
              </w:rPr>
              <w:t>적게</w:t>
            </w:r>
            <w:r>
              <w:rPr>
                <w:rFonts w:ascii="Times New Roman" w:eastAsia="Times New Roman" w:hAnsi="Times New Roman"/>
                <w:lang w:val="ko-KR"/>
              </w:rPr>
              <w:t xml:space="preserve"> </w:t>
            </w:r>
            <w:r>
              <w:rPr>
                <w:rFonts w:ascii="바탕" w:eastAsia="바탕" w:hAnsi="바탕" w:cs="바탕" w:hint="eastAsia"/>
                <w:lang w:val="ko-KR"/>
              </w:rPr>
              <w:t>포틀릿을</w:t>
            </w:r>
            <w:r>
              <w:rPr>
                <w:rFonts w:ascii="Times New Roman" w:eastAsia="Times New Roman" w:hAnsi="Times New Roman"/>
                <w:lang w:val="ko-KR"/>
              </w:rPr>
              <w:t xml:space="preserve"> </w:t>
            </w:r>
            <w:r>
              <w:rPr>
                <w:rFonts w:ascii="바탕" w:eastAsia="바탕" w:hAnsi="바탕" w:cs="바탕" w:hint="eastAsia"/>
                <w:lang w:val="ko-KR"/>
              </w:rPr>
              <w:t>가지고</w:t>
            </w:r>
            <w:r>
              <w:rPr>
                <w:rFonts w:ascii="Times New Roman" w:eastAsia="Times New Roman" w:hAnsi="Times New Roman"/>
                <w:lang w:val="ko-KR"/>
              </w:rPr>
              <w:t xml:space="preserve"> </w:t>
            </w:r>
            <w:r>
              <w:rPr>
                <w:rFonts w:ascii="바탕" w:eastAsia="바탕" w:hAnsi="바탕" w:cs="바탕" w:hint="eastAsia"/>
                <w:lang w:val="ko-KR"/>
              </w:rPr>
              <w:t>있는</w:t>
            </w:r>
            <w:r>
              <w:rPr>
                <w:rFonts w:ascii="Times New Roman" w:eastAsia="Times New Roman" w:hAnsi="Times New Roman"/>
                <w:lang w:val="ko-KR"/>
              </w:rPr>
              <w:t xml:space="preserve"> </w:t>
            </w:r>
            <w:r>
              <w:rPr>
                <w:rFonts w:ascii="바탕" w:eastAsia="바탕" w:hAnsi="바탕" w:cs="바탕" w:hint="eastAsia"/>
                <w:lang w:val="ko-KR"/>
              </w:rPr>
              <w:t>컬럼을</w:t>
            </w:r>
            <w:r>
              <w:rPr>
                <w:rFonts w:ascii="Times New Roman" w:eastAsia="Times New Roman" w:hAnsi="Times New Roman"/>
                <w:lang w:val="ko-KR"/>
              </w:rPr>
              <w:t xml:space="preserve"> </w:t>
            </w:r>
            <w:r>
              <w:rPr>
                <w:rFonts w:ascii="바탕" w:eastAsia="바탕" w:hAnsi="바탕" w:cs="바탕" w:hint="eastAsia"/>
                <w:lang w:val="ko-KR"/>
              </w:rPr>
              <w:t>반환한다</w:t>
            </w:r>
            <w:r>
              <w:rPr>
                <w:rFonts w:ascii="Times New Roman" w:eastAsia="Times New Roman" w:hAnsi="Times New Roman"/>
                <w:lang w:val="ko-KR"/>
              </w:rPr>
              <w:t>.</w:t>
            </w:r>
          </w:p>
          <w:p w14:paraId="4D4DC4AF"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B7F5427" w14:textId="77777777" w:rsidR="00B52CC5" w:rsidRDefault="00B52CC5" w:rsidP="0037557F"/>
        </w:tc>
        <w:bookmarkEnd w:id="599"/>
      </w:tr>
      <w:bookmarkStart w:id="600" w:name="BKM_D9C4479D_561F_4300_B6C4_2067DCA2677C"/>
      <w:tr w:rsidR="00B52CC5" w14:paraId="5F4FC3C5"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9553284"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loadLayout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47FB323"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0846F7"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주어진</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메타데이타로</w:t>
            </w:r>
            <w:r>
              <w:rPr>
                <w:rFonts w:ascii="Times New Roman" w:eastAsia="Times New Roman" w:hAnsi="Times New Roman"/>
                <w:lang w:val="ko-KR"/>
              </w:rPr>
              <w:t xml:space="preserve"> </w:t>
            </w:r>
            <w:r>
              <w:rPr>
                <w:rFonts w:ascii="바탕" w:eastAsia="바탕" w:hAnsi="바탕" w:cs="바탕" w:hint="eastAsia"/>
                <w:lang w:val="ko-KR"/>
              </w:rPr>
              <w:t>레이아웃을</w:t>
            </w:r>
            <w:r>
              <w:rPr>
                <w:rFonts w:ascii="Times New Roman" w:eastAsia="Times New Roman" w:hAnsi="Times New Roman"/>
                <w:lang w:val="ko-KR"/>
              </w:rPr>
              <w:t xml:space="preserve"> </w:t>
            </w:r>
            <w:r>
              <w:rPr>
                <w:rFonts w:ascii="바탕" w:eastAsia="바탕" w:hAnsi="바탕" w:cs="바탕" w:hint="eastAsia"/>
                <w:lang w:val="ko-KR"/>
              </w:rPr>
              <w:t>새로</w:t>
            </w:r>
            <w:r>
              <w:rPr>
                <w:rFonts w:ascii="Times New Roman" w:eastAsia="Times New Roman" w:hAnsi="Times New Roman"/>
                <w:lang w:val="ko-KR"/>
              </w:rPr>
              <w:t xml:space="preserve"> </w:t>
            </w:r>
            <w:r>
              <w:rPr>
                <w:rFonts w:ascii="바탕" w:eastAsia="바탕" w:hAnsi="바탕" w:cs="바탕" w:hint="eastAsia"/>
                <w:lang w:val="ko-KR"/>
              </w:rPr>
              <w:t>구성한다</w:t>
            </w:r>
            <w:r>
              <w:rPr>
                <w:rFonts w:ascii="Times New Roman" w:eastAsia="Times New Roman" w:hAnsi="Times New Roman"/>
                <w:lang w:val="ko-KR"/>
              </w:rPr>
              <w:t>.</w:t>
            </w:r>
          </w:p>
          <w:p w14:paraId="7297584E"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3239BBA"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JSONObject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layoutMetaData</w:t>
            </w:r>
            <w:r>
              <w:rPr>
                <w:rStyle w:val="Objecttype"/>
                <w:rFonts w:ascii="Times New Roman" w:eastAsia="Times New Roman" w:hAnsi="Times New Roman"/>
              </w:rPr>
              <w:fldChar w:fldCharType="end"/>
            </w:r>
            <w:r>
              <w:rPr>
                <w:rFonts w:ascii="Times New Roman" w:eastAsia="Times New Roman" w:hAnsi="Times New Roman"/>
              </w:rPr>
              <w:t xml:space="preserve"> </w:t>
            </w:r>
          </w:p>
          <w:p w14:paraId="7819FDEB"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레이아웃</w:t>
            </w:r>
            <w:r>
              <w:rPr>
                <w:rFonts w:ascii="Times New Roman" w:eastAsia="Times New Roman" w:hAnsi="Times New Roman"/>
              </w:rPr>
              <w:t xml:space="preserve"> </w:t>
            </w:r>
            <w:r>
              <w:rPr>
                <w:rFonts w:ascii="바탕" w:eastAsia="바탕" w:hAnsi="바탕" w:cs="바탕" w:hint="eastAsia"/>
              </w:rPr>
              <w:t>메타데이타</w:t>
            </w:r>
            <w:r>
              <w:rPr>
                <w:rFonts w:ascii="Times New Roman" w:eastAsia="Times New Roman" w:hAnsi="Times New Roman"/>
              </w:rPr>
              <w:fldChar w:fldCharType="end"/>
            </w:r>
          </w:p>
          <w:p w14:paraId="182F07ED" w14:textId="77777777" w:rsidR="00B52CC5" w:rsidRDefault="00B52CC5" w:rsidP="0037557F"/>
        </w:tc>
        <w:bookmarkEnd w:id="600"/>
      </w:tr>
      <w:bookmarkStart w:id="601" w:name="BKM_A5F833EF_472D_4886_B54C_7DD93BD26B76"/>
      <w:tr w:rsidR="00B52CC5" w14:paraId="5D863D6D"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2165102" w14:textId="77777777" w:rsidR="00B52CC5" w:rsidRDefault="00B52CC5"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resetMarginBottom</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7D2E778A" w14:textId="77777777" w:rsidR="00B52CC5" w:rsidRDefault="00B52CC5"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Protected</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AACE3B6" w14:textId="77777777" w:rsidR="00B52CC5" w:rsidRDefault="00B52CC5" w:rsidP="0037557F">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조절된</w:t>
            </w:r>
            <w:r>
              <w:rPr>
                <w:rFonts w:ascii="Times New Roman" w:eastAsia="Times New Roman" w:hAnsi="Times New Roman"/>
                <w:lang w:val="ko-KR"/>
              </w:rPr>
              <w:t xml:space="preserve"> </w:t>
            </w:r>
            <w:r>
              <w:rPr>
                <w:rFonts w:ascii="바탕" w:eastAsia="바탕" w:hAnsi="바탕" w:cs="바탕" w:hint="eastAsia"/>
                <w:lang w:val="ko-KR"/>
              </w:rPr>
              <w:t>포틀릿의</w:t>
            </w:r>
            <w:r>
              <w:rPr>
                <w:rFonts w:ascii="Times New Roman" w:eastAsia="Times New Roman" w:hAnsi="Times New Roman"/>
                <w:lang w:val="ko-KR"/>
              </w:rPr>
              <w:t xml:space="preserve"> margin-bottom </w:t>
            </w:r>
            <w:r>
              <w:rPr>
                <w:rFonts w:ascii="바탕" w:eastAsia="바탕" w:hAnsi="바탕" w:cs="바탕" w:hint="eastAsia"/>
                <w:lang w:val="ko-KR"/>
              </w:rPr>
              <w:t>을</w:t>
            </w:r>
            <w:r>
              <w:rPr>
                <w:rFonts w:ascii="Times New Roman" w:eastAsia="Times New Roman" w:hAnsi="Times New Roman"/>
                <w:lang w:val="ko-KR"/>
              </w:rPr>
              <w:t xml:space="preserve"> </w:t>
            </w:r>
            <w:r>
              <w:rPr>
                <w:rFonts w:ascii="바탕" w:eastAsia="바탕" w:hAnsi="바탕" w:cs="바탕" w:hint="eastAsia"/>
                <w:lang w:val="ko-KR"/>
              </w:rPr>
              <w:t>원래값으로</w:t>
            </w:r>
            <w:r>
              <w:rPr>
                <w:rFonts w:ascii="Times New Roman" w:eastAsia="Times New Roman" w:hAnsi="Times New Roman"/>
                <w:lang w:val="ko-KR"/>
              </w:rPr>
              <w:t xml:space="preserve"> </w:t>
            </w:r>
            <w:r>
              <w:rPr>
                <w:rFonts w:ascii="바탕" w:eastAsia="바탕" w:hAnsi="바탕" w:cs="바탕" w:hint="eastAsia"/>
                <w:lang w:val="ko-KR"/>
              </w:rPr>
              <w:t>한다</w:t>
            </w:r>
            <w:r>
              <w:rPr>
                <w:rFonts w:ascii="Times New Roman" w:eastAsia="Times New Roman" w:hAnsi="Times New Roman"/>
                <w:lang w:val="ko-KR"/>
              </w:rPr>
              <w:t>.</w:t>
            </w:r>
          </w:p>
          <w:p w14:paraId="55A8C39D" w14:textId="77777777" w:rsidR="00B52CC5" w:rsidRDefault="00B52CC5" w:rsidP="0037557F">
            <w:pPr>
              <w:rPr>
                <w:rFonts w:ascii="Times New Roman" w:eastAsia="Times New Roman" w:hAnsi="Times New Roman"/>
              </w:rPr>
            </w:pPr>
            <w:r>
              <w:rPr>
                <w:rFonts w:ascii="바탕" w:eastAsia="바탕" w:hAnsi="바탕" w:cs="바탕" w:hint="eastAsia"/>
                <w:lang w:val="ko-KR"/>
              </w:rPr>
              <w:t>포틀릿을</w:t>
            </w:r>
            <w:r>
              <w:rPr>
                <w:rFonts w:ascii="Times New Roman" w:eastAsia="Times New Roman" w:hAnsi="Times New Roman"/>
                <w:lang w:val="ko-KR"/>
              </w:rPr>
              <w:t xml:space="preserve"> PortalPanel</w:t>
            </w:r>
            <w:r>
              <w:rPr>
                <w:rFonts w:ascii="바탕" w:eastAsia="바탕" w:hAnsi="바탕" w:cs="바탕" w:hint="eastAsia"/>
                <w:lang w:val="ko-KR"/>
              </w:rPr>
              <w:t>에</w:t>
            </w:r>
            <w:r>
              <w:rPr>
                <w:rFonts w:ascii="Times New Roman" w:eastAsia="Times New Roman" w:hAnsi="Times New Roman"/>
                <w:lang w:val="ko-KR"/>
              </w:rPr>
              <w:t xml:space="preserve"> dragover </w:t>
            </w:r>
            <w:r>
              <w:rPr>
                <w:rFonts w:ascii="바탕" w:eastAsia="바탕" w:hAnsi="바탕" w:cs="바탕" w:hint="eastAsia"/>
                <w:lang w:val="ko-KR"/>
              </w:rPr>
              <w:t>했을때</w:t>
            </w:r>
            <w:r>
              <w:rPr>
                <w:rFonts w:ascii="Times New Roman" w:eastAsia="Times New Roman" w:hAnsi="Times New Roman"/>
                <w:lang w:val="ko-KR"/>
              </w:rPr>
              <w:t xml:space="preserve"> </w:t>
            </w:r>
            <w:r>
              <w:rPr>
                <w:rFonts w:ascii="바탕" w:eastAsia="바탕" w:hAnsi="바탕" w:cs="바탕" w:hint="eastAsia"/>
                <w:lang w:val="ko-KR"/>
              </w:rPr>
              <w:t>실행한다</w:t>
            </w:r>
            <w:r>
              <w:rPr>
                <w:rFonts w:ascii="Times New Roman" w:eastAsia="Times New Roman" w:hAnsi="Times New Roman"/>
                <w:lang w:val="ko-KR"/>
              </w:rPr>
              <w:t>.</w:t>
            </w:r>
          </w:p>
          <w:p w14:paraId="466539AC" w14:textId="77777777" w:rsidR="00B52CC5" w:rsidRDefault="00B52CC5"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4625AF2" w14:textId="77777777" w:rsidR="00B52CC5" w:rsidRDefault="00B52CC5"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Ext.app.PortalColumn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portalColumn</w:t>
            </w:r>
            <w:r>
              <w:rPr>
                <w:rStyle w:val="Objecttype"/>
                <w:rFonts w:ascii="Times New Roman" w:eastAsia="Times New Roman" w:hAnsi="Times New Roman"/>
              </w:rPr>
              <w:fldChar w:fldCharType="end"/>
            </w:r>
            <w:r>
              <w:rPr>
                <w:rFonts w:ascii="Times New Roman" w:eastAsia="Times New Roman" w:hAnsi="Times New Roman"/>
              </w:rPr>
              <w:t xml:space="preserve"> </w:t>
            </w:r>
          </w:p>
          <w:p w14:paraId="3C47B920" w14:textId="77777777" w:rsidR="00B52CC5" w:rsidRDefault="00B52CC5"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포털컬럼</w:t>
            </w:r>
            <w:r>
              <w:rPr>
                <w:rFonts w:ascii="Times New Roman" w:eastAsia="Times New Roman" w:hAnsi="Times New Roman"/>
              </w:rPr>
              <w:fldChar w:fldCharType="end"/>
            </w:r>
          </w:p>
          <w:p w14:paraId="2695D7D8" w14:textId="77777777" w:rsidR="00B52CC5" w:rsidRDefault="00B52CC5" w:rsidP="0037557F"/>
        </w:tc>
        <w:bookmarkEnd w:id="601"/>
      </w:tr>
    </w:tbl>
    <w:p w14:paraId="01EF7523" w14:textId="77777777" w:rsidR="00B52CC5" w:rsidRDefault="00B52CC5" w:rsidP="00B52CC5">
      <w:pPr>
        <w:rPr>
          <w:rFonts w:ascii="Times New Roman" w:eastAsia="Times New Roman" w:hAnsi="Times New Roman"/>
        </w:rPr>
      </w:pPr>
      <w:r>
        <w:rPr>
          <w:rFonts w:ascii="Times New Roman" w:eastAsia="Times New Roman" w:hAnsi="Times New Roman"/>
          <w:lang w:val="ko-KR"/>
        </w:rPr>
        <w:t xml:space="preserve"> </w:t>
      </w:r>
      <w:bookmarkEnd w:id="592"/>
    </w:p>
    <w:p w14:paraId="610FEF66" w14:textId="6CA1BF89" w:rsidR="00B52CC5" w:rsidRDefault="00B52CC5">
      <w:pPr>
        <w:widowControl/>
        <w:wordWrap/>
        <w:autoSpaceDE/>
        <w:autoSpaceDN/>
        <w:jc w:val="left"/>
      </w:pPr>
      <w:r>
        <w:br w:type="page"/>
      </w:r>
    </w:p>
    <w:p w14:paraId="15B4A7D2" w14:textId="77777777" w:rsidR="00272F0A" w:rsidRDefault="00272F0A" w:rsidP="00272F0A">
      <w:pPr>
        <w:pStyle w:val="2"/>
        <w:numPr>
          <w:ilvl w:val="2"/>
          <w:numId w:val="2"/>
        </w:numPr>
        <w:rPr>
          <w:rFonts w:eastAsia="Times New Roman"/>
        </w:rPr>
      </w:pPr>
      <w:r>
        <w:rPr>
          <w:b/>
          <w:bCs/>
          <w:sz w:val="20"/>
          <w:szCs w:val="20"/>
        </w:rPr>
        <w:lastRenderedPageBreak/>
        <w:fldChar w:fldCharType="begin" w:fldLock="1"/>
      </w:r>
      <w:r>
        <w:rPr>
          <w:b/>
          <w:bCs/>
          <w:sz w:val="20"/>
          <w:szCs w:val="20"/>
        </w:rPr>
        <w:instrText xml:space="preserve">MERGEFIELD </w:instrText>
      </w:r>
      <w:r>
        <w:rPr>
          <w:rFonts w:eastAsia="Times New Roman"/>
        </w:rPr>
        <w:instrText>Pkg.Name</w:instrText>
      </w:r>
      <w:r>
        <w:rPr>
          <w:b/>
          <w:bCs/>
          <w:sz w:val="20"/>
          <w:szCs w:val="20"/>
        </w:rPr>
        <w:fldChar w:fldCharType="separate"/>
      </w:r>
      <w:bookmarkStart w:id="602" w:name="_Toc309597018"/>
      <w:r>
        <w:rPr>
          <w:rFonts w:eastAsia="Times New Roman"/>
        </w:rPr>
        <w:t>opensocial</w:t>
      </w:r>
      <w:bookmarkEnd w:id="602"/>
      <w:r>
        <w:rPr>
          <w:b/>
          <w:bCs/>
          <w:sz w:val="20"/>
          <w:szCs w:val="20"/>
        </w:rPr>
        <w:fldChar w:fldCharType="end"/>
      </w:r>
      <w:r>
        <w:rPr>
          <w:rFonts w:eastAsia="Times New Roman"/>
        </w:rPr>
        <w:t xml:space="preserve"> </w:t>
      </w:r>
    </w:p>
    <w:p w14:paraId="4E96DD95" w14:textId="77777777" w:rsidR="00272F0A" w:rsidRDefault="00272F0A" w:rsidP="00272F0A">
      <w:r>
        <w:rPr>
          <w:rStyle w:val="FieldLabel"/>
          <w:rFonts w:ascii="Times New Roman" w:eastAsia="Times New Roman" w:hAnsi="Times New Roman"/>
        </w:rPr>
        <w:t>Type:</w:t>
      </w:r>
      <w:r>
        <w:tab/>
      </w:r>
      <w:r>
        <w:tab/>
      </w:r>
      <w:r>
        <w:rPr>
          <w:rStyle w:val="Objecttype"/>
          <w:rFonts w:ascii="Times New Roman" w:eastAsia="Times New Roman" w:hAnsi="Times New Roman"/>
        </w:rPr>
        <w:t xml:space="preserve">Package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Pkg.Stereotype</w:instrText>
      </w:r>
      <w:r>
        <w:rPr>
          <w:rStyle w:val="Objecttype"/>
          <w:rFonts w:ascii="Times New Roman" w:eastAsia="Times New Roman" w:hAnsi="Times New Roman"/>
        </w:rPr>
        <w:fldChar w:fldCharType="end"/>
      </w:r>
    </w:p>
    <w:p w14:paraId="0CBF831C"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Pkg.Version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Pkg.Phase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A1584D1"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Pkg.ParentPackage</w:instrText>
      </w:r>
      <w:r>
        <w:rPr>
          <w:rFonts w:ascii="Times New Roman" w:eastAsia="Times New Roman" w:hAnsi="Times New Roman"/>
        </w:rPr>
        <w:fldChar w:fldCharType="separate"/>
      </w:r>
      <w:r>
        <w:rPr>
          <w:rFonts w:ascii="Times New Roman" w:eastAsia="Times New Roman" w:hAnsi="Times New Roman"/>
        </w:rPr>
        <w:t>VM</w:t>
      </w:r>
      <w:r>
        <w:rPr>
          <w:rFonts w:ascii="Times New Roman" w:eastAsia="Times New Roman" w:hAnsi="Times New Roman"/>
        </w:rPr>
        <w:fldChar w:fldCharType="end"/>
      </w:r>
    </w:p>
    <w:p w14:paraId="16950FE2"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 xml:space="preserve">Created on </w:t>
      </w:r>
      <w:r>
        <w:rPr>
          <w:rFonts w:ascii="Times New Roman" w:eastAsia="Times New Roman" w:hAnsi="Times New Roman"/>
          <w:i/>
          <w:iCs/>
        </w:rPr>
        <w:fldChar w:fldCharType="begin" w:fldLock="1"/>
      </w:r>
      <w:r>
        <w:rPr>
          <w:rFonts w:ascii="Times New Roman" w:eastAsia="Times New Roman" w:hAnsi="Times New Roman"/>
          <w:i/>
          <w:iCs/>
        </w:rPr>
        <w:instrText>MERGEFIELD Pkg.DateCreatedShort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Pkg.DateModifiedShort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p>
    <w:p w14:paraId="6F8F0F4A"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Pkg.GUID</w:instrText>
      </w:r>
      <w:r>
        <w:rPr>
          <w:rFonts w:ascii="Times New Roman" w:eastAsia="Times New Roman" w:hAnsi="Times New Roman"/>
        </w:rPr>
        <w:fldChar w:fldCharType="separate"/>
      </w:r>
      <w:r>
        <w:rPr>
          <w:rFonts w:ascii="Times New Roman" w:eastAsia="Times New Roman" w:hAnsi="Times New Roman"/>
        </w:rPr>
        <w:t>{D40C8674-0518-48ad-97AF-03357E16F92E}</w:t>
      </w:r>
      <w:r>
        <w:rPr>
          <w:rFonts w:ascii="Times New Roman" w:eastAsia="Times New Roman" w:hAnsi="Times New Roman"/>
        </w:rPr>
        <w:fldChar w:fldCharType="end"/>
      </w:r>
    </w:p>
    <w:p w14:paraId="5E4A80F1" w14:textId="77777777" w:rsidR="00272F0A" w:rsidRDefault="00272F0A" w:rsidP="00272F0A">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Pkg.Notes</w:instrText>
      </w:r>
      <w:r>
        <w:rPr>
          <w:rFonts w:ascii="Times New Roman" w:eastAsia="Times New Roman" w:hAnsi="Times New Roman"/>
        </w:rPr>
        <w:fldChar w:fldCharType="end"/>
      </w:r>
    </w:p>
    <w:p w14:paraId="6B418F84" w14:textId="77777777" w:rsidR="00272F0A" w:rsidRDefault="00272F0A" w:rsidP="00272F0A">
      <w:pPr>
        <w:rPr>
          <w:rFonts w:ascii="Times New Roman" w:eastAsia="Times New Roman" w:hAnsi="Times New Roman"/>
        </w:rPr>
      </w:pPr>
      <w:bookmarkStart w:id="603" w:name="BKM_D7DFBD3A_9DFC_4043_8B04_0CC7F76B642B"/>
    </w:p>
    <w:p w14:paraId="4D2B9F5B" w14:textId="77777777" w:rsidR="00272F0A" w:rsidRDefault="00272F0A" w:rsidP="00272F0A">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Diagram.Name</w:instrText>
      </w:r>
      <w:r>
        <w:rPr>
          <w:rFonts w:ascii="Times New Roman" w:eastAsia="Times New Roman" w:hAnsi="Times New Roman"/>
        </w:rPr>
        <w:fldChar w:fldCharType="separate"/>
      </w:r>
      <w:r>
        <w:rPr>
          <w:rFonts w:ascii="Times New Roman" w:eastAsia="Times New Roman" w:hAnsi="Times New Roman"/>
          <w:b/>
          <w:bCs/>
          <w:u w:val="single"/>
        </w:rPr>
        <w:t>opensocial</w:t>
      </w:r>
      <w:r>
        <w:rPr>
          <w:rFonts w:ascii="Times New Roman" w:eastAsia="Times New Roman" w:hAnsi="Times New Roman"/>
        </w:rPr>
        <w:fldChar w:fldCharType="end"/>
      </w:r>
      <w:r>
        <w:rPr>
          <w:rFonts w:ascii="Times New Roman" w:eastAsia="Times New Roman" w:hAnsi="Times New Roman"/>
        </w:rPr>
        <w:t xml:space="preserve"> - </w:t>
      </w:r>
      <w:r>
        <w:rPr>
          <w:rFonts w:ascii="Times New Roman" w:eastAsia="Times New Roman" w:hAnsi="Times New Roman"/>
          <w:i/>
          <w:iCs/>
        </w:rPr>
        <w:t>(</w:t>
      </w:r>
      <w:r>
        <w:rPr>
          <w:rFonts w:ascii="Times New Roman" w:eastAsia="Times New Roman" w:hAnsi="Times New Roman"/>
          <w:i/>
          <w:iCs/>
        </w:rPr>
        <w:fldChar w:fldCharType="begin" w:fldLock="1"/>
      </w:r>
      <w:r>
        <w:rPr>
          <w:rFonts w:ascii="Times New Roman" w:eastAsia="Times New Roman" w:hAnsi="Times New Roman"/>
          <w:i/>
          <w:iCs/>
        </w:rPr>
        <w:instrText>MERGEFIELD Diagram.Type</w:instrText>
      </w:r>
      <w:r>
        <w:rPr>
          <w:rFonts w:ascii="Times New Roman" w:eastAsia="Times New Roman" w:hAnsi="Times New Roman"/>
          <w:i/>
          <w:iCs/>
        </w:rPr>
        <w:fldChar w:fldCharType="separate"/>
      </w:r>
      <w:r>
        <w:rPr>
          <w:rFonts w:ascii="Times New Roman" w:eastAsia="Times New Roman" w:hAnsi="Times New Roman"/>
          <w:i/>
          <w:iCs/>
        </w:rPr>
        <w:t>Logical</w:t>
      </w:r>
      <w:r>
        <w:rPr>
          <w:rFonts w:ascii="Times New Roman" w:eastAsia="Times New Roman" w:hAnsi="Times New Roman"/>
          <w:i/>
          <w:iCs/>
        </w:rPr>
        <w:fldChar w:fldCharType="end"/>
      </w:r>
      <w:r>
        <w:rPr>
          <w:rFonts w:ascii="Times New Roman" w:eastAsia="Times New Roman" w:hAnsi="Times New Roman"/>
          <w:i/>
          <w:iCs/>
        </w:rPr>
        <w:t xml:space="preserve"> diagram) </w:t>
      </w:r>
    </w:p>
    <w:p w14:paraId="1D8D4F2F"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Created By:</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Diagram.Author</w:instrText>
      </w:r>
      <w:r>
        <w:rPr>
          <w:rFonts w:ascii="Times New Roman" w:eastAsia="Times New Roman" w:hAnsi="Times New Roman"/>
        </w:rPr>
        <w:fldChar w:fldCharType="separate"/>
      </w:r>
      <w:r>
        <w:rPr>
          <w:rFonts w:ascii="Times New Roman" w:eastAsia="Times New Roman" w:hAnsi="Times New Roman"/>
        </w:rPr>
        <w:t>Seungbaek Lee</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Diagram.DateCreatedShort</w:instrText>
      </w:r>
      <w:r>
        <w:rPr>
          <w:rFonts w:ascii="Times New Roman" w:eastAsia="Times New Roman" w:hAnsi="Times New Roman"/>
        </w:rPr>
        <w:fldChar w:fldCharType="separate"/>
      </w:r>
      <w:r>
        <w:rPr>
          <w:rFonts w:ascii="Times New Roman" w:eastAsia="Times New Roman" w:hAnsi="Times New Roman"/>
        </w:rPr>
        <w:t>2011-11-20</w:t>
      </w:r>
      <w:r>
        <w:rPr>
          <w:rFonts w:ascii="Times New Roman" w:eastAsia="Times New Roman" w:hAnsi="Times New Roman"/>
        </w:rPr>
        <w:fldChar w:fldCharType="end"/>
      </w:r>
    </w:p>
    <w:p w14:paraId="512391D8"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Last Modified:</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Diagram.DateModifiedShort</w:instrText>
      </w:r>
      <w:r>
        <w:rPr>
          <w:rFonts w:ascii="Times New Roman" w:eastAsia="Times New Roman" w:hAnsi="Times New Roman"/>
        </w:rPr>
        <w:fldChar w:fldCharType="separate"/>
      </w:r>
      <w:r>
        <w:rPr>
          <w:rFonts w:ascii="Times New Roman" w:eastAsia="Times New Roman" w:hAnsi="Times New Roman"/>
        </w:rPr>
        <w:t>2011-11-20</w:t>
      </w:r>
      <w:r>
        <w:rPr>
          <w:rFonts w:ascii="Times New Roman" w:eastAsia="Times New Roman" w:hAnsi="Times New Roman"/>
        </w:rPr>
        <w:fldChar w:fldCharType="end"/>
      </w:r>
    </w:p>
    <w:p w14:paraId="5C9EE827"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Version:</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color w:val="004080"/>
        </w:rPr>
        <w:t>Locked:</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Diagram.IsLocked</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p w14:paraId="573D1475"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Diagram.GUID</w:instrText>
      </w:r>
      <w:r>
        <w:rPr>
          <w:rFonts w:ascii="Times New Roman" w:eastAsia="Times New Roman" w:hAnsi="Times New Roman"/>
        </w:rPr>
        <w:fldChar w:fldCharType="separate"/>
      </w:r>
      <w:r>
        <w:rPr>
          <w:rFonts w:ascii="Times New Roman" w:eastAsia="Times New Roman" w:hAnsi="Times New Roman"/>
        </w:rPr>
        <w:t>{D7DFBD3A-9DFC-4043-8B04-0CC7F76B642B}</w:t>
      </w:r>
      <w:r>
        <w:rPr>
          <w:rFonts w:ascii="Times New Roman" w:eastAsia="Times New Roman" w:hAnsi="Times New Roman"/>
        </w:rPr>
        <w:fldChar w:fldCharType="end"/>
      </w:r>
    </w:p>
    <w:p w14:paraId="5D46A2BF" w14:textId="77777777" w:rsidR="00272F0A" w:rsidRDefault="00272F0A" w:rsidP="00272F0A">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Diagram.Notes</w:instrText>
      </w:r>
      <w:r>
        <w:rPr>
          <w:rFonts w:ascii="Times New Roman" w:eastAsia="Times New Roman" w:hAnsi="Times New Roman"/>
        </w:rPr>
        <w:fldChar w:fldCharType="end"/>
      </w:r>
    </w:p>
    <w:p w14:paraId="79DE55D8" w14:textId="6FB9CD90" w:rsidR="00272F0A" w:rsidRDefault="00272F0A" w:rsidP="00272F0A">
      <w:pPr>
        <w:jc w:val="center"/>
        <w:rPr>
          <w:rFonts w:ascii="Times New Roman" w:eastAsia="Times New Roman" w:hAnsi="Times New Roman"/>
        </w:rPr>
      </w:pPr>
      <w:r>
        <w:rPr>
          <w:rFonts w:eastAsia="Times New Roman"/>
          <w:noProof/>
        </w:rPr>
        <w:drawing>
          <wp:inline distT="0" distB="0" distL="0" distR="0" wp14:anchorId="4EE72CF6" wp14:editId="60EC9916">
            <wp:extent cx="5943600" cy="402907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bookmarkEnd w:id="603"/>
    <w:p w14:paraId="76BC31A8" w14:textId="620EDA97" w:rsidR="00272F0A" w:rsidRDefault="00272F0A" w:rsidP="00272F0A">
      <w:pPr>
        <w:rPr>
          <w:rFonts w:ascii="Times New Roman" w:eastAsia="Times New Roman" w:hAnsi="Times New Roman"/>
        </w:rPr>
      </w:pPr>
    </w:p>
    <w:p w14:paraId="2CCA02B4" w14:textId="77777777" w:rsidR="00272F0A" w:rsidRDefault="00272F0A" w:rsidP="00272F0A">
      <w:pPr>
        <w:rPr>
          <w:rFonts w:ascii="Times New Roman" w:eastAsia="Times New Roman" w:hAnsi="Times New Roman"/>
        </w:rPr>
      </w:pPr>
    </w:p>
    <w:bookmarkStart w:id="604" w:name="BKM_EF1444CE_2233_4cfe_886B_8C330274F771"/>
    <w:p w14:paraId="5CD672DA" w14:textId="77777777" w:rsidR="00272F0A" w:rsidRDefault="00272F0A" w:rsidP="00272F0A">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605" w:name="_Toc309597019"/>
      <w:r>
        <w:t>Gadget</w:t>
      </w:r>
      <w:bookmarkEnd w:id="605"/>
      <w:r>
        <w:rPr>
          <w:b w:val="0"/>
          <w:bCs w:val="0"/>
        </w:rPr>
        <w:fldChar w:fldCharType="end"/>
      </w:r>
    </w:p>
    <w:p w14:paraId="2A010FA1"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Portlet</w:t>
      </w:r>
      <w:r>
        <w:rPr>
          <w:rStyle w:val="Objecttype"/>
          <w:rFonts w:ascii="Times New Roman" w:eastAsia="Times New Roman" w:hAnsi="Times New Roman"/>
        </w:rPr>
        <w:fldChar w:fldCharType="end"/>
      </w:r>
    </w:p>
    <w:p w14:paraId="05C165B0"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6766CE60" w14:textId="77777777" w:rsidR="00272F0A" w:rsidRDefault="00272F0A" w:rsidP="00272F0A">
      <w:r>
        <w:rPr>
          <w:rStyle w:val="FieldLabel"/>
          <w:rFonts w:ascii="Times New Roman" w:eastAsia="Times New Roman" w:hAnsi="Times New Roman"/>
        </w:rPr>
        <w:lastRenderedPageBreak/>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opensocial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6E0836FA"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4C32098F"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{EF1444CE-2233-4cfe-886B-8C330274F771}</w:t>
      </w:r>
      <w:r>
        <w:rPr>
          <w:rFonts w:ascii="Times New Roman" w:eastAsia="Times New Roman" w:hAnsi="Times New Roman"/>
        </w:rPr>
        <w:fldChar w:fldCharType="end"/>
      </w:r>
    </w:p>
    <w:p w14:paraId="36A58CCA" w14:textId="77777777" w:rsidR="00272F0A" w:rsidRDefault="00272F0A" w:rsidP="00272F0A">
      <w:pPr>
        <w:rPr>
          <w:rFonts w:ascii="Times New Roman" w:eastAsia="Times New Roman" w:hAnsi="Times New Roman"/>
        </w:rPr>
      </w:pPr>
    </w:p>
    <w:p w14:paraId="0816F30F" w14:textId="77777777" w:rsidR="00272F0A" w:rsidRDefault="00272F0A" w:rsidP="00272F0A">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오픈소셜</w:t>
      </w:r>
      <w:r>
        <w:rPr>
          <w:rFonts w:ascii="Times New Roman" w:eastAsia="Times New Roman" w:hAnsi="Times New Roman"/>
          <w:lang w:val="ko-KR"/>
        </w:rPr>
        <w:t xml:space="preserve"> </w:t>
      </w:r>
      <w:r>
        <w:rPr>
          <w:rFonts w:ascii="바탕" w:eastAsia="바탕" w:hAnsi="바탕" w:cs="바탕" w:hint="eastAsia"/>
          <w:lang w:val="ko-KR"/>
        </w:rPr>
        <w:t>가젯</w:t>
      </w:r>
      <w:r>
        <w:rPr>
          <w:rFonts w:ascii="Times New Roman" w:eastAsia="Times New Roman" w:hAnsi="Times New Roman"/>
          <w:lang w:val="ko-KR"/>
        </w:rPr>
        <w:t xml:space="preserve"> </w:t>
      </w:r>
      <w:r>
        <w:rPr>
          <w:rFonts w:ascii="바탕" w:eastAsia="바탕" w:hAnsi="바탕" w:cs="바탕" w:hint="eastAsia"/>
          <w:lang w:val="ko-KR"/>
        </w:rPr>
        <w:t>랜더링</w:t>
      </w:r>
      <w:r>
        <w:rPr>
          <w:rFonts w:ascii="Times New Roman" w:eastAsia="Times New Roman" w:hAnsi="Times New Roman"/>
          <w:lang w:val="ko-KR"/>
        </w:rPr>
        <w:t xml:space="preserve"> </w:t>
      </w:r>
      <w:r>
        <w:rPr>
          <w:rFonts w:ascii="바탕" w:eastAsia="바탕" w:hAnsi="바탕" w:cs="바탕" w:hint="eastAsia"/>
          <w:lang w:val="ko-KR"/>
        </w:rPr>
        <w:t>클래스</w:t>
      </w:r>
    </w:p>
    <w:p w14:paraId="73773979" w14:textId="77777777" w:rsidR="00272F0A" w:rsidRDefault="00272F0A" w:rsidP="00272F0A">
      <w:pPr>
        <w:rPr>
          <w:rFonts w:ascii="Times New Roman" w:eastAsia="Times New Roman" w:hAnsi="Times New Roman"/>
        </w:rPr>
      </w:pPr>
    </w:p>
    <w:p w14:paraId="3FE4CB8C" w14:textId="77777777" w:rsidR="00272F0A" w:rsidRDefault="00272F0A" w:rsidP="00272F0A">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272F0A" w14:paraId="034FA404"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4761859D" w14:textId="77777777" w:rsidR="00272F0A" w:rsidRDefault="00272F0A"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272F0A" w14:paraId="632CD677" w14:textId="77777777" w:rsidTr="0037557F">
        <w:tblPrEx>
          <w:tblCellMar>
            <w:top w:w="0" w:type="dxa"/>
            <w:bottom w:w="0" w:type="dxa"/>
          </w:tblCellMar>
        </w:tblPrEx>
        <w:trPr>
          <w:trHeight w:val="351"/>
        </w:trPr>
        <w:tc>
          <w:tcPr>
            <w:tcW w:w="630" w:type="dxa"/>
            <w:tcBorders>
              <w:top w:val="nil"/>
              <w:left w:val="nil"/>
              <w:bottom w:val="nil"/>
              <w:right w:val="nil"/>
            </w:tcBorders>
          </w:tcPr>
          <w:p w14:paraId="2153E7F9" w14:textId="77777777" w:rsidR="00272F0A" w:rsidRDefault="00272F0A"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AF70FFB"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278EC420" w14:textId="77777777" w:rsidR="00272F0A" w:rsidRDefault="00272F0A" w:rsidP="00272F0A">
      <w:pPr>
        <w:rPr>
          <w:rFonts w:ascii="Times New Roman" w:eastAsia="Times New Roman" w:hAnsi="Times New Roman"/>
        </w:rPr>
      </w:pPr>
    </w:p>
    <w:p w14:paraId="2B06B8CC" w14:textId="77777777" w:rsidR="00272F0A" w:rsidRDefault="00272F0A" w:rsidP="00272F0A">
      <w:pPr>
        <w:rPr>
          <w:rFonts w:ascii="Times New Roman" w:eastAsia="Times New Roman" w:hAnsi="Times New Roman"/>
        </w:rPr>
      </w:pPr>
    </w:p>
    <w:p w14:paraId="3BEC344A" w14:textId="77777777" w:rsidR="00272F0A" w:rsidRDefault="00272F0A" w:rsidP="00272F0A">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272F0A" w14:paraId="1FAAB187"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F9ECDFA" w14:textId="77777777" w:rsidR="00272F0A" w:rsidRDefault="00272F0A"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A50DA85" w14:textId="77777777" w:rsidR="00272F0A" w:rsidRDefault="00272F0A"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ADBECF8" w14:textId="77777777" w:rsidR="00272F0A" w:rsidRDefault="00272F0A"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21EB8F6" w14:textId="77777777" w:rsidR="00272F0A" w:rsidRDefault="00272F0A" w:rsidP="0037557F">
            <w:pPr>
              <w:rPr>
                <w:rFonts w:ascii="Times New Roman" w:eastAsia="Times New Roman" w:hAnsi="Times New Roman"/>
                <w:b/>
                <w:bCs/>
              </w:rPr>
            </w:pPr>
            <w:r>
              <w:rPr>
                <w:rFonts w:ascii="Times New Roman" w:eastAsia="Times New Roman" w:hAnsi="Times New Roman"/>
                <w:b/>
                <w:bCs/>
              </w:rPr>
              <w:t>Notes</w:t>
            </w:r>
          </w:p>
        </w:tc>
      </w:tr>
      <w:tr w:rsidR="00272F0A" w14:paraId="02965FD6"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2693AC4"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4A007048"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Unspecified</w:t>
            </w:r>
            <w:r>
              <w:rPr>
                <w:rFonts w:ascii="Times New Roman" w:eastAsia="Times New Roman" w:hAnsi="Times New Roman"/>
              </w:rPr>
              <w:fldChar w:fldCharType="end"/>
            </w:r>
            <w:r>
              <w:rPr>
                <w:rFonts w:ascii="Times New Roman" w:eastAsia="Times New Roman" w:hAnsi="Times New Roman"/>
              </w:rPr>
              <w:t xml:space="preserve"> </w:t>
            </w:r>
          </w:p>
          <w:p w14:paraId="0DE05665" w14:textId="77777777" w:rsidR="00272F0A" w:rsidRDefault="00272F0A"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725F2B2B"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4807FF97"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GadgetContainer</w:t>
            </w:r>
            <w:r>
              <w:rPr>
                <w:rFonts w:ascii="Times New Roman" w:eastAsia="Times New Roman" w:hAnsi="Times New Roman"/>
              </w:rPr>
              <w:fldChar w:fldCharType="end"/>
            </w:r>
          </w:p>
          <w:p w14:paraId="75E51E24"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1C2468F"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4519C2FA"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w:t>
            </w:r>
            <w:r>
              <w:rPr>
                <w:rFonts w:ascii="Times New Roman" w:eastAsia="Times New Roman" w:hAnsi="Times New Roman"/>
              </w:rPr>
              <w:fldChar w:fldCharType="end"/>
            </w:r>
          </w:p>
          <w:p w14:paraId="0859C15F"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765C171A"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5EF261F"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r>
      <w:tr w:rsidR="00272F0A" w14:paraId="79524DCE"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5DE74FC9"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0DECB0F6"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4C4D76CD" w14:textId="77777777" w:rsidR="00272F0A" w:rsidRDefault="00272F0A"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52D38178"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171AC11F"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w:t>
            </w:r>
            <w:r>
              <w:rPr>
                <w:rFonts w:ascii="Times New Roman" w:eastAsia="Times New Roman" w:hAnsi="Times New Roman"/>
              </w:rPr>
              <w:fldChar w:fldCharType="end"/>
            </w:r>
          </w:p>
          <w:p w14:paraId="786F84A5"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6940AB98"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7103D795"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Portlet</w:t>
            </w:r>
            <w:r>
              <w:rPr>
                <w:rFonts w:ascii="Times New Roman" w:eastAsia="Times New Roman" w:hAnsi="Times New Roman"/>
              </w:rPr>
              <w:fldChar w:fldCharType="end"/>
            </w:r>
          </w:p>
          <w:p w14:paraId="3B726883"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2F204D52"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05431391"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r>
    </w:tbl>
    <w:p w14:paraId="657FD783" w14:textId="77777777" w:rsidR="00272F0A" w:rsidRDefault="00272F0A" w:rsidP="00272F0A">
      <w:pPr>
        <w:rPr>
          <w:rFonts w:ascii="Times New Roman" w:eastAsia="Times New Roman" w:hAnsi="Times New Roman"/>
        </w:rPr>
      </w:pPr>
      <w:bookmarkStart w:id="606" w:name="BKM_F13782EF_6057_4f7d_A1A2_37C10B6BD14F"/>
    </w:p>
    <w:p w14:paraId="747BAA35" w14:textId="77777777" w:rsidR="00272F0A" w:rsidRDefault="00272F0A" w:rsidP="00272F0A">
      <w:pPr>
        <w:rPr>
          <w:rFonts w:ascii="Times New Roman" w:eastAsia="Times New Roman" w:hAnsi="Times New Roman"/>
        </w:rPr>
      </w:pPr>
    </w:p>
    <w:p w14:paraId="473DA97E" w14:textId="77777777" w:rsidR="00272F0A" w:rsidRDefault="00272F0A" w:rsidP="00272F0A">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272F0A" w14:paraId="5310A08C" w14:textId="77777777" w:rsidTr="0037557F">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39C1287" w14:textId="77777777" w:rsidR="00272F0A" w:rsidRDefault="00272F0A" w:rsidP="0037557F">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57F9105" w14:textId="77777777" w:rsidR="00272F0A" w:rsidRDefault="00272F0A" w:rsidP="0037557F">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9EB4DB2" w14:textId="77777777" w:rsidR="00272F0A" w:rsidRDefault="00272F0A" w:rsidP="0037557F">
            <w:pPr>
              <w:rPr>
                <w:rFonts w:ascii="Times New Roman" w:eastAsia="Times New Roman" w:hAnsi="Times New Roman"/>
                <w:b/>
                <w:bCs/>
              </w:rPr>
            </w:pPr>
            <w:r>
              <w:rPr>
                <w:rFonts w:ascii="Times New Roman" w:eastAsia="Times New Roman" w:hAnsi="Times New Roman"/>
                <w:b/>
                <w:bCs/>
              </w:rPr>
              <w:t>Parameters</w:t>
            </w:r>
          </w:p>
        </w:tc>
      </w:tr>
      <w:tr w:rsidR="00272F0A" w14:paraId="01E0A966"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FEBF081"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getPubSubParams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Object</w:t>
            </w:r>
            <w:r>
              <w:rPr>
                <w:rFonts w:ascii="Times New Roman" w:eastAsia="Times New Roman" w:hAnsi="Times New Roman"/>
              </w:rPr>
              <w:fldChar w:fldCharType="end"/>
            </w:r>
          </w:p>
          <w:p w14:paraId="59764FF1"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AE5AA8B"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pubsub-2 </w:t>
            </w:r>
            <w:r>
              <w:rPr>
                <w:rFonts w:ascii="바탕" w:eastAsia="바탕" w:hAnsi="바탕" w:cs="바탕" w:hint="eastAsia"/>
                <w:lang w:val="ko-KR"/>
              </w:rPr>
              <w:t>유형인</w:t>
            </w:r>
            <w:r>
              <w:rPr>
                <w:rFonts w:ascii="Times New Roman" w:eastAsia="Times New Roman" w:hAnsi="Times New Roman"/>
                <w:lang w:val="ko-KR"/>
              </w:rPr>
              <w:t xml:space="preserve"> </w:t>
            </w:r>
            <w:r>
              <w:rPr>
                <w:rFonts w:ascii="바탕" w:eastAsia="바탕" w:hAnsi="바탕" w:cs="바탕" w:hint="eastAsia"/>
                <w:lang w:val="ko-KR"/>
              </w:rPr>
              <w:t>경우</w:t>
            </w:r>
            <w:r>
              <w:rPr>
                <w:rFonts w:ascii="Times New Roman" w:eastAsia="Times New Roman" w:hAnsi="Times New Roman"/>
                <w:lang w:val="ko-KR"/>
              </w:rPr>
              <w:t xml:space="preserve"> Publish, Subscribe </w:t>
            </w:r>
            <w:r>
              <w:rPr>
                <w:rFonts w:ascii="바탕" w:eastAsia="바탕" w:hAnsi="바탕" w:cs="바탕" w:hint="eastAsia"/>
                <w:lang w:val="ko-KR"/>
              </w:rPr>
              <w:t>용</w:t>
            </w:r>
            <w:r>
              <w:rPr>
                <w:rFonts w:ascii="Times New Roman" w:eastAsia="Times New Roman" w:hAnsi="Times New Roman"/>
                <w:lang w:val="ko-KR"/>
              </w:rPr>
              <w:t xml:space="preserve"> </w:t>
            </w:r>
            <w:r>
              <w:rPr>
                <w:rFonts w:ascii="바탕" w:eastAsia="바탕" w:hAnsi="바탕" w:cs="바탕" w:hint="eastAsia"/>
                <w:lang w:val="ko-KR"/>
              </w:rPr>
              <w:t>파라미터</w:t>
            </w:r>
            <w:r>
              <w:rPr>
                <w:rFonts w:ascii="Times New Roman" w:eastAsia="Times New Roman" w:hAnsi="Times New Roman"/>
                <w:lang w:val="ko-KR"/>
              </w:rPr>
              <w:t xml:space="preserve"> </w:t>
            </w:r>
            <w:r>
              <w:rPr>
                <w:rFonts w:ascii="바탕" w:eastAsia="바탕" w:hAnsi="바탕" w:cs="바탕" w:hint="eastAsia"/>
                <w:lang w:val="ko-KR"/>
              </w:rPr>
              <w:t>정보를</w:t>
            </w:r>
            <w:r>
              <w:rPr>
                <w:rFonts w:ascii="Times New Roman" w:eastAsia="Times New Roman" w:hAnsi="Times New Roman"/>
                <w:lang w:val="ko-KR"/>
              </w:rPr>
              <w:t xml:space="preserve"> </w:t>
            </w:r>
            <w:r>
              <w:rPr>
                <w:rFonts w:ascii="바탕" w:eastAsia="바탕" w:hAnsi="바탕" w:cs="바탕" w:hint="eastAsia"/>
                <w:lang w:val="ko-KR"/>
              </w:rPr>
              <w:t>추출하여</w:t>
            </w:r>
            <w:r>
              <w:rPr>
                <w:rFonts w:ascii="Times New Roman" w:eastAsia="Times New Roman" w:hAnsi="Times New Roman"/>
                <w:lang w:val="ko-KR"/>
              </w:rPr>
              <w:t xml:space="preserve"> </w:t>
            </w:r>
            <w:r>
              <w:rPr>
                <w:rFonts w:ascii="바탕" w:eastAsia="바탕" w:hAnsi="바탕" w:cs="바탕" w:hint="eastAsia"/>
                <w:lang w:val="ko-KR"/>
              </w:rPr>
              <w:t>반환한다</w:t>
            </w:r>
            <w:r>
              <w:rPr>
                <w:rFonts w:ascii="Times New Roman" w:eastAsia="Times New Roman" w:hAnsi="Times New Roman"/>
                <w:lang w:val="ko-KR"/>
              </w:rPr>
              <w:t>.</w:t>
            </w:r>
          </w:p>
          <w:p w14:paraId="47CC4FBE"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1BFD2D"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metadata</w:t>
            </w:r>
            <w:r>
              <w:rPr>
                <w:rStyle w:val="Objecttype"/>
                <w:rFonts w:ascii="Times New Roman" w:eastAsia="Times New Roman" w:hAnsi="Times New Roman"/>
              </w:rPr>
              <w:fldChar w:fldCharType="end"/>
            </w:r>
            <w:r>
              <w:rPr>
                <w:rFonts w:ascii="Times New Roman" w:eastAsia="Times New Roman" w:hAnsi="Times New Roman"/>
              </w:rPr>
              <w:t xml:space="preserve"> </w:t>
            </w:r>
          </w:p>
          <w:p w14:paraId="40CC4FF6"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79245513" w14:textId="77777777" w:rsidR="00272F0A" w:rsidRDefault="00272F0A" w:rsidP="0037557F"/>
        </w:tc>
        <w:bookmarkEnd w:id="606"/>
      </w:tr>
      <w:bookmarkStart w:id="607" w:name="BKM_47C83DB6_21C0_4725_88F4_ADE2E85710F2"/>
      <w:tr w:rsidR="00272F0A" w14:paraId="4B7FA6C4"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2CF6C52"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initRenderGadget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A7B5D76"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9BD2FEA"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가젯을</w:t>
            </w:r>
            <w:r>
              <w:rPr>
                <w:rFonts w:ascii="Times New Roman" w:eastAsia="Times New Roman" w:hAnsi="Times New Roman"/>
                <w:lang w:val="ko-KR"/>
              </w:rPr>
              <w:t xml:space="preserve"> Panel Body </w:t>
            </w:r>
            <w:r>
              <w:rPr>
                <w:rFonts w:ascii="바탕" w:eastAsia="바탕" w:hAnsi="바탕" w:cs="바탕" w:hint="eastAsia"/>
                <w:lang w:val="ko-KR"/>
              </w:rPr>
              <w:t>에</w:t>
            </w:r>
            <w:r>
              <w:rPr>
                <w:rFonts w:ascii="Times New Roman" w:eastAsia="Times New Roman" w:hAnsi="Times New Roman"/>
                <w:lang w:val="ko-KR"/>
              </w:rPr>
              <w:t xml:space="preserve"> </w:t>
            </w:r>
            <w:r>
              <w:rPr>
                <w:rFonts w:ascii="바탕" w:eastAsia="바탕" w:hAnsi="바탕" w:cs="바탕" w:hint="eastAsia"/>
                <w:lang w:val="ko-KR"/>
              </w:rPr>
              <w:t>처음</w:t>
            </w:r>
            <w:r>
              <w:rPr>
                <w:rFonts w:ascii="Times New Roman" w:eastAsia="Times New Roman" w:hAnsi="Times New Roman"/>
                <w:lang w:val="ko-KR"/>
              </w:rPr>
              <w:t xml:space="preserve"> </w:t>
            </w:r>
            <w:r>
              <w:rPr>
                <w:rFonts w:ascii="바탕" w:eastAsia="바탕" w:hAnsi="바탕" w:cs="바탕" w:hint="eastAsia"/>
                <w:lang w:val="ko-KR"/>
              </w:rPr>
              <w:t>렌더링한다</w:t>
            </w:r>
            <w:r>
              <w:rPr>
                <w:rFonts w:ascii="Times New Roman" w:eastAsia="Times New Roman" w:hAnsi="Times New Roman"/>
                <w:lang w:val="ko-KR"/>
              </w:rPr>
              <w:t>.</w:t>
            </w:r>
          </w:p>
          <w:p w14:paraId="29E3F8C1"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CAC84D"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viewMode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372F0B0"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뷰모드</w:t>
            </w:r>
            <w:r>
              <w:rPr>
                <w:rFonts w:ascii="Times New Roman" w:eastAsia="Times New Roman" w:hAnsi="Times New Roman"/>
              </w:rPr>
              <w:t xml:space="preserve"> (home, default, profile, canvas)</w:t>
            </w:r>
            <w:r>
              <w:rPr>
                <w:rFonts w:ascii="Times New Roman" w:eastAsia="Times New Roman" w:hAnsi="Times New Roman"/>
              </w:rPr>
              <w:fldChar w:fldCharType="end"/>
            </w:r>
          </w:p>
          <w:p w14:paraId="4B886B0D" w14:textId="77777777" w:rsidR="00272F0A" w:rsidRDefault="00272F0A" w:rsidP="0037557F"/>
        </w:tc>
        <w:bookmarkEnd w:id="607"/>
      </w:tr>
      <w:bookmarkStart w:id="608" w:name="BKM_5F01D8FA_1E7D_4a44_B146_4E9F855A5EDE"/>
      <w:tr w:rsidR="00272F0A" w14:paraId="6853F9D4"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B2D8D42"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makePubSub</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D9117F0"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00882"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pubsub-2 </w:t>
            </w:r>
            <w:r>
              <w:rPr>
                <w:rFonts w:ascii="바탕" w:eastAsia="바탕" w:hAnsi="바탕" w:cs="바탕" w:hint="eastAsia"/>
                <w:lang w:val="ko-KR"/>
              </w:rPr>
              <w:t>유형인</w:t>
            </w:r>
            <w:r>
              <w:rPr>
                <w:rFonts w:ascii="Times New Roman" w:eastAsia="Times New Roman" w:hAnsi="Times New Roman"/>
                <w:lang w:val="ko-KR"/>
              </w:rPr>
              <w:t xml:space="preserve"> </w:t>
            </w:r>
            <w:r>
              <w:rPr>
                <w:rFonts w:ascii="바탕" w:eastAsia="바탕" w:hAnsi="바탕" w:cs="바탕" w:hint="eastAsia"/>
                <w:lang w:val="ko-KR"/>
              </w:rPr>
              <w:t>경우</w:t>
            </w:r>
            <w:r>
              <w:rPr>
                <w:rFonts w:ascii="Times New Roman" w:eastAsia="Times New Roman" w:hAnsi="Times New Roman"/>
                <w:lang w:val="ko-KR"/>
              </w:rPr>
              <w:t xml:space="preserve"> Publish, Subscribe </w:t>
            </w:r>
            <w:r>
              <w:rPr>
                <w:rFonts w:ascii="바탕" w:eastAsia="바탕" w:hAnsi="바탕" w:cs="바탕" w:hint="eastAsia"/>
                <w:lang w:val="ko-KR"/>
              </w:rPr>
              <w:t>용</w:t>
            </w:r>
            <w:r>
              <w:rPr>
                <w:rFonts w:ascii="Times New Roman" w:eastAsia="Times New Roman" w:hAnsi="Times New Roman"/>
                <w:lang w:val="ko-KR"/>
              </w:rPr>
              <w:t xml:space="preserve"> </w:t>
            </w:r>
            <w:r>
              <w:rPr>
                <w:rFonts w:ascii="바탕" w:eastAsia="바탕" w:hAnsi="바탕" w:cs="바탕" w:hint="eastAsia"/>
                <w:lang w:val="ko-KR"/>
              </w:rPr>
              <w:t>파라미터</w:t>
            </w:r>
            <w:r>
              <w:rPr>
                <w:rFonts w:ascii="Times New Roman" w:eastAsia="Times New Roman" w:hAnsi="Times New Roman"/>
                <w:lang w:val="ko-KR"/>
              </w:rPr>
              <w:t xml:space="preserve"> Wire Terminal </w:t>
            </w:r>
            <w:r>
              <w:rPr>
                <w:rFonts w:ascii="바탕" w:eastAsia="바탕" w:hAnsi="바탕" w:cs="바탕" w:hint="eastAsia"/>
                <w:lang w:val="ko-KR"/>
              </w:rPr>
              <w:t>을</w:t>
            </w:r>
            <w:r>
              <w:rPr>
                <w:rFonts w:ascii="Times New Roman" w:eastAsia="Times New Roman" w:hAnsi="Times New Roman"/>
                <w:lang w:val="ko-KR"/>
              </w:rPr>
              <w:t xml:space="preserve"> </w:t>
            </w:r>
            <w:r>
              <w:rPr>
                <w:rFonts w:ascii="바탕" w:eastAsia="바탕" w:hAnsi="바탕" w:cs="바탕" w:hint="eastAsia"/>
                <w:lang w:val="ko-KR"/>
              </w:rPr>
              <w:t>드로잉한다</w:t>
            </w:r>
            <w:r>
              <w:rPr>
                <w:rFonts w:ascii="Times New Roman" w:eastAsia="Times New Roman" w:hAnsi="Times New Roman"/>
                <w:lang w:val="ko-KR"/>
              </w:rPr>
              <w:t>.</w:t>
            </w:r>
          </w:p>
          <w:p w14:paraId="33635784"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213933"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Array&lt;Object&gt;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paramArray</w:t>
            </w:r>
            <w:r>
              <w:rPr>
                <w:rStyle w:val="Objecttype"/>
                <w:rFonts w:ascii="Times New Roman" w:eastAsia="Times New Roman" w:hAnsi="Times New Roman"/>
              </w:rPr>
              <w:fldChar w:fldCharType="end"/>
            </w:r>
            <w:r>
              <w:rPr>
                <w:rFonts w:ascii="Times New Roman" w:eastAsia="Times New Roman" w:hAnsi="Times New Roman"/>
              </w:rPr>
              <w:t xml:space="preserve"> </w:t>
            </w:r>
          </w:p>
          <w:p w14:paraId="669C0FA0"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파라미터정보</w:t>
            </w:r>
            <w:r>
              <w:rPr>
                <w:rFonts w:ascii="Times New Roman" w:eastAsia="Times New Roman" w:hAnsi="Times New Roman"/>
              </w:rPr>
              <w:t xml:space="preserve"> Array</w:t>
            </w:r>
            <w:r>
              <w:rPr>
                <w:rFonts w:ascii="Times New Roman" w:eastAsia="Times New Roman" w:hAnsi="Times New Roman"/>
              </w:rPr>
              <w:fldChar w:fldCharType="end"/>
            </w:r>
          </w:p>
          <w:p w14:paraId="0C104C83" w14:textId="77777777" w:rsidR="00272F0A" w:rsidRDefault="00272F0A" w:rsidP="0037557F"/>
        </w:tc>
        <w:bookmarkEnd w:id="608"/>
      </w:tr>
      <w:bookmarkStart w:id="609" w:name="BKM_822D217C_2E32_4774_9A2F_E066F166DD18"/>
      <w:tr w:rsidR="00272F0A" w14:paraId="34429C7B"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8A43BB7"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openTransformer</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4F93C56E"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09E0CE"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와이어</w:t>
            </w:r>
            <w:r>
              <w:rPr>
                <w:rFonts w:ascii="Times New Roman" w:eastAsia="Times New Roman" w:hAnsi="Times New Roman"/>
                <w:lang w:val="ko-KR"/>
              </w:rPr>
              <w:t xml:space="preserve"> </w:t>
            </w:r>
            <w:r>
              <w:rPr>
                <w:rFonts w:ascii="바탕" w:eastAsia="바탕" w:hAnsi="바탕" w:cs="바탕" w:hint="eastAsia"/>
                <w:lang w:val="ko-KR"/>
              </w:rPr>
              <w:t>클릭시</w:t>
            </w:r>
            <w:r>
              <w:rPr>
                <w:rFonts w:ascii="Times New Roman" w:eastAsia="Times New Roman" w:hAnsi="Times New Roman"/>
                <w:lang w:val="ko-KR"/>
              </w:rPr>
              <w:t xml:space="preserve"> </w:t>
            </w:r>
            <w:r>
              <w:rPr>
                <w:rFonts w:ascii="바탕" w:eastAsia="바탕" w:hAnsi="바탕" w:cs="바탕" w:hint="eastAsia"/>
                <w:lang w:val="ko-KR"/>
              </w:rPr>
              <w:t>트랜스포머</w:t>
            </w:r>
            <w:r>
              <w:rPr>
                <w:rFonts w:ascii="Times New Roman" w:eastAsia="Times New Roman" w:hAnsi="Times New Roman"/>
                <w:lang w:val="ko-KR"/>
              </w:rPr>
              <w:t xml:space="preserve"> </w:t>
            </w:r>
            <w:r>
              <w:rPr>
                <w:rFonts w:ascii="바탕" w:eastAsia="바탕" w:hAnsi="바탕" w:cs="바탕" w:hint="eastAsia"/>
                <w:lang w:val="ko-KR"/>
              </w:rPr>
              <w:t>설정창을</w:t>
            </w:r>
            <w:r>
              <w:rPr>
                <w:rFonts w:ascii="Times New Roman" w:eastAsia="Times New Roman" w:hAnsi="Times New Roman"/>
                <w:lang w:val="ko-KR"/>
              </w:rPr>
              <w:t xml:space="preserve"> </w:t>
            </w:r>
            <w:r>
              <w:rPr>
                <w:rFonts w:ascii="바탕" w:eastAsia="바탕" w:hAnsi="바탕" w:cs="바탕" w:hint="eastAsia"/>
                <w:lang w:val="ko-KR"/>
              </w:rPr>
              <w:t>팝업한다</w:t>
            </w:r>
            <w:r>
              <w:rPr>
                <w:rFonts w:ascii="Times New Roman" w:eastAsia="Times New Roman" w:hAnsi="Times New Roman"/>
                <w:lang w:val="ko-KR"/>
              </w:rPr>
              <w:t>.</w:t>
            </w:r>
          </w:p>
          <w:p w14:paraId="5D02227D"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F205BB"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int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y</w:t>
            </w:r>
            <w:r>
              <w:rPr>
                <w:rStyle w:val="Objecttype"/>
                <w:rFonts w:ascii="Times New Roman" w:eastAsia="Times New Roman" w:hAnsi="Times New Roman"/>
              </w:rPr>
              <w:fldChar w:fldCharType="end"/>
            </w:r>
            <w:r>
              <w:rPr>
                <w:rFonts w:ascii="Times New Roman" w:eastAsia="Times New Roman" w:hAnsi="Times New Roman"/>
              </w:rPr>
              <w:t xml:space="preserve"> </w:t>
            </w:r>
          </w:p>
          <w:p w14:paraId="20D29520"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Y</w:t>
            </w:r>
            <w:r>
              <w:rPr>
                <w:rFonts w:ascii="바탕" w:eastAsia="바탕" w:hAnsi="바탕" w:cs="바탕" w:hint="eastAsia"/>
              </w:rPr>
              <w:t>좌표</w:t>
            </w:r>
            <w:r>
              <w:rPr>
                <w:rFonts w:ascii="Times New Roman" w:eastAsia="Times New Roman" w:hAnsi="Times New Roman"/>
              </w:rPr>
              <w:fldChar w:fldCharType="end"/>
            </w:r>
          </w:p>
          <w:p w14:paraId="49AFBD53"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int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x</w:t>
            </w:r>
            <w:r>
              <w:rPr>
                <w:rStyle w:val="Objecttype"/>
                <w:rFonts w:ascii="Times New Roman" w:eastAsia="Times New Roman" w:hAnsi="Times New Roman"/>
              </w:rPr>
              <w:fldChar w:fldCharType="end"/>
            </w:r>
            <w:r>
              <w:rPr>
                <w:rFonts w:ascii="Times New Roman" w:eastAsia="Times New Roman" w:hAnsi="Times New Roman"/>
              </w:rPr>
              <w:t xml:space="preserve"> </w:t>
            </w:r>
          </w:p>
          <w:p w14:paraId="75FEE4AD"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Times New Roman" w:eastAsia="Times New Roman" w:hAnsi="Times New Roman"/>
              </w:rPr>
              <w:t>X</w:t>
            </w:r>
            <w:r>
              <w:rPr>
                <w:rFonts w:ascii="바탕" w:eastAsia="바탕" w:hAnsi="바탕" w:cs="바탕" w:hint="eastAsia"/>
              </w:rPr>
              <w:t>좌표</w:t>
            </w:r>
            <w:r>
              <w:rPr>
                <w:rFonts w:ascii="Times New Roman" w:eastAsia="Times New Roman" w:hAnsi="Times New Roman"/>
              </w:rPr>
              <w:fldChar w:fldCharType="end"/>
            </w:r>
          </w:p>
          <w:p w14:paraId="4E97C4A5"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WireIt.Wire</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wire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F5FDB43" w14:textId="77777777" w:rsidR="00272F0A" w:rsidRDefault="00272F0A" w:rsidP="0037557F">
            <w:pPr>
              <w:rPr>
                <w:rFonts w:ascii="Times New Roman" w:eastAsia="Times New Roman" w:hAnsi="Times New Roman"/>
              </w:rPr>
            </w:pPr>
            <w:r>
              <w:rPr>
                <w:rFonts w:ascii="Times New Roman" w:eastAsia="Times New Roman" w:hAnsi="Times New Roman"/>
              </w:rPr>
              <w:lastRenderedPageBreak/>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와이어</w:t>
            </w:r>
            <w:r>
              <w:rPr>
                <w:rFonts w:ascii="Times New Roman" w:eastAsia="Times New Roman" w:hAnsi="Times New Roman"/>
              </w:rPr>
              <w:fldChar w:fldCharType="end"/>
            </w:r>
          </w:p>
          <w:p w14:paraId="0B6B73B5" w14:textId="77777777" w:rsidR="00272F0A" w:rsidRDefault="00272F0A" w:rsidP="0037557F"/>
        </w:tc>
        <w:bookmarkEnd w:id="609"/>
      </w:tr>
      <w:bookmarkStart w:id="610" w:name="BKM_AA54820C_B6F5_420a_9A90_E52CA6B60832"/>
      <w:tr w:rsidR="00272F0A" w14:paraId="64DBBC72"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A79D739" w14:textId="77777777" w:rsidR="00272F0A" w:rsidRDefault="00272F0A"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reRenderGadget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F429CEB"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98ABCE9"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초기</w:t>
            </w:r>
            <w:r>
              <w:rPr>
                <w:rFonts w:ascii="Times New Roman" w:eastAsia="Times New Roman" w:hAnsi="Times New Roman"/>
                <w:lang w:val="ko-KR"/>
              </w:rPr>
              <w:t xml:space="preserve"> </w:t>
            </w:r>
            <w:r>
              <w:rPr>
                <w:rFonts w:ascii="바탕" w:eastAsia="바탕" w:hAnsi="바탕" w:cs="바탕" w:hint="eastAsia"/>
                <w:lang w:val="ko-KR"/>
              </w:rPr>
              <w:t>가젯</w:t>
            </w:r>
            <w:r>
              <w:rPr>
                <w:rFonts w:ascii="Times New Roman" w:eastAsia="Times New Roman" w:hAnsi="Times New Roman"/>
                <w:lang w:val="ko-KR"/>
              </w:rPr>
              <w:t xml:space="preserve"> </w:t>
            </w:r>
            <w:r>
              <w:rPr>
                <w:rFonts w:ascii="바탕" w:eastAsia="바탕" w:hAnsi="바탕" w:cs="바탕" w:hint="eastAsia"/>
                <w:lang w:val="ko-KR"/>
              </w:rPr>
              <w:t>랜더링</w:t>
            </w:r>
            <w:r>
              <w:rPr>
                <w:rFonts w:ascii="Times New Roman" w:eastAsia="Times New Roman" w:hAnsi="Times New Roman"/>
                <w:lang w:val="ko-KR"/>
              </w:rPr>
              <w:t xml:space="preserve"> </w:t>
            </w:r>
            <w:r>
              <w:rPr>
                <w:rFonts w:ascii="바탕" w:eastAsia="바탕" w:hAnsi="바탕" w:cs="바탕" w:hint="eastAsia"/>
                <w:lang w:val="ko-KR"/>
              </w:rPr>
              <w:t>이후에</w:t>
            </w:r>
            <w:r>
              <w:rPr>
                <w:rFonts w:ascii="Times New Roman" w:eastAsia="Times New Roman" w:hAnsi="Times New Roman"/>
                <w:lang w:val="ko-KR"/>
              </w:rPr>
              <w:t xml:space="preserve"> </w:t>
            </w:r>
            <w:r>
              <w:rPr>
                <w:rFonts w:ascii="바탕" w:eastAsia="바탕" w:hAnsi="바탕" w:cs="바탕" w:hint="eastAsia"/>
                <w:lang w:val="ko-KR"/>
              </w:rPr>
              <w:t>가젯을</w:t>
            </w:r>
            <w:r>
              <w:rPr>
                <w:rFonts w:ascii="Times New Roman" w:eastAsia="Times New Roman" w:hAnsi="Times New Roman"/>
                <w:lang w:val="ko-KR"/>
              </w:rPr>
              <w:t xml:space="preserve"> </w:t>
            </w:r>
            <w:r>
              <w:rPr>
                <w:rFonts w:ascii="바탕" w:eastAsia="바탕" w:hAnsi="바탕" w:cs="바탕" w:hint="eastAsia"/>
                <w:lang w:val="ko-KR"/>
              </w:rPr>
              <w:t>재</w:t>
            </w:r>
            <w:r>
              <w:rPr>
                <w:rFonts w:ascii="Times New Roman" w:eastAsia="Times New Roman" w:hAnsi="Times New Roman"/>
                <w:lang w:val="ko-KR"/>
              </w:rPr>
              <w:t xml:space="preserve"> </w:t>
            </w:r>
            <w:r>
              <w:rPr>
                <w:rFonts w:ascii="바탕" w:eastAsia="바탕" w:hAnsi="바탕" w:cs="바탕" w:hint="eastAsia"/>
                <w:lang w:val="ko-KR"/>
              </w:rPr>
              <w:t>랜더링할때</w:t>
            </w:r>
            <w:r>
              <w:rPr>
                <w:rFonts w:ascii="Times New Roman" w:eastAsia="Times New Roman" w:hAnsi="Times New Roman"/>
                <w:lang w:val="ko-KR"/>
              </w:rPr>
              <w:t xml:space="preserve"> </w:t>
            </w:r>
            <w:r>
              <w:rPr>
                <w:rFonts w:ascii="바탕" w:eastAsia="바탕" w:hAnsi="바탕" w:cs="바탕" w:hint="eastAsia"/>
                <w:lang w:val="ko-KR"/>
              </w:rPr>
              <w:t>사용한다</w:t>
            </w:r>
            <w:r>
              <w:rPr>
                <w:rFonts w:ascii="Times New Roman" w:eastAsia="Times New Roman" w:hAnsi="Times New Roman"/>
                <w:lang w:val="ko-KR"/>
              </w:rPr>
              <w:t>.(</w:t>
            </w:r>
            <w:r>
              <w:rPr>
                <w:rFonts w:ascii="바탕" w:eastAsia="바탕" w:hAnsi="바탕" w:cs="바탕" w:hint="eastAsia"/>
                <w:lang w:val="ko-KR"/>
              </w:rPr>
              <w:t>동일한</w:t>
            </w:r>
            <w:r>
              <w:rPr>
                <w:rFonts w:ascii="Times New Roman" w:eastAsia="Times New Roman" w:hAnsi="Times New Roman"/>
                <w:lang w:val="ko-KR"/>
              </w:rPr>
              <w:t xml:space="preserve"> iframeId</w:t>
            </w:r>
            <w:r>
              <w:rPr>
                <w:rFonts w:ascii="바탕" w:eastAsia="바탕" w:hAnsi="바탕" w:cs="바탕" w:hint="eastAsia"/>
                <w:lang w:val="ko-KR"/>
              </w:rPr>
              <w:t>를</w:t>
            </w:r>
            <w:r>
              <w:rPr>
                <w:rFonts w:ascii="Times New Roman" w:eastAsia="Times New Roman" w:hAnsi="Times New Roman"/>
                <w:lang w:val="ko-KR"/>
              </w:rPr>
              <w:t xml:space="preserve"> </w:t>
            </w:r>
            <w:r>
              <w:rPr>
                <w:rFonts w:ascii="바탕" w:eastAsia="바탕" w:hAnsi="바탕" w:cs="바탕" w:hint="eastAsia"/>
                <w:lang w:val="ko-KR"/>
              </w:rPr>
              <w:t>사용하도록</w:t>
            </w:r>
            <w:r>
              <w:rPr>
                <w:rFonts w:ascii="Times New Roman" w:eastAsia="Times New Roman" w:hAnsi="Times New Roman"/>
                <w:lang w:val="ko-KR"/>
              </w:rPr>
              <w:t>)</w:t>
            </w:r>
          </w:p>
          <w:p w14:paraId="4A7E12CE"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A452B5"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viewMode</w:t>
            </w:r>
            <w:r>
              <w:rPr>
                <w:rStyle w:val="Objecttype"/>
                <w:rFonts w:ascii="Times New Roman" w:eastAsia="Times New Roman" w:hAnsi="Times New Roman"/>
              </w:rPr>
              <w:fldChar w:fldCharType="end"/>
            </w:r>
            <w:r>
              <w:rPr>
                <w:rFonts w:ascii="Times New Roman" w:eastAsia="Times New Roman" w:hAnsi="Times New Roman"/>
              </w:rPr>
              <w:t xml:space="preserve"> </w:t>
            </w:r>
          </w:p>
          <w:p w14:paraId="7805DCD7"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뷰모드</w:t>
            </w:r>
            <w:r>
              <w:rPr>
                <w:rFonts w:ascii="Times New Roman" w:eastAsia="Times New Roman" w:hAnsi="Times New Roman"/>
              </w:rPr>
              <w:t xml:space="preserve"> (home, default, profile, canvas)</w:t>
            </w:r>
            <w:r>
              <w:rPr>
                <w:rFonts w:ascii="Times New Roman" w:eastAsia="Times New Roman" w:hAnsi="Times New Roman"/>
              </w:rPr>
              <w:fldChar w:fldCharType="end"/>
            </w:r>
          </w:p>
          <w:p w14:paraId="13F62450" w14:textId="77777777" w:rsidR="00272F0A" w:rsidRDefault="00272F0A" w:rsidP="0037557F"/>
        </w:tc>
        <w:bookmarkEnd w:id="610"/>
      </w:tr>
      <w:bookmarkStart w:id="611" w:name="BKM_E875A27B_B92D_4e38_A239_59A3E8825224"/>
      <w:tr w:rsidR="00272F0A" w14:paraId="0CDEDD0D"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CD941C5"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setVisiblePubSub</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5BD1309"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1900C66"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pubsub-2 </w:t>
            </w:r>
            <w:r>
              <w:rPr>
                <w:rFonts w:ascii="바탕" w:eastAsia="바탕" w:hAnsi="바탕" w:cs="바탕" w:hint="eastAsia"/>
                <w:lang w:val="ko-KR"/>
              </w:rPr>
              <w:t>유형인</w:t>
            </w:r>
            <w:r>
              <w:rPr>
                <w:rFonts w:ascii="Times New Roman" w:eastAsia="Times New Roman" w:hAnsi="Times New Roman"/>
                <w:lang w:val="ko-KR"/>
              </w:rPr>
              <w:t xml:space="preserve"> </w:t>
            </w:r>
            <w:r>
              <w:rPr>
                <w:rFonts w:ascii="바탕" w:eastAsia="바탕" w:hAnsi="바탕" w:cs="바탕" w:hint="eastAsia"/>
                <w:lang w:val="ko-KR"/>
              </w:rPr>
              <w:t>경우</w:t>
            </w:r>
            <w:r>
              <w:rPr>
                <w:rFonts w:ascii="Times New Roman" w:eastAsia="Times New Roman" w:hAnsi="Times New Roman"/>
                <w:lang w:val="ko-KR"/>
              </w:rPr>
              <w:t xml:space="preserve"> Publish, Subscribe </w:t>
            </w:r>
            <w:r>
              <w:rPr>
                <w:rFonts w:ascii="바탕" w:eastAsia="바탕" w:hAnsi="바탕" w:cs="바탕" w:hint="eastAsia"/>
                <w:lang w:val="ko-KR"/>
              </w:rPr>
              <w:t>용</w:t>
            </w:r>
            <w:r>
              <w:rPr>
                <w:rFonts w:ascii="Times New Roman" w:eastAsia="Times New Roman" w:hAnsi="Times New Roman"/>
                <w:lang w:val="ko-KR"/>
              </w:rPr>
              <w:t xml:space="preserve"> </w:t>
            </w:r>
            <w:r>
              <w:rPr>
                <w:rFonts w:ascii="바탕" w:eastAsia="바탕" w:hAnsi="바탕" w:cs="바탕" w:hint="eastAsia"/>
                <w:lang w:val="ko-KR"/>
              </w:rPr>
              <w:t>파라미터</w:t>
            </w:r>
            <w:r>
              <w:rPr>
                <w:rFonts w:ascii="Times New Roman" w:eastAsia="Times New Roman" w:hAnsi="Times New Roman"/>
                <w:lang w:val="ko-KR"/>
              </w:rPr>
              <w:t xml:space="preserve">, Wire Terminal </w:t>
            </w:r>
            <w:r>
              <w:rPr>
                <w:rFonts w:ascii="바탕" w:eastAsia="바탕" w:hAnsi="바탕" w:cs="바탕" w:hint="eastAsia"/>
                <w:lang w:val="ko-KR"/>
              </w:rPr>
              <w:t>토글링한다</w:t>
            </w:r>
            <w:r>
              <w:rPr>
                <w:rFonts w:ascii="Times New Roman" w:eastAsia="Times New Roman" w:hAnsi="Times New Roman"/>
                <w:lang w:val="ko-KR"/>
              </w:rPr>
              <w:t>.</w:t>
            </w:r>
          </w:p>
          <w:p w14:paraId="5E386D82"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CE06DE"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isVisible</w:t>
            </w:r>
            <w:r>
              <w:rPr>
                <w:rStyle w:val="Objecttype"/>
                <w:rFonts w:ascii="Times New Roman" w:eastAsia="Times New Roman" w:hAnsi="Times New Roman"/>
              </w:rPr>
              <w:fldChar w:fldCharType="end"/>
            </w:r>
            <w:r>
              <w:rPr>
                <w:rFonts w:ascii="Times New Roman" w:eastAsia="Times New Roman" w:hAnsi="Times New Roman"/>
              </w:rPr>
              <w:t xml:space="preserve"> </w:t>
            </w:r>
          </w:p>
          <w:p w14:paraId="3BEA490B"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end"/>
            </w:r>
          </w:p>
          <w:p w14:paraId="2600EF08" w14:textId="77777777" w:rsidR="00272F0A" w:rsidRDefault="00272F0A" w:rsidP="0037557F"/>
        </w:tc>
        <w:bookmarkEnd w:id="611"/>
      </w:tr>
      <w:bookmarkStart w:id="612" w:name="BKM_125772AF_9CEA_409f_81A1_CB9FED5860C7"/>
      <w:tr w:rsidR="00272F0A" w14:paraId="105552D4"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CD2F8B6"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wireEventSubscribe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249C58C7"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068B09"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Wire </w:t>
            </w:r>
            <w:r>
              <w:rPr>
                <w:rFonts w:ascii="바탕" w:eastAsia="바탕" w:hAnsi="바탕" w:cs="바탕" w:hint="eastAsia"/>
                <w:lang w:val="ko-KR"/>
              </w:rPr>
              <w:t>의</w:t>
            </w:r>
            <w:r>
              <w:rPr>
                <w:rFonts w:ascii="Times New Roman" w:eastAsia="Times New Roman" w:hAnsi="Times New Roman"/>
                <w:lang w:val="ko-KR"/>
              </w:rPr>
              <w:t xml:space="preserve"> MouseIn, MouseOut, MouseClick </w:t>
            </w:r>
            <w:r>
              <w:rPr>
                <w:rFonts w:ascii="바탕" w:eastAsia="바탕" w:hAnsi="바탕" w:cs="바탕" w:hint="eastAsia"/>
                <w:lang w:val="ko-KR"/>
              </w:rPr>
              <w:t>이벤트를</w:t>
            </w:r>
            <w:r>
              <w:rPr>
                <w:rFonts w:ascii="Times New Roman" w:eastAsia="Times New Roman" w:hAnsi="Times New Roman"/>
                <w:lang w:val="ko-KR"/>
              </w:rPr>
              <w:t xml:space="preserve"> </w:t>
            </w:r>
            <w:r>
              <w:rPr>
                <w:rFonts w:ascii="바탕" w:eastAsia="바탕" w:hAnsi="바탕" w:cs="바탕" w:hint="eastAsia"/>
                <w:lang w:val="ko-KR"/>
              </w:rPr>
              <w:t>등록한다</w:t>
            </w:r>
            <w:r>
              <w:rPr>
                <w:rFonts w:ascii="Times New Roman" w:eastAsia="Times New Roman" w:hAnsi="Times New Roman"/>
                <w:lang w:val="ko-KR"/>
              </w:rPr>
              <w:t xml:space="preserve">. </w:t>
            </w:r>
            <w:r>
              <w:rPr>
                <w:rFonts w:ascii="바탕" w:eastAsia="바탕" w:hAnsi="바탕" w:cs="바탕" w:hint="eastAsia"/>
                <w:lang w:val="ko-KR"/>
              </w:rPr>
              <w:t>와이어</w:t>
            </w:r>
            <w:r>
              <w:rPr>
                <w:rFonts w:ascii="Times New Roman" w:eastAsia="Times New Roman" w:hAnsi="Times New Roman"/>
                <w:lang w:val="ko-KR"/>
              </w:rPr>
              <w:t xml:space="preserve"> </w:t>
            </w:r>
            <w:r>
              <w:rPr>
                <w:rFonts w:ascii="바탕" w:eastAsia="바탕" w:hAnsi="바탕" w:cs="바탕" w:hint="eastAsia"/>
                <w:lang w:val="ko-KR"/>
              </w:rPr>
              <w:t>클릭시</w:t>
            </w:r>
            <w:r>
              <w:rPr>
                <w:rFonts w:ascii="Times New Roman" w:eastAsia="Times New Roman" w:hAnsi="Times New Roman"/>
                <w:lang w:val="ko-KR"/>
              </w:rPr>
              <w:t xml:space="preserve"> </w:t>
            </w:r>
            <w:r>
              <w:rPr>
                <w:rFonts w:ascii="바탕" w:eastAsia="바탕" w:hAnsi="바탕" w:cs="바탕" w:hint="eastAsia"/>
                <w:lang w:val="ko-KR"/>
              </w:rPr>
              <w:t>트랜스포머</w:t>
            </w:r>
            <w:r>
              <w:rPr>
                <w:rFonts w:ascii="Times New Roman" w:eastAsia="Times New Roman" w:hAnsi="Times New Roman"/>
                <w:lang w:val="ko-KR"/>
              </w:rPr>
              <w:t xml:space="preserve"> </w:t>
            </w:r>
            <w:r>
              <w:rPr>
                <w:rFonts w:ascii="바탕" w:eastAsia="바탕" w:hAnsi="바탕" w:cs="바탕" w:hint="eastAsia"/>
                <w:lang w:val="ko-KR"/>
              </w:rPr>
              <w:t>팝업을</w:t>
            </w:r>
            <w:r>
              <w:rPr>
                <w:rFonts w:ascii="Times New Roman" w:eastAsia="Times New Roman" w:hAnsi="Times New Roman"/>
                <w:lang w:val="ko-KR"/>
              </w:rPr>
              <w:t xml:space="preserve"> </w:t>
            </w:r>
            <w:r>
              <w:rPr>
                <w:rFonts w:ascii="바탕" w:eastAsia="바탕" w:hAnsi="바탕" w:cs="바탕" w:hint="eastAsia"/>
                <w:lang w:val="ko-KR"/>
              </w:rPr>
              <w:t>띄우기</w:t>
            </w:r>
            <w:r>
              <w:rPr>
                <w:rFonts w:ascii="Times New Roman" w:eastAsia="Times New Roman" w:hAnsi="Times New Roman"/>
                <w:lang w:val="ko-KR"/>
              </w:rPr>
              <w:t xml:space="preserve"> </w:t>
            </w:r>
            <w:r>
              <w:rPr>
                <w:rFonts w:ascii="바탕" w:eastAsia="바탕" w:hAnsi="바탕" w:cs="바탕" w:hint="eastAsia"/>
                <w:lang w:val="ko-KR"/>
              </w:rPr>
              <w:t>위해</w:t>
            </w:r>
            <w:r>
              <w:rPr>
                <w:rFonts w:ascii="Times New Roman" w:eastAsia="Times New Roman" w:hAnsi="Times New Roman"/>
                <w:lang w:val="ko-KR"/>
              </w:rPr>
              <w:t xml:space="preserve"> </w:t>
            </w:r>
            <w:r>
              <w:rPr>
                <w:rFonts w:ascii="바탕" w:eastAsia="바탕" w:hAnsi="바탕" w:cs="바탕" w:hint="eastAsia"/>
                <w:lang w:val="ko-KR"/>
              </w:rPr>
              <w:t>필요</w:t>
            </w:r>
            <w:r>
              <w:rPr>
                <w:rFonts w:ascii="Times New Roman" w:eastAsia="Times New Roman" w:hAnsi="Times New Roman"/>
                <w:lang w:val="ko-KR"/>
              </w:rPr>
              <w:t>.</w:t>
            </w:r>
          </w:p>
          <w:p w14:paraId="1F10895A"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71F432"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WireIt.Wire</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wire</w:t>
            </w:r>
            <w:r>
              <w:rPr>
                <w:rStyle w:val="Objecttype"/>
                <w:rFonts w:ascii="Times New Roman" w:eastAsia="Times New Roman" w:hAnsi="Times New Roman"/>
              </w:rPr>
              <w:fldChar w:fldCharType="end"/>
            </w:r>
            <w:r>
              <w:rPr>
                <w:rFonts w:ascii="Times New Roman" w:eastAsia="Times New Roman" w:hAnsi="Times New Roman"/>
              </w:rPr>
              <w:t xml:space="preserve"> </w:t>
            </w:r>
          </w:p>
          <w:p w14:paraId="26B20C57"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와이어</w:t>
            </w:r>
            <w:r>
              <w:rPr>
                <w:rFonts w:ascii="Times New Roman" w:eastAsia="Times New Roman" w:hAnsi="Times New Roman"/>
              </w:rPr>
              <w:fldChar w:fldCharType="end"/>
            </w:r>
          </w:p>
          <w:p w14:paraId="179027D8" w14:textId="77777777" w:rsidR="00272F0A" w:rsidRDefault="00272F0A" w:rsidP="0037557F"/>
        </w:tc>
        <w:bookmarkEnd w:id="612"/>
      </w:tr>
    </w:tbl>
    <w:p w14:paraId="34573BD3" w14:textId="77777777" w:rsidR="00272F0A" w:rsidRDefault="00272F0A" w:rsidP="00272F0A">
      <w:pPr>
        <w:rPr>
          <w:rFonts w:ascii="Times New Roman" w:eastAsia="Times New Roman" w:hAnsi="Times New Roman"/>
        </w:rPr>
      </w:pPr>
      <w:r>
        <w:rPr>
          <w:rFonts w:ascii="Times New Roman" w:eastAsia="Times New Roman" w:hAnsi="Times New Roman"/>
          <w:lang w:val="ko-KR"/>
        </w:rPr>
        <w:t xml:space="preserve"> </w:t>
      </w:r>
      <w:bookmarkEnd w:id="604"/>
    </w:p>
    <w:p w14:paraId="119ED8F5" w14:textId="77777777" w:rsidR="00272F0A" w:rsidRDefault="00272F0A" w:rsidP="00272F0A">
      <w:pPr>
        <w:rPr>
          <w:rFonts w:ascii="Times New Roman" w:eastAsia="Times New Roman" w:hAnsi="Times New Roman"/>
        </w:rPr>
      </w:pPr>
    </w:p>
    <w:bookmarkStart w:id="613" w:name="BKM_9589A4E8_7727_4765_A152_CCB4ABC08F33"/>
    <w:p w14:paraId="15F5F78A" w14:textId="77777777" w:rsidR="00272F0A" w:rsidRDefault="00272F0A" w:rsidP="00272F0A">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614" w:name="_Toc309597020"/>
      <w:r>
        <w:t>GadgetContainer</w:t>
      </w:r>
      <w:bookmarkEnd w:id="614"/>
      <w:r>
        <w:rPr>
          <w:b w:val="0"/>
          <w:bCs w:val="0"/>
        </w:rPr>
        <w:fldChar w:fldCharType="end"/>
      </w:r>
    </w:p>
    <w:p w14:paraId="18261605"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PortletContainer</w:t>
      </w:r>
      <w:r>
        <w:rPr>
          <w:rStyle w:val="Objecttype"/>
          <w:rFonts w:ascii="Times New Roman" w:eastAsia="Times New Roman" w:hAnsi="Times New Roman"/>
        </w:rPr>
        <w:fldChar w:fldCharType="end"/>
      </w:r>
    </w:p>
    <w:p w14:paraId="082769BA"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6B0FC8FA" w14:textId="77777777" w:rsidR="00272F0A" w:rsidRDefault="00272F0A" w:rsidP="00272F0A">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opensocial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579E18CD"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672A6595"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{9589A4E8-7727-4765-A152-CCB4ABC08F33}</w:t>
      </w:r>
      <w:r>
        <w:rPr>
          <w:rFonts w:ascii="Times New Roman" w:eastAsia="Times New Roman" w:hAnsi="Times New Roman"/>
        </w:rPr>
        <w:fldChar w:fldCharType="end"/>
      </w:r>
    </w:p>
    <w:p w14:paraId="608801A8" w14:textId="77777777" w:rsidR="00272F0A" w:rsidRDefault="00272F0A" w:rsidP="00272F0A">
      <w:pPr>
        <w:rPr>
          <w:rFonts w:ascii="Times New Roman" w:eastAsia="Times New Roman" w:hAnsi="Times New Roman"/>
        </w:rPr>
      </w:pPr>
    </w:p>
    <w:p w14:paraId="5CB485E3" w14:textId="77777777" w:rsidR="00272F0A" w:rsidRDefault="00272F0A" w:rsidP="00272F0A">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Element.Notes</w:instrText>
      </w:r>
      <w:r>
        <w:fldChar w:fldCharType="end"/>
      </w:r>
      <w:r>
        <w:rPr>
          <w:rFonts w:ascii="바탕" w:eastAsia="바탕" w:hAnsi="바탕" w:cs="바탕" w:hint="eastAsia"/>
          <w:lang w:val="ko-KR"/>
        </w:rPr>
        <w:t>오픈소셜</w:t>
      </w:r>
      <w:r>
        <w:rPr>
          <w:rFonts w:ascii="Times New Roman" w:eastAsia="Times New Roman" w:hAnsi="Times New Roman"/>
          <w:lang w:val="ko-KR"/>
        </w:rPr>
        <w:t xml:space="preserve"> </w:t>
      </w:r>
      <w:r>
        <w:rPr>
          <w:rFonts w:ascii="바탕" w:eastAsia="바탕" w:hAnsi="바탕" w:cs="바탕" w:hint="eastAsia"/>
          <w:lang w:val="ko-KR"/>
        </w:rPr>
        <w:t>가젯</w:t>
      </w:r>
      <w:r>
        <w:rPr>
          <w:rFonts w:ascii="Times New Roman" w:eastAsia="Times New Roman" w:hAnsi="Times New Roman"/>
          <w:lang w:val="ko-KR"/>
        </w:rPr>
        <w:t xml:space="preserve"> </w:t>
      </w:r>
      <w:r>
        <w:rPr>
          <w:rFonts w:ascii="바탕" w:eastAsia="바탕" w:hAnsi="바탕" w:cs="바탕" w:hint="eastAsia"/>
          <w:lang w:val="ko-KR"/>
        </w:rPr>
        <w:t>레이아웃</w:t>
      </w:r>
      <w:r>
        <w:rPr>
          <w:rFonts w:ascii="Times New Roman" w:eastAsia="Times New Roman" w:hAnsi="Times New Roman"/>
          <w:lang w:val="ko-KR"/>
        </w:rPr>
        <w:t xml:space="preserve"> </w:t>
      </w:r>
      <w:r>
        <w:rPr>
          <w:rFonts w:ascii="바탕" w:eastAsia="바탕" w:hAnsi="바탕" w:cs="바탕" w:hint="eastAsia"/>
          <w:lang w:val="ko-KR"/>
        </w:rPr>
        <w:t>컨테이너</w:t>
      </w:r>
      <w:r>
        <w:rPr>
          <w:rFonts w:ascii="Times New Roman" w:eastAsia="Times New Roman" w:hAnsi="Times New Roman"/>
          <w:lang w:val="ko-KR"/>
        </w:rPr>
        <w:t xml:space="preserve"> </w:t>
      </w:r>
      <w:r>
        <w:rPr>
          <w:rFonts w:ascii="바탕" w:eastAsia="바탕" w:hAnsi="바탕" w:cs="바탕" w:hint="eastAsia"/>
          <w:lang w:val="ko-KR"/>
        </w:rPr>
        <w:t>메인</w:t>
      </w:r>
      <w:r>
        <w:rPr>
          <w:rFonts w:ascii="Times New Roman" w:eastAsia="Times New Roman" w:hAnsi="Times New Roman"/>
          <w:lang w:val="ko-KR"/>
        </w:rPr>
        <w:t xml:space="preserve"> </w:t>
      </w:r>
      <w:r>
        <w:rPr>
          <w:rFonts w:ascii="바탕" w:eastAsia="바탕" w:hAnsi="바탕" w:cs="바탕" w:hint="eastAsia"/>
          <w:lang w:val="ko-KR"/>
        </w:rPr>
        <w:t>클래스로</w:t>
      </w:r>
      <w:r>
        <w:rPr>
          <w:rFonts w:ascii="Times New Roman" w:eastAsia="Times New Roman" w:hAnsi="Times New Roman"/>
          <w:lang w:val="ko-KR"/>
        </w:rPr>
        <w:t xml:space="preserve"> </w:t>
      </w:r>
      <w:r>
        <w:rPr>
          <w:rFonts w:ascii="바탕" w:eastAsia="바탕" w:hAnsi="바탕" w:cs="바탕" w:hint="eastAsia"/>
          <w:lang w:val="ko-KR"/>
        </w:rPr>
        <w:t>레이아웃을</w:t>
      </w:r>
      <w:r>
        <w:rPr>
          <w:rFonts w:ascii="Times New Roman" w:eastAsia="Times New Roman" w:hAnsi="Times New Roman"/>
          <w:lang w:val="ko-KR"/>
        </w:rPr>
        <w:t xml:space="preserve"> </w:t>
      </w:r>
      <w:r>
        <w:rPr>
          <w:rFonts w:ascii="바탕" w:eastAsia="바탕" w:hAnsi="바탕" w:cs="바탕" w:hint="eastAsia"/>
          <w:lang w:val="ko-KR"/>
        </w:rPr>
        <w:t>설정하고</w:t>
      </w:r>
      <w:r>
        <w:rPr>
          <w:rFonts w:ascii="Times New Roman" w:eastAsia="Times New Roman" w:hAnsi="Times New Roman"/>
          <w:lang w:val="ko-KR"/>
        </w:rPr>
        <w:t xml:space="preserve"> </w:t>
      </w:r>
      <w:r>
        <w:rPr>
          <w:rFonts w:ascii="바탕" w:eastAsia="바탕" w:hAnsi="바탕" w:cs="바탕" w:hint="eastAsia"/>
          <w:lang w:val="ko-KR"/>
        </w:rPr>
        <w:t>오픈소셜</w:t>
      </w:r>
      <w:r>
        <w:rPr>
          <w:rFonts w:ascii="Times New Roman" w:eastAsia="Times New Roman" w:hAnsi="Times New Roman"/>
          <w:lang w:val="ko-KR"/>
        </w:rPr>
        <w:t xml:space="preserve"> </w:t>
      </w:r>
      <w:r>
        <w:rPr>
          <w:rFonts w:ascii="바탕" w:eastAsia="바탕" w:hAnsi="바탕" w:cs="바탕" w:hint="eastAsia"/>
          <w:lang w:val="ko-KR"/>
        </w:rPr>
        <w:t>가젯을</w:t>
      </w:r>
      <w:r>
        <w:rPr>
          <w:rFonts w:ascii="Times New Roman" w:eastAsia="Times New Roman" w:hAnsi="Times New Roman"/>
          <w:lang w:val="ko-KR"/>
        </w:rPr>
        <w:t xml:space="preserve"> </w:t>
      </w:r>
      <w:r>
        <w:rPr>
          <w:rFonts w:ascii="바탕" w:eastAsia="바탕" w:hAnsi="바탕" w:cs="바탕" w:hint="eastAsia"/>
          <w:lang w:val="ko-KR"/>
        </w:rPr>
        <w:t>추가한다</w:t>
      </w:r>
      <w:r>
        <w:rPr>
          <w:rFonts w:ascii="Times New Roman" w:eastAsia="Times New Roman" w:hAnsi="Times New Roman"/>
          <w:lang w:val="ko-KR"/>
        </w:rPr>
        <w:t>.</w:t>
      </w:r>
    </w:p>
    <w:p w14:paraId="148138F9" w14:textId="77777777" w:rsidR="00272F0A" w:rsidRDefault="00272F0A" w:rsidP="00272F0A">
      <w:r>
        <w:rPr>
          <w:rFonts w:ascii="바탕" w:eastAsia="바탕" w:hAnsi="바탕" w:cs="바탕" w:hint="eastAsia"/>
          <w:lang w:val="ko-KR"/>
        </w:rPr>
        <w:t>하나의</w:t>
      </w:r>
      <w:r>
        <w:rPr>
          <w:rFonts w:ascii="Times New Roman" w:eastAsia="Times New Roman" w:hAnsi="Times New Roman"/>
          <w:lang w:val="ko-KR"/>
        </w:rPr>
        <w:t xml:space="preserve"> </w:t>
      </w:r>
      <w:r>
        <w:rPr>
          <w:rFonts w:ascii="바탕" w:eastAsia="바탕" w:hAnsi="바탕" w:cs="바탕" w:hint="eastAsia"/>
          <w:lang w:val="ko-KR"/>
        </w:rPr>
        <w:t>가젯</w:t>
      </w:r>
      <w:r>
        <w:rPr>
          <w:rFonts w:ascii="Times New Roman" w:eastAsia="Times New Roman" w:hAnsi="Times New Roman"/>
          <w:lang w:val="ko-KR"/>
        </w:rPr>
        <w:t xml:space="preserve"> </w:t>
      </w:r>
      <w:r>
        <w:rPr>
          <w:rFonts w:ascii="바탕" w:eastAsia="바탕" w:hAnsi="바탕" w:cs="바탕" w:hint="eastAsia"/>
          <w:lang w:val="ko-KR"/>
        </w:rPr>
        <w:t>컨테이너</w:t>
      </w:r>
      <w:r>
        <w:rPr>
          <w:rFonts w:ascii="Times New Roman" w:eastAsia="Times New Roman" w:hAnsi="Times New Roman"/>
          <w:lang w:val="ko-KR"/>
        </w:rPr>
        <w:t xml:space="preserve"> </w:t>
      </w:r>
      <w:r>
        <w:rPr>
          <w:rFonts w:ascii="바탕" w:eastAsia="바탕" w:hAnsi="바탕" w:cs="바탕" w:hint="eastAsia"/>
          <w:lang w:val="ko-KR"/>
        </w:rPr>
        <w:t>인스턴스는</w:t>
      </w:r>
      <w:r>
        <w:rPr>
          <w:rFonts w:ascii="Times New Roman" w:eastAsia="Times New Roman" w:hAnsi="Times New Roman"/>
          <w:lang w:val="ko-KR"/>
        </w:rPr>
        <w:t xml:space="preserve"> </w:t>
      </w:r>
      <w:r>
        <w:rPr>
          <w:rFonts w:ascii="바탕" w:eastAsia="바탕" w:hAnsi="바탕" w:cs="바탕" w:hint="eastAsia"/>
          <w:lang w:val="ko-KR"/>
        </w:rPr>
        <w:t>하나의</w:t>
      </w:r>
      <w:r>
        <w:rPr>
          <w:rFonts w:ascii="Times New Roman" w:eastAsia="Times New Roman" w:hAnsi="Times New Roman"/>
          <w:lang w:val="ko-KR"/>
        </w:rPr>
        <w:t xml:space="preserve"> </w:t>
      </w:r>
      <w:r>
        <w:rPr>
          <w:rFonts w:ascii="바탕" w:eastAsia="바탕" w:hAnsi="바탕" w:cs="바탕" w:hint="eastAsia"/>
          <w:lang w:val="ko-KR"/>
        </w:rPr>
        <w:t>페이지를</w:t>
      </w:r>
      <w:r>
        <w:rPr>
          <w:rFonts w:ascii="Times New Roman" w:eastAsia="Times New Roman" w:hAnsi="Times New Roman"/>
          <w:lang w:val="ko-KR"/>
        </w:rPr>
        <w:t xml:space="preserve"> </w:t>
      </w:r>
      <w:r>
        <w:rPr>
          <w:rFonts w:ascii="바탕" w:eastAsia="바탕" w:hAnsi="바탕" w:cs="바탕" w:hint="eastAsia"/>
          <w:lang w:val="ko-KR"/>
        </w:rPr>
        <w:t>표현한다</w:t>
      </w:r>
      <w:r>
        <w:rPr>
          <w:rFonts w:ascii="Times New Roman" w:eastAsia="Times New Roman" w:hAnsi="Times New Roman"/>
          <w:lang w:val="ko-KR"/>
        </w:rPr>
        <w:t>.</w:t>
      </w:r>
    </w:p>
    <w:p w14:paraId="3C736453" w14:textId="77777777" w:rsidR="00272F0A" w:rsidRDefault="00272F0A" w:rsidP="00272F0A">
      <w:pPr>
        <w:rPr>
          <w:rFonts w:ascii="Times New Roman" w:eastAsia="Times New Roman" w:hAnsi="Times New Roman"/>
        </w:rPr>
      </w:pPr>
    </w:p>
    <w:p w14:paraId="31DCA303" w14:textId="77777777" w:rsidR="00272F0A" w:rsidRDefault="00272F0A" w:rsidP="00272F0A">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272F0A" w14:paraId="0FA0D5FB"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78668247" w14:textId="77777777" w:rsidR="00272F0A" w:rsidRDefault="00272F0A"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272F0A" w14:paraId="5E0843E2" w14:textId="77777777" w:rsidTr="0037557F">
        <w:tblPrEx>
          <w:tblCellMar>
            <w:top w:w="0" w:type="dxa"/>
            <w:bottom w:w="0" w:type="dxa"/>
          </w:tblCellMar>
        </w:tblPrEx>
        <w:trPr>
          <w:trHeight w:val="351"/>
        </w:trPr>
        <w:tc>
          <w:tcPr>
            <w:tcW w:w="630" w:type="dxa"/>
            <w:tcBorders>
              <w:top w:val="nil"/>
              <w:left w:val="nil"/>
              <w:bottom w:val="nil"/>
              <w:right w:val="nil"/>
            </w:tcBorders>
          </w:tcPr>
          <w:p w14:paraId="283DBF26" w14:textId="77777777" w:rsidR="00272F0A" w:rsidRDefault="00272F0A"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3DADAC9"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57E4C717" w14:textId="77777777" w:rsidR="00272F0A" w:rsidRDefault="00272F0A" w:rsidP="00272F0A">
      <w:pPr>
        <w:rPr>
          <w:rFonts w:ascii="Times New Roman" w:eastAsia="Times New Roman" w:hAnsi="Times New Roman"/>
        </w:rPr>
      </w:pPr>
    </w:p>
    <w:p w14:paraId="7EB695B1" w14:textId="77777777" w:rsidR="00272F0A" w:rsidRDefault="00272F0A" w:rsidP="00272F0A">
      <w:pPr>
        <w:rPr>
          <w:rFonts w:ascii="Times New Roman" w:eastAsia="Times New Roman" w:hAnsi="Times New Roman"/>
        </w:rPr>
      </w:pPr>
    </w:p>
    <w:p w14:paraId="3D99AD6C" w14:textId="77777777" w:rsidR="00272F0A" w:rsidRDefault="00272F0A" w:rsidP="00272F0A">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272F0A" w14:paraId="3B1D17C7"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B9EE778" w14:textId="77777777" w:rsidR="00272F0A" w:rsidRDefault="00272F0A"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A22BB44" w14:textId="77777777" w:rsidR="00272F0A" w:rsidRDefault="00272F0A"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76DCEC" w14:textId="77777777" w:rsidR="00272F0A" w:rsidRDefault="00272F0A"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8060C93" w14:textId="77777777" w:rsidR="00272F0A" w:rsidRDefault="00272F0A" w:rsidP="0037557F">
            <w:pPr>
              <w:rPr>
                <w:rFonts w:ascii="Times New Roman" w:eastAsia="Times New Roman" w:hAnsi="Times New Roman"/>
                <w:b/>
                <w:bCs/>
              </w:rPr>
            </w:pPr>
            <w:r>
              <w:rPr>
                <w:rFonts w:ascii="Times New Roman" w:eastAsia="Times New Roman" w:hAnsi="Times New Roman"/>
                <w:b/>
                <w:bCs/>
              </w:rPr>
              <w:t>Notes</w:t>
            </w:r>
          </w:p>
        </w:tc>
      </w:tr>
      <w:tr w:rsidR="00272F0A" w14:paraId="68896ECD"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62605DB"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5BBB9738"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Unspecified</w:t>
            </w:r>
            <w:r>
              <w:rPr>
                <w:rFonts w:ascii="Times New Roman" w:eastAsia="Times New Roman" w:hAnsi="Times New Roman"/>
              </w:rPr>
              <w:fldChar w:fldCharType="end"/>
            </w:r>
            <w:r>
              <w:rPr>
                <w:rFonts w:ascii="Times New Roman" w:eastAsia="Times New Roman" w:hAnsi="Times New Roman"/>
              </w:rPr>
              <w:t xml:space="preserve"> </w:t>
            </w:r>
          </w:p>
          <w:p w14:paraId="46A5386E" w14:textId="77777777" w:rsidR="00272F0A" w:rsidRDefault="00272F0A"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4B729BD1"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6D08230"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GadgetContainer</w:t>
            </w:r>
            <w:r>
              <w:rPr>
                <w:rFonts w:ascii="Times New Roman" w:eastAsia="Times New Roman" w:hAnsi="Times New Roman"/>
              </w:rPr>
              <w:fldChar w:fldCharType="end"/>
            </w:r>
          </w:p>
          <w:p w14:paraId="081F1613"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2B9E97F1"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7E37C580"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w:t>
            </w:r>
            <w:r>
              <w:rPr>
                <w:rFonts w:ascii="Times New Roman" w:eastAsia="Times New Roman" w:hAnsi="Times New Roman"/>
              </w:rPr>
              <w:fldChar w:fldCharType="end"/>
            </w:r>
          </w:p>
          <w:p w14:paraId="3CA0AE3F"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7B496C58"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ACE546B"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r>
      <w:tr w:rsidR="00272F0A" w14:paraId="7E67C40F"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B6C97D2"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separate"/>
            </w:r>
            <w:r>
              <w:rPr>
                <w:rFonts w:ascii="Times New Roman" w:eastAsia="Times New Roman" w:hAnsi="Times New Roman"/>
              </w:rPr>
              <w:t>create</w:t>
            </w:r>
            <w:r>
              <w:rPr>
                <w:rFonts w:ascii="Times New Roman" w:eastAsia="Times New Roman" w:hAnsi="Times New Roman"/>
              </w:rPr>
              <w:fldChar w:fldCharType="end"/>
            </w:r>
            <w:r>
              <w:rPr>
                <w:rFonts w:ascii="Times New Roman" w:eastAsia="Times New Roman" w:hAnsi="Times New Roman"/>
              </w:rPr>
              <w:t xml:space="preserve"> </w:t>
            </w:r>
          </w:p>
          <w:p w14:paraId="10093BF8"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4D4E4321" w14:textId="77777777" w:rsidR="00272F0A" w:rsidRDefault="00272F0A"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4E721F01" w14:textId="77777777" w:rsidR="00272F0A" w:rsidRDefault="00272F0A"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B1C5749"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GadgetContainer</w:t>
            </w:r>
            <w:r>
              <w:rPr>
                <w:rFonts w:ascii="Times New Roman" w:eastAsia="Times New Roman" w:hAnsi="Times New Roman"/>
              </w:rPr>
              <w:fldChar w:fldCharType="end"/>
            </w:r>
          </w:p>
          <w:p w14:paraId="594D50E7" w14:textId="77777777" w:rsidR="00272F0A" w:rsidRDefault="00272F0A" w:rsidP="0037557F">
            <w:pPr>
              <w:rPr>
                <w:rFonts w:ascii="Times New Roman" w:eastAsia="Times New Roman" w:hAnsi="Times New Roman"/>
              </w:rPr>
            </w:pPr>
            <w:r>
              <w:rPr>
                <w:rFonts w:ascii="Times New Roman" w:eastAsia="Times New Roman" w:hAnsi="Times New Roman"/>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06258F67" w14:textId="77777777" w:rsidR="00272F0A" w:rsidRDefault="00272F0A"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9FB21F4"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UploadForm</w:t>
            </w:r>
            <w:r>
              <w:rPr>
                <w:rFonts w:ascii="Times New Roman" w:eastAsia="Times New Roman" w:hAnsi="Times New Roman"/>
              </w:rPr>
              <w:fldChar w:fldCharType="end"/>
            </w:r>
          </w:p>
          <w:p w14:paraId="62528F0A" w14:textId="77777777" w:rsidR="00272F0A" w:rsidRDefault="00272F0A" w:rsidP="0037557F">
            <w:pPr>
              <w:rPr>
                <w:rFonts w:ascii="Times New Roman" w:eastAsia="Times New Roman" w:hAnsi="Times New Roman"/>
              </w:rPr>
            </w:pPr>
            <w:r>
              <w:rPr>
                <w:rFonts w:ascii="Times New Roman" w:eastAsia="Times New Roman" w:hAnsi="Times New Roman"/>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14466713" w14:textId="77777777" w:rsidR="00272F0A" w:rsidRDefault="00272F0A"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Connector.Notes</w:instrText>
            </w:r>
            <w:r>
              <w:fldChar w:fldCharType="end"/>
            </w:r>
          </w:p>
          <w:p w14:paraId="6BED01B7"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r>
      <w:tr w:rsidR="00272F0A" w14:paraId="19035E11"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DD979F1" w14:textId="77777777" w:rsidR="00272F0A" w:rsidRDefault="00272F0A" w:rsidP="0037557F">
            <w:pPr>
              <w:rPr>
                <w:rFonts w:ascii="Times New Roman" w:eastAsia="Times New Roman" w:hAnsi="Times New Roman"/>
              </w:rPr>
            </w:pPr>
            <w:r>
              <w:lastRenderedPageBreak/>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separate"/>
            </w:r>
            <w:r>
              <w:rPr>
                <w:rFonts w:ascii="Times New Roman" w:eastAsia="Times New Roman" w:hAnsi="Times New Roman"/>
              </w:rPr>
              <w:t>create</w:t>
            </w:r>
            <w:r>
              <w:rPr>
                <w:rFonts w:ascii="Times New Roman" w:eastAsia="Times New Roman" w:hAnsi="Times New Roman"/>
              </w:rPr>
              <w:fldChar w:fldCharType="end"/>
            </w:r>
            <w:r>
              <w:rPr>
                <w:rFonts w:ascii="Times New Roman" w:eastAsia="Times New Roman" w:hAnsi="Times New Roman"/>
              </w:rPr>
              <w:t xml:space="preserve"> </w:t>
            </w:r>
          </w:p>
          <w:p w14:paraId="4B28148D"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BA944C1" w14:textId="77777777" w:rsidR="00272F0A" w:rsidRDefault="00272F0A"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07BF90A9"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5B1D5020"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GadgetContainer</w:t>
            </w:r>
            <w:r>
              <w:rPr>
                <w:rFonts w:ascii="Times New Roman" w:eastAsia="Times New Roman" w:hAnsi="Times New Roman"/>
              </w:rPr>
              <w:fldChar w:fldCharType="end"/>
            </w:r>
          </w:p>
          <w:p w14:paraId="0E97C654"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6FA02ACD"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E96F3B4"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GadgetListGrid</w:t>
            </w:r>
            <w:r>
              <w:rPr>
                <w:rFonts w:ascii="Times New Roman" w:eastAsia="Times New Roman" w:hAnsi="Times New Roman"/>
              </w:rPr>
              <w:fldChar w:fldCharType="end"/>
            </w:r>
          </w:p>
          <w:p w14:paraId="30103CB3"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79F55FB0"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5564D9C6"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r>
      <w:tr w:rsidR="00272F0A" w14:paraId="47D9F714"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13C838D"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798F75BC"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0FA4B25F" w14:textId="77777777" w:rsidR="00272F0A" w:rsidRDefault="00272F0A"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3C5BB0C4"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24992945"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GadgetContainer</w:t>
            </w:r>
            <w:r>
              <w:rPr>
                <w:rFonts w:ascii="Times New Roman" w:eastAsia="Times New Roman" w:hAnsi="Times New Roman"/>
              </w:rPr>
              <w:fldChar w:fldCharType="end"/>
            </w:r>
          </w:p>
          <w:p w14:paraId="22D0FC48"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466B232F"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1731916D"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PortletContainer</w:t>
            </w:r>
            <w:r>
              <w:rPr>
                <w:rFonts w:ascii="Times New Roman" w:eastAsia="Times New Roman" w:hAnsi="Times New Roman"/>
              </w:rPr>
              <w:fldChar w:fldCharType="end"/>
            </w:r>
          </w:p>
          <w:p w14:paraId="63A4C3C9"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42F7D0E8"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38163AC9"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r>
    </w:tbl>
    <w:p w14:paraId="0FE88DBD" w14:textId="77777777" w:rsidR="00272F0A" w:rsidRDefault="00272F0A" w:rsidP="00272F0A">
      <w:pPr>
        <w:rPr>
          <w:rFonts w:ascii="Times New Roman" w:eastAsia="Times New Roman" w:hAnsi="Times New Roman"/>
        </w:rPr>
      </w:pPr>
      <w:bookmarkStart w:id="615" w:name="BKM_CC1F8808_25D7_4b6b_BABB_B7468E45384A"/>
    </w:p>
    <w:p w14:paraId="67924C79" w14:textId="77777777" w:rsidR="00272F0A" w:rsidRDefault="00272F0A" w:rsidP="00272F0A">
      <w:pPr>
        <w:rPr>
          <w:rFonts w:ascii="Times New Roman" w:eastAsia="Times New Roman" w:hAnsi="Times New Roman"/>
        </w:rPr>
      </w:pPr>
    </w:p>
    <w:p w14:paraId="728C9C5D" w14:textId="77777777" w:rsidR="00272F0A" w:rsidRDefault="00272F0A" w:rsidP="00272F0A">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Operations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272F0A" w14:paraId="38490BA5" w14:textId="77777777" w:rsidTr="0037557F">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75796E5" w14:textId="77777777" w:rsidR="00272F0A" w:rsidRDefault="00272F0A" w:rsidP="0037557F">
            <w:pPr>
              <w:rPr>
                <w:rFonts w:ascii="Times New Roman" w:eastAsia="Times New Roman" w:hAnsi="Times New Roman"/>
                <w:b/>
                <w:bCs/>
              </w:rPr>
            </w:pPr>
            <w:r>
              <w:rPr>
                <w:rFonts w:ascii="Times New Roman" w:eastAsia="Times New Roman" w:hAnsi="Times New Roman"/>
                <w:b/>
                <w:bCs/>
              </w:rPr>
              <w:t>Method</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449374" w14:textId="77777777" w:rsidR="00272F0A" w:rsidRDefault="00272F0A" w:rsidP="0037557F">
            <w:pPr>
              <w:rPr>
                <w:rFonts w:ascii="Times New Roman" w:eastAsia="Times New Roman" w:hAnsi="Times New Roman"/>
                <w:b/>
                <w:bCs/>
              </w:rPr>
            </w:pPr>
            <w:r>
              <w:rPr>
                <w:rFonts w:ascii="Times New Roman" w:eastAsia="Times New Roman" w:hAnsi="Times New Roman"/>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FD98ED3" w14:textId="77777777" w:rsidR="00272F0A" w:rsidRDefault="00272F0A" w:rsidP="0037557F">
            <w:pPr>
              <w:rPr>
                <w:rFonts w:ascii="Times New Roman" w:eastAsia="Times New Roman" w:hAnsi="Times New Roman"/>
                <w:b/>
                <w:bCs/>
              </w:rPr>
            </w:pPr>
            <w:r>
              <w:rPr>
                <w:rFonts w:ascii="Times New Roman" w:eastAsia="Times New Roman" w:hAnsi="Times New Roman"/>
                <w:b/>
                <w:bCs/>
              </w:rPr>
              <w:t>Parameters</w:t>
            </w:r>
          </w:p>
        </w:tc>
      </w:tr>
      <w:tr w:rsidR="00272F0A" w14:paraId="4C1394AA"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5508E5C"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getPageMetaData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JSONObject</w:t>
            </w:r>
            <w:r>
              <w:rPr>
                <w:rFonts w:ascii="Times New Roman" w:eastAsia="Times New Roman" w:hAnsi="Times New Roman"/>
              </w:rPr>
              <w:fldChar w:fldCharType="end"/>
            </w:r>
          </w:p>
          <w:p w14:paraId="5E723BF5"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F730C5B" w14:textId="77777777" w:rsidR="00272F0A" w:rsidRDefault="00272F0A" w:rsidP="0037557F">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페이지를</w:t>
            </w:r>
            <w:r>
              <w:rPr>
                <w:rFonts w:ascii="Times New Roman" w:eastAsia="Times New Roman" w:hAnsi="Times New Roman"/>
                <w:lang w:val="ko-KR"/>
              </w:rPr>
              <w:t xml:space="preserve"> </w:t>
            </w:r>
            <w:r>
              <w:rPr>
                <w:rFonts w:ascii="바탕" w:eastAsia="바탕" w:hAnsi="바탕" w:cs="바탕" w:hint="eastAsia"/>
                <w:lang w:val="ko-KR"/>
              </w:rPr>
              <w:t>구성하는</w:t>
            </w:r>
            <w:r>
              <w:rPr>
                <w:rFonts w:ascii="Times New Roman" w:eastAsia="Times New Roman" w:hAnsi="Times New Roman"/>
                <w:lang w:val="ko-KR"/>
              </w:rPr>
              <w:t xml:space="preserve"> </w:t>
            </w:r>
            <w:r>
              <w:rPr>
                <w:rFonts w:ascii="바탕" w:eastAsia="바탕" w:hAnsi="바탕" w:cs="바탕" w:hint="eastAsia"/>
                <w:lang w:val="ko-KR"/>
              </w:rPr>
              <w:t>포틀릿과</w:t>
            </w:r>
            <w:r>
              <w:rPr>
                <w:rFonts w:ascii="Times New Roman" w:eastAsia="Times New Roman" w:hAnsi="Times New Roman"/>
                <w:lang w:val="ko-KR"/>
              </w:rPr>
              <w:t xml:space="preserve"> </w:t>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배치</w:t>
            </w:r>
            <w:r>
              <w:rPr>
                <w:rFonts w:ascii="Times New Roman" w:eastAsia="Times New Roman" w:hAnsi="Times New Roman"/>
                <w:lang w:val="ko-KR"/>
              </w:rPr>
              <w:t xml:space="preserve"> </w:t>
            </w:r>
            <w:r>
              <w:rPr>
                <w:rFonts w:ascii="바탕" w:eastAsia="바탕" w:hAnsi="바탕" w:cs="바탕" w:hint="eastAsia"/>
                <w:lang w:val="ko-KR"/>
              </w:rPr>
              <w:t>정보의</w:t>
            </w:r>
            <w:r>
              <w:rPr>
                <w:rFonts w:ascii="Times New Roman" w:eastAsia="Times New Roman" w:hAnsi="Times New Roman"/>
                <w:lang w:val="ko-KR"/>
              </w:rPr>
              <w:t xml:space="preserve"> </w:t>
            </w:r>
            <w:r>
              <w:rPr>
                <w:rFonts w:ascii="바탕" w:eastAsia="바탕" w:hAnsi="바탕" w:cs="바탕" w:hint="eastAsia"/>
                <w:lang w:val="ko-KR"/>
              </w:rPr>
              <w:t>메타데이타를</w:t>
            </w:r>
            <w:r>
              <w:rPr>
                <w:rFonts w:ascii="Times New Roman" w:eastAsia="Times New Roman" w:hAnsi="Times New Roman"/>
                <w:lang w:val="ko-KR"/>
              </w:rPr>
              <w:t xml:space="preserve"> </w:t>
            </w:r>
            <w:r>
              <w:rPr>
                <w:rFonts w:ascii="바탕" w:eastAsia="바탕" w:hAnsi="바탕" w:cs="바탕" w:hint="eastAsia"/>
                <w:lang w:val="ko-KR"/>
              </w:rPr>
              <w:t>반환한다</w:t>
            </w:r>
            <w:r>
              <w:rPr>
                <w:rFonts w:ascii="Times New Roman" w:eastAsia="Times New Roman" w:hAnsi="Times New Roman"/>
                <w:lang w:val="ko-KR"/>
              </w:rPr>
              <w:t>.</w:t>
            </w:r>
          </w:p>
          <w:p w14:paraId="5BADDD8B" w14:textId="77777777" w:rsidR="00272F0A" w:rsidRDefault="00272F0A" w:rsidP="0037557F">
            <w:pPr>
              <w:rPr>
                <w:rFonts w:ascii="Times New Roman" w:eastAsia="Times New Roman" w:hAnsi="Times New Roman"/>
              </w:rPr>
            </w:pPr>
            <w:r>
              <w:rPr>
                <w:rFonts w:ascii="바탕" w:eastAsia="바탕" w:hAnsi="바탕" w:cs="바탕" w:hint="eastAsia"/>
                <w:lang w:val="ko-KR"/>
              </w:rPr>
              <w:t>저장된</w:t>
            </w:r>
            <w:r>
              <w:rPr>
                <w:rFonts w:ascii="Times New Roman" w:eastAsia="Times New Roman" w:hAnsi="Times New Roman"/>
                <w:lang w:val="ko-KR"/>
              </w:rPr>
              <w:t xml:space="preserve"> </w:t>
            </w:r>
            <w:r>
              <w:rPr>
                <w:rFonts w:ascii="바탕" w:eastAsia="바탕" w:hAnsi="바탕" w:cs="바탕" w:hint="eastAsia"/>
                <w:lang w:val="ko-KR"/>
              </w:rPr>
              <w:t>페이지를</w:t>
            </w:r>
            <w:r>
              <w:rPr>
                <w:rFonts w:ascii="Times New Roman" w:eastAsia="Times New Roman" w:hAnsi="Times New Roman"/>
                <w:lang w:val="ko-KR"/>
              </w:rPr>
              <w:t xml:space="preserve"> </w:t>
            </w:r>
            <w:r>
              <w:rPr>
                <w:rFonts w:ascii="바탕" w:eastAsia="바탕" w:hAnsi="바탕" w:cs="바탕" w:hint="eastAsia"/>
                <w:lang w:val="ko-KR"/>
              </w:rPr>
              <w:t>다시</w:t>
            </w:r>
            <w:r>
              <w:rPr>
                <w:rFonts w:ascii="Times New Roman" w:eastAsia="Times New Roman" w:hAnsi="Times New Roman"/>
                <w:lang w:val="ko-KR"/>
              </w:rPr>
              <w:t xml:space="preserve"> </w:t>
            </w:r>
            <w:r>
              <w:rPr>
                <w:rFonts w:ascii="바탕" w:eastAsia="바탕" w:hAnsi="바탕" w:cs="바탕" w:hint="eastAsia"/>
                <w:lang w:val="ko-KR"/>
              </w:rPr>
              <w:t>로드</w:t>
            </w:r>
            <w:r>
              <w:rPr>
                <w:rFonts w:ascii="Times New Roman" w:eastAsia="Times New Roman" w:hAnsi="Times New Roman"/>
                <w:lang w:val="ko-KR"/>
              </w:rPr>
              <w:t xml:space="preserve"> </w:t>
            </w:r>
            <w:r>
              <w:rPr>
                <w:rFonts w:ascii="바탕" w:eastAsia="바탕" w:hAnsi="바탕" w:cs="바탕" w:hint="eastAsia"/>
                <w:lang w:val="ko-KR"/>
              </w:rPr>
              <w:t>하기</w:t>
            </w:r>
            <w:r>
              <w:rPr>
                <w:rFonts w:ascii="Times New Roman" w:eastAsia="Times New Roman" w:hAnsi="Times New Roman"/>
                <w:lang w:val="ko-KR"/>
              </w:rPr>
              <w:t xml:space="preserve"> </w:t>
            </w:r>
            <w:r>
              <w:rPr>
                <w:rFonts w:ascii="바탕" w:eastAsia="바탕" w:hAnsi="바탕" w:cs="바탕" w:hint="eastAsia"/>
                <w:lang w:val="ko-KR"/>
              </w:rPr>
              <w:t>위한</w:t>
            </w:r>
            <w:r>
              <w:rPr>
                <w:rFonts w:ascii="Times New Roman" w:eastAsia="Times New Roman" w:hAnsi="Times New Roman"/>
                <w:lang w:val="ko-KR"/>
              </w:rPr>
              <w:t xml:space="preserve"> </w:t>
            </w:r>
            <w:r>
              <w:rPr>
                <w:rFonts w:ascii="바탕" w:eastAsia="바탕" w:hAnsi="바탕" w:cs="바탕" w:hint="eastAsia"/>
                <w:lang w:val="ko-KR"/>
              </w:rPr>
              <w:t>정보를</w:t>
            </w:r>
            <w:r>
              <w:rPr>
                <w:rFonts w:ascii="Times New Roman" w:eastAsia="Times New Roman" w:hAnsi="Times New Roman"/>
                <w:lang w:val="ko-KR"/>
              </w:rPr>
              <w:t xml:space="preserve"> </w:t>
            </w:r>
            <w:r>
              <w:rPr>
                <w:rFonts w:ascii="바탕" w:eastAsia="바탕" w:hAnsi="바탕" w:cs="바탕" w:hint="eastAsia"/>
                <w:lang w:val="ko-KR"/>
              </w:rPr>
              <w:t>제공한다</w:t>
            </w:r>
            <w:r>
              <w:rPr>
                <w:rFonts w:ascii="Times New Roman" w:eastAsia="Times New Roman" w:hAnsi="Times New Roman"/>
                <w:lang w:val="ko-KR"/>
              </w:rPr>
              <w:t>.</w:t>
            </w:r>
          </w:p>
          <w:p w14:paraId="3818F936"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1D4CAF" w14:textId="77777777" w:rsidR="00272F0A" w:rsidRDefault="00272F0A" w:rsidP="0037557F"/>
        </w:tc>
        <w:bookmarkEnd w:id="615"/>
      </w:tr>
      <w:bookmarkStart w:id="616" w:name="BKM_DDD7FE68_B0A1_4b3e_8C98_6711A525CEF0"/>
      <w:tr w:rsidR="00272F0A" w14:paraId="2CD60180"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63B155A"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getPipelineMetaData</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JSONObject</w:t>
            </w:r>
            <w:r>
              <w:rPr>
                <w:rFonts w:ascii="Times New Roman" w:eastAsia="Times New Roman" w:hAnsi="Times New Roman"/>
              </w:rPr>
              <w:fldChar w:fldCharType="end"/>
            </w:r>
          </w:p>
          <w:p w14:paraId="43AEDE22"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268CA049" w14:textId="77777777" w:rsidR="00272F0A" w:rsidRDefault="00272F0A" w:rsidP="0037557F">
            <w:pPr>
              <w:rPr>
                <w:rFonts w:ascii="Times New Roman" w:eastAsia="Times New Roman" w:hAnsi="Times New Roman"/>
                <w:lang w:val="ko-KR"/>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레이아웃을</w:t>
            </w:r>
            <w:r>
              <w:rPr>
                <w:rFonts w:ascii="Times New Roman" w:eastAsia="Times New Roman" w:hAnsi="Times New Roman"/>
                <w:lang w:val="ko-KR"/>
              </w:rPr>
              <w:t xml:space="preserve"> </w:t>
            </w:r>
            <w:r>
              <w:rPr>
                <w:rFonts w:ascii="바탕" w:eastAsia="바탕" w:hAnsi="바탕" w:cs="바탕" w:hint="eastAsia"/>
                <w:lang w:val="ko-KR"/>
              </w:rPr>
              <w:t>구성하는</w:t>
            </w:r>
            <w:r>
              <w:rPr>
                <w:rFonts w:ascii="Times New Roman" w:eastAsia="Times New Roman" w:hAnsi="Times New Roman"/>
                <w:lang w:val="ko-KR"/>
              </w:rPr>
              <w:t xml:space="preserve"> </w:t>
            </w:r>
            <w:r>
              <w:rPr>
                <w:rFonts w:ascii="바탕" w:eastAsia="바탕" w:hAnsi="바탕" w:cs="바탕" w:hint="eastAsia"/>
                <w:lang w:val="ko-KR"/>
              </w:rPr>
              <w:t>가젯의</w:t>
            </w:r>
            <w:r>
              <w:rPr>
                <w:rFonts w:ascii="Times New Roman" w:eastAsia="Times New Roman" w:hAnsi="Times New Roman"/>
                <w:lang w:val="ko-KR"/>
              </w:rPr>
              <w:t xml:space="preserve"> </w:t>
            </w:r>
            <w:r>
              <w:rPr>
                <w:rFonts w:ascii="바탕" w:eastAsia="바탕" w:hAnsi="바탕" w:cs="바탕" w:hint="eastAsia"/>
                <w:lang w:val="ko-KR"/>
              </w:rPr>
              <w:t>파이프라이닝</w:t>
            </w:r>
            <w:r>
              <w:rPr>
                <w:rFonts w:ascii="Times New Roman" w:eastAsia="Times New Roman" w:hAnsi="Times New Roman"/>
                <w:lang w:val="ko-KR"/>
              </w:rPr>
              <w:t xml:space="preserve"> </w:t>
            </w:r>
            <w:r>
              <w:rPr>
                <w:rFonts w:ascii="바탕" w:eastAsia="바탕" w:hAnsi="바탕" w:cs="바탕" w:hint="eastAsia"/>
                <w:lang w:val="ko-KR"/>
              </w:rPr>
              <w:t>메타정보를</w:t>
            </w:r>
            <w:r>
              <w:rPr>
                <w:rFonts w:ascii="Times New Roman" w:eastAsia="Times New Roman" w:hAnsi="Times New Roman"/>
                <w:lang w:val="ko-KR"/>
              </w:rPr>
              <w:t xml:space="preserve"> </w:t>
            </w:r>
            <w:r>
              <w:rPr>
                <w:rFonts w:ascii="바탕" w:eastAsia="바탕" w:hAnsi="바탕" w:cs="바탕" w:hint="eastAsia"/>
                <w:lang w:val="ko-KR"/>
              </w:rPr>
              <w:t>반환한다</w:t>
            </w:r>
            <w:r>
              <w:rPr>
                <w:rFonts w:ascii="Times New Roman" w:eastAsia="Times New Roman" w:hAnsi="Times New Roman"/>
                <w:lang w:val="ko-KR"/>
              </w:rPr>
              <w:t>.</w:t>
            </w:r>
          </w:p>
          <w:p w14:paraId="7BEDD381" w14:textId="77777777" w:rsidR="00272F0A" w:rsidRDefault="00272F0A" w:rsidP="0037557F">
            <w:pPr>
              <w:rPr>
                <w:rFonts w:ascii="Times New Roman" w:eastAsia="Times New Roman" w:hAnsi="Times New Roman"/>
              </w:rPr>
            </w:pPr>
            <w:r>
              <w:rPr>
                <w:rFonts w:ascii="바탕" w:eastAsia="바탕" w:hAnsi="바탕" w:cs="바탕" w:hint="eastAsia"/>
                <w:lang w:val="ko-KR"/>
              </w:rPr>
              <w:t>저장된</w:t>
            </w:r>
            <w:r>
              <w:rPr>
                <w:rFonts w:ascii="Times New Roman" w:eastAsia="Times New Roman" w:hAnsi="Times New Roman"/>
                <w:lang w:val="ko-KR"/>
              </w:rPr>
              <w:t xml:space="preserve"> </w:t>
            </w:r>
            <w:r>
              <w:rPr>
                <w:rFonts w:ascii="바탕" w:eastAsia="바탕" w:hAnsi="바탕" w:cs="바탕" w:hint="eastAsia"/>
                <w:lang w:val="ko-KR"/>
              </w:rPr>
              <w:t>파이프라이닝</w:t>
            </w:r>
            <w:r>
              <w:rPr>
                <w:rFonts w:ascii="Times New Roman" w:eastAsia="Times New Roman" w:hAnsi="Times New Roman"/>
                <w:lang w:val="ko-KR"/>
              </w:rPr>
              <w:t xml:space="preserve"> </w:t>
            </w:r>
            <w:r>
              <w:rPr>
                <w:rFonts w:ascii="바탕" w:eastAsia="바탕" w:hAnsi="바탕" w:cs="바탕" w:hint="eastAsia"/>
                <w:lang w:val="ko-KR"/>
              </w:rPr>
              <w:t>정보를</w:t>
            </w:r>
            <w:r>
              <w:rPr>
                <w:rFonts w:ascii="Times New Roman" w:eastAsia="Times New Roman" w:hAnsi="Times New Roman"/>
                <w:lang w:val="ko-KR"/>
              </w:rPr>
              <w:t xml:space="preserve"> </w:t>
            </w:r>
            <w:r>
              <w:rPr>
                <w:rFonts w:ascii="바탕" w:eastAsia="바탕" w:hAnsi="바탕" w:cs="바탕" w:hint="eastAsia"/>
                <w:lang w:val="ko-KR"/>
              </w:rPr>
              <w:t>다시</w:t>
            </w:r>
            <w:r>
              <w:rPr>
                <w:rFonts w:ascii="Times New Roman" w:eastAsia="Times New Roman" w:hAnsi="Times New Roman"/>
                <w:lang w:val="ko-KR"/>
              </w:rPr>
              <w:t xml:space="preserve"> </w:t>
            </w:r>
            <w:r>
              <w:rPr>
                <w:rFonts w:ascii="바탕" w:eastAsia="바탕" w:hAnsi="바탕" w:cs="바탕" w:hint="eastAsia"/>
                <w:lang w:val="ko-KR"/>
              </w:rPr>
              <w:t>로드</w:t>
            </w:r>
            <w:r>
              <w:rPr>
                <w:rFonts w:ascii="Times New Roman" w:eastAsia="Times New Roman" w:hAnsi="Times New Roman"/>
                <w:lang w:val="ko-KR"/>
              </w:rPr>
              <w:t xml:space="preserve"> </w:t>
            </w:r>
            <w:r>
              <w:rPr>
                <w:rFonts w:ascii="바탕" w:eastAsia="바탕" w:hAnsi="바탕" w:cs="바탕" w:hint="eastAsia"/>
                <w:lang w:val="ko-KR"/>
              </w:rPr>
              <w:t>하기</w:t>
            </w:r>
            <w:r>
              <w:rPr>
                <w:rFonts w:ascii="Times New Roman" w:eastAsia="Times New Roman" w:hAnsi="Times New Roman"/>
                <w:lang w:val="ko-KR"/>
              </w:rPr>
              <w:t xml:space="preserve"> </w:t>
            </w:r>
            <w:r>
              <w:rPr>
                <w:rFonts w:ascii="바탕" w:eastAsia="바탕" w:hAnsi="바탕" w:cs="바탕" w:hint="eastAsia"/>
                <w:lang w:val="ko-KR"/>
              </w:rPr>
              <w:t>위한</w:t>
            </w:r>
            <w:r>
              <w:rPr>
                <w:rFonts w:ascii="Times New Roman" w:eastAsia="Times New Roman" w:hAnsi="Times New Roman"/>
                <w:lang w:val="ko-KR"/>
              </w:rPr>
              <w:t xml:space="preserve"> </w:t>
            </w:r>
            <w:r>
              <w:rPr>
                <w:rFonts w:ascii="바탕" w:eastAsia="바탕" w:hAnsi="바탕" w:cs="바탕" w:hint="eastAsia"/>
                <w:lang w:val="ko-KR"/>
              </w:rPr>
              <w:t>정보를</w:t>
            </w:r>
            <w:r>
              <w:rPr>
                <w:rFonts w:ascii="Times New Roman" w:eastAsia="Times New Roman" w:hAnsi="Times New Roman"/>
                <w:lang w:val="ko-KR"/>
              </w:rPr>
              <w:t xml:space="preserve"> </w:t>
            </w:r>
            <w:r>
              <w:rPr>
                <w:rFonts w:ascii="바탕" w:eastAsia="바탕" w:hAnsi="바탕" w:cs="바탕" w:hint="eastAsia"/>
                <w:lang w:val="ko-KR"/>
              </w:rPr>
              <w:t>제공한다</w:t>
            </w:r>
            <w:r>
              <w:rPr>
                <w:rFonts w:ascii="Times New Roman" w:eastAsia="Times New Roman" w:hAnsi="Times New Roman"/>
                <w:lang w:val="ko-KR"/>
              </w:rPr>
              <w:t>.</w:t>
            </w:r>
          </w:p>
          <w:p w14:paraId="6DD7E489"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675289" w14:textId="77777777" w:rsidR="00272F0A" w:rsidRDefault="00272F0A" w:rsidP="0037557F"/>
        </w:tc>
        <w:bookmarkEnd w:id="616"/>
      </w:tr>
      <w:bookmarkStart w:id="617" w:name="BKM_86E1F6DE_E30B_4556_9932_8AD071542C11"/>
      <w:tr w:rsidR="00272F0A" w14:paraId="54AA33AD"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9045A07"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getWires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WireIt.Wire</w:t>
            </w:r>
            <w:r>
              <w:rPr>
                <w:rFonts w:ascii="Times New Roman" w:eastAsia="Times New Roman" w:hAnsi="Times New Roman"/>
              </w:rPr>
              <w:fldChar w:fldCharType="end"/>
            </w:r>
          </w:p>
          <w:p w14:paraId="26FE7FCF"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C79E3B2"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모든</w:t>
            </w:r>
            <w:r>
              <w:rPr>
                <w:rFonts w:ascii="Times New Roman" w:eastAsia="Times New Roman" w:hAnsi="Times New Roman"/>
                <w:lang w:val="ko-KR"/>
              </w:rPr>
              <w:t xml:space="preserve"> WireIt.Wire </w:t>
            </w:r>
            <w:r>
              <w:rPr>
                <w:rFonts w:ascii="바탕" w:eastAsia="바탕" w:hAnsi="바탕" w:cs="바탕" w:hint="eastAsia"/>
                <w:lang w:val="ko-KR"/>
              </w:rPr>
              <w:t>를</w:t>
            </w:r>
            <w:r>
              <w:rPr>
                <w:rFonts w:ascii="Times New Roman" w:eastAsia="Times New Roman" w:hAnsi="Times New Roman"/>
                <w:lang w:val="ko-KR"/>
              </w:rPr>
              <w:t xml:space="preserve"> </w:t>
            </w:r>
            <w:r>
              <w:rPr>
                <w:rFonts w:ascii="바탕" w:eastAsia="바탕" w:hAnsi="바탕" w:cs="바탕" w:hint="eastAsia"/>
                <w:lang w:val="ko-KR"/>
              </w:rPr>
              <w:t>반환한다</w:t>
            </w:r>
            <w:r>
              <w:rPr>
                <w:rFonts w:ascii="Times New Roman" w:eastAsia="Times New Roman" w:hAnsi="Times New Roman"/>
                <w:lang w:val="ko-KR"/>
              </w:rPr>
              <w:t>.</w:t>
            </w:r>
          </w:p>
          <w:p w14:paraId="3B20DFAF"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7320301" w14:textId="77777777" w:rsidR="00272F0A" w:rsidRDefault="00272F0A" w:rsidP="0037557F"/>
        </w:tc>
        <w:bookmarkEnd w:id="617"/>
      </w:tr>
      <w:bookmarkStart w:id="618" w:name="BKM_1B0FF114_5D24_438d_993C_4C4A3E876AAD"/>
      <w:tr w:rsidR="00272F0A" w14:paraId="516115FA"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08D467F"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loadPage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66D63706"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309C68F"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주어진</w:t>
            </w:r>
            <w:r>
              <w:rPr>
                <w:rFonts w:ascii="Times New Roman" w:eastAsia="Times New Roman" w:hAnsi="Times New Roman"/>
                <w:lang w:val="ko-KR"/>
              </w:rPr>
              <w:t xml:space="preserve"> </w:t>
            </w:r>
            <w:r>
              <w:rPr>
                <w:rFonts w:ascii="바탕" w:eastAsia="바탕" w:hAnsi="바탕" w:cs="바탕" w:hint="eastAsia"/>
                <w:lang w:val="ko-KR"/>
              </w:rPr>
              <w:t>페이지</w:t>
            </w:r>
            <w:r>
              <w:rPr>
                <w:rFonts w:ascii="Times New Roman" w:eastAsia="Times New Roman" w:hAnsi="Times New Roman"/>
                <w:lang w:val="ko-KR"/>
              </w:rPr>
              <w:t xml:space="preserve"> </w:t>
            </w:r>
            <w:r>
              <w:rPr>
                <w:rFonts w:ascii="바탕" w:eastAsia="바탕" w:hAnsi="바탕" w:cs="바탕" w:hint="eastAsia"/>
                <w:lang w:val="ko-KR"/>
              </w:rPr>
              <w:t>메타데이타로</w:t>
            </w:r>
            <w:r>
              <w:rPr>
                <w:rFonts w:ascii="Times New Roman" w:eastAsia="Times New Roman" w:hAnsi="Times New Roman"/>
                <w:lang w:val="ko-KR"/>
              </w:rPr>
              <w:t xml:space="preserve"> </w:t>
            </w:r>
            <w:r>
              <w:rPr>
                <w:rFonts w:ascii="바탕" w:eastAsia="바탕" w:hAnsi="바탕" w:cs="바탕" w:hint="eastAsia"/>
                <w:lang w:val="ko-KR"/>
              </w:rPr>
              <w:t>페이지를</w:t>
            </w:r>
            <w:r>
              <w:rPr>
                <w:rFonts w:ascii="Times New Roman" w:eastAsia="Times New Roman" w:hAnsi="Times New Roman"/>
                <w:lang w:val="ko-KR"/>
              </w:rPr>
              <w:t xml:space="preserve"> </w:t>
            </w:r>
            <w:r>
              <w:rPr>
                <w:rFonts w:ascii="바탕" w:eastAsia="바탕" w:hAnsi="바탕" w:cs="바탕" w:hint="eastAsia"/>
                <w:lang w:val="ko-KR"/>
              </w:rPr>
              <w:t>새로</w:t>
            </w:r>
            <w:r>
              <w:rPr>
                <w:rFonts w:ascii="Times New Roman" w:eastAsia="Times New Roman" w:hAnsi="Times New Roman"/>
                <w:lang w:val="ko-KR"/>
              </w:rPr>
              <w:t xml:space="preserve"> </w:t>
            </w:r>
            <w:r>
              <w:rPr>
                <w:rFonts w:ascii="바탕" w:eastAsia="바탕" w:hAnsi="바탕" w:cs="바탕" w:hint="eastAsia"/>
                <w:lang w:val="ko-KR"/>
              </w:rPr>
              <w:t>구성한다</w:t>
            </w:r>
            <w:r>
              <w:rPr>
                <w:rFonts w:ascii="Times New Roman" w:eastAsia="Times New Roman" w:hAnsi="Times New Roman"/>
                <w:lang w:val="ko-KR"/>
              </w:rPr>
              <w:t>.</w:t>
            </w:r>
          </w:p>
          <w:p w14:paraId="69132C92"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A1C7F7"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String</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layoutXType</w:t>
            </w:r>
            <w:r>
              <w:rPr>
                <w:rStyle w:val="Objecttype"/>
                <w:rFonts w:ascii="Times New Roman" w:eastAsia="Times New Roman" w:hAnsi="Times New Roman"/>
              </w:rPr>
              <w:fldChar w:fldCharType="end"/>
            </w:r>
            <w:r>
              <w:rPr>
                <w:rFonts w:ascii="Times New Roman" w:eastAsia="Times New Roman" w:hAnsi="Times New Roman"/>
              </w:rPr>
              <w:t xml:space="preserve"> </w:t>
            </w:r>
          </w:p>
          <w:p w14:paraId="1C8109ED"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레이아웃타입</w:t>
            </w:r>
            <w:r>
              <w:rPr>
                <w:rFonts w:ascii="Times New Roman" w:eastAsia="Times New Roman" w:hAnsi="Times New Roman"/>
              </w:rPr>
              <w:t>(Optional)</w:t>
            </w:r>
            <w:r>
              <w:rPr>
                <w:rFonts w:ascii="Times New Roman" w:eastAsia="Times New Roman" w:hAnsi="Times New Roman"/>
              </w:rPr>
              <w:fldChar w:fldCharType="end"/>
            </w:r>
          </w:p>
          <w:p w14:paraId="1D668F9C"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Style w:val="Objecttype"/>
                <w:rFonts w:ascii="Times New Roman" w:eastAsia="Times New Roman" w:hAnsi="Times New Roman"/>
              </w:rPr>
              <w:instrText>MethParameter.Type</w:instrText>
            </w:r>
            <w:r>
              <w:rPr>
                <w:rFonts w:ascii="Times New Roman" w:eastAsia="Times New Roman" w:hAnsi="Times New Roman"/>
              </w:rPr>
              <w:fldChar w:fldCharType="separate"/>
            </w:r>
            <w:r>
              <w:rPr>
                <w:rStyle w:val="Objecttype"/>
                <w:rFonts w:ascii="Times New Roman" w:eastAsia="Times New Roman" w:hAnsi="Times New Roman"/>
              </w:rPr>
              <w:t>JSONObject</w:t>
            </w:r>
            <w:r>
              <w:rPr>
                <w:rFonts w:ascii="Times New Roman" w:eastAsia="Times New Roman" w:hAnsi="Times New Roman"/>
              </w:rP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pageMetaData</w:t>
            </w:r>
            <w:r>
              <w:rPr>
                <w:rStyle w:val="Objecttype"/>
                <w:rFonts w:ascii="Times New Roman" w:eastAsia="Times New Roman" w:hAnsi="Times New Roman"/>
              </w:rPr>
              <w:fldChar w:fldCharType="end"/>
            </w:r>
            <w:r>
              <w:rPr>
                <w:rFonts w:ascii="Times New Roman" w:eastAsia="Times New Roman" w:hAnsi="Times New Roman"/>
              </w:rPr>
              <w:t xml:space="preserve"> </w:t>
            </w:r>
          </w:p>
          <w:p w14:paraId="02A0043B"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페이지</w:t>
            </w:r>
            <w:r>
              <w:rPr>
                <w:rFonts w:ascii="Times New Roman" w:eastAsia="Times New Roman" w:hAnsi="Times New Roman"/>
              </w:rPr>
              <w:t xml:space="preserve"> </w:t>
            </w:r>
            <w:r>
              <w:rPr>
                <w:rFonts w:ascii="바탕" w:eastAsia="바탕" w:hAnsi="바탕" w:cs="바탕" w:hint="eastAsia"/>
              </w:rPr>
              <w:t>메타데이타</w:t>
            </w:r>
            <w:r>
              <w:rPr>
                <w:rFonts w:ascii="Times New Roman" w:eastAsia="Times New Roman" w:hAnsi="Times New Roman"/>
              </w:rPr>
              <w:fldChar w:fldCharType="end"/>
            </w:r>
          </w:p>
          <w:p w14:paraId="4FCEF385" w14:textId="77777777" w:rsidR="00272F0A" w:rsidRDefault="00272F0A" w:rsidP="0037557F"/>
        </w:tc>
        <w:bookmarkEnd w:id="618"/>
      </w:tr>
      <w:bookmarkStart w:id="619" w:name="BKM_F5ABA9BD_F6FC_4922_9224_F4E932CE77F8"/>
      <w:tr w:rsidR="00272F0A" w14:paraId="4A991B93"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494EE71"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loadPipeline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308C17A1"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Private</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09734645"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주어진</w:t>
            </w:r>
            <w:r>
              <w:rPr>
                <w:rFonts w:ascii="Times New Roman" w:eastAsia="Times New Roman" w:hAnsi="Times New Roman"/>
                <w:lang w:val="ko-KR"/>
              </w:rPr>
              <w:t xml:space="preserve"> </w:t>
            </w:r>
            <w:r>
              <w:rPr>
                <w:rFonts w:ascii="바탕" w:eastAsia="바탕" w:hAnsi="바탕" w:cs="바탕" w:hint="eastAsia"/>
                <w:lang w:val="ko-KR"/>
              </w:rPr>
              <w:t>파이프라이닝</w:t>
            </w:r>
            <w:r>
              <w:rPr>
                <w:rFonts w:ascii="Times New Roman" w:eastAsia="Times New Roman" w:hAnsi="Times New Roman"/>
                <w:lang w:val="ko-KR"/>
              </w:rPr>
              <w:t xml:space="preserve"> </w:t>
            </w:r>
            <w:r>
              <w:rPr>
                <w:rFonts w:ascii="바탕" w:eastAsia="바탕" w:hAnsi="바탕" w:cs="바탕" w:hint="eastAsia"/>
                <w:lang w:val="ko-KR"/>
              </w:rPr>
              <w:t>메타데이타로</w:t>
            </w:r>
            <w:r>
              <w:rPr>
                <w:rFonts w:ascii="Times New Roman" w:eastAsia="Times New Roman" w:hAnsi="Times New Roman"/>
                <w:lang w:val="ko-KR"/>
              </w:rPr>
              <w:t xml:space="preserve"> </w:t>
            </w:r>
            <w:r>
              <w:rPr>
                <w:rFonts w:ascii="바탕" w:eastAsia="바탕" w:hAnsi="바탕" w:cs="바탕" w:hint="eastAsia"/>
                <w:lang w:val="ko-KR"/>
              </w:rPr>
              <w:t>파이프라이닝을</w:t>
            </w:r>
            <w:r>
              <w:rPr>
                <w:rFonts w:ascii="Times New Roman" w:eastAsia="Times New Roman" w:hAnsi="Times New Roman"/>
                <w:lang w:val="ko-KR"/>
              </w:rPr>
              <w:t xml:space="preserve"> </w:t>
            </w:r>
            <w:r>
              <w:rPr>
                <w:rFonts w:ascii="바탕" w:eastAsia="바탕" w:hAnsi="바탕" w:cs="바탕" w:hint="eastAsia"/>
                <w:lang w:val="ko-KR"/>
              </w:rPr>
              <w:t>새로</w:t>
            </w:r>
            <w:r>
              <w:rPr>
                <w:rFonts w:ascii="Times New Roman" w:eastAsia="Times New Roman" w:hAnsi="Times New Roman"/>
                <w:lang w:val="ko-KR"/>
              </w:rPr>
              <w:t xml:space="preserve"> </w:t>
            </w:r>
            <w:r>
              <w:rPr>
                <w:rFonts w:ascii="바탕" w:eastAsia="바탕" w:hAnsi="바탕" w:cs="바탕" w:hint="eastAsia"/>
                <w:lang w:val="ko-KR"/>
              </w:rPr>
              <w:t>구성한다</w:t>
            </w:r>
            <w:r>
              <w:rPr>
                <w:rFonts w:ascii="Times New Roman" w:eastAsia="Times New Roman" w:hAnsi="Times New Roman"/>
                <w:lang w:val="ko-KR"/>
              </w:rPr>
              <w:t>.</w:t>
            </w:r>
          </w:p>
          <w:p w14:paraId="265B832F"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C46BCE"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JSONObject</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pipelineMetaData</w:t>
            </w:r>
            <w:r>
              <w:rPr>
                <w:rStyle w:val="Objecttype"/>
                <w:rFonts w:ascii="Times New Roman" w:eastAsia="Times New Roman" w:hAnsi="Times New Roman"/>
              </w:rPr>
              <w:fldChar w:fldCharType="end"/>
            </w:r>
            <w:r>
              <w:rPr>
                <w:rFonts w:ascii="Times New Roman" w:eastAsia="Times New Roman" w:hAnsi="Times New Roman"/>
              </w:rPr>
              <w:t xml:space="preserve"> </w:t>
            </w:r>
          </w:p>
          <w:p w14:paraId="4D688D7C"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파이프라이닝</w:t>
            </w:r>
            <w:r>
              <w:rPr>
                <w:rFonts w:ascii="Times New Roman" w:eastAsia="Times New Roman" w:hAnsi="Times New Roman"/>
              </w:rPr>
              <w:t xml:space="preserve"> </w:t>
            </w:r>
            <w:r>
              <w:rPr>
                <w:rFonts w:ascii="바탕" w:eastAsia="바탕" w:hAnsi="바탕" w:cs="바탕" w:hint="eastAsia"/>
              </w:rPr>
              <w:t>메타정보</w:t>
            </w:r>
            <w:r>
              <w:rPr>
                <w:rFonts w:ascii="Times New Roman" w:eastAsia="Times New Roman" w:hAnsi="Times New Roman"/>
              </w:rPr>
              <w:fldChar w:fldCharType="end"/>
            </w:r>
          </w:p>
          <w:p w14:paraId="3F08AB1C" w14:textId="77777777" w:rsidR="00272F0A" w:rsidRDefault="00272F0A" w:rsidP="0037557F"/>
        </w:tc>
        <w:bookmarkEnd w:id="619"/>
      </w:tr>
      <w:bookmarkStart w:id="620" w:name="BKM_B31102AF_5C40_416e_8002_14FA66ACF413"/>
      <w:tr w:rsidR="00272F0A" w14:paraId="1CE35C00"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EC3BE66"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openImportPortlet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666C53C0"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D5E0F6"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포틀릿을</w:t>
            </w:r>
            <w:r>
              <w:rPr>
                <w:rFonts w:ascii="Times New Roman" w:eastAsia="Times New Roman" w:hAnsi="Times New Roman"/>
                <w:lang w:val="ko-KR"/>
              </w:rPr>
              <w:t xml:space="preserve"> </w:t>
            </w:r>
            <w:r>
              <w:rPr>
                <w:rFonts w:ascii="바탕" w:eastAsia="바탕" w:hAnsi="바탕" w:cs="바탕" w:hint="eastAsia"/>
                <w:lang w:val="ko-KR"/>
              </w:rPr>
              <w:t>임포트</w:t>
            </w:r>
            <w:r>
              <w:rPr>
                <w:rFonts w:ascii="Times New Roman" w:eastAsia="Times New Roman" w:hAnsi="Times New Roman"/>
                <w:lang w:val="ko-KR"/>
              </w:rPr>
              <w:t>(</w:t>
            </w:r>
            <w:r>
              <w:rPr>
                <w:rFonts w:ascii="바탕" w:eastAsia="바탕" w:hAnsi="바탕" w:cs="바탕" w:hint="eastAsia"/>
                <w:lang w:val="ko-KR"/>
              </w:rPr>
              <w:t>업로드</w:t>
            </w:r>
            <w:r>
              <w:rPr>
                <w:rFonts w:ascii="Times New Roman" w:eastAsia="Times New Roman" w:hAnsi="Times New Roman"/>
                <w:lang w:val="ko-KR"/>
              </w:rPr>
              <w:t>)</w:t>
            </w:r>
            <w:r>
              <w:rPr>
                <w:rFonts w:ascii="바탕" w:eastAsia="바탕" w:hAnsi="바탕" w:cs="바탕" w:hint="eastAsia"/>
                <w:lang w:val="ko-KR"/>
              </w:rPr>
              <w:t>하는</w:t>
            </w:r>
            <w:r>
              <w:rPr>
                <w:rFonts w:ascii="Times New Roman" w:eastAsia="Times New Roman" w:hAnsi="Times New Roman"/>
                <w:lang w:val="ko-KR"/>
              </w:rPr>
              <w:t xml:space="preserve"> </w:t>
            </w:r>
            <w:r>
              <w:rPr>
                <w:rFonts w:ascii="바탕" w:eastAsia="바탕" w:hAnsi="바탕" w:cs="바탕" w:hint="eastAsia"/>
                <w:lang w:val="ko-KR"/>
              </w:rPr>
              <w:t>윈도우를</w:t>
            </w:r>
            <w:r>
              <w:rPr>
                <w:rFonts w:ascii="Times New Roman" w:eastAsia="Times New Roman" w:hAnsi="Times New Roman"/>
                <w:lang w:val="ko-KR"/>
              </w:rPr>
              <w:t xml:space="preserve"> </w:t>
            </w:r>
            <w:r>
              <w:rPr>
                <w:rFonts w:ascii="바탕" w:eastAsia="바탕" w:hAnsi="바탕" w:cs="바탕" w:hint="eastAsia"/>
                <w:lang w:val="ko-KR"/>
              </w:rPr>
              <w:t>오픈한다</w:t>
            </w:r>
            <w:r>
              <w:rPr>
                <w:rFonts w:ascii="Times New Roman" w:eastAsia="Times New Roman" w:hAnsi="Times New Roman"/>
                <w:lang w:val="ko-KR"/>
              </w:rPr>
              <w:t>.</w:t>
            </w:r>
          </w:p>
          <w:p w14:paraId="7C243300"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58DF3" w14:textId="77777777" w:rsidR="00272F0A" w:rsidRDefault="00272F0A" w:rsidP="0037557F"/>
        </w:tc>
        <w:bookmarkEnd w:id="620"/>
      </w:tr>
      <w:bookmarkStart w:id="621" w:name="BKM_D35756E8_FD8E_437f_AD6D_131CB2A67E9E"/>
      <w:tr w:rsidR="00272F0A" w14:paraId="3C3267DC"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94D32BB"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openInputUrl</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01A01BC2"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7655A38F"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추가할</w:t>
            </w:r>
            <w:r>
              <w:rPr>
                <w:rFonts w:ascii="Times New Roman" w:eastAsia="Times New Roman" w:hAnsi="Times New Roman"/>
                <w:lang w:val="ko-KR"/>
              </w:rPr>
              <w:t xml:space="preserve"> </w:t>
            </w:r>
            <w:r>
              <w:rPr>
                <w:rFonts w:ascii="바탕" w:eastAsia="바탕" w:hAnsi="바탕" w:cs="바탕" w:hint="eastAsia"/>
                <w:lang w:val="ko-KR"/>
              </w:rPr>
              <w:t>포틀릿</w:t>
            </w:r>
            <w:r>
              <w:rPr>
                <w:rFonts w:ascii="Times New Roman" w:eastAsia="Times New Roman" w:hAnsi="Times New Roman"/>
                <w:lang w:val="ko-KR"/>
              </w:rPr>
              <w:t xml:space="preserve"> URL</w:t>
            </w:r>
            <w:r>
              <w:rPr>
                <w:rFonts w:ascii="바탕" w:eastAsia="바탕" w:hAnsi="바탕" w:cs="바탕" w:hint="eastAsia"/>
                <w:lang w:val="ko-KR"/>
              </w:rPr>
              <w:t>을</w:t>
            </w:r>
            <w:r>
              <w:rPr>
                <w:rFonts w:ascii="Times New Roman" w:eastAsia="Times New Roman" w:hAnsi="Times New Roman"/>
                <w:lang w:val="ko-KR"/>
              </w:rPr>
              <w:t xml:space="preserve"> </w:t>
            </w:r>
            <w:r>
              <w:rPr>
                <w:rFonts w:ascii="바탕" w:eastAsia="바탕" w:hAnsi="바탕" w:cs="바탕" w:hint="eastAsia"/>
                <w:lang w:val="ko-KR"/>
              </w:rPr>
              <w:t>입력하는</w:t>
            </w:r>
            <w:r>
              <w:rPr>
                <w:rFonts w:ascii="Times New Roman" w:eastAsia="Times New Roman" w:hAnsi="Times New Roman"/>
                <w:lang w:val="ko-KR"/>
              </w:rPr>
              <w:t xml:space="preserve"> </w:t>
            </w:r>
            <w:r>
              <w:rPr>
                <w:rFonts w:ascii="바탕" w:eastAsia="바탕" w:hAnsi="바탕" w:cs="바탕" w:hint="eastAsia"/>
                <w:lang w:val="ko-KR"/>
              </w:rPr>
              <w:t>윈도우를</w:t>
            </w:r>
            <w:r>
              <w:rPr>
                <w:rFonts w:ascii="Times New Roman" w:eastAsia="Times New Roman" w:hAnsi="Times New Roman"/>
                <w:lang w:val="ko-KR"/>
              </w:rPr>
              <w:t xml:space="preserve"> </w:t>
            </w:r>
            <w:r>
              <w:rPr>
                <w:rFonts w:ascii="바탕" w:eastAsia="바탕" w:hAnsi="바탕" w:cs="바탕" w:hint="eastAsia"/>
                <w:lang w:val="ko-KR"/>
              </w:rPr>
              <w:t>오픈한다</w:t>
            </w:r>
            <w:r>
              <w:rPr>
                <w:rFonts w:ascii="Times New Roman" w:eastAsia="Times New Roman" w:hAnsi="Times New Roman"/>
                <w:lang w:val="ko-KR"/>
              </w:rPr>
              <w:t>.</w:t>
            </w:r>
          </w:p>
          <w:p w14:paraId="4E70AD18"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3AD58BF" w14:textId="77777777" w:rsidR="00272F0A" w:rsidRDefault="00272F0A" w:rsidP="0037557F"/>
        </w:tc>
        <w:bookmarkEnd w:id="621"/>
      </w:tr>
      <w:bookmarkStart w:id="622" w:name="BKM_C36FBC51_522A_4bc0_95EF_8359214616FD"/>
      <w:tr w:rsidR="00272F0A" w14:paraId="7ABF6399"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4C73FE8" w14:textId="77777777" w:rsidR="00272F0A" w:rsidRDefault="00272F0A" w:rsidP="0037557F">
            <w:pPr>
              <w:rPr>
                <w:rFonts w:ascii="Times New Roman" w:eastAsia="Times New Roman" w:hAnsi="Times New Roman"/>
              </w:rPr>
            </w:pPr>
            <w:r>
              <w:lastRenderedPageBreak/>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openPortletList</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1AEB9115"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299863"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추가할</w:t>
            </w:r>
            <w:r>
              <w:rPr>
                <w:rFonts w:ascii="Times New Roman" w:eastAsia="Times New Roman" w:hAnsi="Times New Roman"/>
                <w:lang w:val="ko-KR"/>
              </w:rPr>
              <w:t xml:space="preserve"> </w:t>
            </w:r>
            <w:r>
              <w:rPr>
                <w:rFonts w:ascii="바탕" w:eastAsia="바탕" w:hAnsi="바탕" w:cs="바탕" w:hint="eastAsia"/>
                <w:lang w:val="ko-KR"/>
              </w:rPr>
              <w:t>포틀릿</w:t>
            </w:r>
            <w:r>
              <w:rPr>
                <w:rFonts w:ascii="Times New Roman" w:eastAsia="Times New Roman" w:hAnsi="Times New Roman"/>
                <w:lang w:val="ko-KR"/>
              </w:rPr>
              <w:t xml:space="preserve"> </w:t>
            </w:r>
            <w:r>
              <w:rPr>
                <w:rFonts w:ascii="바탕" w:eastAsia="바탕" w:hAnsi="바탕" w:cs="바탕" w:hint="eastAsia"/>
                <w:lang w:val="ko-KR"/>
              </w:rPr>
              <w:t>리스트를</w:t>
            </w:r>
            <w:r>
              <w:rPr>
                <w:rFonts w:ascii="Times New Roman" w:eastAsia="Times New Roman" w:hAnsi="Times New Roman"/>
                <w:lang w:val="ko-KR"/>
              </w:rPr>
              <w:t xml:space="preserve"> </w:t>
            </w:r>
            <w:r>
              <w:rPr>
                <w:rFonts w:ascii="바탕" w:eastAsia="바탕" w:hAnsi="바탕" w:cs="바탕" w:hint="eastAsia"/>
                <w:lang w:val="ko-KR"/>
              </w:rPr>
              <w:t>검색하는</w:t>
            </w:r>
            <w:r>
              <w:rPr>
                <w:rFonts w:ascii="Times New Roman" w:eastAsia="Times New Roman" w:hAnsi="Times New Roman"/>
                <w:lang w:val="ko-KR"/>
              </w:rPr>
              <w:t xml:space="preserve"> </w:t>
            </w:r>
            <w:r>
              <w:rPr>
                <w:rFonts w:ascii="바탕" w:eastAsia="바탕" w:hAnsi="바탕" w:cs="바탕" w:hint="eastAsia"/>
                <w:lang w:val="ko-KR"/>
              </w:rPr>
              <w:t>윈도우를</w:t>
            </w:r>
            <w:r>
              <w:rPr>
                <w:rFonts w:ascii="Times New Roman" w:eastAsia="Times New Roman" w:hAnsi="Times New Roman"/>
                <w:lang w:val="ko-KR"/>
              </w:rPr>
              <w:t xml:space="preserve"> </w:t>
            </w:r>
            <w:r>
              <w:rPr>
                <w:rFonts w:ascii="바탕" w:eastAsia="바탕" w:hAnsi="바탕" w:cs="바탕" w:hint="eastAsia"/>
                <w:lang w:val="ko-KR"/>
              </w:rPr>
              <w:t>오픈한다</w:t>
            </w:r>
            <w:r>
              <w:rPr>
                <w:rFonts w:ascii="Times New Roman" w:eastAsia="Times New Roman" w:hAnsi="Times New Roman"/>
                <w:lang w:val="ko-KR"/>
              </w:rPr>
              <w:t>.</w:t>
            </w:r>
          </w:p>
          <w:p w14:paraId="08C7EBEE"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B2B464" w14:textId="77777777" w:rsidR="00272F0A" w:rsidRDefault="00272F0A" w:rsidP="0037557F"/>
        </w:tc>
        <w:bookmarkEnd w:id="622"/>
      </w:tr>
      <w:bookmarkStart w:id="623" w:name="BKM_D684288B_6640_44cb_ADD3_26B9B9C33159"/>
      <w:tr w:rsidR="00272F0A" w14:paraId="0316C7D3"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B5CEDC7"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setPipelinable</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void</w:t>
            </w:r>
            <w:r>
              <w:rPr>
                <w:rFonts w:ascii="Times New Roman" w:eastAsia="Times New Roman" w:hAnsi="Times New Roman"/>
              </w:rPr>
              <w:fldChar w:fldCharType="end"/>
            </w:r>
          </w:p>
          <w:p w14:paraId="571AB53F"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A81671"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바탕" w:eastAsia="바탕" w:hAnsi="바탕" w:cs="바탕" w:hint="eastAsia"/>
                <w:lang w:val="ko-KR"/>
              </w:rPr>
              <w:t>파이프라인</w:t>
            </w:r>
            <w:r>
              <w:rPr>
                <w:rFonts w:ascii="Times New Roman" w:eastAsia="Times New Roman" w:hAnsi="Times New Roman"/>
                <w:lang w:val="ko-KR"/>
              </w:rPr>
              <w:t xml:space="preserve"> </w:t>
            </w:r>
            <w:r>
              <w:rPr>
                <w:rFonts w:ascii="바탕" w:eastAsia="바탕" w:hAnsi="바탕" w:cs="바탕" w:hint="eastAsia"/>
                <w:lang w:val="ko-KR"/>
              </w:rPr>
              <w:t>수정</w:t>
            </w:r>
            <w:r>
              <w:rPr>
                <w:rFonts w:ascii="Times New Roman" w:eastAsia="Times New Roman" w:hAnsi="Times New Roman"/>
                <w:lang w:val="ko-KR"/>
              </w:rPr>
              <w:t xml:space="preserve"> </w:t>
            </w:r>
            <w:r>
              <w:rPr>
                <w:rFonts w:ascii="바탕" w:eastAsia="바탕" w:hAnsi="바탕" w:cs="바탕" w:hint="eastAsia"/>
                <w:lang w:val="ko-KR"/>
              </w:rPr>
              <w:t>모드</w:t>
            </w:r>
            <w:r>
              <w:rPr>
                <w:rFonts w:ascii="Times New Roman" w:eastAsia="Times New Roman" w:hAnsi="Times New Roman"/>
                <w:lang w:val="ko-KR"/>
              </w:rPr>
              <w:t xml:space="preserve"> </w:t>
            </w:r>
            <w:r>
              <w:rPr>
                <w:rFonts w:ascii="바탕" w:eastAsia="바탕" w:hAnsi="바탕" w:cs="바탕" w:hint="eastAsia"/>
                <w:lang w:val="ko-KR"/>
              </w:rPr>
              <w:t>여부를</w:t>
            </w:r>
            <w:r>
              <w:rPr>
                <w:rFonts w:ascii="Times New Roman" w:eastAsia="Times New Roman" w:hAnsi="Times New Roman"/>
                <w:lang w:val="ko-KR"/>
              </w:rPr>
              <w:t xml:space="preserve"> </w:t>
            </w:r>
            <w:r>
              <w:rPr>
                <w:rFonts w:ascii="바탕" w:eastAsia="바탕" w:hAnsi="바탕" w:cs="바탕" w:hint="eastAsia"/>
                <w:lang w:val="ko-KR"/>
              </w:rPr>
              <w:t>변경한다</w:t>
            </w:r>
            <w:r>
              <w:rPr>
                <w:rFonts w:ascii="Times New Roman" w:eastAsia="Times New Roman" w:hAnsi="Times New Roman"/>
                <w:lang w:val="ko-KR"/>
              </w:rPr>
              <w:t>.</w:t>
            </w:r>
          </w:p>
          <w:p w14:paraId="6971BDBF"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893A47"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MethParameter.Type</w:instrText>
            </w:r>
            <w:r>
              <w:fldChar w:fldCharType="separate"/>
            </w:r>
            <w:r>
              <w:rPr>
                <w:rStyle w:val="Objecttype"/>
                <w:rFonts w:ascii="Times New Roman" w:eastAsia="Times New Roman" w:hAnsi="Times New Roman"/>
              </w:rPr>
              <w:t>boolean</w:t>
            </w:r>
            <w:r>
              <w:fldChar w:fldCharType="end"/>
            </w:r>
            <w:r>
              <w:rPr>
                <w:rStyle w:val="Objecttype"/>
                <w:rFonts w:ascii="Times New Roman" w:eastAsia="Times New Roman" w:hAnsi="Times New Roman"/>
              </w:rPr>
              <w:t xml:space="preserve"> </w:t>
            </w:r>
            <w:r>
              <w:rPr>
                <w:rFonts w:ascii="Times New Roman" w:eastAsia="Times New Roman" w:hAnsi="Times New Roman"/>
              </w:rPr>
              <w:t>[</w:t>
            </w:r>
            <w:r>
              <w:rPr>
                <w:rFonts w:ascii="Times New Roman" w:eastAsia="Times New Roman" w:hAnsi="Times New Roman"/>
              </w:rPr>
              <w:fldChar w:fldCharType="begin" w:fldLock="1"/>
            </w:r>
            <w:r>
              <w:rPr>
                <w:rFonts w:ascii="Times New Roman" w:eastAsia="Times New Roman" w:hAnsi="Times New Roman"/>
              </w:rPr>
              <w:instrText>MERGEFIELD MethParameter.Kind</w:instrText>
            </w:r>
            <w:r>
              <w:rPr>
                <w:rFonts w:ascii="Times New Roman" w:eastAsia="Times New Roman" w:hAnsi="Times New Roman"/>
              </w:rPr>
              <w:fldChar w:fldCharType="separate"/>
            </w:r>
            <w:r>
              <w:rPr>
                <w:rFonts w:ascii="Times New Roman" w:eastAsia="Times New Roman" w:hAnsi="Times New Roman"/>
              </w:rPr>
              <w:t>in</w:t>
            </w:r>
            <w:r>
              <w:rPr>
                <w:rFonts w:ascii="Times New Roman" w:eastAsia="Times New Roman" w:hAnsi="Times New Roman"/>
              </w:rPr>
              <w:fldChar w:fldCharType="end"/>
            </w:r>
            <w:r>
              <w:rPr>
                <w:rFonts w:ascii="Times New Roman" w:eastAsia="Times New Roman" w:hAnsi="Times New Roman"/>
              </w:rPr>
              <w:t>]</w:t>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 xml:space="preserve">MERGEFIELD </w:instrText>
            </w:r>
            <w:r>
              <w:rPr>
                <w:rStyle w:val="Objecttype"/>
                <w:rFonts w:ascii="Times New Roman" w:eastAsia="Times New Roman" w:hAnsi="Times New Roman"/>
                <w:b w:val="0"/>
                <w:bCs w:val="0"/>
              </w:rPr>
              <w:instrText>MethParameter.Name</w:instrText>
            </w:r>
            <w:r>
              <w:rPr>
                <w:rStyle w:val="Objecttype"/>
                <w:rFonts w:ascii="Times New Roman" w:eastAsia="Times New Roman" w:hAnsi="Times New Roman"/>
              </w:rPr>
              <w:fldChar w:fldCharType="separate"/>
            </w:r>
            <w:r>
              <w:rPr>
                <w:rStyle w:val="Objecttype"/>
                <w:rFonts w:ascii="Times New Roman" w:eastAsia="Times New Roman" w:hAnsi="Times New Roman"/>
                <w:b w:val="0"/>
                <w:bCs w:val="0"/>
              </w:rPr>
              <w:t>pipelinable</w:t>
            </w:r>
            <w:r>
              <w:rPr>
                <w:rStyle w:val="Objecttype"/>
                <w:rFonts w:ascii="Times New Roman" w:eastAsia="Times New Roman" w:hAnsi="Times New Roman"/>
              </w:rPr>
              <w:fldChar w:fldCharType="end"/>
            </w:r>
            <w:r>
              <w:rPr>
                <w:rFonts w:ascii="Times New Roman" w:eastAsia="Times New Roman" w:hAnsi="Times New Roman"/>
              </w:rPr>
              <w:t xml:space="preserve"> </w:t>
            </w:r>
          </w:p>
          <w:p w14:paraId="6A8D933A"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MethParameter.Notes</w:instrText>
            </w:r>
            <w:r>
              <w:rPr>
                <w:rFonts w:ascii="Times New Roman" w:eastAsia="Times New Roman" w:hAnsi="Times New Roman"/>
              </w:rPr>
              <w:fldChar w:fldCharType="separate"/>
            </w:r>
            <w:r>
              <w:rPr>
                <w:rFonts w:ascii="바탕" w:eastAsia="바탕" w:hAnsi="바탕" w:cs="바탕" w:hint="eastAsia"/>
              </w:rPr>
              <w:t>파이프라인</w:t>
            </w:r>
            <w:r>
              <w:rPr>
                <w:rFonts w:ascii="Times New Roman" w:eastAsia="Times New Roman" w:hAnsi="Times New Roman"/>
              </w:rPr>
              <w:t xml:space="preserve"> </w:t>
            </w:r>
            <w:r>
              <w:rPr>
                <w:rFonts w:ascii="바탕" w:eastAsia="바탕" w:hAnsi="바탕" w:cs="바탕" w:hint="eastAsia"/>
              </w:rPr>
              <w:t>수정</w:t>
            </w:r>
            <w:r>
              <w:rPr>
                <w:rFonts w:ascii="Times New Roman" w:eastAsia="Times New Roman" w:hAnsi="Times New Roman"/>
              </w:rPr>
              <w:t xml:space="preserve"> </w:t>
            </w:r>
            <w:r>
              <w:rPr>
                <w:rFonts w:ascii="바탕" w:eastAsia="바탕" w:hAnsi="바탕" w:cs="바탕" w:hint="eastAsia"/>
              </w:rPr>
              <w:t>모드</w:t>
            </w:r>
            <w:r>
              <w:rPr>
                <w:rFonts w:ascii="Times New Roman" w:eastAsia="Times New Roman" w:hAnsi="Times New Roman"/>
              </w:rPr>
              <w:t xml:space="preserve"> </w:t>
            </w:r>
            <w:r>
              <w:rPr>
                <w:rFonts w:ascii="바탕" w:eastAsia="바탕" w:hAnsi="바탕" w:cs="바탕" w:hint="eastAsia"/>
              </w:rPr>
              <w:t>여부</w:t>
            </w:r>
            <w:r>
              <w:rPr>
                <w:rFonts w:ascii="Times New Roman" w:eastAsia="Times New Roman" w:hAnsi="Times New Roman"/>
              </w:rPr>
              <w:fldChar w:fldCharType="end"/>
            </w:r>
          </w:p>
          <w:p w14:paraId="54560551" w14:textId="77777777" w:rsidR="00272F0A" w:rsidRDefault="00272F0A" w:rsidP="0037557F"/>
        </w:tc>
        <w:bookmarkEnd w:id="623"/>
      </w:tr>
      <w:bookmarkStart w:id="624" w:name="BKM_BE667605_1DAF_40d5_B201_C3284D523FB4"/>
      <w:tr w:rsidR="00272F0A" w14:paraId="75840DD9" w14:textId="77777777" w:rsidTr="0037557F">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BFCA380"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Meth.StaticMeth.Const</w:instrText>
            </w:r>
            <w:r>
              <w:fldChar w:fldCharType="end"/>
            </w:r>
            <w:r>
              <w:fldChar w:fldCharType="begin" w:fldLock="1"/>
            </w:r>
            <w:r>
              <w:instrText xml:space="preserve">MERGEFIELD </w:instrText>
            </w:r>
            <w:r>
              <w:rPr>
                <w:rFonts w:ascii="Times New Roman" w:eastAsia="Times New Roman" w:hAnsi="Times New Roman"/>
              </w:rPr>
              <w:instrText>Meth.Pure</w:instrText>
            </w:r>
            <w:r>
              <w:rPr>
                <w:rFonts w:ascii="Times New Roman" w:eastAsia="Times New Roman" w:hAnsi="Times New Roman"/>
                <w:b/>
                <w:bCs/>
              </w:rPr>
              <w:instrText>Meth.Name</w:instrText>
            </w:r>
            <w:r>
              <w:fldChar w:fldCharType="separate"/>
            </w:r>
            <w:r>
              <w:rPr>
                <w:rFonts w:ascii="Times New Roman" w:eastAsia="Times New Roman" w:hAnsi="Times New Roman"/>
                <w:b/>
                <w:bCs/>
              </w:rPr>
              <w:t>syncWires</w:t>
            </w:r>
            <w:r>
              <w:fldChar w:fldCharType="end"/>
            </w:r>
            <w:r>
              <w:rPr>
                <w:rFonts w:ascii="Times New Roman" w:eastAsia="Times New Roman" w:hAnsi="Times New Roman"/>
                <w:b/>
                <w:bCs/>
              </w:rPr>
              <w:t>()</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Meth.Type</w:instrText>
            </w:r>
            <w:r>
              <w:rPr>
                <w:rFonts w:ascii="Times New Roman" w:eastAsia="Times New Roman" w:hAnsi="Times New Roman"/>
              </w:rPr>
              <w:fldChar w:fldCharType="separate"/>
            </w:r>
            <w:r>
              <w:rPr>
                <w:rFonts w:ascii="Times New Roman" w:eastAsia="Times New Roman" w:hAnsi="Times New Roman"/>
              </w:rPr>
              <w:t>WireIt.Wire</w:t>
            </w:r>
            <w:r>
              <w:rPr>
                <w:rFonts w:ascii="Times New Roman" w:eastAsia="Times New Roman" w:hAnsi="Times New Roman"/>
              </w:rPr>
              <w:fldChar w:fldCharType="end"/>
            </w:r>
          </w:p>
          <w:p w14:paraId="461921AB" w14:textId="77777777" w:rsidR="00272F0A" w:rsidRDefault="00272F0A" w:rsidP="0037557F">
            <w:r>
              <w:rPr>
                <w:rFonts w:ascii="Times New Roman" w:eastAsia="Times New Roman" w:hAnsi="Times New Roman"/>
              </w:rPr>
              <w:fldChar w:fldCharType="begin" w:fldLock="1"/>
            </w:r>
            <w:r>
              <w:rPr>
                <w:rFonts w:ascii="Times New Roman" w:eastAsia="Times New Roman" w:hAnsi="Times New Roman"/>
              </w:rPr>
              <w:instrText>MERGEFIELD Meth.Scope</w:instrText>
            </w:r>
            <w:r>
              <w:rPr>
                <w:rFonts w:ascii="Times New Roman" w:eastAsia="Times New Roman" w:hAnsi="Times New Roman"/>
              </w:rPr>
              <w:fldChar w:fldCharType="separate"/>
            </w:r>
            <w:r>
              <w:rPr>
                <w:rFonts w:ascii="Times New Roman" w:eastAsia="Times New Roman" w:hAnsi="Times New Roman"/>
              </w:rPr>
              <w:t>Public</w:t>
            </w:r>
            <w:r>
              <w:rPr>
                <w:rFonts w:ascii="Times New Roman" w:eastAsia="Times New Roman" w:hAnsi="Times New Roman"/>
              </w:rPr>
              <w:fldChar w:fldCharType="end"/>
            </w:r>
          </w:p>
        </w:tc>
        <w:tc>
          <w:tcPr>
            <w:tcW w:w="3960" w:type="dxa"/>
            <w:tcBorders>
              <w:top w:val="single" w:sz="2" w:space="0" w:color="auto"/>
              <w:left w:val="single" w:sz="2" w:space="0" w:color="auto"/>
              <w:bottom w:val="single" w:sz="2" w:space="0" w:color="auto"/>
              <w:right w:val="single" w:sz="2" w:space="0" w:color="auto"/>
            </w:tcBorders>
          </w:tcPr>
          <w:p w14:paraId="4D2D887E"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Meth.Notes</w:instrText>
            </w:r>
            <w:r>
              <w:fldChar w:fldCharType="end"/>
            </w:r>
            <w:r>
              <w:rPr>
                <w:rFonts w:ascii="Times New Roman" w:eastAsia="Times New Roman" w:hAnsi="Times New Roman"/>
                <w:lang w:val="ko-KR"/>
              </w:rPr>
              <w:t xml:space="preserve">this.wires </w:t>
            </w:r>
            <w:r>
              <w:rPr>
                <w:rFonts w:ascii="바탕" w:eastAsia="바탕" w:hAnsi="바탕" w:cs="바탕" w:hint="eastAsia"/>
                <w:lang w:val="ko-KR"/>
              </w:rPr>
              <w:t>변수에</w:t>
            </w:r>
            <w:r>
              <w:rPr>
                <w:rFonts w:ascii="Times New Roman" w:eastAsia="Times New Roman" w:hAnsi="Times New Roman"/>
                <w:lang w:val="ko-KR"/>
              </w:rPr>
              <w:t xml:space="preserve"> </w:t>
            </w:r>
            <w:r>
              <w:rPr>
                <w:rFonts w:ascii="바탕" w:eastAsia="바탕" w:hAnsi="바탕" w:cs="바탕" w:hint="eastAsia"/>
                <w:lang w:val="ko-KR"/>
              </w:rPr>
              <w:t>모든</w:t>
            </w:r>
            <w:r>
              <w:rPr>
                <w:rFonts w:ascii="Times New Roman" w:eastAsia="Times New Roman" w:hAnsi="Times New Roman"/>
                <w:lang w:val="ko-KR"/>
              </w:rPr>
              <w:t xml:space="preserve"> WireIt.Wire </w:t>
            </w:r>
            <w:r>
              <w:rPr>
                <w:rFonts w:ascii="바탕" w:eastAsia="바탕" w:hAnsi="바탕" w:cs="바탕" w:hint="eastAsia"/>
                <w:lang w:val="ko-KR"/>
              </w:rPr>
              <w:t>를</w:t>
            </w:r>
            <w:r>
              <w:rPr>
                <w:rFonts w:ascii="Times New Roman" w:eastAsia="Times New Roman" w:hAnsi="Times New Roman"/>
                <w:lang w:val="ko-KR"/>
              </w:rPr>
              <w:t xml:space="preserve"> </w:t>
            </w:r>
            <w:r>
              <w:rPr>
                <w:rFonts w:ascii="바탕" w:eastAsia="바탕" w:hAnsi="바탕" w:cs="바탕" w:hint="eastAsia"/>
                <w:lang w:val="ko-KR"/>
              </w:rPr>
              <w:t>셋팅한</w:t>
            </w:r>
            <w:r>
              <w:rPr>
                <w:rFonts w:ascii="Times New Roman" w:eastAsia="Times New Roman" w:hAnsi="Times New Roman"/>
                <w:lang w:val="ko-KR"/>
              </w:rPr>
              <w:t xml:space="preserve"> </w:t>
            </w:r>
            <w:r>
              <w:rPr>
                <w:rFonts w:ascii="바탕" w:eastAsia="바탕" w:hAnsi="바탕" w:cs="바탕" w:hint="eastAsia"/>
                <w:lang w:val="ko-KR"/>
              </w:rPr>
              <w:t>후</w:t>
            </w:r>
            <w:r>
              <w:rPr>
                <w:rFonts w:ascii="Times New Roman" w:eastAsia="Times New Roman" w:hAnsi="Times New Roman"/>
                <w:lang w:val="ko-KR"/>
              </w:rPr>
              <w:t xml:space="preserve"> </w:t>
            </w:r>
            <w:r>
              <w:rPr>
                <w:rFonts w:ascii="바탕" w:eastAsia="바탕" w:hAnsi="바탕" w:cs="바탕" w:hint="eastAsia"/>
                <w:lang w:val="ko-KR"/>
              </w:rPr>
              <w:t>반환한다</w:t>
            </w:r>
            <w:r>
              <w:rPr>
                <w:rFonts w:ascii="Times New Roman" w:eastAsia="Times New Roman" w:hAnsi="Times New Roman"/>
                <w:lang w:val="ko-KR"/>
              </w:rPr>
              <w:t>.</w:t>
            </w:r>
          </w:p>
          <w:p w14:paraId="66DA2EC6" w14:textId="77777777" w:rsidR="00272F0A" w:rsidRDefault="00272F0A" w:rsidP="0037557F">
            <w:pPr>
              <w:pStyle w:val="Code0"/>
              <w:outlineLvl w:val="9"/>
              <w:rPr>
                <w:rFonts w:ascii="Courier New" w:eastAsia="Times New Roman" w:hAnsi="Courier New" w:cs="Courier New"/>
                <w:color w:val="auto"/>
                <w:shd w:val="clear" w:color="auto" w:fill="auto"/>
                <w:lang w:val="en-US"/>
              </w:rPr>
            </w:pPr>
            <w:r>
              <w:rPr>
                <w:color w:val="auto"/>
                <w:sz w:val="20"/>
                <w:szCs w:val="20"/>
                <w:shd w:val="clear" w:color="auto" w:fill="auto"/>
              </w:rPr>
              <w:fldChar w:fldCharType="begin" w:fldLock="1"/>
            </w:r>
            <w:r>
              <w:rPr>
                <w:color w:val="auto"/>
                <w:sz w:val="20"/>
                <w:szCs w:val="20"/>
                <w:shd w:val="clear" w:color="auto" w:fill="auto"/>
              </w:rPr>
              <w:instrText xml:space="preserve">MERGEFIELD </w:instrText>
            </w:r>
            <w:r>
              <w:rPr>
                <w:rFonts w:ascii="Courier New" w:eastAsia="Times New Roman" w:hAnsi="Courier New" w:cs="Courier New"/>
                <w:color w:val="auto"/>
                <w:shd w:val="clear" w:color="auto" w:fill="auto"/>
              </w:rPr>
              <w:instrText>Meth.Behavior</w:instrText>
            </w:r>
            <w:r>
              <w:rPr>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415C70" w14:textId="77777777" w:rsidR="00272F0A" w:rsidRDefault="00272F0A" w:rsidP="0037557F"/>
        </w:tc>
        <w:bookmarkEnd w:id="624"/>
      </w:tr>
    </w:tbl>
    <w:p w14:paraId="661443E0" w14:textId="77777777" w:rsidR="00272F0A" w:rsidRDefault="00272F0A" w:rsidP="00272F0A">
      <w:pPr>
        <w:rPr>
          <w:rFonts w:ascii="Times New Roman" w:eastAsia="Times New Roman" w:hAnsi="Times New Roman"/>
        </w:rPr>
      </w:pPr>
      <w:r>
        <w:rPr>
          <w:rFonts w:ascii="Times New Roman" w:eastAsia="Times New Roman" w:hAnsi="Times New Roman"/>
          <w:lang w:val="ko-KR"/>
        </w:rPr>
        <w:t xml:space="preserve"> </w:t>
      </w:r>
      <w:bookmarkEnd w:id="613"/>
    </w:p>
    <w:p w14:paraId="327CE6EE" w14:textId="77777777" w:rsidR="00272F0A" w:rsidRDefault="00272F0A" w:rsidP="00272F0A">
      <w:pPr>
        <w:rPr>
          <w:rFonts w:ascii="Times New Roman" w:eastAsia="Times New Roman" w:hAnsi="Times New Roman"/>
        </w:rPr>
      </w:pPr>
    </w:p>
    <w:bookmarkStart w:id="625" w:name="BKM_63EFDB53_9BB1_4306_8212_151F7D25FE00"/>
    <w:p w14:paraId="7CB40A47" w14:textId="77777777" w:rsidR="00272F0A" w:rsidRDefault="00272F0A" w:rsidP="00272F0A">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626" w:name="_Toc309597021"/>
      <w:r>
        <w:t>GadgetListGrid</w:t>
      </w:r>
      <w:bookmarkEnd w:id="626"/>
      <w:r>
        <w:rPr>
          <w:b w:val="0"/>
          <w:bCs w:val="0"/>
        </w:rPr>
        <w:fldChar w:fldCharType="end"/>
      </w:r>
    </w:p>
    <w:p w14:paraId="21FB537C"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Panel</w:t>
      </w:r>
      <w:r>
        <w:rPr>
          <w:rStyle w:val="Objecttype"/>
          <w:rFonts w:ascii="Times New Roman" w:eastAsia="Times New Roman" w:hAnsi="Times New Roman"/>
        </w:rPr>
        <w:fldChar w:fldCharType="end"/>
      </w:r>
    </w:p>
    <w:p w14:paraId="41BE821B"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44921947" w14:textId="77777777" w:rsidR="00272F0A" w:rsidRDefault="00272F0A" w:rsidP="00272F0A">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opensocial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33E09FF8"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4B65CB81"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{63EFDB53-9BB1-4306-8212-151F7D25FE00}</w:t>
      </w:r>
      <w:r>
        <w:rPr>
          <w:rFonts w:ascii="Times New Roman" w:eastAsia="Times New Roman" w:hAnsi="Times New Roman"/>
        </w:rPr>
        <w:fldChar w:fldCharType="end"/>
      </w:r>
    </w:p>
    <w:p w14:paraId="1B3CE89C" w14:textId="77777777" w:rsidR="00272F0A" w:rsidRDefault="00272F0A" w:rsidP="00272F0A">
      <w:pPr>
        <w:rPr>
          <w:rFonts w:ascii="Times New Roman" w:eastAsia="Times New Roman" w:hAnsi="Times New Roman"/>
        </w:rPr>
      </w:pPr>
    </w:p>
    <w:p w14:paraId="0AB46CDC" w14:textId="77777777" w:rsidR="00272F0A" w:rsidRDefault="00272F0A" w:rsidP="00272F0A">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오픈소셜</w:t>
      </w:r>
      <w:r>
        <w:rPr>
          <w:rFonts w:ascii="Times New Roman" w:eastAsia="Times New Roman" w:hAnsi="Times New Roman"/>
          <w:lang w:val="ko-KR"/>
        </w:rPr>
        <w:t xml:space="preserve"> </w:t>
      </w:r>
      <w:r>
        <w:rPr>
          <w:rFonts w:ascii="바탕" w:eastAsia="바탕" w:hAnsi="바탕" w:cs="바탕" w:hint="eastAsia"/>
          <w:lang w:val="ko-KR"/>
        </w:rPr>
        <w:t>가젯</w:t>
      </w:r>
      <w:r>
        <w:rPr>
          <w:rFonts w:ascii="Times New Roman" w:eastAsia="Times New Roman" w:hAnsi="Times New Roman"/>
          <w:lang w:val="ko-KR"/>
        </w:rPr>
        <w:t xml:space="preserve"> </w:t>
      </w:r>
      <w:r>
        <w:rPr>
          <w:rFonts w:ascii="바탕" w:eastAsia="바탕" w:hAnsi="바탕" w:cs="바탕" w:hint="eastAsia"/>
          <w:lang w:val="ko-KR"/>
        </w:rPr>
        <w:t>리스트</w:t>
      </w:r>
      <w:r>
        <w:rPr>
          <w:rFonts w:ascii="Times New Roman" w:eastAsia="Times New Roman" w:hAnsi="Times New Roman"/>
          <w:lang w:val="ko-KR"/>
        </w:rPr>
        <w:t xml:space="preserve"> </w:t>
      </w:r>
      <w:r>
        <w:rPr>
          <w:rFonts w:ascii="바탕" w:eastAsia="바탕" w:hAnsi="바탕" w:cs="바탕" w:hint="eastAsia"/>
          <w:lang w:val="ko-KR"/>
        </w:rPr>
        <w:t>그리드</w:t>
      </w:r>
      <w:r>
        <w:rPr>
          <w:rFonts w:ascii="Times New Roman" w:eastAsia="Times New Roman" w:hAnsi="Times New Roman"/>
          <w:lang w:val="ko-KR"/>
        </w:rPr>
        <w:t xml:space="preserve"> </w:t>
      </w:r>
      <w:r>
        <w:rPr>
          <w:rFonts w:ascii="바탕" w:eastAsia="바탕" w:hAnsi="바탕" w:cs="바탕" w:hint="eastAsia"/>
          <w:lang w:val="ko-KR"/>
        </w:rPr>
        <w:t>패널</w:t>
      </w:r>
      <w:r>
        <w:rPr>
          <w:rFonts w:ascii="Times New Roman" w:eastAsia="Times New Roman" w:hAnsi="Times New Roman"/>
          <w:lang w:val="ko-KR"/>
        </w:rPr>
        <w:t xml:space="preserve"> </w:t>
      </w:r>
      <w:r>
        <w:rPr>
          <w:rFonts w:ascii="바탕" w:eastAsia="바탕" w:hAnsi="바탕" w:cs="바탕" w:hint="eastAsia"/>
          <w:lang w:val="ko-KR"/>
        </w:rPr>
        <w:t>클래스</w:t>
      </w:r>
    </w:p>
    <w:p w14:paraId="46C0F2A3" w14:textId="77777777" w:rsidR="00272F0A" w:rsidRDefault="00272F0A" w:rsidP="00272F0A">
      <w:pPr>
        <w:rPr>
          <w:rFonts w:ascii="Times New Roman" w:eastAsia="Times New Roman" w:hAnsi="Times New Roman"/>
        </w:rPr>
      </w:pPr>
    </w:p>
    <w:p w14:paraId="73293253" w14:textId="77777777" w:rsidR="00272F0A" w:rsidRDefault="00272F0A" w:rsidP="00272F0A">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272F0A" w14:paraId="5C826F15"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0E7C9590" w14:textId="77777777" w:rsidR="00272F0A" w:rsidRDefault="00272F0A"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272F0A" w14:paraId="721F6893" w14:textId="77777777" w:rsidTr="0037557F">
        <w:tblPrEx>
          <w:tblCellMar>
            <w:top w:w="0" w:type="dxa"/>
            <w:bottom w:w="0" w:type="dxa"/>
          </w:tblCellMar>
        </w:tblPrEx>
        <w:trPr>
          <w:trHeight w:val="351"/>
        </w:trPr>
        <w:tc>
          <w:tcPr>
            <w:tcW w:w="630" w:type="dxa"/>
            <w:tcBorders>
              <w:top w:val="nil"/>
              <w:left w:val="nil"/>
              <w:bottom w:val="nil"/>
              <w:right w:val="nil"/>
            </w:tcBorders>
          </w:tcPr>
          <w:p w14:paraId="12EC5432" w14:textId="77777777" w:rsidR="00272F0A" w:rsidRDefault="00272F0A"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F66B44B"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0BE5443B" w14:textId="77777777" w:rsidR="00272F0A" w:rsidRDefault="00272F0A" w:rsidP="00272F0A">
      <w:pPr>
        <w:rPr>
          <w:rFonts w:ascii="Times New Roman" w:eastAsia="Times New Roman" w:hAnsi="Times New Roman"/>
        </w:rPr>
      </w:pPr>
    </w:p>
    <w:p w14:paraId="757750D0" w14:textId="77777777" w:rsidR="00272F0A" w:rsidRDefault="00272F0A" w:rsidP="00272F0A">
      <w:pPr>
        <w:rPr>
          <w:rFonts w:ascii="Times New Roman" w:eastAsia="Times New Roman" w:hAnsi="Times New Roman"/>
        </w:rPr>
      </w:pPr>
    </w:p>
    <w:p w14:paraId="7D644367" w14:textId="77777777" w:rsidR="00272F0A" w:rsidRDefault="00272F0A" w:rsidP="00272F0A">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272F0A" w14:paraId="54EF097C"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A7AD2C3" w14:textId="77777777" w:rsidR="00272F0A" w:rsidRDefault="00272F0A"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4F43E8F" w14:textId="77777777" w:rsidR="00272F0A" w:rsidRDefault="00272F0A"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910C4DF" w14:textId="77777777" w:rsidR="00272F0A" w:rsidRDefault="00272F0A"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35D7F72" w14:textId="77777777" w:rsidR="00272F0A" w:rsidRDefault="00272F0A" w:rsidP="0037557F">
            <w:pPr>
              <w:rPr>
                <w:rFonts w:ascii="Times New Roman" w:eastAsia="Times New Roman" w:hAnsi="Times New Roman"/>
                <w:b/>
                <w:bCs/>
              </w:rPr>
            </w:pPr>
            <w:r>
              <w:rPr>
                <w:rFonts w:ascii="Times New Roman" w:eastAsia="Times New Roman" w:hAnsi="Times New Roman"/>
                <w:b/>
                <w:bCs/>
              </w:rPr>
              <w:t>Notes</w:t>
            </w:r>
          </w:p>
        </w:tc>
      </w:tr>
      <w:tr w:rsidR="00272F0A" w14:paraId="314F647C"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714BC86A"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035479B5"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ACDB725" w14:textId="77777777" w:rsidR="00272F0A" w:rsidRDefault="00272F0A"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20F7EE99"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62891A21"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GadgetListGrid</w:t>
            </w:r>
            <w:r>
              <w:rPr>
                <w:rFonts w:ascii="Times New Roman" w:eastAsia="Times New Roman" w:hAnsi="Times New Roman"/>
              </w:rPr>
              <w:fldChar w:fldCharType="end"/>
            </w:r>
          </w:p>
          <w:p w14:paraId="40BC46D2"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11F5B02C"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19743F36"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Panel</w:t>
            </w:r>
            <w:r>
              <w:rPr>
                <w:rFonts w:ascii="Times New Roman" w:eastAsia="Times New Roman" w:hAnsi="Times New Roman"/>
              </w:rPr>
              <w:fldChar w:fldCharType="end"/>
            </w:r>
          </w:p>
          <w:p w14:paraId="1BA9A913"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56C8090E"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53103F0B"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r>
      <w:tr w:rsidR="00272F0A" w14:paraId="67AE338D"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4DCEBA91"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separate"/>
            </w:r>
            <w:r>
              <w:rPr>
                <w:rFonts w:ascii="Times New Roman" w:eastAsia="Times New Roman" w:hAnsi="Times New Roman"/>
              </w:rPr>
              <w:t>create</w:t>
            </w:r>
            <w:r>
              <w:rPr>
                <w:rFonts w:ascii="Times New Roman" w:eastAsia="Times New Roman" w:hAnsi="Times New Roman"/>
              </w:rPr>
              <w:fldChar w:fldCharType="end"/>
            </w:r>
            <w:r>
              <w:rPr>
                <w:rFonts w:ascii="Times New Roman" w:eastAsia="Times New Roman" w:hAnsi="Times New Roman"/>
              </w:rPr>
              <w:t xml:space="preserve"> </w:t>
            </w:r>
          </w:p>
          <w:p w14:paraId="0ED83E7F"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18E23E3E" w14:textId="77777777" w:rsidR="00272F0A" w:rsidRDefault="00272F0A"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3A7A9B87"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CAD5D11"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GadgetContainer</w:t>
            </w:r>
            <w:r>
              <w:rPr>
                <w:rFonts w:ascii="Times New Roman" w:eastAsia="Times New Roman" w:hAnsi="Times New Roman"/>
              </w:rPr>
              <w:fldChar w:fldCharType="end"/>
            </w:r>
          </w:p>
          <w:p w14:paraId="71D8128A"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094C2F46"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4ABE3CB6"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GadgetListGrid</w:t>
            </w:r>
            <w:r>
              <w:rPr>
                <w:rFonts w:ascii="Times New Roman" w:eastAsia="Times New Roman" w:hAnsi="Times New Roman"/>
              </w:rPr>
              <w:fldChar w:fldCharType="end"/>
            </w:r>
          </w:p>
          <w:p w14:paraId="7F2BF95D"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550A7087"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0C8BBBBF"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r>
    </w:tbl>
    <w:p w14:paraId="20FC85A9" w14:textId="77777777" w:rsidR="00272F0A" w:rsidRDefault="00272F0A" w:rsidP="00272F0A">
      <w:pPr>
        <w:rPr>
          <w:rFonts w:ascii="Times New Roman" w:eastAsia="Times New Roman" w:hAnsi="Times New Roman"/>
        </w:rPr>
      </w:pPr>
      <w:r>
        <w:rPr>
          <w:rFonts w:ascii="Times New Roman" w:eastAsia="Times New Roman" w:hAnsi="Times New Roman"/>
          <w:lang w:val="ko-KR"/>
        </w:rPr>
        <w:t xml:space="preserve"> </w:t>
      </w:r>
      <w:bookmarkEnd w:id="625"/>
    </w:p>
    <w:p w14:paraId="12A06B48" w14:textId="77777777" w:rsidR="00272F0A" w:rsidRDefault="00272F0A" w:rsidP="00272F0A">
      <w:pPr>
        <w:rPr>
          <w:rFonts w:ascii="Times New Roman" w:eastAsia="Times New Roman" w:hAnsi="Times New Roman"/>
        </w:rPr>
      </w:pPr>
    </w:p>
    <w:bookmarkStart w:id="627" w:name="BKM_122426E3_58E4_4ab7_8C92_555C4DDF04C6"/>
    <w:p w14:paraId="2F405631" w14:textId="77777777" w:rsidR="00272F0A" w:rsidRDefault="00272F0A" w:rsidP="00272F0A">
      <w:pPr>
        <w:pStyle w:val="3"/>
      </w:pPr>
      <w:r>
        <w:rPr>
          <w:b w:val="0"/>
          <w:bCs w:val="0"/>
        </w:rPr>
        <w:fldChar w:fldCharType="begin" w:fldLock="1"/>
      </w:r>
      <w:r>
        <w:rPr>
          <w:b w:val="0"/>
          <w:bCs w:val="0"/>
        </w:rPr>
        <w:instrText xml:space="preserve">MERGEFIELD </w:instrText>
      </w:r>
      <w:r>
        <w:instrText>Element.Name</w:instrText>
      </w:r>
      <w:r>
        <w:rPr>
          <w:b w:val="0"/>
          <w:bCs w:val="0"/>
        </w:rPr>
        <w:fldChar w:fldCharType="separate"/>
      </w:r>
      <w:bookmarkStart w:id="628" w:name="_Toc309597022"/>
      <w:r>
        <w:t>UploadForm</w:t>
      </w:r>
      <w:bookmarkEnd w:id="628"/>
      <w:r>
        <w:rPr>
          <w:b w:val="0"/>
          <w:bCs w:val="0"/>
        </w:rPr>
        <w:fldChar w:fldCharType="end"/>
      </w:r>
    </w:p>
    <w:p w14:paraId="52374FA5"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separate"/>
      </w:r>
      <w:r>
        <w:rPr>
          <w:rStyle w:val="Objecttype"/>
          <w:rFonts w:ascii="Times New Roman" w:eastAsia="Times New Roman" w:hAnsi="Times New Roman"/>
        </w:rPr>
        <w:t>Panel</w:t>
      </w:r>
      <w:r>
        <w:rPr>
          <w:rStyle w:val="Objecttype"/>
          <w:rFonts w:ascii="Times New Roman" w:eastAsia="Times New Roman" w:hAnsi="Times New Roman"/>
        </w:rPr>
        <w:fldChar w:fldCharType="end"/>
      </w:r>
    </w:p>
    <w:p w14:paraId="2EF74F79"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lastRenderedPageBreak/>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60B0A953" w14:textId="77777777" w:rsidR="00272F0A" w:rsidRDefault="00272F0A" w:rsidP="00272F0A">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opensocial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745CC338"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25BA3507"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{122426E3-58E4-4ab7-8C92-555C4DDF04C6}</w:t>
      </w:r>
      <w:r>
        <w:rPr>
          <w:rFonts w:ascii="Times New Roman" w:eastAsia="Times New Roman" w:hAnsi="Times New Roman"/>
        </w:rPr>
        <w:fldChar w:fldCharType="end"/>
      </w:r>
    </w:p>
    <w:p w14:paraId="739126C8" w14:textId="77777777" w:rsidR="00272F0A" w:rsidRDefault="00272F0A" w:rsidP="00272F0A">
      <w:pPr>
        <w:rPr>
          <w:rFonts w:ascii="Times New Roman" w:eastAsia="Times New Roman" w:hAnsi="Times New Roman"/>
        </w:rPr>
      </w:pPr>
    </w:p>
    <w:p w14:paraId="2289AD4F" w14:textId="77777777" w:rsidR="00272F0A" w:rsidRDefault="00272F0A" w:rsidP="00272F0A">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바탕" w:eastAsia="바탕" w:hAnsi="바탕" w:cs="바탕" w:hint="eastAsia"/>
          <w:lang w:val="ko-KR"/>
        </w:rPr>
        <w:t>오픈소셜</w:t>
      </w:r>
      <w:r>
        <w:rPr>
          <w:rFonts w:ascii="Times New Roman" w:eastAsia="Times New Roman" w:hAnsi="Times New Roman"/>
          <w:lang w:val="ko-KR"/>
        </w:rPr>
        <w:t xml:space="preserve"> </w:t>
      </w:r>
      <w:r>
        <w:rPr>
          <w:rFonts w:ascii="바탕" w:eastAsia="바탕" w:hAnsi="바탕" w:cs="바탕" w:hint="eastAsia"/>
          <w:lang w:val="ko-KR"/>
        </w:rPr>
        <w:t>가젯</w:t>
      </w:r>
      <w:r>
        <w:rPr>
          <w:rFonts w:ascii="Times New Roman" w:eastAsia="Times New Roman" w:hAnsi="Times New Roman"/>
          <w:lang w:val="ko-KR"/>
        </w:rPr>
        <w:t xml:space="preserve"> </w:t>
      </w:r>
      <w:r>
        <w:rPr>
          <w:rFonts w:ascii="바탕" w:eastAsia="바탕" w:hAnsi="바탕" w:cs="바탕" w:hint="eastAsia"/>
          <w:lang w:val="ko-KR"/>
        </w:rPr>
        <w:t>임포트</w:t>
      </w:r>
      <w:r>
        <w:rPr>
          <w:rFonts w:ascii="Times New Roman" w:eastAsia="Times New Roman" w:hAnsi="Times New Roman"/>
          <w:lang w:val="ko-KR"/>
        </w:rPr>
        <w:t>(</w:t>
      </w:r>
      <w:r>
        <w:rPr>
          <w:rFonts w:ascii="바탕" w:eastAsia="바탕" w:hAnsi="바탕" w:cs="바탕" w:hint="eastAsia"/>
          <w:lang w:val="ko-KR"/>
        </w:rPr>
        <w:t>업로드</w:t>
      </w:r>
      <w:r>
        <w:rPr>
          <w:rFonts w:ascii="Times New Roman" w:eastAsia="Times New Roman" w:hAnsi="Times New Roman"/>
          <w:lang w:val="ko-KR"/>
        </w:rPr>
        <w:t xml:space="preserve">) </w:t>
      </w:r>
      <w:r>
        <w:rPr>
          <w:rFonts w:ascii="바탕" w:eastAsia="바탕" w:hAnsi="바탕" w:cs="바탕" w:hint="eastAsia"/>
          <w:lang w:val="ko-KR"/>
        </w:rPr>
        <w:t>폼</w:t>
      </w:r>
      <w:r>
        <w:rPr>
          <w:rFonts w:ascii="Times New Roman" w:eastAsia="Times New Roman" w:hAnsi="Times New Roman"/>
          <w:lang w:val="ko-KR"/>
        </w:rPr>
        <w:t xml:space="preserve"> </w:t>
      </w:r>
      <w:r>
        <w:rPr>
          <w:rFonts w:ascii="바탕" w:eastAsia="바탕" w:hAnsi="바탕" w:cs="바탕" w:hint="eastAsia"/>
          <w:lang w:val="ko-KR"/>
        </w:rPr>
        <w:t>패널</w:t>
      </w:r>
      <w:r>
        <w:rPr>
          <w:rFonts w:ascii="Times New Roman" w:eastAsia="Times New Roman" w:hAnsi="Times New Roman"/>
          <w:lang w:val="ko-KR"/>
        </w:rPr>
        <w:t xml:space="preserve"> </w:t>
      </w:r>
      <w:r>
        <w:rPr>
          <w:rFonts w:ascii="바탕" w:eastAsia="바탕" w:hAnsi="바탕" w:cs="바탕" w:hint="eastAsia"/>
          <w:lang w:val="ko-KR"/>
        </w:rPr>
        <w:t>클래스</w:t>
      </w:r>
    </w:p>
    <w:p w14:paraId="16CA83D9" w14:textId="77777777" w:rsidR="00272F0A" w:rsidRDefault="00272F0A" w:rsidP="00272F0A">
      <w:pPr>
        <w:rPr>
          <w:rFonts w:ascii="Times New Roman" w:eastAsia="Times New Roman" w:hAnsi="Times New Roman"/>
        </w:rPr>
      </w:pPr>
    </w:p>
    <w:p w14:paraId="7230CEA1" w14:textId="77777777" w:rsidR="00272F0A" w:rsidRDefault="00272F0A" w:rsidP="00272F0A">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272F0A" w14:paraId="5DABEBF5"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5573FC89" w14:textId="77777777" w:rsidR="00272F0A" w:rsidRDefault="00272F0A"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272F0A" w14:paraId="5B2FDB2F" w14:textId="77777777" w:rsidTr="0037557F">
        <w:tblPrEx>
          <w:tblCellMar>
            <w:top w:w="0" w:type="dxa"/>
            <w:bottom w:w="0" w:type="dxa"/>
          </w:tblCellMar>
        </w:tblPrEx>
        <w:trPr>
          <w:trHeight w:val="351"/>
        </w:trPr>
        <w:tc>
          <w:tcPr>
            <w:tcW w:w="630" w:type="dxa"/>
            <w:tcBorders>
              <w:top w:val="nil"/>
              <w:left w:val="nil"/>
              <w:bottom w:val="nil"/>
              <w:right w:val="nil"/>
            </w:tcBorders>
          </w:tcPr>
          <w:p w14:paraId="27880E31" w14:textId="77777777" w:rsidR="00272F0A" w:rsidRDefault="00272F0A"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9952EC4"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3B43BE7C" w14:textId="77777777" w:rsidR="00272F0A" w:rsidRDefault="00272F0A" w:rsidP="00272F0A">
      <w:pPr>
        <w:rPr>
          <w:rFonts w:ascii="Times New Roman" w:eastAsia="Times New Roman" w:hAnsi="Times New Roman"/>
        </w:rPr>
      </w:pPr>
    </w:p>
    <w:p w14:paraId="30EF7915" w14:textId="77777777" w:rsidR="00272F0A" w:rsidRDefault="00272F0A" w:rsidP="00272F0A">
      <w:pPr>
        <w:rPr>
          <w:rFonts w:ascii="Times New Roman" w:eastAsia="Times New Roman" w:hAnsi="Times New Roman"/>
        </w:rPr>
      </w:pPr>
    </w:p>
    <w:p w14:paraId="6E04F2E4" w14:textId="77777777" w:rsidR="00272F0A" w:rsidRDefault="00272F0A" w:rsidP="00272F0A">
      <w:pPr>
        <w:pStyle w:val="ListHeader"/>
        <w:outlineLvl w:val="9"/>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Connections</w:t>
      </w:r>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272F0A" w14:paraId="0FF33B45" w14:textId="77777777" w:rsidTr="0037557F">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EE713FB" w14:textId="77777777" w:rsidR="00272F0A" w:rsidRDefault="00272F0A" w:rsidP="0037557F">
            <w:pPr>
              <w:rPr>
                <w:rFonts w:ascii="Times New Roman" w:eastAsia="Times New Roman" w:hAnsi="Times New Roman"/>
                <w:b/>
                <w:bCs/>
              </w:rPr>
            </w:pPr>
            <w:r>
              <w:rPr>
                <w:rFonts w:ascii="Times New Roman" w:eastAsia="Times New Roman" w:hAnsi="Times New Roman"/>
                <w:b/>
                <w:bCs/>
              </w:rPr>
              <w:t>Connector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F66777" w14:textId="77777777" w:rsidR="00272F0A" w:rsidRDefault="00272F0A" w:rsidP="0037557F">
            <w:pPr>
              <w:rPr>
                <w:rFonts w:ascii="Times New Roman" w:eastAsia="Times New Roman" w:hAnsi="Times New Roman"/>
                <w:b/>
                <w:bCs/>
              </w:rPr>
            </w:pPr>
            <w:r>
              <w:rPr>
                <w:rFonts w:ascii="Times New Roman" w:eastAsia="Times New Roman" w:hAnsi="Times New Roman"/>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4EC0D8F" w14:textId="77777777" w:rsidR="00272F0A" w:rsidRDefault="00272F0A" w:rsidP="0037557F">
            <w:pPr>
              <w:rPr>
                <w:rFonts w:ascii="Times New Roman" w:eastAsia="Times New Roman" w:hAnsi="Times New Roman"/>
                <w:b/>
                <w:bCs/>
              </w:rPr>
            </w:pPr>
            <w:r>
              <w:rPr>
                <w:rFonts w:ascii="Times New Roman" w:eastAsia="Times New Roman" w:hAnsi="Times New Roman"/>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ED0EBCF" w14:textId="77777777" w:rsidR="00272F0A" w:rsidRDefault="00272F0A" w:rsidP="0037557F">
            <w:pPr>
              <w:rPr>
                <w:rFonts w:ascii="Times New Roman" w:eastAsia="Times New Roman" w:hAnsi="Times New Roman"/>
                <w:b/>
                <w:bCs/>
              </w:rPr>
            </w:pPr>
            <w:r>
              <w:rPr>
                <w:rFonts w:ascii="Times New Roman" w:eastAsia="Times New Roman" w:hAnsi="Times New Roman"/>
                <w:b/>
                <w:bCs/>
              </w:rPr>
              <w:t>Notes</w:t>
            </w:r>
          </w:p>
        </w:tc>
      </w:tr>
      <w:tr w:rsidR="00272F0A" w14:paraId="5CA7EC57"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1357C18"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Generalization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end"/>
            </w:r>
            <w:r>
              <w:rPr>
                <w:rFonts w:ascii="Times New Roman" w:eastAsia="Times New Roman" w:hAnsi="Times New Roman"/>
              </w:rPr>
              <w:t xml:space="preserve"> </w:t>
            </w:r>
          </w:p>
          <w:p w14:paraId="7BE656C4"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4E9BAA4B" w14:textId="77777777" w:rsidR="00272F0A" w:rsidRDefault="00272F0A"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44E0E5D3"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02DD9CAF"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UploadForm</w:t>
            </w:r>
            <w:r>
              <w:rPr>
                <w:rFonts w:ascii="Times New Roman" w:eastAsia="Times New Roman" w:hAnsi="Times New Roman"/>
              </w:rPr>
              <w:fldChar w:fldCharType="end"/>
            </w:r>
          </w:p>
          <w:p w14:paraId="0AD08E90"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7DF9EB80"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77CC7F61"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Panel</w:t>
            </w:r>
            <w:r>
              <w:rPr>
                <w:rFonts w:ascii="Times New Roman" w:eastAsia="Times New Roman" w:hAnsi="Times New Roman"/>
              </w:rPr>
              <w:fldChar w:fldCharType="end"/>
            </w:r>
          </w:p>
          <w:p w14:paraId="7B3FA0E6"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530C90B7"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24188B62"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r>
      <w:tr w:rsidR="00272F0A" w14:paraId="2525FFC8" w14:textId="77777777" w:rsidTr="0037557F">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122B939" w14:textId="77777777" w:rsidR="00272F0A" w:rsidRDefault="00272F0A" w:rsidP="0037557F">
            <w:pPr>
              <w:rPr>
                <w:rFonts w:ascii="Times New Roman" w:eastAsia="Times New Roman" w:hAnsi="Times New Roman"/>
              </w:rPr>
            </w:pPr>
            <w:r>
              <w:fldChar w:fldCharType="begin" w:fldLock="1"/>
            </w:r>
            <w:r>
              <w:instrText xml:space="preserve">MERGEFIELD </w:instrText>
            </w:r>
            <w:r>
              <w:rPr>
                <w:rStyle w:val="Objecttype"/>
                <w:rFonts w:ascii="Times New Roman" w:eastAsia="Times New Roman" w:hAnsi="Times New Roman"/>
              </w:rPr>
              <w:instrText>Connector.Type</w:instrText>
            </w:r>
            <w:r>
              <w:fldChar w:fldCharType="separate"/>
            </w:r>
            <w:r>
              <w:rPr>
                <w:rStyle w:val="Objecttype"/>
                <w:rFonts w:ascii="Times New Roman" w:eastAsia="Times New Roman" w:hAnsi="Times New Roman"/>
              </w:rPr>
              <w:t>Association</w:t>
            </w:r>
            <w:r>
              <w:fldChar w:fldCharType="end"/>
            </w:r>
            <w:r>
              <w:rPr>
                <w:rStyle w:val="Objecttype"/>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Connector.Name</w:instrText>
            </w:r>
            <w:r>
              <w:rPr>
                <w:rFonts w:ascii="Times New Roman" w:eastAsia="Times New Roman" w:hAnsi="Times New Roman"/>
              </w:rPr>
              <w:fldChar w:fldCharType="separate"/>
            </w:r>
            <w:r>
              <w:rPr>
                <w:rFonts w:ascii="Times New Roman" w:eastAsia="Times New Roman" w:hAnsi="Times New Roman"/>
              </w:rPr>
              <w:t>create</w:t>
            </w:r>
            <w:r>
              <w:rPr>
                <w:rFonts w:ascii="Times New Roman" w:eastAsia="Times New Roman" w:hAnsi="Times New Roman"/>
              </w:rPr>
              <w:fldChar w:fldCharType="end"/>
            </w:r>
            <w:r>
              <w:rPr>
                <w:rFonts w:ascii="Times New Roman" w:eastAsia="Times New Roman" w:hAnsi="Times New Roman"/>
              </w:rPr>
              <w:t xml:space="preserve"> </w:t>
            </w:r>
          </w:p>
          <w:p w14:paraId="1C287D9A"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Connector.Direction</w:instrText>
            </w:r>
            <w:r>
              <w:rPr>
                <w:rFonts w:ascii="Times New Roman" w:eastAsia="Times New Roman" w:hAnsi="Times New Roman"/>
              </w:rPr>
              <w:fldChar w:fldCharType="separate"/>
            </w:r>
            <w:r>
              <w:rPr>
                <w:rFonts w:ascii="Times New Roman" w:eastAsia="Times New Roman" w:hAnsi="Times New Roman"/>
              </w:rPr>
              <w:t>Source -&gt; Destination</w:t>
            </w:r>
            <w:r>
              <w:rPr>
                <w:rFonts w:ascii="Times New Roman" w:eastAsia="Times New Roman" w:hAnsi="Times New Roman"/>
              </w:rPr>
              <w:fldChar w:fldCharType="end"/>
            </w:r>
            <w:r>
              <w:rPr>
                <w:rFonts w:ascii="Times New Roman" w:eastAsia="Times New Roman" w:hAnsi="Times New Roman"/>
              </w:rPr>
              <w:t xml:space="preserve"> </w:t>
            </w:r>
          </w:p>
          <w:p w14:paraId="586731C5" w14:textId="77777777" w:rsidR="00272F0A" w:rsidRDefault="00272F0A" w:rsidP="0037557F">
            <w:pPr>
              <w:rPr>
                <w:rFonts w:ascii="Times New Roman" w:eastAsia="Times New Roman" w:hAnsi="Times New Roman"/>
              </w:rPr>
            </w:pPr>
          </w:p>
        </w:tc>
        <w:tc>
          <w:tcPr>
            <w:tcW w:w="2070" w:type="dxa"/>
            <w:tcBorders>
              <w:top w:val="single" w:sz="2" w:space="0" w:color="auto"/>
              <w:left w:val="single" w:sz="2" w:space="0" w:color="auto"/>
              <w:bottom w:val="single" w:sz="2" w:space="0" w:color="auto"/>
              <w:right w:val="single" w:sz="2" w:space="0" w:color="auto"/>
            </w:tcBorders>
          </w:tcPr>
          <w:p w14:paraId="09ED2E95"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ConnSource.Scope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ConnSource.RoleNote</w:instrText>
            </w:r>
            <w:r>
              <w:rPr>
                <w:rFonts w:ascii="Times New Roman" w:eastAsia="Times New Roman" w:hAnsi="Times New Roman"/>
              </w:rPr>
              <w:fldChar w:fldCharType="end"/>
            </w:r>
          </w:p>
          <w:p w14:paraId="6B20BFB3"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GadgetContainer</w:t>
            </w:r>
            <w:r>
              <w:rPr>
                <w:rFonts w:ascii="Times New Roman" w:eastAsia="Times New Roman" w:hAnsi="Times New Roman"/>
              </w:rPr>
              <w:fldChar w:fldCharType="end"/>
            </w:r>
          </w:p>
          <w:p w14:paraId="6267315C"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070" w:type="dxa"/>
            <w:tcBorders>
              <w:top w:val="single" w:sz="2" w:space="0" w:color="auto"/>
              <w:left w:val="single" w:sz="2" w:space="0" w:color="auto"/>
              <w:bottom w:val="single" w:sz="2" w:space="0" w:color="auto"/>
              <w:right w:val="single" w:sz="2" w:space="0" w:color="auto"/>
            </w:tcBorders>
          </w:tcPr>
          <w:p w14:paraId="2BDD6FAA"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ConnTarget.Scope</w:instrText>
            </w:r>
            <w:r>
              <w:fldChar w:fldCharType="separate"/>
            </w:r>
            <w:r>
              <w:rPr>
                <w:rFonts w:ascii="Times New Roman" w:eastAsia="Times New Roman" w:hAnsi="Times New Roman"/>
              </w:rPr>
              <w:t>Public</w:t>
            </w:r>
            <w: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w:instrTex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MERGEFIELD ConnTarget.RoleNote</w:instrText>
            </w:r>
            <w:r>
              <w:rPr>
                <w:rFonts w:ascii="Times New Roman" w:eastAsia="Times New Roman" w:hAnsi="Times New Roman"/>
              </w:rPr>
              <w:fldChar w:fldCharType="end"/>
            </w:r>
          </w:p>
          <w:p w14:paraId="69118D0B" w14:textId="77777777" w:rsidR="00272F0A" w:rsidRDefault="00272F0A" w:rsidP="0037557F">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Element.Name</w:instrText>
            </w:r>
            <w:r>
              <w:rPr>
                <w:rFonts w:ascii="Times New Roman" w:eastAsia="Times New Roman" w:hAnsi="Times New Roman"/>
              </w:rPr>
              <w:fldChar w:fldCharType="separate"/>
            </w:r>
            <w:r>
              <w:rPr>
                <w:rFonts w:ascii="Times New Roman" w:eastAsia="Times New Roman" w:hAnsi="Times New Roman"/>
              </w:rPr>
              <w:t>UploadForm</w:t>
            </w:r>
            <w:r>
              <w:rPr>
                <w:rFonts w:ascii="Times New Roman" w:eastAsia="Times New Roman" w:hAnsi="Times New Roman"/>
              </w:rPr>
              <w:fldChar w:fldCharType="end"/>
            </w:r>
          </w:p>
          <w:p w14:paraId="615CD95A"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c>
          <w:tcPr>
            <w:tcW w:w="2970" w:type="dxa"/>
            <w:tcBorders>
              <w:top w:val="single" w:sz="2" w:space="0" w:color="auto"/>
              <w:left w:val="single" w:sz="2" w:space="0" w:color="auto"/>
              <w:bottom w:val="single" w:sz="2" w:space="0" w:color="auto"/>
              <w:right w:val="single" w:sz="2" w:space="0" w:color="auto"/>
            </w:tcBorders>
          </w:tcPr>
          <w:p w14:paraId="420B4349"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Connector.Notes</w:instrText>
            </w:r>
            <w:r>
              <w:fldChar w:fldCharType="end"/>
            </w:r>
          </w:p>
          <w:p w14:paraId="45212F72" w14:textId="77777777" w:rsidR="00272F0A" w:rsidRDefault="00272F0A" w:rsidP="0037557F">
            <w:pPr>
              <w:rPr>
                <w:rFonts w:ascii="Times New Roman" w:eastAsia="Times New Roman" w:hAnsi="Times New Roman"/>
              </w:rPr>
            </w:pPr>
            <w:r>
              <w:rPr>
                <w:rFonts w:ascii="Times New Roman" w:eastAsia="Times New Roman" w:hAnsi="Times New Roman"/>
              </w:rPr>
              <w:t xml:space="preserve"> </w:t>
            </w:r>
          </w:p>
        </w:tc>
      </w:tr>
      <w:bookmarkEnd w:id="627"/>
    </w:tbl>
    <w:p w14:paraId="4CC1A884" w14:textId="77777777" w:rsidR="00272F0A" w:rsidRDefault="00272F0A" w:rsidP="00272F0A">
      <w:pPr>
        <w:rPr>
          <w:rFonts w:ascii="Times New Roman" w:eastAsia="Times New Roman" w:hAnsi="Times New Roman"/>
        </w:rPr>
      </w:pPr>
    </w:p>
    <w:p w14:paraId="3C6AB82E" w14:textId="77777777" w:rsidR="00272F0A" w:rsidRDefault="00272F0A" w:rsidP="00272F0A">
      <w:pPr>
        <w:rPr>
          <w:rFonts w:ascii="Times New Roman" w:eastAsia="Times New Roman" w:hAnsi="Times New Roman"/>
        </w:rPr>
      </w:pPr>
    </w:p>
    <w:bookmarkStart w:id="629" w:name="common"/>
    <w:bookmarkStart w:id="630" w:name="BKM_686128A7_148C_4d85_A724_A0A5580E4ECB"/>
    <w:p w14:paraId="65288996" w14:textId="77777777" w:rsidR="00272F0A" w:rsidRDefault="00272F0A" w:rsidP="00272F0A">
      <w:pPr>
        <w:pStyle w:val="3"/>
      </w:pPr>
      <w:r>
        <w:rPr>
          <w:b w:val="0"/>
          <w:bCs w:val="0"/>
        </w:rPr>
        <w:fldChar w:fldCharType="begin" w:fldLock="1"/>
      </w:r>
      <w:r>
        <w:rPr>
          <w:b w:val="0"/>
          <w:bCs w:val="0"/>
        </w:rPr>
        <w:instrText xml:space="preserve">MERGEFIELD </w:instrText>
      </w:r>
      <w:r>
        <w:instrText>{Pkg.Name}</w:instrText>
      </w:r>
      <w:r>
        <w:rPr>
          <w:b w:val="0"/>
          <w:bCs w:val="0"/>
        </w:rPr>
        <w:fldChar w:fldCharType="separate"/>
      </w:r>
      <w:bookmarkStart w:id="631" w:name="_Toc309597023"/>
      <w:r>
        <w:t>common</w:t>
      </w:r>
      <w:bookmarkEnd w:id="631"/>
      <w:r>
        <w:rPr>
          <w:b w:val="0"/>
          <w:bCs w:val="0"/>
        </w:rPr>
        <w:fldChar w:fldCharType="end"/>
      </w:r>
      <w:r>
        <w:t xml:space="preserve"> </w:t>
      </w:r>
    </w:p>
    <w:p w14:paraId="5F332744" w14:textId="77777777" w:rsidR="00272F0A" w:rsidRDefault="00272F0A" w:rsidP="00272F0A">
      <w:r>
        <w:rPr>
          <w:rStyle w:val="FieldLabel"/>
          <w:rFonts w:ascii="Times New Roman" w:eastAsia="Times New Roman" w:hAnsi="Times New Roman"/>
        </w:rPr>
        <w:t>Type:</w:t>
      </w:r>
      <w:r>
        <w:tab/>
      </w:r>
      <w:r>
        <w:tab/>
      </w:r>
      <w:r>
        <w:rPr>
          <w:rStyle w:val="Objecttype"/>
          <w:rFonts w:ascii="Times New Roman" w:eastAsia="Times New Roman" w:hAnsi="Times New Roman"/>
        </w:rPr>
        <w:t xml:space="preserve">Package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Pkg.Stereotype</w:instrText>
      </w:r>
      <w:r>
        <w:rPr>
          <w:rStyle w:val="Objecttype"/>
          <w:rFonts w:ascii="Times New Roman" w:eastAsia="Times New Roman" w:hAnsi="Times New Roman"/>
        </w:rPr>
        <w:fldChar w:fldCharType="end"/>
      </w:r>
    </w:p>
    <w:p w14:paraId="48764B7F"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Pkg.Version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Pkg.Phase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7D3B2146"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Pkg.ParentPackage</w:instrText>
      </w:r>
      <w:r>
        <w:rPr>
          <w:rFonts w:ascii="Times New Roman" w:eastAsia="Times New Roman" w:hAnsi="Times New Roman"/>
        </w:rPr>
        <w:fldChar w:fldCharType="separate"/>
      </w:r>
      <w:r>
        <w:rPr>
          <w:rFonts w:ascii="Times New Roman" w:eastAsia="Times New Roman" w:hAnsi="Times New Roman"/>
        </w:rPr>
        <w:t>opensocial</w:t>
      </w:r>
      <w:r>
        <w:rPr>
          <w:rFonts w:ascii="Times New Roman" w:eastAsia="Times New Roman" w:hAnsi="Times New Roman"/>
        </w:rPr>
        <w:fldChar w:fldCharType="end"/>
      </w:r>
    </w:p>
    <w:p w14:paraId="607867F9"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 xml:space="preserve">Created on </w:t>
      </w:r>
      <w:r>
        <w:rPr>
          <w:rFonts w:ascii="Times New Roman" w:eastAsia="Times New Roman" w:hAnsi="Times New Roman"/>
          <w:i/>
          <w:iCs/>
        </w:rPr>
        <w:fldChar w:fldCharType="begin" w:fldLock="1"/>
      </w:r>
      <w:r>
        <w:rPr>
          <w:rFonts w:ascii="Times New Roman" w:eastAsia="Times New Roman" w:hAnsi="Times New Roman"/>
          <w:i/>
          <w:iCs/>
        </w:rPr>
        <w:instrText>MERGEFIELD Pkg.DateCreatedShort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Pkg.DateModifiedShort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p>
    <w:p w14:paraId="0639AAE1"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Pkg.GUID</w:instrText>
      </w:r>
      <w:r>
        <w:rPr>
          <w:rFonts w:ascii="Times New Roman" w:eastAsia="Times New Roman" w:hAnsi="Times New Roman"/>
        </w:rPr>
        <w:fldChar w:fldCharType="separate"/>
      </w:r>
      <w:r>
        <w:rPr>
          <w:rFonts w:ascii="Times New Roman" w:eastAsia="Times New Roman" w:hAnsi="Times New Roman"/>
        </w:rPr>
        <w:t>{686128A7-148C-4d85-A724-A0A5580E4ECB}</w:t>
      </w:r>
      <w:r>
        <w:rPr>
          <w:rFonts w:ascii="Times New Roman" w:eastAsia="Times New Roman" w:hAnsi="Times New Roman"/>
        </w:rPr>
        <w:fldChar w:fldCharType="end"/>
      </w:r>
    </w:p>
    <w:p w14:paraId="6D5D3108" w14:textId="77777777" w:rsidR="00272F0A" w:rsidRDefault="00272F0A" w:rsidP="00272F0A">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Pkg.Notes</w:instrText>
      </w:r>
      <w:r>
        <w:rPr>
          <w:rFonts w:ascii="Times New Roman" w:eastAsia="Times New Roman" w:hAnsi="Times New Roman"/>
        </w:rPr>
        <w:fldChar w:fldCharType="end"/>
      </w:r>
    </w:p>
    <w:bookmarkStart w:id="632" w:name="BKM_F9EE04E4_69D5_49d8_AFBB_A0DBE1D99AC8"/>
    <w:p w14:paraId="2B2F020F" w14:textId="77777777" w:rsidR="00272F0A" w:rsidRDefault="00272F0A" w:rsidP="00272F0A">
      <w:pPr>
        <w:pStyle w:val="4"/>
        <w:rPr>
          <w:rFonts w:eastAsia="Times New Roman"/>
        </w:rPr>
      </w:pPr>
      <w:r>
        <w:rPr>
          <w:b/>
          <w:bCs w:val="0"/>
        </w:rPr>
        <w:fldChar w:fldCharType="begin" w:fldLock="1"/>
      </w:r>
      <w:r>
        <w:rPr>
          <w:b/>
          <w:bCs w:val="0"/>
        </w:rPr>
        <w:instrText xml:space="preserve">MERGEFIELD </w:instrText>
      </w:r>
      <w:r>
        <w:rPr>
          <w:rFonts w:eastAsia="Times New Roman"/>
        </w:rPr>
        <w:instrText>{Element.Name}</w:instrText>
      </w:r>
      <w:r>
        <w:rPr>
          <w:b/>
          <w:bCs w:val="0"/>
        </w:rPr>
        <w:fldChar w:fldCharType="separate"/>
      </w:r>
      <w:r>
        <w:rPr>
          <w:rFonts w:eastAsia="Times New Roman"/>
        </w:rPr>
        <w:t>CustomFilters</w:t>
      </w:r>
      <w:r>
        <w:rPr>
          <w:b/>
          <w:bCs w:val="0"/>
        </w:rPr>
        <w:fldChar w:fldCharType="end"/>
      </w:r>
    </w:p>
    <w:p w14:paraId="456EC08E"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44DDEFE3"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1148AB50" w14:textId="77777777" w:rsidR="00272F0A" w:rsidRDefault="00272F0A" w:rsidP="00272F0A">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common</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2BE0D95B"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6BFF41DC"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{F9EE04E4-69D5-49d8-AFBB-A0DBE1D99AC8}</w:t>
      </w:r>
      <w:r>
        <w:rPr>
          <w:rFonts w:ascii="Times New Roman" w:eastAsia="Times New Roman" w:hAnsi="Times New Roman"/>
        </w:rPr>
        <w:fldChar w:fldCharType="end"/>
      </w:r>
    </w:p>
    <w:p w14:paraId="3A8E91E7" w14:textId="77777777" w:rsidR="00272F0A" w:rsidRDefault="00272F0A" w:rsidP="00272F0A">
      <w:pPr>
        <w:rPr>
          <w:rFonts w:ascii="Times New Roman" w:eastAsia="Times New Roman" w:hAnsi="Times New Roman"/>
        </w:rPr>
      </w:pPr>
    </w:p>
    <w:p w14:paraId="0A8023DD" w14:textId="77777777" w:rsidR="00272F0A" w:rsidRDefault="00272F0A" w:rsidP="00272F0A">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p>
    <w:p w14:paraId="70EC79B3" w14:textId="77777777" w:rsidR="00272F0A" w:rsidRDefault="00272F0A" w:rsidP="00272F0A">
      <w:pPr>
        <w:rPr>
          <w:rFonts w:ascii="Times New Roman" w:eastAsia="Times New Roman" w:hAnsi="Times New Roman"/>
        </w:rPr>
      </w:pPr>
    </w:p>
    <w:p w14:paraId="3B05AC82" w14:textId="77777777" w:rsidR="00272F0A" w:rsidRDefault="00272F0A" w:rsidP="00272F0A">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272F0A" w14:paraId="1B752687"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63B7C107" w14:textId="77777777" w:rsidR="00272F0A" w:rsidRDefault="00272F0A"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272F0A" w14:paraId="36AFCBC3" w14:textId="77777777" w:rsidTr="0037557F">
        <w:tblPrEx>
          <w:tblCellMar>
            <w:top w:w="0" w:type="dxa"/>
            <w:bottom w:w="0" w:type="dxa"/>
          </w:tblCellMar>
        </w:tblPrEx>
        <w:trPr>
          <w:trHeight w:val="351"/>
        </w:trPr>
        <w:tc>
          <w:tcPr>
            <w:tcW w:w="630" w:type="dxa"/>
            <w:tcBorders>
              <w:top w:val="nil"/>
              <w:left w:val="nil"/>
              <w:bottom w:val="nil"/>
              <w:right w:val="nil"/>
            </w:tcBorders>
          </w:tcPr>
          <w:p w14:paraId="7853BB9E" w14:textId="77777777" w:rsidR="00272F0A" w:rsidRDefault="00272F0A"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3F518D8A"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bookmarkEnd w:id="632"/>
    </w:tbl>
    <w:p w14:paraId="65AD75A2" w14:textId="7DE3DC7A" w:rsidR="00272F0A" w:rsidRDefault="00272F0A" w:rsidP="00272F0A">
      <w:pPr>
        <w:rPr>
          <w:rFonts w:ascii="Times New Roman" w:eastAsia="Times New Roman" w:hAnsi="Times New Roman"/>
        </w:rPr>
      </w:pPr>
    </w:p>
    <w:p w14:paraId="4A86A5A9" w14:textId="77777777" w:rsidR="00272F0A" w:rsidRDefault="00272F0A" w:rsidP="00272F0A">
      <w:pPr>
        <w:rPr>
          <w:rFonts w:ascii="Times New Roman" w:eastAsia="Times New Roman" w:hAnsi="Times New Roman"/>
        </w:rPr>
      </w:pPr>
    </w:p>
    <w:bookmarkStart w:id="633" w:name="BKM_C94E8B18_4581_4eb2_9EF3_FACB9C51AB01"/>
    <w:p w14:paraId="2A8E2E1F" w14:textId="77777777" w:rsidR="00272F0A" w:rsidRDefault="00272F0A" w:rsidP="00272F0A">
      <w:pPr>
        <w:pStyle w:val="4"/>
        <w:rPr>
          <w:rFonts w:eastAsia="Times New Roman"/>
        </w:rPr>
      </w:pPr>
      <w:r>
        <w:rPr>
          <w:b/>
          <w:bCs w:val="0"/>
        </w:rPr>
        <w:fldChar w:fldCharType="begin" w:fldLock="1"/>
      </w:r>
      <w:r>
        <w:rPr>
          <w:b/>
          <w:bCs w:val="0"/>
        </w:rPr>
        <w:instrText xml:space="preserve">MERGEFIELD </w:instrText>
      </w:r>
      <w:r>
        <w:rPr>
          <w:rFonts w:eastAsia="Times New Roman"/>
        </w:rPr>
        <w:instrText>{Element.Name}</w:instrText>
      </w:r>
      <w:r>
        <w:rPr>
          <w:b/>
          <w:bCs w:val="0"/>
        </w:rPr>
        <w:fldChar w:fldCharType="separate"/>
      </w:r>
      <w:r>
        <w:rPr>
          <w:rFonts w:eastAsia="Times New Roman"/>
        </w:rPr>
        <w:t>CustomSearchField</w:t>
      </w:r>
      <w:r>
        <w:rPr>
          <w:b/>
          <w:bCs w:val="0"/>
        </w:rPr>
        <w:fldChar w:fldCharType="end"/>
      </w:r>
    </w:p>
    <w:p w14:paraId="2B8C1A0E"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38D046CE"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29391DC3" w14:textId="77777777" w:rsidR="00272F0A" w:rsidRDefault="00272F0A" w:rsidP="00272F0A">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common</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0F377BEA"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15E86007" w14:textId="777E99DD" w:rsidR="00272F0A" w:rsidRP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{C94E8B18-4581-4eb2-9EF3-FACB9C51AB01}</w:t>
      </w:r>
      <w:r>
        <w:rPr>
          <w:rFonts w:ascii="Times New Roman" w:eastAsia="Times New Roman" w:hAnsi="Times New Roman"/>
        </w:rPr>
        <w:fldChar w:fldCharType="end"/>
      </w:r>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p>
    <w:p w14:paraId="0EB8B54D" w14:textId="77777777" w:rsidR="00272F0A" w:rsidRDefault="00272F0A" w:rsidP="00272F0A">
      <w:pPr>
        <w:rPr>
          <w:rFonts w:ascii="Times New Roman" w:eastAsia="Times New Roman" w:hAnsi="Times New Roman"/>
        </w:rPr>
      </w:pPr>
    </w:p>
    <w:p w14:paraId="5F100CC2" w14:textId="77777777" w:rsidR="00272F0A" w:rsidRDefault="00272F0A" w:rsidP="00272F0A">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272F0A" w14:paraId="25943D49"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05C65AC0" w14:textId="77777777" w:rsidR="00272F0A" w:rsidRDefault="00272F0A"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272F0A" w14:paraId="477CE499" w14:textId="77777777" w:rsidTr="0037557F">
        <w:tblPrEx>
          <w:tblCellMar>
            <w:top w:w="0" w:type="dxa"/>
            <w:bottom w:w="0" w:type="dxa"/>
          </w:tblCellMar>
        </w:tblPrEx>
        <w:trPr>
          <w:trHeight w:val="351"/>
        </w:trPr>
        <w:tc>
          <w:tcPr>
            <w:tcW w:w="630" w:type="dxa"/>
            <w:tcBorders>
              <w:top w:val="nil"/>
              <w:left w:val="nil"/>
              <w:bottom w:val="nil"/>
              <w:right w:val="nil"/>
            </w:tcBorders>
          </w:tcPr>
          <w:p w14:paraId="42FFE293" w14:textId="77777777" w:rsidR="00272F0A" w:rsidRDefault="00272F0A"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6DA3FF0F"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tbl>
    <w:p w14:paraId="1D5AAF0E" w14:textId="77777777" w:rsidR="00272F0A" w:rsidRDefault="00272F0A" w:rsidP="00272F0A">
      <w:pPr>
        <w:rPr>
          <w:rFonts w:ascii="Times New Roman" w:eastAsia="Times New Roman" w:hAnsi="Times New Roman"/>
        </w:rPr>
      </w:pPr>
      <w:r>
        <w:rPr>
          <w:rFonts w:ascii="Times New Roman" w:eastAsia="Times New Roman" w:hAnsi="Times New Roman"/>
        </w:rPr>
        <w:t xml:space="preserve"> </w:t>
      </w:r>
    </w:p>
    <w:p w14:paraId="3AFA6E06" w14:textId="77777777" w:rsidR="00272F0A" w:rsidRDefault="00272F0A" w:rsidP="00272F0A">
      <w:pPr>
        <w:rPr>
          <w:rFonts w:ascii="Times New Roman" w:eastAsia="Times New Roman" w:hAnsi="Times New Roman"/>
        </w:rPr>
      </w:pPr>
      <w:r>
        <w:rPr>
          <w:rFonts w:ascii="Times New Roman" w:eastAsia="Times New Roman" w:hAnsi="Times New Roman"/>
          <w:lang w:val="ko-KR"/>
        </w:rPr>
        <w:t xml:space="preserve"> </w:t>
      </w:r>
      <w:bookmarkEnd w:id="633"/>
    </w:p>
    <w:p w14:paraId="345BB007" w14:textId="77777777" w:rsidR="00272F0A" w:rsidRDefault="00272F0A" w:rsidP="00272F0A">
      <w:pPr>
        <w:rPr>
          <w:rFonts w:ascii="Times New Roman" w:eastAsia="Times New Roman" w:hAnsi="Times New Roman"/>
        </w:rPr>
      </w:pPr>
    </w:p>
    <w:bookmarkStart w:id="634" w:name="BKM_4273AE24_14C8_4ed3_9E9D_EBF341D9CD66"/>
    <w:p w14:paraId="3C7CB9D6" w14:textId="77777777" w:rsidR="00272F0A" w:rsidRDefault="00272F0A" w:rsidP="00272F0A">
      <w:pPr>
        <w:pStyle w:val="4"/>
        <w:rPr>
          <w:rFonts w:eastAsia="Times New Roman"/>
        </w:rPr>
      </w:pPr>
      <w:r>
        <w:rPr>
          <w:b/>
          <w:bCs w:val="0"/>
        </w:rPr>
        <w:fldChar w:fldCharType="begin" w:fldLock="1"/>
      </w:r>
      <w:r>
        <w:rPr>
          <w:b/>
          <w:bCs w:val="0"/>
        </w:rPr>
        <w:instrText xml:space="preserve">MERGEFIELD </w:instrText>
      </w:r>
      <w:r>
        <w:rPr>
          <w:rFonts w:eastAsia="Times New Roman"/>
        </w:rPr>
        <w:instrText>{Element.Name}</w:instrText>
      </w:r>
      <w:r>
        <w:rPr>
          <w:b/>
          <w:bCs w:val="0"/>
        </w:rPr>
        <w:fldChar w:fldCharType="separate"/>
      </w:r>
      <w:r>
        <w:rPr>
          <w:rFonts w:eastAsia="Times New Roman"/>
        </w:rPr>
        <w:t>Properties</w:t>
      </w:r>
      <w:r>
        <w:rPr>
          <w:b/>
          <w:bCs w:val="0"/>
        </w:rPr>
        <w:fldChar w:fldCharType="end"/>
      </w:r>
    </w:p>
    <w:p w14:paraId="17F2108D"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3C71A17A"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6E4C9E42" w14:textId="77777777" w:rsidR="00272F0A" w:rsidRDefault="00272F0A" w:rsidP="00272F0A">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common</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0C603B1F"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62C8D286"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{4273AE24-14C8-4ed3-9E9D-EBF341D9CD66}</w:t>
      </w:r>
      <w:r>
        <w:rPr>
          <w:rFonts w:ascii="Times New Roman" w:eastAsia="Times New Roman" w:hAnsi="Times New Roman"/>
        </w:rPr>
        <w:fldChar w:fldCharType="end"/>
      </w:r>
    </w:p>
    <w:p w14:paraId="4D415CB5" w14:textId="77777777" w:rsidR="00272F0A" w:rsidRDefault="00272F0A" w:rsidP="00272F0A">
      <w:pPr>
        <w:rPr>
          <w:rFonts w:ascii="Times New Roman" w:eastAsia="Times New Roman" w:hAnsi="Times New Roman"/>
        </w:rPr>
      </w:pPr>
    </w:p>
    <w:p w14:paraId="5F8E7986" w14:textId="77777777" w:rsidR="00272F0A" w:rsidRDefault="00272F0A" w:rsidP="00272F0A">
      <w:r>
        <w:rPr>
          <w:rFonts w:ascii="Times New Roman" w:eastAsia="Times New Roman" w:hAnsi="Times New Roman"/>
        </w:rPr>
        <w:fldChar w:fldCharType="begin" w:fldLock="1"/>
      </w:r>
      <w:r>
        <w:rPr>
          <w:rFonts w:ascii="Times New Roman" w:eastAsia="Times New Roman" w:hAnsi="Times New Roman"/>
        </w:rPr>
        <w:instrText>MERGEFIELD Element.Notes</w:instrText>
      </w:r>
      <w:r>
        <w:rPr>
          <w:rFonts w:ascii="Times New Roman" w:eastAsia="Times New Roman" w:hAnsi="Times New Roman"/>
        </w:rPr>
        <w:fldChar w:fldCharType="end"/>
      </w:r>
      <w:r>
        <w:rPr>
          <w:rFonts w:ascii="Times New Roman" w:eastAsia="Times New Roman" w:hAnsi="Times New Roman"/>
          <w:lang w:val="ko-KR"/>
        </w:rPr>
        <w:t xml:space="preserve">VM Property </w:t>
      </w:r>
      <w:r>
        <w:rPr>
          <w:rFonts w:ascii="바탕" w:eastAsia="바탕" w:hAnsi="바탕" w:cs="바탕" w:hint="eastAsia"/>
          <w:lang w:val="ko-KR"/>
        </w:rPr>
        <w:t>정의</w:t>
      </w:r>
      <w:r>
        <w:rPr>
          <w:rFonts w:ascii="Times New Roman" w:eastAsia="Times New Roman" w:hAnsi="Times New Roman"/>
          <w:lang w:val="ko-KR"/>
        </w:rPr>
        <w:t xml:space="preserve"> </w:t>
      </w:r>
      <w:r>
        <w:rPr>
          <w:rFonts w:ascii="바탕" w:eastAsia="바탕" w:hAnsi="바탕" w:cs="바탕" w:hint="eastAsia"/>
          <w:lang w:val="ko-KR"/>
        </w:rPr>
        <w:t>클래스</w:t>
      </w:r>
    </w:p>
    <w:p w14:paraId="77D8E77D" w14:textId="77777777" w:rsidR="00272F0A" w:rsidRDefault="00272F0A" w:rsidP="00272F0A">
      <w:pPr>
        <w:rPr>
          <w:rFonts w:ascii="Times New Roman" w:eastAsia="Times New Roman" w:hAnsi="Times New Roman"/>
        </w:rPr>
      </w:pPr>
    </w:p>
    <w:p w14:paraId="57359022" w14:textId="77777777" w:rsidR="00272F0A" w:rsidRDefault="00272F0A" w:rsidP="00272F0A">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272F0A" w14:paraId="10980FD1"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3CE74D95" w14:textId="77777777" w:rsidR="00272F0A" w:rsidRDefault="00272F0A"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272F0A" w14:paraId="4AE2EFCA" w14:textId="77777777" w:rsidTr="0037557F">
        <w:tblPrEx>
          <w:tblCellMar>
            <w:top w:w="0" w:type="dxa"/>
            <w:bottom w:w="0" w:type="dxa"/>
          </w:tblCellMar>
        </w:tblPrEx>
        <w:trPr>
          <w:trHeight w:val="351"/>
        </w:trPr>
        <w:tc>
          <w:tcPr>
            <w:tcW w:w="630" w:type="dxa"/>
            <w:tcBorders>
              <w:top w:val="nil"/>
              <w:left w:val="nil"/>
              <w:bottom w:val="nil"/>
              <w:right w:val="nil"/>
            </w:tcBorders>
          </w:tcPr>
          <w:p w14:paraId="34A391BA" w14:textId="77777777" w:rsidR="00272F0A" w:rsidRDefault="00272F0A"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021A6D62"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bookmarkEnd w:id="634"/>
    </w:tbl>
    <w:p w14:paraId="07F77D84" w14:textId="6557E1CE" w:rsidR="00272F0A" w:rsidRPr="00272F0A" w:rsidRDefault="00272F0A" w:rsidP="00272F0A">
      <w:pPr>
        <w:rPr>
          <w:rFonts w:ascii="Times New Roman" w:eastAsia="맑은 고딕" w:hAnsi="Times New Roman" w:hint="eastAsia"/>
        </w:rPr>
      </w:pPr>
    </w:p>
    <w:p w14:paraId="3C96DF09" w14:textId="77777777" w:rsidR="00272F0A" w:rsidRDefault="00272F0A" w:rsidP="00272F0A">
      <w:pPr>
        <w:rPr>
          <w:rFonts w:ascii="Times New Roman" w:eastAsia="Times New Roman" w:hAnsi="Times New Roman"/>
        </w:rPr>
      </w:pPr>
    </w:p>
    <w:bookmarkStart w:id="635" w:name="BKM_B8427E5D_F85F_483a_9577_332192D631BC"/>
    <w:p w14:paraId="02F72AF3" w14:textId="77777777" w:rsidR="00272F0A" w:rsidRDefault="00272F0A" w:rsidP="00272F0A">
      <w:pPr>
        <w:pStyle w:val="4"/>
        <w:rPr>
          <w:rFonts w:eastAsia="Times New Roman"/>
        </w:rPr>
      </w:pPr>
      <w:r>
        <w:rPr>
          <w:b/>
          <w:bCs w:val="0"/>
        </w:rPr>
        <w:fldChar w:fldCharType="begin" w:fldLock="1"/>
      </w:r>
      <w:r>
        <w:rPr>
          <w:b/>
          <w:bCs w:val="0"/>
        </w:rPr>
        <w:instrText xml:space="preserve">MERGEFIELD </w:instrText>
      </w:r>
      <w:r>
        <w:rPr>
          <w:rFonts w:eastAsia="Times New Roman"/>
        </w:rPr>
        <w:instrText>{Element.Name}</w:instrText>
      </w:r>
      <w:r>
        <w:rPr>
          <w:b/>
          <w:bCs w:val="0"/>
        </w:rPr>
        <w:fldChar w:fldCharType="separate"/>
      </w:r>
      <w:r>
        <w:rPr>
          <w:rFonts w:eastAsia="Times New Roman"/>
        </w:rPr>
        <w:t>RESTProxy</w:t>
      </w:r>
      <w:r>
        <w:rPr>
          <w:b/>
          <w:bCs w:val="0"/>
        </w:rPr>
        <w:fldChar w:fldCharType="end"/>
      </w:r>
    </w:p>
    <w:p w14:paraId="5F37551D"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68C91326"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04F092F1" w14:textId="77777777" w:rsidR="00272F0A" w:rsidRDefault="00272F0A" w:rsidP="00272F0A">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common</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1C41DDE0"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25E9A84D"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{B8427E5D-F85F-483a-9577-332192D631BC}</w:t>
      </w:r>
      <w:r>
        <w:rPr>
          <w:rFonts w:ascii="Times New Roman" w:eastAsia="Times New Roman" w:hAnsi="Times New Roman"/>
        </w:rPr>
        <w:fldChar w:fldCharType="end"/>
      </w:r>
    </w:p>
    <w:p w14:paraId="481CCCEE" w14:textId="77777777" w:rsidR="00272F0A" w:rsidRDefault="00272F0A" w:rsidP="00272F0A">
      <w:pPr>
        <w:rPr>
          <w:rFonts w:ascii="Times New Roman" w:eastAsia="맑은 고딕" w:hAnsi="Times New Roman" w:hint="eastAsia"/>
        </w:rPr>
      </w:pPr>
    </w:p>
    <w:p w14:paraId="42C3190E" w14:textId="77777777" w:rsidR="00272F0A" w:rsidRPr="00272F0A" w:rsidRDefault="00272F0A" w:rsidP="00272F0A">
      <w:pPr>
        <w:rPr>
          <w:rFonts w:ascii="Times New Roman" w:eastAsia="맑은 고딕" w:hAnsi="Times New Roman" w:hint="eastAsia"/>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272F0A" w14:paraId="44C1F90F"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13EEA1CD" w14:textId="77777777" w:rsidR="00272F0A" w:rsidRDefault="00272F0A"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272F0A" w14:paraId="5554FBF1" w14:textId="77777777" w:rsidTr="0037557F">
        <w:tblPrEx>
          <w:tblCellMar>
            <w:top w:w="0" w:type="dxa"/>
            <w:bottom w:w="0" w:type="dxa"/>
          </w:tblCellMar>
        </w:tblPrEx>
        <w:trPr>
          <w:trHeight w:val="351"/>
        </w:trPr>
        <w:tc>
          <w:tcPr>
            <w:tcW w:w="630" w:type="dxa"/>
            <w:tcBorders>
              <w:top w:val="nil"/>
              <w:left w:val="nil"/>
              <w:bottom w:val="nil"/>
              <w:right w:val="nil"/>
            </w:tcBorders>
          </w:tcPr>
          <w:p w14:paraId="607C8824" w14:textId="77777777" w:rsidR="00272F0A" w:rsidRDefault="00272F0A"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47FC929"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bookmarkEnd w:id="629"/>
      <w:bookmarkEnd w:id="630"/>
      <w:bookmarkEnd w:id="635"/>
    </w:tbl>
    <w:p w14:paraId="78B4992E" w14:textId="125E6890" w:rsidR="00272F0A" w:rsidRPr="00272F0A" w:rsidRDefault="00272F0A" w:rsidP="00272F0A">
      <w:pPr>
        <w:rPr>
          <w:rFonts w:ascii="Times New Roman" w:eastAsia="맑은 고딕" w:hAnsi="Times New Roman" w:hint="eastAsia"/>
        </w:rPr>
      </w:pPr>
    </w:p>
    <w:p w14:paraId="436580CF" w14:textId="77777777" w:rsidR="00272F0A" w:rsidRDefault="00272F0A" w:rsidP="00272F0A">
      <w:pPr>
        <w:rPr>
          <w:rFonts w:ascii="Times New Roman" w:eastAsia="Times New Roman" w:hAnsi="Times New Roman"/>
        </w:rPr>
      </w:pPr>
    </w:p>
    <w:p w14:paraId="280B4BDC" w14:textId="77777777" w:rsidR="00272F0A" w:rsidRDefault="00272F0A" w:rsidP="00272F0A">
      <w:pPr>
        <w:pStyle w:val="3"/>
      </w:pPr>
      <w:r>
        <w:rPr>
          <w:b w:val="0"/>
          <w:bCs w:val="0"/>
        </w:rPr>
        <w:fldChar w:fldCharType="begin" w:fldLock="1"/>
      </w:r>
      <w:r>
        <w:rPr>
          <w:b w:val="0"/>
          <w:bCs w:val="0"/>
        </w:rPr>
        <w:instrText xml:space="preserve">MERGEFIELD </w:instrText>
      </w:r>
      <w:r>
        <w:instrText>{Pkg.Name}</w:instrText>
      </w:r>
      <w:r>
        <w:rPr>
          <w:b w:val="0"/>
          <w:bCs w:val="0"/>
        </w:rPr>
        <w:fldChar w:fldCharType="separate"/>
      </w:r>
      <w:bookmarkStart w:id="636" w:name="_Toc309597024"/>
      <w:r>
        <w:t>model</w:t>
      </w:r>
      <w:bookmarkEnd w:id="636"/>
      <w:r>
        <w:rPr>
          <w:b w:val="0"/>
          <w:bCs w:val="0"/>
        </w:rPr>
        <w:fldChar w:fldCharType="end"/>
      </w:r>
      <w:r>
        <w:t xml:space="preserve"> </w:t>
      </w:r>
    </w:p>
    <w:p w14:paraId="5469F569" w14:textId="77777777" w:rsidR="00272F0A" w:rsidRDefault="00272F0A" w:rsidP="00272F0A">
      <w:r>
        <w:rPr>
          <w:rStyle w:val="FieldLabel"/>
          <w:rFonts w:ascii="Times New Roman" w:eastAsia="Times New Roman" w:hAnsi="Times New Roman"/>
        </w:rPr>
        <w:t>Type:</w:t>
      </w:r>
      <w:r>
        <w:tab/>
      </w:r>
      <w:r>
        <w:tab/>
      </w:r>
      <w:r>
        <w:rPr>
          <w:rStyle w:val="Objecttype"/>
          <w:rFonts w:ascii="Times New Roman" w:eastAsia="Times New Roman" w:hAnsi="Times New Roman"/>
        </w:rPr>
        <w:t xml:space="preserve">Package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Pkg.Stereotype</w:instrText>
      </w:r>
      <w:r>
        <w:rPr>
          <w:rStyle w:val="Objecttype"/>
          <w:rFonts w:ascii="Times New Roman" w:eastAsia="Times New Roman" w:hAnsi="Times New Roman"/>
        </w:rPr>
        <w:fldChar w:fldCharType="end"/>
      </w:r>
    </w:p>
    <w:p w14:paraId="7FF8A9B6"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Pkg.Version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Pkg.Phase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0193B2E4"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Pkg.ParentPackage</w:instrText>
      </w:r>
      <w:r>
        <w:rPr>
          <w:rFonts w:ascii="Times New Roman" w:eastAsia="Times New Roman" w:hAnsi="Times New Roman"/>
        </w:rPr>
        <w:fldChar w:fldCharType="separate"/>
      </w:r>
      <w:r>
        <w:rPr>
          <w:rFonts w:ascii="Times New Roman" w:eastAsia="Times New Roman" w:hAnsi="Times New Roman"/>
        </w:rPr>
        <w:t>opensocial</w:t>
      </w:r>
      <w:r>
        <w:rPr>
          <w:rFonts w:ascii="Times New Roman" w:eastAsia="Times New Roman" w:hAnsi="Times New Roman"/>
        </w:rPr>
        <w:fldChar w:fldCharType="end"/>
      </w:r>
    </w:p>
    <w:p w14:paraId="1A428D67"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 xml:space="preserve">Created on </w:t>
      </w:r>
      <w:r>
        <w:rPr>
          <w:rFonts w:ascii="Times New Roman" w:eastAsia="Times New Roman" w:hAnsi="Times New Roman"/>
          <w:i/>
          <w:iCs/>
        </w:rPr>
        <w:fldChar w:fldCharType="begin" w:fldLock="1"/>
      </w:r>
      <w:r>
        <w:rPr>
          <w:rFonts w:ascii="Times New Roman" w:eastAsia="Times New Roman" w:hAnsi="Times New Roman"/>
          <w:i/>
          <w:iCs/>
        </w:rPr>
        <w:instrText>MERGEFIELD Pkg.DateCreatedShort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Pkg.DateModifiedShort</w:instrText>
      </w:r>
      <w:r>
        <w:rPr>
          <w:rFonts w:ascii="Times New Roman" w:eastAsia="Times New Roman" w:hAnsi="Times New Roman"/>
          <w:i/>
          <w:iCs/>
        </w:rPr>
        <w:fldChar w:fldCharType="separate"/>
      </w:r>
      <w:r>
        <w:rPr>
          <w:rFonts w:ascii="Times New Roman" w:eastAsia="Times New Roman" w:hAnsi="Times New Roman"/>
          <w:i/>
          <w:iCs/>
        </w:rPr>
        <w:t>2011-11-19</w:t>
      </w:r>
      <w:r>
        <w:rPr>
          <w:rFonts w:ascii="Times New Roman" w:eastAsia="Times New Roman" w:hAnsi="Times New Roman"/>
          <w:i/>
          <w:iCs/>
        </w:rPr>
        <w:fldChar w:fldCharType="end"/>
      </w:r>
    </w:p>
    <w:p w14:paraId="06376138"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Pkg.GUID</w:instrText>
      </w:r>
      <w:r>
        <w:rPr>
          <w:rFonts w:ascii="Times New Roman" w:eastAsia="Times New Roman" w:hAnsi="Times New Roman"/>
        </w:rPr>
        <w:fldChar w:fldCharType="separate"/>
      </w:r>
      <w:r>
        <w:rPr>
          <w:rFonts w:ascii="Times New Roman" w:eastAsia="Times New Roman" w:hAnsi="Times New Roman"/>
        </w:rPr>
        <w:t>{3AEDCB80-CD97-493a-B927-7C918B6DBA14}</w:t>
      </w:r>
      <w:r>
        <w:rPr>
          <w:rFonts w:ascii="Times New Roman" w:eastAsia="Times New Roman" w:hAnsi="Times New Roman"/>
        </w:rPr>
        <w:fldChar w:fldCharType="end"/>
      </w:r>
    </w:p>
    <w:p w14:paraId="1599542F" w14:textId="77777777" w:rsidR="00272F0A" w:rsidRDefault="00272F0A" w:rsidP="00272F0A">
      <w:pPr>
        <w:rPr>
          <w:rFonts w:ascii="Times New Roman" w:eastAsia="Times New Roman" w:hAnsi="Times New Roman"/>
        </w:rPr>
      </w:pPr>
      <w:r>
        <w:rPr>
          <w:rFonts w:ascii="Times New Roman" w:eastAsia="Times New Roman" w:hAnsi="Times New Roman"/>
        </w:rPr>
        <w:fldChar w:fldCharType="begin" w:fldLock="1"/>
      </w:r>
      <w:r>
        <w:rPr>
          <w:rFonts w:ascii="Times New Roman" w:eastAsia="Times New Roman" w:hAnsi="Times New Roman"/>
        </w:rPr>
        <w:instrText>MERGEFIELD Pkg.Notes</w:instrText>
      </w:r>
      <w:r>
        <w:rPr>
          <w:rFonts w:ascii="Times New Roman" w:eastAsia="Times New Roman" w:hAnsi="Times New Roman"/>
        </w:rPr>
        <w:fldChar w:fldCharType="end"/>
      </w:r>
    </w:p>
    <w:bookmarkStart w:id="637" w:name="BKM_A363CB2D_7772_4cab_9DF5_DF24057AA13F"/>
    <w:p w14:paraId="363F5F10" w14:textId="77777777" w:rsidR="00272F0A" w:rsidRDefault="00272F0A" w:rsidP="00272F0A">
      <w:pPr>
        <w:pStyle w:val="4"/>
        <w:rPr>
          <w:rFonts w:eastAsia="Times New Roman"/>
        </w:rPr>
      </w:pPr>
      <w:r>
        <w:rPr>
          <w:b/>
          <w:bCs w:val="0"/>
        </w:rPr>
        <w:fldChar w:fldCharType="begin" w:fldLock="1"/>
      </w:r>
      <w:r>
        <w:rPr>
          <w:b/>
          <w:bCs w:val="0"/>
        </w:rPr>
        <w:instrText xml:space="preserve">MERGEFIELD </w:instrText>
      </w:r>
      <w:r>
        <w:rPr>
          <w:rFonts w:eastAsia="Times New Roman"/>
        </w:rPr>
        <w:instrText>{Element.Name}</w:instrText>
      </w:r>
      <w:r>
        <w:rPr>
          <w:b/>
          <w:bCs w:val="0"/>
        </w:rPr>
        <w:fldChar w:fldCharType="separate"/>
      </w:r>
      <w:r>
        <w:rPr>
          <w:rFonts w:eastAsia="Times New Roman"/>
        </w:rPr>
        <w:t>VmGadgets</w:t>
      </w:r>
      <w:r>
        <w:rPr>
          <w:b/>
          <w:bCs w:val="0"/>
        </w:rPr>
        <w:fldChar w:fldCharType="end"/>
      </w:r>
    </w:p>
    <w:p w14:paraId="382EABB0"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Type: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b/>
          <w:bCs/>
          <w:u w:val="single"/>
        </w:rPr>
        <w:instrText>Element.Type</w:instrText>
      </w:r>
      <w:r>
        <w:rPr>
          <w:rFonts w:ascii="Times New Roman" w:eastAsia="Times New Roman" w:hAnsi="Times New Roman"/>
        </w:rPr>
        <w:fldChar w:fldCharType="separate"/>
      </w:r>
      <w:r>
        <w:rPr>
          <w:rFonts w:ascii="Times New Roman" w:eastAsia="Times New Roman" w:hAnsi="Times New Roman"/>
          <w:b/>
          <w:bCs/>
          <w:u w:val="single"/>
        </w:rPr>
        <w:t>JavascriptObject</w:t>
      </w:r>
      <w:r>
        <w:rPr>
          <w:rFonts w:ascii="Times New Roman" w:eastAsia="Times New Roman" w:hAnsi="Times New Roman"/>
        </w:rPr>
        <w:fldChar w:fldCharType="end"/>
      </w:r>
      <w:r>
        <w:rPr>
          <w:rStyle w:val="Objecttype"/>
          <w:rFonts w:ascii="Times New Roman" w:eastAsia="Times New Roman" w:hAnsi="Times New Roman"/>
        </w:rPr>
        <w:t xml:space="preserve">    </w:t>
      </w:r>
      <w:r>
        <w:rPr>
          <w:rStyle w:val="Objecttype"/>
          <w:rFonts w:ascii="Times New Roman" w:eastAsia="Times New Roman" w:hAnsi="Times New Roman"/>
        </w:rPr>
        <w:fldChar w:fldCharType="begin" w:fldLock="1"/>
      </w:r>
      <w:r>
        <w:rPr>
          <w:rStyle w:val="Objecttype"/>
          <w:rFonts w:ascii="Times New Roman" w:eastAsia="Times New Roman" w:hAnsi="Times New Roman"/>
        </w:rPr>
        <w:instrText>MERGEFIELD Element.BaseClasses</w:instrText>
      </w:r>
      <w:r>
        <w:rPr>
          <w:rStyle w:val="Objecttype"/>
          <w:rFonts w:ascii="Times New Roman" w:eastAsia="Times New Roman" w:hAnsi="Times New Roman"/>
        </w:rPr>
        <w:fldChar w:fldCharType="end"/>
      </w:r>
    </w:p>
    <w:p w14:paraId="717D4A03"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Status:</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Element.Status</w:instrText>
      </w:r>
      <w:r>
        <w:rPr>
          <w:rFonts w:ascii="Times New Roman" w:eastAsia="Times New Roman" w:hAnsi="Times New Roman"/>
        </w:rPr>
        <w:fldChar w:fldCharType="separate"/>
      </w:r>
      <w:r>
        <w:rPr>
          <w:rFonts w:ascii="Times New Roman" w:eastAsia="Times New Roman" w:hAnsi="Times New Roman"/>
        </w:rPr>
        <w:t>Proposed</w:t>
      </w:r>
      <w:r>
        <w:rPr>
          <w:rFonts w:ascii="Times New Roman" w:eastAsia="Times New Roman" w:hAnsi="Times New Roman"/>
        </w:rPr>
        <w:fldChar w:fldCharType="end"/>
      </w:r>
      <w:r>
        <w:rPr>
          <w:rFonts w:ascii="Times New Roman" w:eastAsia="Times New Roman" w:hAnsi="Times New Roman"/>
        </w:rPr>
        <w:t xml:space="preserve">.  Version </w:t>
      </w:r>
      <w:r>
        <w:rPr>
          <w:rFonts w:ascii="Times New Roman" w:eastAsia="Times New Roman" w:hAnsi="Times New Roman"/>
        </w:rPr>
        <w:fldChar w:fldCharType="begin" w:fldLock="1"/>
      </w:r>
      <w:r>
        <w:rPr>
          <w:rFonts w:ascii="Times New Roman" w:eastAsia="Times New Roman" w:hAnsi="Times New Roman"/>
        </w:rPr>
        <w:instrText>MERGEFIELD Element.Version</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 xml:space="preserve">.  Phase </w:t>
      </w:r>
      <w:r>
        <w:rPr>
          <w:rFonts w:ascii="Times New Roman" w:eastAsia="Times New Roman" w:hAnsi="Times New Roman"/>
        </w:rPr>
        <w:fldChar w:fldCharType="begin" w:fldLock="1"/>
      </w:r>
      <w:r>
        <w:rPr>
          <w:rFonts w:ascii="Times New Roman" w:eastAsia="Times New Roman" w:hAnsi="Times New Roman"/>
        </w:rPr>
        <w:instrText>MERGEFIELD Element.Phase</w:instrText>
      </w:r>
      <w:r>
        <w:rPr>
          <w:rFonts w:ascii="Times New Roman" w:eastAsia="Times New Roman" w:hAnsi="Times New Roman"/>
        </w:rPr>
        <w:fldChar w:fldCharType="separate"/>
      </w:r>
      <w:r>
        <w:rPr>
          <w:rFonts w:ascii="Times New Roman" w:eastAsia="Times New Roman" w:hAnsi="Times New Roman"/>
        </w:rPr>
        <w:t>1.0</w:t>
      </w:r>
      <w:r>
        <w:rPr>
          <w:rFonts w:ascii="Times New Roman" w:eastAsia="Times New Roman" w:hAnsi="Times New Roman"/>
        </w:rPr>
        <w:fldChar w:fldCharType="end"/>
      </w:r>
      <w:r>
        <w:rPr>
          <w:rFonts w:ascii="Times New Roman" w:eastAsia="Times New Roman" w:hAnsi="Times New Roman"/>
        </w:rPr>
        <w:t>.</w:t>
      </w:r>
    </w:p>
    <w:p w14:paraId="6E8D5571" w14:textId="77777777" w:rsidR="00272F0A" w:rsidRDefault="00272F0A" w:rsidP="00272F0A">
      <w:r>
        <w:rPr>
          <w:rStyle w:val="FieldLabel"/>
          <w:rFonts w:ascii="Times New Roman" w:eastAsia="Times New Roman" w:hAnsi="Times New Roman"/>
        </w:rPr>
        <w:t>Package:</w:t>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Element.ParentPackage</w:instrText>
      </w:r>
      <w:r>
        <w:rPr>
          <w:rFonts w:ascii="Times New Roman" w:eastAsia="Times New Roman" w:hAnsi="Times New Roman"/>
        </w:rPr>
        <w:fldChar w:fldCharType="separate"/>
      </w:r>
      <w:r>
        <w:rPr>
          <w:rFonts w:ascii="Times New Roman" w:eastAsia="Times New Roman" w:hAnsi="Times New Roman"/>
        </w:rPr>
        <w:t>model</w:t>
      </w:r>
      <w:r>
        <w:rPr>
          <w:rFonts w:ascii="Times New Roman" w:eastAsia="Times New Roman" w:hAnsi="Times New Roman"/>
        </w:rPr>
        <w:fldChar w:fldCharType="end"/>
      </w:r>
      <w:r>
        <w:rPr>
          <w:rFonts w:ascii="Times New Roman" w:eastAsia="Times New Roman" w:hAnsi="Times New Roman"/>
        </w:rPr>
        <w:t xml:space="preserve">     </w:t>
      </w:r>
      <w:r>
        <w:rPr>
          <w:rStyle w:val="FieldLabel"/>
          <w:rFonts w:ascii="Times New Roman" w:eastAsia="Times New Roman" w:hAnsi="Times New Roman"/>
        </w:rPr>
        <w:t xml:space="preserve">Keywords:  </w:t>
      </w:r>
      <w:r>
        <w:rPr>
          <w:rStyle w:val="FieldLabel"/>
          <w:rFonts w:ascii="Times New Roman" w:eastAsia="Times New Roman" w:hAnsi="Times New Roman"/>
        </w:rPr>
        <w:fldChar w:fldCharType="begin" w:fldLock="1"/>
      </w:r>
      <w:r>
        <w:rPr>
          <w:rStyle w:val="FieldLabel"/>
          <w:rFonts w:ascii="Times New Roman" w:eastAsia="Times New Roman" w:hAnsi="Times New Roman"/>
        </w:rPr>
        <w:instrText xml:space="preserve">MERGEFIELD </w:instrText>
      </w:r>
      <w:r>
        <w:rPr>
          <w:rStyle w:val="FieldLabel"/>
          <w:rFonts w:ascii="Times New Roman" w:eastAsia="Times New Roman" w:hAnsi="Times New Roman"/>
          <w:i w:val="0"/>
          <w:iCs w:val="0"/>
          <w:color w:val="0F0F0F"/>
        </w:rPr>
        <w:instrText>Element.Tag</w:instrText>
      </w:r>
      <w:r>
        <w:rPr>
          <w:rStyle w:val="FieldLabel"/>
          <w:rFonts w:ascii="Times New Roman" w:eastAsia="Times New Roman" w:hAnsi="Times New Roman"/>
        </w:rPr>
        <w:fldChar w:fldCharType="end"/>
      </w:r>
      <w:r>
        <w:rPr>
          <w:rFonts w:ascii="Times New Roman" w:eastAsia="Times New Roman" w:hAnsi="Times New Roman"/>
        </w:rPr>
        <w:t xml:space="preserve"> </w:t>
      </w:r>
    </w:p>
    <w:p w14:paraId="3F13AFBC"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Detail:</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i/>
          <w:iCs/>
        </w:rPr>
        <w:t>Created on</w:t>
      </w:r>
      <w:r>
        <w:rPr>
          <w:rFonts w:ascii="Times New Roman" w:eastAsia="Times New Roman" w:hAnsi="Times New Roman"/>
        </w:rPr>
        <w:t xml:space="preserve"> </w:t>
      </w:r>
      <w:r>
        <w:rPr>
          <w:rFonts w:ascii="Times New Roman" w:eastAsia="Times New Roman" w:hAnsi="Times New Roman"/>
        </w:rPr>
        <w:fldChar w:fldCharType="begin" w:fldLock="1"/>
      </w:r>
      <w:r>
        <w:rPr>
          <w:rFonts w:ascii="Times New Roman" w:eastAsia="Times New Roman" w:hAnsi="Times New Roman"/>
        </w:rPr>
        <w:instrText xml:space="preserve">MERGEFIELD </w:instrText>
      </w:r>
      <w:r>
        <w:rPr>
          <w:rFonts w:ascii="Times New Roman" w:eastAsia="Times New Roman" w:hAnsi="Times New Roman"/>
          <w:i/>
          <w:iCs/>
        </w:rPr>
        <w:instrText>Element.DateCreatedShort</w:instrText>
      </w:r>
      <w:r>
        <w:rPr>
          <w:rFonts w:ascii="Times New Roman" w:eastAsia="Times New Roman" w:hAnsi="Times New Roman"/>
        </w:rPr>
        <w:fldChar w:fldCharType="separate"/>
      </w:r>
      <w:r>
        <w:rPr>
          <w:rFonts w:ascii="Times New Roman" w:eastAsia="Times New Roman" w:hAnsi="Times New Roman"/>
          <w:i/>
          <w:iCs/>
        </w:rPr>
        <w:t>2011-11-20</w:t>
      </w:r>
      <w:r>
        <w:rPr>
          <w:rFonts w:ascii="Times New Roman" w:eastAsia="Times New Roman" w:hAnsi="Times New Roman"/>
        </w:rPr>
        <w:fldChar w:fldCharType="end"/>
      </w:r>
      <w:r>
        <w:rPr>
          <w:rFonts w:ascii="Times New Roman" w:eastAsia="Times New Roman" w:hAnsi="Times New Roman"/>
        </w:rPr>
        <w:t xml:space="preserve">.  </w:t>
      </w:r>
      <w:r>
        <w:rPr>
          <w:rFonts w:ascii="Times New Roman" w:eastAsia="Times New Roman" w:hAnsi="Times New Roman"/>
          <w:i/>
          <w:iCs/>
        </w:rPr>
        <w:t xml:space="preserve">Last modified on </w:t>
      </w:r>
      <w:r>
        <w:rPr>
          <w:rFonts w:ascii="Times New Roman" w:eastAsia="Times New Roman" w:hAnsi="Times New Roman"/>
          <w:i/>
          <w:iCs/>
        </w:rPr>
        <w:fldChar w:fldCharType="begin" w:fldLock="1"/>
      </w:r>
      <w:r>
        <w:rPr>
          <w:rFonts w:ascii="Times New Roman" w:eastAsia="Times New Roman" w:hAnsi="Times New Roman"/>
          <w:i/>
          <w:iCs/>
        </w:rPr>
        <w:instrText>MERGEFIELD Element.DateModifiedShort</w:instrText>
      </w:r>
      <w:r>
        <w:rPr>
          <w:rFonts w:ascii="Times New Roman" w:eastAsia="Times New Roman" w:hAnsi="Times New Roman"/>
          <w:i/>
          <w:iCs/>
        </w:rPr>
        <w:fldChar w:fldCharType="separate"/>
      </w:r>
      <w:r>
        <w:rPr>
          <w:rFonts w:ascii="Times New Roman" w:eastAsia="Times New Roman" w:hAnsi="Times New Roman"/>
          <w:i/>
          <w:iCs/>
        </w:rPr>
        <w:t>2011-11-20</w:t>
      </w:r>
      <w:r>
        <w:rPr>
          <w:rFonts w:ascii="Times New Roman" w:eastAsia="Times New Roman" w:hAnsi="Times New Roman"/>
          <w:i/>
          <w:iCs/>
        </w:rPr>
        <w:fldChar w:fldCharType="end"/>
      </w:r>
      <w:r>
        <w:rPr>
          <w:rFonts w:ascii="Times New Roman" w:eastAsia="Times New Roman" w:hAnsi="Times New Roman"/>
        </w:rPr>
        <w:t>.</w:t>
      </w:r>
    </w:p>
    <w:p w14:paraId="7149977C" w14:textId="77777777" w:rsidR="00272F0A" w:rsidRDefault="00272F0A" w:rsidP="00272F0A">
      <w:pPr>
        <w:rPr>
          <w:rFonts w:ascii="Times New Roman" w:eastAsia="Times New Roman" w:hAnsi="Times New Roman"/>
        </w:rPr>
      </w:pPr>
      <w:r>
        <w:rPr>
          <w:rStyle w:val="FieldLabel"/>
          <w:rFonts w:ascii="Times New Roman" w:eastAsia="Times New Roman" w:hAnsi="Times New Roman"/>
        </w:rPr>
        <w:t>GUID: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fldChar w:fldCharType="begin" w:fldLock="1"/>
      </w:r>
      <w:r>
        <w:rPr>
          <w:rFonts w:ascii="Times New Roman" w:eastAsia="Times New Roman" w:hAnsi="Times New Roman"/>
        </w:rPr>
        <w:instrText>MERGEFIELD Element.GUID</w:instrText>
      </w:r>
      <w:r>
        <w:rPr>
          <w:rFonts w:ascii="Times New Roman" w:eastAsia="Times New Roman" w:hAnsi="Times New Roman"/>
        </w:rPr>
        <w:fldChar w:fldCharType="separate"/>
      </w:r>
      <w:r>
        <w:rPr>
          <w:rFonts w:ascii="Times New Roman" w:eastAsia="Times New Roman" w:hAnsi="Times New Roman"/>
        </w:rPr>
        <w:t>{A363CB2D-7772-4cab-9DF5-DF24057AA13F}</w:t>
      </w:r>
      <w:r>
        <w:rPr>
          <w:rFonts w:ascii="Times New Roman" w:eastAsia="Times New Roman" w:hAnsi="Times New Roman"/>
        </w:rPr>
        <w:fldChar w:fldCharType="end"/>
      </w:r>
    </w:p>
    <w:p w14:paraId="1F8AACD3" w14:textId="77777777" w:rsidR="00272F0A" w:rsidRDefault="00272F0A" w:rsidP="00272F0A">
      <w:pPr>
        <w:rPr>
          <w:rFonts w:ascii="Times New Roman" w:eastAsia="Times New Roman" w:hAnsi="Times New Roman"/>
        </w:rPr>
      </w:pPr>
    </w:p>
    <w:p w14:paraId="2614E728" w14:textId="77777777" w:rsidR="00272F0A" w:rsidRDefault="00272F0A" w:rsidP="00272F0A">
      <w:pPr>
        <w:rPr>
          <w:rFonts w:ascii="Times New Roman" w:eastAsia="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630"/>
        <w:gridCol w:w="8730"/>
      </w:tblGrid>
      <w:tr w:rsidR="00272F0A" w14:paraId="67D5E943" w14:textId="77777777" w:rsidTr="0037557F">
        <w:tblPrEx>
          <w:tblCellMar>
            <w:top w:w="0" w:type="dxa"/>
            <w:bottom w:w="0" w:type="dxa"/>
          </w:tblCellMar>
        </w:tblPrEx>
        <w:trPr>
          <w:cantSplit/>
          <w:trHeight w:val="289"/>
          <w:tblHeader/>
        </w:trPr>
        <w:tc>
          <w:tcPr>
            <w:tcW w:w="9360" w:type="dxa"/>
            <w:gridSpan w:val="2"/>
            <w:tcBorders>
              <w:top w:val="nil"/>
              <w:left w:val="nil"/>
              <w:bottom w:val="nil"/>
              <w:right w:val="nil"/>
            </w:tcBorders>
          </w:tcPr>
          <w:p w14:paraId="0AF4AE78" w14:textId="77777777" w:rsidR="00272F0A" w:rsidRDefault="00272F0A" w:rsidP="0037557F">
            <w:pPr>
              <w:pStyle w:val="ListHeader"/>
              <w:outlineLvl w:val="9"/>
              <w:rPr>
                <w:rFonts w:ascii="Times New Roman" w:eastAsia="Times New Roman" w:hAnsi="Times New Roman" w:cs="Times New Roman"/>
                <w:shd w:val="clear" w:color="auto" w:fill="auto"/>
                <w:lang w:val="en-US"/>
              </w:rPr>
            </w:pPr>
            <w:r>
              <w:rPr>
                <w:rFonts w:ascii="Times New Roman" w:eastAsia="Times New Roman" w:hAnsi="Times New Roman" w:cs="Times New Roman"/>
                <w:u w:val="single"/>
                <w:shd w:val="clear" w:color="auto" w:fill="auto"/>
                <w:lang w:val="en-US"/>
              </w:rPr>
              <w:t>Custom Properties</w:t>
            </w:r>
          </w:p>
        </w:tc>
      </w:tr>
      <w:tr w:rsidR="00272F0A" w14:paraId="56D8504E" w14:textId="77777777" w:rsidTr="0037557F">
        <w:tblPrEx>
          <w:tblCellMar>
            <w:top w:w="0" w:type="dxa"/>
            <w:bottom w:w="0" w:type="dxa"/>
          </w:tblCellMar>
        </w:tblPrEx>
        <w:trPr>
          <w:trHeight w:val="351"/>
        </w:trPr>
        <w:tc>
          <w:tcPr>
            <w:tcW w:w="630" w:type="dxa"/>
            <w:tcBorders>
              <w:top w:val="nil"/>
              <w:left w:val="nil"/>
              <w:bottom w:val="nil"/>
              <w:right w:val="nil"/>
            </w:tcBorders>
          </w:tcPr>
          <w:p w14:paraId="1462ADF9" w14:textId="77777777" w:rsidR="00272F0A" w:rsidRDefault="00272F0A" w:rsidP="0037557F">
            <w:pPr>
              <w:jc w:val="right"/>
              <w:rPr>
                <w:rFonts w:ascii="Times New Roman" w:eastAsia="Times New Roman" w:hAnsi="Times New Roman"/>
              </w:rPr>
            </w:pPr>
            <w:r>
              <w:rPr>
                <w:rFonts w:ascii="Wingdings" w:eastAsia="Times New Roman" w:hAnsi="Wingdings" w:cs="Wingdings"/>
              </w:rPr>
              <w:t></w:t>
            </w:r>
          </w:p>
        </w:tc>
        <w:tc>
          <w:tcPr>
            <w:tcW w:w="8730" w:type="dxa"/>
            <w:tcBorders>
              <w:top w:val="nil"/>
              <w:left w:val="nil"/>
              <w:bottom w:val="nil"/>
              <w:right w:val="nil"/>
            </w:tcBorders>
          </w:tcPr>
          <w:p w14:paraId="28B8DBE3" w14:textId="77777777" w:rsidR="00272F0A" w:rsidRDefault="00272F0A" w:rsidP="0037557F">
            <w:pPr>
              <w:rPr>
                <w:rFonts w:ascii="Times New Roman" w:eastAsia="Times New Roman" w:hAnsi="Times New Roman"/>
              </w:rPr>
            </w:pPr>
            <w:r>
              <w:fldChar w:fldCharType="begin" w:fldLock="1"/>
            </w:r>
            <w:r>
              <w:instrText xml:space="preserve">MERGEFIELD </w:instrText>
            </w:r>
            <w:r>
              <w:rPr>
                <w:rFonts w:ascii="Times New Roman" w:eastAsia="Times New Roman" w:hAnsi="Times New Roman"/>
              </w:rPr>
              <w:instrText>CustomProperty.Name</w:instrText>
            </w:r>
            <w:r>
              <w:fldChar w:fldCharType="separate"/>
            </w:r>
            <w:r>
              <w:rPr>
                <w:rFonts w:ascii="Times New Roman" w:eastAsia="Times New Roman" w:hAnsi="Times New Roman"/>
              </w:rPr>
              <w:t>isActive</w:t>
            </w:r>
            <w:r>
              <w:fldChar w:fldCharType="end"/>
            </w:r>
            <w:r>
              <w:rPr>
                <w:rFonts w:ascii="Times New Roman" w:eastAsia="Times New Roman" w:hAnsi="Times New Roman"/>
              </w:rPr>
              <w:t xml:space="preserve"> = </w:t>
            </w:r>
            <w:r>
              <w:rPr>
                <w:rFonts w:ascii="Times New Roman" w:eastAsia="Times New Roman" w:hAnsi="Times New Roman"/>
              </w:rPr>
              <w:fldChar w:fldCharType="begin" w:fldLock="1"/>
            </w:r>
            <w:r>
              <w:rPr>
                <w:rFonts w:ascii="Times New Roman" w:eastAsia="Times New Roman" w:hAnsi="Times New Roman"/>
              </w:rPr>
              <w:instrText>MERGEFIELD CustomProperty.Value</w:instrText>
            </w:r>
            <w:r>
              <w:rPr>
                <w:rFonts w:ascii="Times New Roman" w:eastAsia="Times New Roman" w:hAnsi="Times New Roman"/>
              </w:rPr>
              <w:fldChar w:fldCharType="separate"/>
            </w:r>
            <w:r>
              <w:rPr>
                <w:rFonts w:ascii="Times New Roman" w:eastAsia="Times New Roman" w:hAnsi="Times New Roman"/>
              </w:rPr>
              <w:t>False</w:t>
            </w:r>
            <w:r>
              <w:rPr>
                <w:rFonts w:ascii="Times New Roman" w:eastAsia="Times New Roman" w:hAnsi="Times New Roman"/>
              </w:rPr>
              <w:fldChar w:fldCharType="end"/>
            </w:r>
          </w:p>
        </w:tc>
      </w:tr>
      <w:bookmarkEnd w:id="637"/>
    </w:tbl>
    <w:p w14:paraId="23166AB1" w14:textId="37D7E12B" w:rsidR="00B52CC5" w:rsidRPr="00272F0A" w:rsidRDefault="00B52CC5" w:rsidP="00386E94">
      <w:pPr>
        <w:rPr>
          <w:rFonts w:ascii="Times New Roman" w:eastAsia="맑은 고딕" w:hAnsi="Times New Roman" w:hint="eastAsia"/>
        </w:rPr>
      </w:pPr>
    </w:p>
    <w:sectPr w:rsidR="00B52CC5" w:rsidRPr="00272F0A" w:rsidSect="00201D90">
      <w:footerReference w:type="default" r:id="rId97"/>
      <w:pgSz w:w="11906" w:h="16838" w:code="9"/>
      <w:pgMar w:top="1440" w:right="1080" w:bottom="1440" w:left="1080" w:header="851" w:footer="851" w:gutter="0"/>
      <w:pgNumType w:start="4"/>
      <w:cols w:space="425"/>
      <w:docGrid w:type="lines" w:linePitch="360"/>
    </w:sectPr>
  </w:body>
</w:document>
</file>

<file path=word/customizations.xml><?xml version="1.0" encoding="utf-8"?>
<wne:tcg xmlns:r="http://schemas.openxmlformats.org/officeDocument/2006/relationships" xmlns:wne="http://schemas.microsoft.com/office/word/2006/wordml">
  <wne:keymaps>
    <wne:keymap wne:kcmPrimary="0831">
      <wne:acd wne:acdName="acd0"/>
    </wne:keymap>
    <wne:keymap wne:kcmPrimary="0832">
      <wne:acd wne:acdName="acd1"/>
    </wne:keymap>
    <wne:keymap wne:kcmPrimary="0833">
      <wne:acd wne:acdName="acd3"/>
    </wne:keymap>
    <wne:keymap wne:kcmPrimary="0834">
      <wne:acd wne:acdName="acd2"/>
    </wne:keymap>
    <wne:keymap wne:kcmPrimary="0841">
      <wne:acd wne:acdName="acd6"/>
    </wne:keymap>
    <wne:keymap wne:kcmPrimary="0853">
      <wne:acd wne:acdName="acd7"/>
    </wne:keymap>
    <wne:keymap wne:kcmPrimary="1030">
      <wne:acd wne:acdName="acd14"/>
    </wne:keymap>
    <wne:keymap wne:kcmPrimary="1031">
      <wne:acd wne:acdName="acd16"/>
    </wne:keymap>
    <wne:keymap wne:kcmPrimary="1032">
      <wne:acd wne:acdName="acd5"/>
    </wne:keymap>
    <wne:keymap wne:kcmPrimary="1033">
      <wne:acd wne:acdName="acd9"/>
    </wne:keymap>
    <wne:keymap wne:kcmPrimary="1034">
      <wne:acd wne:acdName="acd10"/>
    </wne:keymap>
    <wne:keymap wne:kcmPrimary="1035">
      <wne:acd wne:acdName="acd11"/>
    </wne:keymap>
    <wne:keymap wne:kcmPrimary="1038">
      <wne:acd wne:acdName="acd13"/>
    </wne:keymap>
    <wne:keymap wne:kcmPrimary="1039">
      <wne:acd wne:acdName="acd15"/>
    </wne:keymap>
    <wne:keymap wne:kcmPrimary="10BD">
      <wne:acd wne:acdName="acd12"/>
    </wne:keymap>
    <wne:keymap wne:kcmPrimary="10C0">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Manifest>
  </wne:toolbars>
  <wne:acds>
    <wne:acd wne:argValue="AQAAAAEA" wne:acdName="acd0" wne:fciIndexBasedOn="0065"/>
    <wne:acd wne:argValue="AQAAAAIA" wne:acdName="acd1" wne:fciIndexBasedOn="0065"/>
    <wne:acd wne:argValue="AQAAAAQA" wne:acdName="acd2" wne:fciIndexBasedOn="0065"/>
    <wne:acd wne:argValue="AQAAAAMA" wne:acdName="acd3" wne:fciIndexBasedOn="0065"/>
    <wne:acd wne:acdName="acd4" wne:fciIndexBasedOn="0065"/>
    <wne:acd wne:argValue="AgBUunSyvMX8yB3B" wne:acdName="acd5" wne:fciIndexBasedOn="0065"/>
    <wne:acd wne:argValue="AgBhxTDRdMekvLjS" wne:acdName="acd6" wne:fciIndexBasedOn="0065"/>
    <wne:acd wne:argValue="AgDcwqTCXNF0x6S8uNI=" wne:acdName="acd7" wne:fciIndexBasedOn="0065"/>
    <wne:acd wne:argValue="AgDkuXSyvMXA0HTHwNI=" wne:acdName="acd8" wne:fciIndexBasedOn="0065"/>
    <wne:acd wne:argValue="AQAAAAAA" wne:acdName="acd9" wne:fciIndexBasedOn="0065"/>
    <wne:acd wne:argValue="AgDkuXSyvMX4vDi7FaxwyA==" wne:acdName="acd10" wne:fciIndexBasedOn="0065"/>
    <wne:acd wne:argValue="AgDkuXSyvMURvATJ" wne:acdName="acd11" wne:fciIndexBasedOn="0065"/>
    <wne:acd wne:argValue="AgCsuaTCuNIgAC0A" wne:acdName="acd12" wne:fciIndexBasedOn="0065"/>
    <wne:acd wne:argValue="AgCsuaTCuNIgAEEx" wne:acdName="acd13" wne:fciIndexBasedOn="0065"/>
    <wne:acd wne:argValue="AgCsuaTCuNIgADEAKQA=" wne:acdName="acd14" wne:fciIndexBasedOn="0065"/>
    <wne:acd wne:argValue="AgCsuaTCuNIgAACs" wne:acdName="acd15" wne:fciIndexBasedOn="0065"/>
    <wne:acd wne:argValue="AgDkuXSyvMX4vDi7IABDAGgAYQByACAAQwBoAGEAcgAgAEMAaABhAHIA" wne:acdName="acd16"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90F8A5" w14:textId="77777777" w:rsidR="0037557F" w:rsidRDefault="0037557F">
      <w:r>
        <w:separator/>
      </w:r>
    </w:p>
  </w:endnote>
  <w:endnote w:type="continuationSeparator" w:id="0">
    <w:p w14:paraId="294431C1" w14:textId="77777777" w:rsidR="0037557F" w:rsidRDefault="00375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굴림체">
    <w:altName w:val="Arial Unicode MS"/>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embedRegular r:id="rId1" w:subsetted="1" w:fontKey="{7CA94030-A8A6-4703-B4C5-30BFC32734CE}"/>
    <w:embedBold r:id="rId2" w:subsetted="1" w:fontKey="{F3559BC0-1F93-4D8B-AF29-424B456F8839}"/>
    <w:embedItalic r:id="rId3" w:subsetted="1" w:fontKey="{08A09549-845A-4D03-A0B0-64B41D3755D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하나 M">
    <w:altName w:val="안상수2006중간"/>
    <w:charset w:val="81"/>
    <w:family w:val="roman"/>
    <w:pitch w:val="variable"/>
    <w:sig w:usb0="00000000" w:usb1="29D77CFB" w:usb2="00000010" w:usb3="00000000" w:csb0="00080001" w:csb1="00000000"/>
  </w:font>
  <w:font w:name="하나 L">
    <w:altName w:val="안상수2006중간"/>
    <w:charset w:val="81"/>
    <w:family w:val="roman"/>
    <w:pitch w:val="variable"/>
    <w:sig w:usb0="00000000" w:usb1="29D77CFB" w:usb2="00000010" w:usb3="00000000" w:csb0="00080001" w:csb1="00000000"/>
  </w:font>
  <w:font w:name="가는각진제목체">
    <w:altName w:val="맑은 고딕"/>
    <w:charset w:val="81"/>
    <w:family w:val="roman"/>
    <w:pitch w:val="variable"/>
    <w:sig w:usb0="00000000" w:usb1="29D77CFB" w:usb2="00000010" w:usb3="00000000" w:csb0="00080000" w:csb1="00000000"/>
  </w:font>
  <w:font w:name="SansSerif">
    <w:altName w:val="Arial"/>
    <w:panose1 w:val="00000000000000000000"/>
    <w:charset w:val="00"/>
    <w:family w:val="swiss"/>
    <w:notTrueType/>
    <w:pitch w:val="variable"/>
    <w:sig w:usb0="00000003" w:usb1="00000000" w:usb2="00000000" w:usb3="00000000" w:csb0="00000001" w:csb1="00000000"/>
  </w:font>
  <w:font w:name="«‘Ã _“¹ŸÅ¡">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나눔고딕">
    <w:altName w:val="Arial Unicode MS"/>
    <w:charset w:val="4F"/>
    <w:family w:val="auto"/>
    <w:pitch w:val="variable"/>
    <w:sig w:usb0="00000000" w:usb1="29D7FCFB" w:usb2="00000010" w:usb3="00000000" w:csb0="00080001" w:csb1="00000000"/>
  </w:font>
  <w:font w:name="Cambria">
    <w:panose1 w:val="02040503050406030204"/>
    <w:charset w:val="00"/>
    <w:family w:val="roman"/>
    <w:pitch w:val="variable"/>
    <w:sig w:usb0="E00002FF" w:usb1="400004FF" w:usb2="00000000" w:usb3="00000000" w:csb0="0000019F" w:csb1="00000000"/>
  </w:font>
  <w:font w:name="함초롬바탕">
    <w:altName w:val="Arial Unicode MS"/>
    <w:panose1 w:val="00000000000000000000"/>
    <w:charset w:val="81"/>
    <w:family w:val="auto"/>
    <w:notTrueType/>
    <w:pitch w:val="variable"/>
    <w:sig w:usb0="00000001"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Helvetica">
    <w:panose1 w:val="020B05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urier-Oblique">
    <w:altName w:val="Arial"/>
    <w:panose1 w:val="00000000000000000000"/>
    <w:charset w:val="00"/>
    <w:family w:val="modern"/>
    <w:notTrueType/>
    <w:pitch w:val="default"/>
    <w:sig w:usb0="00000003" w:usb1="00000000" w:usb2="00000000" w:usb3="00000000" w:csb0="00000001" w:csb1="00000000"/>
  </w:font>
  <w:font w:name="Courier-Bold">
    <w:altName w:val="Arial"/>
    <w:panose1 w:val="00000000000000000000"/>
    <w:charset w:val="00"/>
    <w:family w:val="moder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821C4" w14:textId="77777777" w:rsidR="0037557F" w:rsidRDefault="0037557F" w:rsidP="004D4208">
    <w:pPr>
      <w:pStyle w:val="ab"/>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67042EB2" w14:textId="77777777" w:rsidR="0037557F" w:rsidRDefault="0037557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9913A" w14:textId="566A4196" w:rsidR="0037557F" w:rsidRPr="00AB09F5" w:rsidRDefault="0037557F" w:rsidP="009126EA">
    <w:pPr>
      <w:pStyle w:val="ab"/>
      <w:jc w:val="center"/>
    </w:pPr>
    <w:r>
      <w:rPr>
        <w:noProof/>
      </w:rPr>
      <mc:AlternateContent>
        <mc:Choice Requires="wps">
          <w:drawing>
            <wp:anchor distT="0" distB="0" distL="114300" distR="114300" simplePos="0" relativeHeight="251658752" behindDoc="0" locked="0" layoutInCell="1" allowOverlap="1" wp14:anchorId="048E6B25" wp14:editId="66B10C62">
              <wp:simplePos x="0" y="0"/>
              <wp:positionH relativeFrom="column">
                <wp:posOffset>0</wp:posOffset>
              </wp:positionH>
              <wp:positionV relativeFrom="paragraph">
                <wp:posOffset>-48895</wp:posOffset>
              </wp:positionV>
              <wp:extent cx="6120130" cy="635"/>
              <wp:effectExtent l="12700" t="14605" r="26670" b="22860"/>
              <wp:wrapNone/>
              <wp:docPr id="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id="Line 2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8pt" to="481.9pt,-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" strokeweight="1pt">
              <v:stroke startarrowwidth="narrow" startarrowlength="short" endarrowwidth="narrow" endarrowlength="short"/>
              <v:shadow opacity="49150f"/>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06885" w14:textId="77777777" w:rsidR="0037557F" w:rsidRDefault="0037557F" w:rsidP="00AB09F5">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Pr>
        <w:rStyle w:val="ac"/>
        <w:noProof/>
      </w:rPr>
      <w:t>i</w:t>
    </w:r>
    <w:r>
      <w:rPr>
        <w:rStyle w:val="ac"/>
      </w:rPr>
      <w:fldChar w:fldCharType="end"/>
    </w:r>
  </w:p>
  <w:p w14:paraId="2346746F" w14:textId="77777777" w:rsidR="0037557F" w:rsidRDefault="0037557F" w:rsidP="00AB09F5">
    <w:pPr>
      <w:pStyle w:val="ab"/>
      <w:ind w:right="360"/>
    </w:pPr>
    <w:r>
      <w:rPr>
        <w:noProof/>
      </w:rPr>
      <mc:AlternateContent>
        <mc:Choice Requires="wps">
          <w:drawing>
            <wp:anchor distT="0" distB="0" distL="114300" distR="114300" simplePos="0" relativeHeight="251657728" behindDoc="0" locked="0" layoutInCell="0" allowOverlap="1" wp14:anchorId="3134F04E" wp14:editId="56F3BEF8">
              <wp:simplePos x="0" y="0"/>
              <wp:positionH relativeFrom="column">
                <wp:posOffset>2514600</wp:posOffset>
              </wp:positionH>
              <wp:positionV relativeFrom="paragraph">
                <wp:posOffset>55880</wp:posOffset>
              </wp:positionV>
              <wp:extent cx="1143000" cy="391160"/>
              <wp:effectExtent l="0" t="5080" r="0" b="0"/>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37CF7" w14:textId="77777777" w:rsidR="0037557F" w:rsidRDefault="0037557F" w:rsidP="00AB09F5">
                          <w:pPr>
                            <w:jc w:val="center"/>
                          </w:pPr>
                          <w:r>
                            <w:fldChar w:fldCharType="begin"/>
                          </w:r>
                          <w:r>
                            <w:instrText xml:space="preserve"> PAGE </w:instrText>
                          </w:r>
                          <w:r>
                            <w:fldChar w:fldCharType="separate"/>
                          </w:r>
                          <w:r>
                            <w:rPr>
                              <w:noProof/>
                            </w:rPr>
                            <w:t>i</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198pt;margin-top:4.4pt;width:90pt;height:30.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" o:allowincell="f" filled="f" stroked="f">
              <v:textbox>
                <w:txbxContent>
                  <w:p w14:paraId="65937CF7" w14:textId="77777777" w:rsidR="0037557F" w:rsidRDefault="0037557F" w:rsidP="00AB09F5">
                    <w:pPr>
                      <w:jc w:val="center"/>
                    </w:pPr>
                    <w:r>
                      <w:fldChar w:fldCharType="begin"/>
                    </w:r>
                    <w:r>
                      <w:instrText xml:space="preserve"> PAGE </w:instrText>
                    </w:r>
                    <w:r>
                      <w:fldChar w:fldCharType="separate"/>
                    </w:r>
                    <w:r>
                      <w:rPr>
                        <w:noProof/>
                      </w:rPr>
                      <w:t>i</w:t>
                    </w:r>
                    <w:r>
                      <w:fldChar w:fldCharType="end"/>
                    </w:r>
                  </w:p>
                </w:txbxContent>
              </v:textbox>
            </v:shape>
          </w:pict>
        </mc:Fallback>
      </mc:AlternateContent>
    </w:r>
    <w:r>
      <w:rPr>
        <w:noProof/>
      </w:rPr>
      <w:drawing>
        <wp:anchor distT="0" distB="0" distL="114300" distR="114300" simplePos="0" relativeHeight="251656704" behindDoc="0" locked="0" layoutInCell="1" allowOverlap="1" wp14:anchorId="5FF219BE" wp14:editId="65D26C35">
          <wp:simplePos x="0" y="0"/>
          <wp:positionH relativeFrom="column">
            <wp:posOffset>-32385</wp:posOffset>
          </wp:positionH>
          <wp:positionV relativeFrom="paragraph">
            <wp:posOffset>-14605</wp:posOffset>
          </wp:positionV>
          <wp:extent cx="1403985" cy="280035"/>
          <wp:effectExtent l="0" t="0" r="0" b="0"/>
          <wp:wrapNone/>
          <wp:docPr id="51" name="Picture 15" descr="componentba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basi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985" cy="280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548E1375" wp14:editId="698D400D">
          <wp:simplePos x="0" y="0"/>
          <wp:positionH relativeFrom="column">
            <wp:posOffset>4861560</wp:posOffset>
          </wp:positionH>
          <wp:positionV relativeFrom="paragraph">
            <wp:posOffset>4445</wp:posOffset>
          </wp:positionV>
          <wp:extent cx="1259840" cy="245110"/>
          <wp:effectExtent l="0" t="0" r="10160" b="8890"/>
          <wp:wrapNone/>
          <wp:docPr id="52" name="Picture 14" descr="로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로고"/>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9840" cy="245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4656" behindDoc="0" locked="0" layoutInCell="0" allowOverlap="1" wp14:anchorId="6ADF16AD" wp14:editId="0B75D087">
              <wp:simplePos x="0" y="0"/>
              <wp:positionH relativeFrom="column">
                <wp:posOffset>-37465</wp:posOffset>
              </wp:positionH>
              <wp:positionV relativeFrom="paragraph">
                <wp:posOffset>-31115</wp:posOffset>
              </wp:positionV>
              <wp:extent cx="6172835" cy="635"/>
              <wp:effectExtent l="26035" t="19685" r="36830" b="4318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835" cy="6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id="Line 1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2.4pt" to="483.15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" o:allowincell="f" strokeweight="2pt">
              <v:stroke startarrowwidth="narrow" startarrowlength="short" endarrowwidth="narrow" endarrowlength="short"/>
              <v:shadow opacity="49150f"/>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2866401"/>
      <w:docPartObj>
        <w:docPartGallery w:val="Page Numbers (Bottom of Page)"/>
        <w:docPartUnique/>
      </w:docPartObj>
    </w:sdtPr>
    <w:sdtContent>
      <w:sdt>
        <w:sdtPr>
          <w:id w:val="-1669238322"/>
          <w:docPartObj>
            <w:docPartGallery w:val="Page Numbers (Top of Page)"/>
            <w:docPartUnique/>
          </w:docPartObj>
        </w:sdtPr>
        <w:sdtContent>
          <w:p w14:paraId="14BC38BD" w14:textId="522E4D78" w:rsidR="0037557F" w:rsidRPr="008A251F" w:rsidRDefault="0037557F" w:rsidP="00E251F9">
            <w:pPr>
              <w:pStyle w:val="ab"/>
              <w:jc w:val="center"/>
            </w:pPr>
            <w:r>
              <w:rPr>
                <w:b/>
                <w:bCs/>
                <w:sz w:val="24"/>
                <w:szCs w:val="24"/>
              </w:rPr>
              <w:fldChar w:fldCharType="begin"/>
            </w:r>
            <w:r>
              <w:rPr>
                <w:b/>
                <w:bCs/>
              </w:rPr>
              <w:instrText>PAGE</w:instrText>
            </w:r>
            <w:r>
              <w:rPr>
                <w:b/>
                <w:bCs/>
                <w:sz w:val="24"/>
                <w:szCs w:val="24"/>
              </w:rPr>
              <w:fldChar w:fldCharType="separate"/>
            </w:r>
            <w:r w:rsidR="002C0EC5">
              <w:rPr>
                <w:b/>
                <w:bCs/>
                <w:noProof/>
              </w:rPr>
              <w:t>72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2C0EC5">
              <w:rPr>
                <w:b/>
                <w:bCs/>
                <w:noProof/>
              </w:rPr>
              <w:t>225</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6CACF4" w14:textId="77777777" w:rsidR="0037557F" w:rsidRDefault="0037557F">
      <w:r>
        <w:separator/>
      </w:r>
    </w:p>
  </w:footnote>
  <w:footnote w:type="continuationSeparator" w:id="0">
    <w:p w14:paraId="18EBC010" w14:textId="77777777" w:rsidR="0037557F" w:rsidRDefault="003755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0010A576"/>
    <w:lvl w:ilvl="0">
      <w:start w:val="1"/>
      <w:numFmt w:val="bullet"/>
      <w:pStyle w:val="Heading81"/>
      <w:lvlText w:val=""/>
      <w:lvlJc w:val="left"/>
      <w:pPr>
        <w:tabs>
          <w:tab w:val="num" w:pos="1440"/>
        </w:tabs>
        <w:ind w:left="1440" w:hanging="360"/>
      </w:pPr>
      <w:rPr>
        <w:rFonts w:ascii="Tahoma" w:hAnsi="Tahoma" w:hint="default"/>
      </w:rPr>
    </w:lvl>
  </w:abstractNum>
  <w:abstractNum w:abstractNumId="1">
    <w:nsid w:val="FFFFFFFB"/>
    <w:multiLevelType w:val="multilevel"/>
    <w:tmpl w:val="10A28D4E"/>
    <w:lvl w:ilvl="0">
      <w:start w:val="1"/>
      <w:numFmt w:val="decimal"/>
      <w:pStyle w:val="a"/>
      <w:lvlText w:val="%1."/>
      <w:lvlJc w:val="left"/>
      <w:pPr>
        <w:tabs>
          <w:tab w:val="num" w:pos="992"/>
        </w:tabs>
        <w:ind w:left="992" w:hanging="482"/>
      </w:pPr>
      <w:rPr>
        <w:rFonts w:hint="eastAsia"/>
      </w:rPr>
    </w:lvl>
    <w:lvl w:ilvl="1">
      <w:start w:val="1"/>
      <w:numFmt w:val="decimal"/>
      <w:lvlText w:val="%1.%2."/>
      <w:lvlJc w:val="left"/>
      <w:pPr>
        <w:tabs>
          <w:tab w:val="num" w:pos="992"/>
        </w:tabs>
        <w:ind w:left="992" w:hanging="992"/>
      </w:pPr>
      <w:rPr>
        <w:rFonts w:hint="eastAsia"/>
      </w:rPr>
    </w:lvl>
    <w:lvl w:ilvl="2">
      <w:start w:val="1"/>
      <w:numFmt w:val="decimal"/>
      <w:lvlText w:val="%1.%2.%3."/>
      <w:lvlJc w:val="left"/>
      <w:pPr>
        <w:tabs>
          <w:tab w:val="num" w:pos="992"/>
        </w:tabs>
        <w:ind w:left="992" w:hanging="992"/>
      </w:pPr>
      <w:rPr>
        <w:rFonts w:hint="eastAsia"/>
      </w:rPr>
    </w:lvl>
    <w:lvl w:ilvl="3">
      <w:start w:val="1"/>
      <w:numFmt w:val="decimal"/>
      <w:lvlText w:val="%1.%2.%3.%4."/>
      <w:lvlJc w:val="left"/>
      <w:pPr>
        <w:tabs>
          <w:tab w:val="num" w:pos="992"/>
        </w:tabs>
        <w:ind w:left="992" w:hanging="992"/>
      </w:pPr>
      <w:rPr>
        <w:rFonts w:ascii="Arial" w:eastAsia="굴림체" w:hAnsi="Arial" w:hint="default"/>
      </w:rPr>
    </w:lvl>
    <w:lvl w:ilvl="4">
      <w:start w:val="1"/>
      <w:numFmt w:val="decimal"/>
      <w:lvlText w:val="%1.%2.%3.%4.%5."/>
      <w:lvlJc w:val="left"/>
      <w:pPr>
        <w:tabs>
          <w:tab w:val="num" w:pos="710"/>
        </w:tabs>
        <w:ind w:left="710" w:hanging="992"/>
      </w:pPr>
      <w:rPr>
        <w:rFonts w:hint="eastAsia"/>
      </w:rPr>
    </w:lvl>
    <w:lvl w:ilvl="5">
      <w:start w:val="1"/>
      <w:numFmt w:val="decimal"/>
      <w:lvlText w:val="%1.%2.%3.%4.%5.%6."/>
      <w:lvlJc w:val="left"/>
      <w:pPr>
        <w:tabs>
          <w:tab w:val="num" w:pos="852"/>
        </w:tabs>
        <w:ind w:left="852" w:hanging="1134"/>
      </w:pPr>
      <w:rPr>
        <w:rFonts w:hint="eastAsia"/>
      </w:rPr>
    </w:lvl>
    <w:lvl w:ilvl="6">
      <w:start w:val="1"/>
      <w:numFmt w:val="decimal"/>
      <w:lvlText w:val="%1.%2.%3.%4.%5.%6.%7."/>
      <w:lvlJc w:val="left"/>
      <w:pPr>
        <w:tabs>
          <w:tab w:val="num" w:pos="994"/>
        </w:tabs>
        <w:ind w:left="994" w:hanging="1276"/>
      </w:pPr>
      <w:rPr>
        <w:rFonts w:hint="eastAsia"/>
      </w:rPr>
    </w:lvl>
    <w:lvl w:ilvl="7">
      <w:start w:val="1"/>
      <w:numFmt w:val="decimal"/>
      <w:lvlText w:val="%1.%2.%3.%4.%5.%6.%7.%8."/>
      <w:lvlJc w:val="left"/>
      <w:pPr>
        <w:tabs>
          <w:tab w:val="num" w:pos="1136"/>
        </w:tabs>
        <w:ind w:left="1136" w:hanging="1418"/>
      </w:pPr>
      <w:rPr>
        <w:rFonts w:hint="eastAsia"/>
      </w:rPr>
    </w:lvl>
    <w:lvl w:ilvl="8">
      <w:start w:val="1"/>
      <w:numFmt w:val="decimal"/>
      <w:lvlText w:val="%1.%2.%3.%4.%5.%6.%7.%8.%9."/>
      <w:lvlJc w:val="left"/>
      <w:pPr>
        <w:tabs>
          <w:tab w:val="num" w:pos="1277"/>
        </w:tabs>
        <w:ind w:left="1277" w:hanging="1559"/>
      </w:pPr>
      <w:rPr>
        <w:rFonts w:hint="eastAsia"/>
      </w:rPr>
    </w:lvl>
  </w:abstractNum>
  <w:abstractNum w:abstractNumId="2">
    <w:nsid w:val="00000003"/>
    <w:multiLevelType w:val="hybridMultilevel"/>
    <w:tmpl w:val="78D285B4"/>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381E47DA"/>
    <w:lvl w:ilvl="0" w:tplc="00000001">
      <w:start w:val="1"/>
      <w:numFmt w:val="bullet"/>
      <w:lvlText w:val="•"/>
      <w:lvlJc w:val="left"/>
      <w:pPr>
        <w:ind w:left="940" w:hanging="360"/>
      </w:pPr>
    </w:lvl>
    <w:lvl w:ilvl="1" w:tplc="000001F6">
      <w:start w:val="1"/>
      <w:numFmt w:val="bullet"/>
      <w:lvlText w:val="◦"/>
      <w:lvlJc w:val="left"/>
      <w:pPr>
        <w:ind w:left="16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940" w:hanging="360"/>
      </w:pPr>
    </w:lvl>
    <w:lvl w:ilvl="1" w:tplc="000003EA">
      <w:start w:val="1"/>
      <w:numFmt w:val="bullet"/>
      <w:lvlText w:val="◦"/>
      <w:lvlJc w:val="left"/>
      <w:pPr>
        <w:ind w:left="16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2FC3ACE"/>
    <w:multiLevelType w:val="hybridMultilevel"/>
    <w:tmpl w:val="C0C00B52"/>
    <w:lvl w:ilvl="0" w:tplc="B1B89424">
      <w:start w:val="1"/>
      <w:numFmt w:val="bullet"/>
      <w:pStyle w:val="a0"/>
      <w:lvlText w:val=""/>
      <w:lvlJc w:val="left"/>
      <w:pPr>
        <w:tabs>
          <w:tab w:val="num" w:pos="1792"/>
        </w:tabs>
        <w:ind w:left="1792" w:hanging="400"/>
      </w:pPr>
      <w:rPr>
        <w:rFonts w:ascii="Wingdings" w:hAnsi="Wingdings" w:hint="default"/>
        <w:color w:val="auto"/>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2">
    <w:nsid w:val="04895C0B"/>
    <w:multiLevelType w:val="multilevel"/>
    <w:tmpl w:val="00000001"/>
    <w:name w:val="HTML-List1"/>
    <w:lvl w:ilvl="0">
      <w:start w:val="1"/>
      <w:numFmt w:val="decimal"/>
      <w:lvlText w:val="%1."/>
      <w:lvlJc w:val="left"/>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13">
    <w:nsid w:val="04895C0C"/>
    <w:multiLevelType w:val="multilevel"/>
    <w:tmpl w:val="00000002"/>
    <w:name w:val="HTML-List2"/>
    <w:lvl w:ilvl="0">
      <w:start w:val="1"/>
      <w:numFmt w:val="decimal"/>
      <w:lvlText w:val="%1."/>
      <w:lvlJc w:val="left"/>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14">
    <w:nsid w:val="04895C0D"/>
    <w:multiLevelType w:val="multilevel"/>
    <w:tmpl w:val="00000003"/>
    <w:name w:val="HTML-List3"/>
    <w:lvl w:ilvl="0">
      <w:start w:val="1"/>
      <w:numFmt w:val="decimal"/>
      <w:lvlText w:val="%1."/>
      <w:lvlJc w:val="left"/>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15">
    <w:nsid w:val="04895DA1"/>
    <w:multiLevelType w:val="multilevel"/>
    <w:tmpl w:val="00000001"/>
    <w:lvl w:ilvl="0">
      <w:start w:val="1"/>
      <w:numFmt w:val="decimal"/>
      <w:lvlText w:val="%1."/>
      <w:lvlJc w:val="left"/>
    </w:lvl>
    <w:lvl w:ilvl="1">
      <w:numFmt w:val="decimal"/>
      <w:lvlText w:val="%1.%2"/>
      <w:lvlJc w:val="left"/>
    </w:lvl>
    <w:lvl w:ilvl="2">
      <w:numFmt w:val="decimal"/>
      <w:lvlText w:val="%1.%2.%3"/>
      <w:lvlJc w:val="left"/>
    </w:lvl>
    <w:lvl w:ilvl="3">
      <w:numFmt w:val="decimal"/>
      <w:lvlText w:val="%1.%2.%3.%4"/>
      <w:lvlJc w:val="left"/>
    </w:lvl>
    <w:lvl w:ilvl="4">
      <w:numFmt w:val="decimal"/>
      <w:lvlText w:val="%1.%2.%3.%4.%5"/>
      <w:lvlJc w:val="left"/>
    </w:lvl>
    <w:lvl w:ilvl="5">
      <w:numFmt w:val="decimal"/>
      <w:lvlText w:val="%1.%2.%3.%4.%5.%6"/>
      <w:lvlJc w:val="left"/>
    </w:lvl>
    <w:lvl w:ilvl="6">
      <w:numFmt w:val="decimal"/>
      <w:lvlText w:val="%1.%2.%3.%4.%5.%6.%7"/>
      <w:lvlJc w:val="left"/>
    </w:lvl>
    <w:lvl w:ilvl="7">
      <w:numFmt w:val="decimal"/>
      <w:lvlText w:val="%1.%2.%3.%4.%5.%6.%7.%8"/>
      <w:lvlJc w:val="left"/>
    </w:lvl>
    <w:lvl w:ilvl="8">
      <w:numFmt w:val="decimal"/>
      <w:lvlText w:val="%1.%2.%3.%4.%5.%6.%7.%8.%9"/>
      <w:lvlJc w:val="left"/>
    </w:lvl>
  </w:abstractNum>
  <w:abstractNum w:abstractNumId="16">
    <w:nsid w:val="0A464522"/>
    <w:multiLevelType w:val="hybridMultilevel"/>
    <w:tmpl w:val="656E82A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10EA0C76"/>
    <w:multiLevelType w:val="hybridMultilevel"/>
    <w:tmpl w:val="2BF48838"/>
    <w:lvl w:ilvl="0" w:tplc="B11CFE76">
      <w:start w:val="1"/>
      <w:numFmt w:val="ganada"/>
      <w:pStyle w:val="a1"/>
      <w:lvlText w:val="%1."/>
      <w:lvlJc w:val="left"/>
      <w:pPr>
        <w:tabs>
          <w:tab w:val="num" w:pos="992"/>
        </w:tabs>
        <w:ind w:left="992" w:hanging="368"/>
      </w:pPr>
      <w:rPr>
        <w:rFonts w:ascii="Arial" w:eastAsia="굴림체" w:hAnsi="Arial" w:hint="default"/>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8">
    <w:nsid w:val="127C5C53"/>
    <w:multiLevelType w:val="hybridMultilevel"/>
    <w:tmpl w:val="499666BE"/>
    <w:lvl w:ilvl="0" w:tplc="000000C9">
      <w:start w:val="1"/>
      <w:numFmt w:val="bullet"/>
      <w:lvlText w:val="•"/>
      <w:lvlJc w:val="left"/>
      <w:pPr>
        <w:ind w:left="800" w:hanging="400"/>
      </w:p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13B54885"/>
    <w:multiLevelType w:val="hybridMultilevel"/>
    <w:tmpl w:val="B082005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2A095059"/>
    <w:multiLevelType w:val="hybridMultilevel"/>
    <w:tmpl w:val="4B44C66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2E7752F6"/>
    <w:multiLevelType w:val="hybridMultilevel"/>
    <w:tmpl w:val="4F025610"/>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3ECA1F00"/>
    <w:multiLevelType w:val="hybridMultilevel"/>
    <w:tmpl w:val="65943EC4"/>
    <w:lvl w:ilvl="0" w:tplc="B3182A04">
      <w:numFmt w:val="bullet"/>
      <w:lvlText w:val="-"/>
      <w:lvlJc w:val="left"/>
      <w:pPr>
        <w:ind w:left="760" w:hanging="360"/>
      </w:pPr>
      <w:rPr>
        <w:rFonts w:ascii="Arial" w:eastAsia="굴림체"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403D22F9"/>
    <w:multiLevelType w:val="hybridMultilevel"/>
    <w:tmpl w:val="656E82A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40634EB1"/>
    <w:multiLevelType w:val="hybridMultilevel"/>
    <w:tmpl w:val="4F025610"/>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49FF0C85"/>
    <w:multiLevelType w:val="multilevel"/>
    <w:tmpl w:val="C0C00B52"/>
    <w:styleLink w:val="a2"/>
    <w:lvl w:ilvl="0">
      <w:start w:val="1"/>
      <w:numFmt w:val="bullet"/>
      <w:lvlText w:val=""/>
      <w:lvlJc w:val="left"/>
      <w:pPr>
        <w:tabs>
          <w:tab w:val="num" w:pos="1792"/>
        </w:tabs>
        <w:ind w:left="1792" w:hanging="400"/>
      </w:pPr>
      <w:rPr>
        <w:rFonts w:ascii="Wingdings" w:eastAsia="굴림체" w:hAnsi="Wingdings"/>
        <w:kern w:val="2"/>
      </w:rPr>
    </w:lvl>
    <w:lvl w:ilvl="1">
      <w:start w:val="1"/>
      <w:numFmt w:val="bullet"/>
      <w:lvlText w:val=""/>
      <w:lvlJc w:val="left"/>
      <w:pPr>
        <w:tabs>
          <w:tab w:val="num" w:pos="1200"/>
        </w:tabs>
        <w:ind w:left="1200" w:hanging="400"/>
      </w:pPr>
      <w:rPr>
        <w:rFonts w:ascii="Wingdings" w:hAnsi="Wingdings" w:hint="default"/>
      </w:rPr>
    </w:lvl>
    <w:lvl w:ilvl="2">
      <w:start w:val="1"/>
      <w:numFmt w:val="bullet"/>
      <w:lvlText w:val=""/>
      <w:lvlJc w:val="left"/>
      <w:pPr>
        <w:tabs>
          <w:tab w:val="num" w:pos="1600"/>
        </w:tabs>
        <w:ind w:left="1600" w:hanging="400"/>
      </w:pPr>
      <w:rPr>
        <w:rFonts w:ascii="Wingdings" w:hAnsi="Wingdings" w:hint="default"/>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26">
    <w:nsid w:val="4ABA7A19"/>
    <w:multiLevelType w:val="multilevel"/>
    <w:tmpl w:val="54F24742"/>
    <w:lvl w:ilvl="0">
      <w:start w:val="1"/>
      <w:numFmt w:val="decimal"/>
      <w:pStyle w:val="1"/>
      <w:lvlText w:val="%1."/>
      <w:lvlJc w:val="left"/>
      <w:pPr>
        <w:tabs>
          <w:tab w:val="num" w:pos="992"/>
        </w:tabs>
        <w:ind w:left="992" w:hanging="992"/>
      </w:pPr>
      <w:rPr>
        <w:rFonts w:hint="eastAsia"/>
      </w:rPr>
    </w:lvl>
    <w:lvl w:ilvl="1">
      <w:start w:val="1"/>
      <w:numFmt w:val="decimal"/>
      <w:pStyle w:val="2"/>
      <w:lvlText w:val="%1.%2."/>
      <w:lvlJc w:val="left"/>
      <w:pPr>
        <w:tabs>
          <w:tab w:val="num" w:pos="992"/>
        </w:tabs>
        <w:ind w:left="992" w:hanging="992"/>
      </w:pPr>
      <w:rPr>
        <w:rFonts w:hint="eastAsia"/>
      </w:rPr>
    </w:lvl>
    <w:lvl w:ilvl="2">
      <w:start w:val="1"/>
      <w:numFmt w:val="decimal"/>
      <w:lvlText w:val="%1.%2.%3."/>
      <w:lvlJc w:val="left"/>
      <w:pPr>
        <w:tabs>
          <w:tab w:val="num" w:pos="992"/>
        </w:tabs>
        <w:ind w:left="992" w:hanging="992"/>
      </w:pPr>
      <w:rPr>
        <w:rFonts w:hint="eastAsia"/>
      </w:rPr>
    </w:lvl>
    <w:lvl w:ilvl="3">
      <w:start w:val="1"/>
      <w:numFmt w:val="bullet"/>
      <w:pStyle w:val="4"/>
      <w:lvlText w:val="•"/>
      <w:lvlJc w:val="left"/>
      <w:pPr>
        <w:tabs>
          <w:tab w:val="num" w:pos="992"/>
        </w:tabs>
        <w:ind w:left="992" w:hanging="992"/>
      </w:pPr>
      <w:rPr>
        <w:rFonts w:hint="default"/>
      </w:rPr>
    </w:lvl>
    <w:lvl w:ilvl="4">
      <w:start w:val="1"/>
      <w:numFmt w:val="decimal"/>
      <w:lvlText w:val="%1.%2.%3.%4.%5."/>
      <w:lvlJc w:val="left"/>
      <w:pPr>
        <w:tabs>
          <w:tab w:val="num" w:pos="890"/>
        </w:tabs>
        <w:ind w:left="890" w:hanging="992"/>
      </w:pPr>
      <w:rPr>
        <w:rFonts w:hint="eastAsia"/>
      </w:rPr>
    </w:lvl>
    <w:lvl w:ilvl="5">
      <w:start w:val="1"/>
      <w:numFmt w:val="decimal"/>
      <w:lvlText w:val="%1.%2.%3.%4.%5.%6."/>
      <w:lvlJc w:val="left"/>
      <w:pPr>
        <w:tabs>
          <w:tab w:val="num" w:pos="1032"/>
        </w:tabs>
        <w:ind w:left="1032" w:hanging="1134"/>
      </w:pPr>
      <w:rPr>
        <w:rFonts w:hint="eastAsia"/>
      </w:rPr>
    </w:lvl>
    <w:lvl w:ilvl="6">
      <w:start w:val="1"/>
      <w:numFmt w:val="decimal"/>
      <w:lvlText w:val="%1.%2.%3.%4.%5.%6.%7."/>
      <w:lvlJc w:val="left"/>
      <w:pPr>
        <w:tabs>
          <w:tab w:val="num" w:pos="1174"/>
        </w:tabs>
        <w:ind w:left="1174" w:hanging="1276"/>
      </w:pPr>
      <w:rPr>
        <w:rFonts w:hint="eastAsia"/>
      </w:rPr>
    </w:lvl>
    <w:lvl w:ilvl="7">
      <w:start w:val="1"/>
      <w:numFmt w:val="decimal"/>
      <w:lvlText w:val="%1.%2.%3.%4.%5.%6.%7.%8."/>
      <w:lvlJc w:val="left"/>
      <w:pPr>
        <w:tabs>
          <w:tab w:val="num" w:pos="1316"/>
        </w:tabs>
        <w:ind w:left="1316" w:hanging="1418"/>
      </w:pPr>
      <w:rPr>
        <w:rFonts w:hint="eastAsia"/>
      </w:rPr>
    </w:lvl>
    <w:lvl w:ilvl="8">
      <w:start w:val="1"/>
      <w:numFmt w:val="decimal"/>
      <w:lvlText w:val="%1.%2.%3.%4.%5.%6.%7.%8.%9."/>
      <w:lvlJc w:val="left"/>
      <w:pPr>
        <w:tabs>
          <w:tab w:val="num" w:pos="1457"/>
        </w:tabs>
        <w:ind w:left="1457" w:hanging="1559"/>
      </w:pPr>
      <w:rPr>
        <w:rFonts w:hint="eastAsia"/>
      </w:rPr>
    </w:lvl>
  </w:abstractNum>
  <w:abstractNum w:abstractNumId="27">
    <w:nsid w:val="4BD866B7"/>
    <w:multiLevelType w:val="hybridMultilevel"/>
    <w:tmpl w:val="6930F53E"/>
    <w:lvl w:ilvl="0" w:tplc="C06EBF4C">
      <w:start w:val="1"/>
      <w:numFmt w:val="bullet"/>
      <w:pStyle w:val="a3"/>
      <w:lvlText w:val=""/>
      <w:lvlJc w:val="left"/>
      <w:pPr>
        <w:tabs>
          <w:tab w:val="num" w:pos="1418"/>
        </w:tabs>
        <w:ind w:left="1418" w:hanging="426"/>
      </w:pPr>
      <w:rPr>
        <w:rFonts w:ascii="Wingdings" w:hAnsi="Wingdings" w:hint="default"/>
      </w:rPr>
    </w:lvl>
    <w:lvl w:ilvl="1" w:tplc="5D424310">
      <w:start w:val="1"/>
      <w:numFmt w:val="bullet"/>
      <w:lvlText w:val=""/>
      <w:lvlJc w:val="left"/>
      <w:pPr>
        <w:tabs>
          <w:tab w:val="num" w:pos="1008"/>
        </w:tabs>
        <w:ind w:left="1008" w:hanging="400"/>
      </w:pPr>
      <w:rPr>
        <w:rFonts w:ascii="Wingdings" w:hAnsi="Wingdings" w:hint="default"/>
      </w:rPr>
    </w:lvl>
    <w:lvl w:ilvl="2" w:tplc="5128D498">
      <w:start w:val="1"/>
      <w:numFmt w:val="bullet"/>
      <w:lvlText w:val=""/>
      <w:lvlJc w:val="left"/>
      <w:pPr>
        <w:tabs>
          <w:tab w:val="num" w:pos="1408"/>
        </w:tabs>
        <w:ind w:left="1408" w:hanging="400"/>
      </w:pPr>
      <w:rPr>
        <w:rFonts w:ascii="Wingdings" w:hAnsi="Wingdings" w:hint="default"/>
      </w:rPr>
    </w:lvl>
    <w:lvl w:ilvl="3" w:tplc="5A4EBA78">
      <w:start w:val="1"/>
      <w:numFmt w:val="bullet"/>
      <w:lvlText w:val=""/>
      <w:lvlJc w:val="left"/>
      <w:pPr>
        <w:tabs>
          <w:tab w:val="num" w:pos="1808"/>
        </w:tabs>
        <w:ind w:left="1808" w:hanging="400"/>
      </w:pPr>
      <w:rPr>
        <w:rFonts w:ascii="Wingdings" w:hAnsi="Wingdings" w:hint="default"/>
      </w:rPr>
    </w:lvl>
    <w:lvl w:ilvl="4" w:tplc="07A24CEA" w:tentative="1">
      <w:start w:val="1"/>
      <w:numFmt w:val="bullet"/>
      <w:lvlText w:val=""/>
      <w:lvlJc w:val="left"/>
      <w:pPr>
        <w:tabs>
          <w:tab w:val="num" w:pos="2208"/>
        </w:tabs>
        <w:ind w:left="2208" w:hanging="400"/>
      </w:pPr>
      <w:rPr>
        <w:rFonts w:ascii="Wingdings" w:hAnsi="Wingdings" w:hint="default"/>
      </w:rPr>
    </w:lvl>
    <w:lvl w:ilvl="5" w:tplc="175EF9D6" w:tentative="1">
      <w:start w:val="1"/>
      <w:numFmt w:val="bullet"/>
      <w:lvlText w:val=""/>
      <w:lvlJc w:val="left"/>
      <w:pPr>
        <w:tabs>
          <w:tab w:val="num" w:pos="2608"/>
        </w:tabs>
        <w:ind w:left="2608" w:hanging="400"/>
      </w:pPr>
      <w:rPr>
        <w:rFonts w:ascii="Wingdings" w:hAnsi="Wingdings" w:hint="default"/>
      </w:rPr>
    </w:lvl>
    <w:lvl w:ilvl="6" w:tplc="18B2D824" w:tentative="1">
      <w:start w:val="1"/>
      <w:numFmt w:val="bullet"/>
      <w:lvlText w:val=""/>
      <w:lvlJc w:val="left"/>
      <w:pPr>
        <w:tabs>
          <w:tab w:val="num" w:pos="3008"/>
        </w:tabs>
        <w:ind w:left="3008" w:hanging="400"/>
      </w:pPr>
      <w:rPr>
        <w:rFonts w:ascii="Wingdings" w:hAnsi="Wingdings" w:hint="default"/>
      </w:rPr>
    </w:lvl>
    <w:lvl w:ilvl="7" w:tplc="660C5018" w:tentative="1">
      <w:start w:val="1"/>
      <w:numFmt w:val="bullet"/>
      <w:lvlText w:val=""/>
      <w:lvlJc w:val="left"/>
      <w:pPr>
        <w:tabs>
          <w:tab w:val="num" w:pos="3408"/>
        </w:tabs>
        <w:ind w:left="3408" w:hanging="400"/>
      </w:pPr>
      <w:rPr>
        <w:rFonts w:ascii="Wingdings" w:hAnsi="Wingdings" w:hint="default"/>
      </w:rPr>
    </w:lvl>
    <w:lvl w:ilvl="8" w:tplc="1294FE7C" w:tentative="1">
      <w:start w:val="1"/>
      <w:numFmt w:val="bullet"/>
      <w:lvlText w:val=""/>
      <w:lvlJc w:val="left"/>
      <w:pPr>
        <w:tabs>
          <w:tab w:val="num" w:pos="3808"/>
        </w:tabs>
        <w:ind w:left="3808" w:hanging="400"/>
      </w:pPr>
      <w:rPr>
        <w:rFonts w:ascii="Wingdings" w:hAnsi="Wingdings" w:hint="default"/>
      </w:rPr>
    </w:lvl>
  </w:abstractNum>
  <w:abstractNum w:abstractNumId="28">
    <w:nsid w:val="5151557A"/>
    <w:multiLevelType w:val="hybridMultilevel"/>
    <w:tmpl w:val="C5060BA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nsid w:val="61944165"/>
    <w:multiLevelType w:val="hybridMultilevel"/>
    <w:tmpl w:val="B61018EE"/>
    <w:lvl w:ilvl="0" w:tplc="C8365E1E">
      <w:start w:val="1"/>
      <w:numFmt w:val="bullet"/>
      <w:pStyle w:val="-"/>
      <w:lvlText w:val=""/>
      <w:lvlJc w:val="left"/>
      <w:pPr>
        <w:tabs>
          <w:tab w:val="num" w:pos="758"/>
        </w:tabs>
        <w:ind w:left="758" w:hanging="198"/>
      </w:pPr>
      <w:rPr>
        <w:rFonts w:ascii="Wingdings" w:hAnsi="Wingdings" w:hint="default"/>
      </w:rPr>
    </w:lvl>
    <w:lvl w:ilvl="1" w:tplc="04090009">
      <w:start w:val="1"/>
      <w:numFmt w:val="bullet"/>
      <w:lvlText w:val=""/>
      <w:lvlJc w:val="left"/>
      <w:pPr>
        <w:tabs>
          <w:tab w:val="num" w:pos="620"/>
        </w:tabs>
        <w:ind w:left="620" w:hanging="340"/>
      </w:pPr>
      <w:rPr>
        <w:rFonts w:ascii="Wingdings" w:hAnsi="Wingdings" w:hint="default"/>
      </w:rPr>
    </w:lvl>
    <w:lvl w:ilvl="2" w:tplc="04090009">
      <w:start w:val="1"/>
      <w:numFmt w:val="bullet"/>
      <w:lvlText w:val=""/>
      <w:lvlJc w:val="left"/>
      <w:pPr>
        <w:tabs>
          <w:tab w:val="num" w:pos="1040"/>
        </w:tabs>
        <w:ind w:left="1040" w:hanging="360"/>
      </w:pPr>
      <w:rPr>
        <w:rFonts w:ascii="Wingdings" w:hAnsi="Wingdings" w:hint="default"/>
      </w:rPr>
    </w:lvl>
    <w:lvl w:ilvl="3" w:tplc="FFFFFFFF">
      <w:start w:val="1"/>
      <w:numFmt w:val="bullet"/>
      <w:lvlText w:val=""/>
      <w:lvlJc w:val="left"/>
      <w:pPr>
        <w:tabs>
          <w:tab w:val="num" w:pos="1480"/>
        </w:tabs>
        <w:ind w:left="1480" w:hanging="400"/>
      </w:pPr>
      <w:rPr>
        <w:rFonts w:ascii="Wingdings" w:hAnsi="Wingdings" w:hint="default"/>
      </w:rPr>
    </w:lvl>
    <w:lvl w:ilvl="4" w:tplc="FFFFFFFF" w:tentative="1">
      <w:start w:val="1"/>
      <w:numFmt w:val="bullet"/>
      <w:lvlText w:val=""/>
      <w:lvlJc w:val="left"/>
      <w:pPr>
        <w:tabs>
          <w:tab w:val="num" w:pos="1880"/>
        </w:tabs>
        <w:ind w:left="1880" w:hanging="400"/>
      </w:pPr>
      <w:rPr>
        <w:rFonts w:ascii="Wingdings" w:hAnsi="Wingdings" w:hint="default"/>
      </w:rPr>
    </w:lvl>
    <w:lvl w:ilvl="5" w:tplc="FFFFFFFF" w:tentative="1">
      <w:start w:val="1"/>
      <w:numFmt w:val="bullet"/>
      <w:lvlText w:val=""/>
      <w:lvlJc w:val="left"/>
      <w:pPr>
        <w:tabs>
          <w:tab w:val="num" w:pos="2280"/>
        </w:tabs>
        <w:ind w:left="2280" w:hanging="400"/>
      </w:pPr>
      <w:rPr>
        <w:rFonts w:ascii="Wingdings" w:hAnsi="Wingdings" w:hint="default"/>
      </w:rPr>
    </w:lvl>
    <w:lvl w:ilvl="6" w:tplc="FFFFFFFF" w:tentative="1">
      <w:start w:val="1"/>
      <w:numFmt w:val="bullet"/>
      <w:lvlText w:val=""/>
      <w:lvlJc w:val="left"/>
      <w:pPr>
        <w:tabs>
          <w:tab w:val="num" w:pos="2680"/>
        </w:tabs>
        <w:ind w:left="2680" w:hanging="400"/>
      </w:pPr>
      <w:rPr>
        <w:rFonts w:ascii="Wingdings" w:hAnsi="Wingdings" w:hint="default"/>
      </w:rPr>
    </w:lvl>
    <w:lvl w:ilvl="7" w:tplc="FFFFFFFF" w:tentative="1">
      <w:start w:val="1"/>
      <w:numFmt w:val="bullet"/>
      <w:lvlText w:val=""/>
      <w:lvlJc w:val="left"/>
      <w:pPr>
        <w:tabs>
          <w:tab w:val="num" w:pos="3080"/>
        </w:tabs>
        <w:ind w:left="3080" w:hanging="400"/>
      </w:pPr>
      <w:rPr>
        <w:rFonts w:ascii="Wingdings" w:hAnsi="Wingdings" w:hint="default"/>
      </w:rPr>
    </w:lvl>
    <w:lvl w:ilvl="8" w:tplc="FFFFFFFF" w:tentative="1">
      <w:start w:val="1"/>
      <w:numFmt w:val="bullet"/>
      <w:lvlText w:val=""/>
      <w:lvlJc w:val="left"/>
      <w:pPr>
        <w:tabs>
          <w:tab w:val="num" w:pos="3480"/>
        </w:tabs>
        <w:ind w:left="3480" w:hanging="400"/>
      </w:pPr>
      <w:rPr>
        <w:rFonts w:ascii="Wingdings" w:hAnsi="Wingdings" w:hint="default"/>
      </w:rPr>
    </w:lvl>
  </w:abstractNum>
  <w:abstractNum w:abstractNumId="30">
    <w:nsid w:val="619724E8"/>
    <w:multiLevelType w:val="hybridMultilevel"/>
    <w:tmpl w:val="182A5720"/>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6701509C"/>
    <w:multiLevelType w:val="hybridMultilevel"/>
    <w:tmpl w:val="2B3E4620"/>
    <w:lvl w:ilvl="0" w:tplc="B1B61B3A">
      <w:start w:val="1"/>
      <w:numFmt w:val="upperLetter"/>
      <w:pStyle w:val="a4"/>
      <w:lvlText w:val="%1."/>
      <w:lvlJc w:val="left"/>
      <w:pPr>
        <w:tabs>
          <w:tab w:val="num" w:pos="992"/>
        </w:tabs>
        <w:ind w:left="992" w:hanging="425"/>
      </w:pPr>
      <w:rPr>
        <w:rFonts w:hint="eastAsia"/>
      </w:rPr>
    </w:lvl>
    <w:lvl w:ilvl="1" w:tplc="D5383FD8" w:tentative="1">
      <w:start w:val="1"/>
      <w:numFmt w:val="upperLetter"/>
      <w:lvlText w:val="%2."/>
      <w:lvlJc w:val="left"/>
      <w:pPr>
        <w:tabs>
          <w:tab w:val="num" w:pos="1200"/>
        </w:tabs>
        <w:ind w:left="1200" w:hanging="400"/>
      </w:pPr>
    </w:lvl>
    <w:lvl w:ilvl="2" w:tplc="91F0480A" w:tentative="1">
      <w:start w:val="1"/>
      <w:numFmt w:val="lowerRoman"/>
      <w:lvlText w:val="%3."/>
      <w:lvlJc w:val="right"/>
      <w:pPr>
        <w:tabs>
          <w:tab w:val="num" w:pos="1600"/>
        </w:tabs>
        <w:ind w:left="1600" w:hanging="400"/>
      </w:pPr>
    </w:lvl>
    <w:lvl w:ilvl="3" w:tplc="2D1E249E" w:tentative="1">
      <w:start w:val="1"/>
      <w:numFmt w:val="decimal"/>
      <w:lvlText w:val="%4."/>
      <w:lvlJc w:val="left"/>
      <w:pPr>
        <w:tabs>
          <w:tab w:val="num" w:pos="2000"/>
        </w:tabs>
        <w:ind w:left="2000" w:hanging="400"/>
      </w:pPr>
    </w:lvl>
    <w:lvl w:ilvl="4" w:tplc="4F002D3A" w:tentative="1">
      <w:start w:val="1"/>
      <w:numFmt w:val="upperLetter"/>
      <w:lvlText w:val="%5."/>
      <w:lvlJc w:val="left"/>
      <w:pPr>
        <w:tabs>
          <w:tab w:val="num" w:pos="2400"/>
        </w:tabs>
        <w:ind w:left="2400" w:hanging="400"/>
      </w:pPr>
    </w:lvl>
    <w:lvl w:ilvl="5" w:tplc="6AF6CCC8" w:tentative="1">
      <w:start w:val="1"/>
      <w:numFmt w:val="lowerRoman"/>
      <w:lvlText w:val="%6."/>
      <w:lvlJc w:val="right"/>
      <w:pPr>
        <w:tabs>
          <w:tab w:val="num" w:pos="2800"/>
        </w:tabs>
        <w:ind w:left="2800" w:hanging="400"/>
      </w:pPr>
    </w:lvl>
    <w:lvl w:ilvl="6" w:tplc="BB4E4B22" w:tentative="1">
      <w:start w:val="1"/>
      <w:numFmt w:val="decimal"/>
      <w:lvlText w:val="%7."/>
      <w:lvlJc w:val="left"/>
      <w:pPr>
        <w:tabs>
          <w:tab w:val="num" w:pos="3200"/>
        </w:tabs>
        <w:ind w:left="3200" w:hanging="400"/>
      </w:pPr>
    </w:lvl>
    <w:lvl w:ilvl="7" w:tplc="AC443360" w:tentative="1">
      <w:start w:val="1"/>
      <w:numFmt w:val="upperLetter"/>
      <w:lvlText w:val="%8."/>
      <w:lvlJc w:val="left"/>
      <w:pPr>
        <w:tabs>
          <w:tab w:val="num" w:pos="3600"/>
        </w:tabs>
        <w:ind w:left="3600" w:hanging="400"/>
      </w:pPr>
    </w:lvl>
    <w:lvl w:ilvl="8" w:tplc="3AD0B286" w:tentative="1">
      <w:start w:val="1"/>
      <w:numFmt w:val="lowerRoman"/>
      <w:lvlText w:val="%9."/>
      <w:lvlJc w:val="right"/>
      <w:pPr>
        <w:tabs>
          <w:tab w:val="num" w:pos="4000"/>
        </w:tabs>
        <w:ind w:left="4000" w:hanging="400"/>
      </w:pPr>
    </w:lvl>
  </w:abstractNum>
  <w:abstractNum w:abstractNumId="32">
    <w:nsid w:val="709965F7"/>
    <w:multiLevelType w:val="hybridMultilevel"/>
    <w:tmpl w:val="1892FC6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722F3EC6"/>
    <w:multiLevelType w:val="hybridMultilevel"/>
    <w:tmpl w:val="83F4964C"/>
    <w:lvl w:ilvl="0" w:tplc="789C92C8">
      <w:start w:val="1"/>
      <w:numFmt w:val="decimal"/>
      <w:pStyle w:val="10"/>
      <w:lvlText w:val="%1)"/>
      <w:lvlJc w:val="left"/>
      <w:pPr>
        <w:tabs>
          <w:tab w:val="num" w:pos="879"/>
        </w:tabs>
        <w:ind w:left="879" w:hanging="312"/>
      </w:pPr>
      <w:rPr>
        <w:rFonts w:ascii="Arial" w:eastAsia="굴림체" w:hAnsi="Arial" w:hint="default"/>
        <w:sz w:val="20"/>
        <w:szCs w:val="20"/>
      </w:rPr>
    </w:lvl>
    <w:lvl w:ilvl="1" w:tplc="04090003" w:tentative="1">
      <w:start w:val="1"/>
      <w:numFmt w:val="upperLetter"/>
      <w:lvlText w:val="%2."/>
      <w:lvlJc w:val="left"/>
      <w:pPr>
        <w:tabs>
          <w:tab w:val="num" w:pos="1200"/>
        </w:tabs>
        <w:ind w:left="1200" w:hanging="400"/>
      </w:pPr>
    </w:lvl>
    <w:lvl w:ilvl="2" w:tplc="04090005" w:tentative="1">
      <w:start w:val="1"/>
      <w:numFmt w:val="lowerRoman"/>
      <w:lvlText w:val="%3."/>
      <w:lvlJc w:val="right"/>
      <w:pPr>
        <w:tabs>
          <w:tab w:val="num" w:pos="1600"/>
        </w:tabs>
        <w:ind w:left="1600" w:hanging="400"/>
      </w:pPr>
    </w:lvl>
    <w:lvl w:ilvl="3" w:tplc="04090001" w:tentative="1">
      <w:start w:val="1"/>
      <w:numFmt w:val="decimal"/>
      <w:lvlText w:val="%4."/>
      <w:lvlJc w:val="left"/>
      <w:pPr>
        <w:tabs>
          <w:tab w:val="num" w:pos="2000"/>
        </w:tabs>
        <w:ind w:left="2000" w:hanging="400"/>
      </w:pPr>
    </w:lvl>
    <w:lvl w:ilvl="4" w:tplc="04090003" w:tentative="1">
      <w:start w:val="1"/>
      <w:numFmt w:val="upperLetter"/>
      <w:lvlText w:val="%5."/>
      <w:lvlJc w:val="left"/>
      <w:pPr>
        <w:tabs>
          <w:tab w:val="num" w:pos="2400"/>
        </w:tabs>
        <w:ind w:left="2400" w:hanging="400"/>
      </w:pPr>
    </w:lvl>
    <w:lvl w:ilvl="5" w:tplc="04090005" w:tentative="1">
      <w:start w:val="1"/>
      <w:numFmt w:val="lowerRoman"/>
      <w:lvlText w:val="%6."/>
      <w:lvlJc w:val="right"/>
      <w:pPr>
        <w:tabs>
          <w:tab w:val="num" w:pos="2800"/>
        </w:tabs>
        <w:ind w:left="2800" w:hanging="400"/>
      </w:pPr>
    </w:lvl>
    <w:lvl w:ilvl="6" w:tplc="04090001" w:tentative="1">
      <w:start w:val="1"/>
      <w:numFmt w:val="decimal"/>
      <w:lvlText w:val="%7."/>
      <w:lvlJc w:val="left"/>
      <w:pPr>
        <w:tabs>
          <w:tab w:val="num" w:pos="3200"/>
        </w:tabs>
        <w:ind w:left="3200" w:hanging="400"/>
      </w:pPr>
    </w:lvl>
    <w:lvl w:ilvl="7" w:tplc="04090003" w:tentative="1">
      <w:start w:val="1"/>
      <w:numFmt w:val="upperLetter"/>
      <w:lvlText w:val="%8."/>
      <w:lvlJc w:val="left"/>
      <w:pPr>
        <w:tabs>
          <w:tab w:val="num" w:pos="3600"/>
        </w:tabs>
        <w:ind w:left="3600" w:hanging="400"/>
      </w:pPr>
    </w:lvl>
    <w:lvl w:ilvl="8" w:tplc="04090005" w:tentative="1">
      <w:start w:val="1"/>
      <w:numFmt w:val="lowerRoman"/>
      <w:lvlText w:val="%9."/>
      <w:lvlJc w:val="right"/>
      <w:pPr>
        <w:tabs>
          <w:tab w:val="num" w:pos="4000"/>
        </w:tabs>
        <w:ind w:left="4000" w:hanging="400"/>
      </w:pPr>
    </w:lvl>
  </w:abstractNum>
  <w:abstractNum w:abstractNumId="34">
    <w:nsid w:val="7F2B7A2B"/>
    <w:multiLevelType w:val="hybridMultilevel"/>
    <w:tmpl w:val="E348CDF6"/>
    <w:lvl w:ilvl="0" w:tplc="E456338E">
      <w:start w:val="1"/>
      <w:numFmt w:val="bullet"/>
      <w:pStyle w:val="3"/>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91CCE816">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6"/>
  </w:num>
  <w:num w:numId="3">
    <w:abstractNumId w:val="31"/>
  </w:num>
  <w:num w:numId="4">
    <w:abstractNumId w:val="29"/>
  </w:num>
  <w:num w:numId="5">
    <w:abstractNumId w:val="33"/>
  </w:num>
  <w:num w:numId="6">
    <w:abstractNumId w:val="17"/>
  </w:num>
  <w:num w:numId="7">
    <w:abstractNumId w:val="27"/>
  </w:num>
  <w:num w:numId="8">
    <w:abstractNumId w:val="25"/>
  </w:num>
  <w:num w:numId="9">
    <w:abstractNumId w:val="11"/>
  </w:num>
  <w:num w:numId="10">
    <w:abstractNumId w:val="0"/>
  </w:num>
  <w:num w:numId="11">
    <w:abstractNumId w:val="34"/>
  </w:num>
  <w:num w:numId="12">
    <w:abstractNumId w:val="2"/>
  </w:num>
  <w:num w:numId="13">
    <w:abstractNumId w:val="3"/>
  </w:num>
  <w:num w:numId="14">
    <w:abstractNumId w:val="4"/>
  </w:num>
  <w:num w:numId="15">
    <w:abstractNumId w:val="5"/>
  </w:num>
  <w:num w:numId="16">
    <w:abstractNumId w:val="6"/>
  </w:num>
  <w:num w:numId="17">
    <w:abstractNumId w:val="7"/>
  </w:num>
  <w:num w:numId="18">
    <w:abstractNumId w:val="8"/>
  </w:num>
  <w:num w:numId="19">
    <w:abstractNumId w:val="9"/>
  </w:num>
  <w:num w:numId="20">
    <w:abstractNumId w:val="10"/>
  </w:num>
  <w:num w:numId="21">
    <w:abstractNumId w:val="12"/>
  </w:num>
  <w:num w:numId="22">
    <w:abstractNumId w:val="13"/>
  </w:num>
  <w:num w:numId="23">
    <w:abstractNumId w:val="14"/>
  </w:num>
  <w:num w:numId="24">
    <w:abstractNumId w:val="15"/>
  </w:num>
  <w:num w:numId="25">
    <w:abstractNumId w:val="18"/>
  </w:num>
  <w:num w:numId="26">
    <w:abstractNumId w:val="20"/>
  </w:num>
  <w:num w:numId="27">
    <w:abstractNumId w:val="32"/>
  </w:num>
  <w:num w:numId="28">
    <w:abstractNumId w:val="28"/>
  </w:num>
  <w:num w:numId="29">
    <w:abstractNumId w:val="19"/>
  </w:num>
  <w:num w:numId="30">
    <w:abstractNumId w:val="30"/>
  </w:num>
  <w:num w:numId="31">
    <w:abstractNumId w:val="21"/>
  </w:num>
  <w:num w:numId="32">
    <w:abstractNumId w:val="24"/>
  </w:num>
  <w:num w:numId="33">
    <w:abstractNumId w:val="23"/>
  </w:num>
  <w:num w:numId="34">
    <w:abstractNumId w:val="16"/>
  </w:num>
  <w:num w:numId="35">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D38"/>
    <w:rsid w:val="00002D61"/>
    <w:rsid w:val="00006127"/>
    <w:rsid w:val="000063DC"/>
    <w:rsid w:val="00006969"/>
    <w:rsid w:val="00007746"/>
    <w:rsid w:val="00012919"/>
    <w:rsid w:val="000150B5"/>
    <w:rsid w:val="00015206"/>
    <w:rsid w:val="00017045"/>
    <w:rsid w:val="00020458"/>
    <w:rsid w:val="00021275"/>
    <w:rsid w:val="00022A1A"/>
    <w:rsid w:val="00025B98"/>
    <w:rsid w:val="00027E54"/>
    <w:rsid w:val="00031BB0"/>
    <w:rsid w:val="00031D42"/>
    <w:rsid w:val="0003211A"/>
    <w:rsid w:val="00032381"/>
    <w:rsid w:val="00032C6F"/>
    <w:rsid w:val="000343E3"/>
    <w:rsid w:val="00034431"/>
    <w:rsid w:val="0003639B"/>
    <w:rsid w:val="0003642C"/>
    <w:rsid w:val="00036B68"/>
    <w:rsid w:val="00037346"/>
    <w:rsid w:val="00037396"/>
    <w:rsid w:val="000375C1"/>
    <w:rsid w:val="000401D8"/>
    <w:rsid w:val="0004142B"/>
    <w:rsid w:val="00041A96"/>
    <w:rsid w:val="0004395D"/>
    <w:rsid w:val="00045016"/>
    <w:rsid w:val="00045DF9"/>
    <w:rsid w:val="000464EA"/>
    <w:rsid w:val="000474A1"/>
    <w:rsid w:val="000474E1"/>
    <w:rsid w:val="00047FEC"/>
    <w:rsid w:val="00052C6C"/>
    <w:rsid w:val="00052D66"/>
    <w:rsid w:val="000530F2"/>
    <w:rsid w:val="00053309"/>
    <w:rsid w:val="00053F07"/>
    <w:rsid w:val="000545AB"/>
    <w:rsid w:val="00055BEC"/>
    <w:rsid w:val="0005601C"/>
    <w:rsid w:val="00056754"/>
    <w:rsid w:val="0006141C"/>
    <w:rsid w:val="00061BC7"/>
    <w:rsid w:val="00067510"/>
    <w:rsid w:val="00067593"/>
    <w:rsid w:val="00067ED8"/>
    <w:rsid w:val="000708F3"/>
    <w:rsid w:val="00072EDD"/>
    <w:rsid w:val="000740A6"/>
    <w:rsid w:val="00074C49"/>
    <w:rsid w:val="00075055"/>
    <w:rsid w:val="00075256"/>
    <w:rsid w:val="00075754"/>
    <w:rsid w:val="00075789"/>
    <w:rsid w:val="00076C52"/>
    <w:rsid w:val="00077821"/>
    <w:rsid w:val="00080F28"/>
    <w:rsid w:val="00082750"/>
    <w:rsid w:val="00082E19"/>
    <w:rsid w:val="00083922"/>
    <w:rsid w:val="000839B1"/>
    <w:rsid w:val="00084AAA"/>
    <w:rsid w:val="00085127"/>
    <w:rsid w:val="0008709B"/>
    <w:rsid w:val="0008765F"/>
    <w:rsid w:val="00087B54"/>
    <w:rsid w:val="000940F0"/>
    <w:rsid w:val="00094736"/>
    <w:rsid w:val="00095CD1"/>
    <w:rsid w:val="0009697C"/>
    <w:rsid w:val="00096EA9"/>
    <w:rsid w:val="00096F0A"/>
    <w:rsid w:val="00097B9F"/>
    <w:rsid w:val="00097C90"/>
    <w:rsid w:val="00097E46"/>
    <w:rsid w:val="000A032E"/>
    <w:rsid w:val="000A038D"/>
    <w:rsid w:val="000A098C"/>
    <w:rsid w:val="000A1269"/>
    <w:rsid w:val="000A12E3"/>
    <w:rsid w:val="000A2317"/>
    <w:rsid w:val="000A27DF"/>
    <w:rsid w:val="000A4406"/>
    <w:rsid w:val="000A45C6"/>
    <w:rsid w:val="000A468C"/>
    <w:rsid w:val="000A4EA4"/>
    <w:rsid w:val="000A5589"/>
    <w:rsid w:val="000A5942"/>
    <w:rsid w:val="000A6005"/>
    <w:rsid w:val="000A69B7"/>
    <w:rsid w:val="000B55E7"/>
    <w:rsid w:val="000B5679"/>
    <w:rsid w:val="000B5B0C"/>
    <w:rsid w:val="000B5F37"/>
    <w:rsid w:val="000B6455"/>
    <w:rsid w:val="000C22A0"/>
    <w:rsid w:val="000C36E1"/>
    <w:rsid w:val="000C624F"/>
    <w:rsid w:val="000C633A"/>
    <w:rsid w:val="000C69C9"/>
    <w:rsid w:val="000D02EA"/>
    <w:rsid w:val="000D0408"/>
    <w:rsid w:val="000D0BC0"/>
    <w:rsid w:val="000D26B3"/>
    <w:rsid w:val="000D2E97"/>
    <w:rsid w:val="000D3926"/>
    <w:rsid w:val="000D42CB"/>
    <w:rsid w:val="000D6410"/>
    <w:rsid w:val="000D7656"/>
    <w:rsid w:val="000D7C9D"/>
    <w:rsid w:val="000E093C"/>
    <w:rsid w:val="000E186A"/>
    <w:rsid w:val="000E1AB5"/>
    <w:rsid w:val="000E2945"/>
    <w:rsid w:val="000E5803"/>
    <w:rsid w:val="000E6469"/>
    <w:rsid w:val="000E679C"/>
    <w:rsid w:val="000F08B4"/>
    <w:rsid w:val="000F0D2F"/>
    <w:rsid w:val="000F0E18"/>
    <w:rsid w:val="000F0F97"/>
    <w:rsid w:val="000F0FB0"/>
    <w:rsid w:val="000F2F08"/>
    <w:rsid w:val="000F331F"/>
    <w:rsid w:val="000F44D1"/>
    <w:rsid w:val="000F5230"/>
    <w:rsid w:val="000F5300"/>
    <w:rsid w:val="000F5D9F"/>
    <w:rsid w:val="000F6327"/>
    <w:rsid w:val="000F6AA3"/>
    <w:rsid w:val="000F79A9"/>
    <w:rsid w:val="001028D0"/>
    <w:rsid w:val="00102DC0"/>
    <w:rsid w:val="00102F99"/>
    <w:rsid w:val="0010771A"/>
    <w:rsid w:val="00110416"/>
    <w:rsid w:val="00111158"/>
    <w:rsid w:val="00112337"/>
    <w:rsid w:val="00112FA4"/>
    <w:rsid w:val="0011325C"/>
    <w:rsid w:val="00114FF5"/>
    <w:rsid w:val="00116ACC"/>
    <w:rsid w:val="00117879"/>
    <w:rsid w:val="001179D4"/>
    <w:rsid w:val="00117F15"/>
    <w:rsid w:val="00122810"/>
    <w:rsid w:val="00124B76"/>
    <w:rsid w:val="00126BFC"/>
    <w:rsid w:val="00130B51"/>
    <w:rsid w:val="00131B94"/>
    <w:rsid w:val="00131C0F"/>
    <w:rsid w:val="00132148"/>
    <w:rsid w:val="00132D56"/>
    <w:rsid w:val="0013389C"/>
    <w:rsid w:val="00136091"/>
    <w:rsid w:val="0013689C"/>
    <w:rsid w:val="00137A18"/>
    <w:rsid w:val="00141937"/>
    <w:rsid w:val="001422FD"/>
    <w:rsid w:val="00142346"/>
    <w:rsid w:val="00142F6E"/>
    <w:rsid w:val="00143902"/>
    <w:rsid w:val="00144F4B"/>
    <w:rsid w:val="00147E78"/>
    <w:rsid w:val="00150509"/>
    <w:rsid w:val="00150ED1"/>
    <w:rsid w:val="0015130D"/>
    <w:rsid w:val="001519F6"/>
    <w:rsid w:val="00152AEA"/>
    <w:rsid w:val="00152B9A"/>
    <w:rsid w:val="0015340C"/>
    <w:rsid w:val="00153ACB"/>
    <w:rsid w:val="00153FC0"/>
    <w:rsid w:val="001554EC"/>
    <w:rsid w:val="001626AA"/>
    <w:rsid w:val="00162E51"/>
    <w:rsid w:val="0016483B"/>
    <w:rsid w:val="0016487F"/>
    <w:rsid w:val="00165850"/>
    <w:rsid w:val="001672ED"/>
    <w:rsid w:val="001674C5"/>
    <w:rsid w:val="0016790C"/>
    <w:rsid w:val="001724BE"/>
    <w:rsid w:val="001735FA"/>
    <w:rsid w:val="00175FB5"/>
    <w:rsid w:val="00176CEB"/>
    <w:rsid w:val="00176F20"/>
    <w:rsid w:val="001772F6"/>
    <w:rsid w:val="001776EA"/>
    <w:rsid w:val="00177D98"/>
    <w:rsid w:val="0018072F"/>
    <w:rsid w:val="00180FDE"/>
    <w:rsid w:val="00183741"/>
    <w:rsid w:val="00185F75"/>
    <w:rsid w:val="00187761"/>
    <w:rsid w:val="001907F1"/>
    <w:rsid w:val="0019165B"/>
    <w:rsid w:val="00192410"/>
    <w:rsid w:val="00192ABC"/>
    <w:rsid w:val="0019415F"/>
    <w:rsid w:val="00194E5B"/>
    <w:rsid w:val="00194F92"/>
    <w:rsid w:val="001950D9"/>
    <w:rsid w:val="00195453"/>
    <w:rsid w:val="00195BA9"/>
    <w:rsid w:val="0019737E"/>
    <w:rsid w:val="00197EFB"/>
    <w:rsid w:val="001A0831"/>
    <w:rsid w:val="001A1CE9"/>
    <w:rsid w:val="001A1E77"/>
    <w:rsid w:val="001A33AE"/>
    <w:rsid w:val="001A346C"/>
    <w:rsid w:val="001A3826"/>
    <w:rsid w:val="001A4A71"/>
    <w:rsid w:val="001B0CC9"/>
    <w:rsid w:val="001B2E9E"/>
    <w:rsid w:val="001B3135"/>
    <w:rsid w:val="001B3AAC"/>
    <w:rsid w:val="001B3EBD"/>
    <w:rsid w:val="001B4609"/>
    <w:rsid w:val="001B729E"/>
    <w:rsid w:val="001B7473"/>
    <w:rsid w:val="001B7E43"/>
    <w:rsid w:val="001C0FAB"/>
    <w:rsid w:val="001C15E9"/>
    <w:rsid w:val="001C2563"/>
    <w:rsid w:val="001C2DEF"/>
    <w:rsid w:val="001C534E"/>
    <w:rsid w:val="001C6587"/>
    <w:rsid w:val="001D1CE8"/>
    <w:rsid w:val="001D2169"/>
    <w:rsid w:val="001D2523"/>
    <w:rsid w:val="001D2BFB"/>
    <w:rsid w:val="001D497A"/>
    <w:rsid w:val="001D6B81"/>
    <w:rsid w:val="001D7BAC"/>
    <w:rsid w:val="001E16B1"/>
    <w:rsid w:val="001E588C"/>
    <w:rsid w:val="001E5E08"/>
    <w:rsid w:val="001E5F97"/>
    <w:rsid w:val="001E6901"/>
    <w:rsid w:val="001E6DE7"/>
    <w:rsid w:val="001F169B"/>
    <w:rsid w:val="001F1F0F"/>
    <w:rsid w:val="001F21BA"/>
    <w:rsid w:val="001F253B"/>
    <w:rsid w:val="001F300B"/>
    <w:rsid w:val="001F4FD7"/>
    <w:rsid w:val="001F6825"/>
    <w:rsid w:val="001F6D07"/>
    <w:rsid w:val="001F6FCB"/>
    <w:rsid w:val="00201D90"/>
    <w:rsid w:val="00202D6A"/>
    <w:rsid w:val="00202F89"/>
    <w:rsid w:val="00203CCF"/>
    <w:rsid w:val="0020466B"/>
    <w:rsid w:val="002046B7"/>
    <w:rsid w:val="002066EA"/>
    <w:rsid w:val="00207046"/>
    <w:rsid w:val="00207746"/>
    <w:rsid w:val="00207DD6"/>
    <w:rsid w:val="002115E0"/>
    <w:rsid w:val="00212171"/>
    <w:rsid w:val="00212306"/>
    <w:rsid w:val="00213048"/>
    <w:rsid w:val="002139CF"/>
    <w:rsid w:val="00217E4A"/>
    <w:rsid w:val="00220964"/>
    <w:rsid w:val="00221781"/>
    <w:rsid w:val="002220A9"/>
    <w:rsid w:val="0022564A"/>
    <w:rsid w:val="0022604A"/>
    <w:rsid w:val="00227B91"/>
    <w:rsid w:val="00232022"/>
    <w:rsid w:val="0023629F"/>
    <w:rsid w:val="00236B4E"/>
    <w:rsid w:val="00237141"/>
    <w:rsid w:val="00237694"/>
    <w:rsid w:val="00240EA8"/>
    <w:rsid w:val="00240FD9"/>
    <w:rsid w:val="0024232D"/>
    <w:rsid w:val="00243BAF"/>
    <w:rsid w:val="00243D39"/>
    <w:rsid w:val="00244F93"/>
    <w:rsid w:val="00244FB9"/>
    <w:rsid w:val="0024628B"/>
    <w:rsid w:val="0024645C"/>
    <w:rsid w:val="0024653C"/>
    <w:rsid w:val="002476E9"/>
    <w:rsid w:val="002477DE"/>
    <w:rsid w:val="00251D95"/>
    <w:rsid w:val="00253E89"/>
    <w:rsid w:val="00255049"/>
    <w:rsid w:val="002565D7"/>
    <w:rsid w:val="002567E9"/>
    <w:rsid w:val="00260FB5"/>
    <w:rsid w:val="002626EF"/>
    <w:rsid w:val="002627B5"/>
    <w:rsid w:val="002639F6"/>
    <w:rsid w:val="00263D0E"/>
    <w:rsid w:val="00264A03"/>
    <w:rsid w:val="00264BF5"/>
    <w:rsid w:val="002658C4"/>
    <w:rsid w:val="00265EE3"/>
    <w:rsid w:val="00267D86"/>
    <w:rsid w:val="00267FAD"/>
    <w:rsid w:val="00271C9B"/>
    <w:rsid w:val="00272F0A"/>
    <w:rsid w:val="00275F4F"/>
    <w:rsid w:val="002775FC"/>
    <w:rsid w:val="00277C7A"/>
    <w:rsid w:val="00280C7F"/>
    <w:rsid w:val="00281833"/>
    <w:rsid w:val="00281B3B"/>
    <w:rsid w:val="002823C6"/>
    <w:rsid w:val="0028273D"/>
    <w:rsid w:val="00283B88"/>
    <w:rsid w:val="002841DD"/>
    <w:rsid w:val="002871E7"/>
    <w:rsid w:val="002871ED"/>
    <w:rsid w:val="00287A0F"/>
    <w:rsid w:val="00290343"/>
    <w:rsid w:val="00291AE6"/>
    <w:rsid w:val="00293A35"/>
    <w:rsid w:val="0029485A"/>
    <w:rsid w:val="002959FE"/>
    <w:rsid w:val="002974AA"/>
    <w:rsid w:val="00297A48"/>
    <w:rsid w:val="002A01F4"/>
    <w:rsid w:val="002A0284"/>
    <w:rsid w:val="002A16DD"/>
    <w:rsid w:val="002A1D08"/>
    <w:rsid w:val="002A1E80"/>
    <w:rsid w:val="002A2192"/>
    <w:rsid w:val="002A24BB"/>
    <w:rsid w:val="002A34FD"/>
    <w:rsid w:val="002A3B82"/>
    <w:rsid w:val="002A5E2B"/>
    <w:rsid w:val="002A6EF5"/>
    <w:rsid w:val="002B2969"/>
    <w:rsid w:val="002B48DA"/>
    <w:rsid w:val="002B6FF2"/>
    <w:rsid w:val="002B71CA"/>
    <w:rsid w:val="002C0853"/>
    <w:rsid w:val="002C0EC5"/>
    <w:rsid w:val="002C2DB4"/>
    <w:rsid w:val="002C38F8"/>
    <w:rsid w:val="002C3C6E"/>
    <w:rsid w:val="002C5371"/>
    <w:rsid w:val="002C5B55"/>
    <w:rsid w:val="002C6175"/>
    <w:rsid w:val="002C7C99"/>
    <w:rsid w:val="002C7F55"/>
    <w:rsid w:val="002D14AB"/>
    <w:rsid w:val="002D225C"/>
    <w:rsid w:val="002D26AF"/>
    <w:rsid w:val="002D2EA1"/>
    <w:rsid w:val="002D3466"/>
    <w:rsid w:val="002D3C83"/>
    <w:rsid w:val="002D424C"/>
    <w:rsid w:val="002D583A"/>
    <w:rsid w:val="002D5A1C"/>
    <w:rsid w:val="002D5DC6"/>
    <w:rsid w:val="002D6359"/>
    <w:rsid w:val="002D677B"/>
    <w:rsid w:val="002D7784"/>
    <w:rsid w:val="002E00EA"/>
    <w:rsid w:val="002E049F"/>
    <w:rsid w:val="002E272D"/>
    <w:rsid w:val="002E2758"/>
    <w:rsid w:val="002E2B6C"/>
    <w:rsid w:val="002E2DD3"/>
    <w:rsid w:val="002E31FD"/>
    <w:rsid w:val="002E40BC"/>
    <w:rsid w:val="002E6700"/>
    <w:rsid w:val="002E72BA"/>
    <w:rsid w:val="002E7473"/>
    <w:rsid w:val="002F03AC"/>
    <w:rsid w:val="002F0DF7"/>
    <w:rsid w:val="002F2BAF"/>
    <w:rsid w:val="002F406F"/>
    <w:rsid w:val="002F439A"/>
    <w:rsid w:val="002F4BE4"/>
    <w:rsid w:val="002F5329"/>
    <w:rsid w:val="002F5BCE"/>
    <w:rsid w:val="002F65F3"/>
    <w:rsid w:val="00302C2C"/>
    <w:rsid w:val="003051B8"/>
    <w:rsid w:val="00307453"/>
    <w:rsid w:val="003105C9"/>
    <w:rsid w:val="00310BFA"/>
    <w:rsid w:val="003120AB"/>
    <w:rsid w:val="003120B8"/>
    <w:rsid w:val="00312887"/>
    <w:rsid w:val="00312E8D"/>
    <w:rsid w:val="00314790"/>
    <w:rsid w:val="00315946"/>
    <w:rsid w:val="00315B6A"/>
    <w:rsid w:val="00316C66"/>
    <w:rsid w:val="00320204"/>
    <w:rsid w:val="0032114A"/>
    <w:rsid w:val="00322E78"/>
    <w:rsid w:val="00323231"/>
    <w:rsid w:val="00323FA0"/>
    <w:rsid w:val="00324161"/>
    <w:rsid w:val="00324D6C"/>
    <w:rsid w:val="00325B5B"/>
    <w:rsid w:val="00327950"/>
    <w:rsid w:val="003307B9"/>
    <w:rsid w:val="00331D9C"/>
    <w:rsid w:val="0033245A"/>
    <w:rsid w:val="00332AB1"/>
    <w:rsid w:val="00333A98"/>
    <w:rsid w:val="00334A2A"/>
    <w:rsid w:val="00334CE4"/>
    <w:rsid w:val="00335696"/>
    <w:rsid w:val="003363CE"/>
    <w:rsid w:val="00336E75"/>
    <w:rsid w:val="00337D72"/>
    <w:rsid w:val="003400D9"/>
    <w:rsid w:val="00342D5B"/>
    <w:rsid w:val="003433CA"/>
    <w:rsid w:val="00343B18"/>
    <w:rsid w:val="00345F00"/>
    <w:rsid w:val="00346378"/>
    <w:rsid w:val="003468FD"/>
    <w:rsid w:val="00347A21"/>
    <w:rsid w:val="00351AE6"/>
    <w:rsid w:val="0035212B"/>
    <w:rsid w:val="00352334"/>
    <w:rsid w:val="003533A7"/>
    <w:rsid w:val="003536CC"/>
    <w:rsid w:val="00353F23"/>
    <w:rsid w:val="003553F7"/>
    <w:rsid w:val="00355872"/>
    <w:rsid w:val="00356FC1"/>
    <w:rsid w:val="00357DE1"/>
    <w:rsid w:val="003623CA"/>
    <w:rsid w:val="00363615"/>
    <w:rsid w:val="00363F45"/>
    <w:rsid w:val="00364BA3"/>
    <w:rsid w:val="00364E1B"/>
    <w:rsid w:val="00366C4A"/>
    <w:rsid w:val="00371044"/>
    <w:rsid w:val="003718D5"/>
    <w:rsid w:val="00372AFA"/>
    <w:rsid w:val="00373CB9"/>
    <w:rsid w:val="00373FFB"/>
    <w:rsid w:val="00374A9C"/>
    <w:rsid w:val="0037522E"/>
    <w:rsid w:val="003754AA"/>
    <w:rsid w:val="0037557F"/>
    <w:rsid w:val="00385E43"/>
    <w:rsid w:val="00386068"/>
    <w:rsid w:val="00386E94"/>
    <w:rsid w:val="00391553"/>
    <w:rsid w:val="0039192D"/>
    <w:rsid w:val="00392189"/>
    <w:rsid w:val="00393294"/>
    <w:rsid w:val="00393829"/>
    <w:rsid w:val="00397148"/>
    <w:rsid w:val="003A2B31"/>
    <w:rsid w:val="003A3D92"/>
    <w:rsid w:val="003A4B49"/>
    <w:rsid w:val="003A4C27"/>
    <w:rsid w:val="003A73A7"/>
    <w:rsid w:val="003A788E"/>
    <w:rsid w:val="003B06FE"/>
    <w:rsid w:val="003B10F9"/>
    <w:rsid w:val="003B2A27"/>
    <w:rsid w:val="003B35C2"/>
    <w:rsid w:val="003B373A"/>
    <w:rsid w:val="003B78C7"/>
    <w:rsid w:val="003C272E"/>
    <w:rsid w:val="003C2B2E"/>
    <w:rsid w:val="003C2C0F"/>
    <w:rsid w:val="003C2D7C"/>
    <w:rsid w:val="003C6EE4"/>
    <w:rsid w:val="003D0A2F"/>
    <w:rsid w:val="003D1788"/>
    <w:rsid w:val="003D25C1"/>
    <w:rsid w:val="003D3486"/>
    <w:rsid w:val="003D541F"/>
    <w:rsid w:val="003D6A56"/>
    <w:rsid w:val="003D77B5"/>
    <w:rsid w:val="003D7ED0"/>
    <w:rsid w:val="003E0EAF"/>
    <w:rsid w:val="003E2EAA"/>
    <w:rsid w:val="003E30C0"/>
    <w:rsid w:val="003E5138"/>
    <w:rsid w:val="003E52BB"/>
    <w:rsid w:val="003E7415"/>
    <w:rsid w:val="003E7D24"/>
    <w:rsid w:val="003F082B"/>
    <w:rsid w:val="003F0994"/>
    <w:rsid w:val="003F1599"/>
    <w:rsid w:val="003F16C3"/>
    <w:rsid w:val="003F27CA"/>
    <w:rsid w:val="003F37A9"/>
    <w:rsid w:val="003F679B"/>
    <w:rsid w:val="003F7578"/>
    <w:rsid w:val="00400AE9"/>
    <w:rsid w:val="00400BF3"/>
    <w:rsid w:val="0040241A"/>
    <w:rsid w:val="00402AED"/>
    <w:rsid w:val="004035EE"/>
    <w:rsid w:val="004050CF"/>
    <w:rsid w:val="00407EFB"/>
    <w:rsid w:val="004102CF"/>
    <w:rsid w:val="004107DA"/>
    <w:rsid w:val="004116BE"/>
    <w:rsid w:val="004161FD"/>
    <w:rsid w:val="004167D8"/>
    <w:rsid w:val="00417D4E"/>
    <w:rsid w:val="00421FC7"/>
    <w:rsid w:val="00423AA4"/>
    <w:rsid w:val="0042424A"/>
    <w:rsid w:val="00424E32"/>
    <w:rsid w:val="00426A1F"/>
    <w:rsid w:val="0043346D"/>
    <w:rsid w:val="004339B1"/>
    <w:rsid w:val="00433FE3"/>
    <w:rsid w:val="004341B3"/>
    <w:rsid w:val="00434D28"/>
    <w:rsid w:val="004368C7"/>
    <w:rsid w:val="00437D7F"/>
    <w:rsid w:val="0044038D"/>
    <w:rsid w:val="004404CC"/>
    <w:rsid w:val="004437CA"/>
    <w:rsid w:val="00444725"/>
    <w:rsid w:val="00447074"/>
    <w:rsid w:val="00453FFF"/>
    <w:rsid w:val="00454955"/>
    <w:rsid w:val="00456FE0"/>
    <w:rsid w:val="004571D7"/>
    <w:rsid w:val="004616AE"/>
    <w:rsid w:val="00461EE3"/>
    <w:rsid w:val="004637F4"/>
    <w:rsid w:val="0046514A"/>
    <w:rsid w:val="0046645A"/>
    <w:rsid w:val="00466E08"/>
    <w:rsid w:val="00473B92"/>
    <w:rsid w:val="00474314"/>
    <w:rsid w:val="00474316"/>
    <w:rsid w:val="00474688"/>
    <w:rsid w:val="004758F7"/>
    <w:rsid w:val="004770EF"/>
    <w:rsid w:val="00477ACC"/>
    <w:rsid w:val="004802A4"/>
    <w:rsid w:val="004831EC"/>
    <w:rsid w:val="0048498F"/>
    <w:rsid w:val="00485225"/>
    <w:rsid w:val="00485526"/>
    <w:rsid w:val="00486CF1"/>
    <w:rsid w:val="00487B4B"/>
    <w:rsid w:val="00487D22"/>
    <w:rsid w:val="00493BCF"/>
    <w:rsid w:val="00494DB1"/>
    <w:rsid w:val="00496665"/>
    <w:rsid w:val="004966D2"/>
    <w:rsid w:val="004A0035"/>
    <w:rsid w:val="004A14E6"/>
    <w:rsid w:val="004A19ED"/>
    <w:rsid w:val="004A366B"/>
    <w:rsid w:val="004A4C18"/>
    <w:rsid w:val="004A649F"/>
    <w:rsid w:val="004A6B0C"/>
    <w:rsid w:val="004A7B3D"/>
    <w:rsid w:val="004B294B"/>
    <w:rsid w:val="004B38F6"/>
    <w:rsid w:val="004B3CEB"/>
    <w:rsid w:val="004B522E"/>
    <w:rsid w:val="004B567C"/>
    <w:rsid w:val="004B6CD1"/>
    <w:rsid w:val="004C02A8"/>
    <w:rsid w:val="004C0A8E"/>
    <w:rsid w:val="004C3ED6"/>
    <w:rsid w:val="004C3F05"/>
    <w:rsid w:val="004C4F80"/>
    <w:rsid w:val="004C5975"/>
    <w:rsid w:val="004D005B"/>
    <w:rsid w:val="004D0DB4"/>
    <w:rsid w:val="004D136D"/>
    <w:rsid w:val="004D1517"/>
    <w:rsid w:val="004D21B8"/>
    <w:rsid w:val="004D21C0"/>
    <w:rsid w:val="004D29AF"/>
    <w:rsid w:val="004D400C"/>
    <w:rsid w:val="004D4208"/>
    <w:rsid w:val="004D57FA"/>
    <w:rsid w:val="004D70F4"/>
    <w:rsid w:val="004D755B"/>
    <w:rsid w:val="004E0533"/>
    <w:rsid w:val="004E25D4"/>
    <w:rsid w:val="004E32CE"/>
    <w:rsid w:val="004E3C20"/>
    <w:rsid w:val="004E4129"/>
    <w:rsid w:val="004E5411"/>
    <w:rsid w:val="004E6882"/>
    <w:rsid w:val="004E720D"/>
    <w:rsid w:val="004E7960"/>
    <w:rsid w:val="004E7E8F"/>
    <w:rsid w:val="004F19F7"/>
    <w:rsid w:val="004F2FE9"/>
    <w:rsid w:val="004F3798"/>
    <w:rsid w:val="004F5278"/>
    <w:rsid w:val="004F7E11"/>
    <w:rsid w:val="00500E69"/>
    <w:rsid w:val="00501273"/>
    <w:rsid w:val="00502492"/>
    <w:rsid w:val="00502C43"/>
    <w:rsid w:val="0050344A"/>
    <w:rsid w:val="005036F9"/>
    <w:rsid w:val="00503DCB"/>
    <w:rsid w:val="00503E8A"/>
    <w:rsid w:val="005055F7"/>
    <w:rsid w:val="005057A4"/>
    <w:rsid w:val="00506BCC"/>
    <w:rsid w:val="00506DB7"/>
    <w:rsid w:val="0050709A"/>
    <w:rsid w:val="00507609"/>
    <w:rsid w:val="0050795D"/>
    <w:rsid w:val="0051589E"/>
    <w:rsid w:val="005166A2"/>
    <w:rsid w:val="00516973"/>
    <w:rsid w:val="00517231"/>
    <w:rsid w:val="005176F6"/>
    <w:rsid w:val="00520CB1"/>
    <w:rsid w:val="0052227E"/>
    <w:rsid w:val="005225D9"/>
    <w:rsid w:val="0052274E"/>
    <w:rsid w:val="005228F0"/>
    <w:rsid w:val="005234BF"/>
    <w:rsid w:val="00523650"/>
    <w:rsid w:val="00525812"/>
    <w:rsid w:val="00526222"/>
    <w:rsid w:val="00526825"/>
    <w:rsid w:val="00530A38"/>
    <w:rsid w:val="005313FA"/>
    <w:rsid w:val="0053148B"/>
    <w:rsid w:val="00532000"/>
    <w:rsid w:val="00532AD0"/>
    <w:rsid w:val="00532F05"/>
    <w:rsid w:val="0053392B"/>
    <w:rsid w:val="00533C2E"/>
    <w:rsid w:val="00533D1A"/>
    <w:rsid w:val="00535676"/>
    <w:rsid w:val="00535DAF"/>
    <w:rsid w:val="00536C9C"/>
    <w:rsid w:val="005408F4"/>
    <w:rsid w:val="00542321"/>
    <w:rsid w:val="005444C9"/>
    <w:rsid w:val="00544B45"/>
    <w:rsid w:val="005450BF"/>
    <w:rsid w:val="00546073"/>
    <w:rsid w:val="00550AAE"/>
    <w:rsid w:val="00550E94"/>
    <w:rsid w:val="005520CB"/>
    <w:rsid w:val="00553538"/>
    <w:rsid w:val="00554607"/>
    <w:rsid w:val="0055481B"/>
    <w:rsid w:val="00554871"/>
    <w:rsid w:val="00556861"/>
    <w:rsid w:val="00557576"/>
    <w:rsid w:val="00557F64"/>
    <w:rsid w:val="00562887"/>
    <w:rsid w:val="005629FB"/>
    <w:rsid w:val="005630E3"/>
    <w:rsid w:val="00563786"/>
    <w:rsid w:val="00564A9E"/>
    <w:rsid w:val="00564D88"/>
    <w:rsid w:val="0057007D"/>
    <w:rsid w:val="00572A2B"/>
    <w:rsid w:val="00572BA3"/>
    <w:rsid w:val="005732CF"/>
    <w:rsid w:val="005741B8"/>
    <w:rsid w:val="00574AAA"/>
    <w:rsid w:val="00580286"/>
    <w:rsid w:val="005804CD"/>
    <w:rsid w:val="00582562"/>
    <w:rsid w:val="00582EA0"/>
    <w:rsid w:val="00583561"/>
    <w:rsid w:val="00583D2B"/>
    <w:rsid w:val="00585596"/>
    <w:rsid w:val="005859A4"/>
    <w:rsid w:val="00586117"/>
    <w:rsid w:val="00592EB9"/>
    <w:rsid w:val="00593B63"/>
    <w:rsid w:val="00593C33"/>
    <w:rsid w:val="005964B9"/>
    <w:rsid w:val="0059685E"/>
    <w:rsid w:val="005973E2"/>
    <w:rsid w:val="005973EE"/>
    <w:rsid w:val="00597583"/>
    <w:rsid w:val="0059798F"/>
    <w:rsid w:val="005A012F"/>
    <w:rsid w:val="005A0372"/>
    <w:rsid w:val="005A256F"/>
    <w:rsid w:val="005A265C"/>
    <w:rsid w:val="005A3D79"/>
    <w:rsid w:val="005A3F54"/>
    <w:rsid w:val="005A658F"/>
    <w:rsid w:val="005A7497"/>
    <w:rsid w:val="005B03EE"/>
    <w:rsid w:val="005B1C56"/>
    <w:rsid w:val="005B2366"/>
    <w:rsid w:val="005B2F1E"/>
    <w:rsid w:val="005B3A63"/>
    <w:rsid w:val="005B45F4"/>
    <w:rsid w:val="005B54A8"/>
    <w:rsid w:val="005B5707"/>
    <w:rsid w:val="005B6265"/>
    <w:rsid w:val="005B63C5"/>
    <w:rsid w:val="005C03D4"/>
    <w:rsid w:val="005C186E"/>
    <w:rsid w:val="005C3291"/>
    <w:rsid w:val="005C571A"/>
    <w:rsid w:val="005C6111"/>
    <w:rsid w:val="005C68D7"/>
    <w:rsid w:val="005C7101"/>
    <w:rsid w:val="005D0D99"/>
    <w:rsid w:val="005D1830"/>
    <w:rsid w:val="005D4C10"/>
    <w:rsid w:val="005D6118"/>
    <w:rsid w:val="005D61B6"/>
    <w:rsid w:val="005D62B4"/>
    <w:rsid w:val="005D746F"/>
    <w:rsid w:val="005E0B62"/>
    <w:rsid w:val="005E1E7E"/>
    <w:rsid w:val="005E2F52"/>
    <w:rsid w:val="005E332D"/>
    <w:rsid w:val="005E3583"/>
    <w:rsid w:val="005E3AEC"/>
    <w:rsid w:val="005E3BA7"/>
    <w:rsid w:val="005E3E2E"/>
    <w:rsid w:val="005E44DB"/>
    <w:rsid w:val="005E6454"/>
    <w:rsid w:val="005F09FF"/>
    <w:rsid w:val="005F32A1"/>
    <w:rsid w:val="005F36C3"/>
    <w:rsid w:val="005F3E0F"/>
    <w:rsid w:val="005F5957"/>
    <w:rsid w:val="005F5A05"/>
    <w:rsid w:val="00601972"/>
    <w:rsid w:val="00602213"/>
    <w:rsid w:val="00605FB8"/>
    <w:rsid w:val="00606C38"/>
    <w:rsid w:val="00606E54"/>
    <w:rsid w:val="006079A3"/>
    <w:rsid w:val="00610751"/>
    <w:rsid w:val="00611A77"/>
    <w:rsid w:val="00612733"/>
    <w:rsid w:val="0061291C"/>
    <w:rsid w:val="00615DC3"/>
    <w:rsid w:val="006175A8"/>
    <w:rsid w:val="006232C4"/>
    <w:rsid w:val="00623896"/>
    <w:rsid w:val="006249F0"/>
    <w:rsid w:val="00625127"/>
    <w:rsid w:val="00627014"/>
    <w:rsid w:val="00627E0A"/>
    <w:rsid w:val="0063391D"/>
    <w:rsid w:val="006349B1"/>
    <w:rsid w:val="00634E6B"/>
    <w:rsid w:val="0063579B"/>
    <w:rsid w:val="00635C50"/>
    <w:rsid w:val="00640515"/>
    <w:rsid w:val="00640FF0"/>
    <w:rsid w:val="006437CE"/>
    <w:rsid w:val="00643889"/>
    <w:rsid w:val="00646265"/>
    <w:rsid w:val="0064676A"/>
    <w:rsid w:val="00646D44"/>
    <w:rsid w:val="00646D61"/>
    <w:rsid w:val="00646EBC"/>
    <w:rsid w:val="00647D66"/>
    <w:rsid w:val="00650635"/>
    <w:rsid w:val="00650F0F"/>
    <w:rsid w:val="006522C2"/>
    <w:rsid w:val="00652FF1"/>
    <w:rsid w:val="00653191"/>
    <w:rsid w:val="0065415C"/>
    <w:rsid w:val="006544CE"/>
    <w:rsid w:val="0065769F"/>
    <w:rsid w:val="00661EE0"/>
    <w:rsid w:val="00663F59"/>
    <w:rsid w:val="00664266"/>
    <w:rsid w:val="006645AE"/>
    <w:rsid w:val="006647C0"/>
    <w:rsid w:val="006652DA"/>
    <w:rsid w:val="00665425"/>
    <w:rsid w:val="00666A99"/>
    <w:rsid w:val="00667247"/>
    <w:rsid w:val="0067000F"/>
    <w:rsid w:val="00671D3A"/>
    <w:rsid w:val="00672305"/>
    <w:rsid w:val="00672E41"/>
    <w:rsid w:val="00676CEC"/>
    <w:rsid w:val="00677503"/>
    <w:rsid w:val="00677C95"/>
    <w:rsid w:val="00680CF2"/>
    <w:rsid w:val="00680E47"/>
    <w:rsid w:val="00682B42"/>
    <w:rsid w:val="00682B69"/>
    <w:rsid w:val="00686484"/>
    <w:rsid w:val="00686997"/>
    <w:rsid w:val="00687A32"/>
    <w:rsid w:val="00690051"/>
    <w:rsid w:val="00690545"/>
    <w:rsid w:val="00690E5C"/>
    <w:rsid w:val="00691239"/>
    <w:rsid w:val="006922EF"/>
    <w:rsid w:val="00692928"/>
    <w:rsid w:val="00694A21"/>
    <w:rsid w:val="00695B14"/>
    <w:rsid w:val="00696343"/>
    <w:rsid w:val="006A046D"/>
    <w:rsid w:val="006A0B0E"/>
    <w:rsid w:val="006A0F9B"/>
    <w:rsid w:val="006A202F"/>
    <w:rsid w:val="006A2E8E"/>
    <w:rsid w:val="006A352A"/>
    <w:rsid w:val="006A3D4F"/>
    <w:rsid w:val="006A4111"/>
    <w:rsid w:val="006A5028"/>
    <w:rsid w:val="006A5F76"/>
    <w:rsid w:val="006A7ED0"/>
    <w:rsid w:val="006B3B91"/>
    <w:rsid w:val="006B44A1"/>
    <w:rsid w:val="006B56F7"/>
    <w:rsid w:val="006B5A43"/>
    <w:rsid w:val="006B6265"/>
    <w:rsid w:val="006B745A"/>
    <w:rsid w:val="006C04FD"/>
    <w:rsid w:val="006C227B"/>
    <w:rsid w:val="006C2939"/>
    <w:rsid w:val="006C2E3A"/>
    <w:rsid w:val="006C3338"/>
    <w:rsid w:val="006C3870"/>
    <w:rsid w:val="006C5E9D"/>
    <w:rsid w:val="006C6C5A"/>
    <w:rsid w:val="006C701B"/>
    <w:rsid w:val="006C7AFB"/>
    <w:rsid w:val="006D06C8"/>
    <w:rsid w:val="006D10D1"/>
    <w:rsid w:val="006D3B62"/>
    <w:rsid w:val="006D4574"/>
    <w:rsid w:val="006D513C"/>
    <w:rsid w:val="006D61EF"/>
    <w:rsid w:val="006D72BE"/>
    <w:rsid w:val="006E0F6E"/>
    <w:rsid w:val="006E118D"/>
    <w:rsid w:val="006E1E2B"/>
    <w:rsid w:val="006E2225"/>
    <w:rsid w:val="006E2B37"/>
    <w:rsid w:val="006E2B87"/>
    <w:rsid w:val="006E410E"/>
    <w:rsid w:val="006E582E"/>
    <w:rsid w:val="006E5E77"/>
    <w:rsid w:val="006E6074"/>
    <w:rsid w:val="006E74ED"/>
    <w:rsid w:val="006F05A5"/>
    <w:rsid w:val="006F0720"/>
    <w:rsid w:val="006F0861"/>
    <w:rsid w:val="006F0E48"/>
    <w:rsid w:val="006F1EC6"/>
    <w:rsid w:val="006F26E3"/>
    <w:rsid w:val="006F394B"/>
    <w:rsid w:val="007003FC"/>
    <w:rsid w:val="007007FB"/>
    <w:rsid w:val="00703256"/>
    <w:rsid w:val="00703633"/>
    <w:rsid w:val="00704572"/>
    <w:rsid w:val="007058DA"/>
    <w:rsid w:val="00706B56"/>
    <w:rsid w:val="007101D3"/>
    <w:rsid w:val="00711946"/>
    <w:rsid w:val="00713236"/>
    <w:rsid w:val="00714390"/>
    <w:rsid w:val="007148DE"/>
    <w:rsid w:val="00715166"/>
    <w:rsid w:val="00715817"/>
    <w:rsid w:val="00715AA6"/>
    <w:rsid w:val="00715C79"/>
    <w:rsid w:val="00716F31"/>
    <w:rsid w:val="007179C6"/>
    <w:rsid w:val="00721C76"/>
    <w:rsid w:val="00721D31"/>
    <w:rsid w:val="00722760"/>
    <w:rsid w:val="00724079"/>
    <w:rsid w:val="00724169"/>
    <w:rsid w:val="0072421A"/>
    <w:rsid w:val="007258DF"/>
    <w:rsid w:val="00725BCF"/>
    <w:rsid w:val="00730C2E"/>
    <w:rsid w:val="0073169A"/>
    <w:rsid w:val="00731C99"/>
    <w:rsid w:val="00732CE0"/>
    <w:rsid w:val="00734D44"/>
    <w:rsid w:val="007353B7"/>
    <w:rsid w:val="0073584E"/>
    <w:rsid w:val="00735B90"/>
    <w:rsid w:val="00736D43"/>
    <w:rsid w:val="007373B5"/>
    <w:rsid w:val="00740CFD"/>
    <w:rsid w:val="00740EEE"/>
    <w:rsid w:val="007416AF"/>
    <w:rsid w:val="00743857"/>
    <w:rsid w:val="00750A81"/>
    <w:rsid w:val="00751715"/>
    <w:rsid w:val="00751C32"/>
    <w:rsid w:val="00752328"/>
    <w:rsid w:val="00752655"/>
    <w:rsid w:val="0075271D"/>
    <w:rsid w:val="0075399B"/>
    <w:rsid w:val="00754B3C"/>
    <w:rsid w:val="00754C5F"/>
    <w:rsid w:val="0075502C"/>
    <w:rsid w:val="00755C4E"/>
    <w:rsid w:val="007576A8"/>
    <w:rsid w:val="00757BDE"/>
    <w:rsid w:val="00760ACB"/>
    <w:rsid w:val="00763373"/>
    <w:rsid w:val="007639EB"/>
    <w:rsid w:val="00764247"/>
    <w:rsid w:val="00767238"/>
    <w:rsid w:val="00767C6D"/>
    <w:rsid w:val="007728C8"/>
    <w:rsid w:val="007737C9"/>
    <w:rsid w:val="00774F3B"/>
    <w:rsid w:val="00774FDB"/>
    <w:rsid w:val="00775A60"/>
    <w:rsid w:val="00775EDA"/>
    <w:rsid w:val="00776772"/>
    <w:rsid w:val="0077777A"/>
    <w:rsid w:val="00783A02"/>
    <w:rsid w:val="007841D8"/>
    <w:rsid w:val="0078775F"/>
    <w:rsid w:val="00787C2E"/>
    <w:rsid w:val="00790371"/>
    <w:rsid w:val="0079184F"/>
    <w:rsid w:val="00791A0D"/>
    <w:rsid w:val="00794175"/>
    <w:rsid w:val="007966F9"/>
    <w:rsid w:val="00796E1E"/>
    <w:rsid w:val="007976DA"/>
    <w:rsid w:val="007A1157"/>
    <w:rsid w:val="007A1581"/>
    <w:rsid w:val="007A3268"/>
    <w:rsid w:val="007A4983"/>
    <w:rsid w:val="007A6E26"/>
    <w:rsid w:val="007B0394"/>
    <w:rsid w:val="007B337E"/>
    <w:rsid w:val="007B4B90"/>
    <w:rsid w:val="007B6167"/>
    <w:rsid w:val="007B73B5"/>
    <w:rsid w:val="007B749D"/>
    <w:rsid w:val="007B7921"/>
    <w:rsid w:val="007B7E0F"/>
    <w:rsid w:val="007C0152"/>
    <w:rsid w:val="007C0B0C"/>
    <w:rsid w:val="007C17E3"/>
    <w:rsid w:val="007C2210"/>
    <w:rsid w:val="007C280F"/>
    <w:rsid w:val="007C28CF"/>
    <w:rsid w:val="007C2B70"/>
    <w:rsid w:val="007C2D49"/>
    <w:rsid w:val="007C3B2A"/>
    <w:rsid w:val="007C65AD"/>
    <w:rsid w:val="007D1813"/>
    <w:rsid w:val="007D2F21"/>
    <w:rsid w:val="007D35AB"/>
    <w:rsid w:val="007D3B63"/>
    <w:rsid w:val="007D53A5"/>
    <w:rsid w:val="007D66B0"/>
    <w:rsid w:val="007D7F8D"/>
    <w:rsid w:val="007E08DE"/>
    <w:rsid w:val="007E1216"/>
    <w:rsid w:val="007E1C88"/>
    <w:rsid w:val="007E1DD6"/>
    <w:rsid w:val="007E2C66"/>
    <w:rsid w:val="007E2ECD"/>
    <w:rsid w:val="007E36B9"/>
    <w:rsid w:val="007E4E87"/>
    <w:rsid w:val="007E52C8"/>
    <w:rsid w:val="007E575E"/>
    <w:rsid w:val="007F125E"/>
    <w:rsid w:val="007F1416"/>
    <w:rsid w:val="007F2AB0"/>
    <w:rsid w:val="007F30AA"/>
    <w:rsid w:val="007F35D9"/>
    <w:rsid w:val="007F46A2"/>
    <w:rsid w:val="007F4A64"/>
    <w:rsid w:val="007F5AB0"/>
    <w:rsid w:val="007F7228"/>
    <w:rsid w:val="00802721"/>
    <w:rsid w:val="00803420"/>
    <w:rsid w:val="008034BD"/>
    <w:rsid w:val="00803539"/>
    <w:rsid w:val="0080401F"/>
    <w:rsid w:val="0080563B"/>
    <w:rsid w:val="00806159"/>
    <w:rsid w:val="008061A2"/>
    <w:rsid w:val="00806F97"/>
    <w:rsid w:val="00807B07"/>
    <w:rsid w:val="008111A6"/>
    <w:rsid w:val="008118C1"/>
    <w:rsid w:val="00813BCE"/>
    <w:rsid w:val="008179A2"/>
    <w:rsid w:val="008207EE"/>
    <w:rsid w:val="008218A9"/>
    <w:rsid w:val="00822027"/>
    <w:rsid w:val="00823DC6"/>
    <w:rsid w:val="00824385"/>
    <w:rsid w:val="008243F8"/>
    <w:rsid w:val="0082544D"/>
    <w:rsid w:val="00825897"/>
    <w:rsid w:val="00831A0B"/>
    <w:rsid w:val="00835248"/>
    <w:rsid w:val="008352D4"/>
    <w:rsid w:val="0083627D"/>
    <w:rsid w:val="008362F3"/>
    <w:rsid w:val="00836B73"/>
    <w:rsid w:val="00840EB7"/>
    <w:rsid w:val="00841A24"/>
    <w:rsid w:val="00842B10"/>
    <w:rsid w:val="00842DC8"/>
    <w:rsid w:val="00843515"/>
    <w:rsid w:val="0084395F"/>
    <w:rsid w:val="00843FFF"/>
    <w:rsid w:val="008449FB"/>
    <w:rsid w:val="00846222"/>
    <w:rsid w:val="00847925"/>
    <w:rsid w:val="00847EEB"/>
    <w:rsid w:val="008525A0"/>
    <w:rsid w:val="00853C24"/>
    <w:rsid w:val="00853D23"/>
    <w:rsid w:val="00854CEE"/>
    <w:rsid w:val="00856075"/>
    <w:rsid w:val="008565A0"/>
    <w:rsid w:val="0086079B"/>
    <w:rsid w:val="00862A13"/>
    <w:rsid w:val="00862EEC"/>
    <w:rsid w:val="00862FF1"/>
    <w:rsid w:val="00863391"/>
    <w:rsid w:val="008636E6"/>
    <w:rsid w:val="0086411C"/>
    <w:rsid w:val="00864F4A"/>
    <w:rsid w:val="00866676"/>
    <w:rsid w:val="00871F03"/>
    <w:rsid w:val="00873914"/>
    <w:rsid w:val="00873BEC"/>
    <w:rsid w:val="00873F89"/>
    <w:rsid w:val="00875F5D"/>
    <w:rsid w:val="0087631D"/>
    <w:rsid w:val="00876FF9"/>
    <w:rsid w:val="0088014D"/>
    <w:rsid w:val="00880AE9"/>
    <w:rsid w:val="00884346"/>
    <w:rsid w:val="0088548D"/>
    <w:rsid w:val="00885589"/>
    <w:rsid w:val="008862F0"/>
    <w:rsid w:val="00886946"/>
    <w:rsid w:val="00887108"/>
    <w:rsid w:val="00887A48"/>
    <w:rsid w:val="00891C74"/>
    <w:rsid w:val="00892B70"/>
    <w:rsid w:val="00894770"/>
    <w:rsid w:val="00894917"/>
    <w:rsid w:val="008956E5"/>
    <w:rsid w:val="008A1AEA"/>
    <w:rsid w:val="008A1E31"/>
    <w:rsid w:val="008A37D1"/>
    <w:rsid w:val="008A4F14"/>
    <w:rsid w:val="008A51FB"/>
    <w:rsid w:val="008A57CD"/>
    <w:rsid w:val="008A59CB"/>
    <w:rsid w:val="008A5ECC"/>
    <w:rsid w:val="008A6520"/>
    <w:rsid w:val="008A6A0B"/>
    <w:rsid w:val="008A74F7"/>
    <w:rsid w:val="008A7863"/>
    <w:rsid w:val="008B159A"/>
    <w:rsid w:val="008B3C64"/>
    <w:rsid w:val="008B4C67"/>
    <w:rsid w:val="008B5FA7"/>
    <w:rsid w:val="008B64B1"/>
    <w:rsid w:val="008C2F07"/>
    <w:rsid w:val="008C4479"/>
    <w:rsid w:val="008C5E9A"/>
    <w:rsid w:val="008C6C8F"/>
    <w:rsid w:val="008C7AF9"/>
    <w:rsid w:val="008D06BF"/>
    <w:rsid w:val="008D0AC3"/>
    <w:rsid w:val="008D0D08"/>
    <w:rsid w:val="008D0E49"/>
    <w:rsid w:val="008D10FB"/>
    <w:rsid w:val="008D2DC2"/>
    <w:rsid w:val="008D3695"/>
    <w:rsid w:val="008D49F5"/>
    <w:rsid w:val="008D4F57"/>
    <w:rsid w:val="008D5AC4"/>
    <w:rsid w:val="008D619C"/>
    <w:rsid w:val="008D6E50"/>
    <w:rsid w:val="008E071B"/>
    <w:rsid w:val="008E074E"/>
    <w:rsid w:val="008E079B"/>
    <w:rsid w:val="008E0EF1"/>
    <w:rsid w:val="008E1A0C"/>
    <w:rsid w:val="008E2819"/>
    <w:rsid w:val="008E4A0D"/>
    <w:rsid w:val="008E67E4"/>
    <w:rsid w:val="008E71A4"/>
    <w:rsid w:val="008E72F9"/>
    <w:rsid w:val="008E7407"/>
    <w:rsid w:val="008F080A"/>
    <w:rsid w:val="008F29CC"/>
    <w:rsid w:val="008F2EDD"/>
    <w:rsid w:val="008F37C6"/>
    <w:rsid w:val="008F6920"/>
    <w:rsid w:val="008F6997"/>
    <w:rsid w:val="008F76F9"/>
    <w:rsid w:val="0090081B"/>
    <w:rsid w:val="00902E01"/>
    <w:rsid w:val="009052E6"/>
    <w:rsid w:val="009055E8"/>
    <w:rsid w:val="009067D9"/>
    <w:rsid w:val="0090698A"/>
    <w:rsid w:val="009076DD"/>
    <w:rsid w:val="009111B7"/>
    <w:rsid w:val="0091167F"/>
    <w:rsid w:val="009126EA"/>
    <w:rsid w:val="00913308"/>
    <w:rsid w:val="0091361C"/>
    <w:rsid w:val="00913BB8"/>
    <w:rsid w:val="00913DE3"/>
    <w:rsid w:val="00914963"/>
    <w:rsid w:val="00914D8E"/>
    <w:rsid w:val="0091609F"/>
    <w:rsid w:val="00920254"/>
    <w:rsid w:val="0092097D"/>
    <w:rsid w:val="00920B65"/>
    <w:rsid w:val="0092165F"/>
    <w:rsid w:val="00922615"/>
    <w:rsid w:val="00922B08"/>
    <w:rsid w:val="0092579B"/>
    <w:rsid w:val="00925DEA"/>
    <w:rsid w:val="00926D64"/>
    <w:rsid w:val="009273FB"/>
    <w:rsid w:val="009301F3"/>
    <w:rsid w:val="00934EC0"/>
    <w:rsid w:val="00935137"/>
    <w:rsid w:val="00935332"/>
    <w:rsid w:val="00935F03"/>
    <w:rsid w:val="0093656F"/>
    <w:rsid w:val="00937346"/>
    <w:rsid w:val="00940578"/>
    <w:rsid w:val="00940740"/>
    <w:rsid w:val="009409CC"/>
    <w:rsid w:val="00941386"/>
    <w:rsid w:val="00942799"/>
    <w:rsid w:val="009429AC"/>
    <w:rsid w:val="00943DD5"/>
    <w:rsid w:val="00943E9F"/>
    <w:rsid w:val="00944495"/>
    <w:rsid w:val="00944A13"/>
    <w:rsid w:val="00944AAE"/>
    <w:rsid w:val="009467D4"/>
    <w:rsid w:val="00946CC8"/>
    <w:rsid w:val="00946E76"/>
    <w:rsid w:val="00947597"/>
    <w:rsid w:val="00953B64"/>
    <w:rsid w:val="0095645F"/>
    <w:rsid w:val="009565DC"/>
    <w:rsid w:val="009577D9"/>
    <w:rsid w:val="00957D3C"/>
    <w:rsid w:val="0096090A"/>
    <w:rsid w:val="009615FC"/>
    <w:rsid w:val="00964489"/>
    <w:rsid w:val="0096497E"/>
    <w:rsid w:val="00964ED9"/>
    <w:rsid w:val="00965EDC"/>
    <w:rsid w:val="009668E6"/>
    <w:rsid w:val="00967DCD"/>
    <w:rsid w:val="00970786"/>
    <w:rsid w:val="00970EE9"/>
    <w:rsid w:val="00971C7A"/>
    <w:rsid w:val="00972C7E"/>
    <w:rsid w:val="0097352A"/>
    <w:rsid w:val="00973CAA"/>
    <w:rsid w:val="00973F00"/>
    <w:rsid w:val="00974584"/>
    <w:rsid w:val="0097593E"/>
    <w:rsid w:val="00975B45"/>
    <w:rsid w:val="00976FF0"/>
    <w:rsid w:val="00977E6B"/>
    <w:rsid w:val="0098139C"/>
    <w:rsid w:val="00981582"/>
    <w:rsid w:val="00981A21"/>
    <w:rsid w:val="009840F7"/>
    <w:rsid w:val="009852E4"/>
    <w:rsid w:val="00985BBC"/>
    <w:rsid w:val="0098764A"/>
    <w:rsid w:val="00987671"/>
    <w:rsid w:val="009878A6"/>
    <w:rsid w:val="00987CCD"/>
    <w:rsid w:val="00987D2A"/>
    <w:rsid w:val="00990987"/>
    <w:rsid w:val="00991B02"/>
    <w:rsid w:val="00991B4C"/>
    <w:rsid w:val="00994F05"/>
    <w:rsid w:val="00995E5B"/>
    <w:rsid w:val="009975E2"/>
    <w:rsid w:val="009A0A7B"/>
    <w:rsid w:val="009A0C27"/>
    <w:rsid w:val="009A1959"/>
    <w:rsid w:val="009A2671"/>
    <w:rsid w:val="009A3552"/>
    <w:rsid w:val="009A5487"/>
    <w:rsid w:val="009A6570"/>
    <w:rsid w:val="009A6D7B"/>
    <w:rsid w:val="009A6FBE"/>
    <w:rsid w:val="009B001F"/>
    <w:rsid w:val="009B035D"/>
    <w:rsid w:val="009B09D9"/>
    <w:rsid w:val="009B0D33"/>
    <w:rsid w:val="009B145F"/>
    <w:rsid w:val="009B171E"/>
    <w:rsid w:val="009B21E0"/>
    <w:rsid w:val="009B4176"/>
    <w:rsid w:val="009B491A"/>
    <w:rsid w:val="009B6B25"/>
    <w:rsid w:val="009B6B7D"/>
    <w:rsid w:val="009B6E51"/>
    <w:rsid w:val="009B774C"/>
    <w:rsid w:val="009B7A0D"/>
    <w:rsid w:val="009C03BB"/>
    <w:rsid w:val="009C054B"/>
    <w:rsid w:val="009C30F4"/>
    <w:rsid w:val="009C3650"/>
    <w:rsid w:val="009C3D9D"/>
    <w:rsid w:val="009C3F5B"/>
    <w:rsid w:val="009C4A15"/>
    <w:rsid w:val="009C519F"/>
    <w:rsid w:val="009C51CC"/>
    <w:rsid w:val="009C5639"/>
    <w:rsid w:val="009C635C"/>
    <w:rsid w:val="009C74EA"/>
    <w:rsid w:val="009D0684"/>
    <w:rsid w:val="009D1203"/>
    <w:rsid w:val="009D47A9"/>
    <w:rsid w:val="009D4EC5"/>
    <w:rsid w:val="009D60B2"/>
    <w:rsid w:val="009D66C1"/>
    <w:rsid w:val="009D7D97"/>
    <w:rsid w:val="009E0697"/>
    <w:rsid w:val="009E1293"/>
    <w:rsid w:val="009E15EA"/>
    <w:rsid w:val="009E23C0"/>
    <w:rsid w:val="009E3930"/>
    <w:rsid w:val="009E443E"/>
    <w:rsid w:val="009E4EF3"/>
    <w:rsid w:val="009E71BB"/>
    <w:rsid w:val="009E745A"/>
    <w:rsid w:val="009E7B68"/>
    <w:rsid w:val="009F05CD"/>
    <w:rsid w:val="009F15CD"/>
    <w:rsid w:val="009F1CCB"/>
    <w:rsid w:val="009F5BC9"/>
    <w:rsid w:val="009F6654"/>
    <w:rsid w:val="009F691C"/>
    <w:rsid w:val="009F6BAF"/>
    <w:rsid w:val="00A02F3C"/>
    <w:rsid w:val="00A0396C"/>
    <w:rsid w:val="00A0434B"/>
    <w:rsid w:val="00A05E88"/>
    <w:rsid w:val="00A06565"/>
    <w:rsid w:val="00A0775A"/>
    <w:rsid w:val="00A07F1C"/>
    <w:rsid w:val="00A13788"/>
    <w:rsid w:val="00A16477"/>
    <w:rsid w:val="00A17D77"/>
    <w:rsid w:val="00A17EB9"/>
    <w:rsid w:val="00A221FD"/>
    <w:rsid w:val="00A22908"/>
    <w:rsid w:val="00A22E8C"/>
    <w:rsid w:val="00A233DB"/>
    <w:rsid w:val="00A2519E"/>
    <w:rsid w:val="00A26EA9"/>
    <w:rsid w:val="00A31301"/>
    <w:rsid w:val="00A32164"/>
    <w:rsid w:val="00A3282C"/>
    <w:rsid w:val="00A335B9"/>
    <w:rsid w:val="00A33D1E"/>
    <w:rsid w:val="00A3478A"/>
    <w:rsid w:val="00A355B7"/>
    <w:rsid w:val="00A3682C"/>
    <w:rsid w:val="00A36E17"/>
    <w:rsid w:val="00A37BEB"/>
    <w:rsid w:val="00A37D9F"/>
    <w:rsid w:val="00A444B2"/>
    <w:rsid w:val="00A45245"/>
    <w:rsid w:val="00A45ACC"/>
    <w:rsid w:val="00A464F7"/>
    <w:rsid w:val="00A46816"/>
    <w:rsid w:val="00A471F5"/>
    <w:rsid w:val="00A477E0"/>
    <w:rsid w:val="00A50972"/>
    <w:rsid w:val="00A530E6"/>
    <w:rsid w:val="00A53583"/>
    <w:rsid w:val="00A53D20"/>
    <w:rsid w:val="00A542EC"/>
    <w:rsid w:val="00A5471A"/>
    <w:rsid w:val="00A54DCD"/>
    <w:rsid w:val="00A60B27"/>
    <w:rsid w:val="00A60E8D"/>
    <w:rsid w:val="00A61415"/>
    <w:rsid w:val="00A62F69"/>
    <w:rsid w:val="00A631CD"/>
    <w:rsid w:val="00A63D7D"/>
    <w:rsid w:val="00A64BEE"/>
    <w:rsid w:val="00A65204"/>
    <w:rsid w:val="00A66E51"/>
    <w:rsid w:val="00A67978"/>
    <w:rsid w:val="00A67C4A"/>
    <w:rsid w:val="00A71EE8"/>
    <w:rsid w:val="00A736CE"/>
    <w:rsid w:val="00A73975"/>
    <w:rsid w:val="00A73CE2"/>
    <w:rsid w:val="00A73DB2"/>
    <w:rsid w:val="00A76007"/>
    <w:rsid w:val="00A7658E"/>
    <w:rsid w:val="00A76DD7"/>
    <w:rsid w:val="00A76F11"/>
    <w:rsid w:val="00A80903"/>
    <w:rsid w:val="00A817D2"/>
    <w:rsid w:val="00A83544"/>
    <w:rsid w:val="00A8467A"/>
    <w:rsid w:val="00A85335"/>
    <w:rsid w:val="00A855B2"/>
    <w:rsid w:val="00A856D7"/>
    <w:rsid w:val="00A875AE"/>
    <w:rsid w:val="00A916DE"/>
    <w:rsid w:val="00A94878"/>
    <w:rsid w:val="00A955CF"/>
    <w:rsid w:val="00A96DE3"/>
    <w:rsid w:val="00AA15F3"/>
    <w:rsid w:val="00AA4B80"/>
    <w:rsid w:val="00AA6274"/>
    <w:rsid w:val="00AA7519"/>
    <w:rsid w:val="00AB09F5"/>
    <w:rsid w:val="00AB2090"/>
    <w:rsid w:val="00AB3547"/>
    <w:rsid w:val="00AB45B1"/>
    <w:rsid w:val="00AB480E"/>
    <w:rsid w:val="00AB5CAE"/>
    <w:rsid w:val="00AB697E"/>
    <w:rsid w:val="00AB6C6A"/>
    <w:rsid w:val="00AC082F"/>
    <w:rsid w:val="00AC0880"/>
    <w:rsid w:val="00AC1556"/>
    <w:rsid w:val="00AC29CC"/>
    <w:rsid w:val="00AC3C3D"/>
    <w:rsid w:val="00AC46D5"/>
    <w:rsid w:val="00AC5508"/>
    <w:rsid w:val="00AC5B66"/>
    <w:rsid w:val="00AC5D9D"/>
    <w:rsid w:val="00AD0266"/>
    <w:rsid w:val="00AD0F32"/>
    <w:rsid w:val="00AD141F"/>
    <w:rsid w:val="00AD300C"/>
    <w:rsid w:val="00AD4ADA"/>
    <w:rsid w:val="00AD6A6E"/>
    <w:rsid w:val="00AD7E00"/>
    <w:rsid w:val="00AD7FDB"/>
    <w:rsid w:val="00AE36F5"/>
    <w:rsid w:val="00AF0CEC"/>
    <w:rsid w:val="00AF12D9"/>
    <w:rsid w:val="00AF1C3F"/>
    <w:rsid w:val="00AF4EAD"/>
    <w:rsid w:val="00AF7834"/>
    <w:rsid w:val="00B02451"/>
    <w:rsid w:val="00B072DF"/>
    <w:rsid w:val="00B07B2B"/>
    <w:rsid w:val="00B07D5D"/>
    <w:rsid w:val="00B07E2A"/>
    <w:rsid w:val="00B10A6C"/>
    <w:rsid w:val="00B112D6"/>
    <w:rsid w:val="00B11F02"/>
    <w:rsid w:val="00B134BA"/>
    <w:rsid w:val="00B14E98"/>
    <w:rsid w:val="00B164D5"/>
    <w:rsid w:val="00B16BA1"/>
    <w:rsid w:val="00B16D1A"/>
    <w:rsid w:val="00B2001F"/>
    <w:rsid w:val="00B21C00"/>
    <w:rsid w:val="00B2220F"/>
    <w:rsid w:val="00B2227F"/>
    <w:rsid w:val="00B22868"/>
    <w:rsid w:val="00B23704"/>
    <w:rsid w:val="00B24BD5"/>
    <w:rsid w:val="00B26196"/>
    <w:rsid w:val="00B26D60"/>
    <w:rsid w:val="00B27192"/>
    <w:rsid w:val="00B30384"/>
    <w:rsid w:val="00B31714"/>
    <w:rsid w:val="00B32157"/>
    <w:rsid w:val="00B3291E"/>
    <w:rsid w:val="00B34B1C"/>
    <w:rsid w:val="00B35D38"/>
    <w:rsid w:val="00B37049"/>
    <w:rsid w:val="00B37465"/>
    <w:rsid w:val="00B37CF6"/>
    <w:rsid w:val="00B37D5F"/>
    <w:rsid w:val="00B4038A"/>
    <w:rsid w:val="00B40908"/>
    <w:rsid w:val="00B415A7"/>
    <w:rsid w:val="00B41AAA"/>
    <w:rsid w:val="00B41B53"/>
    <w:rsid w:val="00B420EC"/>
    <w:rsid w:val="00B4220B"/>
    <w:rsid w:val="00B430F6"/>
    <w:rsid w:val="00B4399D"/>
    <w:rsid w:val="00B445F9"/>
    <w:rsid w:val="00B475D6"/>
    <w:rsid w:val="00B47DD4"/>
    <w:rsid w:val="00B47EBD"/>
    <w:rsid w:val="00B50D0B"/>
    <w:rsid w:val="00B52CC5"/>
    <w:rsid w:val="00B55A08"/>
    <w:rsid w:val="00B56584"/>
    <w:rsid w:val="00B56609"/>
    <w:rsid w:val="00B57CC4"/>
    <w:rsid w:val="00B6017D"/>
    <w:rsid w:val="00B6026E"/>
    <w:rsid w:val="00B60A53"/>
    <w:rsid w:val="00B61547"/>
    <w:rsid w:val="00B6178B"/>
    <w:rsid w:val="00B6582C"/>
    <w:rsid w:val="00B6611D"/>
    <w:rsid w:val="00B669B1"/>
    <w:rsid w:val="00B66A03"/>
    <w:rsid w:val="00B702BD"/>
    <w:rsid w:val="00B70BBC"/>
    <w:rsid w:val="00B70E6E"/>
    <w:rsid w:val="00B77D14"/>
    <w:rsid w:val="00B81159"/>
    <w:rsid w:val="00B811B3"/>
    <w:rsid w:val="00B811F7"/>
    <w:rsid w:val="00B81E22"/>
    <w:rsid w:val="00B826B2"/>
    <w:rsid w:val="00B8278E"/>
    <w:rsid w:val="00B82D88"/>
    <w:rsid w:val="00B831F8"/>
    <w:rsid w:val="00B83239"/>
    <w:rsid w:val="00B83973"/>
    <w:rsid w:val="00B8644D"/>
    <w:rsid w:val="00B9012A"/>
    <w:rsid w:val="00B90C30"/>
    <w:rsid w:val="00B92EB3"/>
    <w:rsid w:val="00B9582E"/>
    <w:rsid w:val="00B96197"/>
    <w:rsid w:val="00B96C48"/>
    <w:rsid w:val="00BA0155"/>
    <w:rsid w:val="00BA07DC"/>
    <w:rsid w:val="00BA1996"/>
    <w:rsid w:val="00BA402D"/>
    <w:rsid w:val="00BA4DB2"/>
    <w:rsid w:val="00BA4EA4"/>
    <w:rsid w:val="00BA5B5D"/>
    <w:rsid w:val="00BB107D"/>
    <w:rsid w:val="00BB2614"/>
    <w:rsid w:val="00BB2BE6"/>
    <w:rsid w:val="00BB2CC3"/>
    <w:rsid w:val="00BB2F4E"/>
    <w:rsid w:val="00BB3590"/>
    <w:rsid w:val="00BB35B0"/>
    <w:rsid w:val="00BB41ED"/>
    <w:rsid w:val="00BB429A"/>
    <w:rsid w:val="00BB6AF8"/>
    <w:rsid w:val="00BC0FF0"/>
    <w:rsid w:val="00BC1851"/>
    <w:rsid w:val="00BC192A"/>
    <w:rsid w:val="00BC3FB7"/>
    <w:rsid w:val="00BC603D"/>
    <w:rsid w:val="00BC6CAB"/>
    <w:rsid w:val="00BC7192"/>
    <w:rsid w:val="00BD0B6C"/>
    <w:rsid w:val="00BD0C7E"/>
    <w:rsid w:val="00BD0D89"/>
    <w:rsid w:val="00BD1E01"/>
    <w:rsid w:val="00BD3D90"/>
    <w:rsid w:val="00BD4008"/>
    <w:rsid w:val="00BD671B"/>
    <w:rsid w:val="00BD69C3"/>
    <w:rsid w:val="00BE1290"/>
    <w:rsid w:val="00BE308C"/>
    <w:rsid w:val="00BE51A2"/>
    <w:rsid w:val="00BE59D8"/>
    <w:rsid w:val="00BE6147"/>
    <w:rsid w:val="00BE6BEB"/>
    <w:rsid w:val="00BF30FA"/>
    <w:rsid w:val="00BF5458"/>
    <w:rsid w:val="00BF661E"/>
    <w:rsid w:val="00BF7F7A"/>
    <w:rsid w:val="00C00D7B"/>
    <w:rsid w:val="00C022D8"/>
    <w:rsid w:val="00C03072"/>
    <w:rsid w:val="00C07C53"/>
    <w:rsid w:val="00C118E9"/>
    <w:rsid w:val="00C1211F"/>
    <w:rsid w:val="00C14250"/>
    <w:rsid w:val="00C147F8"/>
    <w:rsid w:val="00C14F66"/>
    <w:rsid w:val="00C16AAD"/>
    <w:rsid w:val="00C21455"/>
    <w:rsid w:val="00C229A2"/>
    <w:rsid w:val="00C23664"/>
    <w:rsid w:val="00C244AD"/>
    <w:rsid w:val="00C25064"/>
    <w:rsid w:val="00C250EE"/>
    <w:rsid w:val="00C267C0"/>
    <w:rsid w:val="00C302A8"/>
    <w:rsid w:val="00C3422C"/>
    <w:rsid w:val="00C36B34"/>
    <w:rsid w:val="00C37637"/>
    <w:rsid w:val="00C3771F"/>
    <w:rsid w:val="00C40904"/>
    <w:rsid w:val="00C412B8"/>
    <w:rsid w:val="00C4260F"/>
    <w:rsid w:val="00C42EA8"/>
    <w:rsid w:val="00C438C0"/>
    <w:rsid w:val="00C43AD2"/>
    <w:rsid w:val="00C5081C"/>
    <w:rsid w:val="00C51395"/>
    <w:rsid w:val="00C51A3C"/>
    <w:rsid w:val="00C523E1"/>
    <w:rsid w:val="00C5243E"/>
    <w:rsid w:val="00C53920"/>
    <w:rsid w:val="00C54472"/>
    <w:rsid w:val="00C57684"/>
    <w:rsid w:val="00C60180"/>
    <w:rsid w:val="00C60A1D"/>
    <w:rsid w:val="00C61983"/>
    <w:rsid w:val="00C64076"/>
    <w:rsid w:val="00C65473"/>
    <w:rsid w:val="00C65622"/>
    <w:rsid w:val="00C66FDA"/>
    <w:rsid w:val="00C70EF5"/>
    <w:rsid w:val="00C739F0"/>
    <w:rsid w:val="00C744B7"/>
    <w:rsid w:val="00C750B1"/>
    <w:rsid w:val="00C771ED"/>
    <w:rsid w:val="00C77A6B"/>
    <w:rsid w:val="00C80C46"/>
    <w:rsid w:val="00C81B9E"/>
    <w:rsid w:val="00C82A33"/>
    <w:rsid w:val="00C84357"/>
    <w:rsid w:val="00C85EF4"/>
    <w:rsid w:val="00C86927"/>
    <w:rsid w:val="00C86B80"/>
    <w:rsid w:val="00C87448"/>
    <w:rsid w:val="00C905EC"/>
    <w:rsid w:val="00C909C2"/>
    <w:rsid w:val="00C90FDA"/>
    <w:rsid w:val="00C91A26"/>
    <w:rsid w:val="00C92043"/>
    <w:rsid w:val="00C9251E"/>
    <w:rsid w:val="00C9264F"/>
    <w:rsid w:val="00C928E4"/>
    <w:rsid w:val="00C92C57"/>
    <w:rsid w:val="00C93038"/>
    <w:rsid w:val="00C931FE"/>
    <w:rsid w:val="00C9573F"/>
    <w:rsid w:val="00C95849"/>
    <w:rsid w:val="00C95BE6"/>
    <w:rsid w:val="00C95D24"/>
    <w:rsid w:val="00CA4CA7"/>
    <w:rsid w:val="00CA5448"/>
    <w:rsid w:val="00CA5BBC"/>
    <w:rsid w:val="00CA6912"/>
    <w:rsid w:val="00CA6B82"/>
    <w:rsid w:val="00CA79D9"/>
    <w:rsid w:val="00CA7D8E"/>
    <w:rsid w:val="00CA7F6B"/>
    <w:rsid w:val="00CB0E02"/>
    <w:rsid w:val="00CB14B8"/>
    <w:rsid w:val="00CB4389"/>
    <w:rsid w:val="00CB529C"/>
    <w:rsid w:val="00CB5F90"/>
    <w:rsid w:val="00CB76FA"/>
    <w:rsid w:val="00CC4A63"/>
    <w:rsid w:val="00CC4CAE"/>
    <w:rsid w:val="00CC5DED"/>
    <w:rsid w:val="00CC73C1"/>
    <w:rsid w:val="00CC751F"/>
    <w:rsid w:val="00CD0C7D"/>
    <w:rsid w:val="00CD1A6B"/>
    <w:rsid w:val="00CD2AB3"/>
    <w:rsid w:val="00CD2F82"/>
    <w:rsid w:val="00CD50F8"/>
    <w:rsid w:val="00CD57CC"/>
    <w:rsid w:val="00CD77FC"/>
    <w:rsid w:val="00CD7971"/>
    <w:rsid w:val="00CE020E"/>
    <w:rsid w:val="00CE0BF1"/>
    <w:rsid w:val="00CE1F7F"/>
    <w:rsid w:val="00CE2683"/>
    <w:rsid w:val="00CE4234"/>
    <w:rsid w:val="00CE4E06"/>
    <w:rsid w:val="00CE4F29"/>
    <w:rsid w:val="00CE7A25"/>
    <w:rsid w:val="00CE7DFC"/>
    <w:rsid w:val="00CF19B4"/>
    <w:rsid w:val="00CF2505"/>
    <w:rsid w:val="00CF2B00"/>
    <w:rsid w:val="00CF451E"/>
    <w:rsid w:val="00CF5C04"/>
    <w:rsid w:val="00CF7468"/>
    <w:rsid w:val="00D03193"/>
    <w:rsid w:val="00D04479"/>
    <w:rsid w:val="00D06965"/>
    <w:rsid w:val="00D07650"/>
    <w:rsid w:val="00D07825"/>
    <w:rsid w:val="00D11504"/>
    <w:rsid w:val="00D11AC7"/>
    <w:rsid w:val="00D16458"/>
    <w:rsid w:val="00D172AA"/>
    <w:rsid w:val="00D17556"/>
    <w:rsid w:val="00D17F60"/>
    <w:rsid w:val="00D21158"/>
    <w:rsid w:val="00D23536"/>
    <w:rsid w:val="00D238F0"/>
    <w:rsid w:val="00D25317"/>
    <w:rsid w:val="00D27C73"/>
    <w:rsid w:val="00D3033A"/>
    <w:rsid w:val="00D30EF5"/>
    <w:rsid w:val="00D3165F"/>
    <w:rsid w:val="00D33CE0"/>
    <w:rsid w:val="00D356B7"/>
    <w:rsid w:val="00D367D6"/>
    <w:rsid w:val="00D375AE"/>
    <w:rsid w:val="00D40180"/>
    <w:rsid w:val="00D409A0"/>
    <w:rsid w:val="00D40E86"/>
    <w:rsid w:val="00D428AC"/>
    <w:rsid w:val="00D43E43"/>
    <w:rsid w:val="00D44A96"/>
    <w:rsid w:val="00D457B6"/>
    <w:rsid w:val="00D4733D"/>
    <w:rsid w:val="00D51638"/>
    <w:rsid w:val="00D522B9"/>
    <w:rsid w:val="00D54E2F"/>
    <w:rsid w:val="00D550C5"/>
    <w:rsid w:val="00D55CCA"/>
    <w:rsid w:val="00D57B9D"/>
    <w:rsid w:val="00D611D1"/>
    <w:rsid w:val="00D64231"/>
    <w:rsid w:val="00D64584"/>
    <w:rsid w:val="00D64E31"/>
    <w:rsid w:val="00D6568B"/>
    <w:rsid w:val="00D66BA4"/>
    <w:rsid w:val="00D676FF"/>
    <w:rsid w:val="00D722F6"/>
    <w:rsid w:val="00D72547"/>
    <w:rsid w:val="00D805BD"/>
    <w:rsid w:val="00D80D6D"/>
    <w:rsid w:val="00D82301"/>
    <w:rsid w:val="00D82E65"/>
    <w:rsid w:val="00D8352E"/>
    <w:rsid w:val="00D8437A"/>
    <w:rsid w:val="00D85392"/>
    <w:rsid w:val="00D87DA6"/>
    <w:rsid w:val="00D93CA7"/>
    <w:rsid w:val="00D95BA3"/>
    <w:rsid w:val="00DA0B0D"/>
    <w:rsid w:val="00DA2774"/>
    <w:rsid w:val="00DA2825"/>
    <w:rsid w:val="00DA2B01"/>
    <w:rsid w:val="00DA47E3"/>
    <w:rsid w:val="00DA4D95"/>
    <w:rsid w:val="00DA64FE"/>
    <w:rsid w:val="00DA73F9"/>
    <w:rsid w:val="00DB0E8E"/>
    <w:rsid w:val="00DB1B17"/>
    <w:rsid w:val="00DB1B19"/>
    <w:rsid w:val="00DB3A80"/>
    <w:rsid w:val="00DB5962"/>
    <w:rsid w:val="00DB6903"/>
    <w:rsid w:val="00DC0626"/>
    <w:rsid w:val="00DC23D6"/>
    <w:rsid w:val="00DC2412"/>
    <w:rsid w:val="00DC3CC5"/>
    <w:rsid w:val="00DC59BB"/>
    <w:rsid w:val="00DC63F2"/>
    <w:rsid w:val="00DC694C"/>
    <w:rsid w:val="00DD3682"/>
    <w:rsid w:val="00DD3BD5"/>
    <w:rsid w:val="00DD4776"/>
    <w:rsid w:val="00DD4AE6"/>
    <w:rsid w:val="00DD5AA6"/>
    <w:rsid w:val="00DD5C39"/>
    <w:rsid w:val="00DD7244"/>
    <w:rsid w:val="00DE065C"/>
    <w:rsid w:val="00DE5399"/>
    <w:rsid w:val="00DE5992"/>
    <w:rsid w:val="00DE5EDA"/>
    <w:rsid w:val="00DF10CD"/>
    <w:rsid w:val="00DF30FD"/>
    <w:rsid w:val="00DF31F5"/>
    <w:rsid w:val="00DF46D0"/>
    <w:rsid w:val="00DF5B96"/>
    <w:rsid w:val="00DF6BC3"/>
    <w:rsid w:val="00DF7FFE"/>
    <w:rsid w:val="00E00B4C"/>
    <w:rsid w:val="00E00D7A"/>
    <w:rsid w:val="00E01B17"/>
    <w:rsid w:val="00E0233B"/>
    <w:rsid w:val="00E037C3"/>
    <w:rsid w:val="00E03DFB"/>
    <w:rsid w:val="00E04706"/>
    <w:rsid w:val="00E06127"/>
    <w:rsid w:val="00E06D3E"/>
    <w:rsid w:val="00E10DD2"/>
    <w:rsid w:val="00E10E64"/>
    <w:rsid w:val="00E113C7"/>
    <w:rsid w:val="00E169D8"/>
    <w:rsid w:val="00E21AE3"/>
    <w:rsid w:val="00E22312"/>
    <w:rsid w:val="00E22A99"/>
    <w:rsid w:val="00E22E91"/>
    <w:rsid w:val="00E23431"/>
    <w:rsid w:val="00E251F9"/>
    <w:rsid w:val="00E2564F"/>
    <w:rsid w:val="00E267EE"/>
    <w:rsid w:val="00E26E2F"/>
    <w:rsid w:val="00E27A41"/>
    <w:rsid w:val="00E300AB"/>
    <w:rsid w:val="00E31406"/>
    <w:rsid w:val="00E33826"/>
    <w:rsid w:val="00E34F4C"/>
    <w:rsid w:val="00E357F8"/>
    <w:rsid w:val="00E3588D"/>
    <w:rsid w:val="00E4105F"/>
    <w:rsid w:val="00E44BC2"/>
    <w:rsid w:val="00E45014"/>
    <w:rsid w:val="00E4527A"/>
    <w:rsid w:val="00E453D9"/>
    <w:rsid w:val="00E454EF"/>
    <w:rsid w:val="00E50232"/>
    <w:rsid w:val="00E52524"/>
    <w:rsid w:val="00E529EF"/>
    <w:rsid w:val="00E53B23"/>
    <w:rsid w:val="00E53B40"/>
    <w:rsid w:val="00E53D2C"/>
    <w:rsid w:val="00E5416F"/>
    <w:rsid w:val="00E55812"/>
    <w:rsid w:val="00E5675F"/>
    <w:rsid w:val="00E62DF5"/>
    <w:rsid w:val="00E62E02"/>
    <w:rsid w:val="00E6335C"/>
    <w:rsid w:val="00E6410C"/>
    <w:rsid w:val="00E648E6"/>
    <w:rsid w:val="00E650C6"/>
    <w:rsid w:val="00E658AE"/>
    <w:rsid w:val="00E673DB"/>
    <w:rsid w:val="00E701C5"/>
    <w:rsid w:val="00E70EC4"/>
    <w:rsid w:val="00E7143F"/>
    <w:rsid w:val="00E7155B"/>
    <w:rsid w:val="00E737BE"/>
    <w:rsid w:val="00E74C59"/>
    <w:rsid w:val="00E754BB"/>
    <w:rsid w:val="00E80E9E"/>
    <w:rsid w:val="00E8274A"/>
    <w:rsid w:val="00E85715"/>
    <w:rsid w:val="00E85D66"/>
    <w:rsid w:val="00E86500"/>
    <w:rsid w:val="00E91362"/>
    <w:rsid w:val="00E93DAB"/>
    <w:rsid w:val="00E93F76"/>
    <w:rsid w:val="00E940A7"/>
    <w:rsid w:val="00E9585D"/>
    <w:rsid w:val="00E96DC7"/>
    <w:rsid w:val="00EA3827"/>
    <w:rsid w:val="00EA6162"/>
    <w:rsid w:val="00EA61D6"/>
    <w:rsid w:val="00EA707E"/>
    <w:rsid w:val="00EA73E6"/>
    <w:rsid w:val="00EA7770"/>
    <w:rsid w:val="00EA7EFE"/>
    <w:rsid w:val="00EB0C7F"/>
    <w:rsid w:val="00EB175F"/>
    <w:rsid w:val="00EB297A"/>
    <w:rsid w:val="00EB2EB4"/>
    <w:rsid w:val="00EB4020"/>
    <w:rsid w:val="00EB57D6"/>
    <w:rsid w:val="00EB5EFE"/>
    <w:rsid w:val="00EB6181"/>
    <w:rsid w:val="00EB64D2"/>
    <w:rsid w:val="00EB66E5"/>
    <w:rsid w:val="00EB736D"/>
    <w:rsid w:val="00EC09A1"/>
    <w:rsid w:val="00EC121E"/>
    <w:rsid w:val="00EC2015"/>
    <w:rsid w:val="00EC4603"/>
    <w:rsid w:val="00EC56F2"/>
    <w:rsid w:val="00EC5D37"/>
    <w:rsid w:val="00EC6638"/>
    <w:rsid w:val="00EC683F"/>
    <w:rsid w:val="00EC7949"/>
    <w:rsid w:val="00EC7D80"/>
    <w:rsid w:val="00ED0923"/>
    <w:rsid w:val="00ED0CEC"/>
    <w:rsid w:val="00ED131B"/>
    <w:rsid w:val="00ED1546"/>
    <w:rsid w:val="00ED16B5"/>
    <w:rsid w:val="00ED29ED"/>
    <w:rsid w:val="00ED39B9"/>
    <w:rsid w:val="00ED3EE8"/>
    <w:rsid w:val="00ED6DD0"/>
    <w:rsid w:val="00ED739A"/>
    <w:rsid w:val="00EE0B11"/>
    <w:rsid w:val="00EE14B7"/>
    <w:rsid w:val="00EE3B1B"/>
    <w:rsid w:val="00EE4209"/>
    <w:rsid w:val="00EF12F5"/>
    <w:rsid w:val="00EF1B8E"/>
    <w:rsid w:val="00EF336F"/>
    <w:rsid w:val="00EF3885"/>
    <w:rsid w:val="00EF4B73"/>
    <w:rsid w:val="00EF55D6"/>
    <w:rsid w:val="00EF5B78"/>
    <w:rsid w:val="00EF7A3D"/>
    <w:rsid w:val="00F01465"/>
    <w:rsid w:val="00F02B83"/>
    <w:rsid w:val="00F0312F"/>
    <w:rsid w:val="00F03890"/>
    <w:rsid w:val="00F05495"/>
    <w:rsid w:val="00F056BD"/>
    <w:rsid w:val="00F0677F"/>
    <w:rsid w:val="00F07B87"/>
    <w:rsid w:val="00F10AB9"/>
    <w:rsid w:val="00F132FC"/>
    <w:rsid w:val="00F13C19"/>
    <w:rsid w:val="00F1420C"/>
    <w:rsid w:val="00F1481B"/>
    <w:rsid w:val="00F158E7"/>
    <w:rsid w:val="00F16CB4"/>
    <w:rsid w:val="00F223A8"/>
    <w:rsid w:val="00F236AC"/>
    <w:rsid w:val="00F2412E"/>
    <w:rsid w:val="00F2487B"/>
    <w:rsid w:val="00F26D5B"/>
    <w:rsid w:val="00F27373"/>
    <w:rsid w:val="00F31037"/>
    <w:rsid w:val="00F32021"/>
    <w:rsid w:val="00F357CD"/>
    <w:rsid w:val="00F36942"/>
    <w:rsid w:val="00F37105"/>
    <w:rsid w:val="00F37D74"/>
    <w:rsid w:val="00F420DD"/>
    <w:rsid w:val="00F43DA7"/>
    <w:rsid w:val="00F44507"/>
    <w:rsid w:val="00F44F07"/>
    <w:rsid w:val="00F46A54"/>
    <w:rsid w:val="00F46A62"/>
    <w:rsid w:val="00F51589"/>
    <w:rsid w:val="00F53B64"/>
    <w:rsid w:val="00F53C73"/>
    <w:rsid w:val="00F5701A"/>
    <w:rsid w:val="00F57D89"/>
    <w:rsid w:val="00F6047E"/>
    <w:rsid w:val="00F60A67"/>
    <w:rsid w:val="00F65B6D"/>
    <w:rsid w:val="00F66871"/>
    <w:rsid w:val="00F67E92"/>
    <w:rsid w:val="00F70269"/>
    <w:rsid w:val="00F704E5"/>
    <w:rsid w:val="00F70CF0"/>
    <w:rsid w:val="00F71A63"/>
    <w:rsid w:val="00F71E19"/>
    <w:rsid w:val="00F75153"/>
    <w:rsid w:val="00F7626D"/>
    <w:rsid w:val="00F7783B"/>
    <w:rsid w:val="00F804A0"/>
    <w:rsid w:val="00F814BF"/>
    <w:rsid w:val="00F85EE9"/>
    <w:rsid w:val="00F91B62"/>
    <w:rsid w:val="00F91F87"/>
    <w:rsid w:val="00F92507"/>
    <w:rsid w:val="00F92E66"/>
    <w:rsid w:val="00F93B18"/>
    <w:rsid w:val="00F93CAB"/>
    <w:rsid w:val="00F95324"/>
    <w:rsid w:val="00F95403"/>
    <w:rsid w:val="00F96846"/>
    <w:rsid w:val="00F97273"/>
    <w:rsid w:val="00F979A5"/>
    <w:rsid w:val="00F97B01"/>
    <w:rsid w:val="00FA0CF2"/>
    <w:rsid w:val="00FA14F1"/>
    <w:rsid w:val="00FA457B"/>
    <w:rsid w:val="00FA4955"/>
    <w:rsid w:val="00FA5A7B"/>
    <w:rsid w:val="00FA6AD4"/>
    <w:rsid w:val="00FA6B23"/>
    <w:rsid w:val="00FA6FFF"/>
    <w:rsid w:val="00FA7D45"/>
    <w:rsid w:val="00FB1703"/>
    <w:rsid w:val="00FB1A01"/>
    <w:rsid w:val="00FB2021"/>
    <w:rsid w:val="00FB2118"/>
    <w:rsid w:val="00FB4504"/>
    <w:rsid w:val="00FB531C"/>
    <w:rsid w:val="00FB6015"/>
    <w:rsid w:val="00FB6EED"/>
    <w:rsid w:val="00FB702D"/>
    <w:rsid w:val="00FB76A4"/>
    <w:rsid w:val="00FB7B55"/>
    <w:rsid w:val="00FB7BDD"/>
    <w:rsid w:val="00FC12CA"/>
    <w:rsid w:val="00FC2764"/>
    <w:rsid w:val="00FC2C21"/>
    <w:rsid w:val="00FC4BA6"/>
    <w:rsid w:val="00FC5071"/>
    <w:rsid w:val="00FC53E6"/>
    <w:rsid w:val="00FC5B03"/>
    <w:rsid w:val="00FC5B1C"/>
    <w:rsid w:val="00FC6F85"/>
    <w:rsid w:val="00FC7D57"/>
    <w:rsid w:val="00FC7F16"/>
    <w:rsid w:val="00FD0AE3"/>
    <w:rsid w:val="00FD1735"/>
    <w:rsid w:val="00FD19D8"/>
    <w:rsid w:val="00FD3CBD"/>
    <w:rsid w:val="00FD4B6D"/>
    <w:rsid w:val="00FD5965"/>
    <w:rsid w:val="00FD67AE"/>
    <w:rsid w:val="00FE032B"/>
    <w:rsid w:val="00FE08DE"/>
    <w:rsid w:val="00FE125A"/>
    <w:rsid w:val="00FE28BE"/>
    <w:rsid w:val="00FE33AF"/>
    <w:rsid w:val="00FE36F6"/>
    <w:rsid w:val="00FE380F"/>
    <w:rsid w:val="00FE4BEE"/>
    <w:rsid w:val="00FE54DD"/>
    <w:rsid w:val="00FE7DD9"/>
    <w:rsid w:val="00FF021C"/>
    <w:rsid w:val="00FF08DB"/>
    <w:rsid w:val="00FF289F"/>
    <w:rsid w:val="00FF2920"/>
    <w:rsid w:val="00FF2C2F"/>
    <w:rsid w:val="00FF312A"/>
    <w:rsid w:val="00FF3F0F"/>
    <w:rsid w:val="00FF4440"/>
    <w:rsid w:val="00FF47C8"/>
    <w:rsid w:val="00FF5D0C"/>
    <w:rsid w:val="00FF7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6"/>
    </o:shapelayout>
  </w:shapeDefaults>
  <w:decimalSymbol w:val="."/>
  <w:listSeparator w:val=","/>
  <w14:docId w14:val="790D1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uiPriority="99" w:qFormat="1"/>
    <w:lsdException w:name="Body Text" w:uiPriority="99"/>
    <w:lsdException w:name="Subtitle" w:qFormat="1"/>
    <w:lsdException w:name="Note Heading" w:uiPriority="99"/>
    <w:lsdException w:name="Body Text 2" w:uiPriority="99"/>
    <w:lsdException w:name="Body Text 3" w:uiPriority="99"/>
    <w:lsdException w:name="Hyperlink" w:uiPriority="99"/>
    <w:lsdException w:name="Strong" w:uiPriority="99" w:qFormat="1"/>
    <w:lsdException w:name="Emphasis" w:uiPriority="99" w:qFormat="1"/>
    <w:lsdException w:name="Plain Text" w:uiPriority="99"/>
    <w:lsdException w:name="No List" w:uiPriority="99"/>
    <w:lsdException w:name="Table Grid" w:uiPriority="5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5">
    <w:name w:val="Normal"/>
    <w:qFormat/>
    <w:rsid w:val="006D3B62"/>
    <w:pPr>
      <w:widowControl w:val="0"/>
      <w:wordWrap w:val="0"/>
      <w:autoSpaceDE w:val="0"/>
      <w:autoSpaceDN w:val="0"/>
      <w:jc w:val="both"/>
    </w:pPr>
    <w:rPr>
      <w:rFonts w:ascii="Arial" w:eastAsia="굴림체" w:hAnsi="Arial"/>
      <w:kern w:val="2"/>
    </w:rPr>
  </w:style>
  <w:style w:type="paragraph" w:styleId="1">
    <w:name w:val="heading 1"/>
    <w:aliases w:val="Attribute Heading 1,가.,방법론 제목 1 Char Char,제목 11,Attribute Heading 11,가.1,방법론 제목 1 Char1,방법론 제목 1 Char,방법론 제목 1,PM_1,지방세_제목1"/>
    <w:basedOn w:val="a5"/>
    <w:link w:val="1Char"/>
    <w:autoRedefine/>
    <w:uiPriority w:val="99"/>
    <w:qFormat/>
    <w:rsid w:val="007007FB"/>
    <w:pPr>
      <w:keepNext/>
      <w:pageBreakBefore/>
      <w:numPr>
        <w:numId w:val="2"/>
      </w:numPr>
      <w:outlineLvl w:val="0"/>
    </w:pPr>
    <w:rPr>
      <w:rFonts w:ascii="맑은 고딕" w:eastAsia="맑은 고딕" w:hAnsi="맑은 고딕"/>
      <w:sz w:val="32"/>
      <w:szCs w:val="32"/>
    </w:rPr>
  </w:style>
  <w:style w:type="paragraph" w:styleId="2">
    <w:name w:val="heading 2"/>
    <w:aliases w:val="Attribute Heading 2,1).,방법론 제목 2 Char,제목 21,Attribute Heading 21,1).1,방법론 제목 2 Char1,방법론 제목 2 Char Char Char,방법론 제목 2 Char Char,PM_2,방법론 제목 2 Char1 Char,h2,H2,지방세_제목2"/>
    <w:link w:val="2Char"/>
    <w:autoRedefine/>
    <w:uiPriority w:val="99"/>
    <w:qFormat/>
    <w:rsid w:val="009D1203"/>
    <w:pPr>
      <w:keepNext/>
      <w:numPr>
        <w:ilvl w:val="1"/>
        <w:numId w:val="2"/>
      </w:numPr>
      <w:outlineLvl w:val="1"/>
    </w:pPr>
    <w:rPr>
      <w:rFonts w:ascii="맑은 고딕" w:eastAsia="맑은 고딕" w:hAnsi="맑은 고딕"/>
      <w:kern w:val="2"/>
      <w:sz w:val="28"/>
      <w:szCs w:val="28"/>
    </w:rPr>
  </w:style>
  <w:style w:type="paragraph" w:styleId="3">
    <w:name w:val="heading 3"/>
    <w:aliases w:val="Table Attribute Heading,가),제목3,방법론 제목 3 Char,방법론 제목 3,PM_3,h3,Heading 3 Char Char,h3 Char Char,Table Attribute Heading Char Char,H3 Char Char,H3,지방세_제목3"/>
    <w:basedOn w:val="a5"/>
    <w:link w:val="3Char"/>
    <w:autoRedefine/>
    <w:uiPriority w:val="99"/>
    <w:qFormat/>
    <w:rsid w:val="003F082B"/>
    <w:pPr>
      <w:keepNext/>
      <w:numPr>
        <w:numId w:val="11"/>
      </w:numPr>
      <w:spacing w:before="120"/>
      <w:outlineLvl w:val="2"/>
    </w:pPr>
    <w:rPr>
      <w:rFonts w:ascii="맑은 고딕" w:eastAsia="Times New Roman" w:hAnsi="맑은 고딕"/>
      <w:b/>
      <w:bCs/>
    </w:rPr>
  </w:style>
  <w:style w:type="paragraph" w:styleId="4">
    <w:name w:val="heading 4"/>
    <w:aliases w:val="방법론 제목 4,1.2.3.4.,지방세_제목4"/>
    <w:basedOn w:val="a5"/>
    <w:link w:val="4Char"/>
    <w:uiPriority w:val="99"/>
    <w:qFormat/>
    <w:rsid w:val="00BB41ED"/>
    <w:pPr>
      <w:keepNext/>
      <w:numPr>
        <w:ilvl w:val="3"/>
        <w:numId w:val="2"/>
      </w:numPr>
      <w:outlineLvl w:val="3"/>
    </w:pPr>
    <w:rPr>
      <w:bCs/>
    </w:rPr>
  </w:style>
  <w:style w:type="paragraph" w:styleId="5">
    <w:name w:val="heading 5"/>
    <w:aliases w:val="지방세_제목5"/>
    <w:basedOn w:val="a5"/>
    <w:next w:val="a5"/>
    <w:link w:val="5Char"/>
    <w:uiPriority w:val="99"/>
    <w:qFormat/>
    <w:rsid w:val="006645AE"/>
    <w:pPr>
      <w:wordWrap/>
      <w:autoSpaceDE/>
      <w:autoSpaceDN/>
      <w:spacing w:before="240" w:after="60" w:line="240" w:lineRule="atLeast"/>
      <w:jc w:val="left"/>
      <w:outlineLvl w:val="4"/>
    </w:pPr>
    <w:rPr>
      <w:rFonts w:ascii="Times New Roman"/>
      <w:kern w:val="0"/>
      <w:sz w:val="22"/>
      <w:lang w:eastAsia="en-US"/>
    </w:rPr>
  </w:style>
  <w:style w:type="paragraph" w:styleId="6">
    <w:name w:val="heading 6"/>
    <w:aliases w:val="지방세_제목6"/>
    <w:basedOn w:val="a5"/>
    <w:next w:val="a5"/>
    <w:link w:val="6Char"/>
    <w:uiPriority w:val="99"/>
    <w:qFormat/>
    <w:rsid w:val="006645AE"/>
    <w:pPr>
      <w:wordWrap/>
      <w:autoSpaceDE/>
      <w:autoSpaceDN/>
      <w:spacing w:before="240" w:after="60" w:line="240" w:lineRule="atLeast"/>
      <w:jc w:val="left"/>
      <w:outlineLvl w:val="5"/>
    </w:pPr>
    <w:rPr>
      <w:rFonts w:ascii="Times New Roman"/>
      <w:i/>
      <w:kern w:val="0"/>
      <w:sz w:val="22"/>
      <w:lang w:eastAsia="en-US"/>
    </w:rPr>
  </w:style>
  <w:style w:type="paragraph" w:styleId="7">
    <w:name w:val="heading 7"/>
    <w:aliases w:val="지방세_제목7"/>
    <w:basedOn w:val="a5"/>
    <w:next w:val="a5"/>
    <w:link w:val="7Char"/>
    <w:uiPriority w:val="99"/>
    <w:qFormat/>
    <w:rsid w:val="006645AE"/>
    <w:pPr>
      <w:wordWrap/>
      <w:autoSpaceDE/>
      <w:autoSpaceDN/>
      <w:spacing w:before="240" w:after="60" w:line="240" w:lineRule="atLeast"/>
      <w:jc w:val="left"/>
      <w:outlineLvl w:val="6"/>
    </w:pPr>
    <w:rPr>
      <w:rFonts w:ascii="Times New Roman"/>
      <w:kern w:val="0"/>
      <w:lang w:eastAsia="en-US"/>
    </w:rPr>
  </w:style>
  <w:style w:type="paragraph" w:styleId="8">
    <w:name w:val="heading 8"/>
    <w:aliases w:val="지방세_제목8"/>
    <w:basedOn w:val="a5"/>
    <w:next w:val="a5"/>
    <w:link w:val="8Char"/>
    <w:uiPriority w:val="99"/>
    <w:qFormat/>
    <w:rsid w:val="006645AE"/>
    <w:pPr>
      <w:wordWrap/>
      <w:autoSpaceDE/>
      <w:autoSpaceDN/>
      <w:spacing w:before="240" w:after="60" w:line="240" w:lineRule="atLeast"/>
      <w:jc w:val="left"/>
      <w:outlineLvl w:val="7"/>
    </w:pPr>
    <w:rPr>
      <w:rFonts w:ascii="Times New Roman"/>
      <w:i/>
      <w:kern w:val="0"/>
      <w:lang w:eastAsia="en-US"/>
    </w:rPr>
  </w:style>
  <w:style w:type="paragraph" w:styleId="9">
    <w:name w:val="heading 9"/>
    <w:basedOn w:val="a5"/>
    <w:next w:val="a5"/>
    <w:link w:val="9Char"/>
    <w:uiPriority w:val="99"/>
    <w:qFormat/>
    <w:rsid w:val="006645AE"/>
    <w:pPr>
      <w:wordWrap/>
      <w:autoSpaceDE/>
      <w:autoSpaceDN/>
      <w:spacing w:before="240" w:after="60" w:line="240" w:lineRule="atLeast"/>
      <w:jc w:val="left"/>
      <w:outlineLvl w:val="8"/>
    </w:pPr>
    <w:rPr>
      <w:rFonts w:ascii="Times New Roman"/>
      <w:b/>
      <w:i/>
      <w:kern w:val="0"/>
      <w:sz w:val="18"/>
      <w:lang w:eastAsia="en-US"/>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제목 1 Char"/>
    <w:aliases w:val="Attribute Heading 1 Char,가. Char,방법론 제목 1 Char Char Char,제목 11 Char,Attribute Heading 11 Char,가.1 Char,방법론 제목 1 Char1 Char,방법론 제목 1 Char Char1,방법론 제목 1 Char2,PM_1 Char,지방세_제목1 Char"/>
    <w:link w:val="1"/>
    <w:uiPriority w:val="9"/>
    <w:rsid w:val="007007FB"/>
    <w:rPr>
      <w:rFonts w:ascii="맑은 고딕" w:eastAsia="맑은 고딕" w:hAnsi="맑은 고딕"/>
      <w:kern w:val="2"/>
      <w:sz w:val="32"/>
      <w:szCs w:val="32"/>
    </w:rPr>
  </w:style>
  <w:style w:type="character" w:customStyle="1" w:styleId="2Char">
    <w:name w:val="제목 2 Char"/>
    <w:aliases w:val="Attribute Heading 2 Char,1). Char,방법론 제목 2 Char Char1,제목 21 Char,Attribute Heading 21 Char,1).1 Char,방법론 제목 2 Char1 Char1,방법론 제목 2 Char Char Char Char,방법론 제목 2 Char Char Char1,PM_2 Char,방법론 제목 2 Char1 Char Char,h2 Char,H2 Char,지방세_제목2 Char"/>
    <w:link w:val="2"/>
    <w:uiPriority w:val="9"/>
    <w:rsid w:val="009D1203"/>
    <w:rPr>
      <w:rFonts w:ascii="맑은 고딕" w:eastAsia="맑은 고딕" w:hAnsi="맑은 고딕"/>
      <w:kern w:val="2"/>
      <w:sz w:val="28"/>
      <w:szCs w:val="28"/>
    </w:rPr>
  </w:style>
  <w:style w:type="character" w:customStyle="1" w:styleId="3Char">
    <w:name w:val="제목 3 Char"/>
    <w:aliases w:val="Table Attribute Heading Char,가) Char,제목3 Char,방법론 제목 3 Char Char,방법론 제목 3 Char1,PM_3 Char,h3 Char,Heading 3 Char Char Char,h3 Char Char Char,Table Attribute Heading Char Char Char,H3 Char Char Char,H3 Char,지방세_제목3 Char"/>
    <w:link w:val="3"/>
    <w:uiPriority w:val="9"/>
    <w:rsid w:val="003F082B"/>
    <w:rPr>
      <w:rFonts w:ascii="맑은 고딕" w:eastAsia="Times New Roman" w:hAnsi="맑은 고딕"/>
      <w:b/>
      <w:bCs/>
      <w:kern w:val="2"/>
    </w:rPr>
  </w:style>
  <w:style w:type="paragraph" w:styleId="30">
    <w:name w:val="toc 3"/>
    <w:aliases w:val="방법론 목차 3"/>
    <w:basedOn w:val="a5"/>
    <w:next w:val="a5"/>
    <w:autoRedefine/>
    <w:uiPriority w:val="39"/>
    <w:qFormat/>
    <w:rsid w:val="00F2487B"/>
    <w:pPr>
      <w:tabs>
        <w:tab w:val="left" w:pos="1700"/>
        <w:tab w:val="right" w:leader="dot" w:pos="9627"/>
      </w:tabs>
      <w:wordWrap/>
      <w:autoSpaceDE/>
      <w:autoSpaceDN/>
      <w:adjustRightInd w:val="0"/>
      <w:snapToGrid w:val="0"/>
      <w:ind w:leftChars="200" w:left="400" w:rightChars="100" w:right="200"/>
      <w:jc w:val="left"/>
    </w:pPr>
    <w:rPr>
      <w:kern w:val="0"/>
      <w:lang w:eastAsia="en-US"/>
    </w:rPr>
  </w:style>
  <w:style w:type="paragraph" w:customStyle="1" w:styleId="CharCharChar">
    <w:name w:val="매뉴얼본문 Char Char Char"/>
    <w:basedOn w:val="a5"/>
    <w:link w:val="CharCharCharChar"/>
    <w:rsid w:val="004D1517"/>
    <w:pPr>
      <w:adjustRightInd w:val="0"/>
      <w:ind w:left="992"/>
    </w:pPr>
  </w:style>
  <w:style w:type="character" w:customStyle="1" w:styleId="CharCharCharChar">
    <w:name w:val="매뉴얼본문 Char Char Char Char"/>
    <w:link w:val="CharCharChar"/>
    <w:rsid w:val="00B34B1C"/>
    <w:rPr>
      <w:rFonts w:ascii="Arial" w:eastAsia="굴림체" w:hAnsi="Arial"/>
      <w:kern w:val="2"/>
      <w:lang w:val="en-US" w:eastAsia="ko-KR" w:bidi="ar-SA"/>
    </w:rPr>
  </w:style>
  <w:style w:type="paragraph" w:customStyle="1" w:styleId="a9">
    <w:name w:val="메뉴얼주석"/>
    <w:basedOn w:val="CharCharChar"/>
    <w:autoRedefine/>
    <w:rsid w:val="004D1517"/>
    <w:rPr>
      <w:i/>
      <w:color w:val="0000FF"/>
    </w:rPr>
  </w:style>
  <w:style w:type="paragraph" w:customStyle="1" w:styleId="a">
    <w:name w:val="액터이벤트"/>
    <w:basedOn w:val="4"/>
    <w:autoRedefine/>
    <w:rsid w:val="00B702BD"/>
    <w:pPr>
      <w:numPr>
        <w:ilvl w:val="0"/>
        <w:numId w:val="1"/>
      </w:numPr>
    </w:pPr>
  </w:style>
  <w:style w:type="paragraph" w:customStyle="1" w:styleId="a4">
    <w:name w:val="시스템이벤트"/>
    <w:basedOn w:val="a"/>
    <w:autoRedefine/>
    <w:rsid w:val="00ED3EE8"/>
    <w:pPr>
      <w:numPr>
        <w:numId w:val="3"/>
      </w:numPr>
    </w:pPr>
  </w:style>
  <w:style w:type="paragraph" w:styleId="aa">
    <w:name w:val="header"/>
    <w:basedOn w:val="a5"/>
    <w:link w:val="Char"/>
    <w:uiPriority w:val="99"/>
    <w:rsid w:val="004A7B3D"/>
    <w:pPr>
      <w:tabs>
        <w:tab w:val="center" w:pos="4252"/>
        <w:tab w:val="right" w:pos="8504"/>
      </w:tabs>
      <w:snapToGrid w:val="0"/>
    </w:pPr>
  </w:style>
  <w:style w:type="paragraph" w:styleId="ab">
    <w:name w:val="footer"/>
    <w:basedOn w:val="a5"/>
    <w:link w:val="Char0"/>
    <w:uiPriority w:val="99"/>
    <w:rsid w:val="004A7B3D"/>
    <w:pPr>
      <w:tabs>
        <w:tab w:val="center" w:pos="4252"/>
        <w:tab w:val="right" w:pos="8504"/>
      </w:tabs>
      <w:snapToGrid w:val="0"/>
    </w:pPr>
  </w:style>
  <w:style w:type="character" w:styleId="ac">
    <w:name w:val="page number"/>
    <w:basedOn w:val="a6"/>
    <w:rsid w:val="004A7B3D"/>
  </w:style>
  <w:style w:type="paragraph" w:customStyle="1" w:styleId="ad">
    <w:name w:val="매뉴얼타이틀"/>
    <w:basedOn w:val="a5"/>
    <w:rsid w:val="00006969"/>
    <w:pPr>
      <w:adjustRightInd w:val="0"/>
      <w:snapToGrid w:val="0"/>
      <w:spacing w:line="360" w:lineRule="auto"/>
      <w:jc w:val="center"/>
    </w:pPr>
    <w:rPr>
      <w:b/>
      <w:sz w:val="36"/>
      <w:szCs w:val="36"/>
    </w:rPr>
  </w:style>
  <w:style w:type="character" w:styleId="ae">
    <w:name w:val="Hyperlink"/>
    <w:uiPriority w:val="99"/>
    <w:rsid w:val="00885589"/>
    <w:rPr>
      <w:color w:val="0000FF"/>
      <w:u w:val="single"/>
    </w:rPr>
  </w:style>
  <w:style w:type="paragraph" w:styleId="11">
    <w:name w:val="toc 1"/>
    <w:aliases w:val="방법론 목차 1"/>
    <w:basedOn w:val="a5"/>
    <w:next w:val="a5"/>
    <w:autoRedefine/>
    <w:uiPriority w:val="39"/>
    <w:qFormat/>
    <w:rsid w:val="004F7E11"/>
    <w:pPr>
      <w:tabs>
        <w:tab w:val="left" w:pos="540"/>
        <w:tab w:val="right" w:leader="dot" w:pos="9627"/>
      </w:tabs>
      <w:adjustRightInd w:val="0"/>
      <w:snapToGrid w:val="0"/>
      <w:spacing w:before="80" w:after="20"/>
    </w:pPr>
    <w:rPr>
      <w:b/>
      <w:noProof/>
    </w:rPr>
  </w:style>
  <w:style w:type="paragraph" w:styleId="20">
    <w:name w:val="toc 2"/>
    <w:aliases w:val="방법론 목차 2"/>
    <w:basedOn w:val="a5"/>
    <w:next w:val="a5"/>
    <w:autoRedefine/>
    <w:uiPriority w:val="39"/>
    <w:qFormat/>
    <w:rsid w:val="00150509"/>
    <w:pPr>
      <w:tabs>
        <w:tab w:val="left" w:pos="1080"/>
        <w:tab w:val="right" w:leader="dot" w:pos="9627"/>
      </w:tabs>
      <w:adjustRightInd w:val="0"/>
      <w:snapToGrid w:val="0"/>
      <w:ind w:leftChars="100" w:left="200" w:rightChars="100" w:right="200"/>
    </w:pPr>
  </w:style>
  <w:style w:type="paragraph" w:styleId="40">
    <w:name w:val="toc 4"/>
    <w:basedOn w:val="a5"/>
    <w:next w:val="a5"/>
    <w:autoRedefine/>
    <w:uiPriority w:val="39"/>
    <w:rsid w:val="00885589"/>
    <w:pPr>
      <w:adjustRightInd w:val="0"/>
      <w:snapToGrid w:val="0"/>
    </w:pPr>
  </w:style>
  <w:style w:type="paragraph" w:customStyle="1" w:styleId="af">
    <w:name w:val="더작은제목"/>
    <w:basedOn w:val="a5"/>
    <w:rsid w:val="008118C1"/>
    <w:pPr>
      <w:tabs>
        <w:tab w:val="num" w:pos="851"/>
      </w:tabs>
      <w:ind w:left="851" w:hanging="851"/>
    </w:pPr>
    <w:rPr>
      <w:rFonts w:eastAsia="굴림"/>
    </w:rPr>
  </w:style>
  <w:style w:type="paragraph" w:customStyle="1" w:styleId="af0">
    <w:name w:val="작은제목"/>
    <w:basedOn w:val="a5"/>
    <w:rsid w:val="00A5471A"/>
    <w:pPr>
      <w:pageBreakBefore/>
      <w:tabs>
        <w:tab w:val="num" w:pos="1418"/>
      </w:tabs>
      <w:ind w:left="1418" w:hanging="567"/>
    </w:pPr>
    <w:rPr>
      <w:rFonts w:eastAsia="굴림"/>
    </w:rPr>
  </w:style>
  <w:style w:type="paragraph" w:customStyle="1" w:styleId="af1">
    <w:name w:val="중간제목"/>
    <w:basedOn w:val="a5"/>
    <w:rsid w:val="008118C1"/>
    <w:pPr>
      <w:tabs>
        <w:tab w:val="num" w:pos="992"/>
      </w:tabs>
      <w:ind w:left="992" w:hanging="992"/>
    </w:pPr>
    <w:rPr>
      <w:rFonts w:eastAsia="굴림"/>
    </w:rPr>
  </w:style>
  <w:style w:type="paragraph" w:customStyle="1" w:styleId="af2">
    <w:name w:val="메뉴얼본문"/>
    <w:basedOn w:val="a5"/>
    <w:rsid w:val="008118C1"/>
    <w:rPr>
      <w:rFonts w:eastAsia="굴림"/>
    </w:rPr>
  </w:style>
  <w:style w:type="paragraph" w:customStyle="1" w:styleId="af3">
    <w:name w:val="큰제목"/>
    <w:basedOn w:val="a5"/>
    <w:rsid w:val="008118C1"/>
    <w:pPr>
      <w:tabs>
        <w:tab w:val="num" w:pos="992"/>
      </w:tabs>
      <w:ind w:left="992" w:hanging="992"/>
    </w:pPr>
    <w:rPr>
      <w:rFonts w:eastAsia="굴림"/>
    </w:rPr>
  </w:style>
  <w:style w:type="paragraph" w:customStyle="1" w:styleId="af4">
    <w:name w:val="목차서식"/>
    <w:basedOn w:val="11"/>
    <w:rsid w:val="008118C1"/>
    <w:pPr>
      <w:tabs>
        <w:tab w:val="left" w:pos="350"/>
        <w:tab w:val="right" w:pos="8494"/>
      </w:tabs>
      <w:spacing w:beforeLines="50" w:before="360" w:afterLines="50" w:after="360"/>
      <w:jc w:val="left"/>
    </w:pPr>
    <w:rPr>
      <w:rFonts w:eastAsia="굴림"/>
      <w:b w:val="0"/>
      <w:bCs/>
      <w:sz w:val="22"/>
      <w:szCs w:val="26"/>
      <w:u w:val="single"/>
    </w:rPr>
  </w:style>
  <w:style w:type="character" w:styleId="af5">
    <w:name w:val="FollowedHyperlink"/>
    <w:rsid w:val="008118C1"/>
    <w:rPr>
      <w:color w:val="800080"/>
      <w:u w:val="single"/>
    </w:rPr>
  </w:style>
  <w:style w:type="paragraph" w:customStyle="1" w:styleId="xl25">
    <w:name w:val="xl25"/>
    <w:basedOn w:val="a5"/>
    <w:rsid w:val="00034431"/>
    <w:pPr>
      <w:widowControl/>
      <w:pBdr>
        <w:left w:val="single" w:sz="4" w:space="0" w:color="auto"/>
        <w:right w:val="single" w:sz="4" w:space="0" w:color="auto"/>
      </w:pBdr>
      <w:wordWrap/>
      <w:autoSpaceDE/>
      <w:autoSpaceDN/>
      <w:spacing w:before="100" w:beforeAutospacing="1" w:after="100" w:afterAutospacing="1"/>
      <w:jc w:val="center"/>
      <w:textAlignment w:val="center"/>
    </w:pPr>
    <w:rPr>
      <w:rFonts w:ascii="돋움" w:eastAsia="돋움" w:hAnsi="돋움" w:hint="eastAsia"/>
      <w:kern w:val="0"/>
    </w:rPr>
  </w:style>
  <w:style w:type="paragraph" w:customStyle="1" w:styleId="font5">
    <w:name w:val="font5"/>
    <w:basedOn w:val="a5"/>
    <w:rsid w:val="00A16477"/>
    <w:pPr>
      <w:widowControl/>
      <w:wordWrap/>
      <w:autoSpaceDE/>
      <w:autoSpaceDN/>
      <w:spacing w:before="100" w:beforeAutospacing="1" w:after="100" w:afterAutospacing="1"/>
      <w:jc w:val="left"/>
    </w:pPr>
    <w:rPr>
      <w:rFonts w:ascii="돋움" w:eastAsia="돋움" w:hAnsi="돋움" w:hint="eastAsia"/>
      <w:kern w:val="0"/>
      <w:sz w:val="16"/>
      <w:szCs w:val="16"/>
    </w:rPr>
  </w:style>
  <w:style w:type="paragraph" w:customStyle="1" w:styleId="xl24">
    <w:name w:val="xl24"/>
    <w:basedOn w:val="a5"/>
    <w:rsid w:val="00A16477"/>
    <w:pPr>
      <w:widowControl/>
      <w:pBdr>
        <w:top w:val="single" w:sz="4" w:space="0" w:color="auto"/>
        <w:left w:val="single" w:sz="4" w:space="0" w:color="auto"/>
        <w:right w:val="single" w:sz="4" w:space="0" w:color="auto"/>
      </w:pBdr>
      <w:wordWrap/>
      <w:autoSpaceDE/>
      <w:autoSpaceDN/>
      <w:spacing w:before="100" w:beforeAutospacing="1" w:after="100" w:afterAutospacing="1"/>
      <w:jc w:val="center"/>
      <w:textAlignment w:val="center"/>
    </w:pPr>
    <w:rPr>
      <w:rFonts w:ascii="돋움" w:eastAsia="돋움" w:hAnsi="돋움" w:hint="eastAsia"/>
      <w:kern w:val="0"/>
    </w:rPr>
  </w:style>
  <w:style w:type="paragraph" w:customStyle="1" w:styleId="xl26">
    <w:name w:val="xl26"/>
    <w:basedOn w:val="a5"/>
    <w:rsid w:val="00A16477"/>
    <w:pPr>
      <w:widowControl/>
      <w:pBdr>
        <w:left w:val="single" w:sz="4" w:space="0" w:color="auto"/>
        <w:bottom w:val="single" w:sz="4" w:space="0" w:color="auto"/>
        <w:right w:val="single" w:sz="4" w:space="0" w:color="auto"/>
      </w:pBdr>
      <w:wordWrap/>
      <w:autoSpaceDE/>
      <w:autoSpaceDN/>
      <w:spacing w:before="100" w:beforeAutospacing="1" w:after="100" w:afterAutospacing="1"/>
      <w:jc w:val="center"/>
      <w:textAlignment w:val="center"/>
    </w:pPr>
    <w:rPr>
      <w:rFonts w:ascii="돋움" w:eastAsia="돋움" w:hAnsi="돋움" w:hint="eastAsia"/>
      <w:kern w:val="0"/>
    </w:rPr>
  </w:style>
  <w:style w:type="paragraph" w:customStyle="1" w:styleId="xl27">
    <w:name w:val="xl27"/>
    <w:basedOn w:val="a5"/>
    <w:rsid w:val="00A16477"/>
    <w:pPr>
      <w:widowControl/>
      <w:shd w:val="clear" w:color="auto" w:fill="FF6600"/>
      <w:wordWrap/>
      <w:autoSpaceDE/>
      <w:autoSpaceDN/>
      <w:spacing w:before="100" w:beforeAutospacing="1" w:after="100" w:afterAutospacing="1"/>
      <w:jc w:val="center"/>
      <w:textAlignment w:val="center"/>
    </w:pPr>
    <w:rPr>
      <w:rFonts w:ascii="돋움" w:eastAsia="돋움" w:hAnsi="돋움" w:hint="eastAsia"/>
      <w:kern w:val="0"/>
    </w:rPr>
  </w:style>
  <w:style w:type="table" w:styleId="af6">
    <w:name w:val="Table Grid"/>
    <w:basedOn w:val="a7"/>
    <w:uiPriority w:val="59"/>
    <w:rsid w:val="00940578"/>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annotation reference"/>
    <w:semiHidden/>
    <w:rsid w:val="006645AE"/>
    <w:rPr>
      <w:sz w:val="18"/>
      <w:szCs w:val="18"/>
    </w:rPr>
  </w:style>
  <w:style w:type="paragraph" w:styleId="af8">
    <w:name w:val="annotation text"/>
    <w:basedOn w:val="a5"/>
    <w:semiHidden/>
    <w:rsid w:val="006645AE"/>
    <w:pPr>
      <w:wordWrap/>
      <w:autoSpaceDE/>
      <w:autoSpaceDN/>
      <w:spacing w:line="240" w:lineRule="atLeast"/>
      <w:jc w:val="left"/>
    </w:pPr>
    <w:rPr>
      <w:rFonts w:ascii="Times New Roman"/>
      <w:kern w:val="0"/>
      <w:lang w:eastAsia="en-US"/>
    </w:rPr>
  </w:style>
  <w:style w:type="paragraph" w:styleId="af9">
    <w:name w:val="Balloon Text"/>
    <w:basedOn w:val="a5"/>
    <w:semiHidden/>
    <w:rsid w:val="006645AE"/>
    <w:rPr>
      <w:rFonts w:eastAsia="돋움"/>
      <w:sz w:val="18"/>
      <w:szCs w:val="18"/>
    </w:rPr>
  </w:style>
  <w:style w:type="paragraph" w:customStyle="1" w:styleId="afa">
    <w:name w:val="매뉴얼본문강조"/>
    <w:basedOn w:val="a5"/>
    <w:rsid w:val="00F85EE9"/>
    <w:pPr>
      <w:adjustRightInd w:val="0"/>
      <w:ind w:left="992"/>
    </w:pPr>
    <w:rPr>
      <w:rFonts w:eastAsia="굴림"/>
      <w:b/>
    </w:rPr>
  </w:style>
  <w:style w:type="paragraph" w:customStyle="1" w:styleId="afb">
    <w:name w:val="매뉴얼밑줄"/>
    <w:basedOn w:val="CharCharChar"/>
    <w:rsid w:val="004102CF"/>
    <w:rPr>
      <w:u w:val="single"/>
    </w:rPr>
  </w:style>
  <w:style w:type="paragraph" w:styleId="afc">
    <w:name w:val="annotation subject"/>
    <w:basedOn w:val="af8"/>
    <w:next w:val="af8"/>
    <w:semiHidden/>
    <w:rsid w:val="00825897"/>
    <w:pPr>
      <w:wordWrap w:val="0"/>
      <w:autoSpaceDE w:val="0"/>
      <w:autoSpaceDN w:val="0"/>
      <w:spacing w:line="240" w:lineRule="auto"/>
    </w:pPr>
    <w:rPr>
      <w:rFonts w:ascii="바탕"/>
      <w:b/>
      <w:bCs/>
      <w:kern w:val="2"/>
      <w:szCs w:val="24"/>
      <w:lang w:eastAsia="ko-KR"/>
    </w:rPr>
  </w:style>
  <w:style w:type="paragraph" w:customStyle="1" w:styleId="-">
    <w:name w:val="리스트 -"/>
    <w:basedOn w:val="a5"/>
    <w:rsid w:val="00D72547"/>
    <w:pPr>
      <w:numPr>
        <w:numId w:val="4"/>
      </w:numPr>
    </w:pPr>
    <w:rPr>
      <w:rFonts w:ascii="맑은 고딕" w:eastAsia="맑은 고딕" w:hAnsi="맑은 고딕"/>
    </w:rPr>
  </w:style>
  <w:style w:type="paragraph" w:customStyle="1" w:styleId="10">
    <w:name w:val="리스트 1)"/>
    <w:basedOn w:val="a5"/>
    <w:rsid w:val="00B702BD"/>
    <w:pPr>
      <w:numPr>
        <w:numId w:val="5"/>
      </w:numPr>
    </w:pPr>
  </w:style>
  <w:style w:type="paragraph" w:customStyle="1" w:styleId="a1">
    <w:name w:val="리스트 가"/>
    <w:basedOn w:val="a5"/>
    <w:rsid w:val="00B702BD"/>
    <w:pPr>
      <w:numPr>
        <w:numId w:val="6"/>
      </w:numPr>
    </w:pPr>
  </w:style>
  <w:style w:type="paragraph" w:customStyle="1" w:styleId="21">
    <w:name w:val="제목2"/>
    <w:basedOn w:val="2"/>
    <w:next w:val="a5"/>
    <w:rsid w:val="003F37A9"/>
    <w:pPr>
      <w:widowControl w:val="0"/>
      <w:numPr>
        <w:ilvl w:val="0"/>
        <w:numId w:val="0"/>
      </w:numPr>
      <w:tabs>
        <w:tab w:val="num" w:pos="851"/>
      </w:tabs>
      <w:spacing w:before="120" w:after="60" w:line="240" w:lineRule="atLeast"/>
      <w:ind w:left="851" w:hanging="851"/>
    </w:pPr>
    <w:rPr>
      <w:rFonts w:ascii="굴림체" w:hAnsi="굴림체"/>
      <w:bCs/>
      <w:kern w:val="0"/>
      <w:szCs w:val="20"/>
      <w:lang w:eastAsia="en-US"/>
    </w:rPr>
  </w:style>
  <w:style w:type="paragraph" w:customStyle="1" w:styleId="41">
    <w:name w:val="스타일 제목 4 + 굴림체"/>
    <w:basedOn w:val="4"/>
    <w:rsid w:val="003F37A9"/>
    <w:pPr>
      <w:numPr>
        <w:ilvl w:val="0"/>
        <w:numId w:val="0"/>
      </w:numPr>
      <w:tabs>
        <w:tab w:val="left" w:pos="800"/>
      </w:tabs>
      <w:wordWrap/>
      <w:autoSpaceDE/>
      <w:autoSpaceDN/>
      <w:spacing w:before="120" w:after="60" w:line="240" w:lineRule="atLeast"/>
      <w:jc w:val="left"/>
    </w:pPr>
    <w:rPr>
      <w:rFonts w:ascii="굴림체" w:hAnsi="굴림체"/>
      <w:bCs w:val="0"/>
      <w:kern w:val="0"/>
      <w:lang w:eastAsia="en-US"/>
    </w:rPr>
  </w:style>
  <w:style w:type="paragraph" w:styleId="afd">
    <w:name w:val="Body Text"/>
    <w:aliases w:val="방법론 본문"/>
    <w:basedOn w:val="a5"/>
    <w:link w:val="Char1"/>
    <w:uiPriority w:val="99"/>
    <w:rsid w:val="003F37A9"/>
    <w:pPr>
      <w:keepLines/>
      <w:wordWrap/>
      <w:autoSpaceDE/>
      <w:autoSpaceDN/>
      <w:spacing w:after="120" w:line="240" w:lineRule="atLeast"/>
      <w:ind w:left="720"/>
      <w:jc w:val="left"/>
    </w:pPr>
    <w:rPr>
      <w:kern w:val="0"/>
      <w:lang w:eastAsia="en-US"/>
    </w:rPr>
  </w:style>
  <w:style w:type="paragraph" w:customStyle="1" w:styleId="15cm">
    <w:name w:val="스타일 본문방법론 본문 + 왼쪽:  1.5 cm"/>
    <w:basedOn w:val="afd"/>
    <w:rsid w:val="003F37A9"/>
    <w:pPr>
      <w:ind w:left="851"/>
    </w:pPr>
    <w:rPr>
      <w:rFonts w:cs="바탕"/>
    </w:rPr>
  </w:style>
  <w:style w:type="paragraph" w:customStyle="1" w:styleId="afe">
    <w:name w:val="참조"/>
    <w:basedOn w:val="15cm"/>
    <w:rsid w:val="003F37A9"/>
    <w:rPr>
      <w:i/>
      <w:color w:val="0000FF"/>
      <w:lang w:eastAsia="ko-KR"/>
    </w:rPr>
  </w:style>
  <w:style w:type="paragraph" w:styleId="aff">
    <w:name w:val="Date"/>
    <w:basedOn w:val="a5"/>
    <w:next w:val="a5"/>
    <w:rsid w:val="003F37A9"/>
    <w:pPr>
      <w:wordWrap/>
      <w:autoSpaceDE/>
      <w:autoSpaceDN/>
      <w:spacing w:line="240" w:lineRule="atLeast"/>
      <w:jc w:val="left"/>
    </w:pPr>
    <w:rPr>
      <w:rFonts w:ascii="굴림체" w:hAnsi="굴림체"/>
      <w:kern w:val="0"/>
    </w:rPr>
  </w:style>
  <w:style w:type="paragraph" w:styleId="HTML">
    <w:name w:val="HTML Preformatted"/>
    <w:basedOn w:val="a5"/>
    <w:rsid w:val="003F37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Arial Unicode MS" w:eastAsia="Arial Unicode MS" w:hAnsi="Arial Unicode MS" w:cs="Arial Unicode MS"/>
      <w:kern w:val="0"/>
    </w:rPr>
  </w:style>
  <w:style w:type="character" w:customStyle="1" w:styleId="CharCharCharChar1">
    <w:name w:val="매뉴얼본문 Char Char Char Char1"/>
    <w:rsid w:val="00FC5B03"/>
    <w:rPr>
      <w:rFonts w:ascii="Arial" w:eastAsia="굴림체" w:hAnsi="Arial"/>
      <w:kern w:val="2"/>
      <w:lang w:val="en-US" w:eastAsia="ko-KR" w:bidi="ar-SA"/>
    </w:rPr>
  </w:style>
  <w:style w:type="paragraph" w:customStyle="1" w:styleId="a3">
    <w:name w:val="리스트 ㅁ"/>
    <w:basedOn w:val="a5"/>
    <w:link w:val="Char2"/>
    <w:rsid w:val="009C74EA"/>
    <w:pPr>
      <w:numPr>
        <w:numId w:val="7"/>
      </w:numPr>
    </w:pPr>
  </w:style>
  <w:style w:type="character" w:customStyle="1" w:styleId="Char2">
    <w:name w:val="리스트 ㅁ Char"/>
    <w:link w:val="a3"/>
    <w:rsid w:val="000343E3"/>
    <w:rPr>
      <w:rFonts w:ascii="Arial" w:eastAsia="굴림체" w:hAnsi="Arial"/>
      <w:kern w:val="2"/>
    </w:rPr>
  </w:style>
  <w:style w:type="paragraph" w:customStyle="1" w:styleId="aff0">
    <w:name w:val="본문 표준"/>
    <w:basedOn w:val="a5"/>
    <w:rsid w:val="00920254"/>
    <w:pPr>
      <w:adjustRightInd w:val="0"/>
      <w:spacing w:after="120"/>
      <w:ind w:left="992"/>
    </w:pPr>
  </w:style>
  <w:style w:type="paragraph" w:customStyle="1" w:styleId="CharCharChar0">
    <w:name w:val="리스트 ㅁ Char Char Char"/>
    <w:basedOn w:val="a5"/>
    <w:link w:val="CharCharCharChar0"/>
    <w:rsid w:val="00920254"/>
    <w:pPr>
      <w:tabs>
        <w:tab w:val="num" w:pos="1418"/>
      </w:tabs>
      <w:ind w:left="1418" w:hanging="426"/>
    </w:pPr>
  </w:style>
  <w:style w:type="character" w:customStyle="1" w:styleId="CharCharCharChar0">
    <w:name w:val="리스트 ㅁ Char Char Char Char"/>
    <w:link w:val="CharCharChar0"/>
    <w:rsid w:val="00920254"/>
    <w:rPr>
      <w:rFonts w:ascii="Arial" w:eastAsia="굴림체" w:hAnsi="Arial"/>
      <w:kern w:val="2"/>
      <w:lang w:val="en-US" w:eastAsia="ko-KR" w:bidi="ar-SA"/>
    </w:rPr>
  </w:style>
  <w:style w:type="paragraph" w:customStyle="1" w:styleId="aff1">
    <w:name w:val="리스트"/>
    <w:basedOn w:val="a5"/>
    <w:rsid w:val="00920254"/>
    <w:pPr>
      <w:tabs>
        <w:tab w:val="num" w:pos="1418"/>
      </w:tabs>
      <w:ind w:left="1418" w:hanging="426"/>
    </w:pPr>
  </w:style>
  <w:style w:type="paragraph" w:customStyle="1" w:styleId="aff2">
    <w:name w:val="본문주석"/>
    <w:basedOn w:val="a5"/>
    <w:rsid w:val="00320204"/>
    <w:pPr>
      <w:keepLines/>
      <w:wordWrap/>
      <w:autoSpaceDE/>
      <w:autoSpaceDN/>
      <w:spacing w:after="120" w:line="240" w:lineRule="atLeast"/>
      <w:ind w:left="992"/>
      <w:jc w:val="left"/>
    </w:pPr>
    <w:rPr>
      <w:rFonts w:cs="바탕"/>
      <w:i/>
      <w:color w:val="0000FF"/>
      <w:kern w:val="0"/>
    </w:rPr>
  </w:style>
  <w:style w:type="paragraph" w:customStyle="1" w:styleId="3TableAttributeHeading33Char3Ch">
    <w:name w:val="스타일 제목 3Table Attribute Heading가)제목3방법론 제목 3 Char방법론 제목 3 Ch..."/>
    <w:basedOn w:val="3"/>
    <w:rsid w:val="00320204"/>
    <w:pPr>
      <w:tabs>
        <w:tab w:val="left" w:pos="1260"/>
      </w:tabs>
      <w:spacing w:after="180"/>
    </w:pPr>
    <w:rPr>
      <w:rFonts w:cs="바탕"/>
    </w:rPr>
  </w:style>
  <w:style w:type="paragraph" w:customStyle="1" w:styleId="CharChar">
    <w:name w:val="리스트 ㅁ Char Char"/>
    <w:basedOn w:val="a5"/>
    <w:rsid w:val="000A69B7"/>
    <w:pPr>
      <w:tabs>
        <w:tab w:val="num" w:pos="1418"/>
      </w:tabs>
      <w:ind w:left="1418" w:hanging="426"/>
    </w:pPr>
  </w:style>
  <w:style w:type="paragraph" w:customStyle="1" w:styleId="aff3">
    <w:name w:val="스타일"/>
    <w:basedOn w:val="a5"/>
    <w:next w:val="a5"/>
    <w:rsid w:val="000A69B7"/>
    <w:pPr>
      <w:wordWrap/>
      <w:jc w:val="center"/>
    </w:pPr>
    <w:rPr>
      <w:rFonts w:eastAsia="바탕" w:cs="Arial"/>
      <w:b/>
      <w:bCs/>
      <w:kern w:val="0"/>
      <w:sz w:val="36"/>
      <w:szCs w:val="36"/>
      <w:lang w:eastAsia="en-US"/>
    </w:rPr>
  </w:style>
  <w:style w:type="paragraph" w:customStyle="1" w:styleId="aff4">
    <w:name w:val="보고서_본문"/>
    <w:basedOn w:val="a5"/>
    <w:rsid w:val="00175FB5"/>
    <w:pPr>
      <w:autoSpaceDE/>
      <w:autoSpaceDN/>
      <w:adjustRightInd w:val="0"/>
      <w:spacing w:before="120" w:after="120" w:line="360" w:lineRule="atLeast"/>
      <w:ind w:left="720"/>
      <w:textAlignment w:val="baseline"/>
    </w:pPr>
    <w:rPr>
      <w:rFonts w:ascii="굴림체" w:hAnsi="Times New Roman"/>
      <w:kern w:val="0"/>
    </w:rPr>
  </w:style>
  <w:style w:type="numbering" w:customStyle="1" w:styleId="a2">
    <w:name w:val="스타일 글머리 기호"/>
    <w:basedOn w:val="a8"/>
    <w:rsid w:val="00664266"/>
    <w:pPr>
      <w:numPr>
        <w:numId w:val="8"/>
      </w:numPr>
    </w:pPr>
  </w:style>
  <w:style w:type="paragraph" w:customStyle="1" w:styleId="a0">
    <w:name w:val="글머리"/>
    <w:basedOn w:val="a5"/>
    <w:rsid w:val="00664266"/>
    <w:pPr>
      <w:numPr>
        <w:numId w:val="9"/>
      </w:numPr>
      <w:tabs>
        <w:tab w:val="clear" w:pos="1792"/>
        <w:tab w:val="num" w:pos="720"/>
      </w:tabs>
      <w:ind w:hanging="1792"/>
    </w:pPr>
  </w:style>
  <w:style w:type="paragraph" w:customStyle="1" w:styleId="PMIS2CharCharCharChar">
    <w:name w:val="PMIS제목2 Char Char Char Char"/>
    <w:basedOn w:val="2"/>
    <w:rsid w:val="002974AA"/>
    <w:pPr>
      <w:widowControl w:val="0"/>
      <w:numPr>
        <w:ilvl w:val="0"/>
        <w:numId w:val="0"/>
      </w:numPr>
      <w:wordWrap w:val="0"/>
      <w:autoSpaceDE w:val="0"/>
      <w:autoSpaceDN w:val="0"/>
      <w:ind w:leftChars="100" w:left="200" w:rightChars="100" w:right="200"/>
      <w:jc w:val="both"/>
    </w:pPr>
    <w:rPr>
      <w:rFonts w:ascii="굴림체" w:hAnsi="굴림체" w:cs="바탕"/>
      <w:bCs/>
    </w:rPr>
  </w:style>
  <w:style w:type="paragraph" w:customStyle="1" w:styleId="PMISCharCharCharCharCharCharCharCharCharChar">
    <w:name w:val="PMIS본문 Char Char Char Char Char Char Char Char Char Char"/>
    <w:basedOn w:val="a5"/>
    <w:rsid w:val="002974AA"/>
    <w:pPr>
      <w:ind w:leftChars="100" w:left="200" w:rightChars="100" w:right="200"/>
    </w:pPr>
    <w:rPr>
      <w:rFonts w:ascii="굴림체" w:hAnsi="굴림체"/>
      <w:bCs/>
      <w:sz w:val="24"/>
      <w:szCs w:val="24"/>
    </w:rPr>
  </w:style>
  <w:style w:type="paragraph" w:customStyle="1" w:styleId="PMISCharCharCharCharCharCharCharCharCharCharCharCharChar">
    <w:name w:val="PMIS본문 Char Char Char Char Char Char Char Char Char Char Char Char Char"/>
    <w:basedOn w:val="a5"/>
    <w:link w:val="PMISCharCharCharCharCharCharCharCharCharCharCharCharCharChar"/>
    <w:rsid w:val="002974AA"/>
    <w:pPr>
      <w:ind w:leftChars="100" w:left="200" w:rightChars="100" w:right="200"/>
    </w:pPr>
    <w:rPr>
      <w:rFonts w:ascii="굴림체" w:hAnsi="굴림체"/>
      <w:bCs/>
      <w:sz w:val="24"/>
      <w:szCs w:val="24"/>
    </w:rPr>
  </w:style>
  <w:style w:type="character" w:customStyle="1" w:styleId="PMISCharCharCharCharCharCharCharCharCharCharCharCharCharChar">
    <w:name w:val="PMIS본문 Char Char Char Char Char Char Char Char Char Char Char Char Char Char"/>
    <w:link w:val="PMISCharCharCharCharCharCharCharCharCharCharCharCharChar"/>
    <w:rsid w:val="002974AA"/>
    <w:rPr>
      <w:rFonts w:ascii="굴림체" w:eastAsia="굴림체" w:hAnsi="굴림체"/>
      <w:bCs/>
      <w:kern w:val="2"/>
      <w:sz w:val="24"/>
      <w:szCs w:val="24"/>
      <w:lang w:val="en-US" w:eastAsia="ko-KR" w:bidi="ar-SA"/>
    </w:rPr>
  </w:style>
  <w:style w:type="paragraph" w:customStyle="1" w:styleId="PMISCharCharCharCharCharCharCharCharCharCharChar">
    <w:name w:val="PMIS본문 Char Char Char Char Char Char Char Char Char Char Char"/>
    <w:basedOn w:val="a5"/>
    <w:rsid w:val="002974AA"/>
    <w:pPr>
      <w:ind w:leftChars="100" w:left="200" w:rightChars="100" w:right="200"/>
    </w:pPr>
    <w:rPr>
      <w:rFonts w:ascii="굴림체" w:hAnsi="굴림체"/>
      <w:bCs/>
      <w:sz w:val="24"/>
      <w:szCs w:val="24"/>
    </w:rPr>
  </w:style>
  <w:style w:type="paragraph" w:customStyle="1" w:styleId="Char3">
    <w:name w:val="스타일 보고서_본문 + 연한 파랑 Char"/>
    <w:basedOn w:val="aff4"/>
    <w:link w:val="CharChar0"/>
    <w:rsid w:val="00802721"/>
    <w:rPr>
      <w:rFonts w:hAnsi="Arial"/>
      <w:color w:val="3366FF"/>
      <w:kern w:val="2"/>
    </w:rPr>
  </w:style>
  <w:style w:type="character" w:customStyle="1" w:styleId="CharChar0">
    <w:name w:val="스타일 보고서_본문 + 연한 파랑 Char Char"/>
    <w:link w:val="Char3"/>
    <w:rsid w:val="00802721"/>
    <w:rPr>
      <w:rFonts w:ascii="굴림체" w:eastAsia="굴림체" w:hAnsi="Arial"/>
      <w:color w:val="3366FF"/>
      <w:kern w:val="2"/>
      <w:lang w:val="en-US" w:eastAsia="ko-KR" w:bidi="ar-SA"/>
    </w:rPr>
  </w:style>
  <w:style w:type="paragraph" w:styleId="aff5">
    <w:name w:val="Document Map"/>
    <w:basedOn w:val="a5"/>
    <w:link w:val="Char4"/>
    <w:rsid w:val="000A032E"/>
    <w:rPr>
      <w:rFonts w:ascii="굴림" w:eastAsia="굴림"/>
      <w:sz w:val="18"/>
      <w:szCs w:val="18"/>
    </w:rPr>
  </w:style>
  <w:style w:type="character" w:customStyle="1" w:styleId="Char4">
    <w:name w:val="문서 구조 Char"/>
    <w:link w:val="aff5"/>
    <w:rsid w:val="000A032E"/>
    <w:rPr>
      <w:rFonts w:ascii="굴림" w:eastAsia="굴림" w:hAnsi="Arial"/>
      <w:kern w:val="2"/>
      <w:sz w:val="18"/>
      <w:szCs w:val="18"/>
    </w:rPr>
  </w:style>
  <w:style w:type="paragraph" w:customStyle="1" w:styleId="ltis">
    <w:name w:val="ltis 가.본문"/>
    <w:basedOn w:val="afd"/>
    <w:rsid w:val="00331D9C"/>
    <w:pPr>
      <w:keepLines w:val="0"/>
      <w:wordWrap w:val="0"/>
      <w:autoSpaceDE w:val="0"/>
      <w:autoSpaceDN w:val="0"/>
      <w:spacing w:after="0" w:line="240" w:lineRule="auto"/>
      <w:ind w:leftChars="280" w:left="560"/>
      <w:jc w:val="both"/>
    </w:pPr>
    <w:rPr>
      <w:rFonts w:ascii="Times New Roman" w:hAnsi="굴림체"/>
      <w:kern w:val="2"/>
      <w:szCs w:val="24"/>
      <w:lang w:eastAsia="ko-KR"/>
    </w:rPr>
  </w:style>
  <w:style w:type="paragraph" w:styleId="aff6">
    <w:name w:val="List Paragraph"/>
    <w:basedOn w:val="a5"/>
    <w:uiPriority w:val="34"/>
    <w:qFormat/>
    <w:rsid w:val="00331D9C"/>
    <w:pPr>
      <w:ind w:leftChars="400" w:left="800"/>
    </w:pPr>
  </w:style>
  <w:style w:type="paragraph" w:customStyle="1" w:styleId="IndentedNormal">
    <w:name w:val="Indented Normal"/>
    <w:basedOn w:val="a5"/>
    <w:rsid w:val="00DE5EDA"/>
    <w:pPr>
      <w:widowControl/>
      <w:wordWrap/>
      <w:overflowPunct w:val="0"/>
      <w:adjustRightInd w:val="0"/>
      <w:ind w:left="720"/>
      <w:jc w:val="left"/>
      <w:textAlignment w:val="baseline"/>
    </w:pPr>
    <w:rPr>
      <w:rFonts w:ascii="바탕" w:eastAsia="바탕" w:hAnsi="Times New Roman"/>
      <w:kern w:val="0"/>
      <w:sz w:val="24"/>
      <w:szCs w:val="24"/>
      <w:lang w:eastAsia="en-US"/>
    </w:rPr>
  </w:style>
  <w:style w:type="paragraph" w:styleId="50">
    <w:name w:val="toc 5"/>
    <w:basedOn w:val="a5"/>
    <w:next w:val="a5"/>
    <w:autoRedefine/>
    <w:uiPriority w:val="39"/>
    <w:unhideWhenUsed/>
    <w:rsid w:val="002E31FD"/>
    <w:pPr>
      <w:ind w:leftChars="800" w:left="1700"/>
    </w:pPr>
    <w:rPr>
      <w:rFonts w:ascii="맑은 고딕" w:eastAsia="맑은 고딕" w:hAnsi="맑은 고딕"/>
      <w:szCs w:val="22"/>
    </w:rPr>
  </w:style>
  <w:style w:type="paragraph" w:styleId="60">
    <w:name w:val="toc 6"/>
    <w:basedOn w:val="a5"/>
    <w:next w:val="a5"/>
    <w:autoRedefine/>
    <w:uiPriority w:val="39"/>
    <w:unhideWhenUsed/>
    <w:rsid w:val="002E31FD"/>
    <w:pPr>
      <w:ind w:leftChars="1000" w:left="2125"/>
    </w:pPr>
    <w:rPr>
      <w:rFonts w:ascii="맑은 고딕" w:eastAsia="맑은 고딕" w:hAnsi="맑은 고딕"/>
      <w:szCs w:val="22"/>
    </w:rPr>
  </w:style>
  <w:style w:type="paragraph" w:styleId="70">
    <w:name w:val="toc 7"/>
    <w:basedOn w:val="a5"/>
    <w:next w:val="a5"/>
    <w:autoRedefine/>
    <w:uiPriority w:val="39"/>
    <w:unhideWhenUsed/>
    <w:rsid w:val="002E31FD"/>
    <w:pPr>
      <w:ind w:leftChars="1200" w:left="2550"/>
    </w:pPr>
    <w:rPr>
      <w:rFonts w:ascii="맑은 고딕" w:eastAsia="맑은 고딕" w:hAnsi="맑은 고딕"/>
      <w:szCs w:val="22"/>
    </w:rPr>
  </w:style>
  <w:style w:type="paragraph" w:styleId="80">
    <w:name w:val="toc 8"/>
    <w:basedOn w:val="a5"/>
    <w:next w:val="a5"/>
    <w:autoRedefine/>
    <w:uiPriority w:val="39"/>
    <w:unhideWhenUsed/>
    <w:rsid w:val="002E31FD"/>
    <w:pPr>
      <w:ind w:leftChars="1400" w:left="2975"/>
    </w:pPr>
    <w:rPr>
      <w:rFonts w:ascii="맑은 고딕" w:eastAsia="맑은 고딕" w:hAnsi="맑은 고딕"/>
      <w:szCs w:val="22"/>
    </w:rPr>
  </w:style>
  <w:style w:type="paragraph" w:styleId="90">
    <w:name w:val="toc 9"/>
    <w:basedOn w:val="a5"/>
    <w:next w:val="a5"/>
    <w:autoRedefine/>
    <w:uiPriority w:val="39"/>
    <w:unhideWhenUsed/>
    <w:rsid w:val="002E31FD"/>
    <w:pPr>
      <w:ind w:leftChars="1600" w:left="3400"/>
    </w:pPr>
    <w:rPr>
      <w:rFonts w:ascii="맑은 고딕" w:eastAsia="맑은 고딕" w:hAnsi="맑은 고딕"/>
      <w:szCs w:val="22"/>
    </w:rPr>
  </w:style>
  <w:style w:type="paragraph" w:customStyle="1" w:styleId="font6">
    <w:name w:val="font6"/>
    <w:basedOn w:val="a5"/>
    <w:rsid w:val="00C523E1"/>
    <w:pPr>
      <w:widowControl/>
      <w:wordWrap/>
      <w:autoSpaceDE/>
      <w:autoSpaceDN/>
      <w:spacing w:before="100" w:beforeAutospacing="1" w:after="100" w:afterAutospacing="1"/>
      <w:jc w:val="left"/>
    </w:pPr>
    <w:rPr>
      <w:rFonts w:ascii="Calibri" w:eastAsia="굴림" w:hAnsi="Calibri" w:cs="굴림"/>
      <w:kern w:val="0"/>
      <w:sz w:val="16"/>
      <w:szCs w:val="16"/>
    </w:rPr>
  </w:style>
  <w:style w:type="paragraph" w:customStyle="1" w:styleId="font7">
    <w:name w:val="font7"/>
    <w:basedOn w:val="a5"/>
    <w:rsid w:val="00C523E1"/>
    <w:pPr>
      <w:widowControl/>
      <w:wordWrap/>
      <w:autoSpaceDE/>
      <w:autoSpaceDN/>
      <w:spacing w:before="100" w:beforeAutospacing="1" w:after="100" w:afterAutospacing="1"/>
      <w:jc w:val="left"/>
    </w:pPr>
    <w:rPr>
      <w:rFonts w:ascii="하나 M" w:eastAsia="하나 M" w:hAnsi="하나 M" w:cs="굴림"/>
      <w:kern w:val="0"/>
      <w:sz w:val="16"/>
      <w:szCs w:val="16"/>
    </w:rPr>
  </w:style>
  <w:style w:type="paragraph" w:customStyle="1" w:styleId="font8">
    <w:name w:val="font8"/>
    <w:basedOn w:val="a5"/>
    <w:rsid w:val="00C523E1"/>
    <w:pPr>
      <w:widowControl/>
      <w:wordWrap/>
      <w:autoSpaceDE/>
      <w:autoSpaceDN/>
      <w:spacing w:before="100" w:beforeAutospacing="1" w:after="100" w:afterAutospacing="1"/>
      <w:jc w:val="left"/>
    </w:pPr>
    <w:rPr>
      <w:rFonts w:ascii="맑은 고딕" w:eastAsia="맑은 고딕" w:hAnsi="맑은 고딕" w:cs="굴림"/>
      <w:kern w:val="0"/>
      <w:sz w:val="16"/>
      <w:szCs w:val="16"/>
    </w:rPr>
  </w:style>
  <w:style w:type="paragraph" w:customStyle="1" w:styleId="xl111">
    <w:name w:val="xl111"/>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12">
    <w:name w:val="xl112"/>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13">
    <w:name w:val="xl113"/>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14">
    <w:name w:val="xl114"/>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15">
    <w:name w:val="xl115"/>
    <w:basedOn w:val="a5"/>
    <w:rsid w:val="00C523E1"/>
    <w:pPr>
      <w:widowControl/>
      <w:pBdr>
        <w:top w:val="single" w:sz="4" w:space="0" w:color="969696"/>
        <w:left w:val="single" w:sz="4" w:space="0" w:color="969696"/>
        <w:bottom w:val="single" w:sz="4" w:space="0" w:color="969696"/>
        <w:right w:val="single" w:sz="4" w:space="0" w:color="969696"/>
      </w:pBdr>
      <w:wordWrap/>
      <w:autoSpaceDE/>
      <w:autoSpaceDN/>
      <w:spacing w:before="100" w:beforeAutospacing="1" w:after="100" w:afterAutospacing="1"/>
      <w:jc w:val="left"/>
    </w:pPr>
    <w:rPr>
      <w:rFonts w:ascii="하나 M" w:eastAsia="하나 M" w:hAnsi="하나 M" w:cs="굴림"/>
      <w:kern w:val="0"/>
    </w:rPr>
  </w:style>
  <w:style w:type="paragraph" w:customStyle="1" w:styleId="xl116">
    <w:name w:val="xl116"/>
    <w:basedOn w:val="a5"/>
    <w:rsid w:val="00C523E1"/>
    <w:pPr>
      <w:widowControl/>
      <w:pBdr>
        <w:top w:val="single" w:sz="4" w:space="0" w:color="969696"/>
        <w:left w:val="single" w:sz="4" w:space="0" w:color="969696"/>
        <w:bottom w:val="single" w:sz="4" w:space="0" w:color="969696"/>
        <w:right w:val="single" w:sz="4" w:space="0" w:color="969696"/>
      </w:pBdr>
      <w:wordWrap/>
      <w:autoSpaceDE/>
      <w:autoSpaceDN/>
      <w:spacing w:before="100" w:beforeAutospacing="1" w:after="100" w:afterAutospacing="1"/>
      <w:jc w:val="left"/>
    </w:pPr>
    <w:rPr>
      <w:rFonts w:ascii="하나 M" w:eastAsia="하나 M" w:hAnsi="하나 M" w:cs="굴림"/>
      <w:kern w:val="0"/>
    </w:rPr>
  </w:style>
  <w:style w:type="paragraph" w:customStyle="1" w:styleId="xl117">
    <w:name w:val="xl117"/>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18">
    <w:name w:val="xl118"/>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color w:val="FF0000"/>
      <w:kern w:val="0"/>
    </w:rPr>
  </w:style>
  <w:style w:type="paragraph" w:customStyle="1" w:styleId="xl119">
    <w:name w:val="xl119"/>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20">
    <w:name w:val="xl120"/>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21">
    <w:name w:val="xl121"/>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22">
    <w:name w:val="xl122"/>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aff7">
    <w:name w:val="그림"/>
    <w:basedOn w:val="a5"/>
    <w:rsid w:val="00D44A96"/>
    <w:pPr>
      <w:jc w:val="center"/>
    </w:pPr>
    <w:rPr>
      <w:rFonts w:ascii="Times New Roman" w:eastAsia="굴림" w:hAnsi="Times New Roman" w:cs="바탕"/>
      <w:color w:val="000000"/>
    </w:rPr>
  </w:style>
  <w:style w:type="paragraph" w:customStyle="1" w:styleId="ltis0">
    <w:name w:val="ltis 표 내용"/>
    <w:basedOn w:val="afd"/>
    <w:autoRedefine/>
    <w:rsid w:val="00237694"/>
    <w:pPr>
      <w:keepLines w:val="0"/>
      <w:wordWrap w:val="0"/>
      <w:autoSpaceDE w:val="0"/>
      <w:autoSpaceDN w:val="0"/>
      <w:adjustRightInd w:val="0"/>
      <w:spacing w:after="0" w:line="240" w:lineRule="auto"/>
      <w:ind w:left="0"/>
      <w:jc w:val="both"/>
      <w:textAlignment w:val="baseline"/>
    </w:pPr>
    <w:rPr>
      <w:rFonts w:ascii="굴림체" w:hAnsi="굴림체"/>
      <w:kern w:val="2"/>
      <w:szCs w:val="22"/>
      <w:lang w:eastAsia="ko-KR"/>
    </w:rPr>
  </w:style>
  <w:style w:type="paragraph" w:customStyle="1" w:styleId="aff8">
    <w:name w:val="표/그림제목"/>
    <w:basedOn w:val="a5"/>
    <w:link w:val="CharChar1"/>
    <w:autoRedefine/>
    <w:rsid w:val="008E2819"/>
    <w:pPr>
      <w:jc w:val="center"/>
    </w:pPr>
    <w:rPr>
      <w:rFonts w:ascii="하나 L" w:eastAsia="하나 L" w:hAnsi="하나 L"/>
      <w:b/>
      <w:color w:val="000000"/>
      <w:sz w:val="22"/>
      <w:szCs w:val="22"/>
    </w:rPr>
  </w:style>
  <w:style w:type="character" w:customStyle="1" w:styleId="CharChar1">
    <w:name w:val="표/그림제목 Char Char"/>
    <w:link w:val="aff8"/>
    <w:rsid w:val="008E2819"/>
    <w:rPr>
      <w:rFonts w:ascii="하나 L" w:eastAsia="하나 L" w:hAnsi="하나 L"/>
      <w:b/>
      <w:color w:val="000000"/>
      <w:kern w:val="2"/>
      <w:sz w:val="22"/>
      <w:szCs w:val="22"/>
      <w:lang w:val="en-US" w:eastAsia="ko-KR" w:bidi="ar-SA"/>
    </w:rPr>
  </w:style>
  <w:style w:type="paragraph" w:styleId="aff9">
    <w:name w:val="caption"/>
    <w:basedOn w:val="a5"/>
    <w:next w:val="a5"/>
    <w:qFormat/>
    <w:rsid w:val="00EE14B7"/>
    <w:rPr>
      <w:rFonts w:ascii="가는각진제목체" w:eastAsia="가는각진제목체" w:hAnsi="Times New Roman"/>
      <w:b/>
      <w:bCs/>
    </w:rPr>
  </w:style>
  <w:style w:type="paragraph" w:customStyle="1" w:styleId="ltis1">
    <w:name w:val="ltis ① 본문"/>
    <w:basedOn w:val="afd"/>
    <w:autoRedefine/>
    <w:rsid w:val="007E36B9"/>
    <w:pPr>
      <w:keepLines w:val="0"/>
      <w:wordWrap w:val="0"/>
      <w:autoSpaceDE w:val="0"/>
      <w:autoSpaceDN w:val="0"/>
      <w:spacing w:after="0" w:line="240" w:lineRule="auto"/>
      <w:ind w:leftChars="460" w:left="737"/>
      <w:jc w:val="both"/>
    </w:pPr>
    <w:rPr>
      <w:rFonts w:ascii="가는각진제목체" w:hAnsi="Times New Roman"/>
      <w:kern w:val="2"/>
      <w:szCs w:val="24"/>
      <w:lang w:eastAsia="ko-KR"/>
    </w:rPr>
  </w:style>
  <w:style w:type="paragraph" w:styleId="affa">
    <w:name w:val="Normal (Web)"/>
    <w:basedOn w:val="a5"/>
    <w:rsid w:val="007E1216"/>
    <w:pPr>
      <w:widowControl/>
      <w:wordWrap/>
      <w:autoSpaceDE/>
      <w:autoSpaceDN/>
      <w:spacing w:before="192" w:after="192"/>
      <w:jc w:val="left"/>
    </w:pPr>
    <w:rPr>
      <w:rFonts w:ascii="굴림" w:eastAsia="굴림" w:hAnsi="굴림" w:cs="굴림"/>
      <w:kern w:val="0"/>
      <w:sz w:val="24"/>
      <w:szCs w:val="24"/>
    </w:rPr>
  </w:style>
  <w:style w:type="paragraph" w:customStyle="1" w:styleId="label">
    <w:name w:val="label"/>
    <w:basedOn w:val="a5"/>
    <w:rsid w:val="00F37D74"/>
    <w:pPr>
      <w:widowControl/>
      <w:wordWrap/>
      <w:autoSpaceDE/>
      <w:autoSpaceDN/>
      <w:spacing w:before="432" w:after="192"/>
      <w:jc w:val="left"/>
    </w:pPr>
    <w:rPr>
      <w:rFonts w:ascii="굴림" w:eastAsia="굴림" w:hAnsi="굴림" w:cs="굴림"/>
      <w:b/>
      <w:bCs/>
      <w:kern w:val="0"/>
      <w:sz w:val="24"/>
      <w:szCs w:val="24"/>
    </w:rPr>
  </w:style>
  <w:style w:type="character" w:customStyle="1" w:styleId="list-title1">
    <w:name w:val="list-title1"/>
    <w:rsid w:val="00F37D74"/>
    <w:rPr>
      <w:b/>
      <w:bCs/>
    </w:rPr>
  </w:style>
  <w:style w:type="character" w:customStyle="1" w:styleId="keyword1">
    <w:name w:val="keyword1"/>
    <w:rsid w:val="00F37D74"/>
    <w:rPr>
      <w:b/>
      <w:bCs/>
    </w:rPr>
  </w:style>
  <w:style w:type="character" w:customStyle="1" w:styleId="var1">
    <w:name w:val="var1"/>
    <w:rsid w:val="00F37D74"/>
    <w:rPr>
      <w:i/>
      <w:iCs/>
    </w:rPr>
  </w:style>
  <w:style w:type="paragraph" w:customStyle="1" w:styleId="keyword2">
    <w:name w:val="keyword2"/>
    <w:basedOn w:val="a5"/>
    <w:rsid w:val="00CA7D8E"/>
    <w:pPr>
      <w:widowControl/>
      <w:wordWrap/>
      <w:autoSpaceDE/>
      <w:autoSpaceDN/>
      <w:spacing w:line="360" w:lineRule="atLeast"/>
      <w:jc w:val="left"/>
    </w:pPr>
    <w:rPr>
      <w:rFonts w:ascii="굴림" w:eastAsia="굴림" w:hAnsi="굴림" w:cs="굴림"/>
      <w:b/>
      <w:bCs/>
      <w:kern w:val="0"/>
      <w:sz w:val="24"/>
      <w:szCs w:val="24"/>
    </w:rPr>
  </w:style>
  <w:style w:type="paragraph" w:customStyle="1" w:styleId="code">
    <w:name w:val="code"/>
    <w:basedOn w:val="a5"/>
    <w:qFormat/>
    <w:rsid w:val="000A12E3"/>
    <w:pPr>
      <w:widowControl/>
      <w:shd w:val="clear" w:color="auto" w:fill="E4E4E4"/>
      <w:wordWrap/>
      <w:autoSpaceDE/>
      <w:autoSpaceDN/>
      <w:spacing w:line="360" w:lineRule="atLeast"/>
      <w:jc w:val="left"/>
    </w:pPr>
    <w:rPr>
      <w:rFonts w:ascii="Courier New" w:eastAsia="굴림" w:hAnsi="Courier New" w:cs="Courier New"/>
      <w:kern w:val="0"/>
      <w:sz w:val="22"/>
      <w:szCs w:val="22"/>
    </w:rPr>
  </w:style>
  <w:style w:type="paragraph" w:customStyle="1" w:styleId="codep">
    <w:name w:val="codep"/>
    <w:basedOn w:val="a5"/>
    <w:rsid w:val="000A12E3"/>
    <w:pPr>
      <w:widowControl/>
      <w:shd w:val="clear" w:color="auto" w:fill="E4E4E4"/>
      <w:wordWrap/>
      <w:autoSpaceDE/>
      <w:autoSpaceDN/>
      <w:spacing w:line="288" w:lineRule="atLeast"/>
      <w:jc w:val="left"/>
    </w:pPr>
    <w:rPr>
      <w:rFonts w:ascii="Courier New" w:eastAsia="굴림" w:hAnsi="Courier New" w:cs="Courier New"/>
      <w:kern w:val="0"/>
      <w:sz w:val="22"/>
      <w:szCs w:val="22"/>
    </w:rPr>
  </w:style>
  <w:style w:type="paragraph" w:customStyle="1" w:styleId="note">
    <w:name w:val="note"/>
    <w:basedOn w:val="a5"/>
    <w:rsid w:val="004107DA"/>
    <w:pPr>
      <w:widowControl/>
      <w:pBdr>
        <w:top w:val="single" w:sz="6" w:space="12" w:color="A9A9A9"/>
        <w:bottom w:val="single" w:sz="6" w:space="12" w:color="A9A9A9"/>
      </w:pBdr>
      <w:wordWrap/>
      <w:autoSpaceDE/>
      <w:autoSpaceDN/>
      <w:spacing w:before="360" w:after="360"/>
      <w:jc w:val="left"/>
    </w:pPr>
    <w:rPr>
      <w:rFonts w:ascii="굴림" w:eastAsia="굴림" w:hAnsi="굴림" w:cs="굴림"/>
      <w:kern w:val="0"/>
      <w:sz w:val="24"/>
      <w:szCs w:val="24"/>
    </w:rPr>
  </w:style>
  <w:style w:type="character" w:customStyle="1" w:styleId="note-title1">
    <w:name w:val="note-title1"/>
    <w:rsid w:val="004107DA"/>
    <w:rPr>
      <w:b/>
      <w:bCs/>
    </w:rPr>
  </w:style>
  <w:style w:type="character" w:customStyle="1" w:styleId="comment1">
    <w:name w:val="comment1"/>
    <w:rsid w:val="00EE3B1B"/>
    <w:rPr>
      <w:rFonts w:ascii="맑은 고딕" w:eastAsia="맑은 고딕" w:hAnsi="맑은 고딕" w:hint="eastAsia"/>
    </w:rPr>
  </w:style>
  <w:style w:type="character" w:customStyle="1" w:styleId="codep3">
    <w:name w:val="codep3"/>
    <w:rsid w:val="00B57CC4"/>
    <w:rPr>
      <w:rFonts w:ascii="Courier New" w:hAnsi="Courier New" w:cs="Courier New" w:hint="default"/>
      <w:sz w:val="22"/>
      <w:szCs w:val="22"/>
      <w:shd w:val="clear" w:color="auto" w:fill="E4E4E4"/>
    </w:rPr>
  </w:style>
  <w:style w:type="paragraph" w:customStyle="1" w:styleId="syntax">
    <w:name w:val="syntax"/>
    <w:basedOn w:val="a5"/>
    <w:rsid w:val="007B4B90"/>
    <w:pPr>
      <w:widowControl/>
      <w:shd w:val="clear" w:color="auto" w:fill="F3F2D7"/>
      <w:wordWrap/>
      <w:autoSpaceDE/>
      <w:autoSpaceDN/>
      <w:spacing w:line="384" w:lineRule="atLeast"/>
      <w:jc w:val="left"/>
    </w:pPr>
    <w:rPr>
      <w:rFonts w:ascii="Courier New" w:eastAsia="굴림" w:hAnsi="Courier New" w:cs="Courier New"/>
      <w:color w:val="000000"/>
      <w:kern w:val="0"/>
      <w:sz w:val="22"/>
      <w:szCs w:val="22"/>
    </w:rPr>
  </w:style>
  <w:style w:type="paragraph" w:customStyle="1" w:styleId="syntaxp">
    <w:name w:val="syntaxp"/>
    <w:basedOn w:val="a5"/>
    <w:rsid w:val="007B4B90"/>
    <w:pPr>
      <w:widowControl/>
      <w:shd w:val="clear" w:color="auto" w:fill="F3F2D7"/>
      <w:wordWrap/>
      <w:autoSpaceDE/>
      <w:autoSpaceDN/>
      <w:spacing w:line="312" w:lineRule="atLeast"/>
      <w:jc w:val="left"/>
    </w:pPr>
    <w:rPr>
      <w:rFonts w:ascii="Courier New" w:eastAsia="굴림" w:hAnsi="Courier New" w:cs="Courier New"/>
      <w:color w:val="000000"/>
      <w:kern w:val="0"/>
      <w:sz w:val="22"/>
      <w:szCs w:val="22"/>
    </w:rPr>
  </w:style>
  <w:style w:type="paragraph" w:customStyle="1" w:styleId="affb">
    <w:name w:val="스타일 본문 표준 + 맑은 고딕"/>
    <w:basedOn w:val="aff0"/>
    <w:rsid w:val="00722760"/>
    <w:pPr>
      <w:ind w:leftChars="100" w:left="792" w:rightChars="100" w:right="100"/>
    </w:pPr>
    <w:rPr>
      <w:rFonts w:ascii="맑은 고딕" w:eastAsia="맑은 고딕" w:hAnsi="맑은 고딕"/>
    </w:rPr>
  </w:style>
  <w:style w:type="paragraph" w:styleId="TOC">
    <w:name w:val="TOC Heading"/>
    <w:basedOn w:val="1"/>
    <w:next w:val="a5"/>
    <w:uiPriority w:val="39"/>
    <w:unhideWhenUsed/>
    <w:qFormat/>
    <w:rsid w:val="006F0E48"/>
    <w:pPr>
      <w:keepLines/>
      <w:pageBreakBefore w:val="0"/>
      <w:widowControl/>
      <w:numPr>
        <w:numId w:val="0"/>
      </w:numPr>
      <w:wordWrap/>
      <w:autoSpaceDE/>
      <w:autoSpaceDN/>
      <w:spacing w:before="480" w:line="276" w:lineRule="auto"/>
      <w:jc w:val="left"/>
      <w:outlineLvl w:val="9"/>
    </w:pPr>
    <w:rPr>
      <w:b/>
      <w:bCs/>
      <w:color w:val="365F91"/>
      <w:kern w:val="0"/>
      <w:sz w:val="28"/>
      <w:szCs w:val="28"/>
    </w:rPr>
  </w:style>
  <w:style w:type="paragraph" w:customStyle="1" w:styleId="affc">
    <w:name w:val="표본문"/>
    <w:basedOn w:val="afd"/>
    <w:rsid w:val="00B50D0B"/>
    <w:pPr>
      <w:keepLines w:val="0"/>
      <w:wordWrap w:val="0"/>
      <w:autoSpaceDE w:val="0"/>
      <w:autoSpaceDN w:val="0"/>
      <w:spacing w:after="100" w:afterAutospacing="1" w:line="240" w:lineRule="auto"/>
      <w:ind w:left="0"/>
    </w:pPr>
    <w:rPr>
      <w:rFonts w:ascii="바탕" w:eastAsia="바탕" w:hAnsi="Times New Roman" w:cs="바탕"/>
      <w:kern w:val="2"/>
      <w:lang w:eastAsia="ko-KR"/>
    </w:rPr>
  </w:style>
  <w:style w:type="paragraph" w:customStyle="1" w:styleId="TableText">
    <w:name w:val="Table Text"/>
    <w:basedOn w:val="a5"/>
    <w:autoRedefine/>
    <w:rsid w:val="000A1269"/>
    <w:pPr>
      <w:widowControl/>
      <w:numPr>
        <w:ilvl w:val="12"/>
      </w:numPr>
      <w:wordWrap/>
      <w:autoSpaceDE/>
      <w:autoSpaceDN/>
      <w:spacing w:before="20" w:after="20"/>
      <w:jc w:val="left"/>
    </w:pPr>
    <w:rPr>
      <w:rFonts w:ascii="굴림체" w:hAnsi="굴림체"/>
      <w:bCs/>
      <w:kern w:val="0"/>
    </w:rPr>
  </w:style>
  <w:style w:type="paragraph" w:customStyle="1" w:styleId="Heading81">
    <w:name w:val="Heading 81"/>
    <w:rsid w:val="000A1269"/>
    <w:pPr>
      <w:widowControl w:val="0"/>
      <w:numPr>
        <w:numId w:val="10"/>
      </w:numPr>
      <w:tabs>
        <w:tab w:val="clear" w:pos="1440"/>
      </w:tabs>
      <w:autoSpaceDE w:val="0"/>
      <w:autoSpaceDN w:val="0"/>
      <w:adjustRightInd w:val="0"/>
      <w:ind w:left="0" w:firstLine="0"/>
      <w:outlineLvl w:val="7"/>
    </w:pPr>
    <w:rPr>
      <w:rFonts w:ascii="SansSerif" w:hAnsi="SansSerif"/>
      <w:b/>
      <w:bCs/>
      <w:color w:val="000000"/>
    </w:rPr>
  </w:style>
  <w:style w:type="paragraph" w:customStyle="1" w:styleId="FFFFB9FFFFD9FFFFC5FFFFC1FFFFB1FFFFDB">
    <w:name w:val="FFFFB9FFFFD9FFFFC5FFFFC1FFFFB1FFFFDB"/>
    <w:rsid w:val="000A038D"/>
    <w:pPr>
      <w:widowControl w:val="0"/>
      <w:wordWrap w:val="0"/>
      <w:autoSpaceDE w:val="0"/>
      <w:autoSpaceDN w:val="0"/>
      <w:adjustRightInd w:val="0"/>
      <w:snapToGrid w:val="0"/>
      <w:spacing w:line="384" w:lineRule="auto"/>
      <w:jc w:val="both"/>
      <w:textAlignment w:val="baseline"/>
    </w:pPr>
    <w:rPr>
      <w:rFonts w:ascii="«‘Ã _“¹ŸÅ¡" w:eastAsia="Times New Roman" w:hAnsi="«‘Ã _“¹ŸÅ¡" w:cs="«‘Ã _“¹ŸÅ¡"/>
      <w:color w:val="000000"/>
    </w:rPr>
  </w:style>
  <w:style w:type="character" w:customStyle="1" w:styleId="4Char">
    <w:name w:val="제목 4 Char"/>
    <w:aliases w:val="방법론 제목 4 Char,1.2.3.4. Char,지방세_제목4 Char"/>
    <w:basedOn w:val="a6"/>
    <w:link w:val="4"/>
    <w:uiPriority w:val="9"/>
    <w:rsid w:val="003F082B"/>
    <w:rPr>
      <w:rFonts w:ascii="Arial" w:eastAsia="굴림체" w:hAnsi="Arial"/>
      <w:bCs/>
      <w:kern w:val="2"/>
    </w:rPr>
  </w:style>
  <w:style w:type="character" w:customStyle="1" w:styleId="5Char">
    <w:name w:val="제목 5 Char"/>
    <w:aliases w:val="지방세_제목5 Char"/>
    <w:basedOn w:val="a6"/>
    <w:link w:val="5"/>
    <w:uiPriority w:val="9"/>
    <w:rsid w:val="003F082B"/>
    <w:rPr>
      <w:rFonts w:eastAsia="굴림체" w:hAnsi="Arial"/>
      <w:sz w:val="22"/>
      <w:lang w:eastAsia="en-US"/>
    </w:rPr>
  </w:style>
  <w:style w:type="character" w:customStyle="1" w:styleId="6Char">
    <w:name w:val="제목 6 Char"/>
    <w:aliases w:val="지방세_제목6 Char"/>
    <w:basedOn w:val="a6"/>
    <w:link w:val="6"/>
    <w:uiPriority w:val="9"/>
    <w:rsid w:val="003F082B"/>
    <w:rPr>
      <w:rFonts w:eastAsia="굴림체" w:hAnsi="Arial"/>
      <w:i/>
      <w:sz w:val="22"/>
      <w:lang w:eastAsia="en-US"/>
    </w:rPr>
  </w:style>
  <w:style w:type="character" w:customStyle="1" w:styleId="7Char">
    <w:name w:val="제목 7 Char"/>
    <w:aliases w:val="지방세_제목7 Char"/>
    <w:basedOn w:val="a6"/>
    <w:link w:val="7"/>
    <w:uiPriority w:val="9"/>
    <w:rsid w:val="003F082B"/>
    <w:rPr>
      <w:rFonts w:eastAsia="굴림체" w:hAnsi="Arial"/>
      <w:lang w:eastAsia="en-US"/>
    </w:rPr>
  </w:style>
  <w:style w:type="character" w:customStyle="1" w:styleId="8Char">
    <w:name w:val="제목 8 Char"/>
    <w:aliases w:val="지방세_제목8 Char"/>
    <w:basedOn w:val="a6"/>
    <w:link w:val="8"/>
    <w:uiPriority w:val="9"/>
    <w:rsid w:val="003F082B"/>
    <w:rPr>
      <w:rFonts w:eastAsia="굴림체" w:hAnsi="Arial"/>
      <w:i/>
      <w:lang w:eastAsia="en-US"/>
    </w:rPr>
  </w:style>
  <w:style w:type="character" w:customStyle="1" w:styleId="9Char">
    <w:name w:val="제목 9 Char"/>
    <w:basedOn w:val="a6"/>
    <w:link w:val="9"/>
    <w:uiPriority w:val="9"/>
    <w:rsid w:val="003F082B"/>
    <w:rPr>
      <w:rFonts w:eastAsia="굴림체" w:hAnsi="Arial"/>
      <w:b/>
      <w:i/>
      <w:sz w:val="18"/>
      <w:lang w:eastAsia="en-US"/>
    </w:rPr>
  </w:style>
  <w:style w:type="paragraph" w:styleId="affd">
    <w:name w:val="Title"/>
    <w:basedOn w:val="a5"/>
    <w:next w:val="a5"/>
    <w:link w:val="Char5"/>
    <w:uiPriority w:val="99"/>
    <w:qFormat/>
    <w:rsid w:val="003F082B"/>
    <w:pPr>
      <w:wordWrap/>
      <w:adjustRightInd w:val="0"/>
      <w:spacing w:before="240" w:after="60"/>
      <w:jc w:val="center"/>
      <w:outlineLvl w:val="255"/>
    </w:pPr>
    <w:rPr>
      <w:rFonts w:eastAsiaTheme="minorEastAsia" w:cs="Arial"/>
      <w:b/>
      <w:bCs/>
      <w:color w:val="000000"/>
      <w:kern w:val="0"/>
      <w:sz w:val="32"/>
      <w:szCs w:val="32"/>
      <w:shd w:val="clear" w:color="auto" w:fill="FFFFFF"/>
      <w:lang w:val="en-AU"/>
    </w:rPr>
  </w:style>
  <w:style w:type="character" w:customStyle="1" w:styleId="Char5">
    <w:name w:val="제목 Char"/>
    <w:basedOn w:val="a6"/>
    <w:link w:val="affd"/>
    <w:uiPriority w:val="10"/>
    <w:rsid w:val="003F082B"/>
    <w:rPr>
      <w:rFonts w:ascii="Arial" w:eastAsiaTheme="minorEastAsia" w:hAnsi="Arial" w:cs="Arial"/>
      <w:b/>
      <w:bCs/>
      <w:color w:val="000000"/>
      <w:sz w:val="32"/>
      <w:szCs w:val="32"/>
      <w:lang w:val="en-AU"/>
    </w:rPr>
  </w:style>
  <w:style w:type="paragraph" w:customStyle="1" w:styleId="NumberedList">
    <w:name w:val="Numbered List"/>
    <w:next w:val="a5"/>
    <w:uiPriority w:val="99"/>
    <w:rsid w:val="003F082B"/>
    <w:pPr>
      <w:widowControl w:val="0"/>
      <w:autoSpaceDE w:val="0"/>
      <w:autoSpaceDN w:val="0"/>
      <w:adjustRightInd w:val="0"/>
      <w:ind w:left="360" w:hanging="360"/>
      <w:outlineLvl w:val="255"/>
    </w:pPr>
    <w:rPr>
      <w:rFonts w:ascii="Arial" w:eastAsiaTheme="minorEastAsia" w:hAnsi="Arial" w:cs="Arial"/>
      <w:color w:val="000000"/>
      <w:shd w:val="clear" w:color="auto" w:fill="FFFFFF"/>
      <w:lang w:val="en-AU"/>
    </w:rPr>
  </w:style>
  <w:style w:type="paragraph" w:customStyle="1" w:styleId="BulletedList">
    <w:name w:val="Bulleted List"/>
    <w:next w:val="a5"/>
    <w:uiPriority w:val="99"/>
    <w:rsid w:val="003F082B"/>
    <w:pPr>
      <w:widowControl w:val="0"/>
      <w:autoSpaceDE w:val="0"/>
      <w:autoSpaceDN w:val="0"/>
      <w:adjustRightInd w:val="0"/>
      <w:ind w:left="360" w:hanging="360"/>
      <w:outlineLvl w:val="255"/>
    </w:pPr>
    <w:rPr>
      <w:rFonts w:ascii="Arial" w:eastAsiaTheme="minorEastAsia" w:hAnsi="Arial" w:cs="Arial"/>
      <w:color w:val="000000"/>
      <w:shd w:val="clear" w:color="auto" w:fill="FFFFFF"/>
      <w:lang w:val="en-AU"/>
    </w:rPr>
  </w:style>
  <w:style w:type="character" w:customStyle="1" w:styleId="Char1">
    <w:name w:val="본문 Char"/>
    <w:aliases w:val="방법론 본문 Char"/>
    <w:basedOn w:val="a6"/>
    <w:link w:val="afd"/>
    <w:uiPriority w:val="99"/>
    <w:rsid w:val="003F082B"/>
    <w:rPr>
      <w:rFonts w:ascii="Arial" w:eastAsia="굴림체" w:hAnsi="Arial"/>
      <w:lang w:eastAsia="en-US"/>
    </w:rPr>
  </w:style>
  <w:style w:type="paragraph" w:styleId="22">
    <w:name w:val="Body Text 2"/>
    <w:basedOn w:val="a5"/>
    <w:next w:val="a5"/>
    <w:link w:val="2Char0"/>
    <w:uiPriority w:val="99"/>
    <w:rsid w:val="003F082B"/>
    <w:pPr>
      <w:wordWrap/>
      <w:adjustRightInd w:val="0"/>
      <w:spacing w:after="120" w:line="480" w:lineRule="auto"/>
      <w:jc w:val="left"/>
      <w:outlineLvl w:val="255"/>
    </w:pPr>
    <w:rPr>
      <w:rFonts w:eastAsiaTheme="minorEastAsia" w:cs="Arial"/>
      <w:color w:val="000000"/>
      <w:kern w:val="0"/>
      <w:sz w:val="18"/>
      <w:szCs w:val="18"/>
      <w:shd w:val="clear" w:color="auto" w:fill="FFFFFF"/>
      <w:lang w:val="en-AU"/>
    </w:rPr>
  </w:style>
  <w:style w:type="character" w:customStyle="1" w:styleId="2Char0">
    <w:name w:val="본문 2 Char"/>
    <w:basedOn w:val="a6"/>
    <w:link w:val="22"/>
    <w:uiPriority w:val="99"/>
    <w:rsid w:val="003F082B"/>
    <w:rPr>
      <w:rFonts w:ascii="Arial" w:eastAsiaTheme="minorEastAsia" w:hAnsi="Arial" w:cs="Arial"/>
      <w:color w:val="000000"/>
      <w:sz w:val="18"/>
      <w:szCs w:val="18"/>
      <w:lang w:val="en-AU"/>
    </w:rPr>
  </w:style>
  <w:style w:type="paragraph" w:styleId="31">
    <w:name w:val="Body Text 3"/>
    <w:basedOn w:val="a5"/>
    <w:next w:val="a5"/>
    <w:link w:val="3Char0"/>
    <w:uiPriority w:val="99"/>
    <w:rsid w:val="003F082B"/>
    <w:pPr>
      <w:wordWrap/>
      <w:adjustRightInd w:val="0"/>
      <w:spacing w:after="120"/>
      <w:jc w:val="left"/>
      <w:outlineLvl w:val="255"/>
    </w:pPr>
    <w:rPr>
      <w:rFonts w:eastAsiaTheme="minorEastAsia" w:cs="Arial"/>
      <w:color w:val="000000"/>
      <w:kern w:val="0"/>
      <w:sz w:val="16"/>
      <w:szCs w:val="16"/>
      <w:shd w:val="clear" w:color="auto" w:fill="FFFFFF"/>
      <w:lang w:val="en-AU"/>
    </w:rPr>
  </w:style>
  <w:style w:type="character" w:customStyle="1" w:styleId="3Char0">
    <w:name w:val="본문 3 Char"/>
    <w:basedOn w:val="a6"/>
    <w:link w:val="31"/>
    <w:uiPriority w:val="99"/>
    <w:rsid w:val="003F082B"/>
    <w:rPr>
      <w:rFonts w:ascii="Arial" w:eastAsiaTheme="minorEastAsia" w:hAnsi="Arial" w:cs="Arial"/>
      <w:color w:val="000000"/>
      <w:sz w:val="16"/>
      <w:szCs w:val="16"/>
      <w:lang w:val="en-AU"/>
    </w:rPr>
  </w:style>
  <w:style w:type="paragraph" w:styleId="affe">
    <w:name w:val="Note Heading"/>
    <w:basedOn w:val="a5"/>
    <w:next w:val="a5"/>
    <w:link w:val="Char6"/>
    <w:uiPriority w:val="99"/>
    <w:rsid w:val="003F082B"/>
    <w:pPr>
      <w:wordWrap/>
      <w:adjustRightInd w:val="0"/>
      <w:jc w:val="left"/>
      <w:outlineLvl w:val="255"/>
    </w:pPr>
    <w:rPr>
      <w:rFonts w:eastAsiaTheme="minorEastAsia" w:cs="Arial"/>
      <w:color w:val="000000"/>
      <w:kern w:val="0"/>
      <w:shd w:val="clear" w:color="auto" w:fill="FFFFFF"/>
      <w:lang w:val="en-AU"/>
    </w:rPr>
  </w:style>
  <w:style w:type="character" w:customStyle="1" w:styleId="Char6">
    <w:name w:val="각주/미주 머리글 Char"/>
    <w:basedOn w:val="a6"/>
    <w:link w:val="affe"/>
    <w:uiPriority w:val="99"/>
    <w:rsid w:val="003F082B"/>
    <w:rPr>
      <w:rFonts w:ascii="Arial" w:eastAsiaTheme="minorEastAsia" w:hAnsi="Arial" w:cs="Arial"/>
      <w:color w:val="000000"/>
      <w:lang w:val="en-AU"/>
    </w:rPr>
  </w:style>
  <w:style w:type="paragraph" w:styleId="afff">
    <w:name w:val="Plain Text"/>
    <w:basedOn w:val="a5"/>
    <w:next w:val="a5"/>
    <w:link w:val="Char7"/>
    <w:uiPriority w:val="99"/>
    <w:rsid w:val="003F082B"/>
    <w:pPr>
      <w:wordWrap/>
      <w:adjustRightInd w:val="0"/>
      <w:jc w:val="left"/>
      <w:outlineLvl w:val="255"/>
    </w:pPr>
    <w:rPr>
      <w:rFonts w:eastAsiaTheme="minorEastAsia" w:cs="Arial"/>
      <w:color w:val="000000"/>
      <w:kern w:val="0"/>
      <w:shd w:val="clear" w:color="auto" w:fill="FFFFFF"/>
      <w:lang w:val="en-AU"/>
    </w:rPr>
  </w:style>
  <w:style w:type="character" w:customStyle="1" w:styleId="Char7">
    <w:name w:val="글자만 Char"/>
    <w:basedOn w:val="a6"/>
    <w:link w:val="afff"/>
    <w:uiPriority w:val="99"/>
    <w:rsid w:val="003F082B"/>
    <w:rPr>
      <w:rFonts w:ascii="Arial" w:eastAsiaTheme="minorEastAsia" w:hAnsi="Arial" w:cs="Arial"/>
      <w:color w:val="000000"/>
      <w:lang w:val="en-AU"/>
    </w:rPr>
  </w:style>
  <w:style w:type="character" w:styleId="afff0">
    <w:name w:val="Strong"/>
    <w:basedOn w:val="a6"/>
    <w:uiPriority w:val="99"/>
    <w:qFormat/>
    <w:rsid w:val="003F082B"/>
    <w:rPr>
      <w:b/>
      <w:bCs/>
      <w:color w:val="000000"/>
      <w:sz w:val="20"/>
      <w:szCs w:val="20"/>
      <w:shd w:val="clear" w:color="auto" w:fill="FFFFFF"/>
    </w:rPr>
  </w:style>
  <w:style w:type="character" w:styleId="afff1">
    <w:name w:val="Emphasis"/>
    <w:basedOn w:val="a6"/>
    <w:uiPriority w:val="99"/>
    <w:qFormat/>
    <w:rsid w:val="003F082B"/>
    <w:rPr>
      <w:i/>
      <w:iCs/>
      <w:color w:val="000000"/>
      <w:sz w:val="20"/>
      <w:szCs w:val="20"/>
      <w:shd w:val="clear" w:color="auto" w:fill="FFFFFF"/>
    </w:rPr>
  </w:style>
  <w:style w:type="character" w:customStyle="1" w:styleId="Char0">
    <w:name w:val="바닥글 Char"/>
    <w:basedOn w:val="a6"/>
    <w:link w:val="ab"/>
    <w:uiPriority w:val="99"/>
    <w:rsid w:val="003F082B"/>
    <w:rPr>
      <w:rFonts w:ascii="Arial" w:eastAsia="굴림체" w:hAnsi="Arial"/>
      <w:kern w:val="2"/>
    </w:rPr>
  </w:style>
  <w:style w:type="character" w:customStyle="1" w:styleId="Char">
    <w:name w:val="머리글 Char"/>
    <w:basedOn w:val="a6"/>
    <w:link w:val="aa"/>
    <w:uiPriority w:val="99"/>
    <w:rsid w:val="003F082B"/>
    <w:rPr>
      <w:rFonts w:ascii="Arial" w:eastAsia="굴림체" w:hAnsi="Arial"/>
      <w:kern w:val="2"/>
    </w:rPr>
  </w:style>
  <w:style w:type="paragraph" w:customStyle="1" w:styleId="Code0">
    <w:name w:val="Code"/>
    <w:next w:val="a5"/>
    <w:uiPriority w:val="99"/>
    <w:rsid w:val="003F082B"/>
    <w:pPr>
      <w:widowControl w:val="0"/>
      <w:autoSpaceDE w:val="0"/>
      <w:autoSpaceDN w:val="0"/>
      <w:adjustRightInd w:val="0"/>
      <w:outlineLvl w:val="255"/>
    </w:pPr>
    <w:rPr>
      <w:rFonts w:ascii="Arial" w:eastAsiaTheme="minorEastAsia" w:hAnsi="Arial" w:cs="Arial"/>
      <w:color w:val="000000"/>
      <w:sz w:val="18"/>
      <w:szCs w:val="18"/>
      <w:shd w:val="clear" w:color="auto" w:fill="FFFFFF"/>
      <w:lang w:val="en-AU"/>
    </w:rPr>
  </w:style>
  <w:style w:type="character" w:customStyle="1" w:styleId="FieldLabel">
    <w:name w:val="Field Label"/>
    <w:uiPriority w:val="99"/>
    <w:rsid w:val="003F082B"/>
    <w:rPr>
      <w:i/>
      <w:iCs/>
      <w:color w:val="004080"/>
      <w:sz w:val="20"/>
      <w:szCs w:val="20"/>
      <w:shd w:val="clear" w:color="auto" w:fill="FFFFFF"/>
    </w:rPr>
  </w:style>
  <w:style w:type="character" w:customStyle="1" w:styleId="TableHeading">
    <w:name w:val="Table Heading"/>
    <w:uiPriority w:val="99"/>
    <w:rsid w:val="003F082B"/>
    <w:rPr>
      <w:b/>
      <w:bCs/>
      <w:color w:val="000000"/>
      <w:sz w:val="22"/>
      <w:szCs w:val="22"/>
      <w:shd w:val="clear" w:color="auto" w:fill="FFFFFF"/>
    </w:rPr>
  </w:style>
  <w:style w:type="character" w:customStyle="1" w:styleId="SSBookmark">
    <w:name w:val="SSBookmark"/>
    <w:uiPriority w:val="99"/>
    <w:rsid w:val="003F082B"/>
    <w:rPr>
      <w:b/>
      <w:bCs/>
      <w:color w:val="000000"/>
      <w:sz w:val="16"/>
      <w:szCs w:val="16"/>
      <w:shd w:val="clear" w:color="auto" w:fill="FFFF80"/>
    </w:rPr>
  </w:style>
  <w:style w:type="character" w:customStyle="1" w:styleId="Objecttype">
    <w:name w:val="Object type"/>
    <w:uiPriority w:val="99"/>
    <w:rsid w:val="003F082B"/>
    <w:rPr>
      <w:b/>
      <w:bCs/>
      <w:color w:val="000000"/>
      <w:sz w:val="20"/>
      <w:szCs w:val="20"/>
      <w:u w:val="single"/>
      <w:shd w:val="clear" w:color="auto" w:fill="FFFFFF"/>
    </w:rPr>
  </w:style>
  <w:style w:type="paragraph" w:customStyle="1" w:styleId="ListHeader">
    <w:name w:val="List Header"/>
    <w:next w:val="a5"/>
    <w:uiPriority w:val="99"/>
    <w:rsid w:val="003F082B"/>
    <w:pPr>
      <w:widowControl w:val="0"/>
      <w:autoSpaceDE w:val="0"/>
      <w:autoSpaceDN w:val="0"/>
      <w:adjustRightInd w:val="0"/>
      <w:outlineLvl w:val="255"/>
    </w:pPr>
    <w:rPr>
      <w:rFonts w:ascii="Arial" w:eastAsiaTheme="minorEastAsia" w:hAnsi="Arial" w:cs="Arial"/>
      <w:b/>
      <w:bCs/>
      <w:i/>
      <w:iCs/>
      <w:color w:val="0000A0"/>
      <w:shd w:val="clear" w:color="auto" w:fill="FFFFFF"/>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uiPriority="99" w:qFormat="1"/>
    <w:lsdException w:name="Body Text" w:uiPriority="99"/>
    <w:lsdException w:name="Subtitle" w:qFormat="1"/>
    <w:lsdException w:name="Note Heading" w:uiPriority="99"/>
    <w:lsdException w:name="Body Text 2" w:uiPriority="99"/>
    <w:lsdException w:name="Body Text 3" w:uiPriority="99"/>
    <w:lsdException w:name="Hyperlink" w:uiPriority="99"/>
    <w:lsdException w:name="Strong" w:uiPriority="99" w:qFormat="1"/>
    <w:lsdException w:name="Emphasis" w:uiPriority="99" w:qFormat="1"/>
    <w:lsdException w:name="Plain Text" w:uiPriority="99"/>
    <w:lsdException w:name="No List" w:uiPriority="99"/>
    <w:lsdException w:name="Table Grid" w:uiPriority="5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5">
    <w:name w:val="Normal"/>
    <w:qFormat/>
    <w:rsid w:val="006D3B62"/>
    <w:pPr>
      <w:widowControl w:val="0"/>
      <w:wordWrap w:val="0"/>
      <w:autoSpaceDE w:val="0"/>
      <w:autoSpaceDN w:val="0"/>
      <w:jc w:val="both"/>
    </w:pPr>
    <w:rPr>
      <w:rFonts w:ascii="Arial" w:eastAsia="굴림체" w:hAnsi="Arial"/>
      <w:kern w:val="2"/>
    </w:rPr>
  </w:style>
  <w:style w:type="paragraph" w:styleId="1">
    <w:name w:val="heading 1"/>
    <w:aliases w:val="Attribute Heading 1,가.,방법론 제목 1 Char Char,제목 11,Attribute Heading 11,가.1,방법론 제목 1 Char1,방법론 제목 1 Char,방법론 제목 1,PM_1,지방세_제목1"/>
    <w:basedOn w:val="a5"/>
    <w:link w:val="1Char"/>
    <w:autoRedefine/>
    <w:uiPriority w:val="99"/>
    <w:qFormat/>
    <w:rsid w:val="007007FB"/>
    <w:pPr>
      <w:keepNext/>
      <w:pageBreakBefore/>
      <w:numPr>
        <w:numId w:val="2"/>
      </w:numPr>
      <w:outlineLvl w:val="0"/>
    </w:pPr>
    <w:rPr>
      <w:rFonts w:ascii="맑은 고딕" w:eastAsia="맑은 고딕" w:hAnsi="맑은 고딕"/>
      <w:sz w:val="32"/>
      <w:szCs w:val="32"/>
    </w:rPr>
  </w:style>
  <w:style w:type="paragraph" w:styleId="2">
    <w:name w:val="heading 2"/>
    <w:aliases w:val="Attribute Heading 2,1).,방법론 제목 2 Char,제목 21,Attribute Heading 21,1).1,방법론 제목 2 Char1,방법론 제목 2 Char Char Char,방법론 제목 2 Char Char,PM_2,방법론 제목 2 Char1 Char,h2,H2,지방세_제목2"/>
    <w:link w:val="2Char"/>
    <w:autoRedefine/>
    <w:uiPriority w:val="99"/>
    <w:qFormat/>
    <w:rsid w:val="009D1203"/>
    <w:pPr>
      <w:keepNext/>
      <w:numPr>
        <w:ilvl w:val="1"/>
        <w:numId w:val="2"/>
      </w:numPr>
      <w:outlineLvl w:val="1"/>
    </w:pPr>
    <w:rPr>
      <w:rFonts w:ascii="맑은 고딕" w:eastAsia="맑은 고딕" w:hAnsi="맑은 고딕"/>
      <w:kern w:val="2"/>
      <w:sz w:val="28"/>
      <w:szCs w:val="28"/>
    </w:rPr>
  </w:style>
  <w:style w:type="paragraph" w:styleId="3">
    <w:name w:val="heading 3"/>
    <w:aliases w:val="Table Attribute Heading,가),제목3,방법론 제목 3 Char,방법론 제목 3,PM_3,h3,Heading 3 Char Char,h3 Char Char,Table Attribute Heading Char Char,H3 Char Char,H3,지방세_제목3"/>
    <w:basedOn w:val="a5"/>
    <w:link w:val="3Char"/>
    <w:autoRedefine/>
    <w:uiPriority w:val="99"/>
    <w:qFormat/>
    <w:rsid w:val="003F082B"/>
    <w:pPr>
      <w:keepNext/>
      <w:numPr>
        <w:numId w:val="11"/>
      </w:numPr>
      <w:spacing w:before="120"/>
      <w:outlineLvl w:val="2"/>
    </w:pPr>
    <w:rPr>
      <w:rFonts w:ascii="맑은 고딕" w:eastAsia="Times New Roman" w:hAnsi="맑은 고딕"/>
      <w:b/>
      <w:bCs/>
    </w:rPr>
  </w:style>
  <w:style w:type="paragraph" w:styleId="4">
    <w:name w:val="heading 4"/>
    <w:aliases w:val="방법론 제목 4,1.2.3.4.,지방세_제목4"/>
    <w:basedOn w:val="a5"/>
    <w:link w:val="4Char"/>
    <w:uiPriority w:val="99"/>
    <w:qFormat/>
    <w:rsid w:val="00BB41ED"/>
    <w:pPr>
      <w:keepNext/>
      <w:numPr>
        <w:ilvl w:val="3"/>
        <w:numId w:val="2"/>
      </w:numPr>
      <w:outlineLvl w:val="3"/>
    </w:pPr>
    <w:rPr>
      <w:bCs/>
    </w:rPr>
  </w:style>
  <w:style w:type="paragraph" w:styleId="5">
    <w:name w:val="heading 5"/>
    <w:aliases w:val="지방세_제목5"/>
    <w:basedOn w:val="a5"/>
    <w:next w:val="a5"/>
    <w:link w:val="5Char"/>
    <w:uiPriority w:val="99"/>
    <w:qFormat/>
    <w:rsid w:val="006645AE"/>
    <w:pPr>
      <w:wordWrap/>
      <w:autoSpaceDE/>
      <w:autoSpaceDN/>
      <w:spacing w:before="240" w:after="60" w:line="240" w:lineRule="atLeast"/>
      <w:jc w:val="left"/>
      <w:outlineLvl w:val="4"/>
    </w:pPr>
    <w:rPr>
      <w:rFonts w:ascii="Times New Roman"/>
      <w:kern w:val="0"/>
      <w:sz w:val="22"/>
      <w:lang w:eastAsia="en-US"/>
    </w:rPr>
  </w:style>
  <w:style w:type="paragraph" w:styleId="6">
    <w:name w:val="heading 6"/>
    <w:aliases w:val="지방세_제목6"/>
    <w:basedOn w:val="a5"/>
    <w:next w:val="a5"/>
    <w:link w:val="6Char"/>
    <w:uiPriority w:val="99"/>
    <w:qFormat/>
    <w:rsid w:val="006645AE"/>
    <w:pPr>
      <w:wordWrap/>
      <w:autoSpaceDE/>
      <w:autoSpaceDN/>
      <w:spacing w:before="240" w:after="60" w:line="240" w:lineRule="atLeast"/>
      <w:jc w:val="left"/>
      <w:outlineLvl w:val="5"/>
    </w:pPr>
    <w:rPr>
      <w:rFonts w:ascii="Times New Roman"/>
      <w:i/>
      <w:kern w:val="0"/>
      <w:sz w:val="22"/>
      <w:lang w:eastAsia="en-US"/>
    </w:rPr>
  </w:style>
  <w:style w:type="paragraph" w:styleId="7">
    <w:name w:val="heading 7"/>
    <w:aliases w:val="지방세_제목7"/>
    <w:basedOn w:val="a5"/>
    <w:next w:val="a5"/>
    <w:link w:val="7Char"/>
    <w:uiPriority w:val="99"/>
    <w:qFormat/>
    <w:rsid w:val="006645AE"/>
    <w:pPr>
      <w:wordWrap/>
      <w:autoSpaceDE/>
      <w:autoSpaceDN/>
      <w:spacing w:before="240" w:after="60" w:line="240" w:lineRule="atLeast"/>
      <w:jc w:val="left"/>
      <w:outlineLvl w:val="6"/>
    </w:pPr>
    <w:rPr>
      <w:rFonts w:ascii="Times New Roman"/>
      <w:kern w:val="0"/>
      <w:lang w:eastAsia="en-US"/>
    </w:rPr>
  </w:style>
  <w:style w:type="paragraph" w:styleId="8">
    <w:name w:val="heading 8"/>
    <w:aliases w:val="지방세_제목8"/>
    <w:basedOn w:val="a5"/>
    <w:next w:val="a5"/>
    <w:link w:val="8Char"/>
    <w:uiPriority w:val="99"/>
    <w:qFormat/>
    <w:rsid w:val="006645AE"/>
    <w:pPr>
      <w:wordWrap/>
      <w:autoSpaceDE/>
      <w:autoSpaceDN/>
      <w:spacing w:before="240" w:after="60" w:line="240" w:lineRule="atLeast"/>
      <w:jc w:val="left"/>
      <w:outlineLvl w:val="7"/>
    </w:pPr>
    <w:rPr>
      <w:rFonts w:ascii="Times New Roman"/>
      <w:i/>
      <w:kern w:val="0"/>
      <w:lang w:eastAsia="en-US"/>
    </w:rPr>
  </w:style>
  <w:style w:type="paragraph" w:styleId="9">
    <w:name w:val="heading 9"/>
    <w:basedOn w:val="a5"/>
    <w:next w:val="a5"/>
    <w:link w:val="9Char"/>
    <w:uiPriority w:val="99"/>
    <w:qFormat/>
    <w:rsid w:val="006645AE"/>
    <w:pPr>
      <w:wordWrap/>
      <w:autoSpaceDE/>
      <w:autoSpaceDN/>
      <w:spacing w:before="240" w:after="60" w:line="240" w:lineRule="atLeast"/>
      <w:jc w:val="left"/>
      <w:outlineLvl w:val="8"/>
    </w:pPr>
    <w:rPr>
      <w:rFonts w:ascii="Times New Roman"/>
      <w:b/>
      <w:i/>
      <w:kern w:val="0"/>
      <w:sz w:val="18"/>
      <w:lang w:eastAsia="en-US"/>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제목 1 Char"/>
    <w:aliases w:val="Attribute Heading 1 Char,가. Char,방법론 제목 1 Char Char Char,제목 11 Char,Attribute Heading 11 Char,가.1 Char,방법론 제목 1 Char1 Char,방법론 제목 1 Char Char1,방법론 제목 1 Char2,PM_1 Char,지방세_제목1 Char"/>
    <w:link w:val="1"/>
    <w:uiPriority w:val="9"/>
    <w:rsid w:val="007007FB"/>
    <w:rPr>
      <w:rFonts w:ascii="맑은 고딕" w:eastAsia="맑은 고딕" w:hAnsi="맑은 고딕"/>
      <w:kern w:val="2"/>
      <w:sz w:val="32"/>
      <w:szCs w:val="32"/>
    </w:rPr>
  </w:style>
  <w:style w:type="character" w:customStyle="1" w:styleId="2Char">
    <w:name w:val="제목 2 Char"/>
    <w:aliases w:val="Attribute Heading 2 Char,1). Char,방법론 제목 2 Char Char1,제목 21 Char,Attribute Heading 21 Char,1).1 Char,방법론 제목 2 Char1 Char1,방법론 제목 2 Char Char Char Char,방법론 제목 2 Char Char Char1,PM_2 Char,방법론 제목 2 Char1 Char Char,h2 Char,H2 Char,지방세_제목2 Char"/>
    <w:link w:val="2"/>
    <w:uiPriority w:val="9"/>
    <w:rsid w:val="009D1203"/>
    <w:rPr>
      <w:rFonts w:ascii="맑은 고딕" w:eastAsia="맑은 고딕" w:hAnsi="맑은 고딕"/>
      <w:kern w:val="2"/>
      <w:sz w:val="28"/>
      <w:szCs w:val="28"/>
    </w:rPr>
  </w:style>
  <w:style w:type="character" w:customStyle="1" w:styleId="3Char">
    <w:name w:val="제목 3 Char"/>
    <w:aliases w:val="Table Attribute Heading Char,가) Char,제목3 Char,방법론 제목 3 Char Char,방법론 제목 3 Char1,PM_3 Char,h3 Char,Heading 3 Char Char Char,h3 Char Char Char,Table Attribute Heading Char Char Char,H3 Char Char Char,H3 Char,지방세_제목3 Char"/>
    <w:link w:val="3"/>
    <w:uiPriority w:val="9"/>
    <w:rsid w:val="003F082B"/>
    <w:rPr>
      <w:rFonts w:ascii="맑은 고딕" w:eastAsia="Times New Roman" w:hAnsi="맑은 고딕"/>
      <w:b/>
      <w:bCs/>
      <w:kern w:val="2"/>
    </w:rPr>
  </w:style>
  <w:style w:type="paragraph" w:styleId="30">
    <w:name w:val="toc 3"/>
    <w:aliases w:val="방법론 목차 3"/>
    <w:basedOn w:val="a5"/>
    <w:next w:val="a5"/>
    <w:autoRedefine/>
    <w:uiPriority w:val="39"/>
    <w:qFormat/>
    <w:rsid w:val="00F2487B"/>
    <w:pPr>
      <w:tabs>
        <w:tab w:val="left" w:pos="1700"/>
        <w:tab w:val="right" w:leader="dot" w:pos="9627"/>
      </w:tabs>
      <w:wordWrap/>
      <w:autoSpaceDE/>
      <w:autoSpaceDN/>
      <w:adjustRightInd w:val="0"/>
      <w:snapToGrid w:val="0"/>
      <w:ind w:leftChars="200" w:left="400" w:rightChars="100" w:right="200"/>
      <w:jc w:val="left"/>
    </w:pPr>
    <w:rPr>
      <w:kern w:val="0"/>
      <w:lang w:eastAsia="en-US"/>
    </w:rPr>
  </w:style>
  <w:style w:type="paragraph" w:customStyle="1" w:styleId="CharCharChar">
    <w:name w:val="매뉴얼본문 Char Char Char"/>
    <w:basedOn w:val="a5"/>
    <w:link w:val="CharCharCharChar"/>
    <w:rsid w:val="004D1517"/>
    <w:pPr>
      <w:adjustRightInd w:val="0"/>
      <w:ind w:left="992"/>
    </w:pPr>
  </w:style>
  <w:style w:type="character" w:customStyle="1" w:styleId="CharCharCharChar">
    <w:name w:val="매뉴얼본문 Char Char Char Char"/>
    <w:link w:val="CharCharChar"/>
    <w:rsid w:val="00B34B1C"/>
    <w:rPr>
      <w:rFonts w:ascii="Arial" w:eastAsia="굴림체" w:hAnsi="Arial"/>
      <w:kern w:val="2"/>
      <w:lang w:val="en-US" w:eastAsia="ko-KR" w:bidi="ar-SA"/>
    </w:rPr>
  </w:style>
  <w:style w:type="paragraph" w:customStyle="1" w:styleId="a9">
    <w:name w:val="메뉴얼주석"/>
    <w:basedOn w:val="CharCharChar"/>
    <w:autoRedefine/>
    <w:rsid w:val="004D1517"/>
    <w:rPr>
      <w:i/>
      <w:color w:val="0000FF"/>
    </w:rPr>
  </w:style>
  <w:style w:type="paragraph" w:customStyle="1" w:styleId="a">
    <w:name w:val="액터이벤트"/>
    <w:basedOn w:val="4"/>
    <w:autoRedefine/>
    <w:rsid w:val="00B702BD"/>
    <w:pPr>
      <w:numPr>
        <w:ilvl w:val="0"/>
        <w:numId w:val="1"/>
      </w:numPr>
    </w:pPr>
  </w:style>
  <w:style w:type="paragraph" w:customStyle="1" w:styleId="a4">
    <w:name w:val="시스템이벤트"/>
    <w:basedOn w:val="a"/>
    <w:autoRedefine/>
    <w:rsid w:val="00ED3EE8"/>
    <w:pPr>
      <w:numPr>
        <w:numId w:val="3"/>
      </w:numPr>
    </w:pPr>
  </w:style>
  <w:style w:type="paragraph" w:styleId="aa">
    <w:name w:val="header"/>
    <w:basedOn w:val="a5"/>
    <w:link w:val="Char"/>
    <w:uiPriority w:val="99"/>
    <w:rsid w:val="004A7B3D"/>
    <w:pPr>
      <w:tabs>
        <w:tab w:val="center" w:pos="4252"/>
        <w:tab w:val="right" w:pos="8504"/>
      </w:tabs>
      <w:snapToGrid w:val="0"/>
    </w:pPr>
  </w:style>
  <w:style w:type="paragraph" w:styleId="ab">
    <w:name w:val="footer"/>
    <w:basedOn w:val="a5"/>
    <w:link w:val="Char0"/>
    <w:uiPriority w:val="99"/>
    <w:rsid w:val="004A7B3D"/>
    <w:pPr>
      <w:tabs>
        <w:tab w:val="center" w:pos="4252"/>
        <w:tab w:val="right" w:pos="8504"/>
      </w:tabs>
      <w:snapToGrid w:val="0"/>
    </w:pPr>
  </w:style>
  <w:style w:type="character" w:styleId="ac">
    <w:name w:val="page number"/>
    <w:basedOn w:val="a6"/>
    <w:rsid w:val="004A7B3D"/>
  </w:style>
  <w:style w:type="paragraph" w:customStyle="1" w:styleId="ad">
    <w:name w:val="매뉴얼타이틀"/>
    <w:basedOn w:val="a5"/>
    <w:rsid w:val="00006969"/>
    <w:pPr>
      <w:adjustRightInd w:val="0"/>
      <w:snapToGrid w:val="0"/>
      <w:spacing w:line="360" w:lineRule="auto"/>
      <w:jc w:val="center"/>
    </w:pPr>
    <w:rPr>
      <w:b/>
      <w:sz w:val="36"/>
      <w:szCs w:val="36"/>
    </w:rPr>
  </w:style>
  <w:style w:type="character" w:styleId="ae">
    <w:name w:val="Hyperlink"/>
    <w:uiPriority w:val="99"/>
    <w:rsid w:val="00885589"/>
    <w:rPr>
      <w:color w:val="0000FF"/>
      <w:u w:val="single"/>
    </w:rPr>
  </w:style>
  <w:style w:type="paragraph" w:styleId="11">
    <w:name w:val="toc 1"/>
    <w:aliases w:val="방법론 목차 1"/>
    <w:basedOn w:val="a5"/>
    <w:next w:val="a5"/>
    <w:autoRedefine/>
    <w:uiPriority w:val="39"/>
    <w:qFormat/>
    <w:rsid w:val="004F7E11"/>
    <w:pPr>
      <w:tabs>
        <w:tab w:val="left" w:pos="540"/>
        <w:tab w:val="right" w:leader="dot" w:pos="9627"/>
      </w:tabs>
      <w:adjustRightInd w:val="0"/>
      <w:snapToGrid w:val="0"/>
      <w:spacing w:before="80" w:after="20"/>
    </w:pPr>
    <w:rPr>
      <w:b/>
      <w:noProof/>
    </w:rPr>
  </w:style>
  <w:style w:type="paragraph" w:styleId="20">
    <w:name w:val="toc 2"/>
    <w:aliases w:val="방법론 목차 2"/>
    <w:basedOn w:val="a5"/>
    <w:next w:val="a5"/>
    <w:autoRedefine/>
    <w:uiPriority w:val="39"/>
    <w:qFormat/>
    <w:rsid w:val="00150509"/>
    <w:pPr>
      <w:tabs>
        <w:tab w:val="left" w:pos="1080"/>
        <w:tab w:val="right" w:leader="dot" w:pos="9627"/>
      </w:tabs>
      <w:adjustRightInd w:val="0"/>
      <w:snapToGrid w:val="0"/>
      <w:ind w:leftChars="100" w:left="200" w:rightChars="100" w:right="200"/>
    </w:pPr>
  </w:style>
  <w:style w:type="paragraph" w:styleId="40">
    <w:name w:val="toc 4"/>
    <w:basedOn w:val="a5"/>
    <w:next w:val="a5"/>
    <w:autoRedefine/>
    <w:uiPriority w:val="39"/>
    <w:rsid w:val="00885589"/>
    <w:pPr>
      <w:adjustRightInd w:val="0"/>
      <w:snapToGrid w:val="0"/>
    </w:pPr>
  </w:style>
  <w:style w:type="paragraph" w:customStyle="1" w:styleId="af">
    <w:name w:val="더작은제목"/>
    <w:basedOn w:val="a5"/>
    <w:rsid w:val="008118C1"/>
    <w:pPr>
      <w:tabs>
        <w:tab w:val="num" w:pos="851"/>
      </w:tabs>
      <w:ind w:left="851" w:hanging="851"/>
    </w:pPr>
    <w:rPr>
      <w:rFonts w:eastAsia="굴림"/>
    </w:rPr>
  </w:style>
  <w:style w:type="paragraph" w:customStyle="1" w:styleId="af0">
    <w:name w:val="작은제목"/>
    <w:basedOn w:val="a5"/>
    <w:rsid w:val="00A5471A"/>
    <w:pPr>
      <w:pageBreakBefore/>
      <w:tabs>
        <w:tab w:val="num" w:pos="1418"/>
      </w:tabs>
      <w:ind w:left="1418" w:hanging="567"/>
    </w:pPr>
    <w:rPr>
      <w:rFonts w:eastAsia="굴림"/>
    </w:rPr>
  </w:style>
  <w:style w:type="paragraph" w:customStyle="1" w:styleId="af1">
    <w:name w:val="중간제목"/>
    <w:basedOn w:val="a5"/>
    <w:rsid w:val="008118C1"/>
    <w:pPr>
      <w:tabs>
        <w:tab w:val="num" w:pos="992"/>
      </w:tabs>
      <w:ind w:left="992" w:hanging="992"/>
    </w:pPr>
    <w:rPr>
      <w:rFonts w:eastAsia="굴림"/>
    </w:rPr>
  </w:style>
  <w:style w:type="paragraph" w:customStyle="1" w:styleId="af2">
    <w:name w:val="메뉴얼본문"/>
    <w:basedOn w:val="a5"/>
    <w:rsid w:val="008118C1"/>
    <w:rPr>
      <w:rFonts w:eastAsia="굴림"/>
    </w:rPr>
  </w:style>
  <w:style w:type="paragraph" w:customStyle="1" w:styleId="af3">
    <w:name w:val="큰제목"/>
    <w:basedOn w:val="a5"/>
    <w:rsid w:val="008118C1"/>
    <w:pPr>
      <w:tabs>
        <w:tab w:val="num" w:pos="992"/>
      </w:tabs>
      <w:ind w:left="992" w:hanging="992"/>
    </w:pPr>
    <w:rPr>
      <w:rFonts w:eastAsia="굴림"/>
    </w:rPr>
  </w:style>
  <w:style w:type="paragraph" w:customStyle="1" w:styleId="af4">
    <w:name w:val="목차서식"/>
    <w:basedOn w:val="11"/>
    <w:rsid w:val="008118C1"/>
    <w:pPr>
      <w:tabs>
        <w:tab w:val="left" w:pos="350"/>
        <w:tab w:val="right" w:pos="8494"/>
      </w:tabs>
      <w:spacing w:beforeLines="50" w:before="360" w:afterLines="50" w:after="360"/>
      <w:jc w:val="left"/>
    </w:pPr>
    <w:rPr>
      <w:rFonts w:eastAsia="굴림"/>
      <w:b w:val="0"/>
      <w:bCs/>
      <w:sz w:val="22"/>
      <w:szCs w:val="26"/>
      <w:u w:val="single"/>
    </w:rPr>
  </w:style>
  <w:style w:type="character" w:styleId="af5">
    <w:name w:val="FollowedHyperlink"/>
    <w:rsid w:val="008118C1"/>
    <w:rPr>
      <w:color w:val="800080"/>
      <w:u w:val="single"/>
    </w:rPr>
  </w:style>
  <w:style w:type="paragraph" w:customStyle="1" w:styleId="xl25">
    <w:name w:val="xl25"/>
    <w:basedOn w:val="a5"/>
    <w:rsid w:val="00034431"/>
    <w:pPr>
      <w:widowControl/>
      <w:pBdr>
        <w:left w:val="single" w:sz="4" w:space="0" w:color="auto"/>
        <w:right w:val="single" w:sz="4" w:space="0" w:color="auto"/>
      </w:pBdr>
      <w:wordWrap/>
      <w:autoSpaceDE/>
      <w:autoSpaceDN/>
      <w:spacing w:before="100" w:beforeAutospacing="1" w:after="100" w:afterAutospacing="1"/>
      <w:jc w:val="center"/>
      <w:textAlignment w:val="center"/>
    </w:pPr>
    <w:rPr>
      <w:rFonts w:ascii="돋움" w:eastAsia="돋움" w:hAnsi="돋움" w:hint="eastAsia"/>
      <w:kern w:val="0"/>
    </w:rPr>
  </w:style>
  <w:style w:type="paragraph" w:customStyle="1" w:styleId="font5">
    <w:name w:val="font5"/>
    <w:basedOn w:val="a5"/>
    <w:rsid w:val="00A16477"/>
    <w:pPr>
      <w:widowControl/>
      <w:wordWrap/>
      <w:autoSpaceDE/>
      <w:autoSpaceDN/>
      <w:spacing w:before="100" w:beforeAutospacing="1" w:after="100" w:afterAutospacing="1"/>
      <w:jc w:val="left"/>
    </w:pPr>
    <w:rPr>
      <w:rFonts w:ascii="돋움" w:eastAsia="돋움" w:hAnsi="돋움" w:hint="eastAsia"/>
      <w:kern w:val="0"/>
      <w:sz w:val="16"/>
      <w:szCs w:val="16"/>
    </w:rPr>
  </w:style>
  <w:style w:type="paragraph" w:customStyle="1" w:styleId="xl24">
    <w:name w:val="xl24"/>
    <w:basedOn w:val="a5"/>
    <w:rsid w:val="00A16477"/>
    <w:pPr>
      <w:widowControl/>
      <w:pBdr>
        <w:top w:val="single" w:sz="4" w:space="0" w:color="auto"/>
        <w:left w:val="single" w:sz="4" w:space="0" w:color="auto"/>
        <w:right w:val="single" w:sz="4" w:space="0" w:color="auto"/>
      </w:pBdr>
      <w:wordWrap/>
      <w:autoSpaceDE/>
      <w:autoSpaceDN/>
      <w:spacing w:before="100" w:beforeAutospacing="1" w:after="100" w:afterAutospacing="1"/>
      <w:jc w:val="center"/>
      <w:textAlignment w:val="center"/>
    </w:pPr>
    <w:rPr>
      <w:rFonts w:ascii="돋움" w:eastAsia="돋움" w:hAnsi="돋움" w:hint="eastAsia"/>
      <w:kern w:val="0"/>
    </w:rPr>
  </w:style>
  <w:style w:type="paragraph" w:customStyle="1" w:styleId="xl26">
    <w:name w:val="xl26"/>
    <w:basedOn w:val="a5"/>
    <w:rsid w:val="00A16477"/>
    <w:pPr>
      <w:widowControl/>
      <w:pBdr>
        <w:left w:val="single" w:sz="4" w:space="0" w:color="auto"/>
        <w:bottom w:val="single" w:sz="4" w:space="0" w:color="auto"/>
        <w:right w:val="single" w:sz="4" w:space="0" w:color="auto"/>
      </w:pBdr>
      <w:wordWrap/>
      <w:autoSpaceDE/>
      <w:autoSpaceDN/>
      <w:spacing w:before="100" w:beforeAutospacing="1" w:after="100" w:afterAutospacing="1"/>
      <w:jc w:val="center"/>
      <w:textAlignment w:val="center"/>
    </w:pPr>
    <w:rPr>
      <w:rFonts w:ascii="돋움" w:eastAsia="돋움" w:hAnsi="돋움" w:hint="eastAsia"/>
      <w:kern w:val="0"/>
    </w:rPr>
  </w:style>
  <w:style w:type="paragraph" w:customStyle="1" w:styleId="xl27">
    <w:name w:val="xl27"/>
    <w:basedOn w:val="a5"/>
    <w:rsid w:val="00A16477"/>
    <w:pPr>
      <w:widowControl/>
      <w:shd w:val="clear" w:color="auto" w:fill="FF6600"/>
      <w:wordWrap/>
      <w:autoSpaceDE/>
      <w:autoSpaceDN/>
      <w:spacing w:before="100" w:beforeAutospacing="1" w:after="100" w:afterAutospacing="1"/>
      <w:jc w:val="center"/>
      <w:textAlignment w:val="center"/>
    </w:pPr>
    <w:rPr>
      <w:rFonts w:ascii="돋움" w:eastAsia="돋움" w:hAnsi="돋움" w:hint="eastAsia"/>
      <w:kern w:val="0"/>
    </w:rPr>
  </w:style>
  <w:style w:type="table" w:styleId="af6">
    <w:name w:val="Table Grid"/>
    <w:basedOn w:val="a7"/>
    <w:uiPriority w:val="59"/>
    <w:rsid w:val="00940578"/>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annotation reference"/>
    <w:semiHidden/>
    <w:rsid w:val="006645AE"/>
    <w:rPr>
      <w:sz w:val="18"/>
      <w:szCs w:val="18"/>
    </w:rPr>
  </w:style>
  <w:style w:type="paragraph" w:styleId="af8">
    <w:name w:val="annotation text"/>
    <w:basedOn w:val="a5"/>
    <w:semiHidden/>
    <w:rsid w:val="006645AE"/>
    <w:pPr>
      <w:wordWrap/>
      <w:autoSpaceDE/>
      <w:autoSpaceDN/>
      <w:spacing w:line="240" w:lineRule="atLeast"/>
      <w:jc w:val="left"/>
    </w:pPr>
    <w:rPr>
      <w:rFonts w:ascii="Times New Roman"/>
      <w:kern w:val="0"/>
      <w:lang w:eastAsia="en-US"/>
    </w:rPr>
  </w:style>
  <w:style w:type="paragraph" w:styleId="af9">
    <w:name w:val="Balloon Text"/>
    <w:basedOn w:val="a5"/>
    <w:semiHidden/>
    <w:rsid w:val="006645AE"/>
    <w:rPr>
      <w:rFonts w:eastAsia="돋움"/>
      <w:sz w:val="18"/>
      <w:szCs w:val="18"/>
    </w:rPr>
  </w:style>
  <w:style w:type="paragraph" w:customStyle="1" w:styleId="afa">
    <w:name w:val="매뉴얼본문강조"/>
    <w:basedOn w:val="a5"/>
    <w:rsid w:val="00F85EE9"/>
    <w:pPr>
      <w:adjustRightInd w:val="0"/>
      <w:ind w:left="992"/>
    </w:pPr>
    <w:rPr>
      <w:rFonts w:eastAsia="굴림"/>
      <w:b/>
    </w:rPr>
  </w:style>
  <w:style w:type="paragraph" w:customStyle="1" w:styleId="afb">
    <w:name w:val="매뉴얼밑줄"/>
    <w:basedOn w:val="CharCharChar"/>
    <w:rsid w:val="004102CF"/>
    <w:rPr>
      <w:u w:val="single"/>
    </w:rPr>
  </w:style>
  <w:style w:type="paragraph" w:styleId="afc">
    <w:name w:val="annotation subject"/>
    <w:basedOn w:val="af8"/>
    <w:next w:val="af8"/>
    <w:semiHidden/>
    <w:rsid w:val="00825897"/>
    <w:pPr>
      <w:wordWrap w:val="0"/>
      <w:autoSpaceDE w:val="0"/>
      <w:autoSpaceDN w:val="0"/>
      <w:spacing w:line="240" w:lineRule="auto"/>
    </w:pPr>
    <w:rPr>
      <w:rFonts w:ascii="바탕"/>
      <w:b/>
      <w:bCs/>
      <w:kern w:val="2"/>
      <w:szCs w:val="24"/>
      <w:lang w:eastAsia="ko-KR"/>
    </w:rPr>
  </w:style>
  <w:style w:type="paragraph" w:customStyle="1" w:styleId="-">
    <w:name w:val="리스트 -"/>
    <w:basedOn w:val="a5"/>
    <w:rsid w:val="00D72547"/>
    <w:pPr>
      <w:numPr>
        <w:numId w:val="4"/>
      </w:numPr>
    </w:pPr>
    <w:rPr>
      <w:rFonts w:ascii="맑은 고딕" w:eastAsia="맑은 고딕" w:hAnsi="맑은 고딕"/>
    </w:rPr>
  </w:style>
  <w:style w:type="paragraph" w:customStyle="1" w:styleId="10">
    <w:name w:val="리스트 1)"/>
    <w:basedOn w:val="a5"/>
    <w:rsid w:val="00B702BD"/>
    <w:pPr>
      <w:numPr>
        <w:numId w:val="5"/>
      </w:numPr>
    </w:pPr>
  </w:style>
  <w:style w:type="paragraph" w:customStyle="1" w:styleId="a1">
    <w:name w:val="리스트 가"/>
    <w:basedOn w:val="a5"/>
    <w:rsid w:val="00B702BD"/>
    <w:pPr>
      <w:numPr>
        <w:numId w:val="6"/>
      </w:numPr>
    </w:pPr>
  </w:style>
  <w:style w:type="paragraph" w:customStyle="1" w:styleId="21">
    <w:name w:val="제목2"/>
    <w:basedOn w:val="2"/>
    <w:next w:val="a5"/>
    <w:rsid w:val="003F37A9"/>
    <w:pPr>
      <w:widowControl w:val="0"/>
      <w:numPr>
        <w:ilvl w:val="0"/>
        <w:numId w:val="0"/>
      </w:numPr>
      <w:tabs>
        <w:tab w:val="num" w:pos="851"/>
      </w:tabs>
      <w:spacing w:before="120" w:after="60" w:line="240" w:lineRule="atLeast"/>
      <w:ind w:left="851" w:hanging="851"/>
    </w:pPr>
    <w:rPr>
      <w:rFonts w:ascii="굴림체" w:hAnsi="굴림체"/>
      <w:bCs/>
      <w:kern w:val="0"/>
      <w:szCs w:val="20"/>
      <w:lang w:eastAsia="en-US"/>
    </w:rPr>
  </w:style>
  <w:style w:type="paragraph" w:customStyle="1" w:styleId="41">
    <w:name w:val="스타일 제목 4 + 굴림체"/>
    <w:basedOn w:val="4"/>
    <w:rsid w:val="003F37A9"/>
    <w:pPr>
      <w:numPr>
        <w:ilvl w:val="0"/>
        <w:numId w:val="0"/>
      </w:numPr>
      <w:tabs>
        <w:tab w:val="left" w:pos="800"/>
      </w:tabs>
      <w:wordWrap/>
      <w:autoSpaceDE/>
      <w:autoSpaceDN/>
      <w:spacing w:before="120" w:after="60" w:line="240" w:lineRule="atLeast"/>
      <w:jc w:val="left"/>
    </w:pPr>
    <w:rPr>
      <w:rFonts w:ascii="굴림체" w:hAnsi="굴림체"/>
      <w:bCs w:val="0"/>
      <w:kern w:val="0"/>
      <w:lang w:eastAsia="en-US"/>
    </w:rPr>
  </w:style>
  <w:style w:type="paragraph" w:styleId="afd">
    <w:name w:val="Body Text"/>
    <w:aliases w:val="방법론 본문"/>
    <w:basedOn w:val="a5"/>
    <w:link w:val="Char1"/>
    <w:uiPriority w:val="99"/>
    <w:rsid w:val="003F37A9"/>
    <w:pPr>
      <w:keepLines/>
      <w:wordWrap/>
      <w:autoSpaceDE/>
      <w:autoSpaceDN/>
      <w:spacing w:after="120" w:line="240" w:lineRule="atLeast"/>
      <w:ind w:left="720"/>
      <w:jc w:val="left"/>
    </w:pPr>
    <w:rPr>
      <w:kern w:val="0"/>
      <w:lang w:eastAsia="en-US"/>
    </w:rPr>
  </w:style>
  <w:style w:type="paragraph" w:customStyle="1" w:styleId="15cm">
    <w:name w:val="스타일 본문방법론 본문 + 왼쪽:  1.5 cm"/>
    <w:basedOn w:val="afd"/>
    <w:rsid w:val="003F37A9"/>
    <w:pPr>
      <w:ind w:left="851"/>
    </w:pPr>
    <w:rPr>
      <w:rFonts w:cs="바탕"/>
    </w:rPr>
  </w:style>
  <w:style w:type="paragraph" w:customStyle="1" w:styleId="afe">
    <w:name w:val="참조"/>
    <w:basedOn w:val="15cm"/>
    <w:rsid w:val="003F37A9"/>
    <w:rPr>
      <w:i/>
      <w:color w:val="0000FF"/>
      <w:lang w:eastAsia="ko-KR"/>
    </w:rPr>
  </w:style>
  <w:style w:type="paragraph" w:styleId="aff">
    <w:name w:val="Date"/>
    <w:basedOn w:val="a5"/>
    <w:next w:val="a5"/>
    <w:rsid w:val="003F37A9"/>
    <w:pPr>
      <w:wordWrap/>
      <w:autoSpaceDE/>
      <w:autoSpaceDN/>
      <w:spacing w:line="240" w:lineRule="atLeast"/>
      <w:jc w:val="left"/>
    </w:pPr>
    <w:rPr>
      <w:rFonts w:ascii="굴림체" w:hAnsi="굴림체"/>
      <w:kern w:val="0"/>
    </w:rPr>
  </w:style>
  <w:style w:type="paragraph" w:styleId="HTML">
    <w:name w:val="HTML Preformatted"/>
    <w:basedOn w:val="a5"/>
    <w:rsid w:val="003F37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Arial Unicode MS" w:eastAsia="Arial Unicode MS" w:hAnsi="Arial Unicode MS" w:cs="Arial Unicode MS"/>
      <w:kern w:val="0"/>
    </w:rPr>
  </w:style>
  <w:style w:type="character" w:customStyle="1" w:styleId="CharCharCharChar1">
    <w:name w:val="매뉴얼본문 Char Char Char Char1"/>
    <w:rsid w:val="00FC5B03"/>
    <w:rPr>
      <w:rFonts w:ascii="Arial" w:eastAsia="굴림체" w:hAnsi="Arial"/>
      <w:kern w:val="2"/>
      <w:lang w:val="en-US" w:eastAsia="ko-KR" w:bidi="ar-SA"/>
    </w:rPr>
  </w:style>
  <w:style w:type="paragraph" w:customStyle="1" w:styleId="a3">
    <w:name w:val="리스트 ㅁ"/>
    <w:basedOn w:val="a5"/>
    <w:link w:val="Char2"/>
    <w:rsid w:val="009C74EA"/>
    <w:pPr>
      <w:numPr>
        <w:numId w:val="7"/>
      </w:numPr>
    </w:pPr>
  </w:style>
  <w:style w:type="character" w:customStyle="1" w:styleId="Char2">
    <w:name w:val="리스트 ㅁ Char"/>
    <w:link w:val="a3"/>
    <w:rsid w:val="000343E3"/>
    <w:rPr>
      <w:rFonts w:ascii="Arial" w:eastAsia="굴림체" w:hAnsi="Arial"/>
      <w:kern w:val="2"/>
    </w:rPr>
  </w:style>
  <w:style w:type="paragraph" w:customStyle="1" w:styleId="aff0">
    <w:name w:val="본문 표준"/>
    <w:basedOn w:val="a5"/>
    <w:rsid w:val="00920254"/>
    <w:pPr>
      <w:adjustRightInd w:val="0"/>
      <w:spacing w:after="120"/>
      <w:ind w:left="992"/>
    </w:pPr>
  </w:style>
  <w:style w:type="paragraph" w:customStyle="1" w:styleId="CharCharChar0">
    <w:name w:val="리스트 ㅁ Char Char Char"/>
    <w:basedOn w:val="a5"/>
    <w:link w:val="CharCharCharChar0"/>
    <w:rsid w:val="00920254"/>
    <w:pPr>
      <w:tabs>
        <w:tab w:val="num" w:pos="1418"/>
      </w:tabs>
      <w:ind w:left="1418" w:hanging="426"/>
    </w:pPr>
  </w:style>
  <w:style w:type="character" w:customStyle="1" w:styleId="CharCharCharChar0">
    <w:name w:val="리스트 ㅁ Char Char Char Char"/>
    <w:link w:val="CharCharChar0"/>
    <w:rsid w:val="00920254"/>
    <w:rPr>
      <w:rFonts w:ascii="Arial" w:eastAsia="굴림체" w:hAnsi="Arial"/>
      <w:kern w:val="2"/>
      <w:lang w:val="en-US" w:eastAsia="ko-KR" w:bidi="ar-SA"/>
    </w:rPr>
  </w:style>
  <w:style w:type="paragraph" w:customStyle="1" w:styleId="aff1">
    <w:name w:val="리스트"/>
    <w:basedOn w:val="a5"/>
    <w:rsid w:val="00920254"/>
    <w:pPr>
      <w:tabs>
        <w:tab w:val="num" w:pos="1418"/>
      </w:tabs>
      <w:ind w:left="1418" w:hanging="426"/>
    </w:pPr>
  </w:style>
  <w:style w:type="paragraph" w:customStyle="1" w:styleId="aff2">
    <w:name w:val="본문주석"/>
    <w:basedOn w:val="a5"/>
    <w:rsid w:val="00320204"/>
    <w:pPr>
      <w:keepLines/>
      <w:wordWrap/>
      <w:autoSpaceDE/>
      <w:autoSpaceDN/>
      <w:spacing w:after="120" w:line="240" w:lineRule="atLeast"/>
      <w:ind w:left="992"/>
      <w:jc w:val="left"/>
    </w:pPr>
    <w:rPr>
      <w:rFonts w:cs="바탕"/>
      <w:i/>
      <w:color w:val="0000FF"/>
      <w:kern w:val="0"/>
    </w:rPr>
  </w:style>
  <w:style w:type="paragraph" w:customStyle="1" w:styleId="3TableAttributeHeading33Char3Ch">
    <w:name w:val="스타일 제목 3Table Attribute Heading가)제목3방법론 제목 3 Char방법론 제목 3 Ch..."/>
    <w:basedOn w:val="3"/>
    <w:rsid w:val="00320204"/>
    <w:pPr>
      <w:tabs>
        <w:tab w:val="left" w:pos="1260"/>
      </w:tabs>
      <w:spacing w:after="180"/>
    </w:pPr>
    <w:rPr>
      <w:rFonts w:cs="바탕"/>
    </w:rPr>
  </w:style>
  <w:style w:type="paragraph" w:customStyle="1" w:styleId="CharChar">
    <w:name w:val="리스트 ㅁ Char Char"/>
    <w:basedOn w:val="a5"/>
    <w:rsid w:val="000A69B7"/>
    <w:pPr>
      <w:tabs>
        <w:tab w:val="num" w:pos="1418"/>
      </w:tabs>
      <w:ind w:left="1418" w:hanging="426"/>
    </w:pPr>
  </w:style>
  <w:style w:type="paragraph" w:customStyle="1" w:styleId="aff3">
    <w:name w:val="스타일"/>
    <w:basedOn w:val="a5"/>
    <w:next w:val="a5"/>
    <w:rsid w:val="000A69B7"/>
    <w:pPr>
      <w:wordWrap/>
      <w:jc w:val="center"/>
    </w:pPr>
    <w:rPr>
      <w:rFonts w:eastAsia="바탕" w:cs="Arial"/>
      <w:b/>
      <w:bCs/>
      <w:kern w:val="0"/>
      <w:sz w:val="36"/>
      <w:szCs w:val="36"/>
      <w:lang w:eastAsia="en-US"/>
    </w:rPr>
  </w:style>
  <w:style w:type="paragraph" w:customStyle="1" w:styleId="aff4">
    <w:name w:val="보고서_본문"/>
    <w:basedOn w:val="a5"/>
    <w:rsid w:val="00175FB5"/>
    <w:pPr>
      <w:autoSpaceDE/>
      <w:autoSpaceDN/>
      <w:adjustRightInd w:val="0"/>
      <w:spacing w:before="120" w:after="120" w:line="360" w:lineRule="atLeast"/>
      <w:ind w:left="720"/>
      <w:textAlignment w:val="baseline"/>
    </w:pPr>
    <w:rPr>
      <w:rFonts w:ascii="굴림체" w:hAnsi="Times New Roman"/>
      <w:kern w:val="0"/>
    </w:rPr>
  </w:style>
  <w:style w:type="numbering" w:customStyle="1" w:styleId="a2">
    <w:name w:val="스타일 글머리 기호"/>
    <w:basedOn w:val="a8"/>
    <w:rsid w:val="00664266"/>
    <w:pPr>
      <w:numPr>
        <w:numId w:val="8"/>
      </w:numPr>
    </w:pPr>
  </w:style>
  <w:style w:type="paragraph" w:customStyle="1" w:styleId="a0">
    <w:name w:val="글머리"/>
    <w:basedOn w:val="a5"/>
    <w:rsid w:val="00664266"/>
    <w:pPr>
      <w:numPr>
        <w:numId w:val="9"/>
      </w:numPr>
      <w:tabs>
        <w:tab w:val="clear" w:pos="1792"/>
        <w:tab w:val="num" w:pos="720"/>
      </w:tabs>
      <w:ind w:hanging="1792"/>
    </w:pPr>
  </w:style>
  <w:style w:type="paragraph" w:customStyle="1" w:styleId="PMIS2CharCharCharChar">
    <w:name w:val="PMIS제목2 Char Char Char Char"/>
    <w:basedOn w:val="2"/>
    <w:rsid w:val="002974AA"/>
    <w:pPr>
      <w:widowControl w:val="0"/>
      <w:numPr>
        <w:ilvl w:val="0"/>
        <w:numId w:val="0"/>
      </w:numPr>
      <w:wordWrap w:val="0"/>
      <w:autoSpaceDE w:val="0"/>
      <w:autoSpaceDN w:val="0"/>
      <w:ind w:leftChars="100" w:left="200" w:rightChars="100" w:right="200"/>
      <w:jc w:val="both"/>
    </w:pPr>
    <w:rPr>
      <w:rFonts w:ascii="굴림체" w:hAnsi="굴림체" w:cs="바탕"/>
      <w:bCs/>
    </w:rPr>
  </w:style>
  <w:style w:type="paragraph" w:customStyle="1" w:styleId="PMISCharCharCharCharCharCharCharCharCharChar">
    <w:name w:val="PMIS본문 Char Char Char Char Char Char Char Char Char Char"/>
    <w:basedOn w:val="a5"/>
    <w:rsid w:val="002974AA"/>
    <w:pPr>
      <w:ind w:leftChars="100" w:left="200" w:rightChars="100" w:right="200"/>
    </w:pPr>
    <w:rPr>
      <w:rFonts w:ascii="굴림체" w:hAnsi="굴림체"/>
      <w:bCs/>
      <w:sz w:val="24"/>
      <w:szCs w:val="24"/>
    </w:rPr>
  </w:style>
  <w:style w:type="paragraph" w:customStyle="1" w:styleId="PMISCharCharCharCharCharCharCharCharCharCharCharCharChar">
    <w:name w:val="PMIS본문 Char Char Char Char Char Char Char Char Char Char Char Char Char"/>
    <w:basedOn w:val="a5"/>
    <w:link w:val="PMISCharCharCharCharCharCharCharCharCharCharCharCharCharChar"/>
    <w:rsid w:val="002974AA"/>
    <w:pPr>
      <w:ind w:leftChars="100" w:left="200" w:rightChars="100" w:right="200"/>
    </w:pPr>
    <w:rPr>
      <w:rFonts w:ascii="굴림체" w:hAnsi="굴림체"/>
      <w:bCs/>
      <w:sz w:val="24"/>
      <w:szCs w:val="24"/>
    </w:rPr>
  </w:style>
  <w:style w:type="character" w:customStyle="1" w:styleId="PMISCharCharCharCharCharCharCharCharCharCharCharCharCharChar">
    <w:name w:val="PMIS본문 Char Char Char Char Char Char Char Char Char Char Char Char Char Char"/>
    <w:link w:val="PMISCharCharCharCharCharCharCharCharCharCharCharCharChar"/>
    <w:rsid w:val="002974AA"/>
    <w:rPr>
      <w:rFonts w:ascii="굴림체" w:eastAsia="굴림체" w:hAnsi="굴림체"/>
      <w:bCs/>
      <w:kern w:val="2"/>
      <w:sz w:val="24"/>
      <w:szCs w:val="24"/>
      <w:lang w:val="en-US" w:eastAsia="ko-KR" w:bidi="ar-SA"/>
    </w:rPr>
  </w:style>
  <w:style w:type="paragraph" w:customStyle="1" w:styleId="PMISCharCharCharCharCharCharCharCharCharCharChar">
    <w:name w:val="PMIS본문 Char Char Char Char Char Char Char Char Char Char Char"/>
    <w:basedOn w:val="a5"/>
    <w:rsid w:val="002974AA"/>
    <w:pPr>
      <w:ind w:leftChars="100" w:left="200" w:rightChars="100" w:right="200"/>
    </w:pPr>
    <w:rPr>
      <w:rFonts w:ascii="굴림체" w:hAnsi="굴림체"/>
      <w:bCs/>
      <w:sz w:val="24"/>
      <w:szCs w:val="24"/>
    </w:rPr>
  </w:style>
  <w:style w:type="paragraph" w:customStyle="1" w:styleId="Char3">
    <w:name w:val="스타일 보고서_본문 + 연한 파랑 Char"/>
    <w:basedOn w:val="aff4"/>
    <w:link w:val="CharChar0"/>
    <w:rsid w:val="00802721"/>
    <w:rPr>
      <w:rFonts w:hAnsi="Arial"/>
      <w:color w:val="3366FF"/>
      <w:kern w:val="2"/>
    </w:rPr>
  </w:style>
  <w:style w:type="character" w:customStyle="1" w:styleId="CharChar0">
    <w:name w:val="스타일 보고서_본문 + 연한 파랑 Char Char"/>
    <w:link w:val="Char3"/>
    <w:rsid w:val="00802721"/>
    <w:rPr>
      <w:rFonts w:ascii="굴림체" w:eastAsia="굴림체" w:hAnsi="Arial"/>
      <w:color w:val="3366FF"/>
      <w:kern w:val="2"/>
      <w:lang w:val="en-US" w:eastAsia="ko-KR" w:bidi="ar-SA"/>
    </w:rPr>
  </w:style>
  <w:style w:type="paragraph" w:styleId="aff5">
    <w:name w:val="Document Map"/>
    <w:basedOn w:val="a5"/>
    <w:link w:val="Char4"/>
    <w:rsid w:val="000A032E"/>
    <w:rPr>
      <w:rFonts w:ascii="굴림" w:eastAsia="굴림"/>
      <w:sz w:val="18"/>
      <w:szCs w:val="18"/>
    </w:rPr>
  </w:style>
  <w:style w:type="character" w:customStyle="1" w:styleId="Char4">
    <w:name w:val="문서 구조 Char"/>
    <w:link w:val="aff5"/>
    <w:rsid w:val="000A032E"/>
    <w:rPr>
      <w:rFonts w:ascii="굴림" w:eastAsia="굴림" w:hAnsi="Arial"/>
      <w:kern w:val="2"/>
      <w:sz w:val="18"/>
      <w:szCs w:val="18"/>
    </w:rPr>
  </w:style>
  <w:style w:type="paragraph" w:customStyle="1" w:styleId="ltis">
    <w:name w:val="ltis 가.본문"/>
    <w:basedOn w:val="afd"/>
    <w:rsid w:val="00331D9C"/>
    <w:pPr>
      <w:keepLines w:val="0"/>
      <w:wordWrap w:val="0"/>
      <w:autoSpaceDE w:val="0"/>
      <w:autoSpaceDN w:val="0"/>
      <w:spacing w:after="0" w:line="240" w:lineRule="auto"/>
      <w:ind w:leftChars="280" w:left="560"/>
      <w:jc w:val="both"/>
    </w:pPr>
    <w:rPr>
      <w:rFonts w:ascii="Times New Roman" w:hAnsi="굴림체"/>
      <w:kern w:val="2"/>
      <w:szCs w:val="24"/>
      <w:lang w:eastAsia="ko-KR"/>
    </w:rPr>
  </w:style>
  <w:style w:type="paragraph" w:styleId="aff6">
    <w:name w:val="List Paragraph"/>
    <w:basedOn w:val="a5"/>
    <w:uiPriority w:val="34"/>
    <w:qFormat/>
    <w:rsid w:val="00331D9C"/>
    <w:pPr>
      <w:ind w:leftChars="400" w:left="800"/>
    </w:pPr>
  </w:style>
  <w:style w:type="paragraph" w:customStyle="1" w:styleId="IndentedNormal">
    <w:name w:val="Indented Normal"/>
    <w:basedOn w:val="a5"/>
    <w:rsid w:val="00DE5EDA"/>
    <w:pPr>
      <w:widowControl/>
      <w:wordWrap/>
      <w:overflowPunct w:val="0"/>
      <w:adjustRightInd w:val="0"/>
      <w:ind w:left="720"/>
      <w:jc w:val="left"/>
      <w:textAlignment w:val="baseline"/>
    </w:pPr>
    <w:rPr>
      <w:rFonts w:ascii="바탕" w:eastAsia="바탕" w:hAnsi="Times New Roman"/>
      <w:kern w:val="0"/>
      <w:sz w:val="24"/>
      <w:szCs w:val="24"/>
      <w:lang w:eastAsia="en-US"/>
    </w:rPr>
  </w:style>
  <w:style w:type="paragraph" w:styleId="50">
    <w:name w:val="toc 5"/>
    <w:basedOn w:val="a5"/>
    <w:next w:val="a5"/>
    <w:autoRedefine/>
    <w:uiPriority w:val="39"/>
    <w:unhideWhenUsed/>
    <w:rsid w:val="002E31FD"/>
    <w:pPr>
      <w:ind w:leftChars="800" w:left="1700"/>
    </w:pPr>
    <w:rPr>
      <w:rFonts w:ascii="맑은 고딕" w:eastAsia="맑은 고딕" w:hAnsi="맑은 고딕"/>
      <w:szCs w:val="22"/>
    </w:rPr>
  </w:style>
  <w:style w:type="paragraph" w:styleId="60">
    <w:name w:val="toc 6"/>
    <w:basedOn w:val="a5"/>
    <w:next w:val="a5"/>
    <w:autoRedefine/>
    <w:uiPriority w:val="39"/>
    <w:unhideWhenUsed/>
    <w:rsid w:val="002E31FD"/>
    <w:pPr>
      <w:ind w:leftChars="1000" w:left="2125"/>
    </w:pPr>
    <w:rPr>
      <w:rFonts w:ascii="맑은 고딕" w:eastAsia="맑은 고딕" w:hAnsi="맑은 고딕"/>
      <w:szCs w:val="22"/>
    </w:rPr>
  </w:style>
  <w:style w:type="paragraph" w:styleId="70">
    <w:name w:val="toc 7"/>
    <w:basedOn w:val="a5"/>
    <w:next w:val="a5"/>
    <w:autoRedefine/>
    <w:uiPriority w:val="39"/>
    <w:unhideWhenUsed/>
    <w:rsid w:val="002E31FD"/>
    <w:pPr>
      <w:ind w:leftChars="1200" w:left="2550"/>
    </w:pPr>
    <w:rPr>
      <w:rFonts w:ascii="맑은 고딕" w:eastAsia="맑은 고딕" w:hAnsi="맑은 고딕"/>
      <w:szCs w:val="22"/>
    </w:rPr>
  </w:style>
  <w:style w:type="paragraph" w:styleId="80">
    <w:name w:val="toc 8"/>
    <w:basedOn w:val="a5"/>
    <w:next w:val="a5"/>
    <w:autoRedefine/>
    <w:uiPriority w:val="39"/>
    <w:unhideWhenUsed/>
    <w:rsid w:val="002E31FD"/>
    <w:pPr>
      <w:ind w:leftChars="1400" w:left="2975"/>
    </w:pPr>
    <w:rPr>
      <w:rFonts w:ascii="맑은 고딕" w:eastAsia="맑은 고딕" w:hAnsi="맑은 고딕"/>
      <w:szCs w:val="22"/>
    </w:rPr>
  </w:style>
  <w:style w:type="paragraph" w:styleId="90">
    <w:name w:val="toc 9"/>
    <w:basedOn w:val="a5"/>
    <w:next w:val="a5"/>
    <w:autoRedefine/>
    <w:uiPriority w:val="39"/>
    <w:unhideWhenUsed/>
    <w:rsid w:val="002E31FD"/>
    <w:pPr>
      <w:ind w:leftChars="1600" w:left="3400"/>
    </w:pPr>
    <w:rPr>
      <w:rFonts w:ascii="맑은 고딕" w:eastAsia="맑은 고딕" w:hAnsi="맑은 고딕"/>
      <w:szCs w:val="22"/>
    </w:rPr>
  </w:style>
  <w:style w:type="paragraph" w:customStyle="1" w:styleId="font6">
    <w:name w:val="font6"/>
    <w:basedOn w:val="a5"/>
    <w:rsid w:val="00C523E1"/>
    <w:pPr>
      <w:widowControl/>
      <w:wordWrap/>
      <w:autoSpaceDE/>
      <w:autoSpaceDN/>
      <w:spacing w:before="100" w:beforeAutospacing="1" w:after="100" w:afterAutospacing="1"/>
      <w:jc w:val="left"/>
    </w:pPr>
    <w:rPr>
      <w:rFonts w:ascii="Calibri" w:eastAsia="굴림" w:hAnsi="Calibri" w:cs="굴림"/>
      <w:kern w:val="0"/>
      <w:sz w:val="16"/>
      <w:szCs w:val="16"/>
    </w:rPr>
  </w:style>
  <w:style w:type="paragraph" w:customStyle="1" w:styleId="font7">
    <w:name w:val="font7"/>
    <w:basedOn w:val="a5"/>
    <w:rsid w:val="00C523E1"/>
    <w:pPr>
      <w:widowControl/>
      <w:wordWrap/>
      <w:autoSpaceDE/>
      <w:autoSpaceDN/>
      <w:spacing w:before="100" w:beforeAutospacing="1" w:after="100" w:afterAutospacing="1"/>
      <w:jc w:val="left"/>
    </w:pPr>
    <w:rPr>
      <w:rFonts w:ascii="하나 M" w:eastAsia="하나 M" w:hAnsi="하나 M" w:cs="굴림"/>
      <w:kern w:val="0"/>
      <w:sz w:val="16"/>
      <w:szCs w:val="16"/>
    </w:rPr>
  </w:style>
  <w:style w:type="paragraph" w:customStyle="1" w:styleId="font8">
    <w:name w:val="font8"/>
    <w:basedOn w:val="a5"/>
    <w:rsid w:val="00C523E1"/>
    <w:pPr>
      <w:widowControl/>
      <w:wordWrap/>
      <w:autoSpaceDE/>
      <w:autoSpaceDN/>
      <w:spacing w:before="100" w:beforeAutospacing="1" w:after="100" w:afterAutospacing="1"/>
      <w:jc w:val="left"/>
    </w:pPr>
    <w:rPr>
      <w:rFonts w:ascii="맑은 고딕" w:eastAsia="맑은 고딕" w:hAnsi="맑은 고딕" w:cs="굴림"/>
      <w:kern w:val="0"/>
      <w:sz w:val="16"/>
      <w:szCs w:val="16"/>
    </w:rPr>
  </w:style>
  <w:style w:type="paragraph" w:customStyle="1" w:styleId="xl111">
    <w:name w:val="xl111"/>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12">
    <w:name w:val="xl112"/>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13">
    <w:name w:val="xl113"/>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14">
    <w:name w:val="xl114"/>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15">
    <w:name w:val="xl115"/>
    <w:basedOn w:val="a5"/>
    <w:rsid w:val="00C523E1"/>
    <w:pPr>
      <w:widowControl/>
      <w:pBdr>
        <w:top w:val="single" w:sz="4" w:space="0" w:color="969696"/>
        <w:left w:val="single" w:sz="4" w:space="0" w:color="969696"/>
        <w:bottom w:val="single" w:sz="4" w:space="0" w:color="969696"/>
        <w:right w:val="single" w:sz="4" w:space="0" w:color="969696"/>
      </w:pBdr>
      <w:wordWrap/>
      <w:autoSpaceDE/>
      <w:autoSpaceDN/>
      <w:spacing w:before="100" w:beforeAutospacing="1" w:after="100" w:afterAutospacing="1"/>
      <w:jc w:val="left"/>
    </w:pPr>
    <w:rPr>
      <w:rFonts w:ascii="하나 M" w:eastAsia="하나 M" w:hAnsi="하나 M" w:cs="굴림"/>
      <w:kern w:val="0"/>
    </w:rPr>
  </w:style>
  <w:style w:type="paragraph" w:customStyle="1" w:styleId="xl116">
    <w:name w:val="xl116"/>
    <w:basedOn w:val="a5"/>
    <w:rsid w:val="00C523E1"/>
    <w:pPr>
      <w:widowControl/>
      <w:pBdr>
        <w:top w:val="single" w:sz="4" w:space="0" w:color="969696"/>
        <w:left w:val="single" w:sz="4" w:space="0" w:color="969696"/>
        <w:bottom w:val="single" w:sz="4" w:space="0" w:color="969696"/>
        <w:right w:val="single" w:sz="4" w:space="0" w:color="969696"/>
      </w:pBdr>
      <w:wordWrap/>
      <w:autoSpaceDE/>
      <w:autoSpaceDN/>
      <w:spacing w:before="100" w:beforeAutospacing="1" w:after="100" w:afterAutospacing="1"/>
      <w:jc w:val="left"/>
    </w:pPr>
    <w:rPr>
      <w:rFonts w:ascii="하나 M" w:eastAsia="하나 M" w:hAnsi="하나 M" w:cs="굴림"/>
      <w:kern w:val="0"/>
    </w:rPr>
  </w:style>
  <w:style w:type="paragraph" w:customStyle="1" w:styleId="xl117">
    <w:name w:val="xl117"/>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18">
    <w:name w:val="xl118"/>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color w:val="FF0000"/>
      <w:kern w:val="0"/>
    </w:rPr>
  </w:style>
  <w:style w:type="paragraph" w:customStyle="1" w:styleId="xl119">
    <w:name w:val="xl119"/>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20">
    <w:name w:val="xl120"/>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21">
    <w:name w:val="xl121"/>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xl122">
    <w:name w:val="xl122"/>
    <w:basedOn w:val="a5"/>
    <w:rsid w:val="00C523E1"/>
    <w:pPr>
      <w:widowControl/>
      <w:pBdr>
        <w:top w:val="single" w:sz="4" w:space="0" w:color="969696"/>
        <w:left w:val="single" w:sz="4" w:space="0" w:color="969696"/>
        <w:bottom w:val="single" w:sz="4" w:space="0" w:color="969696"/>
        <w:right w:val="single" w:sz="4" w:space="0" w:color="969696"/>
      </w:pBdr>
      <w:shd w:val="clear" w:color="auto" w:fill="FFFFFF"/>
      <w:wordWrap/>
      <w:autoSpaceDE/>
      <w:autoSpaceDN/>
      <w:spacing w:before="100" w:beforeAutospacing="1" w:after="100" w:afterAutospacing="1"/>
      <w:jc w:val="left"/>
    </w:pPr>
    <w:rPr>
      <w:rFonts w:ascii="하나 M" w:eastAsia="하나 M" w:hAnsi="하나 M" w:cs="굴림"/>
      <w:kern w:val="0"/>
    </w:rPr>
  </w:style>
  <w:style w:type="paragraph" w:customStyle="1" w:styleId="aff7">
    <w:name w:val="그림"/>
    <w:basedOn w:val="a5"/>
    <w:rsid w:val="00D44A96"/>
    <w:pPr>
      <w:jc w:val="center"/>
    </w:pPr>
    <w:rPr>
      <w:rFonts w:ascii="Times New Roman" w:eastAsia="굴림" w:hAnsi="Times New Roman" w:cs="바탕"/>
      <w:color w:val="000000"/>
    </w:rPr>
  </w:style>
  <w:style w:type="paragraph" w:customStyle="1" w:styleId="ltis0">
    <w:name w:val="ltis 표 내용"/>
    <w:basedOn w:val="afd"/>
    <w:autoRedefine/>
    <w:rsid w:val="00237694"/>
    <w:pPr>
      <w:keepLines w:val="0"/>
      <w:wordWrap w:val="0"/>
      <w:autoSpaceDE w:val="0"/>
      <w:autoSpaceDN w:val="0"/>
      <w:adjustRightInd w:val="0"/>
      <w:spacing w:after="0" w:line="240" w:lineRule="auto"/>
      <w:ind w:left="0"/>
      <w:jc w:val="both"/>
      <w:textAlignment w:val="baseline"/>
    </w:pPr>
    <w:rPr>
      <w:rFonts w:ascii="굴림체" w:hAnsi="굴림체"/>
      <w:kern w:val="2"/>
      <w:szCs w:val="22"/>
      <w:lang w:eastAsia="ko-KR"/>
    </w:rPr>
  </w:style>
  <w:style w:type="paragraph" w:customStyle="1" w:styleId="aff8">
    <w:name w:val="표/그림제목"/>
    <w:basedOn w:val="a5"/>
    <w:link w:val="CharChar1"/>
    <w:autoRedefine/>
    <w:rsid w:val="008E2819"/>
    <w:pPr>
      <w:jc w:val="center"/>
    </w:pPr>
    <w:rPr>
      <w:rFonts w:ascii="하나 L" w:eastAsia="하나 L" w:hAnsi="하나 L"/>
      <w:b/>
      <w:color w:val="000000"/>
      <w:sz w:val="22"/>
      <w:szCs w:val="22"/>
    </w:rPr>
  </w:style>
  <w:style w:type="character" w:customStyle="1" w:styleId="CharChar1">
    <w:name w:val="표/그림제목 Char Char"/>
    <w:link w:val="aff8"/>
    <w:rsid w:val="008E2819"/>
    <w:rPr>
      <w:rFonts w:ascii="하나 L" w:eastAsia="하나 L" w:hAnsi="하나 L"/>
      <w:b/>
      <w:color w:val="000000"/>
      <w:kern w:val="2"/>
      <w:sz w:val="22"/>
      <w:szCs w:val="22"/>
      <w:lang w:val="en-US" w:eastAsia="ko-KR" w:bidi="ar-SA"/>
    </w:rPr>
  </w:style>
  <w:style w:type="paragraph" w:styleId="aff9">
    <w:name w:val="caption"/>
    <w:basedOn w:val="a5"/>
    <w:next w:val="a5"/>
    <w:qFormat/>
    <w:rsid w:val="00EE14B7"/>
    <w:rPr>
      <w:rFonts w:ascii="가는각진제목체" w:eastAsia="가는각진제목체" w:hAnsi="Times New Roman"/>
      <w:b/>
      <w:bCs/>
    </w:rPr>
  </w:style>
  <w:style w:type="paragraph" w:customStyle="1" w:styleId="ltis1">
    <w:name w:val="ltis ① 본문"/>
    <w:basedOn w:val="afd"/>
    <w:autoRedefine/>
    <w:rsid w:val="007E36B9"/>
    <w:pPr>
      <w:keepLines w:val="0"/>
      <w:wordWrap w:val="0"/>
      <w:autoSpaceDE w:val="0"/>
      <w:autoSpaceDN w:val="0"/>
      <w:spacing w:after="0" w:line="240" w:lineRule="auto"/>
      <w:ind w:leftChars="460" w:left="737"/>
      <w:jc w:val="both"/>
    </w:pPr>
    <w:rPr>
      <w:rFonts w:ascii="가는각진제목체" w:hAnsi="Times New Roman"/>
      <w:kern w:val="2"/>
      <w:szCs w:val="24"/>
      <w:lang w:eastAsia="ko-KR"/>
    </w:rPr>
  </w:style>
  <w:style w:type="paragraph" w:styleId="affa">
    <w:name w:val="Normal (Web)"/>
    <w:basedOn w:val="a5"/>
    <w:rsid w:val="007E1216"/>
    <w:pPr>
      <w:widowControl/>
      <w:wordWrap/>
      <w:autoSpaceDE/>
      <w:autoSpaceDN/>
      <w:spacing w:before="192" w:after="192"/>
      <w:jc w:val="left"/>
    </w:pPr>
    <w:rPr>
      <w:rFonts w:ascii="굴림" w:eastAsia="굴림" w:hAnsi="굴림" w:cs="굴림"/>
      <w:kern w:val="0"/>
      <w:sz w:val="24"/>
      <w:szCs w:val="24"/>
    </w:rPr>
  </w:style>
  <w:style w:type="paragraph" w:customStyle="1" w:styleId="label">
    <w:name w:val="label"/>
    <w:basedOn w:val="a5"/>
    <w:rsid w:val="00F37D74"/>
    <w:pPr>
      <w:widowControl/>
      <w:wordWrap/>
      <w:autoSpaceDE/>
      <w:autoSpaceDN/>
      <w:spacing w:before="432" w:after="192"/>
      <w:jc w:val="left"/>
    </w:pPr>
    <w:rPr>
      <w:rFonts w:ascii="굴림" w:eastAsia="굴림" w:hAnsi="굴림" w:cs="굴림"/>
      <w:b/>
      <w:bCs/>
      <w:kern w:val="0"/>
      <w:sz w:val="24"/>
      <w:szCs w:val="24"/>
    </w:rPr>
  </w:style>
  <w:style w:type="character" w:customStyle="1" w:styleId="list-title1">
    <w:name w:val="list-title1"/>
    <w:rsid w:val="00F37D74"/>
    <w:rPr>
      <w:b/>
      <w:bCs/>
    </w:rPr>
  </w:style>
  <w:style w:type="character" w:customStyle="1" w:styleId="keyword1">
    <w:name w:val="keyword1"/>
    <w:rsid w:val="00F37D74"/>
    <w:rPr>
      <w:b/>
      <w:bCs/>
    </w:rPr>
  </w:style>
  <w:style w:type="character" w:customStyle="1" w:styleId="var1">
    <w:name w:val="var1"/>
    <w:rsid w:val="00F37D74"/>
    <w:rPr>
      <w:i/>
      <w:iCs/>
    </w:rPr>
  </w:style>
  <w:style w:type="paragraph" w:customStyle="1" w:styleId="keyword2">
    <w:name w:val="keyword2"/>
    <w:basedOn w:val="a5"/>
    <w:rsid w:val="00CA7D8E"/>
    <w:pPr>
      <w:widowControl/>
      <w:wordWrap/>
      <w:autoSpaceDE/>
      <w:autoSpaceDN/>
      <w:spacing w:line="360" w:lineRule="atLeast"/>
      <w:jc w:val="left"/>
    </w:pPr>
    <w:rPr>
      <w:rFonts w:ascii="굴림" w:eastAsia="굴림" w:hAnsi="굴림" w:cs="굴림"/>
      <w:b/>
      <w:bCs/>
      <w:kern w:val="0"/>
      <w:sz w:val="24"/>
      <w:szCs w:val="24"/>
    </w:rPr>
  </w:style>
  <w:style w:type="paragraph" w:customStyle="1" w:styleId="code">
    <w:name w:val="code"/>
    <w:basedOn w:val="a5"/>
    <w:qFormat/>
    <w:rsid w:val="000A12E3"/>
    <w:pPr>
      <w:widowControl/>
      <w:shd w:val="clear" w:color="auto" w:fill="E4E4E4"/>
      <w:wordWrap/>
      <w:autoSpaceDE/>
      <w:autoSpaceDN/>
      <w:spacing w:line="360" w:lineRule="atLeast"/>
      <w:jc w:val="left"/>
    </w:pPr>
    <w:rPr>
      <w:rFonts w:ascii="Courier New" w:eastAsia="굴림" w:hAnsi="Courier New" w:cs="Courier New"/>
      <w:kern w:val="0"/>
      <w:sz w:val="22"/>
      <w:szCs w:val="22"/>
    </w:rPr>
  </w:style>
  <w:style w:type="paragraph" w:customStyle="1" w:styleId="codep">
    <w:name w:val="codep"/>
    <w:basedOn w:val="a5"/>
    <w:rsid w:val="000A12E3"/>
    <w:pPr>
      <w:widowControl/>
      <w:shd w:val="clear" w:color="auto" w:fill="E4E4E4"/>
      <w:wordWrap/>
      <w:autoSpaceDE/>
      <w:autoSpaceDN/>
      <w:spacing w:line="288" w:lineRule="atLeast"/>
      <w:jc w:val="left"/>
    </w:pPr>
    <w:rPr>
      <w:rFonts w:ascii="Courier New" w:eastAsia="굴림" w:hAnsi="Courier New" w:cs="Courier New"/>
      <w:kern w:val="0"/>
      <w:sz w:val="22"/>
      <w:szCs w:val="22"/>
    </w:rPr>
  </w:style>
  <w:style w:type="paragraph" w:customStyle="1" w:styleId="note">
    <w:name w:val="note"/>
    <w:basedOn w:val="a5"/>
    <w:rsid w:val="004107DA"/>
    <w:pPr>
      <w:widowControl/>
      <w:pBdr>
        <w:top w:val="single" w:sz="6" w:space="12" w:color="A9A9A9"/>
        <w:bottom w:val="single" w:sz="6" w:space="12" w:color="A9A9A9"/>
      </w:pBdr>
      <w:wordWrap/>
      <w:autoSpaceDE/>
      <w:autoSpaceDN/>
      <w:spacing w:before="360" w:after="360"/>
      <w:jc w:val="left"/>
    </w:pPr>
    <w:rPr>
      <w:rFonts w:ascii="굴림" w:eastAsia="굴림" w:hAnsi="굴림" w:cs="굴림"/>
      <w:kern w:val="0"/>
      <w:sz w:val="24"/>
      <w:szCs w:val="24"/>
    </w:rPr>
  </w:style>
  <w:style w:type="character" w:customStyle="1" w:styleId="note-title1">
    <w:name w:val="note-title1"/>
    <w:rsid w:val="004107DA"/>
    <w:rPr>
      <w:b/>
      <w:bCs/>
    </w:rPr>
  </w:style>
  <w:style w:type="character" w:customStyle="1" w:styleId="comment1">
    <w:name w:val="comment1"/>
    <w:rsid w:val="00EE3B1B"/>
    <w:rPr>
      <w:rFonts w:ascii="맑은 고딕" w:eastAsia="맑은 고딕" w:hAnsi="맑은 고딕" w:hint="eastAsia"/>
    </w:rPr>
  </w:style>
  <w:style w:type="character" w:customStyle="1" w:styleId="codep3">
    <w:name w:val="codep3"/>
    <w:rsid w:val="00B57CC4"/>
    <w:rPr>
      <w:rFonts w:ascii="Courier New" w:hAnsi="Courier New" w:cs="Courier New" w:hint="default"/>
      <w:sz w:val="22"/>
      <w:szCs w:val="22"/>
      <w:shd w:val="clear" w:color="auto" w:fill="E4E4E4"/>
    </w:rPr>
  </w:style>
  <w:style w:type="paragraph" w:customStyle="1" w:styleId="syntax">
    <w:name w:val="syntax"/>
    <w:basedOn w:val="a5"/>
    <w:rsid w:val="007B4B90"/>
    <w:pPr>
      <w:widowControl/>
      <w:shd w:val="clear" w:color="auto" w:fill="F3F2D7"/>
      <w:wordWrap/>
      <w:autoSpaceDE/>
      <w:autoSpaceDN/>
      <w:spacing w:line="384" w:lineRule="atLeast"/>
      <w:jc w:val="left"/>
    </w:pPr>
    <w:rPr>
      <w:rFonts w:ascii="Courier New" w:eastAsia="굴림" w:hAnsi="Courier New" w:cs="Courier New"/>
      <w:color w:val="000000"/>
      <w:kern w:val="0"/>
      <w:sz w:val="22"/>
      <w:szCs w:val="22"/>
    </w:rPr>
  </w:style>
  <w:style w:type="paragraph" w:customStyle="1" w:styleId="syntaxp">
    <w:name w:val="syntaxp"/>
    <w:basedOn w:val="a5"/>
    <w:rsid w:val="007B4B90"/>
    <w:pPr>
      <w:widowControl/>
      <w:shd w:val="clear" w:color="auto" w:fill="F3F2D7"/>
      <w:wordWrap/>
      <w:autoSpaceDE/>
      <w:autoSpaceDN/>
      <w:spacing w:line="312" w:lineRule="atLeast"/>
      <w:jc w:val="left"/>
    </w:pPr>
    <w:rPr>
      <w:rFonts w:ascii="Courier New" w:eastAsia="굴림" w:hAnsi="Courier New" w:cs="Courier New"/>
      <w:color w:val="000000"/>
      <w:kern w:val="0"/>
      <w:sz w:val="22"/>
      <w:szCs w:val="22"/>
    </w:rPr>
  </w:style>
  <w:style w:type="paragraph" w:customStyle="1" w:styleId="affb">
    <w:name w:val="스타일 본문 표준 + 맑은 고딕"/>
    <w:basedOn w:val="aff0"/>
    <w:rsid w:val="00722760"/>
    <w:pPr>
      <w:ind w:leftChars="100" w:left="792" w:rightChars="100" w:right="100"/>
    </w:pPr>
    <w:rPr>
      <w:rFonts w:ascii="맑은 고딕" w:eastAsia="맑은 고딕" w:hAnsi="맑은 고딕"/>
    </w:rPr>
  </w:style>
  <w:style w:type="paragraph" w:styleId="TOC">
    <w:name w:val="TOC Heading"/>
    <w:basedOn w:val="1"/>
    <w:next w:val="a5"/>
    <w:uiPriority w:val="39"/>
    <w:unhideWhenUsed/>
    <w:qFormat/>
    <w:rsid w:val="006F0E48"/>
    <w:pPr>
      <w:keepLines/>
      <w:pageBreakBefore w:val="0"/>
      <w:widowControl/>
      <w:numPr>
        <w:numId w:val="0"/>
      </w:numPr>
      <w:wordWrap/>
      <w:autoSpaceDE/>
      <w:autoSpaceDN/>
      <w:spacing w:before="480" w:line="276" w:lineRule="auto"/>
      <w:jc w:val="left"/>
      <w:outlineLvl w:val="9"/>
    </w:pPr>
    <w:rPr>
      <w:b/>
      <w:bCs/>
      <w:color w:val="365F91"/>
      <w:kern w:val="0"/>
      <w:sz w:val="28"/>
      <w:szCs w:val="28"/>
    </w:rPr>
  </w:style>
  <w:style w:type="paragraph" w:customStyle="1" w:styleId="affc">
    <w:name w:val="표본문"/>
    <w:basedOn w:val="afd"/>
    <w:rsid w:val="00B50D0B"/>
    <w:pPr>
      <w:keepLines w:val="0"/>
      <w:wordWrap w:val="0"/>
      <w:autoSpaceDE w:val="0"/>
      <w:autoSpaceDN w:val="0"/>
      <w:spacing w:after="100" w:afterAutospacing="1" w:line="240" w:lineRule="auto"/>
      <w:ind w:left="0"/>
    </w:pPr>
    <w:rPr>
      <w:rFonts w:ascii="바탕" w:eastAsia="바탕" w:hAnsi="Times New Roman" w:cs="바탕"/>
      <w:kern w:val="2"/>
      <w:lang w:eastAsia="ko-KR"/>
    </w:rPr>
  </w:style>
  <w:style w:type="paragraph" w:customStyle="1" w:styleId="TableText">
    <w:name w:val="Table Text"/>
    <w:basedOn w:val="a5"/>
    <w:autoRedefine/>
    <w:rsid w:val="000A1269"/>
    <w:pPr>
      <w:widowControl/>
      <w:numPr>
        <w:ilvl w:val="12"/>
      </w:numPr>
      <w:wordWrap/>
      <w:autoSpaceDE/>
      <w:autoSpaceDN/>
      <w:spacing w:before="20" w:after="20"/>
      <w:jc w:val="left"/>
    </w:pPr>
    <w:rPr>
      <w:rFonts w:ascii="굴림체" w:hAnsi="굴림체"/>
      <w:bCs/>
      <w:kern w:val="0"/>
    </w:rPr>
  </w:style>
  <w:style w:type="paragraph" w:customStyle="1" w:styleId="Heading81">
    <w:name w:val="Heading 81"/>
    <w:rsid w:val="000A1269"/>
    <w:pPr>
      <w:widowControl w:val="0"/>
      <w:numPr>
        <w:numId w:val="10"/>
      </w:numPr>
      <w:tabs>
        <w:tab w:val="clear" w:pos="1440"/>
      </w:tabs>
      <w:autoSpaceDE w:val="0"/>
      <w:autoSpaceDN w:val="0"/>
      <w:adjustRightInd w:val="0"/>
      <w:ind w:left="0" w:firstLine="0"/>
      <w:outlineLvl w:val="7"/>
    </w:pPr>
    <w:rPr>
      <w:rFonts w:ascii="SansSerif" w:hAnsi="SansSerif"/>
      <w:b/>
      <w:bCs/>
      <w:color w:val="000000"/>
    </w:rPr>
  </w:style>
  <w:style w:type="paragraph" w:customStyle="1" w:styleId="FFFFB9FFFFD9FFFFC5FFFFC1FFFFB1FFFFDB">
    <w:name w:val="FFFFB9FFFFD9FFFFC5FFFFC1FFFFB1FFFFDB"/>
    <w:rsid w:val="000A038D"/>
    <w:pPr>
      <w:widowControl w:val="0"/>
      <w:wordWrap w:val="0"/>
      <w:autoSpaceDE w:val="0"/>
      <w:autoSpaceDN w:val="0"/>
      <w:adjustRightInd w:val="0"/>
      <w:snapToGrid w:val="0"/>
      <w:spacing w:line="384" w:lineRule="auto"/>
      <w:jc w:val="both"/>
      <w:textAlignment w:val="baseline"/>
    </w:pPr>
    <w:rPr>
      <w:rFonts w:ascii="«‘Ã _“¹ŸÅ¡" w:eastAsia="Times New Roman" w:hAnsi="«‘Ã _“¹ŸÅ¡" w:cs="«‘Ã _“¹ŸÅ¡"/>
      <w:color w:val="000000"/>
    </w:rPr>
  </w:style>
  <w:style w:type="character" w:customStyle="1" w:styleId="4Char">
    <w:name w:val="제목 4 Char"/>
    <w:aliases w:val="방법론 제목 4 Char,1.2.3.4. Char,지방세_제목4 Char"/>
    <w:basedOn w:val="a6"/>
    <w:link w:val="4"/>
    <w:uiPriority w:val="9"/>
    <w:rsid w:val="003F082B"/>
    <w:rPr>
      <w:rFonts w:ascii="Arial" w:eastAsia="굴림체" w:hAnsi="Arial"/>
      <w:bCs/>
      <w:kern w:val="2"/>
    </w:rPr>
  </w:style>
  <w:style w:type="character" w:customStyle="1" w:styleId="5Char">
    <w:name w:val="제목 5 Char"/>
    <w:aliases w:val="지방세_제목5 Char"/>
    <w:basedOn w:val="a6"/>
    <w:link w:val="5"/>
    <w:uiPriority w:val="9"/>
    <w:rsid w:val="003F082B"/>
    <w:rPr>
      <w:rFonts w:eastAsia="굴림체" w:hAnsi="Arial"/>
      <w:sz w:val="22"/>
      <w:lang w:eastAsia="en-US"/>
    </w:rPr>
  </w:style>
  <w:style w:type="character" w:customStyle="1" w:styleId="6Char">
    <w:name w:val="제목 6 Char"/>
    <w:aliases w:val="지방세_제목6 Char"/>
    <w:basedOn w:val="a6"/>
    <w:link w:val="6"/>
    <w:uiPriority w:val="9"/>
    <w:rsid w:val="003F082B"/>
    <w:rPr>
      <w:rFonts w:eastAsia="굴림체" w:hAnsi="Arial"/>
      <w:i/>
      <w:sz w:val="22"/>
      <w:lang w:eastAsia="en-US"/>
    </w:rPr>
  </w:style>
  <w:style w:type="character" w:customStyle="1" w:styleId="7Char">
    <w:name w:val="제목 7 Char"/>
    <w:aliases w:val="지방세_제목7 Char"/>
    <w:basedOn w:val="a6"/>
    <w:link w:val="7"/>
    <w:uiPriority w:val="9"/>
    <w:rsid w:val="003F082B"/>
    <w:rPr>
      <w:rFonts w:eastAsia="굴림체" w:hAnsi="Arial"/>
      <w:lang w:eastAsia="en-US"/>
    </w:rPr>
  </w:style>
  <w:style w:type="character" w:customStyle="1" w:styleId="8Char">
    <w:name w:val="제목 8 Char"/>
    <w:aliases w:val="지방세_제목8 Char"/>
    <w:basedOn w:val="a6"/>
    <w:link w:val="8"/>
    <w:uiPriority w:val="9"/>
    <w:rsid w:val="003F082B"/>
    <w:rPr>
      <w:rFonts w:eastAsia="굴림체" w:hAnsi="Arial"/>
      <w:i/>
      <w:lang w:eastAsia="en-US"/>
    </w:rPr>
  </w:style>
  <w:style w:type="character" w:customStyle="1" w:styleId="9Char">
    <w:name w:val="제목 9 Char"/>
    <w:basedOn w:val="a6"/>
    <w:link w:val="9"/>
    <w:uiPriority w:val="9"/>
    <w:rsid w:val="003F082B"/>
    <w:rPr>
      <w:rFonts w:eastAsia="굴림체" w:hAnsi="Arial"/>
      <w:b/>
      <w:i/>
      <w:sz w:val="18"/>
      <w:lang w:eastAsia="en-US"/>
    </w:rPr>
  </w:style>
  <w:style w:type="paragraph" w:styleId="affd">
    <w:name w:val="Title"/>
    <w:basedOn w:val="a5"/>
    <w:next w:val="a5"/>
    <w:link w:val="Char5"/>
    <w:uiPriority w:val="99"/>
    <w:qFormat/>
    <w:rsid w:val="003F082B"/>
    <w:pPr>
      <w:wordWrap/>
      <w:adjustRightInd w:val="0"/>
      <w:spacing w:before="240" w:after="60"/>
      <w:jc w:val="center"/>
      <w:outlineLvl w:val="255"/>
    </w:pPr>
    <w:rPr>
      <w:rFonts w:eastAsiaTheme="minorEastAsia" w:cs="Arial"/>
      <w:b/>
      <w:bCs/>
      <w:color w:val="000000"/>
      <w:kern w:val="0"/>
      <w:sz w:val="32"/>
      <w:szCs w:val="32"/>
      <w:shd w:val="clear" w:color="auto" w:fill="FFFFFF"/>
      <w:lang w:val="en-AU"/>
    </w:rPr>
  </w:style>
  <w:style w:type="character" w:customStyle="1" w:styleId="Char5">
    <w:name w:val="제목 Char"/>
    <w:basedOn w:val="a6"/>
    <w:link w:val="affd"/>
    <w:uiPriority w:val="10"/>
    <w:rsid w:val="003F082B"/>
    <w:rPr>
      <w:rFonts w:ascii="Arial" w:eastAsiaTheme="minorEastAsia" w:hAnsi="Arial" w:cs="Arial"/>
      <w:b/>
      <w:bCs/>
      <w:color w:val="000000"/>
      <w:sz w:val="32"/>
      <w:szCs w:val="32"/>
      <w:lang w:val="en-AU"/>
    </w:rPr>
  </w:style>
  <w:style w:type="paragraph" w:customStyle="1" w:styleId="NumberedList">
    <w:name w:val="Numbered List"/>
    <w:next w:val="a5"/>
    <w:uiPriority w:val="99"/>
    <w:rsid w:val="003F082B"/>
    <w:pPr>
      <w:widowControl w:val="0"/>
      <w:autoSpaceDE w:val="0"/>
      <w:autoSpaceDN w:val="0"/>
      <w:adjustRightInd w:val="0"/>
      <w:ind w:left="360" w:hanging="360"/>
      <w:outlineLvl w:val="255"/>
    </w:pPr>
    <w:rPr>
      <w:rFonts w:ascii="Arial" w:eastAsiaTheme="minorEastAsia" w:hAnsi="Arial" w:cs="Arial"/>
      <w:color w:val="000000"/>
      <w:shd w:val="clear" w:color="auto" w:fill="FFFFFF"/>
      <w:lang w:val="en-AU"/>
    </w:rPr>
  </w:style>
  <w:style w:type="paragraph" w:customStyle="1" w:styleId="BulletedList">
    <w:name w:val="Bulleted List"/>
    <w:next w:val="a5"/>
    <w:uiPriority w:val="99"/>
    <w:rsid w:val="003F082B"/>
    <w:pPr>
      <w:widowControl w:val="0"/>
      <w:autoSpaceDE w:val="0"/>
      <w:autoSpaceDN w:val="0"/>
      <w:adjustRightInd w:val="0"/>
      <w:ind w:left="360" w:hanging="360"/>
      <w:outlineLvl w:val="255"/>
    </w:pPr>
    <w:rPr>
      <w:rFonts w:ascii="Arial" w:eastAsiaTheme="minorEastAsia" w:hAnsi="Arial" w:cs="Arial"/>
      <w:color w:val="000000"/>
      <w:shd w:val="clear" w:color="auto" w:fill="FFFFFF"/>
      <w:lang w:val="en-AU"/>
    </w:rPr>
  </w:style>
  <w:style w:type="character" w:customStyle="1" w:styleId="Char1">
    <w:name w:val="본문 Char"/>
    <w:aliases w:val="방법론 본문 Char"/>
    <w:basedOn w:val="a6"/>
    <w:link w:val="afd"/>
    <w:uiPriority w:val="99"/>
    <w:rsid w:val="003F082B"/>
    <w:rPr>
      <w:rFonts w:ascii="Arial" w:eastAsia="굴림체" w:hAnsi="Arial"/>
      <w:lang w:eastAsia="en-US"/>
    </w:rPr>
  </w:style>
  <w:style w:type="paragraph" w:styleId="22">
    <w:name w:val="Body Text 2"/>
    <w:basedOn w:val="a5"/>
    <w:next w:val="a5"/>
    <w:link w:val="2Char0"/>
    <w:uiPriority w:val="99"/>
    <w:rsid w:val="003F082B"/>
    <w:pPr>
      <w:wordWrap/>
      <w:adjustRightInd w:val="0"/>
      <w:spacing w:after="120" w:line="480" w:lineRule="auto"/>
      <w:jc w:val="left"/>
      <w:outlineLvl w:val="255"/>
    </w:pPr>
    <w:rPr>
      <w:rFonts w:eastAsiaTheme="minorEastAsia" w:cs="Arial"/>
      <w:color w:val="000000"/>
      <w:kern w:val="0"/>
      <w:sz w:val="18"/>
      <w:szCs w:val="18"/>
      <w:shd w:val="clear" w:color="auto" w:fill="FFFFFF"/>
      <w:lang w:val="en-AU"/>
    </w:rPr>
  </w:style>
  <w:style w:type="character" w:customStyle="1" w:styleId="2Char0">
    <w:name w:val="본문 2 Char"/>
    <w:basedOn w:val="a6"/>
    <w:link w:val="22"/>
    <w:uiPriority w:val="99"/>
    <w:rsid w:val="003F082B"/>
    <w:rPr>
      <w:rFonts w:ascii="Arial" w:eastAsiaTheme="minorEastAsia" w:hAnsi="Arial" w:cs="Arial"/>
      <w:color w:val="000000"/>
      <w:sz w:val="18"/>
      <w:szCs w:val="18"/>
      <w:lang w:val="en-AU"/>
    </w:rPr>
  </w:style>
  <w:style w:type="paragraph" w:styleId="31">
    <w:name w:val="Body Text 3"/>
    <w:basedOn w:val="a5"/>
    <w:next w:val="a5"/>
    <w:link w:val="3Char0"/>
    <w:uiPriority w:val="99"/>
    <w:rsid w:val="003F082B"/>
    <w:pPr>
      <w:wordWrap/>
      <w:adjustRightInd w:val="0"/>
      <w:spacing w:after="120"/>
      <w:jc w:val="left"/>
      <w:outlineLvl w:val="255"/>
    </w:pPr>
    <w:rPr>
      <w:rFonts w:eastAsiaTheme="minorEastAsia" w:cs="Arial"/>
      <w:color w:val="000000"/>
      <w:kern w:val="0"/>
      <w:sz w:val="16"/>
      <w:szCs w:val="16"/>
      <w:shd w:val="clear" w:color="auto" w:fill="FFFFFF"/>
      <w:lang w:val="en-AU"/>
    </w:rPr>
  </w:style>
  <w:style w:type="character" w:customStyle="1" w:styleId="3Char0">
    <w:name w:val="본문 3 Char"/>
    <w:basedOn w:val="a6"/>
    <w:link w:val="31"/>
    <w:uiPriority w:val="99"/>
    <w:rsid w:val="003F082B"/>
    <w:rPr>
      <w:rFonts w:ascii="Arial" w:eastAsiaTheme="minorEastAsia" w:hAnsi="Arial" w:cs="Arial"/>
      <w:color w:val="000000"/>
      <w:sz w:val="16"/>
      <w:szCs w:val="16"/>
      <w:lang w:val="en-AU"/>
    </w:rPr>
  </w:style>
  <w:style w:type="paragraph" w:styleId="affe">
    <w:name w:val="Note Heading"/>
    <w:basedOn w:val="a5"/>
    <w:next w:val="a5"/>
    <w:link w:val="Char6"/>
    <w:uiPriority w:val="99"/>
    <w:rsid w:val="003F082B"/>
    <w:pPr>
      <w:wordWrap/>
      <w:adjustRightInd w:val="0"/>
      <w:jc w:val="left"/>
      <w:outlineLvl w:val="255"/>
    </w:pPr>
    <w:rPr>
      <w:rFonts w:eastAsiaTheme="minorEastAsia" w:cs="Arial"/>
      <w:color w:val="000000"/>
      <w:kern w:val="0"/>
      <w:shd w:val="clear" w:color="auto" w:fill="FFFFFF"/>
      <w:lang w:val="en-AU"/>
    </w:rPr>
  </w:style>
  <w:style w:type="character" w:customStyle="1" w:styleId="Char6">
    <w:name w:val="각주/미주 머리글 Char"/>
    <w:basedOn w:val="a6"/>
    <w:link w:val="affe"/>
    <w:uiPriority w:val="99"/>
    <w:rsid w:val="003F082B"/>
    <w:rPr>
      <w:rFonts w:ascii="Arial" w:eastAsiaTheme="minorEastAsia" w:hAnsi="Arial" w:cs="Arial"/>
      <w:color w:val="000000"/>
      <w:lang w:val="en-AU"/>
    </w:rPr>
  </w:style>
  <w:style w:type="paragraph" w:styleId="afff">
    <w:name w:val="Plain Text"/>
    <w:basedOn w:val="a5"/>
    <w:next w:val="a5"/>
    <w:link w:val="Char7"/>
    <w:uiPriority w:val="99"/>
    <w:rsid w:val="003F082B"/>
    <w:pPr>
      <w:wordWrap/>
      <w:adjustRightInd w:val="0"/>
      <w:jc w:val="left"/>
      <w:outlineLvl w:val="255"/>
    </w:pPr>
    <w:rPr>
      <w:rFonts w:eastAsiaTheme="minorEastAsia" w:cs="Arial"/>
      <w:color w:val="000000"/>
      <w:kern w:val="0"/>
      <w:shd w:val="clear" w:color="auto" w:fill="FFFFFF"/>
      <w:lang w:val="en-AU"/>
    </w:rPr>
  </w:style>
  <w:style w:type="character" w:customStyle="1" w:styleId="Char7">
    <w:name w:val="글자만 Char"/>
    <w:basedOn w:val="a6"/>
    <w:link w:val="afff"/>
    <w:uiPriority w:val="99"/>
    <w:rsid w:val="003F082B"/>
    <w:rPr>
      <w:rFonts w:ascii="Arial" w:eastAsiaTheme="minorEastAsia" w:hAnsi="Arial" w:cs="Arial"/>
      <w:color w:val="000000"/>
      <w:lang w:val="en-AU"/>
    </w:rPr>
  </w:style>
  <w:style w:type="character" w:styleId="afff0">
    <w:name w:val="Strong"/>
    <w:basedOn w:val="a6"/>
    <w:uiPriority w:val="99"/>
    <w:qFormat/>
    <w:rsid w:val="003F082B"/>
    <w:rPr>
      <w:b/>
      <w:bCs/>
      <w:color w:val="000000"/>
      <w:sz w:val="20"/>
      <w:szCs w:val="20"/>
      <w:shd w:val="clear" w:color="auto" w:fill="FFFFFF"/>
    </w:rPr>
  </w:style>
  <w:style w:type="character" w:styleId="afff1">
    <w:name w:val="Emphasis"/>
    <w:basedOn w:val="a6"/>
    <w:uiPriority w:val="99"/>
    <w:qFormat/>
    <w:rsid w:val="003F082B"/>
    <w:rPr>
      <w:i/>
      <w:iCs/>
      <w:color w:val="000000"/>
      <w:sz w:val="20"/>
      <w:szCs w:val="20"/>
      <w:shd w:val="clear" w:color="auto" w:fill="FFFFFF"/>
    </w:rPr>
  </w:style>
  <w:style w:type="character" w:customStyle="1" w:styleId="Char0">
    <w:name w:val="바닥글 Char"/>
    <w:basedOn w:val="a6"/>
    <w:link w:val="ab"/>
    <w:uiPriority w:val="99"/>
    <w:rsid w:val="003F082B"/>
    <w:rPr>
      <w:rFonts w:ascii="Arial" w:eastAsia="굴림체" w:hAnsi="Arial"/>
      <w:kern w:val="2"/>
    </w:rPr>
  </w:style>
  <w:style w:type="character" w:customStyle="1" w:styleId="Char">
    <w:name w:val="머리글 Char"/>
    <w:basedOn w:val="a6"/>
    <w:link w:val="aa"/>
    <w:uiPriority w:val="99"/>
    <w:rsid w:val="003F082B"/>
    <w:rPr>
      <w:rFonts w:ascii="Arial" w:eastAsia="굴림체" w:hAnsi="Arial"/>
      <w:kern w:val="2"/>
    </w:rPr>
  </w:style>
  <w:style w:type="paragraph" w:customStyle="1" w:styleId="Code0">
    <w:name w:val="Code"/>
    <w:next w:val="a5"/>
    <w:uiPriority w:val="99"/>
    <w:rsid w:val="003F082B"/>
    <w:pPr>
      <w:widowControl w:val="0"/>
      <w:autoSpaceDE w:val="0"/>
      <w:autoSpaceDN w:val="0"/>
      <w:adjustRightInd w:val="0"/>
      <w:outlineLvl w:val="255"/>
    </w:pPr>
    <w:rPr>
      <w:rFonts w:ascii="Arial" w:eastAsiaTheme="minorEastAsia" w:hAnsi="Arial" w:cs="Arial"/>
      <w:color w:val="000000"/>
      <w:sz w:val="18"/>
      <w:szCs w:val="18"/>
      <w:shd w:val="clear" w:color="auto" w:fill="FFFFFF"/>
      <w:lang w:val="en-AU"/>
    </w:rPr>
  </w:style>
  <w:style w:type="character" w:customStyle="1" w:styleId="FieldLabel">
    <w:name w:val="Field Label"/>
    <w:uiPriority w:val="99"/>
    <w:rsid w:val="003F082B"/>
    <w:rPr>
      <w:i/>
      <w:iCs/>
      <w:color w:val="004080"/>
      <w:sz w:val="20"/>
      <w:szCs w:val="20"/>
      <w:shd w:val="clear" w:color="auto" w:fill="FFFFFF"/>
    </w:rPr>
  </w:style>
  <w:style w:type="character" w:customStyle="1" w:styleId="TableHeading">
    <w:name w:val="Table Heading"/>
    <w:uiPriority w:val="99"/>
    <w:rsid w:val="003F082B"/>
    <w:rPr>
      <w:b/>
      <w:bCs/>
      <w:color w:val="000000"/>
      <w:sz w:val="22"/>
      <w:szCs w:val="22"/>
      <w:shd w:val="clear" w:color="auto" w:fill="FFFFFF"/>
    </w:rPr>
  </w:style>
  <w:style w:type="character" w:customStyle="1" w:styleId="SSBookmark">
    <w:name w:val="SSBookmark"/>
    <w:uiPriority w:val="99"/>
    <w:rsid w:val="003F082B"/>
    <w:rPr>
      <w:b/>
      <w:bCs/>
      <w:color w:val="000000"/>
      <w:sz w:val="16"/>
      <w:szCs w:val="16"/>
      <w:shd w:val="clear" w:color="auto" w:fill="FFFF80"/>
    </w:rPr>
  </w:style>
  <w:style w:type="character" w:customStyle="1" w:styleId="Objecttype">
    <w:name w:val="Object type"/>
    <w:uiPriority w:val="99"/>
    <w:rsid w:val="003F082B"/>
    <w:rPr>
      <w:b/>
      <w:bCs/>
      <w:color w:val="000000"/>
      <w:sz w:val="20"/>
      <w:szCs w:val="20"/>
      <w:u w:val="single"/>
      <w:shd w:val="clear" w:color="auto" w:fill="FFFFFF"/>
    </w:rPr>
  </w:style>
  <w:style w:type="paragraph" w:customStyle="1" w:styleId="ListHeader">
    <w:name w:val="List Header"/>
    <w:next w:val="a5"/>
    <w:uiPriority w:val="99"/>
    <w:rsid w:val="003F082B"/>
    <w:pPr>
      <w:widowControl w:val="0"/>
      <w:autoSpaceDE w:val="0"/>
      <w:autoSpaceDN w:val="0"/>
      <w:adjustRightInd w:val="0"/>
      <w:outlineLvl w:val="255"/>
    </w:pPr>
    <w:rPr>
      <w:rFonts w:ascii="Arial" w:eastAsiaTheme="minorEastAsia" w:hAnsi="Arial" w:cs="Arial"/>
      <w:b/>
      <w:bCs/>
      <w:i/>
      <w:iCs/>
      <w:color w:val="0000A0"/>
      <w:shd w:val="clear" w:color="auto" w:fill="FFFFF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07939">
      <w:bodyDiv w:val="1"/>
      <w:marLeft w:val="0"/>
      <w:marRight w:val="0"/>
      <w:marTop w:val="0"/>
      <w:marBottom w:val="0"/>
      <w:divBdr>
        <w:top w:val="none" w:sz="0" w:space="0" w:color="auto"/>
        <w:left w:val="none" w:sz="0" w:space="0" w:color="auto"/>
        <w:bottom w:val="none" w:sz="0" w:space="0" w:color="auto"/>
        <w:right w:val="none" w:sz="0" w:space="0" w:color="auto"/>
      </w:divBdr>
    </w:div>
    <w:div w:id="110245753">
      <w:bodyDiv w:val="1"/>
      <w:marLeft w:val="0"/>
      <w:marRight w:val="0"/>
      <w:marTop w:val="0"/>
      <w:marBottom w:val="0"/>
      <w:divBdr>
        <w:top w:val="none" w:sz="0" w:space="0" w:color="auto"/>
        <w:left w:val="none" w:sz="0" w:space="0" w:color="auto"/>
        <w:bottom w:val="none" w:sz="0" w:space="0" w:color="auto"/>
        <w:right w:val="none" w:sz="0" w:space="0" w:color="auto"/>
      </w:divBdr>
      <w:divsChild>
        <w:div w:id="1271159404">
          <w:marLeft w:val="0"/>
          <w:marRight w:val="0"/>
          <w:marTop w:val="0"/>
          <w:marBottom w:val="0"/>
          <w:divBdr>
            <w:top w:val="none" w:sz="0" w:space="0" w:color="auto"/>
            <w:left w:val="none" w:sz="0" w:space="0" w:color="auto"/>
            <w:bottom w:val="none" w:sz="0" w:space="0" w:color="auto"/>
            <w:right w:val="none" w:sz="0" w:space="0" w:color="auto"/>
          </w:divBdr>
        </w:div>
      </w:divsChild>
    </w:div>
    <w:div w:id="129252610">
      <w:bodyDiv w:val="1"/>
      <w:marLeft w:val="0"/>
      <w:marRight w:val="0"/>
      <w:marTop w:val="0"/>
      <w:marBottom w:val="0"/>
      <w:divBdr>
        <w:top w:val="none" w:sz="0" w:space="0" w:color="auto"/>
        <w:left w:val="none" w:sz="0" w:space="0" w:color="auto"/>
        <w:bottom w:val="none" w:sz="0" w:space="0" w:color="auto"/>
        <w:right w:val="none" w:sz="0" w:space="0" w:color="auto"/>
      </w:divBdr>
    </w:div>
    <w:div w:id="166486281">
      <w:bodyDiv w:val="1"/>
      <w:marLeft w:val="360"/>
      <w:marRight w:val="0"/>
      <w:marTop w:val="0"/>
      <w:marBottom w:val="240"/>
      <w:divBdr>
        <w:top w:val="none" w:sz="0" w:space="0" w:color="auto"/>
        <w:left w:val="none" w:sz="0" w:space="0" w:color="auto"/>
        <w:bottom w:val="none" w:sz="0" w:space="0" w:color="auto"/>
        <w:right w:val="none" w:sz="0" w:space="0" w:color="auto"/>
      </w:divBdr>
    </w:div>
    <w:div w:id="172959879">
      <w:bodyDiv w:val="1"/>
      <w:marLeft w:val="0"/>
      <w:marRight w:val="360"/>
      <w:marTop w:val="0"/>
      <w:marBottom w:val="0"/>
      <w:divBdr>
        <w:top w:val="none" w:sz="0" w:space="0" w:color="auto"/>
        <w:left w:val="none" w:sz="0" w:space="0" w:color="auto"/>
        <w:bottom w:val="none" w:sz="0" w:space="0" w:color="auto"/>
        <w:right w:val="none" w:sz="0" w:space="0" w:color="auto"/>
      </w:divBdr>
      <w:divsChild>
        <w:div w:id="1518889661">
          <w:marLeft w:val="240"/>
          <w:marRight w:val="240"/>
          <w:marTop w:val="0"/>
          <w:marBottom w:val="0"/>
          <w:divBdr>
            <w:top w:val="none" w:sz="0" w:space="0" w:color="auto"/>
            <w:left w:val="none" w:sz="0" w:space="0" w:color="auto"/>
            <w:bottom w:val="none" w:sz="0" w:space="0" w:color="auto"/>
            <w:right w:val="none" w:sz="0" w:space="0" w:color="auto"/>
          </w:divBdr>
        </w:div>
        <w:div w:id="1827086505">
          <w:marLeft w:val="240"/>
          <w:marRight w:val="240"/>
          <w:marTop w:val="0"/>
          <w:marBottom w:val="0"/>
          <w:divBdr>
            <w:top w:val="none" w:sz="0" w:space="0" w:color="auto"/>
            <w:left w:val="none" w:sz="0" w:space="0" w:color="auto"/>
            <w:bottom w:val="none" w:sz="0" w:space="0" w:color="auto"/>
            <w:right w:val="none" w:sz="0" w:space="0" w:color="auto"/>
          </w:divBdr>
          <w:divsChild>
            <w:div w:id="1485664533">
              <w:marLeft w:val="0"/>
              <w:marRight w:val="0"/>
              <w:marTop w:val="0"/>
              <w:marBottom w:val="0"/>
              <w:divBdr>
                <w:top w:val="none" w:sz="0" w:space="0" w:color="auto"/>
                <w:left w:val="none" w:sz="0" w:space="0" w:color="auto"/>
                <w:bottom w:val="none" w:sz="0" w:space="0" w:color="auto"/>
                <w:right w:val="none" w:sz="0" w:space="0" w:color="auto"/>
              </w:divBdr>
              <w:divsChild>
                <w:div w:id="157422241">
                  <w:marLeft w:val="240"/>
                  <w:marRight w:val="240"/>
                  <w:marTop w:val="0"/>
                  <w:marBottom w:val="0"/>
                  <w:divBdr>
                    <w:top w:val="none" w:sz="0" w:space="0" w:color="auto"/>
                    <w:left w:val="none" w:sz="0" w:space="0" w:color="auto"/>
                    <w:bottom w:val="none" w:sz="0" w:space="0" w:color="auto"/>
                    <w:right w:val="none" w:sz="0" w:space="0" w:color="auto"/>
                  </w:divBdr>
                  <w:divsChild>
                    <w:div w:id="642471470">
                      <w:marLeft w:val="24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sChild>
                        <w:div w:id="381254074">
                          <w:marLeft w:val="240"/>
                          <w:marRight w:val="240"/>
                          <w:marTop w:val="0"/>
                          <w:marBottom w:val="0"/>
                          <w:divBdr>
                            <w:top w:val="none" w:sz="0" w:space="0" w:color="auto"/>
                            <w:left w:val="none" w:sz="0" w:space="0" w:color="auto"/>
                            <w:bottom w:val="none" w:sz="0" w:space="0" w:color="auto"/>
                            <w:right w:val="none" w:sz="0" w:space="0" w:color="auto"/>
                          </w:divBdr>
                          <w:divsChild>
                            <w:div w:id="998774603">
                              <w:marLeft w:val="0"/>
                              <w:marRight w:val="0"/>
                              <w:marTop w:val="0"/>
                              <w:marBottom w:val="0"/>
                              <w:divBdr>
                                <w:top w:val="none" w:sz="0" w:space="0" w:color="auto"/>
                                <w:left w:val="none" w:sz="0" w:space="0" w:color="auto"/>
                                <w:bottom w:val="none" w:sz="0" w:space="0" w:color="auto"/>
                                <w:right w:val="none" w:sz="0" w:space="0" w:color="auto"/>
                              </w:divBdr>
                              <w:divsChild>
                                <w:div w:id="274824592">
                                  <w:marLeft w:val="0"/>
                                  <w:marRight w:val="0"/>
                                  <w:marTop w:val="0"/>
                                  <w:marBottom w:val="0"/>
                                  <w:divBdr>
                                    <w:top w:val="none" w:sz="0" w:space="0" w:color="auto"/>
                                    <w:left w:val="none" w:sz="0" w:space="0" w:color="auto"/>
                                    <w:bottom w:val="none" w:sz="0" w:space="0" w:color="auto"/>
                                    <w:right w:val="none" w:sz="0" w:space="0" w:color="auto"/>
                                  </w:divBdr>
                                </w:div>
                                <w:div w:id="394285509">
                                  <w:marLeft w:val="240"/>
                                  <w:marRight w:val="240"/>
                                  <w:marTop w:val="0"/>
                                  <w:marBottom w:val="0"/>
                                  <w:divBdr>
                                    <w:top w:val="none" w:sz="0" w:space="0" w:color="auto"/>
                                    <w:left w:val="none" w:sz="0" w:space="0" w:color="auto"/>
                                    <w:bottom w:val="none" w:sz="0" w:space="0" w:color="auto"/>
                                    <w:right w:val="none" w:sz="0" w:space="0" w:color="auto"/>
                                  </w:divBdr>
                                  <w:divsChild>
                                    <w:div w:id="1209413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14679310">
                              <w:marLeft w:val="240"/>
                              <w:marRight w:val="0"/>
                              <w:marTop w:val="0"/>
                              <w:marBottom w:val="0"/>
                              <w:divBdr>
                                <w:top w:val="none" w:sz="0" w:space="0" w:color="auto"/>
                                <w:left w:val="none" w:sz="0" w:space="0" w:color="auto"/>
                                <w:bottom w:val="none" w:sz="0" w:space="0" w:color="auto"/>
                                <w:right w:val="none" w:sz="0" w:space="0" w:color="auto"/>
                              </w:divBdr>
                            </w:div>
                          </w:divsChild>
                        </w:div>
                        <w:div w:id="21093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64869">
                  <w:marLeft w:val="0"/>
                  <w:marRight w:val="0"/>
                  <w:marTop w:val="0"/>
                  <w:marBottom w:val="0"/>
                  <w:divBdr>
                    <w:top w:val="none" w:sz="0" w:space="0" w:color="auto"/>
                    <w:left w:val="none" w:sz="0" w:space="0" w:color="auto"/>
                    <w:bottom w:val="none" w:sz="0" w:space="0" w:color="auto"/>
                    <w:right w:val="none" w:sz="0" w:space="0" w:color="auto"/>
                  </w:divBdr>
                </w:div>
                <w:div w:id="1286038529">
                  <w:marLeft w:val="240"/>
                  <w:marRight w:val="240"/>
                  <w:marTop w:val="0"/>
                  <w:marBottom w:val="0"/>
                  <w:divBdr>
                    <w:top w:val="none" w:sz="0" w:space="0" w:color="auto"/>
                    <w:left w:val="none" w:sz="0" w:space="0" w:color="auto"/>
                    <w:bottom w:val="none" w:sz="0" w:space="0" w:color="auto"/>
                    <w:right w:val="none" w:sz="0" w:space="0" w:color="auto"/>
                  </w:divBdr>
                  <w:divsChild>
                    <w:div w:id="847713107">
                      <w:marLeft w:val="240"/>
                      <w:marRight w:val="0"/>
                      <w:marTop w:val="0"/>
                      <w:marBottom w:val="0"/>
                      <w:divBdr>
                        <w:top w:val="none" w:sz="0" w:space="0" w:color="auto"/>
                        <w:left w:val="none" w:sz="0" w:space="0" w:color="auto"/>
                        <w:bottom w:val="none" w:sz="0" w:space="0" w:color="auto"/>
                        <w:right w:val="none" w:sz="0" w:space="0" w:color="auto"/>
                      </w:divBdr>
                    </w:div>
                    <w:div w:id="1202010395">
                      <w:marLeft w:val="0"/>
                      <w:marRight w:val="0"/>
                      <w:marTop w:val="0"/>
                      <w:marBottom w:val="0"/>
                      <w:divBdr>
                        <w:top w:val="none" w:sz="0" w:space="0" w:color="auto"/>
                        <w:left w:val="none" w:sz="0" w:space="0" w:color="auto"/>
                        <w:bottom w:val="none" w:sz="0" w:space="0" w:color="auto"/>
                        <w:right w:val="none" w:sz="0" w:space="0" w:color="auto"/>
                      </w:divBdr>
                      <w:divsChild>
                        <w:div w:id="185558492">
                          <w:marLeft w:val="240"/>
                          <w:marRight w:val="240"/>
                          <w:marTop w:val="0"/>
                          <w:marBottom w:val="0"/>
                          <w:divBdr>
                            <w:top w:val="none" w:sz="0" w:space="0" w:color="auto"/>
                            <w:left w:val="none" w:sz="0" w:space="0" w:color="auto"/>
                            <w:bottom w:val="none" w:sz="0" w:space="0" w:color="auto"/>
                            <w:right w:val="none" w:sz="0" w:space="0" w:color="auto"/>
                          </w:divBdr>
                          <w:divsChild>
                            <w:div w:id="1744638657">
                              <w:marLeft w:val="0"/>
                              <w:marRight w:val="0"/>
                              <w:marTop w:val="0"/>
                              <w:marBottom w:val="0"/>
                              <w:divBdr>
                                <w:top w:val="none" w:sz="0" w:space="0" w:color="auto"/>
                                <w:left w:val="none" w:sz="0" w:space="0" w:color="auto"/>
                                <w:bottom w:val="none" w:sz="0" w:space="0" w:color="auto"/>
                                <w:right w:val="none" w:sz="0" w:space="0" w:color="auto"/>
                              </w:divBdr>
                              <w:divsChild>
                                <w:div w:id="546643645">
                                  <w:marLeft w:val="240"/>
                                  <w:marRight w:val="240"/>
                                  <w:marTop w:val="0"/>
                                  <w:marBottom w:val="0"/>
                                  <w:divBdr>
                                    <w:top w:val="none" w:sz="0" w:space="0" w:color="auto"/>
                                    <w:left w:val="none" w:sz="0" w:space="0" w:color="auto"/>
                                    <w:bottom w:val="none" w:sz="0" w:space="0" w:color="auto"/>
                                    <w:right w:val="none" w:sz="0" w:space="0" w:color="auto"/>
                                  </w:divBdr>
                                  <w:divsChild>
                                    <w:div w:id="56247685">
                                      <w:marLeft w:val="240"/>
                                      <w:marRight w:val="0"/>
                                      <w:marTop w:val="0"/>
                                      <w:marBottom w:val="0"/>
                                      <w:divBdr>
                                        <w:top w:val="none" w:sz="0" w:space="0" w:color="auto"/>
                                        <w:left w:val="none" w:sz="0" w:space="0" w:color="auto"/>
                                        <w:bottom w:val="none" w:sz="0" w:space="0" w:color="auto"/>
                                        <w:right w:val="none" w:sz="0" w:space="0" w:color="auto"/>
                                      </w:divBdr>
                                    </w:div>
                                  </w:divsChild>
                                </w:div>
                                <w:div w:id="1149786117">
                                  <w:marLeft w:val="0"/>
                                  <w:marRight w:val="0"/>
                                  <w:marTop w:val="0"/>
                                  <w:marBottom w:val="0"/>
                                  <w:divBdr>
                                    <w:top w:val="none" w:sz="0" w:space="0" w:color="auto"/>
                                    <w:left w:val="none" w:sz="0" w:space="0" w:color="auto"/>
                                    <w:bottom w:val="none" w:sz="0" w:space="0" w:color="auto"/>
                                    <w:right w:val="none" w:sz="0" w:space="0" w:color="auto"/>
                                  </w:divBdr>
                                </w:div>
                              </w:divsChild>
                            </w:div>
                            <w:div w:id="1849254505">
                              <w:marLeft w:val="240"/>
                              <w:marRight w:val="0"/>
                              <w:marTop w:val="0"/>
                              <w:marBottom w:val="0"/>
                              <w:divBdr>
                                <w:top w:val="none" w:sz="0" w:space="0" w:color="auto"/>
                                <w:left w:val="none" w:sz="0" w:space="0" w:color="auto"/>
                                <w:bottom w:val="none" w:sz="0" w:space="0" w:color="auto"/>
                                <w:right w:val="none" w:sz="0" w:space="0" w:color="auto"/>
                              </w:divBdr>
                            </w:div>
                          </w:divsChild>
                        </w:div>
                        <w:div w:id="16471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87265">
                  <w:marLeft w:val="240"/>
                  <w:marRight w:val="240"/>
                  <w:marTop w:val="0"/>
                  <w:marBottom w:val="0"/>
                  <w:divBdr>
                    <w:top w:val="none" w:sz="0" w:space="0" w:color="auto"/>
                    <w:left w:val="none" w:sz="0" w:space="0" w:color="auto"/>
                    <w:bottom w:val="none" w:sz="0" w:space="0" w:color="auto"/>
                    <w:right w:val="none" w:sz="0" w:space="0" w:color="auto"/>
                  </w:divBdr>
                  <w:divsChild>
                    <w:div w:id="800074557">
                      <w:marLeft w:val="240"/>
                      <w:marRight w:val="0"/>
                      <w:marTop w:val="0"/>
                      <w:marBottom w:val="0"/>
                      <w:divBdr>
                        <w:top w:val="none" w:sz="0" w:space="0" w:color="auto"/>
                        <w:left w:val="none" w:sz="0" w:space="0" w:color="auto"/>
                        <w:bottom w:val="none" w:sz="0" w:space="0" w:color="auto"/>
                        <w:right w:val="none" w:sz="0" w:space="0" w:color="auto"/>
                      </w:divBdr>
                    </w:div>
                    <w:div w:id="1551501191">
                      <w:marLeft w:val="0"/>
                      <w:marRight w:val="0"/>
                      <w:marTop w:val="0"/>
                      <w:marBottom w:val="0"/>
                      <w:divBdr>
                        <w:top w:val="none" w:sz="0" w:space="0" w:color="auto"/>
                        <w:left w:val="none" w:sz="0" w:space="0" w:color="auto"/>
                        <w:bottom w:val="none" w:sz="0" w:space="0" w:color="auto"/>
                        <w:right w:val="none" w:sz="0" w:space="0" w:color="auto"/>
                      </w:divBdr>
                      <w:divsChild>
                        <w:div w:id="121389458">
                          <w:marLeft w:val="240"/>
                          <w:marRight w:val="240"/>
                          <w:marTop w:val="0"/>
                          <w:marBottom w:val="0"/>
                          <w:divBdr>
                            <w:top w:val="none" w:sz="0" w:space="0" w:color="auto"/>
                            <w:left w:val="none" w:sz="0" w:space="0" w:color="auto"/>
                            <w:bottom w:val="none" w:sz="0" w:space="0" w:color="auto"/>
                            <w:right w:val="none" w:sz="0" w:space="0" w:color="auto"/>
                          </w:divBdr>
                          <w:divsChild>
                            <w:div w:id="330329162">
                              <w:marLeft w:val="0"/>
                              <w:marRight w:val="0"/>
                              <w:marTop w:val="0"/>
                              <w:marBottom w:val="0"/>
                              <w:divBdr>
                                <w:top w:val="none" w:sz="0" w:space="0" w:color="auto"/>
                                <w:left w:val="none" w:sz="0" w:space="0" w:color="auto"/>
                                <w:bottom w:val="none" w:sz="0" w:space="0" w:color="auto"/>
                                <w:right w:val="none" w:sz="0" w:space="0" w:color="auto"/>
                              </w:divBdr>
                              <w:divsChild>
                                <w:div w:id="1173181126">
                                  <w:marLeft w:val="0"/>
                                  <w:marRight w:val="0"/>
                                  <w:marTop w:val="0"/>
                                  <w:marBottom w:val="0"/>
                                  <w:divBdr>
                                    <w:top w:val="none" w:sz="0" w:space="0" w:color="auto"/>
                                    <w:left w:val="none" w:sz="0" w:space="0" w:color="auto"/>
                                    <w:bottom w:val="none" w:sz="0" w:space="0" w:color="auto"/>
                                    <w:right w:val="none" w:sz="0" w:space="0" w:color="auto"/>
                                  </w:divBdr>
                                </w:div>
                                <w:div w:id="1488475908">
                                  <w:marLeft w:val="240"/>
                                  <w:marRight w:val="240"/>
                                  <w:marTop w:val="0"/>
                                  <w:marBottom w:val="0"/>
                                  <w:divBdr>
                                    <w:top w:val="none" w:sz="0" w:space="0" w:color="auto"/>
                                    <w:left w:val="none" w:sz="0" w:space="0" w:color="auto"/>
                                    <w:bottom w:val="none" w:sz="0" w:space="0" w:color="auto"/>
                                    <w:right w:val="none" w:sz="0" w:space="0" w:color="auto"/>
                                  </w:divBdr>
                                  <w:divsChild>
                                    <w:div w:id="14413381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0001308">
                              <w:marLeft w:val="240"/>
                              <w:marRight w:val="0"/>
                              <w:marTop w:val="0"/>
                              <w:marBottom w:val="0"/>
                              <w:divBdr>
                                <w:top w:val="none" w:sz="0" w:space="0" w:color="auto"/>
                                <w:left w:val="none" w:sz="0" w:space="0" w:color="auto"/>
                                <w:bottom w:val="none" w:sz="0" w:space="0" w:color="auto"/>
                                <w:right w:val="none" w:sz="0" w:space="0" w:color="auto"/>
                              </w:divBdr>
                            </w:div>
                          </w:divsChild>
                        </w:div>
                        <w:div w:id="430901176">
                          <w:marLeft w:val="240"/>
                          <w:marRight w:val="240"/>
                          <w:marTop w:val="0"/>
                          <w:marBottom w:val="0"/>
                          <w:divBdr>
                            <w:top w:val="none" w:sz="0" w:space="0" w:color="auto"/>
                            <w:left w:val="none" w:sz="0" w:space="0" w:color="auto"/>
                            <w:bottom w:val="none" w:sz="0" w:space="0" w:color="auto"/>
                            <w:right w:val="none" w:sz="0" w:space="0" w:color="auto"/>
                          </w:divBdr>
                          <w:divsChild>
                            <w:div w:id="1566376187">
                              <w:marLeft w:val="0"/>
                              <w:marRight w:val="0"/>
                              <w:marTop w:val="0"/>
                              <w:marBottom w:val="0"/>
                              <w:divBdr>
                                <w:top w:val="none" w:sz="0" w:space="0" w:color="auto"/>
                                <w:left w:val="none" w:sz="0" w:space="0" w:color="auto"/>
                                <w:bottom w:val="none" w:sz="0" w:space="0" w:color="auto"/>
                                <w:right w:val="none" w:sz="0" w:space="0" w:color="auto"/>
                              </w:divBdr>
                              <w:divsChild>
                                <w:div w:id="1197237995">
                                  <w:marLeft w:val="240"/>
                                  <w:marRight w:val="240"/>
                                  <w:marTop w:val="0"/>
                                  <w:marBottom w:val="0"/>
                                  <w:divBdr>
                                    <w:top w:val="none" w:sz="0" w:space="0" w:color="auto"/>
                                    <w:left w:val="none" w:sz="0" w:space="0" w:color="auto"/>
                                    <w:bottom w:val="none" w:sz="0" w:space="0" w:color="auto"/>
                                    <w:right w:val="none" w:sz="0" w:space="0" w:color="auto"/>
                                  </w:divBdr>
                                  <w:divsChild>
                                    <w:div w:id="931202906">
                                      <w:marLeft w:val="240"/>
                                      <w:marRight w:val="0"/>
                                      <w:marTop w:val="0"/>
                                      <w:marBottom w:val="0"/>
                                      <w:divBdr>
                                        <w:top w:val="none" w:sz="0" w:space="0" w:color="auto"/>
                                        <w:left w:val="none" w:sz="0" w:space="0" w:color="auto"/>
                                        <w:bottom w:val="none" w:sz="0" w:space="0" w:color="auto"/>
                                        <w:right w:val="none" w:sz="0" w:space="0" w:color="auto"/>
                                      </w:divBdr>
                                    </w:div>
                                    <w:div w:id="2124957749">
                                      <w:marLeft w:val="0"/>
                                      <w:marRight w:val="0"/>
                                      <w:marTop w:val="0"/>
                                      <w:marBottom w:val="0"/>
                                      <w:divBdr>
                                        <w:top w:val="none" w:sz="0" w:space="0" w:color="auto"/>
                                        <w:left w:val="none" w:sz="0" w:space="0" w:color="auto"/>
                                        <w:bottom w:val="none" w:sz="0" w:space="0" w:color="auto"/>
                                        <w:right w:val="none" w:sz="0" w:space="0" w:color="auto"/>
                                      </w:divBdr>
                                      <w:divsChild>
                                        <w:div w:id="376467430">
                                          <w:marLeft w:val="240"/>
                                          <w:marRight w:val="240"/>
                                          <w:marTop w:val="0"/>
                                          <w:marBottom w:val="0"/>
                                          <w:divBdr>
                                            <w:top w:val="none" w:sz="0" w:space="0" w:color="auto"/>
                                            <w:left w:val="none" w:sz="0" w:space="0" w:color="auto"/>
                                            <w:bottom w:val="none" w:sz="0" w:space="0" w:color="auto"/>
                                            <w:right w:val="none" w:sz="0" w:space="0" w:color="auto"/>
                                          </w:divBdr>
                                          <w:divsChild>
                                            <w:div w:id="77138431">
                                              <w:marLeft w:val="240"/>
                                              <w:marRight w:val="0"/>
                                              <w:marTop w:val="0"/>
                                              <w:marBottom w:val="0"/>
                                              <w:divBdr>
                                                <w:top w:val="none" w:sz="0" w:space="0" w:color="auto"/>
                                                <w:left w:val="none" w:sz="0" w:space="0" w:color="auto"/>
                                                <w:bottom w:val="none" w:sz="0" w:space="0" w:color="auto"/>
                                                <w:right w:val="none" w:sz="0" w:space="0" w:color="auto"/>
                                              </w:divBdr>
                                            </w:div>
                                          </w:divsChild>
                                        </w:div>
                                        <w:div w:id="16656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207">
                                  <w:marLeft w:val="0"/>
                                  <w:marRight w:val="0"/>
                                  <w:marTop w:val="0"/>
                                  <w:marBottom w:val="0"/>
                                  <w:divBdr>
                                    <w:top w:val="none" w:sz="0" w:space="0" w:color="auto"/>
                                    <w:left w:val="none" w:sz="0" w:space="0" w:color="auto"/>
                                    <w:bottom w:val="none" w:sz="0" w:space="0" w:color="auto"/>
                                    <w:right w:val="none" w:sz="0" w:space="0" w:color="auto"/>
                                  </w:divBdr>
                                </w:div>
                              </w:divsChild>
                            </w:div>
                            <w:div w:id="2006739566">
                              <w:marLeft w:val="240"/>
                              <w:marRight w:val="0"/>
                              <w:marTop w:val="0"/>
                              <w:marBottom w:val="0"/>
                              <w:divBdr>
                                <w:top w:val="none" w:sz="0" w:space="0" w:color="auto"/>
                                <w:left w:val="none" w:sz="0" w:space="0" w:color="auto"/>
                                <w:bottom w:val="none" w:sz="0" w:space="0" w:color="auto"/>
                                <w:right w:val="none" w:sz="0" w:space="0" w:color="auto"/>
                              </w:divBdr>
                            </w:div>
                          </w:divsChild>
                        </w:div>
                        <w:div w:id="569582848">
                          <w:marLeft w:val="240"/>
                          <w:marRight w:val="240"/>
                          <w:marTop w:val="0"/>
                          <w:marBottom w:val="0"/>
                          <w:divBdr>
                            <w:top w:val="none" w:sz="0" w:space="0" w:color="auto"/>
                            <w:left w:val="none" w:sz="0" w:space="0" w:color="auto"/>
                            <w:bottom w:val="none" w:sz="0" w:space="0" w:color="auto"/>
                            <w:right w:val="none" w:sz="0" w:space="0" w:color="auto"/>
                          </w:divBdr>
                          <w:divsChild>
                            <w:div w:id="664817154">
                              <w:marLeft w:val="240"/>
                              <w:marRight w:val="0"/>
                              <w:marTop w:val="0"/>
                              <w:marBottom w:val="0"/>
                              <w:divBdr>
                                <w:top w:val="none" w:sz="0" w:space="0" w:color="auto"/>
                                <w:left w:val="none" w:sz="0" w:space="0" w:color="auto"/>
                                <w:bottom w:val="none" w:sz="0" w:space="0" w:color="auto"/>
                                <w:right w:val="none" w:sz="0" w:space="0" w:color="auto"/>
                              </w:divBdr>
                            </w:div>
                            <w:div w:id="1564830952">
                              <w:marLeft w:val="0"/>
                              <w:marRight w:val="0"/>
                              <w:marTop w:val="0"/>
                              <w:marBottom w:val="0"/>
                              <w:divBdr>
                                <w:top w:val="none" w:sz="0" w:space="0" w:color="auto"/>
                                <w:left w:val="none" w:sz="0" w:space="0" w:color="auto"/>
                                <w:bottom w:val="none" w:sz="0" w:space="0" w:color="auto"/>
                                <w:right w:val="none" w:sz="0" w:space="0" w:color="auto"/>
                              </w:divBdr>
                              <w:divsChild>
                                <w:div w:id="102579911">
                                  <w:marLeft w:val="240"/>
                                  <w:marRight w:val="240"/>
                                  <w:marTop w:val="0"/>
                                  <w:marBottom w:val="0"/>
                                  <w:divBdr>
                                    <w:top w:val="none" w:sz="0" w:space="0" w:color="auto"/>
                                    <w:left w:val="none" w:sz="0" w:space="0" w:color="auto"/>
                                    <w:bottom w:val="none" w:sz="0" w:space="0" w:color="auto"/>
                                    <w:right w:val="none" w:sz="0" w:space="0" w:color="auto"/>
                                  </w:divBdr>
                                  <w:divsChild>
                                    <w:div w:id="834995890">
                                      <w:marLeft w:val="240"/>
                                      <w:marRight w:val="0"/>
                                      <w:marTop w:val="0"/>
                                      <w:marBottom w:val="0"/>
                                      <w:divBdr>
                                        <w:top w:val="none" w:sz="0" w:space="0" w:color="auto"/>
                                        <w:left w:val="none" w:sz="0" w:space="0" w:color="auto"/>
                                        <w:bottom w:val="none" w:sz="0" w:space="0" w:color="auto"/>
                                        <w:right w:val="none" w:sz="0" w:space="0" w:color="auto"/>
                                      </w:divBdr>
                                    </w:div>
                                    <w:div w:id="1569606818">
                                      <w:marLeft w:val="0"/>
                                      <w:marRight w:val="0"/>
                                      <w:marTop w:val="0"/>
                                      <w:marBottom w:val="0"/>
                                      <w:divBdr>
                                        <w:top w:val="none" w:sz="0" w:space="0" w:color="auto"/>
                                        <w:left w:val="none" w:sz="0" w:space="0" w:color="auto"/>
                                        <w:bottom w:val="none" w:sz="0" w:space="0" w:color="auto"/>
                                        <w:right w:val="none" w:sz="0" w:space="0" w:color="auto"/>
                                      </w:divBdr>
                                      <w:divsChild>
                                        <w:div w:id="59865889">
                                          <w:marLeft w:val="0"/>
                                          <w:marRight w:val="0"/>
                                          <w:marTop w:val="0"/>
                                          <w:marBottom w:val="0"/>
                                          <w:divBdr>
                                            <w:top w:val="none" w:sz="0" w:space="0" w:color="auto"/>
                                            <w:left w:val="none" w:sz="0" w:space="0" w:color="auto"/>
                                            <w:bottom w:val="none" w:sz="0" w:space="0" w:color="auto"/>
                                            <w:right w:val="none" w:sz="0" w:space="0" w:color="auto"/>
                                          </w:divBdr>
                                        </w:div>
                                        <w:div w:id="1576696327">
                                          <w:marLeft w:val="240"/>
                                          <w:marRight w:val="240"/>
                                          <w:marTop w:val="0"/>
                                          <w:marBottom w:val="0"/>
                                          <w:divBdr>
                                            <w:top w:val="none" w:sz="0" w:space="0" w:color="auto"/>
                                            <w:left w:val="none" w:sz="0" w:space="0" w:color="auto"/>
                                            <w:bottom w:val="none" w:sz="0" w:space="0" w:color="auto"/>
                                            <w:right w:val="none" w:sz="0" w:space="0" w:color="auto"/>
                                          </w:divBdr>
                                          <w:divsChild>
                                            <w:div w:id="666513921">
                                              <w:marLeft w:val="0"/>
                                              <w:marRight w:val="0"/>
                                              <w:marTop w:val="0"/>
                                              <w:marBottom w:val="0"/>
                                              <w:divBdr>
                                                <w:top w:val="none" w:sz="0" w:space="0" w:color="auto"/>
                                                <w:left w:val="none" w:sz="0" w:space="0" w:color="auto"/>
                                                <w:bottom w:val="none" w:sz="0" w:space="0" w:color="auto"/>
                                                <w:right w:val="none" w:sz="0" w:space="0" w:color="auto"/>
                                              </w:divBdr>
                                              <w:divsChild>
                                                <w:div w:id="522283330">
                                                  <w:marLeft w:val="240"/>
                                                  <w:marRight w:val="240"/>
                                                  <w:marTop w:val="0"/>
                                                  <w:marBottom w:val="0"/>
                                                  <w:divBdr>
                                                    <w:top w:val="none" w:sz="0" w:space="0" w:color="auto"/>
                                                    <w:left w:val="none" w:sz="0" w:space="0" w:color="auto"/>
                                                    <w:bottom w:val="none" w:sz="0" w:space="0" w:color="auto"/>
                                                    <w:right w:val="none" w:sz="0" w:space="0" w:color="auto"/>
                                                  </w:divBdr>
                                                  <w:divsChild>
                                                    <w:div w:id="2128161122">
                                                      <w:marLeft w:val="240"/>
                                                      <w:marRight w:val="0"/>
                                                      <w:marTop w:val="0"/>
                                                      <w:marBottom w:val="0"/>
                                                      <w:divBdr>
                                                        <w:top w:val="none" w:sz="0" w:space="0" w:color="auto"/>
                                                        <w:left w:val="none" w:sz="0" w:space="0" w:color="auto"/>
                                                        <w:bottom w:val="none" w:sz="0" w:space="0" w:color="auto"/>
                                                        <w:right w:val="none" w:sz="0" w:space="0" w:color="auto"/>
                                                      </w:divBdr>
                                                    </w:div>
                                                  </w:divsChild>
                                                </w:div>
                                                <w:div w:id="886599422">
                                                  <w:marLeft w:val="0"/>
                                                  <w:marRight w:val="0"/>
                                                  <w:marTop w:val="0"/>
                                                  <w:marBottom w:val="0"/>
                                                  <w:divBdr>
                                                    <w:top w:val="none" w:sz="0" w:space="0" w:color="auto"/>
                                                    <w:left w:val="none" w:sz="0" w:space="0" w:color="auto"/>
                                                    <w:bottom w:val="none" w:sz="0" w:space="0" w:color="auto"/>
                                                    <w:right w:val="none" w:sz="0" w:space="0" w:color="auto"/>
                                                  </w:divBdr>
                                                </w:div>
                                              </w:divsChild>
                                            </w:div>
                                            <w:div w:id="13758885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8744">
                                  <w:marLeft w:val="240"/>
                                  <w:marRight w:val="240"/>
                                  <w:marTop w:val="0"/>
                                  <w:marBottom w:val="0"/>
                                  <w:divBdr>
                                    <w:top w:val="none" w:sz="0" w:space="0" w:color="auto"/>
                                    <w:left w:val="none" w:sz="0" w:space="0" w:color="auto"/>
                                    <w:bottom w:val="none" w:sz="0" w:space="0" w:color="auto"/>
                                    <w:right w:val="none" w:sz="0" w:space="0" w:color="auto"/>
                                  </w:divBdr>
                                  <w:divsChild>
                                    <w:div w:id="385686495">
                                      <w:marLeft w:val="240"/>
                                      <w:marRight w:val="0"/>
                                      <w:marTop w:val="0"/>
                                      <w:marBottom w:val="0"/>
                                      <w:divBdr>
                                        <w:top w:val="none" w:sz="0" w:space="0" w:color="auto"/>
                                        <w:left w:val="none" w:sz="0" w:space="0" w:color="auto"/>
                                        <w:bottom w:val="none" w:sz="0" w:space="0" w:color="auto"/>
                                        <w:right w:val="none" w:sz="0" w:space="0" w:color="auto"/>
                                      </w:divBdr>
                                    </w:div>
                                    <w:div w:id="1073888457">
                                      <w:marLeft w:val="0"/>
                                      <w:marRight w:val="0"/>
                                      <w:marTop w:val="0"/>
                                      <w:marBottom w:val="0"/>
                                      <w:divBdr>
                                        <w:top w:val="none" w:sz="0" w:space="0" w:color="auto"/>
                                        <w:left w:val="none" w:sz="0" w:space="0" w:color="auto"/>
                                        <w:bottom w:val="none" w:sz="0" w:space="0" w:color="auto"/>
                                        <w:right w:val="none" w:sz="0" w:space="0" w:color="auto"/>
                                      </w:divBdr>
                                      <w:divsChild>
                                        <w:div w:id="948776866">
                                          <w:marLeft w:val="240"/>
                                          <w:marRight w:val="240"/>
                                          <w:marTop w:val="0"/>
                                          <w:marBottom w:val="0"/>
                                          <w:divBdr>
                                            <w:top w:val="none" w:sz="0" w:space="0" w:color="auto"/>
                                            <w:left w:val="none" w:sz="0" w:space="0" w:color="auto"/>
                                            <w:bottom w:val="none" w:sz="0" w:space="0" w:color="auto"/>
                                            <w:right w:val="none" w:sz="0" w:space="0" w:color="auto"/>
                                          </w:divBdr>
                                          <w:divsChild>
                                            <w:div w:id="1005322884">
                                              <w:marLeft w:val="240"/>
                                              <w:marRight w:val="0"/>
                                              <w:marTop w:val="0"/>
                                              <w:marBottom w:val="0"/>
                                              <w:divBdr>
                                                <w:top w:val="none" w:sz="0" w:space="0" w:color="auto"/>
                                                <w:left w:val="none" w:sz="0" w:space="0" w:color="auto"/>
                                                <w:bottom w:val="none" w:sz="0" w:space="0" w:color="auto"/>
                                                <w:right w:val="none" w:sz="0" w:space="0" w:color="auto"/>
                                              </w:divBdr>
                                            </w:div>
                                            <w:div w:id="1271888863">
                                              <w:marLeft w:val="0"/>
                                              <w:marRight w:val="0"/>
                                              <w:marTop w:val="0"/>
                                              <w:marBottom w:val="0"/>
                                              <w:divBdr>
                                                <w:top w:val="none" w:sz="0" w:space="0" w:color="auto"/>
                                                <w:left w:val="none" w:sz="0" w:space="0" w:color="auto"/>
                                                <w:bottom w:val="none" w:sz="0" w:space="0" w:color="auto"/>
                                                <w:right w:val="none" w:sz="0" w:space="0" w:color="auto"/>
                                              </w:divBdr>
                                              <w:divsChild>
                                                <w:div w:id="275721341">
                                                  <w:marLeft w:val="240"/>
                                                  <w:marRight w:val="240"/>
                                                  <w:marTop w:val="0"/>
                                                  <w:marBottom w:val="0"/>
                                                  <w:divBdr>
                                                    <w:top w:val="none" w:sz="0" w:space="0" w:color="auto"/>
                                                    <w:left w:val="none" w:sz="0" w:space="0" w:color="auto"/>
                                                    <w:bottom w:val="none" w:sz="0" w:space="0" w:color="auto"/>
                                                    <w:right w:val="none" w:sz="0" w:space="0" w:color="auto"/>
                                                  </w:divBdr>
                                                  <w:divsChild>
                                                    <w:div w:id="271744868">
                                                      <w:marLeft w:val="240"/>
                                                      <w:marRight w:val="0"/>
                                                      <w:marTop w:val="0"/>
                                                      <w:marBottom w:val="0"/>
                                                      <w:divBdr>
                                                        <w:top w:val="none" w:sz="0" w:space="0" w:color="auto"/>
                                                        <w:left w:val="none" w:sz="0" w:space="0" w:color="auto"/>
                                                        <w:bottom w:val="none" w:sz="0" w:space="0" w:color="auto"/>
                                                        <w:right w:val="none" w:sz="0" w:space="0" w:color="auto"/>
                                                      </w:divBdr>
                                                    </w:div>
                                                    <w:div w:id="1859928606">
                                                      <w:marLeft w:val="0"/>
                                                      <w:marRight w:val="0"/>
                                                      <w:marTop w:val="0"/>
                                                      <w:marBottom w:val="0"/>
                                                      <w:divBdr>
                                                        <w:top w:val="none" w:sz="0" w:space="0" w:color="auto"/>
                                                        <w:left w:val="none" w:sz="0" w:space="0" w:color="auto"/>
                                                        <w:bottom w:val="none" w:sz="0" w:space="0" w:color="auto"/>
                                                        <w:right w:val="none" w:sz="0" w:space="0" w:color="auto"/>
                                                      </w:divBdr>
                                                      <w:divsChild>
                                                        <w:div w:id="1172530890">
                                                          <w:marLeft w:val="0"/>
                                                          <w:marRight w:val="0"/>
                                                          <w:marTop w:val="0"/>
                                                          <w:marBottom w:val="0"/>
                                                          <w:divBdr>
                                                            <w:top w:val="none" w:sz="0" w:space="0" w:color="auto"/>
                                                            <w:left w:val="none" w:sz="0" w:space="0" w:color="auto"/>
                                                            <w:bottom w:val="none" w:sz="0" w:space="0" w:color="auto"/>
                                                            <w:right w:val="none" w:sz="0" w:space="0" w:color="auto"/>
                                                          </w:divBdr>
                                                        </w:div>
                                                        <w:div w:id="1820268134">
                                                          <w:marLeft w:val="240"/>
                                                          <w:marRight w:val="240"/>
                                                          <w:marTop w:val="0"/>
                                                          <w:marBottom w:val="0"/>
                                                          <w:divBdr>
                                                            <w:top w:val="none" w:sz="0" w:space="0" w:color="auto"/>
                                                            <w:left w:val="none" w:sz="0" w:space="0" w:color="auto"/>
                                                            <w:bottom w:val="none" w:sz="0" w:space="0" w:color="auto"/>
                                                            <w:right w:val="none" w:sz="0" w:space="0" w:color="auto"/>
                                                          </w:divBdr>
                                                          <w:divsChild>
                                                            <w:div w:id="814105310">
                                                              <w:marLeft w:val="0"/>
                                                              <w:marRight w:val="0"/>
                                                              <w:marTop w:val="0"/>
                                                              <w:marBottom w:val="0"/>
                                                              <w:divBdr>
                                                                <w:top w:val="none" w:sz="0" w:space="0" w:color="auto"/>
                                                                <w:left w:val="none" w:sz="0" w:space="0" w:color="auto"/>
                                                                <w:bottom w:val="none" w:sz="0" w:space="0" w:color="auto"/>
                                                                <w:right w:val="none" w:sz="0" w:space="0" w:color="auto"/>
                                                              </w:divBdr>
                                                              <w:divsChild>
                                                                <w:div w:id="1848251273">
                                                                  <w:marLeft w:val="240"/>
                                                                  <w:marRight w:val="240"/>
                                                                  <w:marTop w:val="0"/>
                                                                  <w:marBottom w:val="0"/>
                                                                  <w:divBdr>
                                                                    <w:top w:val="none" w:sz="0" w:space="0" w:color="auto"/>
                                                                    <w:left w:val="none" w:sz="0" w:space="0" w:color="auto"/>
                                                                    <w:bottom w:val="none" w:sz="0" w:space="0" w:color="auto"/>
                                                                    <w:right w:val="none" w:sz="0" w:space="0" w:color="auto"/>
                                                                  </w:divBdr>
                                                                  <w:divsChild>
                                                                    <w:div w:id="2079664554">
                                                                      <w:marLeft w:val="240"/>
                                                                      <w:marRight w:val="0"/>
                                                                      <w:marTop w:val="0"/>
                                                                      <w:marBottom w:val="0"/>
                                                                      <w:divBdr>
                                                                        <w:top w:val="none" w:sz="0" w:space="0" w:color="auto"/>
                                                                        <w:left w:val="none" w:sz="0" w:space="0" w:color="auto"/>
                                                                        <w:bottom w:val="none" w:sz="0" w:space="0" w:color="auto"/>
                                                                        <w:right w:val="none" w:sz="0" w:space="0" w:color="auto"/>
                                                                      </w:divBdr>
                                                                    </w:div>
                                                                  </w:divsChild>
                                                                </w:div>
                                                                <w:div w:id="2035644269">
                                                                  <w:marLeft w:val="0"/>
                                                                  <w:marRight w:val="0"/>
                                                                  <w:marTop w:val="0"/>
                                                                  <w:marBottom w:val="0"/>
                                                                  <w:divBdr>
                                                                    <w:top w:val="none" w:sz="0" w:space="0" w:color="auto"/>
                                                                    <w:left w:val="none" w:sz="0" w:space="0" w:color="auto"/>
                                                                    <w:bottom w:val="none" w:sz="0" w:space="0" w:color="auto"/>
                                                                    <w:right w:val="none" w:sz="0" w:space="0" w:color="auto"/>
                                                                  </w:divBdr>
                                                                </w:div>
                                                              </w:divsChild>
                                                            </w:div>
                                                            <w:div w:id="14001323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14374">
                                  <w:marLeft w:val="240"/>
                                  <w:marRight w:val="240"/>
                                  <w:marTop w:val="0"/>
                                  <w:marBottom w:val="0"/>
                                  <w:divBdr>
                                    <w:top w:val="none" w:sz="0" w:space="0" w:color="auto"/>
                                    <w:left w:val="none" w:sz="0" w:space="0" w:color="auto"/>
                                    <w:bottom w:val="none" w:sz="0" w:space="0" w:color="auto"/>
                                    <w:right w:val="none" w:sz="0" w:space="0" w:color="auto"/>
                                  </w:divBdr>
                                  <w:divsChild>
                                    <w:div w:id="432241828">
                                      <w:marLeft w:val="240"/>
                                      <w:marRight w:val="0"/>
                                      <w:marTop w:val="0"/>
                                      <w:marBottom w:val="0"/>
                                      <w:divBdr>
                                        <w:top w:val="none" w:sz="0" w:space="0" w:color="auto"/>
                                        <w:left w:val="none" w:sz="0" w:space="0" w:color="auto"/>
                                        <w:bottom w:val="none" w:sz="0" w:space="0" w:color="auto"/>
                                        <w:right w:val="none" w:sz="0" w:space="0" w:color="auto"/>
                                      </w:divBdr>
                                    </w:div>
                                    <w:div w:id="483817711">
                                      <w:marLeft w:val="0"/>
                                      <w:marRight w:val="0"/>
                                      <w:marTop w:val="0"/>
                                      <w:marBottom w:val="0"/>
                                      <w:divBdr>
                                        <w:top w:val="none" w:sz="0" w:space="0" w:color="auto"/>
                                        <w:left w:val="none" w:sz="0" w:space="0" w:color="auto"/>
                                        <w:bottom w:val="none" w:sz="0" w:space="0" w:color="auto"/>
                                        <w:right w:val="none" w:sz="0" w:space="0" w:color="auto"/>
                                      </w:divBdr>
                                      <w:divsChild>
                                        <w:div w:id="44766403">
                                          <w:marLeft w:val="240"/>
                                          <w:marRight w:val="240"/>
                                          <w:marTop w:val="0"/>
                                          <w:marBottom w:val="0"/>
                                          <w:divBdr>
                                            <w:top w:val="none" w:sz="0" w:space="0" w:color="auto"/>
                                            <w:left w:val="none" w:sz="0" w:space="0" w:color="auto"/>
                                            <w:bottom w:val="none" w:sz="0" w:space="0" w:color="auto"/>
                                            <w:right w:val="none" w:sz="0" w:space="0" w:color="auto"/>
                                          </w:divBdr>
                                          <w:divsChild>
                                            <w:div w:id="976298401">
                                              <w:marLeft w:val="240"/>
                                              <w:marRight w:val="0"/>
                                              <w:marTop w:val="0"/>
                                              <w:marBottom w:val="0"/>
                                              <w:divBdr>
                                                <w:top w:val="none" w:sz="0" w:space="0" w:color="auto"/>
                                                <w:left w:val="none" w:sz="0" w:space="0" w:color="auto"/>
                                                <w:bottom w:val="none" w:sz="0" w:space="0" w:color="auto"/>
                                                <w:right w:val="none" w:sz="0" w:space="0" w:color="auto"/>
                                              </w:divBdr>
                                            </w:div>
                                            <w:div w:id="1890266712">
                                              <w:marLeft w:val="0"/>
                                              <w:marRight w:val="0"/>
                                              <w:marTop w:val="0"/>
                                              <w:marBottom w:val="0"/>
                                              <w:divBdr>
                                                <w:top w:val="none" w:sz="0" w:space="0" w:color="auto"/>
                                                <w:left w:val="none" w:sz="0" w:space="0" w:color="auto"/>
                                                <w:bottom w:val="none" w:sz="0" w:space="0" w:color="auto"/>
                                                <w:right w:val="none" w:sz="0" w:space="0" w:color="auto"/>
                                              </w:divBdr>
                                              <w:divsChild>
                                                <w:div w:id="906377947">
                                                  <w:marLeft w:val="0"/>
                                                  <w:marRight w:val="0"/>
                                                  <w:marTop w:val="0"/>
                                                  <w:marBottom w:val="0"/>
                                                  <w:divBdr>
                                                    <w:top w:val="none" w:sz="0" w:space="0" w:color="auto"/>
                                                    <w:left w:val="none" w:sz="0" w:space="0" w:color="auto"/>
                                                    <w:bottom w:val="none" w:sz="0" w:space="0" w:color="auto"/>
                                                    <w:right w:val="none" w:sz="0" w:space="0" w:color="auto"/>
                                                  </w:divBdr>
                                                </w:div>
                                                <w:div w:id="1482573353">
                                                  <w:marLeft w:val="240"/>
                                                  <w:marRight w:val="240"/>
                                                  <w:marTop w:val="0"/>
                                                  <w:marBottom w:val="0"/>
                                                  <w:divBdr>
                                                    <w:top w:val="none" w:sz="0" w:space="0" w:color="auto"/>
                                                    <w:left w:val="none" w:sz="0" w:space="0" w:color="auto"/>
                                                    <w:bottom w:val="none" w:sz="0" w:space="0" w:color="auto"/>
                                                    <w:right w:val="none" w:sz="0" w:space="0" w:color="auto"/>
                                                  </w:divBdr>
                                                  <w:divsChild>
                                                    <w:div w:id="9515484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0169">
                                  <w:marLeft w:val="240"/>
                                  <w:marRight w:val="240"/>
                                  <w:marTop w:val="0"/>
                                  <w:marBottom w:val="0"/>
                                  <w:divBdr>
                                    <w:top w:val="none" w:sz="0" w:space="0" w:color="auto"/>
                                    <w:left w:val="none" w:sz="0" w:space="0" w:color="auto"/>
                                    <w:bottom w:val="none" w:sz="0" w:space="0" w:color="auto"/>
                                    <w:right w:val="none" w:sz="0" w:space="0" w:color="auto"/>
                                  </w:divBdr>
                                  <w:divsChild>
                                    <w:div w:id="788353457">
                                      <w:marLeft w:val="240"/>
                                      <w:marRight w:val="0"/>
                                      <w:marTop w:val="0"/>
                                      <w:marBottom w:val="0"/>
                                      <w:divBdr>
                                        <w:top w:val="none" w:sz="0" w:space="0" w:color="auto"/>
                                        <w:left w:val="none" w:sz="0" w:space="0" w:color="auto"/>
                                        <w:bottom w:val="none" w:sz="0" w:space="0" w:color="auto"/>
                                        <w:right w:val="none" w:sz="0" w:space="0" w:color="auto"/>
                                      </w:divBdr>
                                    </w:div>
                                    <w:div w:id="2078235358">
                                      <w:marLeft w:val="0"/>
                                      <w:marRight w:val="0"/>
                                      <w:marTop w:val="0"/>
                                      <w:marBottom w:val="0"/>
                                      <w:divBdr>
                                        <w:top w:val="none" w:sz="0" w:space="0" w:color="auto"/>
                                        <w:left w:val="none" w:sz="0" w:space="0" w:color="auto"/>
                                        <w:bottom w:val="none" w:sz="0" w:space="0" w:color="auto"/>
                                        <w:right w:val="none" w:sz="0" w:space="0" w:color="auto"/>
                                      </w:divBdr>
                                      <w:divsChild>
                                        <w:div w:id="659624874">
                                          <w:marLeft w:val="0"/>
                                          <w:marRight w:val="0"/>
                                          <w:marTop w:val="0"/>
                                          <w:marBottom w:val="0"/>
                                          <w:divBdr>
                                            <w:top w:val="none" w:sz="0" w:space="0" w:color="auto"/>
                                            <w:left w:val="none" w:sz="0" w:space="0" w:color="auto"/>
                                            <w:bottom w:val="none" w:sz="0" w:space="0" w:color="auto"/>
                                            <w:right w:val="none" w:sz="0" w:space="0" w:color="auto"/>
                                          </w:divBdr>
                                        </w:div>
                                        <w:div w:id="1898976051">
                                          <w:marLeft w:val="240"/>
                                          <w:marRight w:val="240"/>
                                          <w:marTop w:val="0"/>
                                          <w:marBottom w:val="0"/>
                                          <w:divBdr>
                                            <w:top w:val="none" w:sz="0" w:space="0" w:color="auto"/>
                                            <w:left w:val="none" w:sz="0" w:space="0" w:color="auto"/>
                                            <w:bottom w:val="none" w:sz="0" w:space="0" w:color="auto"/>
                                            <w:right w:val="none" w:sz="0" w:space="0" w:color="auto"/>
                                          </w:divBdr>
                                          <w:divsChild>
                                            <w:div w:id="339893291">
                                              <w:marLeft w:val="240"/>
                                              <w:marRight w:val="0"/>
                                              <w:marTop w:val="0"/>
                                              <w:marBottom w:val="0"/>
                                              <w:divBdr>
                                                <w:top w:val="none" w:sz="0" w:space="0" w:color="auto"/>
                                                <w:left w:val="none" w:sz="0" w:space="0" w:color="auto"/>
                                                <w:bottom w:val="none" w:sz="0" w:space="0" w:color="auto"/>
                                                <w:right w:val="none" w:sz="0" w:space="0" w:color="auto"/>
                                              </w:divBdr>
                                            </w:div>
                                            <w:div w:id="1602301207">
                                              <w:marLeft w:val="0"/>
                                              <w:marRight w:val="0"/>
                                              <w:marTop w:val="0"/>
                                              <w:marBottom w:val="0"/>
                                              <w:divBdr>
                                                <w:top w:val="none" w:sz="0" w:space="0" w:color="auto"/>
                                                <w:left w:val="none" w:sz="0" w:space="0" w:color="auto"/>
                                                <w:bottom w:val="none" w:sz="0" w:space="0" w:color="auto"/>
                                                <w:right w:val="none" w:sz="0" w:space="0" w:color="auto"/>
                                              </w:divBdr>
                                              <w:divsChild>
                                                <w:div w:id="457645458">
                                                  <w:marLeft w:val="240"/>
                                                  <w:marRight w:val="240"/>
                                                  <w:marTop w:val="0"/>
                                                  <w:marBottom w:val="0"/>
                                                  <w:divBdr>
                                                    <w:top w:val="none" w:sz="0" w:space="0" w:color="auto"/>
                                                    <w:left w:val="none" w:sz="0" w:space="0" w:color="auto"/>
                                                    <w:bottom w:val="none" w:sz="0" w:space="0" w:color="auto"/>
                                                    <w:right w:val="none" w:sz="0" w:space="0" w:color="auto"/>
                                                  </w:divBdr>
                                                  <w:divsChild>
                                                    <w:div w:id="1880893460">
                                                      <w:marLeft w:val="240"/>
                                                      <w:marRight w:val="0"/>
                                                      <w:marTop w:val="0"/>
                                                      <w:marBottom w:val="0"/>
                                                      <w:divBdr>
                                                        <w:top w:val="none" w:sz="0" w:space="0" w:color="auto"/>
                                                        <w:left w:val="none" w:sz="0" w:space="0" w:color="auto"/>
                                                        <w:bottom w:val="none" w:sz="0" w:space="0" w:color="auto"/>
                                                        <w:right w:val="none" w:sz="0" w:space="0" w:color="auto"/>
                                                      </w:divBdr>
                                                    </w:div>
                                                  </w:divsChild>
                                                </w:div>
                                                <w:div w:id="20068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142502">
                                  <w:marLeft w:val="240"/>
                                  <w:marRight w:val="240"/>
                                  <w:marTop w:val="0"/>
                                  <w:marBottom w:val="0"/>
                                  <w:divBdr>
                                    <w:top w:val="none" w:sz="0" w:space="0" w:color="auto"/>
                                    <w:left w:val="none" w:sz="0" w:space="0" w:color="auto"/>
                                    <w:bottom w:val="none" w:sz="0" w:space="0" w:color="auto"/>
                                    <w:right w:val="none" w:sz="0" w:space="0" w:color="auto"/>
                                  </w:divBdr>
                                  <w:divsChild>
                                    <w:div w:id="942879568">
                                      <w:marLeft w:val="240"/>
                                      <w:marRight w:val="0"/>
                                      <w:marTop w:val="0"/>
                                      <w:marBottom w:val="0"/>
                                      <w:divBdr>
                                        <w:top w:val="none" w:sz="0" w:space="0" w:color="auto"/>
                                        <w:left w:val="none" w:sz="0" w:space="0" w:color="auto"/>
                                        <w:bottom w:val="none" w:sz="0" w:space="0" w:color="auto"/>
                                        <w:right w:val="none" w:sz="0" w:space="0" w:color="auto"/>
                                      </w:divBdr>
                                    </w:div>
                                    <w:div w:id="1699042418">
                                      <w:marLeft w:val="0"/>
                                      <w:marRight w:val="0"/>
                                      <w:marTop w:val="0"/>
                                      <w:marBottom w:val="0"/>
                                      <w:divBdr>
                                        <w:top w:val="none" w:sz="0" w:space="0" w:color="auto"/>
                                        <w:left w:val="none" w:sz="0" w:space="0" w:color="auto"/>
                                        <w:bottom w:val="none" w:sz="0" w:space="0" w:color="auto"/>
                                        <w:right w:val="none" w:sz="0" w:space="0" w:color="auto"/>
                                      </w:divBdr>
                                      <w:divsChild>
                                        <w:div w:id="988899848">
                                          <w:marLeft w:val="240"/>
                                          <w:marRight w:val="240"/>
                                          <w:marTop w:val="0"/>
                                          <w:marBottom w:val="0"/>
                                          <w:divBdr>
                                            <w:top w:val="none" w:sz="0" w:space="0" w:color="auto"/>
                                            <w:left w:val="none" w:sz="0" w:space="0" w:color="auto"/>
                                            <w:bottom w:val="none" w:sz="0" w:space="0" w:color="auto"/>
                                            <w:right w:val="none" w:sz="0" w:space="0" w:color="auto"/>
                                          </w:divBdr>
                                          <w:divsChild>
                                            <w:div w:id="195386007">
                                              <w:marLeft w:val="240"/>
                                              <w:marRight w:val="0"/>
                                              <w:marTop w:val="0"/>
                                              <w:marBottom w:val="0"/>
                                              <w:divBdr>
                                                <w:top w:val="none" w:sz="0" w:space="0" w:color="auto"/>
                                                <w:left w:val="none" w:sz="0" w:space="0" w:color="auto"/>
                                                <w:bottom w:val="none" w:sz="0" w:space="0" w:color="auto"/>
                                                <w:right w:val="none" w:sz="0" w:space="0" w:color="auto"/>
                                              </w:divBdr>
                                            </w:div>
                                            <w:div w:id="860633197">
                                              <w:marLeft w:val="0"/>
                                              <w:marRight w:val="0"/>
                                              <w:marTop w:val="0"/>
                                              <w:marBottom w:val="0"/>
                                              <w:divBdr>
                                                <w:top w:val="none" w:sz="0" w:space="0" w:color="auto"/>
                                                <w:left w:val="none" w:sz="0" w:space="0" w:color="auto"/>
                                                <w:bottom w:val="none" w:sz="0" w:space="0" w:color="auto"/>
                                                <w:right w:val="none" w:sz="0" w:space="0" w:color="auto"/>
                                              </w:divBdr>
                                              <w:divsChild>
                                                <w:div w:id="174850135">
                                                  <w:marLeft w:val="240"/>
                                                  <w:marRight w:val="240"/>
                                                  <w:marTop w:val="0"/>
                                                  <w:marBottom w:val="0"/>
                                                  <w:divBdr>
                                                    <w:top w:val="none" w:sz="0" w:space="0" w:color="auto"/>
                                                    <w:left w:val="none" w:sz="0" w:space="0" w:color="auto"/>
                                                    <w:bottom w:val="none" w:sz="0" w:space="0" w:color="auto"/>
                                                    <w:right w:val="none" w:sz="0" w:space="0" w:color="auto"/>
                                                  </w:divBdr>
                                                  <w:divsChild>
                                                    <w:div w:id="51466156">
                                                      <w:marLeft w:val="240"/>
                                                      <w:marRight w:val="0"/>
                                                      <w:marTop w:val="0"/>
                                                      <w:marBottom w:val="0"/>
                                                      <w:divBdr>
                                                        <w:top w:val="none" w:sz="0" w:space="0" w:color="auto"/>
                                                        <w:left w:val="none" w:sz="0" w:space="0" w:color="auto"/>
                                                        <w:bottom w:val="none" w:sz="0" w:space="0" w:color="auto"/>
                                                        <w:right w:val="none" w:sz="0" w:space="0" w:color="auto"/>
                                                      </w:divBdr>
                                                    </w:div>
                                                  </w:divsChild>
                                                </w:div>
                                                <w:div w:id="4716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922">
                                  <w:marLeft w:val="240"/>
                                  <w:marRight w:val="240"/>
                                  <w:marTop w:val="0"/>
                                  <w:marBottom w:val="0"/>
                                  <w:divBdr>
                                    <w:top w:val="none" w:sz="0" w:space="0" w:color="auto"/>
                                    <w:left w:val="none" w:sz="0" w:space="0" w:color="auto"/>
                                    <w:bottom w:val="none" w:sz="0" w:space="0" w:color="auto"/>
                                    <w:right w:val="none" w:sz="0" w:space="0" w:color="auto"/>
                                  </w:divBdr>
                                  <w:divsChild>
                                    <w:div w:id="676423278">
                                      <w:marLeft w:val="0"/>
                                      <w:marRight w:val="0"/>
                                      <w:marTop w:val="0"/>
                                      <w:marBottom w:val="0"/>
                                      <w:divBdr>
                                        <w:top w:val="none" w:sz="0" w:space="0" w:color="auto"/>
                                        <w:left w:val="none" w:sz="0" w:space="0" w:color="auto"/>
                                        <w:bottom w:val="none" w:sz="0" w:space="0" w:color="auto"/>
                                        <w:right w:val="none" w:sz="0" w:space="0" w:color="auto"/>
                                      </w:divBdr>
                                      <w:divsChild>
                                        <w:div w:id="721752410">
                                          <w:marLeft w:val="0"/>
                                          <w:marRight w:val="0"/>
                                          <w:marTop w:val="0"/>
                                          <w:marBottom w:val="0"/>
                                          <w:divBdr>
                                            <w:top w:val="none" w:sz="0" w:space="0" w:color="auto"/>
                                            <w:left w:val="none" w:sz="0" w:space="0" w:color="auto"/>
                                            <w:bottom w:val="none" w:sz="0" w:space="0" w:color="auto"/>
                                            <w:right w:val="none" w:sz="0" w:space="0" w:color="auto"/>
                                          </w:divBdr>
                                        </w:div>
                                        <w:div w:id="913129778">
                                          <w:marLeft w:val="240"/>
                                          <w:marRight w:val="240"/>
                                          <w:marTop w:val="0"/>
                                          <w:marBottom w:val="0"/>
                                          <w:divBdr>
                                            <w:top w:val="none" w:sz="0" w:space="0" w:color="auto"/>
                                            <w:left w:val="none" w:sz="0" w:space="0" w:color="auto"/>
                                            <w:bottom w:val="none" w:sz="0" w:space="0" w:color="auto"/>
                                            <w:right w:val="none" w:sz="0" w:space="0" w:color="auto"/>
                                          </w:divBdr>
                                          <w:divsChild>
                                            <w:div w:id="1700931802">
                                              <w:marLeft w:val="0"/>
                                              <w:marRight w:val="0"/>
                                              <w:marTop w:val="0"/>
                                              <w:marBottom w:val="0"/>
                                              <w:divBdr>
                                                <w:top w:val="none" w:sz="0" w:space="0" w:color="auto"/>
                                                <w:left w:val="none" w:sz="0" w:space="0" w:color="auto"/>
                                                <w:bottom w:val="none" w:sz="0" w:space="0" w:color="auto"/>
                                                <w:right w:val="none" w:sz="0" w:space="0" w:color="auto"/>
                                              </w:divBdr>
                                              <w:divsChild>
                                                <w:div w:id="488837594">
                                                  <w:marLeft w:val="240"/>
                                                  <w:marRight w:val="240"/>
                                                  <w:marTop w:val="0"/>
                                                  <w:marBottom w:val="0"/>
                                                  <w:divBdr>
                                                    <w:top w:val="none" w:sz="0" w:space="0" w:color="auto"/>
                                                    <w:left w:val="none" w:sz="0" w:space="0" w:color="auto"/>
                                                    <w:bottom w:val="none" w:sz="0" w:space="0" w:color="auto"/>
                                                    <w:right w:val="none" w:sz="0" w:space="0" w:color="auto"/>
                                                  </w:divBdr>
                                                  <w:divsChild>
                                                    <w:div w:id="2049839096">
                                                      <w:marLeft w:val="240"/>
                                                      <w:marRight w:val="0"/>
                                                      <w:marTop w:val="0"/>
                                                      <w:marBottom w:val="0"/>
                                                      <w:divBdr>
                                                        <w:top w:val="none" w:sz="0" w:space="0" w:color="auto"/>
                                                        <w:left w:val="none" w:sz="0" w:space="0" w:color="auto"/>
                                                        <w:bottom w:val="none" w:sz="0" w:space="0" w:color="auto"/>
                                                        <w:right w:val="none" w:sz="0" w:space="0" w:color="auto"/>
                                                      </w:divBdr>
                                                    </w:div>
                                                  </w:divsChild>
                                                </w:div>
                                                <w:div w:id="1950233006">
                                                  <w:marLeft w:val="0"/>
                                                  <w:marRight w:val="0"/>
                                                  <w:marTop w:val="0"/>
                                                  <w:marBottom w:val="0"/>
                                                  <w:divBdr>
                                                    <w:top w:val="none" w:sz="0" w:space="0" w:color="auto"/>
                                                    <w:left w:val="none" w:sz="0" w:space="0" w:color="auto"/>
                                                    <w:bottom w:val="none" w:sz="0" w:space="0" w:color="auto"/>
                                                    <w:right w:val="none" w:sz="0" w:space="0" w:color="auto"/>
                                                  </w:divBdr>
                                                </w:div>
                                              </w:divsChild>
                                            </w:div>
                                            <w:div w:id="19148488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66668501">
                                      <w:marLeft w:val="240"/>
                                      <w:marRight w:val="0"/>
                                      <w:marTop w:val="0"/>
                                      <w:marBottom w:val="0"/>
                                      <w:divBdr>
                                        <w:top w:val="none" w:sz="0" w:space="0" w:color="auto"/>
                                        <w:left w:val="none" w:sz="0" w:space="0" w:color="auto"/>
                                        <w:bottom w:val="none" w:sz="0" w:space="0" w:color="auto"/>
                                        <w:right w:val="none" w:sz="0" w:space="0" w:color="auto"/>
                                      </w:divBdr>
                                    </w:div>
                                  </w:divsChild>
                                </w:div>
                                <w:div w:id="1165821683">
                                  <w:marLeft w:val="240"/>
                                  <w:marRight w:val="240"/>
                                  <w:marTop w:val="0"/>
                                  <w:marBottom w:val="0"/>
                                  <w:divBdr>
                                    <w:top w:val="none" w:sz="0" w:space="0" w:color="auto"/>
                                    <w:left w:val="none" w:sz="0" w:space="0" w:color="auto"/>
                                    <w:bottom w:val="none" w:sz="0" w:space="0" w:color="auto"/>
                                    <w:right w:val="none" w:sz="0" w:space="0" w:color="auto"/>
                                  </w:divBdr>
                                  <w:divsChild>
                                    <w:div w:id="614092791">
                                      <w:marLeft w:val="240"/>
                                      <w:marRight w:val="0"/>
                                      <w:marTop w:val="0"/>
                                      <w:marBottom w:val="0"/>
                                      <w:divBdr>
                                        <w:top w:val="none" w:sz="0" w:space="0" w:color="auto"/>
                                        <w:left w:val="none" w:sz="0" w:space="0" w:color="auto"/>
                                        <w:bottom w:val="none" w:sz="0" w:space="0" w:color="auto"/>
                                        <w:right w:val="none" w:sz="0" w:space="0" w:color="auto"/>
                                      </w:divBdr>
                                    </w:div>
                                    <w:div w:id="1739748472">
                                      <w:marLeft w:val="0"/>
                                      <w:marRight w:val="0"/>
                                      <w:marTop w:val="0"/>
                                      <w:marBottom w:val="0"/>
                                      <w:divBdr>
                                        <w:top w:val="none" w:sz="0" w:space="0" w:color="auto"/>
                                        <w:left w:val="none" w:sz="0" w:space="0" w:color="auto"/>
                                        <w:bottom w:val="none" w:sz="0" w:space="0" w:color="auto"/>
                                        <w:right w:val="none" w:sz="0" w:space="0" w:color="auto"/>
                                      </w:divBdr>
                                      <w:divsChild>
                                        <w:div w:id="1259950919">
                                          <w:marLeft w:val="0"/>
                                          <w:marRight w:val="0"/>
                                          <w:marTop w:val="0"/>
                                          <w:marBottom w:val="0"/>
                                          <w:divBdr>
                                            <w:top w:val="none" w:sz="0" w:space="0" w:color="auto"/>
                                            <w:left w:val="none" w:sz="0" w:space="0" w:color="auto"/>
                                            <w:bottom w:val="none" w:sz="0" w:space="0" w:color="auto"/>
                                            <w:right w:val="none" w:sz="0" w:space="0" w:color="auto"/>
                                          </w:divBdr>
                                        </w:div>
                                        <w:div w:id="1909148843">
                                          <w:marLeft w:val="240"/>
                                          <w:marRight w:val="240"/>
                                          <w:marTop w:val="0"/>
                                          <w:marBottom w:val="0"/>
                                          <w:divBdr>
                                            <w:top w:val="none" w:sz="0" w:space="0" w:color="auto"/>
                                            <w:left w:val="none" w:sz="0" w:space="0" w:color="auto"/>
                                            <w:bottom w:val="none" w:sz="0" w:space="0" w:color="auto"/>
                                            <w:right w:val="none" w:sz="0" w:space="0" w:color="auto"/>
                                          </w:divBdr>
                                          <w:divsChild>
                                            <w:div w:id="668754213">
                                              <w:marLeft w:val="0"/>
                                              <w:marRight w:val="0"/>
                                              <w:marTop w:val="0"/>
                                              <w:marBottom w:val="0"/>
                                              <w:divBdr>
                                                <w:top w:val="none" w:sz="0" w:space="0" w:color="auto"/>
                                                <w:left w:val="none" w:sz="0" w:space="0" w:color="auto"/>
                                                <w:bottom w:val="none" w:sz="0" w:space="0" w:color="auto"/>
                                                <w:right w:val="none" w:sz="0" w:space="0" w:color="auto"/>
                                              </w:divBdr>
                                              <w:divsChild>
                                                <w:div w:id="1505509645">
                                                  <w:marLeft w:val="0"/>
                                                  <w:marRight w:val="0"/>
                                                  <w:marTop w:val="0"/>
                                                  <w:marBottom w:val="0"/>
                                                  <w:divBdr>
                                                    <w:top w:val="none" w:sz="0" w:space="0" w:color="auto"/>
                                                    <w:left w:val="none" w:sz="0" w:space="0" w:color="auto"/>
                                                    <w:bottom w:val="none" w:sz="0" w:space="0" w:color="auto"/>
                                                    <w:right w:val="none" w:sz="0" w:space="0" w:color="auto"/>
                                                  </w:divBdr>
                                                </w:div>
                                                <w:div w:id="1653098860">
                                                  <w:marLeft w:val="240"/>
                                                  <w:marRight w:val="240"/>
                                                  <w:marTop w:val="0"/>
                                                  <w:marBottom w:val="0"/>
                                                  <w:divBdr>
                                                    <w:top w:val="none" w:sz="0" w:space="0" w:color="auto"/>
                                                    <w:left w:val="none" w:sz="0" w:space="0" w:color="auto"/>
                                                    <w:bottom w:val="none" w:sz="0" w:space="0" w:color="auto"/>
                                                    <w:right w:val="none" w:sz="0" w:space="0" w:color="auto"/>
                                                  </w:divBdr>
                                                  <w:divsChild>
                                                    <w:div w:id="16794293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336800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355841">
                                  <w:marLeft w:val="240"/>
                                  <w:marRight w:val="240"/>
                                  <w:marTop w:val="0"/>
                                  <w:marBottom w:val="0"/>
                                  <w:divBdr>
                                    <w:top w:val="none" w:sz="0" w:space="0" w:color="auto"/>
                                    <w:left w:val="none" w:sz="0" w:space="0" w:color="auto"/>
                                    <w:bottom w:val="none" w:sz="0" w:space="0" w:color="auto"/>
                                    <w:right w:val="none" w:sz="0" w:space="0" w:color="auto"/>
                                  </w:divBdr>
                                  <w:divsChild>
                                    <w:div w:id="782118987">
                                      <w:marLeft w:val="0"/>
                                      <w:marRight w:val="0"/>
                                      <w:marTop w:val="0"/>
                                      <w:marBottom w:val="0"/>
                                      <w:divBdr>
                                        <w:top w:val="none" w:sz="0" w:space="0" w:color="auto"/>
                                        <w:left w:val="none" w:sz="0" w:space="0" w:color="auto"/>
                                        <w:bottom w:val="none" w:sz="0" w:space="0" w:color="auto"/>
                                        <w:right w:val="none" w:sz="0" w:space="0" w:color="auto"/>
                                      </w:divBdr>
                                      <w:divsChild>
                                        <w:div w:id="1230843762">
                                          <w:marLeft w:val="240"/>
                                          <w:marRight w:val="240"/>
                                          <w:marTop w:val="0"/>
                                          <w:marBottom w:val="0"/>
                                          <w:divBdr>
                                            <w:top w:val="none" w:sz="0" w:space="0" w:color="auto"/>
                                            <w:left w:val="none" w:sz="0" w:space="0" w:color="auto"/>
                                            <w:bottom w:val="none" w:sz="0" w:space="0" w:color="auto"/>
                                            <w:right w:val="none" w:sz="0" w:space="0" w:color="auto"/>
                                          </w:divBdr>
                                          <w:divsChild>
                                            <w:div w:id="1778911148">
                                              <w:marLeft w:val="0"/>
                                              <w:marRight w:val="0"/>
                                              <w:marTop w:val="0"/>
                                              <w:marBottom w:val="0"/>
                                              <w:divBdr>
                                                <w:top w:val="none" w:sz="0" w:space="0" w:color="auto"/>
                                                <w:left w:val="none" w:sz="0" w:space="0" w:color="auto"/>
                                                <w:bottom w:val="none" w:sz="0" w:space="0" w:color="auto"/>
                                                <w:right w:val="none" w:sz="0" w:space="0" w:color="auto"/>
                                              </w:divBdr>
                                              <w:divsChild>
                                                <w:div w:id="586382844">
                                                  <w:marLeft w:val="0"/>
                                                  <w:marRight w:val="0"/>
                                                  <w:marTop w:val="0"/>
                                                  <w:marBottom w:val="0"/>
                                                  <w:divBdr>
                                                    <w:top w:val="none" w:sz="0" w:space="0" w:color="auto"/>
                                                    <w:left w:val="none" w:sz="0" w:space="0" w:color="auto"/>
                                                    <w:bottom w:val="none" w:sz="0" w:space="0" w:color="auto"/>
                                                    <w:right w:val="none" w:sz="0" w:space="0" w:color="auto"/>
                                                  </w:divBdr>
                                                </w:div>
                                                <w:div w:id="1117875465">
                                                  <w:marLeft w:val="240"/>
                                                  <w:marRight w:val="240"/>
                                                  <w:marTop w:val="0"/>
                                                  <w:marBottom w:val="0"/>
                                                  <w:divBdr>
                                                    <w:top w:val="none" w:sz="0" w:space="0" w:color="auto"/>
                                                    <w:left w:val="none" w:sz="0" w:space="0" w:color="auto"/>
                                                    <w:bottom w:val="none" w:sz="0" w:space="0" w:color="auto"/>
                                                    <w:right w:val="none" w:sz="0" w:space="0" w:color="auto"/>
                                                  </w:divBdr>
                                                  <w:divsChild>
                                                    <w:div w:id="16690179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2490828">
                                              <w:marLeft w:val="240"/>
                                              <w:marRight w:val="0"/>
                                              <w:marTop w:val="0"/>
                                              <w:marBottom w:val="0"/>
                                              <w:divBdr>
                                                <w:top w:val="none" w:sz="0" w:space="0" w:color="auto"/>
                                                <w:left w:val="none" w:sz="0" w:space="0" w:color="auto"/>
                                                <w:bottom w:val="none" w:sz="0" w:space="0" w:color="auto"/>
                                                <w:right w:val="none" w:sz="0" w:space="0" w:color="auto"/>
                                              </w:divBdr>
                                            </w:div>
                                          </w:divsChild>
                                        </w:div>
                                        <w:div w:id="1246107971">
                                          <w:marLeft w:val="0"/>
                                          <w:marRight w:val="0"/>
                                          <w:marTop w:val="0"/>
                                          <w:marBottom w:val="0"/>
                                          <w:divBdr>
                                            <w:top w:val="none" w:sz="0" w:space="0" w:color="auto"/>
                                            <w:left w:val="none" w:sz="0" w:space="0" w:color="auto"/>
                                            <w:bottom w:val="none" w:sz="0" w:space="0" w:color="auto"/>
                                            <w:right w:val="none" w:sz="0" w:space="0" w:color="auto"/>
                                          </w:divBdr>
                                        </w:div>
                                      </w:divsChild>
                                    </w:div>
                                    <w:div w:id="2103137296">
                                      <w:marLeft w:val="240"/>
                                      <w:marRight w:val="0"/>
                                      <w:marTop w:val="0"/>
                                      <w:marBottom w:val="0"/>
                                      <w:divBdr>
                                        <w:top w:val="none" w:sz="0" w:space="0" w:color="auto"/>
                                        <w:left w:val="none" w:sz="0" w:space="0" w:color="auto"/>
                                        <w:bottom w:val="none" w:sz="0" w:space="0" w:color="auto"/>
                                        <w:right w:val="none" w:sz="0" w:space="0" w:color="auto"/>
                                      </w:divBdr>
                                    </w:div>
                                  </w:divsChild>
                                </w:div>
                                <w:div w:id="1531147487">
                                  <w:marLeft w:val="240"/>
                                  <w:marRight w:val="240"/>
                                  <w:marTop w:val="0"/>
                                  <w:marBottom w:val="0"/>
                                  <w:divBdr>
                                    <w:top w:val="none" w:sz="0" w:space="0" w:color="auto"/>
                                    <w:left w:val="none" w:sz="0" w:space="0" w:color="auto"/>
                                    <w:bottom w:val="none" w:sz="0" w:space="0" w:color="auto"/>
                                    <w:right w:val="none" w:sz="0" w:space="0" w:color="auto"/>
                                  </w:divBdr>
                                  <w:divsChild>
                                    <w:div w:id="1237712932">
                                      <w:marLeft w:val="0"/>
                                      <w:marRight w:val="0"/>
                                      <w:marTop w:val="0"/>
                                      <w:marBottom w:val="0"/>
                                      <w:divBdr>
                                        <w:top w:val="none" w:sz="0" w:space="0" w:color="auto"/>
                                        <w:left w:val="none" w:sz="0" w:space="0" w:color="auto"/>
                                        <w:bottom w:val="none" w:sz="0" w:space="0" w:color="auto"/>
                                        <w:right w:val="none" w:sz="0" w:space="0" w:color="auto"/>
                                      </w:divBdr>
                                      <w:divsChild>
                                        <w:div w:id="225453234">
                                          <w:marLeft w:val="240"/>
                                          <w:marRight w:val="240"/>
                                          <w:marTop w:val="0"/>
                                          <w:marBottom w:val="0"/>
                                          <w:divBdr>
                                            <w:top w:val="none" w:sz="0" w:space="0" w:color="auto"/>
                                            <w:left w:val="none" w:sz="0" w:space="0" w:color="auto"/>
                                            <w:bottom w:val="none" w:sz="0" w:space="0" w:color="auto"/>
                                            <w:right w:val="none" w:sz="0" w:space="0" w:color="auto"/>
                                          </w:divBdr>
                                          <w:divsChild>
                                            <w:div w:id="1780297965">
                                              <w:marLeft w:val="240"/>
                                              <w:marRight w:val="0"/>
                                              <w:marTop w:val="0"/>
                                              <w:marBottom w:val="0"/>
                                              <w:divBdr>
                                                <w:top w:val="none" w:sz="0" w:space="0" w:color="auto"/>
                                                <w:left w:val="none" w:sz="0" w:space="0" w:color="auto"/>
                                                <w:bottom w:val="none" w:sz="0" w:space="0" w:color="auto"/>
                                                <w:right w:val="none" w:sz="0" w:space="0" w:color="auto"/>
                                              </w:divBdr>
                                            </w:div>
                                            <w:div w:id="1816795435">
                                              <w:marLeft w:val="0"/>
                                              <w:marRight w:val="0"/>
                                              <w:marTop w:val="0"/>
                                              <w:marBottom w:val="0"/>
                                              <w:divBdr>
                                                <w:top w:val="none" w:sz="0" w:space="0" w:color="auto"/>
                                                <w:left w:val="none" w:sz="0" w:space="0" w:color="auto"/>
                                                <w:bottom w:val="none" w:sz="0" w:space="0" w:color="auto"/>
                                                <w:right w:val="none" w:sz="0" w:space="0" w:color="auto"/>
                                              </w:divBdr>
                                              <w:divsChild>
                                                <w:div w:id="138889184">
                                                  <w:marLeft w:val="240"/>
                                                  <w:marRight w:val="240"/>
                                                  <w:marTop w:val="0"/>
                                                  <w:marBottom w:val="0"/>
                                                  <w:divBdr>
                                                    <w:top w:val="none" w:sz="0" w:space="0" w:color="auto"/>
                                                    <w:left w:val="none" w:sz="0" w:space="0" w:color="auto"/>
                                                    <w:bottom w:val="none" w:sz="0" w:space="0" w:color="auto"/>
                                                    <w:right w:val="none" w:sz="0" w:space="0" w:color="auto"/>
                                                  </w:divBdr>
                                                  <w:divsChild>
                                                    <w:div w:id="127479741">
                                                      <w:marLeft w:val="240"/>
                                                      <w:marRight w:val="0"/>
                                                      <w:marTop w:val="0"/>
                                                      <w:marBottom w:val="0"/>
                                                      <w:divBdr>
                                                        <w:top w:val="none" w:sz="0" w:space="0" w:color="auto"/>
                                                        <w:left w:val="none" w:sz="0" w:space="0" w:color="auto"/>
                                                        <w:bottom w:val="none" w:sz="0" w:space="0" w:color="auto"/>
                                                        <w:right w:val="none" w:sz="0" w:space="0" w:color="auto"/>
                                                      </w:divBdr>
                                                    </w:div>
                                                  </w:divsChild>
                                                </w:div>
                                                <w:div w:id="20832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20539">
                                          <w:marLeft w:val="0"/>
                                          <w:marRight w:val="0"/>
                                          <w:marTop w:val="0"/>
                                          <w:marBottom w:val="0"/>
                                          <w:divBdr>
                                            <w:top w:val="none" w:sz="0" w:space="0" w:color="auto"/>
                                            <w:left w:val="none" w:sz="0" w:space="0" w:color="auto"/>
                                            <w:bottom w:val="none" w:sz="0" w:space="0" w:color="auto"/>
                                            <w:right w:val="none" w:sz="0" w:space="0" w:color="auto"/>
                                          </w:divBdr>
                                        </w:div>
                                      </w:divsChild>
                                    </w:div>
                                    <w:div w:id="2070224874">
                                      <w:marLeft w:val="240"/>
                                      <w:marRight w:val="0"/>
                                      <w:marTop w:val="0"/>
                                      <w:marBottom w:val="0"/>
                                      <w:divBdr>
                                        <w:top w:val="none" w:sz="0" w:space="0" w:color="auto"/>
                                        <w:left w:val="none" w:sz="0" w:space="0" w:color="auto"/>
                                        <w:bottom w:val="none" w:sz="0" w:space="0" w:color="auto"/>
                                        <w:right w:val="none" w:sz="0" w:space="0" w:color="auto"/>
                                      </w:divBdr>
                                    </w:div>
                                  </w:divsChild>
                                </w:div>
                                <w:div w:id="1559974602">
                                  <w:marLeft w:val="240"/>
                                  <w:marRight w:val="240"/>
                                  <w:marTop w:val="0"/>
                                  <w:marBottom w:val="0"/>
                                  <w:divBdr>
                                    <w:top w:val="none" w:sz="0" w:space="0" w:color="auto"/>
                                    <w:left w:val="none" w:sz="0" w:space="0" w:color="auto"/>
                                    <w:bottom w:val="none" w:sz="0" w:space="0" w:color="auto"/>
                                    <w:right w:val="none" w:sz="0" w:space="0" w:color="auto"/>
                                  </w:divBdr>
                                  <w:divsChild>
                                    <w:div w:id="1407535602">
                                      <w:marLeft w:val="0"/>
                                      <w:marRight w:val="0"/>
                                      <w:marTop w:val="0"/>
                                      <w:marBottom w:val="0"/>
                                      <w:divBdr>
                                        <w:top w:val="none" w:sz="0" w:space="0" w:color="auto"/>
                                        <w:left w:val="none" w:sz="0" w:space="0" w:color="auto"/>
                                        <w:bottom w:val="none" w:sz="0" w:space="0" w:color="auto"/>
                                        <w:right w:val="none" w:sz="0" w:space="0" w:color="auto"/>
                                      </w:divBdr>
                                      <w:divsChild>
                                        <w:div w:id="1009060540">
                                          <w:marLeft w:val="0"/>
                                          <w:marRight w:val="0"/>
                                          <w:marTop w:val="0"/>
                                          <w:marBottom w:val="0"/>
                                          <w:divBdr>
                                            <w:top w:val="none" w:sz="0" w:space="0" w:color="auto"/>
                                            <w:left w:val="none" w:sz="0" w:space="0" w:color="auto"/>
                                            <w:bottom w:val="none" w:sz="0" w:space="0" w:color="auto"/>
                                            <w:right w:val="none" w:sz="0" w:space="0" w:color="auto"/>
                                          </w:divBdr>
                                        </w:div>
                                        <w:div w:id="1276399680">
                                          <w:marLeft w:val="240"/>
                                          <w:marRight w:val="240"/>
                                          <w:marTop w:val="0"/>
                                          <w:marBottom w:val="0"/>
                                          <w:divBdr>
                                            <w:top w:val="none" w:sz="0" w:space="0" w:color="auto"/>
                                            <w:left w:val="none" w:sz="0" w:space="0" w:color="auto"/>
                                            <w:bottom w:val="none" w:sz="0" w:space="0" w:color="auto"/>
                                            <w:right w:val="none" w:sz="0" w:space="0" w:color="auto"/>
                                          </w:divBdr>
                                          <w:divsChild>
                                            <w:div w:id="753205553">
                                              <w:marLeft w:val="240"/>
                                              <w:marRight w:val="0"/>
                                              <w:marTop w:val="0"/>
                                              <w:marBottom w:val="0"/>
                                              <w:divBdr>
                                                <w:top w:val="none" w:sz="0" w:space="0" w:color="auto"/>
                                                <w:left w:val="none" w:sz="0" w:space="0" w:color="auto"/>
                                                <w:bottom w:val="none" w:sz="0" w:space="0" w:color="auto"/>
                                                <w:right w:val="none" w:sz="0" w:space="0" w:color="auto"/>
                                              </w:divBdr>
                                            </w:div>
                                            <w:div w:id="1310019611">
                                              <w:marLeft w:val="0"/>
                                              <w:marRight w:val="0"/>
                                              <w:marTop w:val="0"/>
                                              <w:marBottom w:val="0"/>
                                              <w:divBdr>
                                                <w:top w:val="none" w:sz="0" w:space="0" w:color="auto"/>
                                                <w:left w:val="none" w:sz="0" w:space="0" w:color="auto"/>
                                                <w:bottom w:val="none" w:sz="0" w:space="0" w:color="auto"/>
                                                <w:right w:val="none" w:sz="0" w:space="0" w:color="auto"/>
                                              </w:divBdr>
                                              <w:divsChild>
                                                <w:div w:id="1785030211">
                                                  <w:marLeft w:val="0"/>
                                                  <w:marRight w:val="0"/>
                                                  <w:marTop w:val="0"/>
                                                  <w:marBottom w:val="0"/>
                                                  <w:divBdr>
                                                    <w:top w:val="none" w:sz="0" w:space="0" w:color="auto"/>
                                                    <w:left w:val="none" w:sz="0" w:space="0" w:color="auto"/>
                                                    <w:bottom w:val="none" w:sz="0" w:space="0" w:color="auto"/>
                                                    <w:right w:val="none" w:sz="0" w:space="0" w:color="auto"/>
                                                  </w:divBdr>
                                                </w:div>
                                                <w:div w:id="1997029416">
                                                  <w:marLeft w:val="240"/>
                                                  <w:marRight w:val="240"/>
                                                  <w:marTop w:val="0"/>
                                                  <w:marBottom w:val="0"/>
                                                  <w:divBdr>
                                                    <w:top w:val="none" w:sz="0" w:space="0" w:color="auto"/>
                                                    <w:left w:val="none" w:sz="0" w:space="0" w:color="auto"/>
                                                    <w:bottom w:val="none" w:sz="0" w:space="0" w:color="auto"/>
                                                    <w:right w:val="none" w:sz="0" w:space="0" w:color="auto"/>
                                                  </w:divBdr>
                                                  <w:divsChild>
                                                    <w:div w:id="859508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88471">
                                      <w:marLeft w:val="240"/>
                                      <w:marRight w:val="0"/>
                                      <w:marTop w:val="0"/>
                                      <w:marBottom w:val="0"/>
                                      <w:divBdr>
                                        <w:top w:val="none" w:sz="0" w:space="0" w:color="auto"/>
                                        <w:left w:val="none" w:sz="0" w:space="0" w:color="auto"/>
                                        <w:bottom w:val="none" w:sz="0" w:space="0" w:color="auto"/>
                                        <w:right w:val="none" w:sz="0" w:space="0" w:color="auto"/>
                                      </w:divBdr>
                                    </w:div>
                                  </w:divsChild>
                                </w:div>
                                <w:div w:id="1770084982">
                                  <w:marLeft w:val="240"/>
                                  <w:marRight w:val="240"/>
                                  <w:marTop w:val="0"/>
                                  <w:marBottom w:val="0"/>
                                  <w:divBdr>
                                    <w:top w:val="none" w:sz="0" w:space="0" w:color="auto"/>
                                    <w:left w:val="none" w:sz="0" w:space="0" w:color="auto"/>
                                    <w:bottom w:val="none" w:sz="0" w:space="0" w:color="auto"/>
                                    <w:right w:val="none" w:sz="0" w:space="0" w:color="auto"/>
                                  </w:divBdr>
                                  <w:divsChild>
                                    <w:div w:id="128477157">
                                      <w:marLeft w:val="0"/>
                                      <w:marRight w:val="0"/>
                                      <w:marTop w:val="0"/>
                                      <w:marBottom w:val="0"/>
                                      <w:divBdr>
                                        <w:top w:val="none" w:sz="0" w:space="0" w:color="auto"/>
                                        <w:left w:val="none" w:sz="0" w:space="0" w:color="auto"/>
                                        <w:bottom w:val="none" w:sz="0" w:space="0" w:color="auto"/>
                                        <w:right w:val="none" w:sz="0" w:space="0" w:color="auto"/>
                                      </w:divBdr>
                                      <w:divsChild>
                                        <w:div w:id="431751724">
                                          <w:marLeft w:val="240"/>
                                          <w:marRight w:val="240"/>
                                          <w:marTop w:val="0"/>
                                          <w:marBottom w:val="0"/>
                                          <w:divBdr>
                                            <w:top w:val="none" w:sz="0" w:space="0" w:color="auto"/>
                                            <w:left w:val="none" w:sz="0" w:space="0" w:color="auto"/>
                                            <w:bottom w:val="none" w:sz="0" w:space="0" w:color="auto"/>
                                            <w:right w:val="none" w:sz="0" w:space="0" w:color="auto"/>
                                          </w:divBdr>
                                          <w:divsChild>
                                            <w:div w:id="522204585">
                                              <w:marLeft w:val="0"/>
                                              <w:marRight w:val="0"/>
                                              <w:marTop w:val="0"/>
                                              <w:marBottom w:val="0"/>
                                              <w:divBdr>
                                                <w:top w:val="none" w:sz="0" w:space="0" w:color="auto"/>
                                                <w:left w:val="none" w:sz="0" w:space="0" w:color="auto"/>
                                                <w:bottom w:val="none" w:sz="0" w:space="0" w:color="auto"/>
                                                <w:right w:val="none" w:sz="0" w:space="0" w:color="auto"/>
                                              </w:divBdr>
                                              <w:divsChild>
                                                <w:div w:id="230241776">
                                                  <w:marLeft w:val="240"/>
                                                  <w:marRight w:val="240"/>
                                                  <w:marTop w:val="0"/>
                                                  <w:marBottom w:val="0"/>
                                                  <w:divBdr>
                                                    <w:top w:val="none" w:sz="0" w:space="0" w:color="auto"/>
                                                    <w:left w:val="none" w:sz="0" w:space="0" w:color="auto"/>
                                                    <w:bottom w:val="none" w:sz="0" w:space="0" w:color="auto"/>
                                                    <w:right w:val="none" w:sz="0" w:space="0" w:color="auto"/>
                                                  </w:divBdr>
                                                  <w:divsChild>
                                                    <w:div w:id="778724439">
                                                      <w:marLeft w:val="240"/>
                                                      <w:marRight w:val="0"/>
                                                      <w:marTop w:val="0"/>
                                                      <w:marBottom w:val="0"/>
                                                      <w:divBdr>
                                                        <w:top w:val="none" w:sz="0" w:space="0" w:color="auto"/>
                                                        <w:left w:val="none" w:sz="0" w:space="0" w:color="auto"/>
                                                        <w:bottom w:val="none" w:sz="0" w:space="0" w:color="auto"/>
                                                        <w:right w:val="none" w:sz="0" w:space="0" w:color="auto"/>
                                                      </w:divBdr>
                                                    </w:div>
                                                  </w:divsChild>
                                                </w:div>
                                                <w:div w:id="1550874713">
                                                  <w:marLeft w:val="0"/>
                                                  <w:marRight w:val="0"/>
                                                  <w:marTop w:val="0"/>
                                                  <w:marBottom w:val="0"/>
                                                  <w:divBdr>
                                                    <w:top w:val="none" w:sz="0" w:space="0" w:color="auto"/>
                                                    <w:left w:val="none" w:sz="0" w:space="0" w:color="auto"/>
                                                    <w:bottom w:val="none" w:sz="0" w:space="0" w:color="auto"/>
                                                    <w:right w:val="none" w:sz="0" w:space="0" w:color="auto"/>
                                                  </w:divBdr>
                                                </w:div>
                                              </w:divsChild>
                                            </w:div>
                                            <w:div w:id="2122648701">
                                              <w:marLeft w:val="240"/>
                                              <w:marRight w:val="0"/>
                                              <w:marTop w:val="0"/>
                                              <w:marBottom w:val="0"/>
                                              <w:divBdr>
                                                <w:top w:val="none" w:sz="0" w:space="0" w:color="auto"/>
                                                <w:left w:val="none" w:sz="0" w:space="0" w:color="auto"/>
                                                <w:bottom w:val="none" w:sz="0" w:space="0" w:color="auto"/>
                                                <w:right w:val="none" w:sz="0" w:space="0" w:color="auto"/>
                                              </w:divBdr>
                                            </w:div>
                                          </w:divsChild>
                                        </w:div>
                                        <w:div w:id="1422606374">
                                          <w:marLeft w:val="0"/>
                                          <w:marRight w:val="0"/>
                                          <w:marTop w:val="0"/>
                                          <w:marBottom w:val="0"/>
                                          <w:divBdr>
                                            <w:top w:val="none" w:sz="0" w:space="0" w:color="auto"/>
                                            <w:left w:val="none" w:sz="0" w:space="0" w:color="auto"/>
                                            <w:bottom w:val="none" w:sz="0" w:space="0" w:color="auto"/>
                                            <w:right w:val="none" w:sz="0" w:space="0" w:color="auto"/>
                                          </w:divBdr>
                                        </w:div>
                                      </w:divsChild>
                                    </w:div>
                                    <w:div w:id="808521432">
                                      <w:marLeft w:val="240"/>
                                      <w:marRight w:val="0"/>
                                      <w:marTop w:val="0"/>
                                      <w:marBottom w:val="0"/>
                                      <w:divBdr>
                                        <w:top w:val="none" w:sz="0" w:space="0" w:color="auto"/>
                                        <w:left w:val="none" w:sz="0" w:space="0" w:color="auto"/>
                                        <w:bottom w:val="none" w:sz="0" w:space="0" w:color="auto"/>
                                        <w:right w:val="none" w:sz="0" w:space="0" w:color="auto"/>
                                      </w:divBdr>
                                    </w:div>
                                  </w:divsChild>
                                </w:div>
                                <w:div w:id="20177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6212">
                  <w:marLeft w:val="240"/>
                  <w:marRight w:val="240"/>
                  <w:marTop w:val="0"/>
                  <w:marBottom w:val="0"/>
                  <w:divBdr>
                    <w:top w:val="none" w:sz="0" w:space="0" w:color="auto"/>
                    <w:left w:val="none" w:sz="0" w:space="0" w:color="auto"/>
                    <w:bottom w:val="none" w:sz="0" w:space="0" w:color="auto"/>
                    <w:right w:val="none" w:sz="0" w:space="0" w:color="auto"/>
                  </w:divBdr>
                  <w:divsChild>
                    <w:div w:id="950477689">
                      <w:marLeft w:val="240"/>
                      <w:marRight w:val="0"/>
                      <w:marTop w:val="0"/>
                      <w:marBottom w:val="0"/>
                      <w:divBdr>
                        <w:top w:val="none" w:sz="0" w:space="0" w:color="auto"/>
                        <w:left w:val="none" w:sz="0" w:space="0" w:color="auto"/>
                        <w:bottom w:val="none" w:sz="0" w:space="0" w:color="auto"/>
                        <w:right w:val="none" w:sz="0" w:space="0" w:color="auto"/>
                      </w:divBdr>
                    </w:div>
                    <w:div w:id="1372652997">
                      <w:marLeft w:val="0"/>
                      <w:marRight w:val="0"/>
                      <w:marTop w:val="0"/>
                      <w:marBottom w:val="0"/>
                      <w:divBdr>
                        <w:top w:val="none" w:sz="0" w:space="0" w:color="auto"/>
                        <w:left w:val="none" w:sz="0" w:space="0" w:color="auto"/>
                        <w:bottom w:val="none" w:sz="0" w:space="0" w:color="auto"/>
                        <w:right w:val="none" w:sz="0" w:space="0" w:color="auto"/>
                      </w:divBdr>
                      <w:divsChild>
                        <w:div w:id="51659983">
                          <w:marLeft w:val="240"/>
                          <w:marRight w:val="240"/>
                          <w:marTop w:val="0"/>
                          <w:marBottom w:val="0"/>
                          <w:divBdr>
                            <w:top w:val="none" w:sz="0" w:space="0" w:color="auto"/>
                            <w:left w:val="none" w:sz="0" w:space="0" w:color="auto"/>
                            <w:bottom w:val="none" w:sz="0" w:space="0" w:color="auto"/>
                            <w:right w:val="none" w:sz="0" w:space="0" w:color="auto"/>
                          </w:divBdr>
                          <w:divsChild>
                            <w:div w:id="53091333">
                              <w:marLeft w:val="0"/>
                              <w:marRight w:val="0"/>
                              <w:marTop w:val="0"/>
                              <w:marBottom w:val="0"/>
                              <w:divBdr>
                                <w:top w:val="none" w:sz="0" w:space="0" w:color="auto"/>
                                <w:left w:val="none" w:sz="0" w:space="0" w:color="auto"/>
                                <w:bottom w:val="none" w:sz="0" w:space="0" w:color="auto"/>
                                <w:right w:val="none" w:sz="0" w:space="0" w:color="auto"/>
                              </w:divBdr>
                              <w:divsChild>
                                <w:div w:id="638464664">
                                  <w:marLeft w:val="0"/>
                                  <w:marRight w:val="0"/>
                                  <w:marTop w:val="0"/>
                                  <w:marBottom w:val="0"/>
                                  <w:divBdr>
                                    <w:top w:val="none" w:sz="0" w:space="0" w:color="auto"/>
                                    <w:left w:val="none" w:sz="0" w:space="0" w:color="auto"/>
                                    <w:bottom w:val="none" w:sz="0" w:space="0" w:color="auto"/>
                                    <w:right w:val="none" w:sz="0" w:space="0" w:color="auto"/>
                                  </w:divBdr>
                                </w:div>
                                <w:div w:id="1332224487">
                                  <w:marLeft w:val="240"/>
                                  <w:marRight w:val="240"/>
                                  <w:marTop w:val="0"/>
                                  <w:marBottom w:val="0"/>
                                  <w:divBdr>
                                    <w:top w:val="none" w:sz="0" w:space="0" w:color="auto"/>
                                    <w:left w:val="none" w:sz="0" w:space="0" w:color="auto"/>
                                    <w:bottom w:val="none" w:sz="0" w:space="0" w:color="auto"/>
                                    <w:right w:val="none" w:sz="0" w:space="0" w:color="auto"/>
                                  </w:divBdr>
                                  <w:divsChild>
                                    <w:div w:id="3957801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87120059">
                              <w:marLeft w:val="240"/>
                              <w:marRight w:val="0"/>
                              <w:marTop w:val="0"/>
                              <w:marBottom w:val="0"/>
                              <w:divBdr>
                                <w:top w:val="none" w:sz="0" w:space="0" w:color="auto"/>
                                <w:left w:val="none" w:sz="0" w:space="0" w:color="auto"/>
                                <w:bottom w:val="none" w:sz="0" w:space="0" w:color="auto"/>
                                <w:right w:val="none" w:sz="0" w:space="0" w:color="auto"/>
                              </w:divBdr>
                            </w:div>
                          </w:divsChild>
                        </w:div>
                        <w:div w:id="376781800">
                          <w:marLeft w:val="0"/>
                          <w:marRight w:val="0"/>
                          <w:marTop w:val="0"/>
                          <w:marBottom w:val="0"/>
                          <w:divBdr>
                            <w:top w:val="none" w:sz="0" w:space="0" w:color="auto"/>
                            <w:left w:val="none" w:sz="0" w:space="0" w:color="auto"/>
                            <w:bottom w:val="none" w:sz="0" w:space="0" w:color="auto"/>
                            <w:right w:val="none" w:sz="0" w:space="0" w:color="auto"/>
                          </w:divBdr>
                        </w:div>
                        <w:div w:id="611935558">
                          <w:marLeft w:val="240"/>
                          <w:marRight w:val="240"/>
                          <w:marTop w:val="0"/>
                          <w:marBottom w:val="0"/>
                          <w:divBdr>
                            <w:top w:val="none" w:sz="0" w:space="0" w:color="auto"/>
                            <w:left w:val="none" w:sz="0" w:space="0" w:color="auto"/>
                            <w:bottom w:val="none" w:sz="0" w:space="0" w:color="auto"/>
                            <w:right w:val="none" w:sz="0" w:space="0" w:color="auto"/>
                          </w:divBdr>
                          <w:divsChild>
                            <w:div w:id="170947804">
                              <w:marLeft w:val="240"/>
                              <w:marRight w:val="0"/>
                              <w:marTop w:val="0"/>
                              <w:marBottom w:val="0"/>
                              <w:divBdr>
                                <w:top w:val="none" w:sz="0" w:space="0" w:color="auto"/>
                                <w:left w:val="none" w:sz="0" w:space="0" w:color="auto"/>
                                <w:bottom w:val="none" w:sz="0" w:space="0" w:color="auto"/>
                                <w:right w:val="none" w:sz="0" w:space="0" w:color="auto"/>
                              </w:divBdr>
                            </w:div>
                            <w:div w:id="224225235">
                              <w:marLeft w:val="0"/>
                              <w:marRight w:val="0"/>
                              <w:marTop w:val="0"/>
                              <w:marBottom w:val="0"/>
                              <w:divBdr>
                                <w:top w:val="none" w:sz="0" w:space="0" w:color="auto"/>
                                <w:left w:val="none" w:sz="0" w:space="0" w:color="auto"/>
                                <w:bottom w:val="none" w:sz="0" w:space="0" w:color="auto"/>
                                <w:right w:val="none" w:sz="0" w:space="0" w:color="auto"/>
                              </w:divBdr>
                              <w:divsChild>
                                <w:div w:id="632758091">
                                  <w:marLeft w:val="0"/>
                                  <w:marRight w:val="0"/>
                                  <w:marTop w:val="0"/>
                                  <w:marBottom w:val="0"/>
                                  <w:divBdr>
                                    <w:top w:val="none" w:sz="0" w:space="0" w:color="auto"/>
                                    <w:left w:val="none" w:sz="0" w:space="0" w:color="auto"/>
                                    <w:bottom w:val="none" w:sz="0" w:space="0" w:color="auto"/>
                                    <w:right w:val="none" w:sz="0" w:space="0" w:color="auto"/>
                                  </w:divBdr>
                                </w:div>
                                <w:div w:id="988244066">
                                  <w:marLeft w:val="240"/>
                                  <w:marRight w:val="240"/>
                                  <w:marTop w:val="0"/>
                                  <w:marBottom w:val="0"/>
                                  <w:divBdr>
                                    <w:top w:val="none" w:sz="0" w:space="0" w:color="auto"/>
                                    <w:left w:val="none" w:sz="0" w:space="0" w:color="auto"/>
                                    <w:bottom w:val="none" w:sz="0" w:space="0" w:color="auto"/>
                                    <w:right w:val="none" w:sz="0" w:space="0" w:color="auto"/>
                                  </w:divBdr>
                                  <w:divsChild>
                                    <w:div w:id="758215019">
                                      <w:marLeft w:val="0"/>
                                      <w:marRight w:val="0"/>
                                      <w:marTop w:val="0"/>
                                      <w:marBottom w:val="0"/>
                                      <w:divBdr>
                                        <w:top w:val="none" w:sz="0" w:space="0" w:color="auto"/>
                                        <w:left w:val="none" w:sz="0" w:space="0" w:color="auto"/>
                                        <w:bottom w:val="none" w:sz="0" w:space="0" w:color="auto"/>
                                        <w:right w:val="none" w:sz="0" w:space="0" w:color="auto"/>
                                      </w:divBdr>
                                      <w:divsChild>
                                        <w:div w:id="1126124918">
                                          <w:marLeft w:val="240"/>
                                          <w:marRight w:val="240"/>
                                          <w:marTop w:val="0"/>
                                          <w:marBottom w:val="0"/>
                                          <w:divBdr>
                                            <w:top w:val="none" w:sz="0" w:space="0" w:color="auto"/>
                                            <w:left w:val="none" w:sz="0" w:space="0" w:color="auto"/>
                                            <w:bottom w:val="none" w:sz="0" w:space="0" w:color="auto"/>
                                            <w:right w:val="none" w:sz="0" w:space="0" w:color="auto"/>
                                          </w:divBdr>
                                          <w:divsChild>
                                            <w:div w:id="1192918714">
                                              <w:marLeft w:val="240"/>
                                              <w:marRight w:val="0"/>
                                              <w:marTop w:val="0"/>
                                              <w:marBottom w:val="0"/>
                                              <w:divBdr>
                                                <w:top w:val="none" w:sz="0" w:space="0" w:color="auto"/>
                                                <w:left w:val="none" w:sz="0" w:space="0" w:color="auto"/>
                                                <w:bottom w:val="none" w:sz="0" w:space="0" w:color="auto"/>
                                                <w:right w:val="none" w:sz="0" w:space="0" w:color="auto"/>
                                              </w:divBdr>
                                            </w:div>
                                          </w:divsChild>
                                        </w:div>
                                        <w:div w:id="1148397925">
                                          <w:marLeft w:val="0"/>
                                          <w:marRight w:val="0"/>
                                          <w:marTop w:val="0"/>
                                          <w:marBottom w:val="0"/>
                                          <w:divBdr>
                                            <w:top w:val="none" w:sz="0" w:space="0" w:color="auto"/>
                                            <w:left w:val="none" w:sz="0" w:space="0" w:color="auto"/>
                                            <w:bottom w:val="none" w:sz="0" w:space="0" w:color="auto"/>
                                            <w:right w:val="none" w:sz="0" w:space="0" w:color="auto"/>
                                          </w:divBdr>
                                        </w:div>
                                      </w:divsChild>
                                    </w:div>
                                    <w:div w:id="14303894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47089">
                          <w:marLeft w:val="240"/>
                          <w:marRight w:val="240"/>
                          <w:marTop w:val="0"/>
                          <w:marBottom w:val="0"/>
                          <w:divBdr>
                            <w:top w:val="none" w:sz="0" w:space="0" w:color="auto"/>
                            <w:left w:val="none" w:sz="0" w:space="0" w:color="auto"/>
                            <w:bottom w:val="none" w:sz="0" w:space="0" w:color="auto"/>
                            <w:right w:val="none" w:sz="0" w:space="0" w:color="auto"/>
                          </w:divBdr>
                          <w:divsChild>
                            <w:div w:id="757486912">
                              <w:marLeft w:val="0"/>
                              <w:marRight w:val="0"/>
                              <w:marTop w:val="0"/>
                              <w:marBottom w:val="0"/>
                              <w:divBdr>
                                <w:top w:val="none" w:sz="0" w:space="0" w:color="auto"/>
                                <w:left w:val="none" w:sz="0" w:space="0" w:color="auto"/>
                                <w:bottom w:val="none" w:sz="0" w:space="0" w:color="auto"/>
                                <w:right w:val="none" w:sz="0" w:space="0" w:color="auto"/>
                              </w:divBdr>
                              <w:divsChild>
                                <w:div w:id="70931935">
                                  <w:marLeft w:val="240"/>
                                  <w:marRight w:val="240"/>
                                  <w:marTop w:val="0"/>
                                  <w:marBottom w:val="0"/>
                                  <w:divBdr>
                                    <w:top w:val="none" w:sz="0" w:space="0" w:color="auto"/>
                                    <w:left w:val="none" w:sz="0" w:space="0" w:color="auto"/>
                                    <w:bottom w:val="none" w:sz="0" w:space="0" w:color="auto"/>
                                    <w:right w:val="none" w:sz="0" w:space="0" w:color="auto"/>
                                  </w:divBdr>
                                  <w:divsChild>
                                    <w:div w:id="69693451">
                                      <w:marLeft w:val="240"/>
                                      <w:marRight w:val="0"/>
                                      <w:marTop w:val="0"/>
                                      <w:marBottom w:val="0"/>
                                      <w:divBdr>
                                        <w:top w:val="none" w:sz="0" w:space="0" w:color="auto"/>
                                        <w:left w:val="none" w:sz="0" w:space="0" w:color="auto"/>
                                        <w:bottom w:val="none" w:sz="0" w:space="0" w:color="auto"/>
                                        <w:right w:val="none" w:sz="0" w:space="0" w:color="auto"/>
                                      </w:divBdr>
                                    </w:div>
                                    <w:div w:id="423961349">
                                      <w:marLeft w:val="0"/>
                                      <w:marRight w:val="0"/>
                                      <w:marTop w:val="0"/>
                                      <w:marBottom w:val="0"/>
                                      <w:divBdr>
                                        <w:top w:val="none" w:sz="0" w:space="0" w:color="auto"/>
                                        <w:left w:val="none" w:sz="0" w:space="0" w:color="auto"/>
                                        <w:bottom w:val="none" w:sz="0" w:space="0" w:color="auto"/>
                                        <w:right w:val="none" w:sz="0" w:space="0" w:color="auto"/>
                                      </w:divBdr>
                                      <w:divsChild>
                                        <w:div w:id="402719083">
                                          <w:marLeft w:val="240"/>
                                          <w:marRight w:val="240"/>
                                          <w:marTop w:val="0"/>
                                          <w:marBottom w:val="0"/>
                                          <w:divBdr>
                                            <w:top w:val="none" w:sz="0" w:space="0" w:color="auto"/>
                                            <w:left w:val="none" w:sz="0" w:space="0" w:color="auto"/>
                                            <w:bottom w:val="none" w:sz="0" w:space="0" w:color="auto"/>
                                            <w:right w:val="none" w:sz="0" w:space="0" w:color="auto"/>
                                          </w:divBdr>
                                          <w:divsChild>
                                            <w:div w:id="1945961435">
                                              <w:marLeft w:val="240"/>
                                              <w:marRight w:val="0"/>
                                              <w:marTop w:val="0"/>
                                              <w:marBottom w:val="0"/>
                                              <w:divBdr>
                                                <w:top w:val="none" w:sz="0" w:space="0" w:color="auto"/>
                                                <w:left w:val="none" w:sz="0" w:space="0" w:color="auto"/>
                                                <w:bottom w:val="none" w:sz="0" w:space="0" w:color="auto"/>
                                                <w:right w:val="none" w:sz="0" w:space="0" w:color="auto"/>
                                              </w:divBdr>
                                            </w:div>
                                            <w:div w:id="2087998534">
                                              <w:marLeft w:val="0"/>
                                              <w:marRight w:val="0"/>
                                              <w:marTop w:val="0"/>
                                              <w:marBottom w:val="0"/>
                                              <w:divBdr>
                                                <w:top w:val="none" w:sz="0" w:space="0" w:color="auto"/>
                                                <w:left w:val="none" w:sz="0" w:space="0" w:color="auto"/>
                                                <w:bottom w:val="none" w:sz="0" w:space="0" w:color="auto"/>
                                                <w:right w:val="none" w:sz="0" w:space="0" w:color="auto"/>
                                              </w:divBdr>
                                              <w:divsChild>
                                                <w:div w:id="206718627">
                                                  <w:marLeft w:val="0"/>
                                                  <w:marRight w:val="0"/>
                                                  <w:marTop w:val="0"/>
                                                  <w:marBottom w:val="0"/>
                                                  <w:divBdr>
                                                    <w:top w:val="none" w:sz="0" w:space="0" w:color="auto"/>
                                                    <w:left w:val="none" w:sz="0" w:space="0" w:color="auto"/>
                                                    <w:bottom w:val="none" w:sz="0" w:space="0" w:color="auto"/>
                                                    <w:right w:val="none" w:sz="0" w:space="0" w:color="auto"/>
                                                  </w:divBdr>
                                                </w:div>
                                                <w:div w:id="878935930">
                                                  <w:marLeft w:val="240"/>
                                                  <w:marRight w:val="240"/>
                                                  <w:marTop w:val="0"/>
                                                  <w:marBottom w:val="0"/>
                                                  <w:divBdr>
                                                    <w:top w:val="none" w:sz="0" w:space="0" w:color="auto"/>
                                                    <w:left w:val="none" w:sz="0" w:space="0" w:color="auto"/>
                                                    <w:bottom w:val="none" w:sz="0" w:space="0" w:color="auto"/>
                                                    <w:right w:val="none" w:sz="0" w:space="0" w:color="auto"/>
                                                  </w:divBdr>
                                                  <w:divsChild>
                                                    <w:div w:id="15961348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8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0356">
                                  <w:marLeft w:val="240"/>
                                  <w:marRight w:val="240"/>
                                  <w:marTop w:val="0"/>
                                  <w:marBottom w:val="0"/>
                                  <w:divBdr>
                                    <w:top w:val="none" w:sz="0" w:space="0" w:color="auto"/>
                                    <w:left w:val="none" w:sz="0" w:space="0" w:color="auto"/>
                                    <w:bottom w:val="none" w:sz="0" w:space="0" w:color="auto"/>
                                    <w:right w:val="none" w:sz="0" w:space="0" w:color="auto"/>
                                  </w:divBdr>
                                  <w:divsChild>
                                    <w:div w:id="53554252">
                                      <w:marLeft w:val="240"/>
                                      <w:marRight w:val="0"/>
                                      <w:marTop w:val="0"/>
                                      <w:marBottom w:val="0"/>
                                      <w:divBdr>
                                        <w:top w:val="none" w:sz="0" w:space="0" w:color="auto"/>
                                        <w:left w:val="none" w:sz="0" w:space="0" w:color="auto"/>
                                        <w:bottom w:val="none" w:sz="0" w:space="0" w:color="auto"/>
                                        <w:right w:val="none" w:sz="0" w:space="0" w:color="auto"/>
                                      </w:divBdr>
                                    </w:div>
                                    <w:div w:id="525018358">
                                      <w:marLeft w:val="0"/>
                                      <w:marRight w:val="0"/>
                                      <w:marTop w:val="0"/>
                                      <w:marBottom w:val="0"/>
                                      <w:divBdr>
                                        <w:top w:val="none" w:sz="0" w:space="0" w:color="auto"/>
                                        <w:left w:val="none" w:sz="0" w:space="0" w:color="auto"/>
                                        <w:bottom w:val="none" w:sz="0" w:space="0" w:color="auto"/>
                                        <w:right w:val="none" w:sz="0" w:space="0" w:color="auto"/>
                                      </w:divBdr>
                                      <w:divsChild>
                                        <w:div w:id="628634242">
                                          <w:marLeft w:val="240"/>
                                          <w:marRight w:val="240"/>
                                          <w:marTop w:val="0"/>
                                          <w:marBottom w:val="0"/>
                                          <w:divBdr>
                                            <w:top w:val="none" w:sz="0" w:space="0" w:color="auto"/>
                                            <w:left w:val="none" w:sz="0" w:space="0" w:color="auto"/>
                                            <w:bottom w:val="none" w:sz="0" w:space="0" w:color="auto"/>
                                            <w:right w:val="none" w:sz="0" w:space="0" w:color="auto"/>
                                          </w:divBdr>
                                          <w:divsChild>
                                            <w:div w:id="100805105">
                                              <w:marLeft w:val="240"/>
                                              <w:marRight w:val="0"/>
                                              <w:marTop w:val="0"/>
                                              <w:marBottom w:val="0"/>
                                              <w:divBdr>
                                                <w:top w:val="none" w:sz="0" w:space="0" w:color="auto"/>
                                                <w:left w:val="none" w:sz="0" w:space="0" w:color="auto"/>
                                                <w:bottom w:val="none" w:sz="0" w:space="0" w:color="auto"/>
                                                <w:right w:val="none" w:sz="0" w:space="0" w:color="auto"/>
                                              </w:divBdr>
                                            </w:div>
                                            <w:div w:id="1528568474">
                                              <w:marLeft w:val="0"/>
                                              <w:marRight w:val="0"/>
                                              <w:marTop w:val="0"/>
                                              <w:marBottom w:val="0"/>
                                              <w:divBdr>
                                                <w:top w:val="none" w:sz="0" w:space="0" w:color="auto"/>
                                                <w:left w:val="none" w:sz="0" w:space="0" w:color="auto"/>
                                                <w:bottom w:val="none" w:sz="0" w:space="0" w:color="auto"/>
                                                <w:right w:val="none" w:sz="0" w:space="0" w:color="auto"/>
                                              </w:divBdr>
                                              <w:divsChild>
                                                <w:div w:id="1976257106">
                                                  <w:marLeft w:val="0"/>
                                                  <w:marRight w:val="0"/>
                                                  <w:marTop w:val="0"/>
                                                  <w:marBottom w:val="0"/>
                                                  <w:divBdr>
                                                    <w:top w:val="none" w:sz="0" w:space="0" w:color="auto"/>
                                                    <w:left w:val="none" w:sz="0" w:space="0" w:color="auto"/>
                                                    <w:bottom w:val="none" w:sz="0" w:space="0" w:color="auto"/>
                                                    <w:right w:val="none" w:sz="0" w:space="0" w:color="auto"/>
                                                  </w:divBdr>
                                                </w:div>
                                                <w:div w:id="2128695458">
                                                  <w:marLeft w:val="240"/>
                                                  <w:marRight w:val="240"/>
                                                  <w:marTop w:val="0"/>
                                                  <w:marBottom w:val="0"/>
                                                  <w:divBdr>
                                                    <w:top w:val="none" w:sz="0" w:space="0" w:color="auto"/>
                                                    <w:left w:val="none" w:sz="0" w:space="0" w:color="auto"/>
                                                    <w:bottom w:val="none" w:sz="0" w:space="0" w:color="auto"/>
                                                    <w:right w:val="none" w:sz="0" w:space="0" w:color="auto"/>
                                                  </w:divBdr>
                                                  <w:divsChild>
                                                    <w:div w:id="2740940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7632">
                                  <w:marLeft w:val="240"/>
                                  <w:marRight w:val="240"/>
                                  <w:marTop w:val="0"/>
                                  <w:marBottom w:val="0"/>
                                  <w:divBdr>
                                    <w:top w:val="none" w:sz="0" w:space="0" w:color="auto"/>
                                    <w:left w:val="none" w:sz="0" w:space="0" w:color="auto"/>
                                    <w:bottom w:val="none" w:sz="0" w:space="0" w:color="auto"/>
                                    <w:right w:val="none" w:sz="0" w:space="0" w:color="auto"/>
                                  </w:divBdr>
                                  <w:divsChild>
                                    <w:div w:id="556475577">
                                      <w:marLeft w:val="240"/>
                                      <w:marRight w:val="0"/>
                                      <w:marTop w:val="0"/>
                                      <w:marBottom w:val="0"/>
                                      <w:divBdr>
                                        <w:top w:val="none" w:sz="0" w:space="0" w:color="auto"/>
                                        <w:left w:val="none" w:sz="0" w:space="0" w:color="auto"/>
                                        <w:bottom w:val="none" w:sz="0" w:space="0" w:color="auto"/>
                                        <w:right w:val="none" w:sz="0" w:space="0" w:color="auto"/>
                                      </w:divBdr>
                                    </w:div>
                                    <w:div w:id="1383022471">
                                      <w:marLeft w:val="0"/>
                                      <w:marRight w:val="0"/>
                                      <w:marTop w:val="0"/>
                                      <w:marBottom w:val="0"/>
                                      <w:divBdr>
                                        <w:top w:val="none" w:sz="0" w:space="0" w:color="auto"/>
                                        <w:left w:val="none" w:sz="0" w:space="0" w:color="auto"/>
                                        <w:bottom w:val="none" w:sz="0" w:space="0" w:color="auto"/>
                                        <w:right w:val="none" w:sz="0" w:space="0" w:color="auto"/>
                                      </w:divBdr>
                                      <w:divsChild>
                                        <w:div w:id="297495101">
                                          <w:marLeft w:val="0"/>
                                          <w:marRight w:val="0"/>
                                          <w:marTop w:val="0"/>
                                          <w:marBottom w:val="0"/>
                                          <w:divBdr>
                                            <w:top w:val="none" w:sz="0" w:space="0" w:color="auto"/>
                                            <w:left w:val="none" w:sz="0" w:space="0" w:color="auto"/>
                                            <w:bottom w:val="none" w:sz="0" w:space="0" w:color="auto"/>
                                            <w:right w:val="none" w:sz="0" w:space="0" w:color="auto"/>
                                          </w:divBdr>
                                        </w:div>
                                        <w:div w:id="1525828073">
                                          <w:marLeft w:val="240"/>
                                          <w:marRight w:val="240"/>
                                          <w:marTop w:val="0"/>
                                          <w:marBottom w:val="0"/>
                                          <w:divBdr>
                                            <w:top w:val="none" w:sz="0" w:space="0" w:color="auto"/>
                                            <w:left w:val="none" w:sz="0" w:space="0" w:color="auto"/>
                                            <w:bottom w:val="none" w:sz="0" w:space="0" w:color="auto"/>
                                            <w:right w:val="none" w:sz="0" w:space="0" w:color="auto"/>
                                          </w:divBdr>
                                          <w:divsChild>
                                            <w:div w:id="1637446028">
                                              <w:marLeft w:val="240"/>
                                              <w:marRight w:val="0"/>
                                              <w:marTop w:val="0"/>
                                              <w:marBottom w:val="0"/>
                                              <w:divBdr>
                                                <w:top w:val="none" w:sz="0" w:space="0" w:color="auto"/>
                                                <w:left w:val="none" w:sz="0" w:space="0" w:color="auto"/>
                                                <w:bottom w:val="none" w:sz="0" w:space="0" w:color="auto"/>
                                                <w:right w:val="none" w:sz="0" w:space="0" w:color="auto"/>
                                              </w:divBdr>
                                            </w:div>
                                            <w:div w:id="2053797975">
                                              <w:marLeft w:val="0"/>
                                              <w:marRight w:val="0"/>
                                              <w:marTop w:val="0"/>
                                              <w:marBottom w:val="0"/>
                                              <w:divBdr>
                                                <w:top w:val="none" w:sz="0" w:space="0" w:color="auto"/>
                                                <w:left w:val="none" w:sz="0" w:space="0" w:color="auto"/>
                                                <w:bottom w:val="none" w:sz="0" w:space="0" w:color="auto"/>
                                                <w:right w:val="none" w:sz="0" w:space="0" w:color="auto"/>
                                              </w:divBdr>
                                              <w:divsChild>
                                                <w:div w:id="1011030351">
                                                  <w:marLeft w:val="240"/>
                                                  <w:marRight w:val="240"/>
                                                  <w:marTop w:val="0"/>
                                                  <w:marBottom w:val="0"/>
                                                  <w:divBdr>
                                                    <w:top w:val="none" w:sz="0" w:space="0" w:color="auto"/>
                                                    <w:left w:val="none" w:sz="0" w:space="0" w:color="auto"/>
                                                    <w:bottom w:val="none" w:sz="0" w:space="0" w:color="auto"/>
                                                    <w:right w:val="none" w:sz="0" w:space="0" w:color="auto"/>
                                                  </w:divBdr>
                                                  <w:divsChild>
                                                    <w:div w:id="1122458275">
                                                      <w:marLeft w:val="240"/>
                                                      <w:marRight w:val="0"/>
                                                      <w:marTop w:val="0"/>
                                                      <w:marBottom w:val="0"/>
                                                      <w:divBdr>
                                                        <w:top w:val="none" w:sz="0" w:space="0" w:color="auto"/>
                                                        <w:left w:val="none" w:sz="0" w:space="0" w:color="auto"/>
                                                        <w:bottom w:val="none" w:sz="0" w:space="0" w:color="auto"/>
                                                        <w:right w:val="none" w:sz="0" w:space="0" w:color="auto"/>
                                                      </w:divBdr>
                                                    </w:div>
                                                  </w:divsChild>
                                                </w:div>
                                                <w:div w:id="19120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412318">
                                  <w:marLeft w:val="240"/>
                                  <w:marRight w:val="240"/>
                                  <w:marTop w:val="0"/>
                                  <w:marBottom w:val="0"/>
                                  <w:divBdr>
                                    <w:top w:val="none" w:sz="0" w:space="0" w:color="auto"/>
                                    <w:left w:val="none" w:sz="0" w:space="0" w:color="auto"/>
                                    <w:bottom w:val="none" w:sz="0" w:space="0" w:color="auto"/>
                                    <w:right w:val="none" w:sz="0" w:space="0" w:color="auto"/>
                                  </w:divBdr>
                                  <w:divsChild>
                                    <w:div w:id="1284849797">
                                      <w:marLeft w:val="0"/>
                                      <w:marRight w:val="0"/>
                                      <w:marTop w:val="0"/>
                                      <w:marBottom w:val="0"/>
                                      <w:divBdr>
                                        <w:top w:val="none" w:sz="0" w:space="0" w:color="auto"/>
                                        <w:left w:val="none" w:sz="0" w:space="0" w:color="auto"/>
                                        <w:bottom w:val="none" w:sz="0" w:space="0" w:color="auto"/>
                                        <w:right w:val="none" w:sz="0" w:space="0" w:color="auto"/>
                                      </w:divBdr>
                                      <w:divsChild>
                                        <w:div w:id="808059759">
                                          <w:marLeft w:val="0"/>
                                          <w:marRight w:val="0"/>
                                          <w:marTop w:val="0"/>
                                          <w:marBottom w:val="0"/>
                                          <w:divBdr>
                                            <w:top w:val="none" w:sz="0" w:space="0" w:color="auto"/>
                                            <w:left w:val="none" w:sz="0" w:space="0" w:color="auto"/>
                                            <w:bottom w:val="none" w:sz="0" w:space="0" w:color="auto"/>
                                            <w:right w:val="none" w:sz="0" w:space="0" w:color="auto"/>
                                          </w:divBdr>
                                        </w:div>
                                        <w:div w:id="1002195374">
                                          <w:marLeft w:val="240"/>
                                          <w:marRight w:val="240"/>
                                          <w:marTop w:val="0"/>
                                          <w:marBottom w:val="0"/>
                                          <w:divBdr>
                                            <w:top w:val="none" w:sz="0" w:space="0" w:color="auto"/>
                                            <w:left w:val="none" w:sz="0" w:space="0" w:color="auto"/>
                                            <w:bottom w:val="none" w:sz="0" w:space="0" w:color="auto"/>
                                            <w:right w:val="none" w:sz="0" w:space="0" w:color="auto"/>
                                          </w:divBdr>
                                          <w:divsChild>
                                            <w:div w:id="936404006">
                                              <w:marLeft w:val="0"/>
                                              <w:marRight w:val="0"/>
                                              <w:marTop w:val="0"/>
                                              <w:marBottom w:val="0"/>
                                              <w:divBdr>
                                                <w:top w:val="none" w:sz="0" w:space="0" w:color="auto"/>
                                                <w:left w:val="none" w:sz="0" w:space="0" w:color="auto"/>
                                                <w:bottom w:val="none" w:sz="0" w:space="0" w:color="auto"/>
                                                <w:right w:val="none" w:sz="0" w:space="0" w:color="auto"/>
                                              </w:divBdr>
                                              <w:divsChild>
                                                <w:div w:id="528686003">
                                                  <w:marLeft w:val="0"/>
                                                  <w:marRight w:val="0"/>
                                                  <w:marTop w:val="0"/>
                                                  <w:marBottom w:val="0"/>
                                                  <w:divBdr>
                                                    <w:top w:val="none" w:sz="0" w:space="0" w:color="auto"/>
                                                    <w:left w:val="none" w:sz="0" w:space="0" w:color="auto"/>
                                                    <w:bottom w:val="none" w:sz="0" w:space="0" w:color="auto"/>
                                                    <w:right w:val="none" w:sz="0" w:space="0" w:color="auto"/>
                                                  </w:divBdr>
                                                </w:div>
                                                <w:div w:id="2021393315">
                                                  <w:marLeft w:val="240"/>
                                                  <w:marRight w:val="240"/>
                                                  <w:marTop w:val="0"/>
                                                  <w:marBottom w:val="0"/>
                                                  <w:divBdr>
                                                    <w:top w:val="none" w:sz="0" w:space="0" w:color="auto"/>
                                                    <w:left w:val="none" w:sz="0" w:space="0" w:color="auto"/>
                                                    <w:bottom w:val="none" w:sz="0" w:space="0" w:color="auto"/>
                                                    <w:right w:val="none" w:sz="0" w:space="0" w:color="auto"/>
                                                  </w:divBdr>
                                                  <w:divsChild>
                                                    <w:div w:id="1537698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820012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67649655">
                                      <w:marLeft w:val="240"/>
                                      <w:marRight w:val="0"/>
                                      <w:marTop w:val="0"/>
                                      <w:marBottom w:val="0"/>
                                      <w:divBdr>
                                        <w:top w:val="none" w:sz="0" w:space="0" w:color="auto"/>
                                        <w:left w:val="none" w:sz="0" w:space="0" w:color="auto"/>
                                        <w:bottom w:val="none" w:sz="0" w:space="0" w:color="auto"/>
                                        <w:right w:val="none" w:sz="0" w:space="0" w:color="auto"/>
                                      </w:divBdr>
                                    </w:div>
                                  </w:divsChild>
                                </w:div>
                                <w:div w:id="1246376199">
                                  <w:marLeft w:val="240"/>
                                  <w:marRight w:val="240"/>
                                  <w:marTop w:val="0"/>
                                  <w:marBottom w:val="0"/>
                                  <w:divBdr>
                                    <w:top w:val="none" w:sz="0" w:space="0" w:color="auto"/>
                                    <w:left w:val="none" w:sz="0" w:space="0" w:color="auto"/>
                                    <w:bottom w:val="none" w:sz="0" w:space="0" w:color="auto"/>
                                    <w:right w:val="none" w:sz="0" w:space="0" w:color="auto"/>
                                  </w:divBdr>
                                  <w:divsChild>
                                    <w:div w:id="305624631">
                                      <w:marLeft w:val="0"/>
                                      <w:marRight w:val="0"/>
                                      <w:marTop w:val="0"/>
                                      <w:marBottom w:val="0"/>
                                      <w:divBdr>
                                        <w:top w:val="none" w:sz="0" w:space="0" w:color="auto"/>
                                        <w:left w:val="none" w:sz="0" w:space="0" w:color="auto"/>
                                        <w:bottom w:val="none" w:sz="0" w:space="0" w:color="auto"/>
                                        <w:right w:val="none" w:sz="0" w:space="0" w:color="auto"/>
                                      </w:divBdr>
                                      <w:divsChild>
                                        <w:div w:id="1239443073">
                                          <w:marLeft w:val="0"/>
                                          <w:marRight w:val="0"/>
                                          <w:marTop w:val="0"/>
                                          <w:marBottom w:val="0"/>
                                          <w:divBdr>
                                            <w:top w:val="none" w:sz="0" w:space="0" w:color="auto"/>
                                            <w:left w:val="none" w:sz="0" w:space="0" w:color="auto"/>
                                            <w:bottom w:val="none" w:sz="0" w:space="0" w:color="auto"/>
                                            <w:right w:val="none" w:sz="0" w:space="0" w:color="auto"/>
                                          </w:divBdr>
                                        </w:div>
                                        <w:div w:id="1797334220">
                                          <w:marLeft w:val="240"/>
                                          <w:marRight w:val="240"/>
                                          <w:marTop w:val="0"/>
                                          <w:marBottom w:val="0"/>
                                          <w:divBdr>
                                            <w:top w:val="none" w:sz="0" w:space="0" w:color="auto"/>
                                            <w:left w:val="none" w:sz="0" w:space="0" w:color="auto"/>
                                            <w:bottom w:val="none" w:sz="0" w:space="0" w:color="auto"/>
                                            <w:right w:val="none" w:sz="0" w:space="0" w:color="auto"/>
                                          </w:divBdr>
                                          <w:divsChild>
                                            <w:div w:id="1190681345">
                                              <w:marLeft w:val="0"/>
                                              <w:marRight w:val="0"/>
                                              <w:marTop w:val="0"/>
                                              <w:marBottom w:val="0"/>
                                              <w:divBdr>
                                                <w:top w:val="none" w:sz="0" w:space="0" w:color="auto"/>
                                                <w:left w:val="none" w:sz="0" w:space="0" w:color="auto"/>
                                                <w:bottom w:val="none" w:sz="0" w:space="0" w:color="auto"/>
                                                <w:right w:val="none" w:sz="0" w:space="0" w:color="auto"/>
                                              </w:divBdr>
                                              <w:divsChild>
                                                <w:div w:id="1853445753">
                                                  <w:marLeft w:val="240"/>
                                                  <w:marRight w:val="240"/>
                                                  <w:marTop w:val="0"/>
                                                  <w:marBottom w:val="0"/>
                                                  <w:divBdr>
                                                    <w:top w:val="none" w:sz="0" w:space="0" w:color="auto"/>
                                                    <w:left w:val="none" w:sz="0" w:space="0" w:color="auto"/>
                                                    <w:bottom w:val="none" w:sz="0" w:space="0" w:color="auto"/>
                                                    <w:right w:val="none" w:sz="0" w:space="0" w:color="auto"/>
                                                  </w:divBdr>
                                                  <w:divsChild>
                                                    <w:div w:id="1863087939">
                                                      <w:marLeft w:val="240"/>
                                                      <w:marRight w:val="0"/>
                                                      <w:marTop w:val="0"/>
                                                      <w:marBottom w:val="0"/>
                                                      <w:divBdr>
                                                        <w:top w:val="none" w:sz="0" w:space="0" w:color="auto"/>
                                                        <w:left w:val="none" w:sz="0" w:space="0" w:color="auto"/>
                                                        <w:bottom w:val="none" w:sz="0" w:space="0" w:color="auto"/>
                                                        <w:right w:val="none" w:sz="0" w:space="0" w:color="auto"/>
                                                      </w:divBdr>
                                                    </w:div>
                                                  </w:divsChild>
                                                </w:div>
                                                <w:div w:id="1937859229">
                                                  <w:marLeft w:val="0"/>
                                                  <w:marRight w:val="0"/>
                                                  <w:marTop w:val="0"/>
                                                  <w:marBottom w:val="0"/>
                                                  <w:divBdr>
                                                    <w:top w:val="none" w:sz="0" w:space="0" w:color="auto"/>
                                                    <w:left w:val="none" w:sz="0" w:space="0" w:color="auto"/>
                                                    <w:bottom w:val="none" w:sz="0" w:space="0" w:color="auto"/>
                                                    <w:right w:val="none" w:sz="0" w:space="0" w:color="auto"/>
                                                  </w:divBdr>
                                                </w:div>
                                              </w:divsChild>
                                            </w:div>
                                            <w:div w:id="16738784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29282652">
                                      <w:marLeft w:val="240"/>
                                      <w:marRight w:val="0"/>
                                      <w:marTop w:val="0"/>
                                      <w:marBottom w:val="0"/>
                                      <w:divBdr>
                                        <w:top w:val="none" w:sz="0" w:space="0" w:color="auto"/>
                                        <w:left w:val="none" w:sz="0" w:space="0" w:color="auto"/>
                                        <w:bottom w:val="none" w:sz="0" w:space="0" w:color="auto"/>
                                        <w:right w:val="none" w:sz="0" w:space="0" w:color="auto"/>
                                      </w:divBdr>
                                    </w:div>
                                  </w:divsChild>
                                </w:div>
                                <w:div w:id="1320159788">
                                  <w:marLeft w:val="240"/>
                                  <w:marRight w:val="240"/>
                                  <w:marTop w:val="0"/>
                                  <w:marBottom w:val="0"/>
                                  <w:divBdr>
                                    <w:top w:val="none" w:sz="0" w:space="0" w:color="auto"/>
                                    <w:left w:val="none" w:sz="0" w:space="0" w:color="auto"/>
                                    <w:bottom w:val="none" w:sz="0" w:space="0" w:color="auto"/>
                                    <w:right w:val="none" w:sz="0" w:space="0" w:color="auto"/>
                                  </w:divBdr>
                                  <w:divsChild>
                                    <w:div w:id="1315570290">
                                      <w:marLeft w:val="0"/>
                                      <w:marRight w:val="0"/>
                                      <w:marTop w:val="0"/>
                                      <w:marBottom w:val="0"/>
                                      <w:divBdr>
                                        <w:top w:val="none" w:sz="0" w:space="0" w:color="auto"/>
                                        <w:left w:val="none" w:sz="0" w:space="0" w:color="auto"/>
                                        <w:bottom w:val="none" w:sz="0" w:space="0" w:color="auto"/>
                                        <w:right w:val="none" w:sz="0" w:space="0" w:color="auto"/>
                                      </w:divBdr>
                                      <w:divsChild>
                                        <w:div w:id="1270628822">
                                          <w:marLeft w:val="0"/>
                                          <w:marRight w:val="0"/>
                                          <w:marTop w:val="0"/>
                                          <w:marBottom w:val="0"/>
                                          <w:divBdr>
                                            <w:top w:val="none" w:sz="0" w:space="0" w:color="auto"/>
                                            <w:left w:val="none" w:sz="0" w:space="0" w:color="auto"/>
                                            <w:bottom w:val="none" w:sz="0" w:space="0" w:color="auto"/>
                                            <w:right w:val="none" w:sz="0" w:space="0" w:color="auto"/>
                                          </w:divBdr>
                                        </w:div>
                                        <w:div w:id="1680965136">
                                          <w:marLeft w:val="240"/>
                                          <w:marRight w:val="240"/>
                                          <w:marTop w:val="0"/>
                                          <w:marBottom w:val="0"/>
                                          <w:divBdr>
                                            <w:top w:val="none" w:sz="0" w:space="0" w:color="auto"/>
                                            <w:left w:val="none" w:sz="0" w:space="0" w:color="auto"/>
                                            <w:bottom w:val="none" w:sz="0" w:space="0" w:color="auto"/>
                                            <w:right w:val="none" w:sz="0" w:space="0" w:color="auto"/>
                                          </w:divBdr>
                                          <w:divsChild>
                                            <w:div w:id="1118570388">
                                              <w:marLeft w:val="240"/>
                                              <w:marRight w:val="0"/>
                                              <w:marTop w:val="0"/>
                                              <w:marBottom w:val="0"/>
                                              <w:divBdr>
                                                <w:top w:val="none" w:sz="0" w:space="0" w:color="auto"/>
                                                <w:left w:val="none" w:sz="0" w:space="0" w:color="auto"/>
                                                <w:bottom w:val="none" w:sz="0" w:space="0" w:color="auto"/>
                                                <w:right w:val="none" w:sz="0" w:space="0" w:color="auto"/>
                                              </w:divBdr>
                                            </w:div>
                                            <w:div w:id="2055423497">
                                              <w:marLeft w:val="0"/>
                                              <w:marRight w:val="0"/>
                                              <w:marTop w:val="0"/>
                                              <w:marBottom w:val="0"/>
                                              <w:divBdr>
                                                <w:top w:val="none" w:sz="0" w:space="0" w:color="auto"/>
                                                <w:left w:val="none" w:sz="0" w:space="0" w:color="auto"/>
                                                <w:bottom w:val="none" w:sz="0" w:space="0" w:color="auto"/>
                                                <w:right w:val="none" w:sz="0" w:space="0" w:color="auto"/>
                                              </w:divBdr>
                                              <w:divsChild>
                                                <w:div w:id="545607682">
                                                  <w:marLeft w:val="0"/>
                                                  <w:marRight w:val="0"/>
                                                  <w:marTop w:val="0"/>
                                                  <w:marBottom w:val="0"/>
                                                  <w:divBdr>
                                                    <w:top w:val="none" w:sz="0" w:space="0" w:color="auto"/>
                                                    <w:left w:val="none" w:sz="0" w:space="0" w:color="auto"/>
                                                    <w:bottom w:val="none" w:sz="0" w:space="0" w:color="auto"/>
                                                    <w:right w:val="none" w:sz="0" w:space="0" w:color="auto"/>
                                                  </w:divBdr>
                                                </w:div>
                                                <w:div w:id="1003513470">
                                                  <w:marLeft w:val="240"/>
                                                  <w:marRight w:val="240"/>
                                                  <w:marTop w:val="0"/>
                                                  <w:marBottom w:val="0"/>
                                                  <w:divBdr>
                                                    <w:top w:val="none" w:sz="0" w:space="0" w:color="auto"/>
                                                    <w:left w:val="none" w:sz="0" w:space="0" w:color="auto"/>
                                                    <w:bottom w:val="none" w:sz="0" w:space="0" w:color="auto"/>
                                                    <w:right w:val="none" w:sz="0" w:space="0" w:color="auto"/>
                                                  </w:divBdr>
                                                  <w:divsChild>
                                                    <w:div w:id="1197963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549055">
                                      <w:marLeft w:val="240"/>
                                      <w:marRight w:val="0"/>
                                      <w:marTop w:val="0"/>
                                      <w:marBottom w:val="0"/>
                                      <w:divBdr>
                                        <w:top w:val="none" w:sz="0" w:space="0" w:color="auto"/>
                                        <w:left w:val="none" w:sz="0" w:space="0" w:color="auto"/>
                                        <w:bottom w:val="none" w:sz="0" w:space="0" w:color="auto"/>
                                        <w:right w:val="none" w:sz="0" w:space="0" w:color="auto"/>
                                      </w:divBdr>
                                    </w:div>
                                  </w:divsChild>
                                </w:div>
                                <w:div w:id="1620069211">
                                  <w:marLeft w:val="240"/>
                                  <w:marRight w:val="240"/>
                                  <w:marTop w:val="0"/>
                                  <w:marBottom w:val="0"/>
                                  <w:divBdr>
                                    <w:top w:val="none" w:sz="0" w:space="0" w:color="auto"/>
                                    <w:left w:val="none" w:sz="0" w:space="0" w:color="auto"/>
                                    <w:bottom w:val="none" w:sz="0" w:space="0" w:color="auto"/>
                                    <w:right w:val="none" w:sz="0" w:space="0" w:color="auto"/>
                                  </w:divBdr>
                                  <w:divsChild>
                                    <w:div w:id="207106481">
                                      <w:marLeft w:val="0"/>
                                      <w:marRight w:val="0"/>
                                      <w:marTop w:val="0"/>
                                      <w:marBottom w:val="0"/>
                                      <w:divBdr>
                                        <w:top w:val="none" w:sz="0" w:space="0" w:color="auto"/>
                                        <w:left w:val="none" w:sz="0" w:space="0" w:color="auto"/>
                                        <w:bottom w:val="none" w:sz="0" w:space="0" w:color="auto"/>
                                        <w:right w:val="none" w:sz="0" w:space="0" w:color="auto"/>
                                      </w:divBdr>
                                      <w:divsChild>
                                        <w:div w:id="405108122">
                                          <w:marLeft w:val="240"/>
                                          <w:marRight w:val="240"/>
                                          <w:marTop w:val="0"/>
                                          <w:marBottom w:val="0"/>
                                          <w:divBdr>
                                            <w:top w:val="none" w:sz="0" w:space="0" w:color="auto"/>
                                            <w:left w:val="none" w:sz="0" w:space="0" w:color="auto"/>
                                            <w:bottom w:val="none" w:sz="0" w:space="0" w:color="auto"/>
                                            <w:right w:val="none" w:sz="0" w:space="0" w:color="auto"/>
                                          </w:divBdr>
                                          <w:divsChild>
                                            <w:div w:id="931083425">
                                              <w:marLeft w:val="0"/>
                                              <w:marRight w:val="0"/>
                                              <w:marTop w:val="0"/>
                                              <w:marBottom w:val="0"/>
                                              <w:divBdr>
                                                <w:top w:val="none" w:sz="0" w:space="0" w:color="auto"/>
                                                <w:left w:val="none" w:sz="0" w:space="0" w:color="auto"/>
                                                <w:bottom w:val="none" w:sz="0" w:space="0" w:color="auto"/>
                                                <w:right w:val="none" w:sz="0" w:space="0" w:color="auto"/>
                                              </w:divBdr>
                                              <w:divsChild>
                                                <w:div w:id="29578805">
                                                  <w:marLeft w:val="240"/>
                                                  <w:marRight w:val="240"/>
                                                  <w:marTop w:val="0"/>
                                                  <w:marBottom w:val="0"/>
                                                  <w:divBdr>
                                                    <w:top w:val="none" w:sz="0" w:space="0" w:color="auto"/>
                                                    <w:left w:val="none" w:sz="0" w:space="0" w:color="auto"/>
                                                    <w:bottom w:val="none" w:sz="0" w:space="0" w:color="auto"/>
                                                    <w:right w:val="none" w:sz="0" w:space="0" w:color="auto"/>
                                                  </w:divBdr>
                                                  <w:divsChild>
                                                    <w:div w:id="1156528736">
                                                      <w:marLeft w:val="240"/>
                                                      <w:marRight w:val="0"/>
                                                      <w:marTop w:val="0"/>
                                                      <w:marBottom w:val="0"/>
                                                      <w:divBdr>
                                                        <w:top w:val="none" w:sz="0" w:space="0" w:color="auto"/>
                                                        <w:left w:val="none" w:sz="0" w:space="0" w:color="auto"/>
                                                        <w:bottom w:val="none" w:sz="0" w:space="0" w:color="auto"/>
                                                        <w:right w:val="none" w:sz="0" w:space="0" w:color="auto"/>
                                                      </w:divBdr>
                                                    </w:div>
                                                  </w:divsChild>
                                                </w:div>
                                                <w:div w:id="1499495971">
                                                  <w:marLeft w:val="0"/>
                                                  <w:marRight w:val="0"/>
                                                  <w:marTop w:val="0"/>
                                                  <w:marBottom w:val="0"/>
                                                  <w:divBdr>
                                                    <w:top w:val="none" w:sz="0" w:space="0" w:color="auto"/>
                                                    <w:left w:val="none" w:sz="0" w:space="0" w:color="auto"/>
                                                    <w:bottom w:val="none" w:sz="0" w:space="0" w:color="auto"/>
                                                    <w:right w:val="none" w:sz="0" w:space="0" w:color="auto"/>
                                                  </w:divBdr>
                                                </w:div>
                                              </w:divsChild>
                                            </w:div>
                                            <w:div w:id="1490751924">
                                              <w:marLeft w:val="240"/>
                                              <w:marRight w:val="0"/>
                                              <w:marTop w:val="0"/>
                                              <w:marBottom w:val="0"/>
                                              <w:divBdr>
                                                <w:top w:val="none" w:sz="0" w:space="0" w:color="auto"/>
                                                <w:left w:val="none" w:sz="0" w:space="0" w:color="auto"/>
                                                <w:bottom w:val="none" w:sz="0" w:space="0" w:color="auto"/>
                                                <w:right w:val="none" w:sz="0" w:space="0" w:color="auto"/>
                                              </w:divBdr>
                                            </w:div>
                                          </w:divsChild>
                                        </w:div>
                                        <w:div w:id="809904525">
                                          <w:marLeft w:val="0"/>
                                          <w:marRight w:val="0"/>
                                          <w:marTop w:val="0"/>
                                          <w:marBottom w:val="0"/>
                                          <w:divBdr>
                                            <w:top w:val="none" w:sz="0" w:space="0" w:color="auto"/>
                                            <w:left w:val="none" w:sz="0" w:space="0" w:color="auto"/>
                                            <w:bottom w:val="none" w:sz="0" w:space="0" w:color="auto"/>
                                            <w:right w:val="none" w:sz="0" w:space="0" w:color="auto"/>
                                          </w:divBdr>
                                        </w:div>
                                      </w:divsChild>
                                    </w:div>
                                    <w:div w:id="1695033009">
                                      <w:marLeft w:val="240"/>
                                      <w:marRight w:val="0"/>
                                      <w:marTop w:val="0"/>
                                      <w:marBottom w:val="0"/>
                                      <w:divBdr>
                                        <w:top w:val="none" w:sz="0" w:space="0" w:color="auto"/>
                                        <w:left w:val="none" w:sz="0" w:space="0" w:color="auto"/>
                                        <w:bottom w:val="none" w:sz="0" w:space="0" w:color="auto"/>
                                        <w:right w:val="none" w:sz="0" w:space="0" w:color="auto"/>
                                      </w:divBdr>
                                    </w:div>
                                  </w:divsChild>
                                </w:div>
                                <w:div w:id="1667593598">
                                  <w:marLeft w:val="240"/>
                                  <w:marRight w:val="240"/>
                                  <w:marTop w:val="0"/>
                                  <w:marBottom w:val="0"/>
                                  <w:divBdr>
                                    <w:top w:val="none" w:sz="0" w:space="0" w:color="auto"/>
                                    <w:left w:val="none" w:sz="0" w:space="0" w:color="auto"/>
                                    <w:bottom w:val="none" w:sz="0" w:space="0" w:color="auto"/>
                                    <w:right w:val="none" w:sz="0" w:space="0" w:color="auto"/>
                                  </w:divBdr>
                                  <w:divsChild>
                                    <w:div w:id="1157770956">
                                      <w:marLeft w:val="0"/>
                                      <w:marRight w:val="0"/>
                                      <w:marTop w:val="0"/>
                                      <w:marBottom w:val="0"/>
                                      <w:divBdr>
                                        <w:top w:val="none" w:sz="0" w:space="0" w:color="auto"/>
                                        <w:left w:val="none" w:sz="0" w:space="0" w:color="auto"/>
                                        <w:bottom w:val="none" w:sz="0" w:space="0" w:color="auto"/>
                                        <w:right w:val="none" w:sz="0" w:space="0" w:color="auto"/>
                                      </w:divBdr>
                                      <w:divsChild>
                                        <w:div w:id="1496919936">
                                          <w:marLeft w:val="0"/>
                                          <w:marRight w:val="0"/>
                                          <w:marTop w:val="0"/>
                                          <w:marBottom w:val="0"/>
                                          <w:divBdr>
                                            <w:top w:val="none" w:sz="0" w:space="0" w:color="auto"/>
                                            <w:left w:val="none" w:sz="0" w:space="0" w:color="auto"/>
                                            <w:bottom w:val="none" w:sz="0" w:space="0" w:color="auto"/>
                                            <w:right w:val="none" w:sz="0" w:space="0" w:color="auto"/>
                                          </w:divBdr>
                                        </w:div>
                                        <w:div w:id="1876038596">
                                          <w:marLeft w:val="240"/>
                                          <w:marRight w:val="240"/>
                                          <w:marTop w:val="0"/>
                                          <w:marBottom w:val="0"/>
                                          <w:divBdr>
                                            <w:top w:val="none" w:sz="0" w:space="0" w:color="auto"/>
                                            <w:left w:val="none" w:sz="0" w:space="0" w:color="auto"/>
                                            <w:bottom w:val="none" w:sz="0" w:space="0" w:color="auto"/>
                                            <w:right w:val="none" w:sz="0" w:space="0" w:color="auto"/>
                                          </w:divBdr>
                                          <w:divsChild>
                                            <w:div w:id="92210419">
                                              <w:marLeft w:val="240"/>
                                              <w:marRight w:val="0"/>
                                              <w:marTop w:val="0"/>
                                              <w:marBottom w:val="0"/>
                                              <w:divBdr>
                                                <w:top w:val="none" w:sz="0" w:space="0" w:color="auto"/>
                                                <w:left w:val="none" w:sz="0" w:space="0" w:color="auto"/>
                                                <w:bottom w:val="none" w:sz="0" w:space="0" w:color="auto"/>
                                                <w:right w:val="none" w:sz="0" w:space="0" w:color="auto"/>
                                              </w:divBdr>
                                            </w:div>
                                            <w:div w:id="1661495750">
                                              <w:marLeft w:val="0"/>
                                              <w:marRight w:val="0"/>
                                              <w:marTop w:val="0"/>
                                              <w:marBottom w:val="0"/>
                                              <w:divBdr>
                                                <w:top w:val="none" w:sz="0" w:space="0" w:color="auto"/>
                                                <w:left w:val="none" w:sz="0" w:space="0" w:color="auto"/>
                                                <w:bottom w:val="none" w:sz="0" w:space="0" w:color="auto"/>
                                                <w:right w:val="none" w:sz="0" w:space="0" w:color="auto"/>
                                              </w:divBdr>
                                              <w:divsChild>
                                                <w:div w:id="199827324">
                                                  <w:marLeft w:val="0"/>
                                                  <w:marRight w:val="0"/>
                                                  <w:marTop w:val="0"/>
                                                  <w:marBottom w:val="0"/>
                                                  <w:divBdr>
                                                    <w:top w:val="none" w:sz="0" w:space="0" w:color="auto"/>
                                                    <w:left w:val="none" w:sz="0" w:space="0" w:color="auto"/>
                                                    <w:bottom w:val="none" w:sz="0" w:space="0" w:color="auto"/>
                                                    <w:right w:val="none" w:sz="0" w:space="0" w:color="auto"/>
                                                  </w:divBdr>
                                                </w:div>
                                                <w:div w:id="1100445034">
                                                  <w:marLeft w:val="240"/>
                                                  <w:marRight w:val="240"/>
                                                  <w:marTop w:val="0"/>
                                                  <w:marBottom w:val="0"/>
                                                  <w:divBdr>
                                                    <w:top w:val="none" w:sz="0" w:space="0" w:color="auto"/>
                                                    <w:left w:val="none" w:sz="0" w:space="0" w:color="auto"/>
                                                    <w:bottom w:val="none" w:sz="0" w:space="0" w:color="auto"/>
                                                    <w:right w:val="none" w:sz="0" w:space="0" w:color="auto"/>
                                                  </w:divBdr>
                                                  <w:divsChild>
                                                    <w:div w:id="19075219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0862">
                                      <w:marLeft w:val="240"/>
                                      <w:marRight w:val="0"/>
                                      <w:marTop w:val="0"/>
                                      <w:marBottom w:val="0"/>
                                      <w:divBdr>
                                        <w:top w:val="none" w:sz="0" w:space="0" w:color="auto"/>
                                        <w:left w:val="none" w:sz="0" w:space="0" w:color="auto"/>
                                        <w:bottom w:val="none" w:sz="0" w:space="0" w:color="auto"/>
                                        <w:right w:val="none" w:sz="0" w:space="0" w:color="auto"/>
                                      </w:divBdr>
                                    </w:div>
                                  </w:divsChild>
                                </w:div>
                                <w:div w:id="1677687762">
                                  <w:marLeft w:val="240"/>
                                  <w:marRight w:val="240"/>
                                  <w:marTop w:val="0"/>
                                  <w:marBottom w:val="0"/>
                                  <w:divBdr>
                                    <w:top w:val="none" w:sz="0" w:space="0" w:color="auto"/>
                                    <w:left w:val="none" w:sz="0" w:space="0" w:color="auto"/>
                                    <w:bottom w:val="none" w:sz="0" w:space="0" w:color="auto"/>
                                    <w:right w:val="none" w:sz="0" w:space="0" w:color="auto"/>
                                  </w:divBdr>
                                  <w:divsChild>
                                    <w:div w:id="144124006">
                                      <w:marLeft w:val="0"/>
                                      <w:marRight w:val="0"/>
                                      <w:marTop w:val="0"/>
                                      <w:marBottom w:val="0"/>
                                      <w:divBdr>
                                        <w:top w:val="none" w:sz="0" w:space="0" w:color="auto"/>
                                        <w:left w:val="none" w:sz="0" w:space="0" w:color="auto"/>
                                        <w:bottom w:val="none" w:sz="0" w:space="0" w:color="auto"/>
                                        <w:right w:val="none" w:sz="0" w:space="0" w:color="auto"/>
                                      </w:divBdr>
                                      <w:divsChild>
                                        <w:div w:id="284888669">
                                          <w:marLeft w:val="0"/>
                                          <w:marRight w:val="0"/>
                                          <w:marTop w:val="0"/>
                                          <w:marBottom w:val="0"/>
                                          <w:divBdr>
                                            <w:top w:val="none" w:sz="0" w:space="0" w:color="auto"/>
                                            <w:left w:val="none" w:sz="0" w:space="0" w:color="auto"/>
                                            <w:bottom w:val="none" w:sz="0" w:space="0" w:color="auto"/>
                                            <w:right w:val="none" w:sz="0" w:space="0" w:color="auto"/>
                                          </w:divBdr>
                                        </w:div>
                                        <w:div w:id="883365893">
                                          <w:marLeft w:val="240"/>
                                          <w:marRight w:val="240"/>
                                          <w:marTop w:val="0"/>
                                          <w:marBottom w:val="0"/>
                                          <w:divBdr>
                                            <w:top w:val="none" w:sz="0" w:space="0" w:color="auto"/>
                                            <w:left w:val="none" w:sz="0" w:space="0" w:color="auto"/>
                                            <w:bottom w:val="none" w:sz="0" w:space="0" w:color="auto"/>
                                            <w:right w:val="none" w:sz="0" w:space="0" w:color="auto"/>
                                          </w:divBdr>
                                          <w:divsChild>
                                            <w:div w:id="150371051">
                                              <w:marLeft w:val="240"/>
                                              <w:marRight w:val="0"/>
                                              <w:marTop w:val="0"/>
                                              <w:marBottom w:val="0"/>
                                              <w:divBdr>
                                                <w:top w:val="none" w:sz="0" w:space="0" w:color="auto"/>
                                                <w:left w:val="none" w:sz="0" w:space="0" w:color="auto"/>
                                                <w:bottom w:val="none" w:sz="0" w:space="0" w:color="auto"/>
                                                <w:right w:val="none" w:sz="0" w:space="0" w:color="auto"/>
                                              </w:divBdr>
                                            </w:div>
                                            <w:div w:id="1009718919">
                                              <w:marLeft w:val="0"/>
                                              <w:marRight w:val="0"/>
                                              <w:marTop w:val="0"/>
                                              <w:marBottom w:val="0"/>
                                              <w:divBdr>
                                                <w:top w:val="none" w:sz="0" w:space="0" w:color="auto"/>
                                                <w:left w:val="none" w:sz="0" w:space="0" w:color="auto"/>
                                                <w:bottom w:val="none" w:sz="0" w:space="0" w:color="auto"/>
                                                <w:right w:val="none" w:sz="0" w:space="0" w:color="auto"/>
                                              </w:divBdr>
                                              <w:divsChild>
                                                <w:div w:id="699478638">
                                                  <w:marLeft w:val="0"/>
                                                  <w:marRight w:val="0"/>
                                                  <w:marTop w:val="0"/>
                                                  <w:marBottom w:val="0"/>
                                                  <w:divBdr>
                                                    <w:top w:val="none" w:sz="0" w:space="0" w:color="auto"/>
                                                    <w:left w:val="none" w:sz="0" w:space="0" w:color="auto"/>
                                                    <w:bottom w:val="none" w:sz="0" w:space="0" w:color="auto"/>
                                                    <w:right w:val="none" w:sz="0" w:space="0" w:color="auto"/>
                                                  </w:divBdr>
                                                </w:div>
                                                <w:div w:id="1142621689">
                                                  <w:marLeft w:val="240"/>
                                                  <w:marRight w:val="240"/>
                                                  <w:marTop w:val="0"/>
                                                  <w:marBottom w:val="0"/>
                                                  <w:divBdr>
                                                    <w:top w:val="none" w:sz="0" w:space="0" w:color="auto"/>
                                                    <w:left w:val="none" w:sz="0" w:space="0" w:color="auto"/>
                                                    <w:bottom w:val="none" w:sz="0" w:space="0" w:color="auto"/>
                                                    <w:right w:val="none" w:sz="0" w:space="0" w:color="auto"/>
                                                  </w:divBdr>
                                                  <w:divsChild>
                                                    <w:div w:id="908075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80924">
                                      <w:marLeft w:val="240"/>
                                      <w:marRight w:val="0"/>
                                      <w:marTop w:val="0"/>
                                      <w:marBottom w:val="0"/>
                                      <w:divBdr>
                                        <w:top w:val="none" w:sz="0" w:space="0" w:color="auto"/>
                                        <w:left w:val="none" w:sz="0" w:space="0" w:color="auto"/>
                                        <w:bottom w:val="none" w:sz="0" w:space="0" w:color="auto"/>
                                        <w:right w:val="none" w:sz="0" w:space="0" w:color="auto"/>
                                      </w:divBdr>
                                    </w:div>
                                  </w:divsChild>
                                </w:div>
                                <w:div w:id="1729106573">
                                  <w:marLeft w:val="0"/>
                                  <w:marRight w:val="0"/>
                                  <w:marTop w:val="0"/>
                                  <w:marBottom w:val="0"/>
                                  <w:divBdr>
                                    <w:top w:val="none" w:sz="0" w:space="0" w:color="auto"/>
                                    <w:left w:val="none" w:sz="0" w:space="0" w:color="auto"/>
                                    <w:bottom w:val="none" w:sz="0" w:space="0" w:color="auto"/>
                                    <w:right w:val="none" w:sz="0" w:space="0" w:color="auto"/>
                                  </w:divBdr>
                                </w:div>
                                <w:div w:id="1730033779">
                                  <w:marLeft w:val="240"/>
                                  <w:marRight w:val="240"/>
                                  <w:marTop w:val="0"/>
                                  <w:marBottom w:val="0"/>
                                  <w:divBdr>
                                    <w:top w:val="none" w:sz="0" w:space="0" w:color="auto"/>
                                    <w:left w:val="none" w:sz="0" w:space="0" w:color="auto"/>
                                    <w:bottom w:val="none" w:sz="0" w:space="0" w:color="auto"/>
                                    <w:right w:val="none" w:sz="0" w:space="0" w:color="auto"/>
                                  </w:divBdr>
                                  <w:divsChild>
                                    <w:div w:id="722169920">
                                      <w:marLeft w:val="0"/>
                                      <w:marRight w:val="0"/>
                                      <w:marTop w:val="0"/>
                                      <w:marBottom w:val="0"/>
                                      <w:divBdr>
                                        <w:top w:val="none" w:sz="0" w:space="0" w:color="auto"/>
                                        <w:left w:val="none" w:sz="0" w:space="0" w:color="auto"/>
                                        <w:bottom w:val="none" w:sz="0" w:space="0" w:color="auto"/>
                                        <w:right w:val="none" w:sz="0" w:space="0" w:color="auto"/>
                                      </w:divBdr>
                                      <w:divsChild>
                                        <w:div w:id="1258438928">
                                          <w:marLeft w:val="0"/>
                                          <w:marRight w:val="0"/>
                                          <w:marTop w:val="0"/>
                                          <w:marBottom w:val="0"/>
                                          <w:divBdr>
                                            <w:top w:val="none" w:sz="0" w:space="0" w:color="auto"/>
                                            <w:left w:val="none" w:sz="0" w:space="0" w:color="auto"/>
                                            <w:bottom w:val="none" w:sz="0" w:space="0" w:color="auto"/>
                                            <w:right w:val="none" w:sz="0" w:space="0" w:color="auto"/>
                                          </w:divBdr>
                                        </w:div>
                                        <w:div w:id="1806123915">
                                          <w:marLeft w:val="240"/>
                                          <w:marRight w:val="240"/>
                                          <w:marTop w:val="0"/>
                                          <w:marBottom w:val="0"/>
                                          <w:divBdr>
                                            <w:top w:val="none" w:sz="0" w:space="0" w:color="auto"/>
                                            <w:left w:val="none" w:sz="0" w:space="0" w:color="auto"/>
                                            <w:bottom w:val="none" w:sz="0" w:space="0" w:color="auto"/>
                                            <w:right w:val="none" w:sz="0" w:space="0" w:color="auto"/>
                                          </w:divBdr>
                                          <w:divsChild>
                                            <w:div w:id="602423767">
                                              <w:marLeft w:val="0"/>
                                              <w:marRight w:val="0"/>
                                              <w:marTop w:val="0"/>
                                              <w:marBottom w:val="0"/>
                                              <w:divBdr>
                                                <w:top w:val="none" w:sz="0" w:space="0" w:color="auto"/>
                                                <w:left w:val="none" w:sz="0" w:space="0" w:color="auto"/>
                                                <w:bottom w:val="none" w:sz="0" w:space="0" w:color="auto"/>
                                                <w:right w:val="none" w:sz="0" w:space="0" w:color="auto"/>
                                              </w:divBdr>
                                              <w:divsChild>
                                                <w:div w:id="23797132">
                                                  <w:marLeft w:val="0"/>
                                                  <w:marRight w:val="0"/>
                                                  <w:marTop w:val="0"/>
                                                  <w:marBottom w:val="0"/>
                                                  <w:divBdr>
                                                    <w:top w:val="none" w:sz="0" w:space="0" w:color="auto"/>
                                                    <w:left w:val="none" w:sz="0" w:space="0" w:color="auto"/>
                                                    <w:bottom w:val="none" w:sz="0" w:space="0" w:color="auto"/>
                                                    <w:right w:val="none" w:sz="0" w:space="0" w:color="auto"/>
                                                  </w:divBdr>
                                                </w:div>
                                                <w:div w:id="1246036795">
                                                  <w:marLeft w:val="240"/>
                                                  <w:marRight w:val="240"/>
                                                  <w:marTop w:val="0"/>
                                                  <w:marBottom w:val="0"/>
                                                  <w:divBdr>
                                                    <w:top w:val="none" w:sz="0" w:space="0" w:color="auto"/>
                                                    <w:left w:val="none" w:sz="0" w:space="0" w:color="auto"/>
                                                    <w:bottom w:val="none" w:sz="0" w:space="0" w:color="auto"/>
                                                    <w:right w:val="none" w:sz="0" w:space="0" w:color="auto"/>
                                                  </w:divBdr>
                                                  <w:divsChild>
                                                    <w:div w:id="9700199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193359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35746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0392642">
                              <w:marLeft w:val="240"/>
                              <w:marRight w:val="0"/>
                              <w:marTop w:val="0"/>
                              <w:marBottom w:val="0"/>
                              <w:divBdr>
                                <w:top w:val="none" w:sz="0" w:space="0" w:color="auto"/>
                                <w:left w:val="none" w:sz="0" w:space="0" w:color="auto"/>
                                <w:bottom w:val="none" w:sz="0" w:space="0" w:color="auto"/>
                                <w:right w:val="none" w:sz="0" w:space="0" w:color="auto"/>
                              </w:divBdr>
                            </w:div>
                          </w:divsChild>
                        </w:div>
                        <w:div w:id="959989237">
                          <w:marLeft w:val="240"/>
                          <w:marRight w:val="240"/>
                          <w:marTop w:val="0"/>
                          <w:marBottom w:val="0"/>
                          <w:divBdr>
                            <w:top w:val="none" w:sz="0" w:space="0" w:color="auto"/>
                            <w:left w:val="none" w:sz="0" w:space="0" w:color="auto"/>
                            <w:bottom w:val="none" w:sz="0" w:space="0" w:color="auto"/>
                            <w:right w:val="none" w:sz="0" w:space="0" w:color="auto"/>
                          </w:divBdr>
                          <w:divsChild>
                            <w:div w:id="452483013">
                              <w:marLeft w:val="0"/>
                              <w:marRight w:val="0"/>
                              <w:marTop w:val="0"/>
                              <w:marBottom w:val="0"/>
                              <w:divBdr>
                                <w:top w:val="none" w:sz="0" w:space="0" w:color="auto"/>
                                <w:left w:val="none" w:sz="0" w:space="0" w:color="auto"/>
                                <w:bottom w:val="none" w:sz="0" w:space="0" w:color="auto"/>
                                <w:right w:val="none" w:sz="0" w:space="0" w:color="auto"/>
                              </w:divBdr>
                              <w:divsChild>
                                <w:div w:id="490681523">
                                  <w:marLeft w:val="240"/>
                                  <w:marRight w:val="240"/>
                                  <w:marTop w:val="0"/>
                                  <w:marBottom w:val="0"/>
                                  <w:divBdr>
                                    <w:top w:val="none" w:sz="0" w:space="0" w:color="auto"/>
                                    <w:left w:val="none" w:sz="0" w:space="0" w:color="auto"/>
                                    <w:bottom w:val="none" w:sz="0" w:space="0" w:color="auto"/>
                                    <w:right w:val="none" w:sz="0" w:space="0" w:color="auto"/>
                                  </w:divBdr>
                                  <w:divsChild>
                                    <w:div w:id="1355111191">
                                      <w:marLeft w:val="0"/>
                                      <w:marRight w:val="0"/>
                                      <w:marTop w:val="0"/>
                                      <w:marBottom w:val="0"/>
                                      <w:divBdr>
                                        <w:top w:val="none" w:sz="0" w:space="0" w:color="auto"/>
                                        <w:left w:val="none" w:sz="0" w:space="0" w:color="auto"/>
                                        <w:bottom w:val="none" w:sz="0" w:space="0" w:color="auto"/>
                                        <w:right w:val="none" w:sz="0" w:space="0" w:color="auto"/>
                                      </w:divBdr>
                                      <w:divsChild>
                                        <w:div w:id="1250117462">
                                          <w:marLeft w:val="0"/>
                                          <w:marRight w:val="0"/>
                                          <w:marTop w:val="0"/>
                                          <w:marBottom w:val="0"/>
                                          <w:divBdr>
                                            <w:top w:val="none" w:sz="0" w:space="0" w:color="auto"/>
                                            <w:left w:val="none" w:sz="0" w:space="0" w:color="auto"/>
                                            <w:bottom w:val="none" w:sz="0" w:space="0" w:color="auto"/>
                                            <w:right w:val="none" w:sz="0" w:space="0" w:color="auto"/>
                                          </w:divBdr>
                                        </w:div>
                                        <w:div w:id="1751544158">
                                          <w:marLeft w:val="240"/>
                                          <w:marRight w:val="240"/>
                                          <w:marTop w:val="0"/>
                                          <w:marBottom w:val="0"/>
                                          <w:divBdr>
                                            <w:top w:val="none" w:sz="0" w:space="0" w:color="auto"/>
                                            <w:left w:val="none" w:sz="0" w:space="0" w:color="auto"/>
                                            <w:bottom w:val="none" w:sz="0" w:space="0" w:color="auto"/>
                                            <w:right w:val="none" w:sz="0" w:space="0" w:color="auto"/>
                                          </w:divBdr>
                                          <w:divsChild>
                                            <w:div w:id="8094440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91065060">
                                      <w:marLeft w:val="240"/>
                                      <w:marRight w:val="0"/>
                                      <w:marTop w:val="0"/>
                                      <w:marBottom w:val="0"/>
                                      <w:divBdr>
                                        <w:top w:val="none" w:sz="0" w:space="0" w:color="auto"/>
                                        <w:left w:val="none" w:sz="0" w:space="0" w:color="auto"/>
                                        <w:bottom w:val="none" w:sz="0" w:space="0" w:color="auto"/>
                                        <w:right w:val="none" w:sz="0" w:space="0" w:color="auto"/>
                                      </w:divBdr>
                                    </w:div>
                                  </w:divsChild>
                                </w:div>
                                <w:div w:id="1196769482">
                                  <w:marLeft w:val="0"/>
                                  <w:marRight w:val="0"/>
                                  <w:marTop w:val="0"/>
                                  <w:marBottom w:val="0"/>
                                  <w:divBdr>
                                    <w:top w:val="none" w:sz="0" w:space="0" w:color="auto"/>
                                    <w:left w:val="none" w:sz="0" w:space="0" w:color="auto"/>
                                    <w:bottom w:val="none" w:sz="0" w:space="0" w:color="auto"/>
                                    <w:right w:val="none" w:sz="0" w:space="0" w:color="auto"/>
                                  </w:divBdr>
                                </w:div>
                              </w:divsChild>
                            </w:div>
                            <w:div w:id="1657341038">
                              <w:marLeft w:val="240"/>
                              <w:marRight w:val="0"/>
                              <w:marTop w:val="0"/>
                              <w:marBottom w:val="0"/>
                              <w:divBdr>
                                <w:top w:val="none" w:sz="0" w:space="0" w:color="auto"/>
                                <w:left w:val="none" w:sz="0" w:space="0" w:color="auto"/>
                                <w:bottom w:val="none" w:sz="0" w:space="0" w:color="auto"/>
                                <w:right w:val="none" w:sz="0" w:space="0" w:color="auto"/>
                              </w:divBdr>
                            </w:div>
                          </w:divsChild>
                        </w:div>
                        <w:div w:id="982739919">
                          <w:marLeft w:val="240"/>
                          <w:marRight w:val="240"/>
                          <w:marTop w:val="0"/>
                          <w:marBottom w:val="0"/>
                          <w:divBdr>
                            <w:top w:val="none" w:sz="0" w:space="0" w:color="auto"/>
                            <w:left w:val="none" w:sz="0" w:space="0" w:color="auto"/>
                            <w:bottom w:val="none" w:sz="0" w:space="0" w:color="auto"/>
                            <w:right w:val="none" w:sz="0" w:space="0" w:color="auto"/>
                          </w:divBdr>
                          <w:divsChild>
                            <w:div w:id="1885096199">
                              <w:marLeft w:val="0"/>
                              <w:marRight w:val="0"/>
                              <w:marTop w:val="0"/>
                              <w:marBottom w:val="0"/>
                              <w:divBdr>
                                <w:top w:val="none" w:sz="0" w:space="0" w:color="auto"/>
                                <w:left w:val="none" w:sz="0" w:space="0" w:color="auto"/>
                                <w:bottom w:val="none" w:sz="0" w:space="0" w:color="auto"/>
                                <w:right w:val="none" w:sz="0" w:space="0" w:color="auto"/>
                              </w:divBdr>
                              <w:divsChild>
                                <w:div w:id="139543202">
                                  <w:marLeft w:val="240"/>
                                  <w:marRight w:val="240"/>
                                  <w:marTop w:val="0"/>
                                  <w:marBottom w:val="0"/>
                                  <w:divBdr>
                                    <w:top w:val="none" w:sz="0" w:space="0" w:color="auto"/>
                                    <w:left w:val="none" w:sz="0" w:space="0" w:color="auto"/>
                                    <w:bottom w:val="none" w:sz="0" w:space="0" w:color="auto"/>
                                    <w:right w:val="none" w:sz="0" w:space="0" w:color="auto"/>
                                  </w:divBdr>
                                  <w:divsChild>
                                    <w:div w:id="1708799458">
                                      <w:marLeft w:val="240"/>
                                      <w:marRight w:val="0"/>
                                      <w:marTop w:val="0"/>
                                      <w:marBottom w:val="0"/>
                                      <w:divBdr>
                                        <w:top w:val="none" w:sz="0" w:space="0" w:color="auto"/>
                                        <w:left w:val="none" w:sz="0" w:space="0" w:color="auto"/>
                                        <w:bottom w:val="none" w:sz="0" w:space="0" w:color="auto"/>
                                        <w:right w:val="none" w:sz="0" w:space="0" w:color="auto"/>
                                      </w:divBdr>
                                    </w:div>
                                    <w:div w:id="1720132357">
                                      <w:marLeft w:val="0"/>
                                      <w:marRight w:val="0"/>
                                      <w:marTop w:val="0"/>
                                      <w:marBottom w:val="0"/>
                                      <w:divBdr>
                                        <w:top w:val="none" w:sz="0" w:space="0" w:color="auto"/>
                                        <w:left w:val="none" w:sz="0" w:space="0" w:color="auto"/>
                                        <w:bottom w:val="none" w:sz="0" w:space="0" w:color="auto"/>
                                        <w:right w:val="none" w:sz="0" w:space="0" w:color="auto"/>
                                      </w:divBdr>
                                      <w:divsChild>
                                        <w:div w:id="32658654">
                                          <w:marLeft w:val="0"/>
                                          <w:marRight w:val="0"/>
                                          <w:marTop w:val="0"/>
                                          <w:marBottom w:val="0"/>
                                          <w:divBdr>
                                            <w:top w:val="none" w:sz="0" w:space="0" w:color="auto"/>
                                            <w:left w:val="none" w:sz="0" w:space="0" w:color="auto"/>
                                            <w:bottom w:val="none" w:sz="0" w:space="0" w:color="auto"/>
                                            <w:right w:val="none" w:sz="0" w:space="0" w:color="auto"/>
                                          </w:divBdr>
                                        </w:div>
                                        <w:div w:id="718163603">
                                          <w:marLeft w:val="240"/>
                                          <w:marRight w:val="240"/>
                                          <w:marTop w:val="0"/>
                                          <w:marBottom w:val="0"/>
                                          <w:divBdr>
                                            <w:top w:val="none" w:sz="0" w:space="0" w:color="auto"/>
                                            <w:left w:val="none" w:sz="0" w:space="0" w:color="auto"/>
                                            <w:bottom w:val="none" w:sz="0" w:space="0" w:color="auto"/>
                                            <w:right w:val="none" w:sz="0" w:space="0" w:color="auto"/>
                                          </w:divBdr>
                                          <w:divsChild>
                                            <w:div w:id="972373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984572">
                                  <w:marLeft w:val="0"/>
                                  <w:marRight w:val="0"/>
                                  <w:marTop w:val="0"/>
                                  <w:marBottom w:val="0"/>
                                  <w:divBdr>
                                    <w:top w:val="none" w:sz="0" w:space="0" w:color="auto"/>
                                    <w:left w:val="none" w:sz="0" w:space="0" w:color="auto"/>
                                    <w:bottom w:val="none" w:sz="0" w:space="0" w:color="auto"/>
                                    <w:right w:val="none" w:sz="0" w:space="0" w:color="auto"/>
                                  </w:divBdr>
                                </w:div>
                              </w:divsChild>
                            </w:div>
                            <w:div w:id="2101562266">
                              <w:marLeft w:val="240"/>
                              <w:marRight w:val="0"/>
                              <w:marTop w:val="0"/>
                              <w:marBottom w:val="0"/>
                              <w:divBdr>
                                <w:top w:val="none" w:sz="0" w:space="0" w:color="auto"/>
                                <w:left w:val="none" w:sz="0" w:space="0" w:color="auto"/>
                                <w:bottom w:val="none" w:sz="0" w:space="0" w:color="auto"/>
                                <w:right w:val="none" w:sz="0" w:space="0" w:color="auto"/>
                              </w:divBdr>
                            </w:div>
                          </w:divsChild>
                        </w:div>
                        <w:div w:id="1037853402">
                          <w:marLeft w:val="240"/>
                          <w:marRight w:val="240"/>
                          <w:marTop w:val="0"/>
                          <w:marBottom w:val="0"/>
                          <w:divBdr>
                            <w:top w:val="none" w:sz="0" w:space="0" w:color="auto"/>
                            <w:left w:val="none" w:sz="0" w:space="0" w:color="auto"/>
                            <w:bottom w:val="none" w:sz="0" w:space="0" w:color="auto"/>
                            <w:right w:val="none" w:sz="0" w:space="0" w:color="auto"/>
                          </w:divBdr>
                          <w:divsChild>
                            <w:div w:id="365258190">
                              <w:marLeft w:val="0"/>
                              <w:marRight w:val="0"/>
                              <w:marTop w:val="0"/>
                              <w:marBottom w:val="0"/>
                              <w:divBdr>
                                <w:top w:val="none" w:sz="0" w:space="0" w:color="auto"/>
                                <w:left w:val="none" w:sz="0" w:space="0" w:color="auto"/>
                                <w:bottom w:val="none" w:sz="0" w:space="0" w:color="auto"/>
                                <w:right w:val="none" w:sz="0" w:space="0" w:color="auto"/>
                              </w:divBdr>
                              <w:divsChild>
                                <w:div w:id="560799227">
                                  <w:marLeft w:val="240"/>
                                  <w:marRight w:val="240"/>
                                  <w:marTop w:val="0"/>
                                  <w:marBottom w:val="0"/>
                                  <w:divBdr>
                                    <w:top w:val="none" w:sz="0" w:space="0" w:color="auto"/>
                                    <w:left w:val="none" w:sz="0" w:space="0" w:color="auto"/>
                                    <w:bottom w:val="none" w:sz="0" w:space="0" w:color="auto"/>
                                    <w:right w:val="none" w:sz="0" w:space="0" w:color="auto"/>
                                  </w:divBdr>
                                  <w:divsChild>
                                    <w:div w:id="1252010678">
                                      <w:marLeft w:val="0"/>
                                      <w:marRight w:val="0"/>
                                      <w:marTop w:val="0"/>
                                      <w:marBottom w:val="0"/>
                                      <w:divBdr>
                                        <w:top w:val="none" w:sz="0" w:space="0" w:color="auto"/>
                                        <w:left w:val="none" w:sz="0" w:space="0" w:color="auto"/>
                                        <w:bottom w:val="none" w:sz="0" w:space="0" w:color="auto"/>
                                        <w:right w:val="none" w:sz="0" w:space="0" w:color="auto"/>
                                      </w:divBdr>
                                      <w:divsChild>
                                        <w:div w:id="234361490">
                                          <w:marLeft w:val="240"/>
                                          <w:marRight w:val="240"/>
                                          <w:marTop w:val="0"/>
                                          <w:marBottom w:val="0"/>
                                          <w:divBdr>
                                            <w:top w:val="none" w:sz="0" w:space="0" w:color="auto"/>
                                            <w:left w:val="none" w:sz="0" w:space="0" w:color="auto"/>
                                            <w:bottom w:val="none" w:sz="0" w:space="0" w:color="auto"/>
                                            <w:right w:val="none" w:sz="0" w:space="0" w:color="auto"/>
                                          </w:divBdr>
                                          <w:divsChild>
                                            <w:div w:id="543907613">
                                              <w:marLeft w:val="240"/>
                                              <w:marRight w:val="0"/>
                                              <w:marTop w:val="0"/>
                                              <w:marBottom w:val="0"/>
                                              <w:divBdr>
                                                <w:top w:val="none" w:sz="0" w:space="0" w:color="auto"/>
                                                <w:left w:val="none" w:sz="0" w:space="0" w:color="auto"/>
                                                <w:bottom w:val="none" w:sz="0" w:space="0" w:color="auto"/>
                                                <w:right w:val="none" w:sz="0" w:space="0" w:color="auto"/>
                                              </w:divBdr>
                                            </w:div>
                                          </w:divsChild>
                                        </w:div>
                                        <w:div w:id="2015300994">
                                          <w:marLeft w:val="0"/>
                                          <w:marRight w:val="0"/>
                                          <w:marTop w:val="0"/>
                                          <w:marBottom w:val="0"/>
                                          <w:divBdr>
                                            <w:top w:val="none" w:sz="0" w:space="0" w:color="auto"/>
                                            <w:left w:val="none" w:sz="0" w:space="0" w:color="auto"/>
                                            <w:bottom w:val="none" w:sz="0" w:space="0" w:color="auto"/>
                                            <w:right w:val="none" w:sz="0" w:space="0" w:color="auto"/>
                                          </w:divBdr>
                                        </w:div>
                                      </w:divsChild>
                                    </w:div>
                                    <w:div w:id="1270745353">
                                      <w:marLeft w:val="240"/>
                                      <w:marRight w:val="0"/>
                                      <w:marTop w:val="0"/>
                                      <w:marBottom w:val="0"/>
                                      <w:divBdr>
                                        <w:top w:val="none" w:sz="0" w:space="0" w:color="auto"/>
                                        <w:left w:val="none" w:sz="0" w:space="0" w:color="auto"/>
                                        <w:bottom w:val="none" w:sz="0" w:space="0" w:color="auto"/>
                                        <w:right w:val="none" w:sz="0" w:space="0" w:color="auto"/>
                                      </w:divBdr>
                                    </w:div>
                                  </w:divsChild>
                                </w:div>
                                <w:div w:id="1082994001">
                                  <w:marLeft w:val="0"/>
                                  <w:marRight w:val="0"/>
                                  <w:marTop w:val="0"/>
                                  <w:marBottom w:val="0"/>
                                  <w:divBdr>
                                    <w:top w:val="none" w:sz="0" w:space="0" w:color="auto"/>
                                    <w:left w:val="none" w:sz="0" w:space="0" w:color="auto"/>
                                    <w:bottom w:val="none" w:sz="0" w:space="0" w:color="auto"/>
                                    <w:right w:val="none" w:sz="0" w:space="0" w:color="auto"/>
                                  </w:divBdr>
                                </w:div>
                              </w:divsChild>
                            </w:div>
                            <w:div w:id="1957061207">
                              <w:marLeft w:val="240"/>
                              <w:marRight w:val="0"/>
                              <w:marTop w:val="0"/>
                              <w:marBottom w:val="0"/>
                              <w:divBdr>
                                <w:top w:val="none" w:sz="0" w:space="0" w:color="auto"/>
                                <w:left w:val="none" w:sz="0" w:space="0" w:color="auto"/>
                                <w:bottom w:val="none" w:sz="0" w:space="0" w:color="auto"/>
                                <w:right w:val="none" w:sz="0" w:space="0" w:color="auto"/>
                              </w:divBdr>
                            </w:div>
                          </w:divsChild>
                        </w:div>
                        <w:div w:id="1278101233">
                          <w:marLeft w:val="240"/>
                          <w:marRight w:val="240"/>
                          <w:marTop w:val="0"/>
                          <w:marBottom w:val="0"/>
                          <w:divBdr>
                            <w:top w:val="none" w:sz="0" w:space="0" w:color="auto"/>
                            <w:left w:val="none" w:sz="0" w:space="0" w:color="auto"/>
                            <w:bottom w:val="none" w:sz="0" w:space="0" w:color="auto"/>
                            <w:right w:val="none" w:sz="0" w:space="0" w:color="auto"/>
                          </w:divBdr>
                          <w:divsChild>
                            <w:div w:id="577636057">
                              <w:marLeft w:val="0"/>
                              <w:marRight w:val="0"/>
                              <w:marTop w:val="0"/>
                              <w:marBottom w:val="0"/>
                              <w:divBdr>
                                <w:top w:val="none" w:sz="0" w:space="0" w:color="auto"/>
                                <w:left w:val="none" w:sz="0" w:space="0" w:color="auto"/>
                                <w:bottom w:val="none" w:sz="0" w:space="0" w:color="auto"/>
                                <w:right w:val="none" w:sz="0" w:space="0" w:color="auto"/>
                              </w:divBdr>
                              <w:divsChild>
                                <w:div w:id="855340742">
                                  <w:marLeft w:val="0"/>
                                  <w:marRight w:val="0"/>
                                  <w:marTop w:val="0"/>
                                  <w:marBottom w:val="0"/>
                                  <w:divBdr>
                                    <w:top w:val="none" w:sz="0" w:space="0" w:color="auto"/>
                                    <w:left w:val="none" w:sz="0" w:space="0" w:color="auto"/>
                                    <w:bottom w:val="none" w:sz="0" w:space="0" w:color="auto"/>
                                    <w:right w:val="none" w:sz="0" w:space="0" w:color="auto"/>
                                  </w:divBdr>
                                </w:div>
                                <w:div w:id="2105685838">
                                  <w:marLeft w:val="240"/>
                                  <w:marRight w:val="240"/>
                                  <w:marTop w:val="0"/>
                                  <w:marBottom w:val="0"/>
                                  <w:divBdr>
                                    <w:top w:val="none" w:sz="0" w:space="0" w:color="auto"/>
                                    <w:left w:val="none" w:sz="0" w:space="0" w:color="auto"/>
                                    <w:bottom w:val="none" w:sz="0" w:space="0" w:color="auto"/>
                                    <w:right w:val="none" w:sz="0" w:space="0" w:color="auto"/>
                                  </w:divBdr>
                                  <w:divsChild>
                                    <w:div w:id="1560898808">
                                      <w:marLeft w:val="0"/>
                                      <w:marRight w:val="0"/>
                                      <w:marTop w:val="0"/>
                                      <w:marBottom w:val="0"/>
                                      <w:divBdr>
                                        <w:top w:val="none" w:sz="0" w:space="0" w:color="auto"/>
                                        <w:left w:val="none" w:sz="0" w:space="0" w:color="auto"/>
                                        <w:bottom w:val="none" w:sz="0" w:space="0" w:color="auto"/>
                                        <w:right w:val="none" w:sz="0" w:space="0" w:color="auto"/>
                                      </w:divBdr>
                                      <w:divsChild>
                                        <w:div w:id="1634290582">
                                          <w:marLeft w:val="0"/>
                                          <w:marRight w:val="0"/>
                                          <w:marTop w:val="0"/>
                                          <w:marBottom w:val="0"/>
                                          <w:divBdr>
                                            <w:top w:val="none" w:sz="0" w:space="0" w:color="auto"/>
                                            <w:left w:val="none" w:sz="0" w:space="0" w:color="auto"/>
                                            <w:bottom w:val="none" w:sz="0" w:space="0" w:color="auto"/>
                                            <w:right w:val="none" w:sz="0" w:space="0" w:color="auto"/>
                                          </w:divBdr>
                                        </w:div>
                                        <w:div w:id="2011105273">
                                          <w:marLeft w:val="240"/>
                                          <w:marRight w:val="240"/>
                                          <w:marTop w:val="0"/>
                                          <w:marBottom w:val="0"/>
                                          <w:divBdr>
                                            <w:top w:val="none" w:sz="0" w:space="0" w:color="auto"/>
                                            <w:left w:val="none" w:sz="0" w:space="0" w:color="auto"/>
                                            <w:bottom w:val="none" w:sz="0" w:space="0" w:color="auto"/>
                                            <w:right w:val="none" w:sz="0" w:space="0" w:color="auto"/>
                                          </w:divBdr>
                                          <w:divsChild>
                                            <w:div w:id="79642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7181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06342165">
                              <w:marLeft w:val="240"/>
                              <w:marRight w:val="0"/>
                              <w:marTop w:val="0"/>
                              <w:marBottom w:val="0"/>
                              <w:divBdr>
                                <w:top w:val="none" w:sz="0" w:space="0" w:color="auto"/>
                                <w:left w:val="none" w:sz="0" w:space="0" w:color="auto"/>
                                <w:bottom w:val="none" w:sz="0" w:space="0" w:color="auto"/>
                                <w:right w:val="none" w:sz="0" w:space="0" w:color="auto"/>
                              </w:divBdr>
                            </w:div>
                          </w:divsChild>
                        </w:div>
                        <w:div w:id="1672096907">
                          <w:marLeft w:val="240"/>
                          <w:marRight w:val="240"/>
                          <w:marTop w:val="0"/>
                          <w:marBottom w:val="0"/>
                          <w:divBdr>
                            <w:top w:val="none" w:sz="0" w:space="0" w:color="auto"/>
                            <w:left w:val="none" w:sz="0" w:space="0" w:color="auto"/>
                            <w:bottom w:val="none" w:sz="0" w:space="0" w:color="auto"/>
                            <w:right w:val="none" w:sz="0" w:space="0" w:color="auto"/>
                          </w:divBdr>
                          <w:divsChild>
                            <w:div w:id="2067989012">
                              <w:marLeft w:val="240"/>
                              <w:marRight w:val="0"/>
                              <w:marTop w:val="0"/>
                              <w:marBottom w:val="0"/>
                              <w:divBdr>
                                <w:top w:val="none" w:sz="0" w:space="0" w:color="auto"/>
                                <w:left w:val="none" w:sz="0" w:space="0" w:color="auto"/>
                                <w:bottom w:val="none" w:sz="0" w:space="0" w:color="auto"/>
                                <w:right w:val="none" w:sz="0" w:space="0" w:color="auto"/>
                              </w:divBdr>
                            </w:div>
                            <w:div w:id="2137091559">
                              <w:marLeft w:val="0"/>
                              <w:marRight w:val="0"/>
                              <w:marTop w:val="0"/>
                              <w:marBottom w:val="0"/>
                              <w:divBdr>
                                <w:top w:val="none" w:sz="0" w:space="0" w:color="auto"/>
                                <w:left w:val="none" w:sz="0" w:space="0" w:color="auto"/>
                                <w:bottom w:val="none" w:sz="0" w:space="0" w:color="auto"/>
                                <w:right w:val="none" w:sz="0" w:space="0" w:color="auto"/>
                              </w:divBdr>
                              <w:divsChild>
                                <w:div w:id="993532882">
                                  <w:marLeft w:val="240"/>
                                  <w:marRight w:val="240"/>
                                  <w:marTop w:val="0"/>
                                  <w:marBottom w:val="0"/>
                                  <w:divBdr>
                                    <w:top w:val="none" w:sz="0" w:space="0" w:color="auto"/>
                                    <w:left w:val="none" w:sz="0" w:space="0" w:color="auto"/>
                                    <w:bottom w:val="none" w:sz="0" w:space="0" w:color="auto"/>
                                    <w:right w:val="none" w:sz="0" w:space="0" w:color="auto"/>
                                  </w:divBdr>
                                  <w:divsChild>
                                    <w:div w:id="979383034">
                                      <w:marLeft w:val="240"/>
                                      <w:marRight w:val="0"/>
                                      <w:marTop w:val="0"/>
                                      <w:marBottom w:val="0"/>
                                      <w:divBdr>
                                        <w:top w:val="none" w:sz="0" w:space="0" w:color="auto"/>
                                        <w:left w:val="none" w:sz="0" w:space="0" w:color="auto"/>
                                        <w:bottom w:val="none" w:sz="0" w:space="0" w:color="auto"/>
                                        <w:right w:val="none" w:sz="0" w:space="0" w:color="auto"/>
                                      </w:divBdr>
                                    </w:div>
                                    <w:div w:id="1588659065">
                                      <w:marLeft w:val="0"/>
                                      <w:marRight w:val="0"/>
                                      <w:marTop w:val="0"/>
                                      <w:marBottom w:val="0"/>
                                      <w:divBdr>
                                        <w:top w:val="none" w:sz="0" w:space="0" w:color="auto"/>
                                        <w:left w:val="none" w:sz="0" w:space="0" w:color="auto"/>
                                        <w:bottom w:val="none" w:sz="0" w:space="0" w:color="auto"/>
                                        <w:right w:val="none" w:sz="0" w:space="0" w:color="auto"/>
                                      </w:divBdr>
                                      <w:divsChild>
                                        <w:div w:id="619651462">
                                          <w:marLeft w:val="240"/>
                                          <w:marRight w:val="240"/>
                                          <w:marTop w:val="0"/>
                                          <w:marBottom w:val="0"/>
                                          <w:divBdr>
                                            <w:top w:val="none" w:sz="0" w:space="0" w:color="auto"/>
                                            <w:left w:val="none" w:sz="0" w:space="0" w:color="auto"/>
                                            <w:bottom w:val="none" w:sz="0" w:space="0" w:color="auto"/>
                                            <w:right w:val="none" w:sz="0" w:space="0" w:color="auto"/>
                                          </w:divBdr>
                                          <w:divsChild>
                                            <w:div w:id="921330869">
                                              <w:marLeft w:val="240"/>
                                              <w:marRight w:val="0"/>
                                              <w:marTop w:val="0"/>
                                              <w:marBottom w:val="0"/>
                                              <w:divBdr>
                                                <w:top w:val="none" w:sz="0" w:space="0" w:color="auto"/>
                                                <w:left w:val="none" w:sz="0" w:space="0" w:color="auto"/>
                                                <w:bottom w:val="none" w:sz="0" w:space="0" w:color="auto"/>
                                                <w:right w:val="none" w:sz="0" w:space="0" w:color="auto"/>
                                              </w:divBdr>
                                            </w:div>
                                          </w:divsChild>
                                        </w:div>
                                        <w:div w:id="72502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6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7212">
                          <w:marLeft w:val="240"/>
                          <w:marRight w:val="240"/>
                          <w:marTop w:val="0"/>
                          <w:marBottom w:val="0"/>
                          <w:divBdr>
                            <w:top w:val="none" w:sz="0" w:space="0" w:color="auto"/>
                            <w:left w:val="none" w:sz="0" w:space="0" w:color="auto"/>
                            <w:bottom w:val="none" w:sz="0" w:space="0" w:color="auto"/>
                            <w:right w:val="none" w:sz="0" w:space="0" w:color="auto"/>
                          </w:divBdr>
                          <w:divsChild>
                            <w:div w:id="917985065">
                              <w:marLeft w:val="0"/>
                              <w:marRight w:val="0"/>
                              <w:marTop w:val="0"/>
                              <w:marBottom w:val="0"/>
                              <w:divBdr>
                                <w:top w:val="none" w:sz="0" w:space="0" w:color="auto"/>
                                <w:left w:val="none" w:sz="0" w:space="0" w:color="auto"/>
                                <w:bottom w:val="none" w:sz="0" w:space="0" w:color="auto"/>
                                <w:right w:val="none" w:sz="0" w:space="0" w:color="auto"/>
                              </w:divBdr>
                              <w:divsChild>
                                <w:div w:id="836118072">
                                  <w:marLeft w:val="240"/>
                                  <w:marRight w:val="240"/>
                                  <w:marTop w:val="0"/>
                                  <w:marBottom w:val="0"/>
                                  <w:divBdr>
                                    <w:top w:val="none" w:sz="0" w:space="0" w:color="auto"/>
                                    <w:left w:val="none" w:sz="0" w:space="0" w:color="auto"/>
                                    <w:bottom w:val="none" w:sz="0" w:space="0" w:color="auto"/>
                                    <w:right w:val="none" w:sz="0" w:space="0" w:color="auto"/>
                                  </w:divBdr>
                                  <w:divsChild>
                                    <w:div w:id="771979007">
                                      <w:marLeft w:val="0"/>
                                      <w:marRight w:val="0"/>
                                      <w:marTop w:val="0"/>
                                      <w:marBottom w:val="0"/>
                                      <w:divBdr>
                                        <w:top w:val="none" w:sz="0" w:space="0" w:color="auto"/>
                                        <w:left w:val="none" w:sz="0" w:space="0" w:color="auto"/>
                                        <w:bottom w:val="none" w:sz="0" w:space="0" w:color="auto"/>
                                        <w:right w:val="none" w:sz="0" w:space="0" w:color="auto"/>
                                      </w:divBdr>
                                      <w:divsChild>
                                        <w:div w:id="602541165">
                                          <w:marLeft w:val="0"/>
                                          <w:marRight w:val="0"/>
                                          <w:marTop w:val="0"/>
                                          <w:marBottom w:val="0"/>
                                          <w:divBdr>
                                            <w:top w:val="none" w:sz="0" w:space="0" w:color="auto"/>
                                            <w:left w:val="none" w:sz="0" w:space="0" w:color="auto"/>
                                            <w:bottom w:val="none" w:sz="0" w:space="0" w:color="auto"/>
                                            <w:right w:val="none" w:sz="0" w:space="0" w:color="auto"/>
                                          </w:divBdr>
                                        </w:div>
                                        <w:div w:id="877618971">
                                          <w:marLeft w:val="240"/>
                                          <w:marRight w:val="240"/>
                                          <w:marTop w:val="0"/>
                                          <w:marBottom w:val="0"/>
                                          <w:divBdr>
                                            <w:top w:val="none" w:sz="0" w:space="0" w:color="auto"/>
                                            <w:left w:val="none" w:sz="0" w:space="0" w:color="auto"/>
                                            <w:bottom w:val="none" w:sz="0" w:space="0" w:color="auto"/>
                                            <w:right w:val="none" w:sz="0" w:space="0" w:color="auto"/>
                                          </w:divBdr>
                                          <w:divsChild>
                                            <w:div w:id="18743436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1672734">
                                      <w:marLeft w:val="240"/>
                                      <w:marRight w:val="0"/>
                                      <w:marTop w:val="0"/>
                                      <w:marBottom w:val="0"/>
                                      <w:divBdr>
                                        <w:top w:val="none" w:sz="0" w:space="0" w:color="auto"/>
                                        <w:left w:val="none" w:sz="0" w:space="0" w:color="auto"/>
                                        <w:bottom w:val="none" w:sz="0" w:space="0" w:color="auto"/>
                                        <w:right w:val="none" w:sz="0" w:space="0" w:color="auto"/>
                                      </w:divBdr>
                                    </w:div>
                                  </w:divsChild>
                                </w:div>
                                <w:div w:id="1180660475">
                                  <w:marLeft w:val="0"/>
                                  <w:marRight w:val="0"/>
                                  <w:marTop w:val="0"/>
                                  <w:marBottom w:val="0"/>
                                  <w:divBdr>
                                    <w:top w:val="none" w:sz="0" w:space="0" w:color="auto"/>
                                    <w:left w:val="none" w:sz="0" w:space="0" w:color="auto"/>
                                    <w:bottom w:val="none" w:sz="0" w:space="0" w:color="auto"/>
                                    <w:right w:val="none" w:sz="0" w:space="0" w:color="auto"/>
                                  </w:divBdr>
                                </w:div>
                              </w:divsChild>
                            </w:div>
                            <w:div w:id="2069844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74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159909">
      <w:bodyDiv w:val="1"/>
      <w:marLeft w:val="0"/>
      <w:marRight w:val="0"/>
      <w:marTop w:val="0"/>
      <w:marBottom w:val="0"/>
      <w:divBdr>
        <w:top w:val="none" w:sz="0" w:space="0" w:color="auto"/>
        <w:left w:val="none" w:sz="0" w:space="0" w:color="auto"/>
        <w:bottom w:val="none" w:sz="0" w:space="0" w:color="auto"/>
        <w:right w:val="none" w:sz="0" w:space="0" w:color="auto"/>
      </w:divBdr>
    </w:div>
    <w:div w:id="256980978">
      <w:bodyDiv w:val="1"/>
      <w:marLeft w:val="360"/>
      <w:marRight w:val="0"/>
      <w:marTop w:val="0"/>
      <w:marBottom w:val="240"/>
      <w:divBdr>
        <w:top w:val="none" w:sz="0" w:space="0" w:color="auto"/>
        <w:left w:val="none" w:sz="0" w:space="0" w:color="auto"/>
        <w:bottom w:val="none" w:sz="0" w:space="0" w:color="auto"/>
        <w:right w:val="none" w:sz="0" w:space="0" w:color="auto"/>
      </w:divBdr>
    </w:div>
    <w:div w:id="300810567">
      <w:bodyDiv w:val="1"/>
      <w:marLeft w:val="0"/>
      <w:marRight w:val="0"/>
      <w:marTop w:val="0"/>
      <w:marBottom w:val="0"/>
      <w:divBdr>
        <w:top w:val="none" w:sz="0" w:space="0" w:color="auto"/>
        <w:left w:val="none" w:sz="0" w:space="0" w:color="auto"/>
        <w:bottom w:val="none" w:sz="0" w:space="0" w:color="auto"/>
        <w:right w:val="none" w:sz="0" w:space="0" w:color="auto"/>
      </w:divBdr>
    </w:div>
    <w:div w:id="383679264">
      <w:bodyDiv w:val="1"/>
      <w:marLeft w:val="0"/>
      <w:marRight w:val="0"/>
      <w:marTop w:val="0"/>
      <w:marBottom w:val="0"/>
      <w:divBdr>
        <w:top w:val="none" w:sz="0" w:space="0" w:color="auto"/>
        <w:left w:val="none" w:sz="0" w:space="0" w:color="auto"/>
        <w:bottom w:val="none" w:sz="0" w:space="0" w:color="auto"/>
        <w:right w:val="none" w:sz="0" w:space="0" w:color="auto"/>
      </w:divBdr>
    </w:div>
    <w:div w:id="458769472">
      <w:bodyDiv w:val="1"/>
      <w:marLeft w:val="360"/>
      <w:marRight w:val="0"/>
      <w:marTop w:val="0"/>
      <w:marBottom w:val="240"/>
      <w:divBdr>
        <w:top w:val="none" w:sz="0" w:space="0" w:color="auto"/>
        <w:left w:val="none" w:sz="0" w:space="0" w:color="auto"/>
        <w:bottom w:val="none" w:sz="0" w:space="0" w:color="auto"/>
        <w:right w:val="none" w:sz="0" w:space="0" w:color="auto"/>
      </w:divBdr>
    </w:div>
    <w:div w:id="459031268">
      <w:bodyDiv w:val="1"/>
      <w:marLeft w:val="0"/>
      <w:marRight w:val="0"/>
      <w:marTop w:val="0"/>
      <w:marBottom w:val="0"/>
      <w:divBdr>
        <w:top w:val="none" w:sz="0" w:space="0" w:color="auto"/>
        <w:left w:val="none" w:sz="0" w:space="0" w:color="auto"/>
        <w:bottom w:val="none" w:sz="0" w:space="0" w:color="auto"/>
        <w:right w:val="none" w:sz="0" w:space="0" w:color="auto"/>
      </w:divBdr>
    </w:div>
    <w:div w:id="538786719">
      <w:bodyDiv w:val="1"/>
      <w:marLeft w:val="360"/>
      <w:marRight w:val="0"/>
      <w:marTop w:val="0"/>
      <w:marBottom w:val="240"/>
      <w:divBdr>
        <w:top w:val="none" w:sz="0" w:space="0" w:color="auto"/>
        <w:left w:val="none" w:sz="0" w:space="0" w:color="auto"/>
        <w:bottom w:val="none" w:sz="0" w:space="0" w:color="auto"/>
        <w:right w:val="none" w:sz="0" w:space="0" w:color="auto"/>
      </w:divBdr>
    </w:div>
    <w:div w:id="588663818">
      <w:bodyDiv w:val="1"/>
      <w:marLeft w:val="360"/>
      <w:marRight w:val="0"/>
      <w:marTop w:val="0"/>
      <w:marBottom w:val="240"/>
      <w:divBdr>
        <w:top w:val="none" w:sz="0" w:space="0" w:color="auto"/>
        <w:left w:val="none" w:sz="0" w:space="0" w:color="auto"/>
        <w:bottom w:val="none" w:sz="0" w:space="0" w:color="auto"/>
        <w:right w:val="none" w:sz="0" w:space="0" w:color="auto"/>
      </w:divBdr>
    </w:div>
    <w:div w:id="678316976">
      <w:bodyDiv w:val="1"/>
      <w:marLeft w:val="0"/>
      <w:marRight w:val="360"/>
      <w:marTop w:val="0"/>
      <w:marBottom w:val="0"/>
      <w:divBdr>
        <w:top w:val="none" w:sz="0" w:space="0" w:color="auto"/>
        <w:left w:val="none" w:sz="0" w:space="0" w:color="auto"/>
        <w:bottom w:val="none" w:sz="0" w:space="0" w:color="auto"/>
        <w:right w:val="none" w:sz="0" w:space="0" w:color="auto"/>
      </w:divBdr>
      <w:divsChild>
        <w:div w:id="398095920">
          <w:marLeft w:val="240"/>
          <w:marRight w:val="240"/>
          <w:marTop w:val="0"/>
          <w:marBottom w:val="0"/>
          <w:divBdr>
            <w:top w:val="none" w:sz="0" w:space="0" w:color="auto"/>
            <w:left w:val="none" w:sz="0" w:space="0" w:color="auto"/>
            <w:bottom w:val="none" w:sz="0" w:space="0" w:color="auto"/>
            <w:right w:val="none" w:sz="0" w:space="0" w:color="auto"/>
          </w:divBdr>
        </w:div>
        <w:div w:id="1917203701">
          <w:marLeft w:val="240"/>
          <w:marRight w:val="240"/>
          <w:marTop w:val="0"/>
          <w:marBottom w:val="0"/>
          <w:divBdr>
            <w:top w:val="none" w:sz="0" w:space="0" w:color="auto"/>
            <w:left w:val="none" w:sz="0" w:space="0" w:color="auto"/>
            <w:bottom w:val="none" w:sz="0" w:space="0" w:color="auto"/>
            <w:right w:val="none" w:sz="0" w:space="0" w:color="auto"/>
          </w:divBdr>
          <w:divsChild>
            <w:div w:id="862137497">
              <w:marLeft w:val="0"/>
              <w:marRight w:val="0"/>
              <w:marTop w:val="0"/>
              <w:marBottom w:val="0"/>
              <w:divBdr>
                <w:top w:val="none" w:sz="0" w:space="0" w:color="auto"/>
                <w:left w:val="none" w:sz="0" w:space="0" w:color="auto"/>
                <w:bottom w:val="none" w:sz="0" w:space="0" w:color="auto"/>
                <w:right w:val="none" w:sz="0" w:space="0" w:color="auto"/>
              </w:divBdr>
              <w:divsChild>
                <w:div w:id="170802385">
                  <w:marLeft w:val="0"/>
                  <w:marRight w:val="0"/>
                  <w:marTop w:val="0"/>
                  <w:marBottom w:val="0"/>
                  <w:divBdr>
                    <w:top w:val="none" w:sz="0" w:space="0" w:color="auto"/>
                    <w:left w:val="none" w:sz="0" w:space="0" w:color="auto"/>
                    <w:bottom w:val="none" w:sz="0" w:space="0" w:color="auto"/>
                    <w:right w:val="none" w:sz="0" w:space="0" w:color="auto"/>
                  </w:divBdr>
                </w:div>
                <w:div w:id="593899007">
                  <w:marLeft w:val="240"/>
                  <w:marRight w:val="240"/>
                  <w:marTop w:val="0"/>
                  <w:marBottom w:val="0"/>
                  <w:divBdr>
                    <w:top w:val="none" w:sz="0" w:space="0" w:color="auto"/>
                    <w:left w:val="none" w:sz="0" w:space="0" w:color="auto"/>
                    <w:bottom w:val="none" w:sz="0" w:space="0" w:color="auto"/>
                    <w:right w:val="none" w:sz="0" w:space="0" w:color="auto"/>
                  </w:divBdr>
                  <w:divsChild>
                    <w:div w:id="513109814">
                      <w:marLeft w:val="0"/>
                      <w:marRight w:val="0"/>
                      <w:marTop w:val="0"/>
                      <w:marBottom w:val="0"/>
                      <w:divBdr>
                        <w:top w:val="none" w:sz="0" w:space="0" w:color="auto"/>
                        <w:left w:val="none" w:sz="0" w:space="0" w:color="auto"/>
                        <w:bottom w:val="none" w:sz="0" w:space="0" w:color="auto"/>
                        <w:right w:val="none" w:sz="0" w:space="0" w:color="auto"/>
                      </w:divBdr>
                      <w:divsChild>
                        <w:div w:id="58359237">
                          <w:marLeft w:val="0"/>
                          <w:marRight w:val="0"/>
                          <w:marTop w:val="0"/>
                          <w:marBottom w:val="0"/>
                          <w:divBdr>
                            <w:top w:val="none" w:sz="0" w:space="0" w:color="auto"/>
                            <w:left w:val="none" w:sz="0" w:space="0" w:color="auto"/>
                            <w:bottom w:val="none" w:sz="0" w:space="0" w:color="auto"/>
                            <w:right w:val="none" w:sz="0" w:space="0" w:color="auto"/>
                          </w:divBdr>
                        </w:div>
                        <w:div w:id="509955491">
                          <w:marLeft w:val="240"/>
                          <w:marRight w:val="240"/>
                          <w:marTop w:val="0"/>
                          <w:marBottom w:val="0"/>
                          <w:divBdr>
                            <w:top w:val="none" w:sz="0" w:space="0" w:color="auto"/>
                            <w:left w:val="none" w:sz="0" w:space="0" w:color="auto"/>
                            <w:bottom w:val="none" w:sz="0" w:space="0" w:color="auto"/>
                            <w:right w:val="none" w:sz="0" w:space="0" w:color="auto"/>
                          </w:divBdr>
                          <w:divsChild>
                            <w:div w:id="336811733">
                              <w:marLeft w:val="240"/>
                              <w:marRight w:val="0"/>
                              <w:marTop w:val="0"/>
                              <w:marBottom w:val="0"/>
                              <w:divBdr>
                                <w:top w:val="none" w:sz="0" w:space="0" w:color="auto"/>
                                <w:left w:val="none" w:sz="0" w:space="0" w:color="auto"/>
                                <w:bottom w:val="none" w:sz="0" w:space="0" w:color="auto"/>
                                <w:right w:val="none" w:sz="0" w:space="0" w:color="auto"/>
                              </w:divBdr>
                            </w:div>
                            <w:div w:id="604966233">
                              <w:marLeft w:val="0"/>
                              <w:marRight w:val="0"/>
                              <w:marTop w:val="0"/>
                              <w:marBottom w:val="0"/>
                              <w:divBdr>
                                <w:top w:val="none" w:sz="0" w:space="0" w:color="auto"/>
                                <w:left w:val="none" w:sz="0" w:space="0" w:color="auto"/>
                                <w:bottom w:val="none" w:sz="0" w:space="0" w:color="auto"/>
                                <w:right w:val="none" w:sz="0" w:space="0" w:color="auto"/>
                              </w:divBdr>
                              <w:divsChild>
                                <w:div w:id="549459820">
                                  <w:marLeft w:val="0"/>
                                  <w:marRight w:val="0"/>
                                  <w:marTop w:val="0"/>
                                  <w:marBottom w:val="0"/>
                                  <w:divBdr>
                                    <w:top w:val="none" w:sz="0" w:space="0" w:color="auto"/>
                                    <w:left w:val="none" w:sz="0" w:space="0" w:color="auto"/>
                                    <w:bottom w:val="none" w:sz="0" w:space="0" w:color="auto"/>
                                    <w:right w:val="none" w:sz="0" w:space="0" w:color="auto"/>
                                  </w:divBdr>
                                </w:div>
                                <w:div w:id="1625382452">
                                  <w:marLeft w:val="240"/>
                                  <w:marRight w:val="240"/>
                                  <w:marTop w:val="0"/>
                                  <w:marBottom w:val="0"/>
                                  <w:divBdr>
                                    <w:top w:val="none" w:sz="0" w:space="0" w:color="auto"/>
                                    <w:left w:val="none" w:sz="0" w:space="0" w:color="auto"/>
                                    <w:bottom w:val="none" w:sz="0" w:space="0" w:color="auto"/>
                                    <w:right w:val="none" w:sz="0" w:space="0" w:color="auto"/>
                                  </w:divBdr>
                                  <w:divsChild>
                                    <w:div w:id="1025402459">
                                      <w:marLeft w:val="0"/>
                                      <w:marRight w:val="0"/>
                                      <w:marTop w:val="0"/>
                                      <w:marBottom w:val="0"/>
                                      <w:divBdr>
                                        <w:top w:val="none" w:sz="0" w:space="0" w:color="auto"/>
                                        <w:left w:val="none" w:sz="0" w:space="0" w:color="auto"/>
                                        <w:bottom w:val="none" w:sz="0" w:space="0" w:color="auto"/>
                                        <w:right w:val="none" w:sz="0" w:space="0" w:color="auto"/>
                                      </w:divBdr>
                                      <w:divsChild>
                                        <w:div w:id="1681272476">
                                          <w:marLeft w:val="0"/>
                                          <w:marRight w:val="0"/>
                                          <w:marTop w:val="0"/>
                                          <w:marBottom w:val="0"/>
                                          <w:divBdr>
                                            <w:top w:val="none" w:sz="0" w:space="0" w:color="auto"/>
                                            <w:left w:val="none" w:sz="0" w:space="0" w:color="auto"/>
                                            <w:bottom w:val="none" w:sz="0" w:space="0" w:color="auto"/>
                                            <w:right w:val="none" w:sz="0" w:space="0" w:color="auto"/>
                                          </w:divBdr>
                                        </w:div>
                                        <w:div w:id="2075541541">
                                          <w:marLeft w:val="240"/>
                                          <w:marRight w:val="240"/>
                                          <w:marTop w:val="0"/>
                                          <w:marBottom w:val="0"/>
                                          <w:divBdr>
                                            <w:top w:val="none" w:sz="0" w:space="0" w:color="auto"/>
                                            <w:left w:val="none" w:sz="0" w:space="0" w:color="auto"/>
                                            <w:bottom w:val="none" w:sz="0" w:space="0" w:color="auto"/>
                                            <w:right w:val="none" w:sz="0" w:space="0" w:color="auto"/>
                                          </w:divBdr>
                                          <w:divsChild>
                                            <w:div w:id="1491630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22321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956783">
                          <w:marLeft w:val="240"/>
                          <w:marRight w:val="240"/>
                          <w:marTop w:val="0"/>
                          <w:marBottom w:val="0"/>
                          <w:divBdr>
                            <w:top w:val="none" w:sz="0" w:space="0" w:color="auto"/>
                            <w:left w:val="none" w:sz="0" w:space="0" w:color="auto"/>
                            <w:bottom w:val="none" w:sz="0" w:space="0" w:color="auto"/>
                            <w:right w:val="none" w:sz="0" w:space="0" w:color="auto"/>
                          </w:divBdr>
                          <w:divsChild>
                            <w:div w:id="1164515234">
                              <w:marLeft w:val="240"/>
                              <w:marRight w:val="0"/>
                              <w:marTop w:val="0"/>
                              <w:marBottom w:val="0"/>
                              <w:divBdr>
                                <w:top w:val="none" w:sz="0" w:space="0" w:color="auto"/>
                                <w:left w:val="none" w:sz="0" w:space="0" w:color="auto"/>
                                <w:bottom w:val="none" w:sz="0" w:space="0" w:color="auto"/>
                                <w:right w:val="none" w:sz="0" w:space="0" w:color="auto"/>
                              </w:divBdr>
                            </w:div>
                            <w:div w:id="1877616888">
                              <w:marLeft w:val="0"/>
                              <w:marRight w:val="0"/>
                              <w:marTop w:val="0"/>
                              <w:marBottom w:val="0"/>
                              <w:divBdr>
                                <w:top w:val="none" w:sz="0" w:space="0" w:color="auto"/>
                                <w:left w:val="none" w:sz="0" w:space="0" w:color="auto"/>
                                <w:bottom w:val="none" w:sz="0" w:space="0" w:color="auto"/>
                                <w:right w:val="none" w:sz="0" w:space="0" w:color="auto"/>
                              </w:divBdr>
                              <w:divsChild>
                                <w:div w:id="244726056">
                                  <w:marLeft w:val="240"/>
                                  <w:marRight w:val="240"/>
                                  <w:marTop w:val="0"/>
                                  <w:marBottom w:val="0"/>
                                  <w:divBdr>
                                    <w:top w:val="none" w:sz="0" w:space="0" w:color="auto"/>
                                    <w:left w:val="none" w:sz="0" w:space="0" w:color="auto"/>
                                    <w:bottom w:val="none" w:sz="0" w:space="0" w:color="auto"/>
                                    <w:right w:val="none" w:sz="0" w:space="0" w:color="auto"/>
                                  </w:divBdr>
                                  <w:divsChild>
                                    <w:div w:id="1420445314">
                                      <w:marLeft w:val="0"/>
                                      <w:marRight w:val="0"/>
                                      <w:marTop w:val="0"/>
                                      <w:marBottom w:val="0"/>
                                      <w:divBdr>
                                        <w:top w:val="none" w:sz="0" w:space="0" w:color="auto"/>
                                        <w:left w:val="none" w:sz="0" w:space="0" w:color="auto"/>
                                        <w:bottom w:val="none" w:sz="0" w:space="0" w:color="auto"/>
                                        <w:right w:val="none" w:sz="0" w:space="0" w:color="auto"/>
                                      </w:divBdr>
                                      <w:divsChild>
                                        <w:div w:id="1059479649">
                                          <w:marLeft w:val="240"/>
                                          <w:marRight w:val="240"/>
                                          <w:marTop w:val="0"/>
                                          <w:marBottom w:val="0"/>
                                          <w:divBdr>
                                            <w:top w:val="none" w:sz="0" w:space="0" w:color="auto"/>
                                            <w:left w:val="none" w:sz="0" w:space="0" w:color="auto"/>
                                            <w:bottom w:val="none" w:sz="0" w:space="0" w:color="auto"/>
                                            <w:right w:val="none" w:sz="0" w:space="0" w:color="auto"/>
                                          </w:divBdr>
                                          <w:divsChild>
                                            <w:div w:id="230623320">
                                              <w:marLeft w:val="240"/>
                                              <w:marRight w:val="0"/>
                                              <w:marTop w:val="0"/>
                                              <w:marBottom w:val="0"/>
                                              <w:divBdr>
                                                <w:top w:val="none" w:sz="0" w:space="0" w:color="auto"/>
                                                <w:left w:val="none" w:sz="0" w:space="0" w:color="auto"/>
                                                <w:bottom w:val="none" w:sz="0" w:space="0" w:color="auto"/>
                                                <w:right w:val="none" w:sz="0" w:space="0" w:color="auto"/>
                                              </w:divBdr>
                                            </w:div>
                                            <w:div w:id="1901863086">
                                              <w:marLeft w:val="0"/>
                                              <w:marRight w:val="0"/>
                                              <w:marTop w:val="0"/>
                                              <w:marBottom w:val="0"/>
                                              <w:divBdr>
                                                <w:top w:val="none" w:sz="0" w:space="0" w:color="auto"/>
                                                <w:left w:val="none" w:sz="0" w:space="0" w:color="auto"/>
                                                <w:bottom w:val="none" w:sz="0" w:space="0" w:color="auto"/>
                                                <w:right w:val="none" w:sz="0" w:space="0" w:color="auto"/>
                                              </w:divBdr>
                                              <w:divsChild>
                                                <w:div w:id="184949952">
                                                  <w:marLeft w:val="0"/>
                                                  <w:marRight w:val="0"/>
                                                  <w:marTop w:val="0"/>
                                                  <w:marBottom w:val="0"/>
                                                  <w:divBdr>
                                                    <w:top w:val="none" w:sz="0" w:space="0" w:color="auto"/>
                                                    <w:left w:val="none" w:sz="0" w:space="0" w:color="auto"/>
                                                    <w:bottom w:val="none" w:sz="0" w:space="0" w:color="auto"/>
                                                    <w:right w:val="none" w:sz="0" w:space="0" w:color="auto"/>
                                                  </w:divBdr>
                                                </w:div>
                                                <w:div w:id="468327943">
                                                  <w:marLeft w:val="240"/>
                                                  <w:marRight w:val="240"/>
                                                  <w:marTop w:val="0"/>
                                                  <w:marBottom w:val="0"/>
                                                  <w:divBdr>
                                                    <w:top w:val="none" w:sz="0" w:space="0" w:color="auto"/>
                                                    <w:left w:val="none" w:sz="0" w:space="0" w:color="auto"/>
                                                    <w:bottom w:val="none" w:sz="0" w:space="0" w:color="auto"/>
                                                    <w:right w:val="none" w:sz="0" w:space="0" w:color="auto"/>
                                                  </w:divBdr>
                                                  <w:divsChild>
                                                    <w:div w:id="5832963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80593">
                                          <w:marLeft w:val="0"/>
                                          <w:marRight w:val="0"/>
                                          <w:marTop w:val="0"/>
                                          <w:marBottom w:val="0"/>
                                          <w:divBdr>
                                            <w:top w:val="none" w:sz="0" w:space="0" w:color="auto"/>
                                            <w:left w:val="none" w:sz="0" w:space="0" w:color="auto"/>
                                            <w:bottom w:val="none" w:sz="0" w:space="0" w:color="auto"/>
                                            <w:right w:val="none" w:sz="0" w:space="0" w:color="auto"/>
                                          </w:divBdr>
                                        </w:div>
                                      </w:divsChild>
                                    </w:div>
                                    <w:div w:id="1972131196">
                                      <w:marLeft w:val="240"/>
                                      <w:marRight w:val="0"/>
                                      <w:marTop w:val="0"/>
                                      <w:marBottom w:val="0"/>
                                      <w:divBdr>
                                        <w:top w:val="none" w:sz="0" w:space="0" w:color="auto"/>
                                        <w:left w:val="none" w:sz="0" w:space="0" w:color="auto"/>
                                        <w:bottom w:val="none" w:sz="0" w:space="0" w:color="auto"/>
                                        <w:right w:val="none" w:sz="0" w:space="0" w:color="auto"/>
                                      </w:divBdr>
                                    </w:div>
                                  </w:divsChild>
                                </w:div>
                                <w:div w:id="253519977">
                                  <w:marLeft w:val="240"/>
                                  <w:marRight w:val="240"/>
                                  <w:marTop w:val="0"/>
                                  <w:marBottom w:val="0"/>
                                  <w:divBdr>
                                    <w:top w:val="none" w:sz="0" w:space="0" w:color="auto"/>
                                    <w:left w:val="none" w:sz="0" w:space="0" w:color="auto"/>
                                    <w:bottom w:val="none" w:sz="0" w:space="0" w:color="auto"/>
                                    <w:right w:val="none" w:sz="0" w:space="0" w:color="auto"/>
                                  </w:divBdr>
                                  <w:divsChild>
                                    <w:div w:id="1680426097">
                                      <w:marLeft w:val="240"/>
                                      <w:marRight w:val="0"/>
                                      <w:marTop w:val="0"/>
                                      <w:marBottom w:val="0"/>
                                      <w:divBdr>
                                        <w:top w:val="none" w:sz="0" w:space="0" w:color="auto"/>
                                        <w:left w:val="none" w:sz="0" w:space="0" w:color="auto"/>
                                        <w:bottom w:val="none" w:sz="0" w:space="0" w:color="auto"/>
                                        <w:right w:val="none" w:sz="0" w:space="0" w:color="auto"/>
                                      </w:divBdr>
                                    </w:div>
                                    <w:div w:id="2142530004">
                                      <w:marLeft w:val="0"/>
                                      <w:marRight w:val="0"/>
                                      <w:marTop w:val="0"/>
                                      <w:marBottom w:val="0"/>
                                      <w:divBdr>
                                        <w:top w:val="none" w:sz="0" w:space="0" w:color="auto"/>
                                        <w:left w:val="none" w:sz="0" w:space="0" w:color="auto"/>
                                        <w:bottom w:val="none" w:sz="0" w:space="0" w:color="auto"/>
                                        <w:right w:val="none" w:sz="0" w:space="0" w:color="auto"/>
                                      </w:divBdr>
                                      <w:divsChild>
                                        <w:div w:id="1090353861">
                                          <w:marLeft w:val="0"/>
                                          <w:marRight w:val="0"/>
                                          <w:marTop w:val="0"/>
                                          <w:marBottom w:val="0"/>
                                          <w:divBdr>
                                            <w:top w:val="none" w:sz="0" w:space="0" w:color="auto"/>
                                            <w:left w:val="none" w:sz="0" w:space="0" w:color="auto"/>
                                            <w:bottom w:val="none" w:sz="0" w:space="0" w:color="auto"/>
                                            <w:right w:val="none" w:sz="0" w:space="0" w:color="auto"/>
                                          </w:divBdr>
                                        </w:div>
                                        <w:div w:id="1849951918">
                                          <w:marLeft w:val="240"/>
                                          <w:marRight w:val="240"/>
                                          <w:marTop w:val="0"/>
                                          <w:marBottom w:val="0"/>
                                          <w:divBdr>
                                            <w:top w:val="none" w:sz="0" w:space="0" w:color="auto"/>
                                            <w:left w:val="none" w:sz="0" w:space="0" w:color="auto"/>
                                            <w:bottom w:val="none" w:sz="0" w:space="0" w:color="auto"/>
                                            <w:right w:val="none" w:sz="0" w:space="0" w:color="auto"/>
                                          </w:divBdr>
                                          <w:divsChild>
                                            <w:div w:id="341401423">
                                              <w:marLeft w:val="0"/>
                                              <w:marRight w:val="0"/>
                                              <w:marTop w:val="0"/>
                                              <w:marBottom w:val="0"/>
                                              <w:divBdr>
                                                <w:top w:val="none" w:sz="0" w:space="0" w:color="auto"/>
                                                <w:left w:val="none" w:sz="0" w:space="0" w:color="auto"/>
                                                <w:bottom w:val="none" w:sz="0" w:space="0" w:color="auto"/>
                                                <w:right w:val="none" w:sz="0" w:space="0" w:color="auto"/>
                                              </w:divBdr>
                                              <w:divsChild>
                                                <w:div w:id="276832182">
                                                  <w:marLeft w:val="240"/>
                                                  <w:marRight w:val="240"/>
                                                  <w:marTop w:val="0"/>
                                                  <w:marBottom w:val="0"/>
                                                  <w:divBdr>
                                                    <w:top w:val="none" w:sz="0" w:space="0" w:color="auto"/>
                                                    <w:left w:val="none" w:sz="0" w:space="0" w:color="auto"/>
                                                    <w:bottom w:val="none" w:sz="0" w:space="0" w:color="auto"/>
                                                    <w:right w:val="none" w:sz="0" w:space="0" w:color="auto"/>
                                                  </w:divBdr>
                                                  <w:divsChild>
                                                    <w:div w:id="126240680">
                                                      <w:marLeft w:val="240"/>
                                                      <w:marRight w:val="0"/>
                                                      <w:marTop w:val="0"/>
                                                      <w:marBottom w:val="0"/>
                                                      <w:divBdr>
                                                        <w:top w:val="none" w:sz="0" w:space="0" w:color="auto"/>
                                                        <w:left w:val="none" w:sz="0" w:space="0" w:color="auto"/>
                                                        <w:bottom w:val="none" w:sz="0" w:space="0" w:color="auto"/>
                                                        <w:right w:val="none" w:sz="0" w:space="0" w:color="auto"/>
                                                      </w:divBdr>
                                                    </w:div>
                                                  </w:divsChild>
                                                </w:div>
                                                <w:div w:id="345255960">
                                                  <w:marLeft w:val="0"/>
                                                  <w:marRight w:val="0"/>
                                                  <w:marTop w:val="0"/>
                                                  <w:marBottom w:val="0"/>
                                                  <w:divBdr>
                                                    <w:top w:val="none" w:sz="0" w:space="0" w:color="auto"/>
                                                    <w:left w:val="none" w:sz="0" w:space="0" w:color="auto"/>
                                                    <w:bottom w:val="none" w:sz="0" w:space="0" w:color="auto"/>
                                                    <w:right w:val="none" w:sz="0" w:space="0" w:color="auto"/>
                                                  </w:divBdr>
                                                </w:div>
                                              </w:divsChild>
                                            </w:div>
                                            <w:div w:id="8932756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37224">
                                  <w:marLeft w:val="240"/>
                                  <w:marRight w:val="240"/>
                                  <w:marTop w:val="0"/>
                                  <w:marBottom w:val="0"/>
                                  <w:divBdr>
                                    <w:top w:val="none" w:sz="0" w:space="0" w:color="auto"/>
                                    <w:left w:val="none" w:sz="0" w:space="0" w:color="auto"/>
                                    <w:bottom w:val="none" w:sz="0" w:space="0" w:color="auto"/>
                                    <w:right w:val="none" w:sz="0" w:space="0" w:color="auto"/>
                                  </w:divBdr>
                                  <w:divsChild>
                                    <w:div w:id="262106964">
                                      <w:marLeft w:val="240"/>
                                      <w:marRight w:val="0"/>
                                      <w:marTop w:val="0"/>
                                      <w:marBottom w:val="0"/>
                                      <w:divBdr>
                                        <w:top w:val="none" w:sz="0" w:space="0" w:color="auto"/>
                                        <w:left w:val="none" w:sz="0" w:space="0" w:color="auto"/>
                                        <w:bottom w:val="none" w:sz="0" w:space="0" w:color="auto"/>
                                        <w:right w:val="none" w:sz="0" w:space="0" w:color="auto"/>
                                      </w:divBdr>
                                    </w:div>
                                    <w:div w:id="442892545">
                                      <w:marLeft w:val="0"/>
                                      <w:marRight w:val="0"/>
                                      <w:marTop w:val="0"/>
                                      <w:marBottom w:val="0"/>
                                      <w:divBdr>
                                        <w:top w:val="none" w:sz="0" w:space="0" w:color="auto"/>
                                        <w:left w:val="none" w:sz="0" w:space="0" w:color="auto"/>
                                        <w:bottom w:val="none" w:sz="0" w:space="0" w:color="auto"/>
                                        <w:right w:val="none" w:sz="0" w:space="0" w:color="auto"/>
                                      </w:divBdr>
                                      <w:divsChild>
                                        <w:div w:id="1331447300">
                                          <w:marLeft w:val="0"/>
                                          <w:marRight w:val="0"/>
                                          <w:marTop w:val="0"/>
                                          <w:marBottom w:val="0"/>
                                          <w:divBdr>
                                            <w:top w:val="none" w:sz="0" w:space="0" w:color="auto"/>
                                            <w:left w:val="none" w:sz="0" w:space="0" w:color="auto"/>
                                            <w:bottom w:val="none" w:sz="0" w:space="0" w:color="auto"/>
                                            <w:right w:val="none" w:sz="0" w:space="0" w:color="auto"/>
                                          </w:divBdr>
                                        </w:div>
                                        <w:div w:id="1812549990">
                                          <w:marLeft w:val="240"/>
                                          <w:marRight w:val="240"/>
                                          <w:marTop w:val="0"/>
                                          <w:marBottom w:val="0"/>
                                          <w:divBdr>
                                            <w:top w:val="none" w:sz="0" w:space="0" w:color="auto"/>
                                            <w:left w:val="none" w:sz="0" w:space="0" w:color="auto"/>
                                            <w:bottom w:val="none" w:sz="0" w:space="0" w:color="auto"/>
                                            <w:right w:val="none" w:sz="0" w:space="0" w:color="auto"/>
                                          </w:divBdr>
                                          <w:divsChild>
                                            <w:div w:id="521020983">
                                              <w:marLeft w:val="240"/>
                                              <w:marRight w:val="0"/>
                                              <w:marTop w:val="0"/>
                                              <w:marBottom w:val="0"/>
                                              <w:divBdr>
                                                <w:top w:val="none" w:sz="0" w:space="0" w:color="auto"/>
                                                <w:left w:val="none" w:sz="0" w:space="0" w:color="auto"/>
                                                <w:bottom w:val="none" w:sz="0" w:space="0" w:color="auto"/>
                                                <w:right w:val="none" w:sz="0" w:space="0" w:color="auto"/>
                                              </w:divBdr>
                                            </w:div>
                                            <w:div w:id="1696157614">
                                              <w:marLeft w:val="0"/>
                                              <w:marRight w:val="0"/>
                                              <w:marTop w:val="0"/>
                                              <w:marBottom w:val="0"/>
                                              <w:divBdr>
                                                <w:top w:val="none" w:sz="0" w:space="0" w:color="auto"/>
                                                <w:left w:val="none" w:sz="0" w:space="0" w:color="auto"/>
                                                <w:bottom w:val="none" w:sz="0" w:space="0" w:color="auto"/>
                                                <w:right w:val="none" w:sz="0" w:space="0" w:color="auto"/>
                                              </w:divBdr>
                                              <w:divsChild>
                                                <w:div w:id="1012993053">
                                                  <w:marLeft w:val="240"/>
                                                  <w:marRight w:val="240"/>
                                                  <w:marTop w:val="0"/>
                                                  <w:marBottom w:val="0"/>
                                                  <w:divBdr>
                                                    <w:top w:val="none" w:sz="0" w:space="0" w:color="auto"/>
                                                    <w:left w:val="none" w:sz="0" w:space="0" w:color="auto"/>
                                                    <w:bottom w:val="none" w:sz="0" w:space="0" w:color="auto"/>
                                                    <w:right w:val="none" w:sz="0" w:space="0" w:color="auto"/>
                                                  </w:divBdr>
                                                  <w:divsChild>
                                                    <w:div w:id="587616039">
                                                      <w:marLeft w:val="240"/>
                                                      <w:marRight w:val="0"/>
                                                      <w:marTop w:val="0"/>
                                                      <w:marBottom w:val="0"/>
                                                      <w:divBdr>
                                                        <w:top w:val="none" w:sz="0" w:space="0" w:color="auto"/>
                                                        <w:left w:val="none" w:sz="0" w:space="0" w:color="auto"/>
                                                        <w:bottom w:val="none" w:sz="0" w:space="0" w:color="auto"/>
                                                        <w:right w:val="none" w:sz="0" w:space="0" w:color="auto"/>
                                                      </w:divBdr>
                                                    </w:div>
                                                  </w:divsChild>
                                                </w:div>
                                                <w:div w:id="111937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00345">
                                  <w:marLeft w:val="240"/>
                                  <w:marRight w:val="240"/>
                                  <w:marTop w:val="0"/>
                                  <w:marBottom w:val="0"/>
                                  <w:divBdr>
                                    <w:top w:val="none" w:sz="0" w:space="0" w:color="auto"/>
                                    <w:left w:val="none" w:sz="0" w:space="0" w:color="auto"/>
                                    <w:bottom w:val="none" w:sz="0" w:space="0" w:color="auto"/>
                                    <w:right w:val="none" w:sz="0" w:space="0" w:color="auto"/>
                                  </w:divBdr>
                                  <w:divsChild>
                                    <w:div w:id="117602837">
                                      <w:marLeft w:val="0"/>
                                      <w:marRight w:val="0"/>
                                      <w:marTop w:val="0"/>
                                      <w:marBottom w:val="0"/>
                                      <w:divBdr>
                                        <w:top w:val="none" w:sz="0" w:space="0" w:color="auto"/>
                                        <w:left w:val="none" w:sz="0" w:space="0" w:color="auto"/>
                                        <w:bottom w:val="none" w:sz="0" w:space="0" w:color="auto"/>
                                        <w:right w:val="none" w:sz="0" w:space="0" w:color="auto"/>
                                      </w:divBdr>
                                      <w:divsChild>
                                        <w:div w:id="185339288">
                                          <w:marLeft w:val="0"/>
                                          <w:marRight w:val="0"/>
                                          <w:marTop w:val="0"/>
                                          <w:marBottom w:val="0"/>
                                          <w:divBdr>
                                            <w:top w:val="none" w:sz="0" w:space="0" w:color="auto"/>
                                            <w:left w:val="none" w:sz="0" w:space="0" w:color="auto"/>
                                            <w:bottom w:val="none" w:sz="0" w:space="0" w:color="auto"/>
                                            <w:right w:val="none" w:sz="0" w:space="0" w:color="auto"/>
                                          </w:divBdr>
                                        </w:div>
                                        <w:div w:id="1572811626">
                                          <w:marLeft w:val="240"/>
                                          <w:marRight w:val="240"/>
                                          <w:marTop w:val="0"/>
                                          <w:marBottom w:val="0"/>
                                          <w:divBdr>
                                            <w:top w:val="none" w:sz="0" w:space="0" w:color="auto"/>
                                            <w:left w:val="none" w:sz="0" w:space="0" w:color="auto"/>
                                            <w:bottom w:val="none" w:sz="0" w:space="0" w:color="auto"/>
                                            <w:right w:val="none" w:sz="0" w:space="0" w:color="auto"/>
                                          </w:divBdr>
                                          <w:divsChild>
                                            <w:div w:id="231935901">
                                              <w:marLeft w:val="240"/>
                                              <w:marRight w:val="0"/>
                                              <w:marTop w:val="0"/>
                                              <w:marBottom w:val="0"/>
                                              <w:divBdr>
                                                <w:top w:val="none" w:sz="0" w:space="0" w:color="auto"/>
                                                <w:left w:val="none" w:sz="0" w:space="0" w:color="auto"/>
                                                <w:bottom w:val="none" w:sz="0" w:space="0" w:color="auto"/>
                                                <w:right w:val="none" w:sz="0" w:space="0" w:color="auto"/>
                                              </w:divBdr>
                                            </w:div>
                                            <w:div w:id="329719429">
                                              <w:marLeft w:val="0"/>
                                              <w:marRight w:val="0"/>
                                              <w:marTop w:val="0"/>
                                              <w:marBottom w:val="0"/>
                                              <w:divBdr>
                                                <w:top w:val="none" w:sz="0" w:space="0" w:color="auto"/>
                                                <w:left w:val="none" w:sz="0" w:space="0" w:color="auto"/>
                                                <w:bottom w:val="none" w:sz="0" w:space="0" w:color="auto"/>
                                                <w:right w:val="none" w:sz="0" w:space="0" w:color="auto"/>
                                              </w:divBdr>
                                              <w:divsChild>
                                                <w:div w:id="988944251">
                                                  <w:marLeft w:val="240"/>
                                                  <w:marRight w:val="240"/>
                                                  <w:marTop w:val="0"/>
                                                  <w:marBottom w:val="0"/>
                                                  <w:divBdr>
                                                    <w:top w:val="none" w:sz="0" w:space="0" w:color="auto"/>
                                                    <w:left w:val="none" w:sz="0" w:space="0" w:color="auto"/>
                                                    <w:bottom w:val="none" w:sz="0" w:space="0" w:color="auto"/>
                                                    <w:right w:val="none" w:sz="0" w:space="0" w:color="auto"/>
                                                  </w:divBdr>
                                                  <w:divsChild>
                                                    <w:div w:id="369233962">
                                                      <w:marLeft w:val="240"/>
                                                      <w:marRight w:val="0"/>
                                                      <w:marTop w:val="0"/>
                                                      <w:marBottom w:val="0"/>
                                                      <w:divBdr>
                                                        <w:top w:val="none" w:sz="0" w:space="0" w:color="auto"/>
                                                        <w:left w:val="none" w:sz="0" w:space="0" w:color="auto"/>
                                                        <w:bottom w:val="none" w:sz="0" w:space="0" w:color="auto"/>
                                                        <w:right w:val="none" w:sz="0" w:space="0" w:color="auto"/>
                                                      </w:divBdr>
                                                    </w:div>
                                                  </w:divsChild>
                                                </w:div>
                                                <w:div w:id="14477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852763">
                                      <w:marLeft w:val="240"/>
                                      <w:marRight w:val="0"/>
                                      <w:marTop w:val="0"/>
                                      <w:marBottom w:val="0"/>
                                      <w:divBdr>
                                        <w:top w:val="none" w:sz="0" w:space="0" w:color="auto"/>
                                        <w:left w:val="none" w:sz="0" w:space="0" w:color="auto"/>
                                        <w:bottom w:val="none" w:sz="0" w:space="0" w:color="auto"/>
                                        <w:right w:val="none" w:sz="0" w:space="0" w:color="auto"/>
                                      </w:divBdr>
                                    </w:div>
                                  </w:divsChild>
                                </w:div>
                                <w:div w:id="536743726">
                                  <w:marLeft w:val="240"/>
                                  <w:marRight w:val="240"/>
                                  <w:marTop w:val="0"/>
                                  <w:marBottom w:val="0"/>
                                  <w:divBdr>
                                    <w:top w:val="none" w:sz="0" w:space="0" w:color="auto"/>
                                    <w:left w:val="none" w:sz="0" w:space="0" w:color="auto"/>
                                    <w:bottom w:val="none" w:sz="0" w:space="0" w:color="auto"/>
                                    <w:right w:val="none" w:sz="0" w:space="0" w:color="auto"/>
                                  </w:divBdr>
                                  <w:divsChild>
                                    <w:div w:id="411895546">
                                      <w:marLeft w:val="0"/>
                                      <w:marRight w:val="0"/>
                                      <w:marTop w:val="0"/>
                                      <w:marBottom w:val="0"/>
                                      <w:divBdr>
                                        <w:top w:val="none" w:sz="0" w:space="0" w:color="auto"/>
                                        <w:left w:val="none" w:sz="0" w:space="0" w:color="auto"/>
                                        <w:bottom w:val="none" w:sz="0" w:space="0" w:color="auto"/>
                                        <w:right w:val="none" w:sz="0" w:space="0" w:color="auto"/>
                                      </w:divBdr>
                                      <w:divsChild>
                                        <w:div w:id="654525792">
                                          <w:marLeft w:val="0"/>
                                          <w:marRight w:val="0"/>
                                          <w:marTop w:val="0"/>
                                          <w:marBottom w:val="0"/>
                                          <w:divBdr>
                                            <w:top w:val="none" w:sz="0" w:space="0" w:color="auto"/>
                                            <w:left w:val="none" w:sz="0" w:space="0" w:color="auto"/>
                                            <w:bottom w:val="none" w:sz="0" w:space="0" w:color="auto"/>
                                            <w:right w:val="none" w:sz="0" w:space="0" w:color="auto"/>
                                          </w:divBdr>
                                        </w:div>
                                        <w:div w:id="1845436155">
                                          <w:marLeft w:val="240"/>
                                          <w:marRight w:val="240"/>
                                          <w:marTop w:val="0"/>
                                          <w:marBottom w:val="0"/>
                                          <w:divBdr>
                                            <w:top w:val="none" w:sz="0" w:space="0" w:color="auto"/>
                                            <w:left w:val="none" w:sz="0" w:space="0" w:color="auto"/>
                                            <w:bottom w:val="none" w:sz="0" w:space="0" w:color="auto"/>
                                            <w:right w:val="none" w:sz="0" w:space="0" w:color="auto"/>
                                          </w:divBdr>
                                          <w:divsChild>
                                            <w:div w:id="1449541810">
                                              <w:marLeft w:val="240"/>
                                              <w:marRight w:val="0"/>
                                              <w:marTop w:val="0"/>
                                              <w:marBottom w:val="0"/>
                                              <w:divBdr>
                                                <w:top w:val="none" w:sz="0" w:space="0" w:color="auto"/>
                                                <w:left w:val="none" w:sz="0" w:space="0" w:color="auto"/>
                                                <w:bottom w:val="none" w:sz="0" w:space="0" w:color="auto"/>
                                                <w:right w:val="none" w:sz="0" w:space="0" w:color="auto"/>
                                              </w:divBdr>
                                            </w:div>
                                            <w:div w:id="1503163426">
                                              <w:marLeft w:val="0"/>
                                              <w:marRight w:val="0"/>
                                              <w:marTop w:val="0"/>
                                              <w:marBottom w:val="0"/>
                                              <w:divBdr>
                                                <w:top w:val="none" w:sz="0" w:space="0" w:color="auto"/>
                                                <w:left w:val="none" w:sz="0" w:space="0" w:color="auto"/>
                                                <w:bottom w:val="none" w:sz="0" w:space="0" w:color="auto"/>
                                                <w:right w:val="none" w:sz="0" w:space="0" w:color="auto"/>
                                              </w:divBdr>
                                              <w:divsChild>
                                                <w:div w:id="146094900">
                                                  <w:marLeft w:val="0"/>
                                                  <w:marRight w:val="0"/>
                                                  <w:marTop w:val="0"/>
                                                  <w:marBottom w:val="0"/>
                                                  <w:divBdr>
                                                    <w:top w:val="none" w:sz="0" w:space="0" w:color="auto"/>
                                                    <w:left w:val="none" w:sz="0" w:space="0" w:color="auto"/>
                                                    <w:bottom w:val="none" w:sz="0" w:space="0" w:color="auto"/>
                                                    <w:right w:val="none" w:sz="0" w:space="0" w:color="auto"/>
                                                  </w:divBdr>
                                                </w:div>
                                                <w:div w:id="365838334">
                                                  <w:marLeft w:val="240"/>
                                                  <w:marRight w:val="240"/>
                                                  <w:marTop w:val="0"/>
                                                  <w:marBottom w:val="0"/>
                                                  <w:divBdr>
                                                    <w:top w:val="none" w:sz="0" w:space="0" w:color="auto"/>
                                                    <w:left w:val="none" w:sz="0" w:space="0" w:color="auto"/>
                                                    <w:bottom w:val="none" w:sz="0" w:space="0" w:color="auto"/>
                                                    <w:right w:val="none" w:sz="0" w:space="0" w:color="auto"/>
                                                  </w:divBdr>
                                                  <w:divsChild>
                                                    <w:div w:id="186212473">
                                                      <w:marLeft w:val="240"/>
                                                      <w:marRight w:val="0"/>
                                                      <w:marTop w:val="0"/>
                                                      <w:marBottom w:val="0"/>
                                                      <w:divBdr>
                                                        <w:top w:val="none" w:sz="0" w:space="0" w:color="auto"/>
                                                        <w:left w:val="none" w:sz="0" w:space="0" w:color="auto"/>
                                                        <w:bottom w:val="none" w:sz="0" w:space="0" w:color="auto"/>
                                                        <w:right w:val="none" w:sz="0" w:space="0" w:color="auto"/>
                                                      </w:divBdr>
                                                    </w:div>
                                                    <w:div w:id="186719872">
                                                      <w:marLeft w:val="0"/>
                                                      <w:marRight w:val="0"/>
                                                      <w:marTop w:val="0"/>
                                                      <w:marBottom w:val="0"/>
                                                      <w:divBdr>
                                                        <w:top w:val="none" w:sz="0" w:space="0" w:color="auto"/>
                                                        <w:left w:val="none" w:sz="0" w:space="0" w:color="auto"/>
                                                        <w:bottom w:val="none" w:sz="0" w:space="0" w:color="auto"/>
                                                        <w:right w:val="none" w:sz="0" w:space="0" w:color="auto"/>
                                                      </w:divBdr>
                                                      <w:divsChild>
                                                        <w:div w:id="63840505">
                                                          <w:marLeft w:val="0"/>
                                                          <w:marRight w:val="0"/>
                                                          <w:marTop w:val="0"/>
                                                          <w:marBottom w:val="0"/>
                                                          <w:divBdr>
                                                            <w:top w:val="none" w:sz="0" w:space="0" w:color="auto"/>
                                                            <w:left w:val="none" w:sz="0" w:space="0" w:color="auto"/>
                                                            <w:bottom w:val="none" w:sz="0" w:space="0" w:color="auto"/>
                                                            <w:right w:val="none" w:sz="0" w:space="0" w:color="auto"/>
                                                          </w:divBdr>
                                                        </w:div>
                                                        <w:div w:id="66810705">
                                                          <w:marLeft w:val="240"/>
                                                          <w:marRight w:val="240"/>
                                                          <w:marTop w:val="0"/>
                                                          <w:marBottom w:val="0"/>
                                                          <w:divBdr>
                                                            <w:top w:val="none" w:sz="0" w:space="0" w:color="auto"/>
                                                            <w:left w:val="none" w:sz="0" w:space="0" w:color="auto"/>
                                                            <w:bottom w:val="none" w:sz="0" w:space="0" w:color="auto"/>
                                                            <w:right w:val="none" w:sz="0" w:space="0" w:color="auto"/>
                                                          </w:divBdr>
                                                          <w:divsChild>
                                                            <w:div w:id="197663099">
                                                              <w:marLeft w:val="0"/>
                                                              <w:marRight w:val="0"/>
                                                              <w:marTop w:val="0"/>
                                                              <w:marBottom w:val="0"/>
                                                              <w:divBdr>
                                                                <w:top w:val="none" w:sz="0" w:space="0" w:color="auto"/>
                                                                <w:left w:val="none" w:sz="0" w:space="0" w:color="auto"/>
                                                                <w:bottom w:val="none" w:sz="0" w:space="0" w:color="auto"/>
                                                                <w:right w:val="none" w:sz="0" w:space="0" w:color="auto"/>
                                                              </w:divBdr>
                                                              <w:divsChild>
                                                                <w:div w:id="1579052417">
                                                                  <w:marLeft w:val="0"/>
                                                                  <w:marRight w:val="0"/>
                                                                  <w:marTop w:val="0"/>
                                                                  <w:marBottom w:val="0"/>
                                                                  <w:divBdr>
                                                                    <w:top w:val="none" w:sz="0" w:space="0" w:color="auto"/>
                                                                    <w:left w:val="none" w:sz="0" w:space="0" w:color="auto"/>
                                                                    <w:bottom w:val="none" w:sz="0" w:space="0" w:color="auto"/>
                                                                    <w:right w:val="none" w:sz="0" w:space="0" w:color="auto"/>
                                                                  </w:divBdr>
                                                                </w:div>
                                                                <w:div w:id="1666006329">
                                                                  <w:marLeft w:val="240"/>
                                                                  <w:marRight w:val="240"/>
                                                                  <w:marTop w:val="0"/>
                                                                  <w:marBottom w:val="0"/>
                                                                  <w:divBdr>
                                                                    <w:top w:val="none" w:sz="0" w:space="0" w:color="auto"/>
                                                                    <w:left w:val="none" w:sz="0" w:space="0" w:color="auto"/>
                                                                    <w:bottom w:val="none" w:sz="0" w:space="0" w:color="auto"/>
                                                                    <w:right w:val="none" w:sz="0" w:space="0" w:color="auto"/>
                                                                  </w:divBdr>
                                                                  <w:divsChild>
                                                                    <w:div w:id="12022858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25942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659445">
                                      <w:marLeft w:val="240"/>
                                      <w:marRight w:val="0"/>
                                      <w:marTop w:val="0"/>
                                      <w:marBottom w:val="0"/>
                                      <w:divBdr>
                                        <w:top w:val="none" w:sz="0" w:space="0" w:color="auto"/>
                                        <w:left w:val="none" w:sz="0" w:space="0" w:color="auto"/>
                                        <w:bottom w:val="none" w:sz="0" w:space="0" w:color="auto"/>
                                        <w:right w:val="none" w:sz="0" w:space="0" w:color="auto"/>
                                      </w:divBdr>
                                    </w:div>
                                  </w:divsChild>
                                </w:div>
                                <w:div w:id="878712203">
                                  <w:marLeft w:val="240"/>
                                  <w:marRight w:val="240"/>
                                  <w:marTop w:val="0"/>
                                  <w:marBottom w:val="0"/>
                                  <w:divBdr>
                                    <w:top w:val="none" w:sz="0" w:space="0" w:color="auto"/>
                                    <w:left w:val="none" w:sz="0" w:space="0" w:color="auto"/>
                                    <w:bottom w:val="none" w:sz="0" w:space="0" w:color="auto"/>
                                    <w:right w:val="none" w:sz="0" w:space="0" w:color="auto"/>
                                  </w:divBdr>
                                  <w:divsChild>
                                    <w:div w:id="1526364557">
                                      <w:marLeft w:val="0"/>
                                      <w:marRight w:val="0"/>
                                      <w:marTop w:val="0"/>
                                      <w:marBottom w:val="0"/>
                                      <w:divBdr>
                                        <w:top w:val="none" w:sz="0" w:space="0" w:color="auto"/>
                                        <w:left w:val="none" w:sz="0" w:space="0" w:color="auto"/>
                                        <w:bottom w:val="none" w:sz="0" w:space="0" w:color="auto"/>
                                        <w:right w:val="none" w:sz="0" w:space="0" w:color="auto"/>
                                      </w:divBdr>
                                      <w:divsChild>
                                        <w:div w:id="617612030">
                                          <w:marLeft w:val="240"/>
                                          <w:marRight w:val="240"/>
                                          <w:marTop w:val="0"/>
                                          <w:marBottom w:val="0"/>
                                          <w:divBdr>
                                            <w:top w:val="none" w:sz="0" w:space="0" w:color="auto"/>
                                            <w:left w:val="none" w:sz="0" w:space="0" w:color="auto"/>
                                            <w:bottom w:val="none" w:sz="0" w:space="0" w:color="auto"/>
                                            <w:right w:val="none" w:sz="0" w:space="0" w:color="auto"/>
                                          </w:divBdr>
                                          <w:divsChild>
                                            <w:div w:id="647251006">
                                              <w:marLeft w:val="0"/>
                                              <w:marRight w:val="0"/>
                                              <w:marTop w:val="0"/>
                                              <w:marBottom w:val="0"/>
                                              <w:divBdr>
                                                <w:top w:val="none" w:sz="0" w:space="0" w:color="auto"/>
                                                <w:left w:val="none" w:sz="0" w:space="0" w:color="auto"/>
                                                <w:bottom w:val="none" w:sz="0" w:space="0" w:color="auto"/>
                                                <w:right w:val="none" w:sz="0" w:space="0" w:color="auto"/>
                                              </w:divBdr>
                                              <w:divsChild>
                                                <w:div w:id="403374228">
                                                  <w:marLeft w:val="0"/>
                                                  <w:marRight w:val="0"/>
                                                  <w:marTop w:val="0"/>
                                                  <w:marBottom w:val="0"/>
                                                  <w:divBdr>
                                                    <w:top w:val="none" w:sz="0" w:space="0" w:color="auto"/>
                                                    <w:left w:val="none" w:sz="0" w:space="0" w:color="auto"/>
                                                    <w:bottom w:val="none" w:sz="0" w:space="0" w:color="auto"/>
                                                    <w:right w:val="none" w:sz="0" w:space="0" w:color="auto"/>
                                                  </w:divBdr>
                                                </w:div>
                                                <w:div w:id="913318154">
                                                  <w:marLeft w:val="240"/>
                                                  <w:marRight w:val="240"/>
                                                  <w:marTop w:val="0"/>
                                                  <w:marBottom w:val="0"/>
                                                  <w:divBdr>
                                                    <w:top w:val="none" w:sz="0" w:space="0" w:color="auto"/>
                                                    <w:left w:val="none" w:sz="0" w:space="0" w:color="auto"/>
                                                    <w:bottom w:val="none" w:sz="0" w:space="0" w:color="auto"/>
                                                    <w:right w:val="none" w:sz="0" w:space="0" w:color="auto"/>
                                                  </w:divBdr>
                                                  <w:divsChild>
                                                    <w:div w:id="14994921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76157823">
                                              <w:marLeft w:val="240"/>
                                              <w:marRight w:val="0"/>
                                              <w:marTop w:val="0"/>
                                              <w:marBottom w:val="0"/>
                                              <w:divBdr>
                                                <w:top w:val="none" w:sz="0" w:space="0" w:color="auto"/>
                                                <w:left w:val="none" w:sz="0" w:space="0" w:color="auto"/>
                                                <w:bottom w:val="none" w:sz="0" w:space="0" w:color="auto"/>
                                                <w:right w:val="none" w:sz="0" w:space="0" w:color="auto"/>
                                              </w:divBdr>
                                            </w:div>
                                          </w:divsChild>
                                        </w:div>
                                        <w:div w:id="1407141468">
                                          <w:marLeft w:val="0"/>
                                          <w:marRight w:val="0"/>
                                          <w:marTop w:val="0"/>
                                          <w:marBottom w:val="0"/>
                                          <w:divBdr>
                                            <w:top w:val="none" w:sz="0" w:space="0" w:color="auto"/>
                                            <w:left w:val="none" w:sz="0" w:space="0" w:color="auto"/>
                                            <w:bottom w:val="none" w:sz="0" w:space="0" w:color="auto"/>
                                            <w:right w:val="none" w:sz="0" w:space="0" w:color="auto"/>
                                          </w:divBdr>
                                        </w:div>
                                      </w:divsChild>
                                    </w:div>
                                    <w:div w:id="1859156361">
                                      <w:marLeft w:val="240"/>
                                      <w:marRight w:val="0"/>
                                      <w:marTop w:val="0"/>
                                      <w:marBottom w:val="0"/>
                                      <w:divBdr>
                                        <w:top w:val="none" w:sz="0" w:space="0" w:color="auto"/>
                                        <w:left w:val="none" w:sz="0" w:space="0" w:color="auto"/>
                                        <w:bottom w:val="none" w:sz="0" w:space="0" w:color="auto"/>
                                        <w:right w:val="none" w:sz="0" w:space="0" w:color="auto"/>
                                      </w:divBdr>
                                    </w:div>
                                  </w:divsChild>
                                </w:div>
                                <w:div w:id="1657496769">
                                  <w:marLeft w:val="240"/>
                                  <w:marRight w:val="240"/>
                                  <w:marTop w:val="0"/>
                                  <w:marBottom w:val="0"/>
                                  <w:divBdr>
                                    <w:top w:val="none" w:sz="0" w:space="0" w:color="auto"/>
                                    <w:left w:val="none" w:sz="0" w:space="0" w:color="auto"/>
                                    <w:bottom w:val="none" w:sz="0" w:space="0" w:color="auto"/>
                                    <w:right w:val="none" w:sz="0" w:space="0" w:color="auto"/>
                                  </w:divBdr>
                                  <w:divsChild>
                                    <w:div w:id="1221018025">
                                      <w:marLeft w:val="240"/>
                                      <w:marRight w:val="0"/>
                                      <w:marTop w:val="0"/>
                                      <w:marBottom w:val="0"/>
                                      <w:divBdr>
                                        <w:top w:val="none" w:sz="0" w:space="0" w:color="auto"/>
                                        <w:left w:val="none" w:sz="0" w:space="0" w:color="auto"/>
                                        <w:bottom w:val="none" w:sz="0" w:space="0" w:color="auto"/>
                                        <w:right w:val="none" w:sz="0" w:space="0" w:color="auto"/>
                                      </w:divBdr>
                                    </w:div>
                                    <w:div w:id="1801679065">
                                      <w:marLeft w:val="0"/>
                                      <w:marRight w:val="0"/>
                                      <w:marTop w:val="0"/>
                                      <w:marBottom w:val="0"/>
                                      <w:divBdr>
                                        <w:top w:val="none" w:sz="0" w:space="0" w:color="auto"/>
                                        <w:left w:val="none" w:sz="0" w:space="0" w:color="auto"/>
                                        <w:bottom w:val="none" w:sz="0" w:space="0" w:color="auto"/>
                                        <w:right w:val="none" w:sz="0" w:space="0" w:color="auto"/>
                                      </w:divBdr>
                                      <w:divsChild>
                                        <w:div w:id="1629319072">
                                          <w:marLeft w:val="0"/>
                                          <w:marRight w:val="0"/>
                                          <w:marTop w:val="0"/>
                                          <w:marBottom w:val="0"/>
                                          <w:divBdr>
                                            <w:top w:val="none" w:sz="0" w:space="0" w:color="auto"/>
                                            <w:left w:val="none" w:sz="0" w:space="0" w:color="auto"/>
                                            <w:bottom w:val="none" w:sz="0" w:space="0" w:color="auto"/>
                                            <w:right w:val="none" w:sz="0" w:space="0" w:color="auto"/>
                                          </w:divBdr>
                                        </w:div>
                                        <w:div w:id="1798143367">
                                          <w:marLeft w:val="240"/>
                                          <w:marRight w:val="240"/>
                                          <w:marTop w:val="0"/>
                                          <w:marBottom w:val="0"/>
                                          <w:divBdr>
                                            <w:top w:val="none" w:sz="0" w:space="0" w:color="auto"/>
                                            <w:left w:val="none" w:sz="0" w:space="0" w:color="auto"/>
                                            <w:bottom w:val="none" w:sz="0" w:space="0" w:color="auto"/>
                                            <w:right w:val="none" w:sz="0" w:space="0" w:color="auto"/>
                                          </w:divBdr>
                                          <w:divsChild>
                                            <w:div w:id="158618097">
                                              <w:marLeft w:val="240"/>
                                              <w:marRight w:val="0"/>
                                              <w:marTop w:val="0"/>
                                              <w:marBottom w:val="0"/>
                                              <w:divBdr>
                                                <w:top w:val="none" w:sz="0" w:space="0" w:color="auto"/>
                                                <w:left w:val="none" w:sz="0" w:space="0" w:color="auto"/>
                                                <w:bottom w:val="none" w:sz="0" w:space="0" w:color="auto"/>
                                                <w:right w:val="none" w:sz="0" w:space="0" w:color="auto"/>
                                              </w:divBdr>
                                            </w:div>
                                            <w:div w:id="1182234278">
                                              <w:marLeft w:val="0"/>
                                              <w:marRight w:val="0"/>
                                              <w:marTop w:val="0"/>
                                              <w:marBottom w:val="0"/>
                                              <w:divBdr>
                                                <w:top w:val="none" w:sz="0" w:space="0" w:color="auto"/>
                                                <w:left w:val="none" w:sz="0" w:space="0" w:color="auto"/>
                                                <w:bottom w:val="none" w:sz="0" w:space="0" w:color="auto"/>
                                                <w:right w:val="none" w:sz="0" w:space="0" w:color="auto"/>
                                              </w:divBdr>
                                              <w:divsChild>
                                                <w:div w:id="454982127">
                                                  <w:marLeft w:val="240"/>
                                                  <w:marRight w:val="240"/>
                                                  <w:marTop w:val="0"/>
                                                  <w:marBottom w:val="0"/>
                                                  <w:divBdr>
                                                    <w:top w:val="none" w:sz="0" w:space="0" w:color="auto"/>
                                                    <w:left w:val="none" w:sz="0" w:space="0" w:color="auto"/>
                                                    <w:bottom w:val="none" w:sz="0" w:space="0" w:color="auto"/>
                                                    <w:right w:val="none" w:sz="0" w:space="0" w:color="auto"/>
                                                  </w:divBdr>
                                                  <w:divsChild>
                                                    <w:div w:id="895892158">
                                                      <w:marLeft w:val="240"/>
                                                      <w:marRight w:val="0"/>
                                                      <w:marTop w:val="0"/>
                                                      <w:marBottom w:val="0"/>
                                                      <w:divBdr>
                                                        <w:top w:val="none" w:sz="0" w:space="0" w:color="auto"/>
                                                        <w:left w:val="none" w:sz="0" w:space="0" w:color="auto"/>
                                                        <w:bottom w:val="none" w:sz="0" w:space="0" w:color="auto"/>
                                                        <w:right w:val="none" w:sz="0" w:space="0" w:color="auto"/>
                                                      </w:divBdr>
                                                    </w:div>
                                                  </w:divsChild>
                                                </w:div>
                                                <w:div w:id="16352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47352">
                                  <w:marLeft w:val="240"/>
                                  <w:marRight w:val="240"/>
                                  <w:marTop w:val="0"/>
                                  <w:marBottom w:val="0"/>
                                  <w:divBdr>
                                    <w:top w:val="none" w:sz="0" w:space="0" w:color="auto"/>
                                    <w:left w:val="none" w:sz="0" w:space="0" w:color="auto"/>
                                    <w:bottom w:val="none" w:sz="0" w:space="0" w:color="auto"/>
                                    <w:right w:val="none" w:sz="0" w:space="0" w:color="auto"/>
                                  </w:divBdr>
                                  <w:divsChild>
                                    <w:div w:id="796608283">
                                      <w:marLeft w:val="240"/>
                                      <w:marRight w:val="0"/>
                                      <w:marTop w:val="0"/>
                                      <w:marBottom w:val="0"/>
                                      <w:divBdr>
                                        <w:top w:val="none" w:sz="0" w:space="0" w:color="auto"/>
                                        <w:left w:val="none" w:sz="0" w:space="0" w:color="auto"/>
                                        <w:bottom w:val="none" w:sz="0" w:space="0" w:color="auto"/>
                                        <w:right w:val="none" w:sz="0" w:space="0" w:color="auto"/>
                                      </w:divBdr>
                                    </w:div>
                                    <w:div w:id="932863485">
                                      <w:marLeft w:val="0"/>
                                      <w:marRight w:val="0"/>
                                      <w:marTop w:val="0"/>
                                      <w:marBottom w:val="0"/>
                                      <w:divBdr>
                                        <w:top w:val="none" w:sz="0" w:space="0" w:color="auto"/>
                                        <w:left w:val="none" w:sz="0" w:space="0" w:color="auto"/>
                                        <w:bottom w:val="none" w:sz="0" w:space="0" w:color="auto"/>
                                        <w:right w:val="none" w:sz="0" w:space="0" w:color="auto"/>
                                      </w:divBdr>
                                      <w:divsChild>
                                        <w:div w:id="892887012">
                                          <w:marLeft w:val="240"/>
                                          <w:marRight w:val="240"/>
                                          <w:marTop w:val="0"/>
                                          <w:marBottom w:val="0"/>
                                          <w:divBdr>
                                            <w:top w:val="none" w:sz="0" w:space="0" w:color="auto"/>
                                            <w:left w:val="none" w:sz="0" w:space="0" w:color="auto"/>
                                            <w:bottom w:val="none" w:sz="0" w:space="0" w:color="auto"/>
                                            <w:right w:val="none" w:sz="0" w:space="0" w:color="auto"/>
                                          </w:divBdr>
                                          <w:divsChild>
                                            <w:div w:id="1327439935">
                                              <w:marLeft w:val="0"/>
                                              <w:marRight w:val="0"/>
                                              <w:marTop w:val="0"/>
                                              <w:marBottom w:val="0"/>
                                              <w:divBdr>
                                                <w:top w:val="none" w:sz="0" w:space="0" w:color="auto"/>
                                                <w:left w:val="none" w:sz="0" w:space="0" w:color="auto"/>
                                                <w:bottom w:val="none" w:sz="0" w:space="0" w:color="auto"/>
                                                <w:right w:val="none" w:sz="0" w:space="0" w:color="auto"/>
                                              </w:divBdr>
                                              <w:divsChild>
                                                <w:div w:id="1099108729">
                                                  <w:marLeft w:val="0"/>
                                                  <w:marRight w:val="0"/>
                                                  <w:marTop w:val="0"/>
                                                  <w:marBottom w:val="0"/>
                                                  <w:divBdr>
                                                    <w:top w:val="none" w:sz="0" w:space="0" w:color="auto"/>
                                                    <w:left w:val="none" w:sz="0" w:space="0" w:color="auto"/>
                                                    <w:bottom w:val="none" w:sz="0" w:space="0" w:color="auto"/>
                                                    <w:right w:val="none" w:sz="0" w:space="0" w:color="auto"/>
                                                  </w:divBdr>
                                                </w:div>
                                                <w:div w:id="1124075892">
                                                  <w:marLeft w:val="240"/>
                                                  <w:marRight w:val="240"/>
                                                  <w:marTop w:val="0"/>
                                                  <w:marBottom w:val="0"/>
                                                  <w:divBdr>
                                                    <w:top w:val="none" w:sz="0" w:space="0" w:color="auto"/>
                                                    <w:left w:val="none" w:sz="0" w:space="0" w:color="auto"/>
                                                    <w:bottom w:val="none" w:sz="0" w:space="0" w:color="auto"/>
                                                    <w:right w:val="none" w:sz="0" w:space="0" w:color="auto"/>
                                                  </w:divBdr>
                                                  <w:divsChild>
                                                    <w:div w:id="16680518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34158641">
                                              <w:marLeft w:val="240"/>
                                              <w:marRight w:val="0"/>
                                              <w:marTop w:val="0"/>
                                              <w:marBottom w:val="0"/>
                                              <w:divBdr>
                                                <w:top w:val="none" w:sz="0" w:space="0" w:color="auto"/>
                                                <w:left w:val="none" w:sz="0" w:space="0" w:color="auto"/>
                                                <w:bottom w:val="none" w:sz="0" w:space="0" w:color="auto"/>
                                                <w:right w:val="none" w:sz="0" w:space="0" w:color="auto"/>
                                              </w:divBdr>
                                            </w:div>
                                          </w:divsChild>
                                        </w:div>
                                        <w:div w:id="161259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9585">
                                  <w:marLeft w:val="240"/>
                                  <w:marRight w:val="240"/>
                                  <w:marTop w:val="0"/>
                                  <w:marBottom w:val="0"/>
                                  <w:divBdr>
                                    <w:top w:val="none" w:sz="0" w:space="0" w:color="auto"/>
                                    <w:left w:val="none" w:sz="0" w:space="0" w:color="auto"/>
                                    <w:bottom w:val="none" w:sz="0" w:space="0" w:color="auto"/>
                                    <w:right w:val="none" w:sz="0" w:space="0" w:color="auto"/>
                                  </w:divBdr>
                                  <w:divsChild>
                                    <w:div w:id="280959667">
                                      <w:marLeft w:val="0"/>
                                      <w:marRight w:val="0"/>
                                      <w:marTop w:val="0"/>
                                      <w:marBottom w:val="0"/>
                                      <w:divBdr>
                                        <w:top w:val="none" w:sz="0" w:space="0" w:color="auto"/>
                                        <w:left w:val="none" w:sz="0" w:space="0" w:color="auto"/>
                                        <w:bottom w:val="none" w:sz="0" w:space="0" w:color="auto"/>
                                        <w:right w:val="none" w:sz="0" w:space="0" w:color="auto"/>
                                      </w:divBdr>
                                      <w:divsChild>
                                        <w:div w:id="768744594">
                                          <w:marLeft w:val="0"/>
                                          <w:marRight w:val="0"/>
                                          <w:marTop w:val="0"/>
                                          <w:marBottom w:val="0"/>
                                          <w:divBdr>
                                            <w:top w:val="none" w:sz="0" w:space="0" w:color="auto"/>
                                            <w:left w:val="none" w:sz="0" w:space="0" w:color="auto"/>
                                            <w:bottom w:val="none" w:sz="0" w:space="0" w:color="auto"/>
                                            <w:right w:val="none" w:sz="0" w:space="0" w:color="auto"/>
                                          </w:divBdr>
                                        </w:div>
                                        <w:div w:id="1840459310">
                                          <w:marLeft w:val="240"/>
                                          <w:marRight w:val="240"/>
                                          <w:marTop w:val="0"/>
                                          <w:marBottom w:val="0"/>
                                          <w:divBdr>
                                            <w:top w:val="none" w:sz="0" w:space="0" w:color="auto"/>
                                            <w:left w:val="none" w:sz="0" w:space="0" w:color="auto"/>
                                            <w:bottom w:val="none" w:sz="0" w:space="0" w:color="auto"/>
                                            <w:right w:val="none" w:sz="0" w:space="0" w:color="auto"/>
                                          </w:divBdr>
                                          <w:divsChild>
                                            <w:div w:id="1597203320">
                                              <w:marLeft w:val="240"/>
                                              <w:marRight w:val="0"/>
                                              <w:marTop w:val="0"/>
                                              <w:marBottom w:val="0"/>
                                              <w:divBdr>
                                                <w:top w:val="none" w:sz="0" w:space="0" w:color="auto"/>
                                                <w:left w:val="none" w:sz="0" w:space="0" w:color="auto"/>
                                                <w:bottom w:val="none" w:sz="0" w:space="0" w:color="auto"/>
                                                <w:right w:val="none" w:sz="0" w:space="0" w:color="auto"/>
                                              </w:divBdr>
                                            </w:div>
                                            <w:div w:id="1733655033">
                                              <w:marLeft w:val="0"/>
                                              <w:marRight w:val="0"/>
                                              <w:marTop w:val="0"/>
                                              <w:marBottom w:val="0"/>
                                              <w:divBdr>
                                                <w:top w:val="none" w:sz="0" w:space="0" w:color="auto"/>
                                                <w:left w:val="none" w:sz="0" w:space="0" w:color="auto"/>
                                                <w:bottom w:val="none" w:sz="0" w:space="0" w:color="auto"/>
                                                <w:right w:val="none" w:sz="0" w:space="0" w:color="auto"/>
                                              </w:divBdr>
                                              <w:divsChild>
                                                <w:div w:id="106313878">
                                                  <w:marLeft w:val="0"/>
                                                  <w:marRight w:val="0"/>
                                                  <w:marTop w:val="0"/>
                                                  <w:marBottom w:val="0"/>
                                                  <w:divBdr>
                                                    <w:top w:val="none" w:sz="0" w:space="0" w:color="auto"/>
                                                    <w:left w:val="none" w:sz="0" w:space="0" w:color="auto"/>
                                                    <w:bottom w:val="none" w:sz="0" w:space="0" w:color="auto"/>
                                                    <w:right w:val="none" w:sz="0" w:space="0" w:color="auto"/>
                                                  </w:divBdr>
                                                </w:div>
                                                <w:div w:id="1084641963">
                                                  <w:marLeft w:val="240"/>
                                                  <w:marRight w:val="240"/>
                                                  <w:marTop w:val="0"/>
                                                  <w:marBottom w:val="0"/>
                                                  <w:divBdr>
                                                    <w:top w:val="none" w:sz="0" w:space="0" w:color="auto"/>
                                                    <w:left w:val="none" w:sz="0" w:space="0" w:color="auto"/>
                                                    <w:bottom w:val="none" w:sz="0" w:space="0" w:color="auto"/>
                                                    <w:right w:val="none" w:sz="0" w:space="0" w:color="auto"/>
                                                  </w:divBdr>
                                                  <w:divsChild>
                                                    <w:div w:id="4076500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05042">
                                      <w:marLeft w:val="240"/>
                                      <w:marRight w:val="0"/>
                                      <w:marTop w:val="0"/>
                                      <w:marBottom w:val="0"/>
                                      <w:divBdr>
                                        <w:top w:val="none" w:sz="0" w:space="0" w:color="auto"/>
                                        <w:left w:val="none" w:sz="0" w:space="0" w:color="auto"/>
                                        <w:bottom w:val="none" w:sz="0" w:space="0" w:color="auto"/>
                                        <w:right w:val="none" w:sz="0" w:space="0" w:color="auto"/>
                                      </w:divBdr>
                                    </w:div>
                                  </w:divsChild>
                                </w:div>
                                <w:div w:id="1822962117">
                                  <w:marLeft w:val="240"/>
                                  <w:marRight w:val="240"/>
                                  <w:marTop w:val="0"/>
                                  <w:marBottom w:val="0"/>
                                  <w:divBdr>
                                    <w:top w:val="none" w:sz="0" w:space="0" w:color="auto"/>
                                    <w:left w:val="none" w:sz="0" w:space="0" w:color="auto"/>
                                    <w:bottom w:val="none" w:sz="0" w:space="0" w:color="auto"/>
                                    <w:right w:val="none" w:sz="0" w:space="0" w:color="auto"/>
                                  </w:divBdr>
                                  <w:divsChild>
                                    <w:div w:id="1572347729">
                                      <w:marLeft w:val="240"/>
                                      <w:marRight w:val="0"/>
                                      <w:marTop w:val="0"/>
                                      <w:marBottom w:val="0"/>
                                      <w:divBdr>
                                        <w:top w:val="none" w:sz="0" w:space="0" w:color="auto"/>
                                        <w:left w:val="none" w:sz="0" w:space="0" w:color="auto"/>
                                        <w:bottom w:val="none" w:sz="0" w:space="0" w:color="auto"/>
                                        <w:right w:val="none" w:sz="0" w:space="0" w:color="auto"/>
                                      </w:divBdr>
                                    </w:div>
                                    <w:div w:id="2146122946">
                                      <w:marLeft w:val="0"/>
                                      <w:marRight w:val="0"/>
                                      <w:marTop w:val="0"/>
                                      <w:marBottom w:val="0"/>
                                      <w:divBdr>
                                        <w:top w:val="none" w:sz="0" w:space="0" w:color="auto"/>
                                        <w:left w:val="none" w:sz="0" w:space="0" w:color="auto"/>
                                        <w:bottom w:val="none" w:sz="0" w:space="0" w:color="auto"/>
                                        <w:right w:val="none" w:sz="0" w:space="0" w:color="auto"/>
                                      </w:divBdr>
                                      <w:divsChild>
                                        <w:div w:id="1155341911">
                                          <w:marLeft w:val="0"/>
                                          <w:marRight w:val="0"/>
                                          <w:marTop w:val="0"/>
                                          <w:marBottom w:val="0"/>
                                          <w:divBdr>
                                            <w:top w:val="none" w:sz="0" w:space="0" w:color="auto"/>
                                            <w:left w:val="none" w:sz="0" w:space="0" w:color="auto"/>
                                            <w:bottom w:val="none" w:sz="0" w:space="0" w:color="auto"/>
                                            <w:right w:val="none" w:sz="0" w:space="0" w:color="auto"/>
                                          </w:divBdr>
                                        </w:div>
                                        <w:div w:id="1546870609">
                                          <w:marLeft w:val="240"/>
                                          <w:marRight w:val="240"/>
                                          <w:marTop w:val="0"/>
                                          <w:marBottom w:val="0"/>
                                          <w:divBdr>
                                            <w:top w:val="none" w:sz="0" w:space="0" w:color="auto"/>
                                            <w:left w:val="none" w:sz="0" w:space="0" w:color="auto"/>
                                            <w:bottom w:val="none" w:sz="0" w:space="0" w:color="auto"/>
                                            <w:right w:val="none" w:sz="0" w:space="0" w:color="auto"/>
                                          </w:divBdr>
                                          <w:divsChild>
                                            <w:div w:id="54427349">
                                              <w:marLeft w:val="240"/>
                                              <w:marRight w:val="0"/>
                                              <w:marTop w:val="0"/>
                                              <w:marBottom w:val="0"/>
                                              <w:divBdr>
                                                <w:top w:val="none" w:sz="0" w:space="0" w:color="auto"/>
                                                <w:left w:val="none" w:sz="0" w:space="0" w:color="auto"/>
                                                <w:bottom w:val="none" w:sz="0" w:space="0" w:color="auto"/>
                                                <w:right w:val="none" w:sz="0" w:space="0" w:color="auto"/>
                                              </w:divBdr>
                                            </w:div>
                                            <w:div w:id="1673534478">
                                              <w:marLeft w:val="0"/>
                                              <w:marRight w:val="0"/>
                                              <w:marTop w:val="0"/>
                                              <w:marBottom w:val="0"/>
                                              <w:divBdr>
                                                <w:top w:val="none" w:sz="0" w:space="0" w:color="auto"/>
                                                <w:left w:val="none" w:sz="0" w:space="0" w:color="auto"/>
                                                <w:bottom w:val="none" w:sz="0" w:space="0" w:color="auto"/>
                                                <w:right w:val="none" w:sz="0" w:space="0" w:color="auto"/>
                                              </w:divBdr>
                                              <w:divsChild>
                                                <w:div w:id="1213930894">
                                                  <w:marLeft w:val="240"/>
                                                  <w:marRight w:val="240"/>
                                                  <w:marTop w:val="0"/>
                                                  <w:marBottom w:val="0"/>
                                                  <w:divBdr>
                                                    <w:top w:val="none" w:sz="0" w:space="0" w:color="auto"/>
                                                    <w:left w:val="none" w:sz="0" w:space="0" w:color="auto"/>
                                                    <w:bottom w:val="none" w:sz="0" w:space="0" w:color="auto"/>
                                                    <w:right w:val="none" w:sz="0" w:space="0" w:color="auto"/>
                                                  </w:divBdr>
                                                  <w:divsChild>
                                                    <w:div w:id="1675716804">
                                                      <w:marLeft w:val="240"/>
                                                      <w:marRight w:val="0"/>
                                                      <w:marTop w:val="0"/>
                                                      <w:marBottom w:val="0"/>
                                                      <w:divBdr>
                                                        <w:top w:val="none" w:sz="0" w:space="0" w:color="auto"/>
                                                        <w:left w:val="none" w:sz="0" w:space="0" w:color="auto"/>
                                                        <w:bottom w:val="none" w:sz="0" w:space="0" w:color="auto"/>
                                                        <w:right w:val="none" w:sz="0" w:space="0" w:color="auto"/>
                                                      </w:divBdr>
                                                    </w:div>
                                                  </w:divsChild>
                                                </w:div>
                                                <w:div w:id="17985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430357">
                                  <w:marLeft w:val="240"/>
                                  <w:marRight w:val="240"/>
                                  <w:marTop w:val="0"/>
                                  <w:marBottom w:val="0"/>
                                  <w:divBdr>
                                    <w:top w:val="none" w:sz="0" w:space="0" w:color="auto"/>
                                    <w:left w:val="none" w:sz="0" w:space="0" w:color="auto"/>
                                    <w:bottom w:val="none" w:sz="0" w:space="0" w:color="auto"/>
                                    <w:right w:val="none" w:sz="0" w:space="0" w:color="auto"/>
                                  </w:divBdr>
                                  <w:divsChild>
                                    <w:div w:id="1767649066">
                                      <w:marLeft w:val="0"/>
                                      <w:marRight w:val="0"/>
                                      <w:marTop w:val="0"/>
                                      <w:marBottom w:val="0"/>
                                      <w:divBdr>
                                        <w:top w:val="none" w:sz="0" w:space="0" w:color="auto"/>
                                        <w:left w:val="none" w:sz="0" w:space="0" w:color="auto"/>
                                        <w:bottom w:val="none" w:sz="0" w:space="0" w:color="auto"/>
                                        <w:right w:val="none" w:sz="0" w:space="0" w:color="auto"/>
                                      </w:divBdr>
                                      <w:divsChild>
                                        <w:div w:id="1172986305">
                                          <w:marLeft w:val="0"/>
                                          <w:marRight w:val="0"/>
                                          <w:marTop w:val="0"/>
                                          <w:marBottom w:val="0"/>
                                          <w:divBdr>
                                            <w:top w:val="none" w:sz="0" w:space="0" w:color="auto"/>
                                            <w:left w:val="none" w:sz="0" w:space="0" w:color="auto"/>
                                            <w:bottom w:val="none" w:sz="0" w:space="0" w:color="auto"/>
                                            <w:right w:val="none" w:sz="0" w:space="0" w:color="auto"/>
                                          </w:divBdr>
                                        </w:div>
                                        <w:div w:id="2003461609">
                                          <w:marLeft w:val="240"/>
                                          <w:marRight w:val="240"/>
                                          <w:marTop w:val="0"/>
                                          <w:marBottom w:val="0"/>
                                          <w:divBdr>
                                            <w:top w:val="none" w:sz="0" w:space="0" w:color="auto"/>
                                            <w:left w:val="none" w:sz="0" w:space="0" w:color="auto"/>
                                            <w:bottom w:val="none" w:sz="0" w:space="0" w:color="auto"/>
                                            <w:right w:val="none" w:sz="0" w:space="0" w:color="auto"/>
                                          </w:divBdr>
                                          <w:divsChild>
                                            <w:div w:id="751008606">
                                              <w:marLeft w:val="240"/>
                                              <w:marRight w:val="0"/>
                                              <w:marTop w:val="0"/>
                                              <w:marBottom w:val="0"/>
                                              <w:divBdr>
                                                <w:top w:val="none" w:sz="0" w:space="0" w:color="auto"/>
                                                <w:left w:val="none" w:sz="0" w:space="0" w:color="auto"/>
                                                <w:bottom w:val="none" w:sz="0" w:space="0" w:color="auto"/>
                                                <w:right w:val="none" w:sz="0" w:space="0" w:color="auto"/>
                                              </w:divBdr>
                                            </w:div>
                                            <w:div w:id="1793136431">
                                              <w:marLeft w:val="0"/>
                                              <w:marRight w:val="0"/>
                                              <w:marTop w:val="0"/>
                                              <w:marBottom w:val="0"/>
                                              <w:divBdr>
                                                <w:top w:val="none" w:sz="0" w:space="0" w:color="auto"/>
                                                <w:left w:val="none" w:sz="0" w:space="0" w:color="auto"/>
                                                <w:bottom w:val="none" w:sz="0" w:space="0" w:color="auto"/>
                                                <w:right w:val="none" w:sz="0" w:space="0" w:color="auto"/>
                                              </w:divBdr>
                                              <w:divsChild>
                                                <w:div w:id="556478837">
                                                  <w:marLeft w:val="0"/>
                                                  <w:marRight w:val="0"/>
                                                  <w:marTop w:val="0"/>
                                                  <w:marBottom w:val="0"/>
                                                  <w:divBdr>
                                                    <w:top w:val="none" w:sz="0" w:space="0" w:color="auto"/>
                                                    <w:left w:val="none" w:sz="0" w:space="0" w:color="auto"/>
                                                    <w:bottom w:val="none" w:sz="0" w:space="0" w:color="auto"/>
                                                    <w:right w:val="none" w:sz="0" w:space="0" w:color="auto"/>
                                                  </w:divBdr>
                                                </w:div>
                                                <w:div w:id="2128892050">
                                                  <w:marLeft w:val="240"/>
                                                  <w:marRight w:val="240"/>
                                                  <w:marTop w:val="0"/>
                                                  <w:marBottom w:val="0"/>
                                                  <w:divBdr>
                                                    <w:top w:val="none" w:sz="0" w:space="0" w:color="auto"/>
                                                    <w:left w:val="none" w:sz="0" w:space="0" w:color="auto"/>
                                                    <w:bottom w:val="none" w:sz="0" w:space="0" w:color="auto"/>
                                                    <w:right w:val="none" w:sz="0" w:space="0" w:color="auto"/>
                                                  </w:divBdr>
                                                  <w:divsChild>
                                                    <w:div w:id="16808926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02124">
                                      <w:marLeft w:val="240"/>
                                      <w:marRight w:val="0"/>
                                      <w:marTop w:val="0"/>
                                      <w:marBottom w:val="0"/>
                                      <w:divBdr>
                                        <w:top w:val="none" w:sz="0" w:space="0" w:color="auto"/>
                                        <w:left w:val="none" w:sz="0" w:space="0" w:color="auto"/>
                                        <w:bottom w:val="none" w:sz="0" w:space="0" w:color="auto"/>
                                        <w:right w:val="none" w:sz="0" w:space="0" w:color="auto"/>
                                      </w:divBdr>
                                    </w:div>
                                  </w:divsChild>
                                </w:div>
                                <w:div w:id="19140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2244">
                          <w:marLeft w:val="240"/>
                          <w:marRight w:val="240"/>
                          <w:marTop w:val="0"/>
                          <w:marBottom w:val="0"/>
                          <w:divBdr>
                            <w:top w:val="none" w:sz="0" w:space="0" w:color="auto"/>
                            <w:left w:val="none" w:sz="0" w:space="0" w:color="auto"/>
                            <w:bottom w:val="none" w:sz="0" w:space="0" w:color="auto"/>
                            <w:right w:val="none" w:sz="0" w:space="0" w:color="auto"/>
                          </w:divBdr>
                          <w:divsChild>
                            <w:div w:id="426779064">
                              <w:marLeft w:val="240"/>
                              <w:marRight w:val="0"/>
                              <w:marTop w:val="0"/>
                              <w:marBottom w:val="0"/>
                              <w:divBdr>
                                <w:top w:val="none" w:sz="0" w:space="0" w:color="auto"/>
                                <w:left w:val="none" w:sz="0" w:space="0" w:color="auto"/>
                                <w:bottom w:val="none" w:sz="0" w:space="0" w:color="auto"/>
                                <w:right w:val="none" w:sz="0" w:space="0" w:color="auto"/>
                              </w:divBdr>
                            </w:div>
                            <w:div w:id="931355013">
                              <w:marLeft w:val="0"/>
                              <w:marRight w:val="0"/>
                              <w:marTop w:val="0"/>
                              <w:marBottom w:val="0"/>
                              <w:divBdr>
                                <w:top w:val="none" w:sz="0" w:space="0" w:color="auto"/>
                                <w:left w:val="none" w:sz="0" w:space="0" w:color="auto"/>
                                <w:bottom w:val="none" w:sz="0" w:space="0" w:color="auto"/>
                                <w:right w:val="none" w:sz="0" w:space="0" w:color="auto"/>
                              </w:divBdr>
                              <w:divsChild>
                                <w:div w:id="695734465">
                                  <w:marLeft w:val="0"/>
                                  <w:marRight w:val="0"/>
                                  <w:marTop w:val="0"/>
                                  <w:marBottom w:val="0"/>
                                  <w:divBdr>
                                    <w:top w:val="none" w:sz="0" w:space="0" w:color="auto"/>
                                    <w:left w:val="none" w:sz="0" w:space="0" w:color="auto"/>
                                    <w:bottom w:val="none" w:sz="0" w:space="0" w:color="auto"/>
                                    <w:right w:val="none" w:sz="0" w:space="0" w:color="auto"/>
                                  </w:divBdr>
                                </w:div>
                                <w:div w:id="1797017833">
                                  <w:marLeft w:val="240"/>
                                  <w:marRight w:val="240"/>
                                  <w:marTop w:val="0"/>
                                  <w:marBottom w:val="0"/>
                                  <w:divBdr>
                                    <w:top w:val="none" w:sz="0" w:space="0" w:color="auto"/>
                                    <w:left w:val="none" w:sz="0" w:space="0" w:color="auto"/>
                                    <w:bottom w:val="none" w:sz="0" w:space="0" w:color="auto"/>
                                    <w:right w:val="none" w:sz="0" w:space="0" w:color="auto"/>
                                  </w:divBdr>
                                  <w:divsChild>
                                    <w:div w:id="403381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55515">
                      <w:marLeft w:val="240"/>
                      <w:marRight w:val="0"/>
                      <w:marTop w:val="0"/>
                      <w:marBottom w:val="0"/>
                      <w:divBdr>
                        <w:top w:val="none" w:sz="0" w:space="0" w:color="auto"/>
                        <w:left w:val="none" w:sz="0" w:space="0" w:color="auto"/>
                        <w:bottom w:val="none" w:sz="0" w:space="0" w:color="auto"/>
                        <w:right w:val="none" w:sz="0" w:space="0" w:color="auto"/>
                      </w:divBdr>
                    </w:div>
                  </w:divsChild>
                </w:div>
                <w:div w:id="961228908">
                  <w:marLeft w:val="240"/>
                  <w:marRight w:val="240"/>
                  <w:marTop w:val="0"/>
                  <w:marBottom w:val="0"/>
                  <w:divBdr>
                    <w:top w:val="none" w:sz="0" w:space="0" w:color="auto"/>
                    <w:left w:val="none" w:sz="0" w:space="0" w:color="auto"/>
                    <w:bottom w:val="none" w:sz="0" w:space="0" w:color="auto"/>
                    <w:right w:val="none" w:sz="0" w:space="0" w:color="auto"/>
                  </w:divBdr>
                  <w:divsChild>
                    <w:div w:id="1114326743">
                      <w:marLeft w:val="0"/>
                      <w:marRight w:val="0"/>
                      <w:marTop w:val="0"/>
                      <w:marBottom w:val="0"/>
                      <w:divBdr>
                        <w:top w:val="none" w:sz="0" w:space="0" w:color="auto"/>
                        <w:left w:val="none" w:sz="0" w:space="0" w:color="auto"/>
                        <w:bottom w:val="none" w:sz="0" w:space="0" w:color="auto"/>
                        <w:right w:val="none" w:sz="0" w:space="0" w:color="auto"/>
                      </w:divBdr>
                      <w:divsChild>
                        <w:div w:id="670530393">
                          <w:marLeft w:val="240"/>
                          <w:marRight w:val="240"/>
                          <w:marTop w:val="0"/>
                          <w:marBottom w:val="0"/>
                          <w:divBdr>
                            <w:top w:val="none" w:sz="0" w:space="0" w:color="auto"/>
                            <w:left w:val="none" w:sz="0" w:space="0" w:color="auto"/>
                            <w:bottom w:val="none" w:sz="0" w:space="0" w:color="auto"/>
                            <w:right w:val="none" w:sz="0" w:space="0" w:color="auto"/>
                          </w:divBdr>
                          <w:divsChild>
                            <w:div w:id="612176484">
                              <w:marLeft w:val="240"/>
                              <w:marRight w:val="0"/>
                              <w:marTop w:val="0"/>
                              <w:marBottom w:val="0"/>
                              <w:divBdr>
                                <w:top w:val="none" w:sz="0" w:space="0" w:color="auto"/>
                                <w:left w:val="none" w:sz="0" w:space="0" w:color="auto"/>
                                <w:bottom w:val="none" w:sz="0" w:space="0" w:color="auto"/>
                                <w:right w:val="none" w:sz="0" w:space="0" w:color="auto"/>
                              </w:divBdr>
                            </w:div>
                            <w:div w:id="1298025835">
                              <w:marLeft w:val="0"/>
                              <w:marRight w:val="0"/>
                              <w:marTop w:val="0"/>
                              <w:marBottom w:val="0"/>
                              <w:divBdr>
                                <w:top w:val="none" w:sz="0" w:space="0" w:color="auto"/>
                                <w:left w:val="none" w:sz="0" w:space="0" w:color="auto"/>
                                <w:bottom w:val="none" w:sz="0" w:space="0" w:color="auto"/>
                                <w:right w:val="none" w:sz="0" w:space="0" w:color="auto"/>
                              </w:divBdr>
                              <w:divsChild>
                                <w:div w:id="514030877">
                                  <w:marLeft w:val="240"/>
                                  <w:marRight w:val="240"/>
                                  <w:marTop w:val="0"/>
                                  <w:marBottom w:val="0"/>
                                  <w:divBdr>
                                    <w:top w:val="none" w:sz="0" w:space="0" w:color="auto"/>
                                    <w:left w:val="none" w:sz="0" w:space="0" w:color="auto"/>
                                    <w:bottom w:val="none" w:sz="0" w:space="0" w:color="auto"/>
                                    <w:right w:val="none" w:sz="0" w:space="0" w:color="auto"/>
                                  </w:divBdr>
                                  <w:divsChild>
                                    <w:div w:id="542794813">
                                      <w:marLeft w:val="240"/>
                                      <w:marRight w:val="0"/>
                                      <w:marTop w:val="0"/>
                                      <w:marBottom w:val="0"/>
                                      <w:divBdr>
                                        <w:top w:val="none" w:sz="0" w:space="0" w:color="auto"/>
                                        <w:left w:val="none" w:sz="0" w:space="0" w:color="auto"/>
                                        <w:bottom w:val="none" w:sz="0" w:space="0" w:color="auto"/>
                                        <w:right w:val="none" w:sz="0" w:space="0" w:color="auto"/>
                                      </w:divBdr>
                                    </w:div>
                                  </w:divsChild>
                                </w:div>
                                <w:div w:id="21379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33316">
                          <w:marLeft w:val="0"/>
                          <w:marRight w:val="0"/>
                          <w:marTop w:val="0"/>
                          <w:marBottom w:val="0"/>
                          <w:divBdr>
                            <w:top w:val="none" w:sz="0" w:space="0" w:color="auto"/>
                            <w:left w:val="none" w:sz="0" w:space="0" w:color="auto"/>
                            <w:bottom w:val="none" w:sz="0" w:space="0" w:color="auto"/>
                            <w:right w:val="none" w:sz="0" w:space="0" w:color="auto"/>
                          </w:divBdr>
                        </w:div>
                      </w:divsChild>
                    </w:div>
                    <w:div w:id="1898854044">
                      <w:marLeft w:val="240"/>
                      <w:marRight w:val="0"/>
                      <w:marTop w:val="0"/>
                      <w:marBottom w:val="0"/>
                      <w:divBdr>
                        <w:top w:val="none" w:sz="0" w:space="0" w:color="auto"/>
                        <w:left w:val="none" w:sz="0" w:space="0" w:color="auto"/>
                        <w:bottom w:val="none" w:sz="0" w:space="0" w:color="auto"/>
                        <w:right w:val="none" w:sz="0" w:space="0" w:color="auto"/>
                      </w:divBdr>
                    </w:div>
                  </w:divsChild>
                </w:div>
                <w:div w:id="1665545907">
                  <w:marLeft w:val="240"/>
                  <w:marRight w:val="240"/>
                  <w:marTop w:val="0"/>
                  <w:marBottom w:val="0"/>
                  <w:divBdr>
                    <w:top w:val="none" w:sz="0" w:space="0" w:color="auto"/>
                    <w:left w:val="none" w:sz="0" w:space="0" w:color="auto"/>
                    <w:bottom w:val="none" w:sz="0" w:space="0" w:color="auto"/>
                    <w:right w:val="none" w:sz="0" w:space="0" w:color="auto"/>
                  </w:divBdr>
                  <w:divsChild>
                    <w:div w:id="772551282">
                      <w:marLeft w:val="240"/>
                      <w:marRight w:val="0"/>
                      <w:marTop w:val="0"/>
                      <w:marBottom w:val="0"/>
                      <w:divBdr>
                        <w:top w:val="none" w:sz="0" w:space="0" w:color="auto"/>
                        <w:left w:val="none" w:sz="0" w:space="0" w:color="auto"/>
                        <w:bottom w:val="none" w:sz="0" w:space="0" w:color="auto"/>
                        <w:right w:val="none" w:sz="0" w:space="0" w:color="auto"/>
                      </w:divBdr>
                    </w:div>
                    <w:div w:id="1391727013">
                      <w:marLeft w:val="0"/>
                      <w:marRight w:val="0"/>
                      <w:marTop w:val="0"/>
                      <w:marBottom w:val="0"/>
                      <w:divBdr>
                        <w:top w:val="none" w:sz="0" w:space="0" w:color="auto"/>
                        <w:left w:val="none" w:sz="0" w:space="0" w:color="auto"/>
                        <w:bottom w:val="none" w:sz="0" w:space="0" w:color="auto"/>
                        <w:right w:val="none" w:sz="0" w:space="0" w:color="auto"/>
                      </w:divBdr>
                      <w:divsChild>
                        <w:div w:id="41828234">
                          <w:marLeft w:val="240"/>
                          <w:marRight w:val="240"/>
                          <w:marTop w:val="0"/>
                          <w:marBottom w:val="0"/>
                          <w:divBdr>
                            <w:top w:val="none" w:sz="0" w:space="0" w:color="auto"/>
                            <w:left w:val="none" w:sz="0" w:space="0" w:color="auto"/>
                            <w:bottom w:val="none" w:sz="0" w:space="0" w:color="auto"/>
                            <w:right w:val="none" w:sz="0" w:space="0" w:color="auto"/>
                          </w:divBdr>
                          <w:divsChild>
                            <w:div w:id="597522910">
                              <w:marLeft w:val="240"/>
                              <w:marRight w:val="0"/>
                              <w:marTop w:val="0"/>
                              <w:marBottom w:val="0"/>
                              <w:divBdr>
                                <w:top w:val="none" w:sz="0" w:space="0" w:color="auto"/>
                                <w:left w:val="none" w:sz="0" w:space="0" w:color="auto"/>
                                <w:bottom w:val="none" w:sz="0" w:space="0" w:color="auto"/>
                                <w:right w:val="none" w:sz="0" w:space="0" w:color="auto"/>
                              </w:divBdr>
                            </w:div>
                            <w:div w:id="2025856859">
                              <w:marLeft w:val="0"/>
                              <w:marRight w:val="0"/>
                              <w:marTop w:val="0"/>
                              <w:marBottom w:val="0"/>
                              <w:divBdr>
                                <w:top w:val="none" w:sz="0" w:space="0" w:color="auto"/>
                                <w:left w:val="none" w:sz="0" w:space="0" w:color="auto"/>
                                <w:bottom w:val="none" w:sz="0" w:space="0" w:color="auto"/>
                                <w:right w:val="none" w:sz="0" w:space="0" w:color="auto"/>
                              </w:divBdr>
                              <w:divsChild>
                                <w:div w:id="102966287">
                                  <w:marLeft w:val="240"/>
                                  <w:marRight w:val="240"/>
                                  <w:marTop w:val="0"/>
                                  <w:marBottom w:val="0"/>
                                  <w:divBdr>
                                    <w:top w:val="none" w:sz="0" w:space="0" w:color="auto"/>
                                    <w:left w:val="none" w:sz="0" w:space="0" w:color="auto"/>
                                    <w:bottom w:val="none" w:sz="0" w:space="0" w:color="auto"/>
                                    <w:right w:val="none" w:sz="0" w:space="0" w:color="auto"/>
                                  </w:divBdr>
                                  <w:divsChild>
                                    <w:div w:id="1128933786">
                                      <w:marLeft w:val="0"/>
                                      <w:marRight w:val="0"/>
                                      <w:marTop w:val="0"/>
                                      <w:marBottom w:val="0"/>
                                      <w:divBdr>
                                        <w:top w:val="none" w:sz="0" w:space="0" w:color="auto"/>
                                        <w:left w:val="none" w:sz="0" w:space="0" w:color="auto"/>
                                        <w:bottom w:val="none" w:sz="0" w:space="0" w:color="auto"/>
                                        <w:right w:val="none" w:sz="0" w:space="0" w:color="auto"/>
                                      </w:divBdr>
                                      <w:divsChild>
                                        <w:div w:id="273099249">
                                          <w:marLeft w:val="240"/>
                                          <w:marRight w:val="240"/>
                                          <w:marTop w:val="0"/>
                                          <w:marBottom w:val="0"/>
                                          <w:divBdr>
                                            <w:top w:val="none" w:sz="0" w:space="0" w:color="auto"/>
                                            <w:left w:val="none" w:sz="0" w:space="0" w:color="auto"/>
                                            <w:bottom w:val="none" w:sz="0" w:space="0" w:color="auto"/>
                                            <w:right w:val="none" w:sz="0" w:space="0" w:color="auto"/>
                                          </w:divBdr>
                                          <w:divsChild>
                                            <w:div w:id="413362951">
                                              <w:marLeft w:val="240"/>
                                              <w:marRight w:val="0"/>
                                              <w:marTop w:val="0"/>
                                              <w:marBottom w:val="0"/>
                                              <w:divBdr>
                                                <w:top w:val="none" w:sz="0" w:space="0" w:color="auto"/>
                                                <w:left w:val="none" w:sz="0" w:space="0" w:color="auto"/>
                                                <w:bottom w:val="none" w:sz="0" w:space="0" w:color="auto"/>
                                                <w:right w:val="none" w:sz="0" w:space="0" w:color="auto"/>
                                              </w:divBdr>
                                            </w:div>
                                          </w:divsChild>
                                        </w:div>
                                        <w:div w:id="674839888">
                                          <w:marLeft w:val="0"/>
                                          <w:marRight w:val="0"/>
                                          <w:marTop w:val="0"/>
                                          <w:marBottom w:val="0"/>
                                          <w:divBdr>
                                            <w:top w:val="none" w:sz="0" w:space="0" w:color="auto"/>
                                            <w:left w:val="none" w:sz="0" w:space="0" w:color="auto"/>
                                            <w:bottom w:val="none" w:sz="0" w:space="0" w:color="auto"/>
                                            <w:right w:val="none" w:sz="0" w:space="0" w:color="auto"/>
                                          </w:divBdr>
                                        </w:div>
                                      </w:divsChild>
                                    </w:div>
                                    <w:div w:id="1885630516">
                                      <w:marLeft w:val="240"/>
                                      <w:marRight w:val="0"/>
                                      <w:marTop w:val="0"/>
                                      <w:marBottom w:val="0"/>
                                      <w:divBdr>
                                        <w:top w:val="none" w:sz="0" w:space="0" w:color="auto"/>
                                        <w:left w:val="none" w:sz="0" w:space="0" w:color="auto"/>
                                        <w:bottom w:val="none" w:sz="0" w:space="0" w:color="auto"/>
                                        <w:right w:val="none" w:sz="0" w:space="0" w:color="auto"/>
                                      </w:divBdr>
                                    </w:div>
                                  </w:divsChild>
                                </w:div>
                                <w:div w:id="17227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8652">
                          <w:marLeft w:val="240"/>
                          <w:marRight w:val="240"/>
                          <w:marTop w:val="0"/>
                          <w:marBottom w:val="0"/>
                          <w:divBdr>
                            <w:top w:val="none" w:sz="0" w:space="0" w:color="auto"/>
                            <w:left w:val="none" w:sz="0" w:space="0" w:color="auto"/>
                            <w:bottom w:val="none" w:sz="0" w:space="0" w:color="auto"/>
                            <w:right w:val="none" w:sz="0" w:space="0" w:color="auto"/>
                          </w:divBdr>
                          <w:divsChild>
                            <w:div w:id="396440471">
                              <w:marLeft w:val="240"/>
                              <w:marRight w:val="0"/>
                              <w:marTop w:val="0"/>
                              <w:marBottom w:val="0"/>
                              <w:divBdr>
                                <w:top w:val="none" w:sz="0" w:space="0" w:color="auto"/>
                                <w:left w:val="none" w:sz="0" w:space="0" w:color="auto"/>
                                <w:bottom w:val="none" w:sz="0" w:space="0" w:color="auto"/>
                                <w:right w:val="none" w:sz="0" w:space="0" w:color="auto"/>
                              </w:divBdr>
                            </w:div>
                            <w:div w:id="1740244589">
                              <w:marLeft w:val="0"/>
                              <w:marRight w:val="0"/>
                              <w:marTop w:val="0"/>
                              <w:marBottom w:val="0"/>
                              <w:divBdr>
                                <w:top w:val="none" w:sz="0" w:space="0" w:color="auto"/>
                                <w:left w:val="none" w:sz="0" w:space="0" w:color="auto"/>
                                <w:bottom w:val="none" w:sz="0" w:space="0" w:color="auto"/>
                                <w:right w:val="none" w:sz="0" w:space="0" w:color="auto"/>
                              </w:divBdr>
                              <w:divsChild>
                                <w:div w:id="1159275988">
                                  <w:marLeft w:val="240"/>
                                  <w:marRight w:val="240"/>
                                  <w:marTop w:val="0"/>
                                  <w:marBottom w:val="0"/>
                                  <w:divBdr>
                                    <w:top w:val="none" w:sz="0" w:space="0" w:color="auto"/>
                                    <w:left w:val="none" w:sz="0" w:space="0" w:color="auto"/>
                                    <w:bottom w:val="none" w:sz="0" w:space="0" w:color="auto"/>
                                    <w:right w:val="none" w:sz="0" w:space="0" w:color="auto"/>
                                  </w:divBdr>
                                  <w:divsChild>
                                    <w:div w:id="886185586">
                                      <w:marLeft w:val="240"/>
                                      <w:marRight w:val="0"/>
                                      <w:marTop w:val="0"/>
                                      <w:marBottom w:val="0"/>
                                      <w:divBdr>
                                        <w:top w:val="none" w:sz="0" w:space="0" w:color="auto"/>
                                        <w:left w:val="none" w:sz="0" w:space="0" w:color="auto"/>
                                        <w:bottom w:val="none" w:sz="0" w:space="0" w:color="auto"/>
                                        <w:right w:val="none" w:sz="0" w:space="0" w:color="auto"/>
                                      </w:divBdr>
                                    </w:div>
                                    <w:div w:id="1178541620">
                                      <w:marLeft w:val="0"/>
                                      <w:marRight w:val="0"/>
                                      <w:marTop w:val="0"/>
                                      <w:marBottom w:val="0"/>
                                      <w:divBdr>
                                        <w:top w:val="none" w:sz="0" w:space="0" w:color="auto"/>
                                        <w:left w:val="none" w:sz="0" w:space="0" w:color="auto"/>
                                        <w:bottom w:val="none" w:sz="0" w:space="0" w:color="auto"/>
                                        <w:right w:val="none" w:sz="0" w:space="0" w:color="auto"/>
                                      </w:divBdr>
                                      <w:divsChild>
                                        <w:div w:id="150215023">
                                          <w:marLeft w:val="0"/>
                                          <w:marRight w:val="0"/>
                                          <w:marTop w:val="0"/>
                                          <w:marBottom w:val="0"/>
                                          <w:divBdr>
                                            <w:top w:val="none" w:sz="0" w:space="0" w:color="auto"/>
                                            <w:left w:val="none" w:sz="0" w:space="0" w:color="auto"/>
                                            <w:bottom w:val="none" w:sz="0" w:space="0" w:color="auto"/>
                                            <w:right w:val="none" w:sz="0" w:space="0" w:color="auto"/>
                                          </w:divBdr>
                                        </w:div>
                                        <w:div w:id="703362013">
                                          <w:marLeft w:val="240"/>
                                          <w:marRight w:val="240"/>
                                          <w:marTop w:val="0"/>
                                          <w:marBottom w:val="0"/>
                                          <w:divBdr>
                                            <w:top w:val="none" w:sz="0" w:space="0" w:color="auto"/>
                                            <w:left w:val="none" w:sz="0" w:space="0" w:color="auto"/>
                                            <w:bottom w:val="none" w:sz="0" w:space="0" w:color="auto"/>
                                            <w:right w:val="none" w:sz="0" w:space="0" w:color="auto"/>
                                          </w:divBdr>
                                          <w:divsChild>
                                            <w:div w:id="21276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2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4656">
                          <w:marLeft w:val="240"/>
                          <w:marRight w:val="240"/>
                          <w:marTop w:val="0"/>
                          <w:marBottom w:val="0"/>
                          <w:divBdr>
                            <w:top w:val="none" w:sz="0" w:space="0" w:color="auto"/>
                            <w:left w:val="none" w:sz="0" w:space="0" w:color="auto"/>
                            <w:bottom w:val="none" w:sz="0" w:space="0" w:color="auto"/>
                            <w:right w:val="none" w:sz="0" w:space="0" w:color="auto"/>
                          </w:divBdr>
                          <w:divsChild>
                            <w:div w:id="151213873">
                              <w:marLeft w:val="0"/>
                              <w:marRight w:val="0"/>
                              <w:marTop w:val="0"/>
                              <w:marBottom w:val="0"/>
                              <w:divBdr>
                                <w:top w:val="none" w:sz="0" w:space="0" w:color="auto"/>
                                <w:left w:val="none" w:sz="0" w:space="0" w:color="auto"/>
                                <w:bottom w:val="none" w:sz="0" w:space="0" w:color="auto"/>
                                <w:right w:val="none" w:sz="0" w:space="0" w:color="auto"/>
                              </w:divBdr>
                              <w:divsChild>
                                <w:div w:id="115218980">
                                  <w:marLeft w:val="240"/>
                                  <w:marRight w:val="240"/>
                                  <w:marTop w:val="0"/>
                                  <w:marBottom w:val="0"/>
                                  <w:divBdr>
                                    <w:top w:val="none" w:sz="0" w:space="0" w:color="auto"/>
                                    <w:left w:val="none" w:sz="0" w:space="0" w:color="auto"/>
                                    <w:bottom w:val="none" w:sz="0" w:space="0" w:color="auto"/>
                                    <w:right w:val="none" w:sz="0" w:space="0" w:color="auto"/>
                                  </w:divBdr>
                                  <w:divsChild>
                                    <w:div w:id="390345808">
                                      <w:marLeft w:val="0"/>
                                      <w:marRight w:val="0"/>
                                      <w:marTop w:val="0"/>
                                      <w:marBottom w:val="0"/>
                                      <w:divBdr>
                                        <w:top w:val="none" w:sz="0" w:space="0" w:color="auto"/>
                                        <w:left w:val="none" w:sz="0" w:space="0" w:color="auto"/>
                                        <w:bottom w:val="none" w:sz="0" w:space="0" w:color="auto"/>
                                        <w:right w:val="none" w:sz="0" w:space="0" w:color="auto"/>
                                      </w:divBdr>
                                      <w:divsChild>
                                        <w:div w:id="90975024">
                                          <w:marLeft w:val="240"/>
                                          <w:marRight w:val="240"/>
                                          <w:marTop w:val="0"/>
                                          <w:marBottom w:val="0"/>
                                          <w:divBdr>
                                            <w:top w:val="none" w:sz="0" w:space="0" w:color="auto"/>
                                            <w:left w:val="none" w:sz="0" w:space="0" w:color="auto"/>
                                            <w:bottom w:val="none" w:sz="0" w:space="0" w:color="auto"/>
                                            <w:right w:val="none" w:sz="0" w:space="0" w:color="auto"/>
                                          </w:divBdr>
                                          <w:divsChild>
                                            <w:div w:id="829446407">
                                              <w:marLeft w:val="240"/>
                                              <w:marRight w:val="0"/>
                                              <w:marTop w:val="0"/>
                                              <w:marBottom w:val="0"/>
                                              <w:divBdr>
                                                <w:top w:val="none" w:sz="0" w:space="0" w:color="auto"/>
                                                <w:left w:val="none" w:sz="0" w:space="0" w:color="auto"/>
                                                <w:bottom w:val="none" w:sz="0" w:space="0" w:color="auto"/>
                                                <w:right w:val="none" w:sz="0" w:space="0" w:color="auto"/>
                                              </w:divBdr>
                                            </w:div>
                                            <w:div w:id="1197430810">
                                              <w:marLeft w:val="0"/>
                                              <w:marRight w:val="0"/>
                                              <w:marTop w:val="0"/>
                                              <w:marBottom w:val="0"/>
                                              <w:divBdr>
                                                <w:top w:val="none" w:sz="0" w:space="0" w:color="auto"/>
                                                <w:left w:val="none" w:sz="0" w:space="0" w:color="auto"/>
                                                <w:bottom w:val="none" w:sz="0" w:space="0" w:color="auto"/>
                                                <w:right w:val="none" w:sz="0" w:space="0" w:color="auto"/>
                                              </w:divBdr>
                                              <w:divsChild>
                                                <w:div w:id="1275792203">
                                                  <w:marLeft w:val="0"/>
                                                  <w:marRight w:val="0"/>
                                                  <w:marTop w:val="0"/>
                                                  <w:marBottom w:val="0"/>
                                                  <w:divBdr>
                                                    <w:top w:val="none" w:sz="0" w:space="0" w:color="auto"/>
                                                    <w:left w:val="none" w:sz="0" w:space="0" w:color="auto"/>
                                                    <w:bottom w:val="none" w:sz="0" w:space="0" w:color="auto"/>
                                                    <w:right w:val="none" w:sz="0" w:space="0" w:color="auto"/>
                                                  </w:divBdr>
                                                </w:div>
                                                <w:div w:id="2084914880">
                                                  <w:marLeft w:val="240"/>
                                                  <w:marRight w:val="240"/>
                                                  <w:marTop w:val="0"/>
                                                  <w:marBottom w:val="0"/>
                                                  <w:divBdr>
                                                    <w:top w:val="none" w:sz="0" w:space="0" w:color="auto"/>
                                                    <w:left w:val="none" w:sz="0" w:space="0" w:color="auto"/>
                                                    <w:bottom w:val="none" w:sz="0" w:space="0" w:color="auto"/>
                                                    <w:right w:val="none" w:sz="0" w:space="0" w:color="auto"/>
                                                  </w:divBdr>
                                                  <w:divsChild>
                                                    <w:div w:id="19193587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04917">
                                          <w:marLeft w:val="0"/>
                                          <w:marRight w:val="0"/>
                                          <w:marTop w:val="0"/>
                                          <w:marBottom w:val="0"/>
                                          <w:divBdr>
                                            <w:top w:val="none" w:sz="0" w:space="0" w:color="auto"/>
                                            <w:left w:val="none" w:sz="0" w:space="0" w:color="auto"/>
                                            <w:bottom w:val="none" w:sz="0" w:space="0" w:color="auto"/>
                                            <w:right w:val="none" w:sz="0" w:space="0" w:color="auto"/>
                                          </w:divBdr>
                                        </w:div>
                                      </w:divsChild>
                                    </w:div>
                                    <w:div w:id="478304894">
                                      <w:marLeft w:val="240"/>
                                      <w:marRight w:val="0"/>
                                      <w:marTop w:val="0"/>
                                      <w:marBottom w:val="0"/>
                                      <w:divBdr>
                                        <w:top w:val="none" w:sz="0" w:space="0" w:color="auto"/>
                                        <w:left w:val="none" w:sz="0" w:space="0" w:color="auto"/>
                                        <w:bottom w:val="none" w:sz="0" w:space="0" w:color="auto"/>
                                        <w:right w:val="none" w:sz="0" w:space="0" w:color="auto"/>
                                      </w:divBdr>
                                    </w:div>
                                  </w:divsChild>
                                </w:div>
                                <w:div w:id="136265435">
                                  <w:marLeft w:val="240"/>
                                  <w:marRight w:val="240"/>
                                  <w:marTop w:val="0"/>
                                  <w:marBottom w:val="0"/>
                                  <w:divBdr>
                                    <w:top w:val="none" w:sz="0" w:space="0" w:color="auto"/>
                                    <w:left w:val="none" w:sz="0" w:space="0" w:color="auto"/>
                                    <w:bottom w:val="none" w:sz="0" w:space="0" w:color="auto"/>
                                    <w:right w:val="none" w:sz="0" w:space="0" w:color="auto"/>
                                  </w:divBdr>
                                  <w:divsChild>
                                    <w:div w:id="732049782">
                                      <w:marLeft w:val="240"/>
                                      <w:marRight w:val="0"/>
                                      <w:marTop w:val="0"/>
                                      <w:marBottom w:val="0"/>
                                      <w:divBdr>
                                        <w:top w:val="none" w:sz="0" w:space="0" w:color="auto"/>
                                        <w:left w:val="none" w:sz="0" w:space="0" w:color="auto"/>
                                        <w:bottom w:val="none" w:sz="0" w:space="0" w:color="auto"/>
                                        <w:right w:val="none" w:sz="0" w:space="0" w:color="auto"/>
                                      </w:divBdr>
                                    </w:div>
                                    <w:div w:id="1784574817">
                                      <w:marLeft w:val="0"/>
                                      <w:marRight w:val="0"/>
                                      <w:marTop w:val="0"/>
                                      <w:marBottom w:val="0"/>
                                      <w:divBdr>
                                        <w:top w:val="none" w:sz="0" w:space="0" w:color="auto"/>
                                        <w:left w:val="none" w:sz="0" w:space="0" w:color="auto"/>
                                        <w:bottom w:val="none" w:sz="0" w:space="0" w:color="auto"/>
                                        <w:right w:val="none" w:sz="0" w:space="0" w:color="auto"/>
                                      </w:divBdr>
                                      <w:divsChild>
                                        <w:div w:id="1008799968">
                                          <w:marLeft w:val="0"/>
                                          <w:marRight w:val="0"/>
                                          <w:marTop w:val="0"/>
                                          <w:marBottom w:val="0"/>
                                          <w:divBdr>
                                            <w:top w:val="none" w:sz="0" w:space="0" w:color="auto"/>
                                            <w:left w:val="none" w:sz="0" w:space="0" w:color="auto"/>
                                            <w:bottom w:val="none" w:sz="0" w:space="0" w:color="auto"/>
                                            <w:right w:val="none" w:sz="0" w:space="0" w:color="auto"/>
                                          </w:divBdr>
                                        </w:div>
                                        <w:div w:id="1243683393">
                                          <w:marLeft w:val="240"/>
                                          <w:marRight w:val="240"/>
                                          <w:marTop w:val="0"/>
                                          <w:marBottom w:val="0"/>
                                          <w:divBdr>
                                            <w:top w:val="none" w:sz="0" w:space="0" w:color="auto"/>
                                            <w:left w:val="none" w:sz="0" w:space="0" w:color="auto"/>
                                            <w:bottom w:val="none" w:sz="0" w:space="0" w:color="auto"/>
                                            <w:right w:val="none" w:sz="0" w:space="0" w:color="auto"/>
                                          </w:divBdr>
                                          <w:divsChild>
                                            <w:div w:id="385183061">
                                              <w:marLeft w:val="240"/>
                                              <w:marRight w:val="0"/>
                                              <w:marTop w:val="0"/>
                                              <w:marBottom w:val="0"/>
                                              <w:divBdr>
                                                <w:top w:val="none" w:sz="0" w:space="0" w:color="auto"/>
                                                <w:left w:val="none" w:sz="0" w:space="0" w:color="auto"/>
                                                <w:bottom w:val="none" w:sz="0" w:space="0" w:color="auto"/>
                                                <w:right w:val="none" w:sz="0" w:space="0" w:color="auto"/>
                                              </w:divBdr>
                                            </w:div>
                                            <w:div w:id="1407075248">
                                              <w:marLeft w:val="0"/>
                                              <w:marRight w:val="0"/>
                                              <w:marTop w:val="0"/>
                                              <w:marBottom w:val="0"/>
                                              <w:divBdr>
                                                <w:top w:val="none" w:sz="0" w:space="0" w:color="auto"/>
                                                <w:left w:val="none" w:sz="0" w:space="0" w:color="auto"/>
                                                <w:bottom w:val="none" w:sz="0" w:space="0" w:color="auto"/>
                                                <w:right w:val="none" w:sz="0" w:space="0" w:color="auto"/>
                                              </w:divBdr>
                                              <w:divsChild>
                                                <w:div w:id="1501575901">
                                                  <w:marLeft w:val="0"/>
                                                  <w:marRight w:val="0"/>
                                                  <w:marTop w:val="0"/>
                                                  <w:marBottom w:val="0"/>
                                                  <w:divBdr>
                                                    <w:top w:val="none" w:sz="0" w:space="0" w:color="auto"/>
                                                    <w:left w:val="none" w:sz="0" w:space="0" w:color="auto"/>
                                                    <w:bottom w:val="none" w:sz="0" w:space="0" w:color="auto"/>
                                                    <w:right w:val="none" w:sz="0" w:space="0" w:color="auto"/>
                                                  </w:divBdr>
                                                </w:div>
                                                <w:div w:id="1954167014">
                                                  <w:marLeft w:val="240"/>
                                                  <w:marRight w:val="240"/>
                                                  <w:marTop w:val="0"/>
                                                  <w:marBottom w:val="0"/>
                                                  <w:divBdr>
                                                    <w:top w:val="none" w:sz="0" w:space="0" w:color="auto"/>
                                                    <w:left w:val="none" w:sz="0" w:space="0" w:color="auto"/>
                                                    <w:bottom w:val="none" w:sz="0" w:space="0" w:color="auto"/>
                                                    <w:right w:val="none" w:sz="0" w:space="0" w:color="auto"/>
                                                  </w:divBdr>
                                                  <w:divsChild>
                                                    <w:div w:id="1723080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725666">
                                  <w:marLeft w:val="240"/>
                                  <w:marRight w:val="240"/>
                                  <w:marTop w:val="0"/>
                                  <w:marBottom w:val="0"/>
                                  <w:divBdr>
                                    <w:top w:val="none" w:sz="0" w:space="0" w:color="auto"/>
                                    <w:left w:val="none" w:sz="0" w:space="0" w:color="auto"/>
                                    <w:bottom w:val="none" w:sz="0" w:space="0" w:color="auto"/>
                                    <w:right w:val="none" w:sz="0" w:space="0" w:color="auto"/>
                                  </w:divBdr>
                                  <w:divsChild>
                                    <w:div w:id="1989167356">
                                      <w:marLeft w:val="0"/>
                                      <w:marRight w:val="0"/>
                                      <w:marTop w:val="0"/>
                                      <w:marBottom w:val="0"/>
                                      <w:divBdr>
                                        <w:top w:val="none" w:sz="0" w:space="0" w:color="auto"/>
                                        <w:left w:val="none" w:sz="0" w:space="0" w:color="auto"/>
                                        <w:bottom w:val="none" w:sz="0" w:space="0" w:color="auto"/>
                                        <w:right w:val="none" w:sz="0" w:space="0" w:color="auto"/>
                                      </w:divBdr>
                                      <w:divsChild>
                                        <w:div w:id="144861378">
                                          <w:marLeft w:val="240"/>
                                          <w:marRight w:val="240"/>
                                          <w:marTop w:val="0"/>
                                          <w:marBottom w:val="0"/>
                                          <w:divBdr>
                                            <w:top w:val="none" w:sz="0" w:space="0" w:color="auto"/>
                                            <w:left w:val="none" w:sz="0" w:space="0" w:color="auto"/>
                                            <w:bottom w:val="none" w:sz="0" w:space="0" w:color="auto"/>
                                            <w:right w:val="none" w:sz="0" w:space="0" w:color="auto"/>
                                          </w:divBdr>
                                          <w:divsChild>
                                            <w:div w:id="677344392">
                                              <w:marLeft w:val="240"/>
                                              <w:marRight w:val="0"/>
                                              <w:marTop w:val="0"/>
                                              <w:marBottom w:val="0"/>
                                              <w:divBdr>
                                                <w:top w:val="none" w:sz="0" w:space="0" w:color="auto"/>
                                                <w:left w:val="none" w:sz="0" w:space="0" w:color="auto"/>
                                                <w:bottom w:val="none" w:sz="0" w:space="0" w:color="auto"/>
                                                <w:right w:val="none" w:sz="0" w:space="0" w:color="auto"/>
                                              </w:divBdr>
                                            </w:div>
                                            <w:div w:id="1787581990">
                                              <w:marLeft w:val="0"/>
                                              <w:marRight w:val="0"/>
                                              <w:marTop w:val="0"/>
                                              <w:marBottom w:val="0"/>
                                              <w:divBdr>
                                                <w:top w:val="none" w:sz="0" w:space="0" w:color="auto"/>
                                                <w:left w:val="none" w:sz="0" w:space="0" w:color="auto"/>
                                                <w:bottom w:val="none" w:sz="0" w:space="0" w:color="auto"/>
                                                <w:right w:val="none" w:sz="0" w:space="0" w:color="auto"/>
                                              </w:divBdr>
                                              <w:divsChild>
                                                <w:div w:id="8217144">
                                                  <w:marLeft w:val="240"/>
                                                  <w:marRight w:val="240"/>
                                                  <w:marTop w:val="0"/>
                                                  <w:marBottom w:val="0"/>
                                                  <w:divBdr>
                                                    <w:top w:val="none" w:sz="0" w:space="0" w:color="auto"/>
                                                    <w:left w:val="none" w:sz="0" w:space="0" w:color="auto"/>
                                                    <w:bottom w:val="none" w:sz="0" w:space="0" w:color="auto"/>
                                                    <w:right w:val="none" w:sz="0" w:space="0" w:color="auto"/>
                                                  </w:divBdr>
                                                  <w:divsChild>
                                                    <w:div w:id="681471070">
                                                      <w:marLeft w:val="240"/>
                                                      <w:marRight w:val="0"/>
                                                      <w:marTop w:val="0"/>
                                                      <w:marBottom w:val="0"/>
                                                      <w:divBdr>
                                                        <w:top w:val="none" w:sz="0" w:space="0" w:color="auto"/>
                                                        <w:left w:val="none" w:sz="0" w:space="0" w:color="auto"/>
                                                        <w:bottom w:val="none" w:sz="0" w:space="0" w:color="auto"/>
                                                        <w:right w:val="none" w:sz="0" w:space="0" w:color="auto"/>
                                                      </w:divBdr>
                                                    </w:div>
                                                  </w:divsChild>
                                                </w:div>
                                                <w:div w:id="4221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8631">
                                          <w:marLeft w:val="0"/>
                                          <w:marRight w:val="0"/>
                                          <w:marTop w:val="0"/>
                                          <w:marBottom w:val="0"/>
                                          <w:divBdr>
                                            <w:top w:val="none" w:sz="0" w:space="0" w:color="auto"/>
                                            <w:left w:val="none" w:sz="0" w:space="0" w:color="auto"/>
                                            <w:bottom w:val="none" w:sz="0" w:space="0" w:color="auto"/>
                                            <w:right w:val="none" w:sz="0" w:space="0" w:color="auto"/>
                                          </w:divBdr>
                                        </w:div>
                                      </w:divsChild>
                                    </w:div>
                                    <w:div w:id="2144037082">
                                      <w:marLeft w:val="240"/>
                                      <w:marRight w:val="0"/>
                                      <w:marTop w:val="0"/>
                                      <w:marBottom w:val="0"/>
                                      <w:divBdr>
                                        <w:top w:val="none" w:sz="0" w:space="0" w:color="auto"/>
                                        <w:left w:val="none" w:sz="0" w:space="0" w:color="auto"/>
                                        <w:bottom w:val="none" w:sz="0" w:space="0" w:color="auto"/>
                                        <w:right w:val="none" w:sz="0" w:space="0" w:color="auto"/>
                                      </w:divBdr>
                                    </w:div>
                                  </w:divsChild>
                                </w:div>
                                <w:div w:id="305277844">
                                  <w:marLeft w:val="240"/>
                                  <w:marRight w:val="240"/>
                                  <w:marTop w:val="0"/>
                                  <w:marBottom w:val="0"/>
                                  <w:divBdr>
                                    <w:top w:val="none" w:sz="0" w:space="0" w:color="auto"/>
                                    <w:left w:val="none" w:sz="0" w:space="0" w:color="auto"/>
                                    <w:bottom w:val="none" w:sz="0" w:space="0" w:color="auto"/>
                                    <w:right w:val="none" w:sz="0" w:space="0" w:color="auto"/>
                                  </w:divBdr>
                                  <w:divsChild>
                                    <w:div w:id="383144082">
                                      <w:marLeft w:val="240"/>
                                      <w:marRight w:val="0"/>
                                      <w:marTop w:val="0"/>
                                      <w:marBottom w:val="0"/>
                                      <w:divBdr>
                                        <w:top w:val="none" w:sz="0" w:space="0" w:color="auto"/>
                                        <w:left w:val="none" w:sz="0" w:space="0" w:color="auto"/>
                                        <w:bottom w:val="none" w:sz="0" w:space="0" w:color="auto"/>
                                        <w:right w:val="none" w:sz="0" w:space="0" w:color="auto"/>
                                      </w:divBdr>
                                    </w:div>
                                    <w:div w:id="1618945244">
                                      <w:marLeft w:val="0"/>
                                      <w:marRight w:val="0"/>
                                      <w:marTop w:val="0"/>
                                      <w:marBottom w:val="0"/>
                                      <w:divBdr>
                                        <w:top w:val="none" w:sz="0" w:space="0" w:color="auto"/>
                                        <w:left w:val="none" w:sz="0" w:space="0" w:color="auto"/>
                                        <w:bottom w:val="none" w:sz="0" w:space="0" w:color="auto"/>
                                        <w:right w:val="none" w:sz="0" w:space="0" w:color="auto"/>
                                      </w:divBdr>
                                      <w:divsChild>
                                        <w:div w:id="648436468">
                                          <w:marLeft w:val="0"/>
                                          <w:marRight w:val="0"/>
                                          <w:marTop w:val="0"/>
                                          <w:marBottom w:val="0"/>
                                          <w:divBdr>
                                            <w:top w:val="none" w:sz="0" w:space="0" w:color="auto"/>
                                            <w:left w:val="none" w:sz="0" w:space="0" w:color="auto"/>
                                            <w:bottom w:val="none" w:sz="0" w:space="0" w:color="auto"/>
                                            <w:right w:val="none" w:sz="0" w:space="0" w:color="auto"/>
                                          </w:divBdr>
                                        </w:div>
                                        <w:div w:id="828786167">
                                          <w:marLeft w:val="240"/>
                                          <w:marRight w:val="240"/>
                                          <w:marTop w:val="0"/>
                                          <w:marBottom w:val="0"/>
                                          <w:divBdr>
                                            <w:top w:val="none" w:sz="0" w:space="0" w:color="auto"/>
                                            <w:left w:val="none" w:sz="0" w:space="0" w:color="auto"/>
                                            <w:bottom w:val="none" w:sz="0" w:space="0" w:color="auto"/>
                                            <w:right w:val="none" w:sz="0" w:space="0" w:color="auto"/>
                                          </w:divBdr>
                                          <w:divsChild>
                                            <w:div w:id="434445985">
                                              <w:marLeft w:val="240"/>
                                              <w:marRight w:val="0"/>
                                              <w:marTop w:val="0"/>
                                              <w:marBottom w:val="0"/>
                                              <w:divBdr>
                                                <w:top w:val="none" w:sz="0" w:space="0" w:color="auto"/>
                                                <w:left w:val="none" w:sz="0" w:space="0" w:color="auto"/>
                                                <w:bottom w:val="none" w:sz="0" w:space="0" w:color="auto"/>
                                                <w:right w:val="none" w:sz="0" w:space="0" w:color="auto"/>
                                              </w:divBdr>
                                            </w:div>
                                            <w:div w:id="1570579253">
                                              <w:marLeft w:val="0"/>
                                              <w:marRight w:val="0"/>
                                              <w:marTop w:val="0"/>
                                              <w:marBottom w:val="0"/>
                                              <w:divBdr>
                                                <w:top w:val="none" w:sz="0" w:space="0" w:color="auto"/>
                                                <w:left w:val="none" w:sz="0" w:space="0" w:color="auto"/>
                                                <w:bottom w:val="none" w:sz="0" w:space="0" w:color="auto"/>
                                                <w:right w:val="none" w:sz="0" w:space="0" w:color="auto"/>
                                              </w:divBdr>
                                              <w:divsChild>
                                                <w:div w:id="982736241">
                                                  <w:marLeft w:val="240"/>
                                                  <w:marRight w:val="240"/>
                                                  <w:marTop w:val="0"/>
                                                  <w:marBottom w:val="0"/>
                                                  <w:divBdr>
                                                    <w:top w:val="none" w:sz="0" w:space="0" w:color="auto"/>
                                                    <w:left w:val="none" w:sz="0" w:space="0" w:color="auto"/>
                                                    <w:bottom w:val="none" w:sz="0" w:space="0" w:color="auto"/>
                                                    <w:right w:val="none" w:sz="0" w:space="0" w:color="auto"/>
                                                  </w:divBdr>
                                                  <w:divsChild>
                                                    <w:div w:id="320306443">
                                                      <w:marLeft w:val="240"/>
                                                      <w:marRight w:val="0"/>
                                                      <w:marTop w:val="0"/>
                                                      <w:marBottom w:val="0"/>
                                                      <w:divBdr>
                                                        <w:top w:val="none" w:sz="0" w:space="0" w:color="auto"/>
                                                        <w:left w:val="none" w:sz="0" w:space="0" w:color="auto"/>
                                                        <w:bottom w:val="none" w:sz="0" w:space="0" w:color="auto"/>
                                                        <w:right w:val="none" w:sz="0" w:space="0" w:color="auto"/>
                                                      </w:divBdr>
                                                    </w:div>
                                                  </w:divsChild>
                                                </w:div>
                                                <w:div w:id="176923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85873">
                                  <w:marLeft w:val="240"/>
                                  <w:marRight w:val="240"/>
                                  <w:marTop w:val="0"/>
                                  <w:marBottom w:val="0"/>
                                  <w:divBdr>
                                    <w:top w:val="none" w:sz="0" w:space="0" w:color="auto"/>
                                    <w:left w:val="none" w:sz="0" w:space="0" w:color="auto"/>
                                    <w:bottom w:val="none" w:sz="0" w:space="0" w:color="auto"/>
                                    <w:right w:val="none" w:sz="0" w:space="0" w:color="auto"/>
                                  </w:divBdr>
                                  <w:divsChild>
                                    <w:div w:id="67846856">
                                      <w:marLeft w:val="0"/>
                                      <w:marRight w:val="0"/>
                                      <w:marTop w:val="0"/>
                                      <w:marBottom w:val="0"/>
                                      <w:divBdr>
                                        <w:top w:val="none" w:sz="0" w:space="0" w:color="auto"/>
                                        <w:left w:val="none" w:sz="0" w:space="0" w:color="auto"/>
                                        <w:bottom w:val="none" w:sz="0" w:space="0" w:color="auto"/>
                                        <w:right w:val="none" w:sz="0" w:space="0" w:color="auto"/>
                                      </w:divBdr>
                                      <w:divsChild>
                                        <w:div w:id="1258252285">
                                          <w:marLeft w:val="0"/>
                                          <w:marRight w:val="0"/>
                                          <w:marTop w:val="0"/>
                                          <w:marBottom w:val="0"/>
                                          <w:divBdr>
                                            <w:top w:val="none" w:sz="0" w:space="0" w:color="auto"/>
                                            <w:left w:val="none" w:sz="0" w:space="0" w:color="auto"/>
                                            <w:bottom w:val="none" w:sz="0" w:space="0" w:color="auto"/>
                                            <w:right w:val="none" w:sz="0" w:space="0" w:color="auto"/>
                                          </w:divBdr>
                                        </w:div>
                                        <w:div w:id="1338539199">
                                          <w:marLeft w:val="240"/>
                                          <w:marRight w:val="240"/>
                                          <w:marTop w:val="0"/>
                                          <w:marBottom w:val="0"/>
                                          <w:divBdr>
                                            <w:top w:val="none" w:sz="0" w:space="0" w:color="auto"/>
                                            <w:left w:val="none" w:sz="0" w:space="0" w:color="auto"/>
                                            <w:bottom w:val="none" w:sz="0" w:space="0" w:color="auto"/>
                                            <w:right w:val="none" w:sz="0" w:space="0" w:color="auto"/>
                                          </w:divBdr>
                                          <w:divsChild>
                                            <w:div w:id="565726929">
                                              <w:marLeft w:val="0"/>
                                              <w:marRight w:val="0"/>
                                              <w:marTop w:val="0"/>
                                              <w:marBottom w:val="0"/>
                                              <w:divBdr>
                                                <w:top w:val="none" w:sz="0" w:space="0" w:color="auto"/>
                                                <w:left w:val="none" w:sz="0" w:space="0" w:color="auto"/>
                                                <w:bottom w:val="none" w:sz="0" w:space="0" w:color="auto"/>
                                                <w:right w:val="none" w:sz="0" w:space="0" w:color="auto"/>
                                              </w:divBdr>
                                              <w:divsChild>
                                                <w:div w:id="1110710516">
                                                  <w:marLeft w:val="240"/>
                                                  <w:marRight w:val="240"/>
                                                  <w:marTop w:val="0"/>
                                                  <w:marBottom w:val="0"/>
                                                  <w:divBdr>
                                                    <w:top w:val="none" w:sz="0" w:space="0" w:color="auto"/>
                                                    <w:left w:val="none" w:sz="0" w:space="0" w:color="auto"/>
                                                    <w:bottom w:val="none" w:sz="0" w:space="0" w:color="auto"/>
                                                    <w:right w:val="none" w:sz="0" w:space="0" w:color="auto"/>
                                                  </w:divBdr>
                                                  <w:divsChild>
                                                    <w:div w:id="1268585538">
                                                      <w:marLeft w:val="240"/>
                                                      <w:marRight w:val="0"/>
                                                      <w:marTop w:val="0"/>
                                                      <w:marBottom w:val="0"/>
                                                      <w:divBdr>
                                                        <w:top w:val="none" w:sz="0" w:space="0" w:color="auto"/>
                                                        <w:left w:val="none" w:sz="0" w:space="0" w:color="auto"/>
                                                        <w:bottom w:val="none" w:sz="0" w:space="0" w:color="auto"/>
                                                        <w:right w:val="none" w:sz="0" w:space="0" w:color="auto"/>
                                                      </w:divBdr>
                                                    </w:div>
                                                  </w:divsChild>
                                                </w:div>
                                                <w:div w:id="1500582110">
                                                  <w:marLeft w:val="0"/>
                                                  <w:marRight w:val="0"/>
                                                  <w:marTop w:val="0"/>
                                                  <w:marBottom w:val="0"/>
                                                  <w:divBdr>
                                                    <w:top w:val="none" w:sz="0" w:space="0" w:color="auto"/>
                                                    <w:left w:val="none" w:sz="0" w:space="0" w:color="auto"/>
                                                    <w:bottom w:val="none" w:sz="0" w:space="0" w:color="auto"/>
                                                    <w:right w:val="none" w:sz="0" w:space="0" w:color="auto"/>
                                                  </w:divBdr>
                                                </w:div>
                                              </w:divsChild>
                                            </w:div>
                                            <w:div w:id="19349676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37698501">
                                      <w:marLeft w:val="240"/>
                                      <w:marRight w:val="0"/>
                                      <w:marTop w:val="0"/>
                                      <w:marBottom w:val="0"/>
                                      <w:divBdr>
                                        <w:top w:val="none" w:sz="0" w:space="0" w:color="auto"/>
                                        <w:left w:val="none" w:sz="0" w:space="0" w:color="auto"/>
                                        <w:bottom w:val="none" w:sz="0" w:space="0" w:color="auto"/>
                                        <w:right w:val="none" w:sz="0" w:space="0" w:color="auto"/>
                                      </w:divBdr>
                                    </w:div>
                                  </w:divsChild>
                                </w:div>
                                <w:div w:id="672802880">
                                  <w:marLeft w:val="240"/>
                                  <w:marRight w:val="240"/>
                                  <w:marTop w:val="0"/>
                                  <w:marBottom w:val="0"/>
                                  <w:divBdr>
                                    <w:top w:val="none" w:sz="0" w:space="0" w:color="auto"/>
                                    <w:left w:val="none" w:sz="0" w:space="0" w:color="auto"/>
                                    <w:bottom w:val="none" w:sz="0" w:space="0" w:color="auto"/>
                                    <w:right w:val="none" w:sz="0" w:space="0" w:color="auto"/>
                                  </w:divBdr>
                                  <w:divsChild>
                                    <w:div w:id="606082758">
                                      <w:marLeft w:val="0"/>
                                      <w:marRight w:val="0"/>
                                      <w:marTop w:val="0"/>
                                      <w:marBottom w:val="0"/>
                                      <w:divBdr>
                                        <w:top w:val="none" w:sz="0" w:space="0" w:color="auto"/>
                                        <w:left w:val="none" w:sz="0" w:space="0" w:color="auto"/>
                                        <w:bottom w:val="none" w:sz="0" w:space="0" w:color="auto"/>
                                        <w:right w:val="none" w:sz="0" w:space="0" w:color="auto"/>
                                      </w:divBdr>
                                      <w:divsChild>
                                        <w:div w:id="125129654">
                                          <w:marLeft w:val="240"/>
                                          <w:marRight w:val="240"/>
                                          <w:marTop w:val="0"/>
                                          <w:marBottom w:val="0"/>
                                          <w:divBdr>
                                            <w:top w:val="none" w:sz="0" w:space="0" w:color="auto"/>
                                            <w:left w:val="none" w:sz="0" w:space="0" w:color="auto"/>
                                            <w:bottom w:val="none" w:sz="0" w:space="0" w:color="auto"/>
                                            <w:right w:val="none" w:sz="0" w:space="0" w:color="auto"/>
                                          </w:divBdr>
                                          <w:divsChild>
                                            <w:div w:id="44110070">
                                              <w:marLeft w:val="240"/>
                                              <w:marRight w:val="0"/>
                                              <w:marTop w:val="0"/>
                                              <w:marBottom w:val="0"/>
                                              <w:divBdr>
                                                <w:top w:val="none" w:sz="0" w:space="0" w:color="auto"/>
                                                <w:left w:val="none" w:sz="0" w:space="0" w:color="auto"/>
                                                <w:bottom w:val="none" w:sz="0" w:space="0" w:color="auto"/>
                                                <w:right w:val="none" w:sz="0" w:space="0" w:color="auto"/>
                                              </w:divBdr>
                                            </w:div>
                                            <w:div w:id="1954290019">
                                              <w:marLeft w:val="0"/>
                                              <w:marRight w:val="0"/>
                                              <w:marTop w:val="0"/>
                                              <w:marBottom w:val="0"/>
                                              <w:divBdr>
                                                <w:top w:val="none" w:sz="0" w:space="0" w:color="auto"/>
                                                <w:left w:val="none" w:sz="0" w:space="0" w:color="auto"/>
                                                <w:bottom w:val="none" w:sz="0" w:space="0" w:color="auto"/>
                                                <w:right w:val="none" w:sz="0" w:space="0" w:color="auto"/>
                                              </w:divBdr>
                                              <w:divsChild>
                                                <w:div w:id="159275134">
                                                  <w:marLeft w:val="240"/>
                                                  <w:marRight w:val="240"/>
                                                  <w:marTop w:val="0"/>
                                                  <w:marBottom w:val="0"/>
                                                  <w:divBdr>
                                                    <w:top w:val="none" w:sz="0" w:space="0" w:color="auto"/>
                                                    <w:left w:val="none" w:sz="0" w:space="0" w:color="auto"/>
                                                    <w:bottom w:val="none" w:sz="0" w:space="0" w:color="auto"/>
                                                    <w:right w:val="none" w:sz="0" w:space="0" w:color="auto"/>
                                                  </w:divBdr>
                                                  <w:divsChild>
                                                    <w:div w:id="717630921">
                                                      <w:marLeft w:val="240"/>
                                                      <w:marRight w:val="0"/>
                                                      <w:marTop w:val="0"/>
                                                      <w:marBottom w:val="0"/>
                                                      <w:divBdr>
                                                        <w:top w:val="none" w:sz="0" w:space="0" w:color="auto"/>
                                                        <w:left w:val="none" w:sz="0" w:space="0" w:color="auto"/>
                                                        <w:bottom w:val="none" w:sz="0" w:space="0" w:color="auto"/>
                                                        <w:right w:val="none" w:sz="0" w:space="0" w:color="auto"/>
                                                      </w:divBdr>
                                                    </w:div>
                                                  </w:divsChild>
                                                </w:div>
                                                <w:div w:id="17884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3185">
                                          <w:marLeft w:val="0"/>
                                          <w:marRight w:val="0"/>
                                          <w:marTop w:val="0"/>
                                          <w:marBottom w:val="0"/>
                                          <w:divBdr>
                                            <w:top w:val="none" w:sz="0" w:space="0" w:color="auto"/>
                                            <w:left w:val="none" w:sz="0" w:space="0" w:color="auto"/>
                                            <w:bottom w:val="none" w:sz="0" w:space="0" w:color="auto"/>
                                            <w:right w:val="none" w:sz="0" w:space="0" w:color="auto"/>
                                          </w:divBdr>
                                        </w:div>
                                      </w:divsChild>
                                    </w:div>
                                    <w:div w:id="1618684751">
                                      <w:marLeft w:val="240"/>
                                      <w:marRight w:val="0"/>
                                      <w:marTop w:val="0"/>
                                      <w:marBottom w:val="0"/>
                                      <w:divBdr>
                                        <w:top w:val="none" w:sz="0" w:space="0" w:color="auto"/>
                                        <w:left w:val="none" w:sz="0" w:space="0" w:color="auto"/>
                                        <w:bottom w:val="none" w:sz="0" w:space="0" w:color="auto"/>
                                        <w:right w:val="none" w:sz="0" w:space="0" w:color="auto"/>
                                      </w:divBdr>
                                    </w:div>
                                  </w:divsChild>
                                </w:div>
                                <w:div w:id="815757558">
                                  <w:marLeft w:val="240"/>
                                  <w:marRight w:val="240"/>
                                  <w:marTop w:val="0"/>
                                  <w:marBottom w:val="0"/>
                                  <w:divBdr>
                                    <w:top w:val="none" w:sz="0" w:space="0" w:color="auto"/>
                                    <w:left w:val="none" w:sz="0" w:space="0" w:color="auto"/>
                                    <w:bottom w:val="none" w:sz="0" w:space="0" w:color="auto"/>
                                    <w:right w:val="none" w:sz="0" w:space="0" w:color="auto"/>
                                  </w:divBdr>
                                  <w:divsChild>
                                    <w:div w:id="512843574">
                                      <w:marLeft w:val="240"/>
                                      <w:marRight w:val="0"/>
                                      <w:marTop w:val="0"/>
                                      <w:marBottom w:val="0"/>
                                      <w:divBdr>
                                        <w:top w:val="none" w:sz="0" w:space="0" w:color="auto"/>
                                        <w:left w:val="none" w:sz="0" w:space="0" w:color="auto"/>
                                        <w:bottom w:val="none" w:sz="0" w:space="0" w:color="auto"/>
                                        <w:right w:val="none" w:sz="0" w:space="0" w:color="auto"/>
                                      </w:divBdr>
                                    </w:div>
                                    <w:div w:id="1873033892">
                                      <w:marLeft w:val="0"/>
                                      <w:marRight w:val="0"/>
                                      <w:marTop w:val="0"/>
                                      <w:marBottom w:val="0"/>
                                      <w:divBdr>
                                        <w:top w:val="none" w:sz="0" w:space="0" w:color="auto"/>
                                        <w:left w:val="none" w:sz="0" w:space="0" w:color="auto"/>
                                        <w:bottom w:val="none" w:sz="0" w:space="0" w:color="auto"/>
                                        <w:right w:val="none" w:sz="0" w:space="0" w:color="auto"/>
                                      </w:divBdr>
                                      <w:divsChild>
                                        <w:div w:id="638536038">
                                          <w:marLeft w:val="0"/>
                                          <w:marRight w:val="0"/>
                                          <w:marTop w:val="0"/>
                                          <w:marBottom w:val="0"/>
                                          <w:divBdr>
                                            <w:top w:val="none" w:sz="0" w:space="0" w:color="auto"/>
                                            <w:left w:val="none" w:sz="0" w:space="0" w:color="auto"/>
                                            <w:bottom w:val="none" w:sz="0" w:space="0" w:color="auto"/>
                                            <w:right w:val="none" w:sz="0" w:space="0" w:color="auto"/>
                                          </w:divBdr>
                                        </w:div>
                                        <w:div w:id="1265306559">
                                          <w:marLeft w:val="240"/>
                                          <w:marRight w:val="240"/>
                                          <w:marTop w:val="0"/>
                                          <w:marBottom w:val="0"/>
                                          <w:divBdr>
                                            <w:top w:val="none" w:sz="0" w:space="0" w:color="auto"/>
                                            <w:left w:val="none" w:sz="0" w:space="0" w:color="auto"/>
                                            <w:bottom w:val="none" w:sz="0" w:space="0" w:color="auto"/>
                                            <w:right w:val="none" w:sz="0" w:space="0" w:color="auto"/>
                                          </w:divBdr>
                                          <w:divsChild>
                                            <w:div w:id="1334603658">
                                              <w:marLeft w:val="240"/>
                                              <w:marRight w:val="0"/>
                                              <w:marTop w:val="0"/>
                                              <w:marBottom w:val="0"/>
                                              <w:divBdr>
                                                <w:top w:val="none" w:sz="0" w:space="0" w:color="auto"/>
                                                <w:left w:val="none" w:sz="0" w:space="0" w:color="auto"/>
                                                <w:bottom w:val="none" w:sz="0" w:space="0" w:color="auto"/>
                                                <w:right w:val="none" w:sz="0" w:space="0" w:color="auto"/>
                                              </w:divBdr>
                                            </w:div>
                                            <w:div w:id="1365448314">
                                              <w:marLeft w:val="0"/>
                                              <w:marRight w:val="0"/>
                                              <w:marTop w:val="0"/>
                                              <w:marBottom w:val="0"/>
                                              <w:divBdr>
                                                <w:top w:val="none" w:sz="0" w:space="0" w:color="auto"/>
                                                <w:left w:val="none" w:sz="0" w:space="0" w:color="auto"/>
                                                <w:bottom w:val="none" w:sz="0" w:space="0" w:color="auto"/>
                                                <w:right w:val="none" w:sz="0" w:space="0" w:color="auto"/>
                                              </w:divBdr>
                                              <w:divsChild>
                                                <w:div w:id="1171607923">
                                                  <w:marLeft w:val="240"/>
                                                  <w:marRight w:val="240"/>
                                                  <w:marTop w:val="0"/>
                                                  <w:marBottom w:val="0"/>
                                                  <w:divBdr>
                                                    <w:top w:val="none" w:sz="0" w:space="0" w:color="auto"/>
                                                    <w:left w:val="none" w:sz="0" w:space="0" w:color="auto"/>
                                                    <w:bottom w:val="none" w:sz="0" w:space="0" w:color="auto"/>
                                                    <w:right w:val="none" w:sz="0" w:space="0" w:color="auto"/>
                                                  </w:divBdr>
                                                  <w:divsChild>
                                                    <w:div w:id="653608656">
                                                      <w:marLeft w:val="240"/>
                                                      <w:marRight w:val="0"/>
                                                      <w:marTop w:val="0"/>
                                                      <w:marBottom w:val="0"/>
                                                      <w:divBdr>
                                                        <w:top w:val="none" w:sz="0" w:space="0" w:color="auto"/>
                                                        <w:left w:val="none" w:sz="0" w:space="0" w:color="auto"/>
                                                        <w:bottom w:val="none" w:sz="0" w:space="0" w:color="auto"/>
                                                        <w:right w:val="none" w:sz="0" w:space="0" w:color="auto"/>
                                                      </w:divBdr>
                                                    </w:div>
                                                  </w:divsChild>
                                                </w:div>
                                                <w:div w:id="14211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460708">
                                  <w:marLeft w:val="0"/>
                                  <w:marRight w:val="0"/>
                                  <w:marTop w:val="0"/>
                                  <w:marBottom w:val="0"/>
                                  <w:divBdr>
                                    <w:top w:val="none" w:sz="0" w:space="0" w:color="auto"/>
                                    <w:left w:val="none" w:sz="0" w:space="0" w:color="auto"/>
                                    <w:bottom w:val="none" w:sz="0" w:space="0" w:color="auto"/>
                                    <w:right w:val="none" w:sz="0" w:space="0" w:color="auto"/>
                                  </w:divBdr>
                                </w:div>
                                <w:div w:id="1604806010">
                                  <w:marLeft w:val="240"/>
                                  <w:marRight w:val="240"/>
                                  <w:marTop w:val="0"/>
                                  <w:marBottom w:val="0"/>
                                  <w:divBdr>
                                    <w:top w:val="none" w:sz="0" w:space="0" w:color="auto"/>
                                    <w:left w:val="none" w:sz="0" w:space="0" w:color="auto"/>
                                    <w:bottom w:val="none" w:sz="0" w:space="0" w:color="auto"/>
                                    <w:right w:val="none" w:sz="0" w:space="0" w:color="auto"/>
                                  </w:divBdr>
                                  <w:divsChild>
                                    <w:div w:id="759568788">
                                      <w:marLeft w:val="0"/>
                                      <w:marRight w:val="0"/>
                                      <w:marTop w:val="0"/>
                                      <w:marBottom w:val="0"/>
                                      <w:divBdr>
                                        <w:top w:val="none" w:sz="0" w:space="0" w:color="auto"/>
                                        <w:left w:val="none" w:sz="0" w:space="0" w:color="auto"/>
                                        <w:bottom w:val="none" w:sz="0" w:space="0" w:color="auto"/>
                                        <w:right w:val="none" w:sz="0" w:space="0" w:color="auto"/>
                                      </w:divBdr>
                                      <w:divsChild>
                                        <w:div w:id="308218117">
                                          <w:marLeft w:val="240"/>
                                          <w:marRight w:val="240"/>
                                          <w:marTop w:val="0"/>
                                          <w:marBottom w:val="0"/>
                                          <w:divBdr>
                                            <w:top w:val="none" w:sz="0" w:space="0" w:color="auto"/>
                                            <w:left w:val="none" w:sz="0" w:space="0" w:color="auto"/>
                                            <w:bottom w:val="none" w:sz="0" w:space="0" w:color="auto"/>
                                            <w:right w:val="none" w:sz="0" w:space="0" w:color="auto"/>
                                          </w:divBdr>
                                          <w:divsChild>
                                            <w:div w:id="1078863321">
                                              <w:marLeft w:val="0"/>
                                              <w:marRight w:val="0"/>
                                              <w:marTop w:val="0"/>
                                              <w:marBottom w:val="0"/>
                                              <w:divBdr>
                                                <w:top w:val="none" w:sz="0" w:space="0" w:color="auto"/>
                                                <w:left w:val="none" w:sz="0" w:space="0" w:color="auto"/>
                                                <w:bottom w:val="none" w:sz="0" w:space="0" w:color="auto"/>
                                                <w:right w:val="none" w:sz="0" w:space="0" w:color="auto"/>
                                              </w:divBdr>
                                              <w:divsChild>
                                                <w:div w:id="343482752">
                                                  <w:marLeft w:val="0"/>
                                                  <w:marRight w:val="0"/>
                                                  <w:marTop w:val="0"/>
                                                  <w:marBottom w:val="0"/>
                                                  <w:divBdr>
                                                    <w:top w:val="none" w:sz="0" w:space="0" w:color="auto"/>
                                                    <w:left w:val="none" w:sz="0" w:space="0" w:color="auto"/>
                                                    <w:bottom w:val="none" w:sz="0" w:space="0" w:color="auto"/>
                                                    <w:right w:val="none" w:sz="0" w:space="0" w:color="auto"/>
                                                  </w:divBdr>
                                                </w:div>
                                                <w:div w:id="509683098">
                                                  <w:marLeft w:val="240"/>
                                                  <w:marRight w:val="240"/>
                                                  <w:marTop w:val="0"/>
                                                  <w:marBottom w:val="0"/>
                                                  <w:divBdr>
                                                    <w:top w:val="none" w:sz="0" w:space="0" w:color="auto"/>
                                                    <w:left w:val="none" w:sz="0" w:space="0" w:color="auto"/>
                                                    <w:bottom w:val="none" w:sz="0" w:space="0" w:color="auto"/>
                                                    <w:right w:val="none" w:sz="0" w:space="0" w:color="auto"/>
                                                  </w:divBdr>
                                                  <w:divsChild>
                                                    <w:div w:id="1475297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49771103">
                                              <w:marLeft w:val="240"/>
                                              <w:marRight w:val="0"/>
                                              <w:marTop w:val="0"/>
                                              <w:marBottom w:val="0"/>
                                              <w:divBdr>
                                                <w:top w:val="none" w:sz="0" w:space="0" w:color="auto"/>
                                                <w:left w:val="none" w:sz="0" w:space="0" w:color="auto"/>
                                                <w:bottom w:val="none" w:sz="0" w:space="0" w:color="auto"/>
                                                <w:right w:val="none" w:sz="0" w:space="0" w:color="auto"/>
                                              </w:divBdr>
                                            </w:div>
                                          </w:divsChild>
                                        </w:div>
                                        <w:div w:id="363098852">
                                          <w:marLeft w:val="0"/>
                                          <w:marRight w:val="0"/>
                                          <w:marTop w:val="0"/>
                                          <w:marBottom w:val="0"/>
                                          <w:divBdr>
                                            <w:top w:val="none" w:sz="0" w:space="0" w:color="auto"/>
                                            <w:left w:val="none" w:sz="0" w:space="0" w:color="auto"/>
                                            <w:bottom w:val="none" w:sz="0" w:space="0" w:color="auto"/>
                                            <w:right w:val="none" w:sz="0" w:space="0" w:color="auto"/>
                                          </w:divBdr>
                                        </w:div>
                                      </w:divsChild>
                                    </w:div>
                                    <w:div w:id="1681807599">
                                      <w:marLeft w:val="240"/>
                                      <w:marRight w:val="0"/>
                                      <w:marTop w:val="0"/>
                                      <w:marBottom w:val="0"/>
                                      <w:divBdr>
                                        <w:top w:val="none" w:sz="0" w:space="0" w:color="auto"/>
                                        <w:left w:val="none" w:sz="0" w:space="0" w:color="auto"/>
                                        <w:bottom w:val="none" w:sz="0" w:space="0" w:color="auto"/>
                                        <w:right w:val="none" w:sz="0" w:space="0" w:color="auto"/>
                                      </w:divBdr>
                                    </w:div>
                                  </w:divsChild>
                                </w:div>
                                <w:div w:id="1930506634">
                                  <w:marLeft w:val="240"/>
                                  <w:marRight w:val="240"/>
                                  <w:marTop w:val="0"/>
                                  <w:marBottom w:val="0"/>
                                  <w:divBdr>
                                    <w:top w:val="none" w:sz="0" w:space="0" w:color="auto"/>
                                    <w:left w:val="none" w:sz="0" w:space="0" w:color="auto"/>
                                    <w:bottom w:val="none" w:sz="0" w:space="0" w:color="auto"/>
                                    <w:right w:val="none" w:sz="0" w:space="0" w:color="auto"/>
                                  </w:divBdr>
                                  <w:divsChild>
                                    <w:div w:id="1321621450">
                                      <w:marLeft w:val="0"/>
                                      <w:marRight w:val="0"/>
                                      <w:marTop w:val="0"/>
                                      <w:marBottom w:val="0"/>
                                      <w:divBdr>
                                        <w:top w:val="none" w:sz="0" w:space="0" w:color="auto"/>
                                        <w:left w:val="none" w:sz="0" w:space="0" w:color="auto"/>
                                        <w:bottom w:val="none" w:sz="0" w:space="0" w:color="auto"/>
                                        <w:right w:val="none" w:sz="0" w:space="0" w:color="auto"/>
                                      </w:divBdr>
                                      <w:divsChild>
                                        <w:div w:id="461382330">
                                          <w:marLeft w:val="0"/>
                                          <w:marRight w:val="0"/>
                                          <w:marTop w:val="0"/>
                                          <w:marBottom w:val="0"/>
                                          <w:divBdr>
                                            <w:top w:val="none" w:sz="0" w:space="0" w:color="auto"/>
                                            <w:left w:val="none" w:sz="0" w:space="0" w:color="auto"/>
                                            <w:bottom w:val="none" w:sz="0" w:space="0" w:color="auto"/>
                                            <w:right w:val="none" w:sz="0" w:space="0" w:color="auto"/>
                                          </w:divBdr>
                                        </w:div>
                                        <w:div w:id="1895580514">
                                          <w:marLeft w:val="240"/>
                                          <w:marRight w:val="240"/>
                                          <w:marTop w:val="0"/>
                                          <w:marBottom w:val="0"/>
                                          <w:divBdr>
                                            <w:top w:val="none" w:sz="0" w:space="0" w:color="auto"/>
                                            <w:left w:val="none" w:sz="0" w:space="0" w:color="auto"/>
                                            <w:bottom w:val="none" w:sz="0" w:space="0" w:color="auto"/>
                                            <w:right w:val="none" w:sz="0" w:space="0" w:color="auto"/>
                                          </w:divBdr>
                                          <w:divsChild>
                                            <w:div w:id="189801554">
                                              <w:marLeft w:val="0"/>
                                              <w:marRight w:val="0"/>
                                              <w:marTop w:val="0"/>
                                              <w:marBottom w:val="0"/>
                                              <w:divBdr>
                                                <w:top w:val="none" w:sz="0" w:space="0" w:color="auto"/>
                                                <w:left w:val="none" w:sz="0" w:space="0" w:color="auto"/>
                                                <w:bottom w:val="none" w:sz="0" w:space="0" w:color="auto"/>
                                                <w:right w:val="none" w:sz="0" w:space="0" w:color="auto"/>
                                              </w:divBdr>
                                              <w:divsChild>
                                                <w:div w:id="1060402061">
                                                  <w:marLeft w:val="0"/>
                                                  <w:marRight w:val="0"/>
                                                  <w:marTop w:val="0"/>
                                                  <w:marBottom w:val="0"/>
                                                  <w:divBdr>
                                                    <w:top w:val="none" w:sz="0" w:space="0" w:color="auto"/>
                                                    <w:left w:val="none" w:sz="0" w:space="0" w:color="auto"/>
                                                    <w:bottom w:val="none" w:sz="0" w:space="0" w:color="auto"/>
                                                    <w:right w:val="none" w:sz="0" w:space="0" w:color="auto"/>
                                                  </w:divBdr>
                                                </w:div>
                                                <w:div w:id="1083528410">
                                                  <w:marLeft w:val="240"/>
                                                  <w:marRight w:val="240"/>
                                                  <w:marTop w:val="0"/>
                                                  <w:marBottom w:val="0"/>
                                                  <w:divBdr>
                                                    <w:top w:val="none" w:sz="0" w:space="0" w:color="auto"/>
                                                    <w:left w:val="none" w:sz="0" w:space="0" w:color="auto"/>
                                                    <w:bottom w:val="none" w:sz="0" w:space="0" w:color="auto"/>
                                                    <w:right w:val="none" w:sz="0" w:space="0" w:color="auto"/>
                                                  </w:divBdr>
                                                  <w:divsChild>
                                                    <w:div w:id="6692194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735414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80368196">
                                      <w:marLeft w:val="240"/>
                                      <w:marRight w:val="0"/>
                                      <w:marTop w:val="0"/>
                                      <w:marBottom w:val="0"/>
                                      <w:divBdr>
                                        <w:top w:val="none" w:sz="0" w:space="0" w:color="auto"/>
                                        <w:left w:val="none" w:sz="0" w:space="0" w:color="auto"/>
                                        <w:bottom w:val="none" w:sz="0" w:space="0" w:color="auto"/>
                                        <w:right w:val="none" w:sz="0" w:space="0" w:color="auto"/>
                                      </w:divBdr>
                                    </w:div>
                                  </w:divsChild>
                                </w:div>
                                <w:div w:id="1975526865">
                                  <w:marLeft w:val="240"/>
                                  <w:marRight w:val="240"/>
                                  <w:marTop w:val="0"/>
                                  <w:marBottom w:val="0"/>
                                  <w:divBdr>
                                    <w:top w:val="none" w:sz="0" w:space="0" w:color="auto"/>
                                    <w:left w:val="none" w:sz="0" w:space="0" w:color="auto"/>
                                    <w:bottom w:val="none" w:sz="0" w:space="0" w:color="auto"/>
                                    <w:right w:val="none" w:sz="0" w:space="0" w:color="auto"/>
                                  </w:divBdr>
                                  <w:divsChild>
                                    <w:div w:id="1512571343">
                                      <w:marLeft w:val="0"/>
                                      <w:marRight w:val="0"/>
                                      <w:marTop w:val="0"/>
                                      <w:marBottom w:val="0"/>
                                      <w:divBdr>
                                        <w:top w:val="none" w:sz="0" w:space="0" w:color="auto"/>
                                        <w:left w:val="none" w:sz="0" w:space="0" w:color="auto"/>
                                        <w:bottom w:val="none" w:sz="0" w:space="0" w:color="auto"/>
                                        <w:right w:val="none" w:sz="0" w:space="0" w:color="auto"/>
                                      </w:divBdr>
                                      <w:divsChild>
                                        <w:div w:id="237371851">
                                          <w:marLeft w:val="0"/>
                                          <w:marRight w:val="0"/>
                                          <w:marTop w:val="0"/>
                                          <w:marBottom w:val="0"/>
                                          <w:divBdr>
                                            <w:top w:val="none" w:sz="0" w:space="0" w:color="auto"/>
                                            <w:left w:val="none" w:sz="0" w:space="0" w:color="auto"/>
                                            <w:bottom w:val="none" w:sz="0" w:space="0" w:color="auto"/>
                                            <w:right w:val="none" w:sz="0" w:space="0" w:color="auto"/>
                                          </w:divBdr>
                                        </w:div>
                                        <w:div w:id="1369840632">
                                          <w:marLeft w:val="240"/>
                                          <w:marRight w:val="240"/>
                                          <w:marTop w:val="0"/>
                                          <w:marBottom w:val="0"/>
                                          <w:divBdr>
                                            <w:top w:val="none" w:sz="0" w:space="0" w:color="auto"/>
                                            <w:left w:val="none" w:sz="0" w:space="0" w:color="auto"/>
                                            <w:bottom w:val="none" w:sz="0" w:space="0" w:color="auto"/>
                                            <w:right w:val="none" w:sz="0" w:space="0" w:color="auto"/>
                                          </w:divBdr>
                                          <w:divsChild>
                                            <w:div w:id="1538588984">
                                              <w:marLeft w:val="240"/>
                                              <w:marRight w:val="0"/>
                                              <w:marTop w:val="0"/>
                                              <w:marBottom w:val="0"/>
                                              <w:divBdr>
                                                <w:top w:val="none" w:sz="0" w:space="0" w:color="auto"/>
                                                <w:left w:val="none" w:sz="0" w:space="0" w:color="auto"/>
                                                <w:bottom w:val="none" w:sz="0" w:space="0" w:color="auto"/>
                                                <w:right w:val="none" w:sz="0" w:space="0" w:color="auto"/>
                                              </w:divBdr>
                                            </w:div>
                                            <w:div w:id="1772774442">
                                              <w:marLeft w:val="0"/>
                                              <w:marRight w:val="0"/>
                                              <w:marTop w:val="0"/>
                                              <w:marBottom w:val="0"/>
                                              <w:divBdr>
                                                <w:top w:val="none" w:sz="0" w:space="0" w:color="auto"/>
                                                <w:left w:val="none" w:sz="0" w:space="0" w:color="auto"/>
                                                <w:bottom w:val="none" w:sz="0" w:space="0" w:color="auto"/>
                                                <w:right w:val="none" w:sz="0" w:space="0" w:color="auto"/>
                                              </w:divBdr>
                                              <w:divsChild>
                                                <w:div w:id="854266190">
                                                  <w:marLeft w:val="0"/>
                                                  <w:marRight w:val="0"/>
                                                  <w:marTop w:val="0"/>
                                                  <w:marBottom w:val="0"/>
                                                  <w:divBdr>
                                                    <w:top w:val="none" w:sz="0" w:space="0" w:color="auto"/>
                                                    <w:left w:val="none" w:sz="0" w:space="0" w:color="auto"/>
                                                    <w:bottom w:val="none" w:sz="0" w:space="0" w:color="auto"/>
                                                    <w:right w:val="none" w:sz="0" w:space="0" w:color="auto"/>
                                                  </w:divBdr>
                                                </w:div>
                                                <w:div w:id="1137531768">
                                                  <w:marLeft w:val="240"/>
                                                  <w:marRight w:val="240"/>
                                                  <w:marTop w:val="0"/>
                                                  <w:marBottom w:val="0"/>
                                                  <w:divBdr>
                                                    <w:top w:val="none" w:sz="0" w:space="0" w:color="auto"/>
                                                    <w:left w:val="none" w:sz="0" w:space="0" w:color="auto"/>
                                                    <w:bottom w:val="none" w:sz="0" w:space="0" w:color="auto"/>
                                                    <w:right w:val="none" w:sz="0" w:space="0" w:color="auto"/>
                                                  </w:divBdr>
                                                  <w:divsChild>
                                                    <w:div w:id="14330900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9623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9613029">
                              <w:marLeft w:val="240"/>
                              <w:marRight w:val="0"/>
                              <w:marTop w:val="0"/>
                              <w:marBottom w:val="0"/>
                              <w:divBdr>
                                <w:top w:val="none" w:sz="0" w:space="0" w:color="auto"/>
                                <w:left w:val="none" w:sz="0" w:space="0" w:color="auto"/>
                                <w:bottom w:val="none" w:sz="0" w:space="0" w:color="auto"/>
                                <w:right w:val="none" w:sz="0" w:space="0" w:color="auto"/>
                              </w:divBdr>
                            </w:div>
                          </w:divsChild>
                        </w:div>
                        <w:div w:id="857541097">
                          <w:marLeft w:val="240"/>
                          <w:marRight w:val="240"/>
                          <w:marTop w:val="0"/>
                          <w:marBottom w:val="0"/>
                          <w:divBdr>
                            <w:top w:val="none" w:sz="0" w:space="0" w:color="auto"/>
                            <w:left w:val="none" w:sz="0" w:space="0" w:color="auto"/>
                            <w:bottom w:val="none" w:sz="0" w:space="0" w:color="auto"/>
                            <w:right w:val="none" w:sz="0" w:space="0" w:color="auto"/>
                          </w:divBdr>
                          <w:divsChild>
                            <w:div w:id="12193878">
                              <w:marLeft w:val="240"/>
                              <w:marRight w:val="0"/>
                              <w:marTop w:val="0"/>
                              <w:marBottom w:val="0"/>
                              <w:divBdr>
                                <w:top w:val="none" w:sz="0" w:space="0" w:color="auto"/>
                                <w:left w:val="none" w:sz="0" w:space="0" w:color="auto"/>
                                <w:bottom w:val="none" w:sz="0" w:space="0" w:color="auto"/>
                                <w:right w:val="none" w:sz="0" w:space="0" w:color="auto"/>
                              </w:divBdr>
                            </w:div>
                            <w:div w:id="905185799">
                              <w:marLeft w:val="0"/>
                              <w:marRight w:val="0"/>
                              <w:marTop w:val="0"/>
                              <w:marBottom w:val="0"/>
                              <w:divBdr>
                                <w:top w:val="none" w:sz="0" w:space="0" w:color="auto"/>
                                <w:left w:val="none" w:sz="0" w:space="0" w:color="auto"/>
                                <w:bottom w:val="none" w:sz="0" w:space="0" w:color="auto"/>
                                <w:right w:val="none" w:sz="0" w:space="0" w:color="auto"/>
                              </w:divBdr>
                              <w:divsChild>
                                <w:div w:id="158271302">
                                  <w:marLeft w:val="240"/>
                                  <w:marRight w:val="240"/>
                                  <w:marTop w:val="0"/>
                                  <w:marBottom w:val="0"/>
                                  <w:divBdr>
                                    <w:top w:val="none" w:sz="0" w:space="0" w:color="auto"/>
                                    <w:left w:val="none" w:sz="0" w:space="0" w:color="auto"/>
                                    <w:bottom w:val="none" w:sz="0" w:space="0" w:color="auto"/>
                                    <w:right w:val="none" w:sz="0" w:space="0" w:color="auto"/>
                                  </w:divBdr>
                                  <w:divsChild>
                                    <w:div w:id="765925475">
                                      <w:marLeft w:val="240"/>
                                      <w:marRight w:val="0"/>
                                      <w:marTop w:val="0"/>
                                      <w:marBottom w:val="0"/>
                                      <w:divBdr>
                                        <w:top w:val="none" w:sz="0" w:space="0" w:color="auto"/>
                                        <w:left w:val="none" w:sz="0" w:space="0" w:color="auto"/>
                                        <w:bottom w:val="none" w:sz="0" w:space="0" w:color="auto"/>
                                        <w:right w:val="none" w:sz="0" w:space="0" w:color="auto"/>
                                      </w:divBdr>
                                    </w:div>
                                    <w:div w:id="851144288">
                                      <w:marLeft w:val="0"/>
                                      <w:marRight w:val="0"/>
                                      <w:marTop w:val="0"/>
                                      <w:marBottom w:val="0"/>
                                      <w:divBdr>
                                        <w:top w:val="none" w:sz="0" w:space="0" w:color="auto"/>
                                        <w:left w:val="none" w:sz="0" w:space="0" w:color="auto"/>
                                        <w:bottom w:val="none" w:sz="0" w:space="0" w:color="auto"/>
                                        <w:right w:val="none" w:sz="0" w:space="0" w:color="auto"/>
                                      </w:divBdr>
                                      <w:divsChild>
                                        <w:div w:id="5913850">
                                          <w:marLeft w:val="240"/>
                                          <w:marRight w:val="240"/>
                                          <w:marTop w:val="0"/>
                                          <w:marBottom w:val="0"/>
                                          <w:divBdr>
                                            <w:top w:val="none" w:sz="0" w:space="0" w:color="auto"/>
                                            <w:left w:val="none" w:sz="0" w:space="0" w:color="auto"/>
                                            <w:bottom w:val="none" w:sz="0" w:space="0" w:color="auto"/>
                                            <w:right w:val="none" w:sz="0" w:space="0" w:color="auto"/>
                                          </w:divBdr>
                                          <w:divsChild>
                                            <w:div w:id="601182110">
                                              <w:marLeft w:val="240"/>
                                              <w:marRight w:val="0"/>
                                              <w:marTop w:val="0"/>
                                              <w:marBottom w:val="0"/>
                                              <w:divBdr>
                                                <w:top w:val="none" w:sz="0" w:space="0" w:color="auto"/>
                                                <w:left w:val="none" w:sz="0" w:space="0" w:color="auto"/>
                                                <w:bottom w:val="none" w:sz="0" w:space="0" w:color="auto"/>
                                                <w:right w:val="none" w:sz="0" w:space="0" w:color="auto"/>
                                              </w:divBdr>
                                            </w:div>
                                          </w:divsChild>
                                        </w:div>
                                        <w:div w:id="157557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4926">
                          <w:marLeft w:val="240"/>
                          <w:marRight w:val="240"/>
                          <w:marTop w:val="0"/>
                          <w:marBottom w:val="0"/>
                          <w:divBdr>
                            <w:top w:val="none" w:sz="0" w:space="0" w:color="auto"/>
                            <w:left w:val="none" w:sz="0" w:space="0" w:color="auto"/>
                            <w:bottom w:val="none" w:sz="0" w:space="0" w:color="auto"/>
                            <w:right w:val="none" w:sz="0" w:space="0" w:color="auto"/>
                          </w:divBdr>
                          <w:divsChild>
                            <w:div w:id="1476216299">
                              <w:marLeft w:val="240"/>
                              <w:marRight w:val="0"/>
                              <w:marTop w:val="0"/>
                              <w:marBottom w:val="0"/>
                              <w:divBdr>
                                <w:top w:val="none" w:sz="0" w:space="0" w:color="auto"/>
                                <w:left w:val="none" w:sz="0" w:space="0" w:color="auto"/>
                                <w:bottom w:val="none" w:sz="0" w:space="0" w:color="auto"/>
                                <w:right w:val="none" w:sz="0" w:space="0" w:color="auto"/>
                              </w:divBdr>
                            </w:div>
                            <w:div w:id="1550065724">
                              <w:marLeft w:val="0"/>
                              <w:marRight w:val="0"/>
                              <w:marTop w:val="0"/>
                              <w:marBottom w:val="0"/>
                              <w:divBdr>
                                <w:top w:val="none" w:sz="0" w:space="0" w:color="auto"/>
                                <w:left w:val="none" w:sz="0" w:space="0" w:color="auto"/>
                                <w:bottom w:val="none" w:sz="0" w:space="0" w:color="auto"/>
                                <w:right w:val="none" w:sz="0" w:space="0" w:color="auto"/>
                              </w:divBdr>
                              <w:divsChild>
                                <w:div w:id="315689355">
                                  <w:marLeft w:val="240"/>
                                  <w:marRight w:val="240"/>
                                  <w:marTop w:val="0"/>
                                  <w:marBottom w:val="0"/>
                                  <w:divBdr>
                                    <w:top w:val="none" w:sz="0" w:space="0" w:color="auto"/>
                                    <w:left w:val="none" w:sz="0" w:space="0" w:color="auto"/>
                                    <w:bottom w:val="none" w:sz="0" w:space="0" w:color="auto"/>
                                    <w:right w:val="none" w:sz="0" w:space="0" w:color="auto"/>
                                  </w:divBdr>
                                  <w:divsChild>
                                    <w:div w:id="1385567294">
                                      <w:marLeft w:val="240"/>
                                      <w:marRight w:val="0"/>
                                      <w:marTop w:val="0"/>
                                      <w:marBottom w:val="0"/>
                                      <w:divBdr>
                                        <w:top w:val="none" w:sz="0" w:space="0" w:color="auto"/>
                                        <w:left w:val="none" w:sz="0" w:space="0" w:color="auto"/>
                                        <w:bottom w:val="none" w:sz="0" w:space="0" w:color="auto"/>
                                        <w:right w:val="none" w:sz="0" w:space="0" w:color="auto"/>
                                      </w:divBdr>
                                    </w:div>
                                  </w:divsChild>
                                </w:div>
                                <w:div w:id="4319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1716">
                          <w:marLeft w:val="0"/>
                          <w:marRight w:val="0"/>
                          <w:marTop w:val="0"/>
                          <w:marBottom w:val="0"/>
                          <w:divBdr>
                            <w:top w:val="none" w:sz="0" w:space="0" w:color="auto"/>
                            <w:left w:val="none" w:sz="0" w:space="0" w:color="auto"/>
                            <w:bottom w:val="none" w:sz="0" w:space="0" w:color="auto"/>
                            <w:right w:val="none" w:sz="0" w:space="0" w:color="auto"/>
                          </w:divBdr>
                        </w:div>
                        <w:div w:id="1053652917">
                          <w:marLeft w:val="240"/>
                          <w:marRight w:val="240"/>
                          <w:marTop w:val="0"/>
                          <w:marBottom w:val="0"/>
                          <w:divBdr>
                            <w:top w:val="none" w:sz="0" w:space="0" w:color="auto"/>
                            <w:left w:val="none" w:sz="0" w:space="0" w:color="auto"/>
                            <w:bottom w:val="none" w:sz="0" w:space="0" w:color="auto"/>
                            <w:right w:val="none" w:sz="0" w:space="0" w:color="auto"/>
                          </w:divBdr>
                          <w:divsChild>
                            <w:div w:id="243539971">
                              <w:marLeft w:val="240"/>
                              <w:marRight w:val="0"/>
                              <w:marTop w:val="0"/>
                              <w:marBottom w:val="0"/>
                              <w:divBdr>
                                <w:top w:val="none" w:sz="0" w:space="0" w:color="auto"/>
                                <w:left w:val="none" w:sz="0" w:space="0" w:color="auto"/>
                                <w:bottom w:val="none" w:sz="0" w:space="0" w:color="auto"/>
                                <w:right w:val="none" w:sz="0" w:space="0" w:color="auto"/>
                              </w:divBdr>
                            </w:div>
                            <w:div w:id="1107579711">
                              <w:marLeft w:val="0"/>
                              <w:marRight w:val="0"/>
                              <w:marTop w:val="0"/>
                              <w:marBottom w:val="0"/>
                              <w:divBdr>
                                <w:top w:val="none" w:sz="0" w:space="0" w:color="auto"/>
                                <w:left w:val="none" w:sz="0" w:space="0" w:color="auto"/>
                                <w:bottom w:val="none" w:sz="0" w:space="0" w:color="auto"/>
                                <w:right w:val="none" w:sz="0" w:space="0" w:color="auto"/>
                              </w:divBdr>
                              <w:divsChild>
                                <w:div w:id="756436853">
                                  <w:marLeft w:val="240"/>
                                  <w:marRight w:val="240"/>
                                  <w:marTop w:val="0"/>
                                  <w:marBottom w:val="0"/>
                                  <w:divBdr>
                                    <w:top w:val="none" w:sz="0" w:space="0" w:color="auto"/>
                                    <w:left w:val="none" w:sz="0" w:space="0" w:color="auto"/>
                                    <w:bottom w:val="none" w:sz="0" w:space="0" w:color="auto"/>
                                    <w:right w:val="none" w:sz="0" w:space="0" w:color="auto"/>
                                  </w:divBdr>
                                  <w:divsChild>
                                    <w:div w:id="339428470">
                                      <w:marLeft w:val="240"/>
                                      <w:marRight w:val="0"/>
                                      <w:marTop w:val="0"/>
                                      <w:marBottom w:val="0"/>
                                      <w:divBdr>
                                        <w:top w:val="none" w:sz="0" w:space="0" w:color="auto"/>
                                        <w:left w:val="none" w:sz="0" w:space="0" w:color="auto"/>
                                        <w:bottom w:val="none" w:sz="0" w:space="0" w:color="auto"/>
                                        <w:right w:val="none" w:sz="0" w:space="0" w:color="auto"/>
                                      </w:divBdr>
                                    </w:div>
                                    <w:div w:id="1666276867">
                                      <w:marLeft w:val="0"/>
                                      <w:marRight w:val="0"/>
                                      <w:marTop w:val="0"/>
                                      <w:marBottom w:val="0"/>
                                      <w:divBdr>
                                        <w:top w:val="none" w:sz="0" w:space="0" w:color="auto"/>
                                        <w:left w:val="none" w:sz="0" w:space="0" w:color="auto"/>
                                        <w:bottom w:val="none" w:sz="0" w:space="0" w:color="auto"/>
                                        <w:right w:val="none" w:sz="0" w:space="0" w:color="auto"/>
                                      </w:divBdr>
                                      <w:divsChild>
                                        <w:div w:id="979960310">
                                          <w:marLeft w:val="240"/>
                                          <w:marRight w:val="240"/>
                                          <w:marTop w:val="0"/>
                                          <w:marBottom w:val="0"/>
                                          <w:divBdr>
                                            <w:top w:val="none" w:sz="0" w:space="0" w:color="auto"/>
                                            <w:left w:val="none" w:sz="0" w:space="0" w:color="auto"/>
                                            <w:bottom w:val="none" w:sz="0" w:space="0" w:color="auto"/>
                                            <w:right w:val="none" w:sz="0" w:space="0" w:color="auto"/>
                                          </w:divBdr>
                                          <w:divsChild>
                                            <w:div w:id="2119593673">
                                              <w:marLeft w:val="240"/>
                                              <w:marRight w:val="0"/>
                                              <w:marTop w:val="0"/>
                                              <w:marBottom w:val="0"/>
                                              <w:divBdr>
                                                <w:top w:val="none" w:sz="0" w:space="0" w:color="auto"/>
                                                <w:left w:val="none" w:sz="0" w:space="0" w:color="auto"/>
                                                <w:bottom w:val="none" w:sz="0" w:space="0" w:color="auto"/>
                                                <w:right w:val="none" w:sz="0" w:space="0" w:color="auto"/>
                                              </w:divBdr>
                                            </w:div>
                                          </w:divsChild>
                                        </w:div>
                                        <w:div w:id="12974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2827">
                          <w:marLeft w:val="240"/>
                          <w:marRight w:val="240"/>
                          <w:marTop w:val="0"/>
                          <w:marBottom w:val="0"/>
                          <w:divBdr>
                            <w:top w:val="none" w:sz="0" w:space="0" w:color="auto"/>
                            <w:left w:val="none" w:sz="0" w:space="0" w:color="auto"/>
                            <w:bottom w:val="none" w:sz="0" w:space="0" w:color="auto"/>
                            <w:right w:val="none" w:sz="0" w:space="0" w:color="auto"/>
                          </w:divBdr>
                          <w:divsChild>
                            <w:div w:id="1083454009">
                              <w:marLeft w:val="0"/>
                              <w:marRight w:val="0"/>
                              <w:marTop w:val="0"/>
                              <w:marBottom w:val="0"/>
                              <w:divBdr>
                                <w:top w:val="none" w:sz="0" w:space="0" w:color="auto"/>
                                <w:left w:val="none" w:sz="0" w:space="0" w:color="auto"/>
                                <w:bottom w:val="none" w:sz="0" w:space="0" w:color="auto"/>
                                <w:right w:val="none" w:sz="0" w:space="0" w:color="auto"/>
                              </w:divBdr>
                              <w:divsChild>
                                <w:div w:id="1681351927">
                                  <w:marLeft w:val="240"/>
                                  <w:marRight w:val="240"/>
                                  <w:marTop w:val="0"/>
                                  <w:marBottom w:val="0"/>
                                  <w:divBdr>
                                    <w:top w:val="none" w:sz="0" w:space="0" w:color="auto"/>
                                    <w:left w:val="none" w:sz="0" w:space="0" w:color="auto"/>
                                    <w:bottom w:val="none" w:sz="0" w:space="0" w:color="auto"/>
                                    <w:right w:val="none" w:sz="0" w:space="0" w:color="auto"/>
                                  </w:divBdr>
                                  <w:divsChild>
                                    <w:div w:id="544223830">
                                      <w:marLeft w:val="240"/>
                                      <w:marRight w:val="0"/>
                                      <w:marTop w:val="0"/>
                                      <w:marBottom w:val="0"/>
                                      <w:divBdr>
                                        <w:top w:val="none" w:sz="0" w:space="0" w:color="auto"/>
                                        <w:left w:val="none" w:sz="0" w:space="0" w:color="auto"/>
                                        <w:bottom w:val="none" w:sz="0" w:space="0" w:color="auto"/>
                                        <w:right w:val="none" w:sz="0" w:space="0" w:color="auto"/>
                                      </w:divBdr>
                                    </w:div>
                                    <w:div w:id="1205485542">
                                      <w:marLeft w:val="0"/>
                                      <w:marRight w:val="0"/>
                                      <w:marTop w:val="0"/>
                                      <w:marBottom w:val="0"/>
                                      <w:divBdr>
                                        <w:top w:val="none" w:sz="0" w:space="0" w:color="auto"/>
                                        <w:left w:val="none" w:sz="0" w:space="0" w:color="auto"/>
                                        <w:bottom w:val="none" w:sz="0" w:space="0" w:color="auto"/>
                                        <w:right w:val="none" w:sz="0" w:space="0" w:color="auto"/>
                                      </w:divBdr>
                                      <w:divsChild>
                                        <w:div w:id="1191721866">
                                          <w:marLeft w:val="0"/>
                                          <w:marRight w:val="0"/>
                                          <w:marTop w:val="0"/>
                                          <w:marBottom w:val="0"/>
                                          <w:divBdr>
                                            <w:top w:val="none" w:sz="0" w:space="0" w:color="auto"/>
                                            <w:left w:val="none" w:sz="0" w:space="0" w:color="auto"/>
                                            <w:bottom w:val="none" w:sz="0" w:space="0" w:color="auto"/>
                                            <w:right w:val="none" w:sz="0" w:space="0" w:color="auto"/>
                                          </w:divBdr>
                                        </w:div>
                                        <w:div w:id="1282801859">
                                          <w:marLeft w:val="240"/>
                                          <w:marRight w:val="240"/>
                                          <w:marTop w:val="0"/>
                                          <w:marBottom w:val="0"/>
                                          <w:divBdr>
                                            <w:top w:val="none" w:sz="0" w:space="0" w:color="auto"/>
                                            <w:left w:val="none" w:sz="0" w:space="0" w:color="auto"/>
                                            <w:bottom w:val="none" w:sz="0" w:space="0" w:color="auto"/>
                                            <w:right w:val="none" w:sz="0" w:space="0" w:color="auto"/>
                                          </w:divBdr>
                                          <w:divsChild>
                                            <w:div w:id="4195719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90167">
                                  <w:marLeft w:val="0"/>
                                  <w:marRight w:val="0"/>
                                  <w:marTop w:val="0"/>
                                  <w:marBottom w:val="0"/>
                                  <w:divBdr>
                                    <w:top w:val="none" w:sz="0" w:space="0" w:color="auto"/>
                                    <w:left w:val="none" w:sz="0" w:space="0" w:color="auto"/>
                                    <w:bottom w:val="none" w:sz="0" w:space="0" w:color="auto"/>
                                    <w:right w:val="none" w:sz="0" w:space="0" w:color="auto"/>
                                  </w:divBdr>
                                </w:div>
                              </w:divsChild>
                            </w:div>
                            <w:div w:id="1508904011">
                              <w:marLeft w:val="240"/>
                              <w:marRight w:val="0"/>
                              <w:marTop w:val="0"/>
                              <w:marBottom w:val="0"/>
                              <w:divBdr>
                                <w:top w:val="none" w:sz="0" w:space="0" w:color="auto"/>
                                <w:left w:val="none" w:sz="0" w:space="0" w:color="auto"/>
                                <w:bottom w:val="none" w:sz="0" w:space="0" w:color="auto"/>
                                <w:right w:val="none" w:sz="0" w:space="0" w:color="auto"/>
                              </w:divBdr>
                            </w:div>
                          </w:divsChild>
                        </w:div>
                        <w:div w:id="1371149442">
                          <w:marLeft w:val="240"/>
                          <w:marRight w:val="240"/>
                          <w:marTop w:val="0"/>
                          <w:marBottom w:val="0"/>
                          <w:divBdr>
                            <w:top w:val="none" w:sz="0" w:space="0" w:color="auto"/>
                            <w:left w:val="none" w:sz="0" w:space="0" w:color="auto"/>
                            <w:bottom w:val="none" w:sz="0" w:space="0" w:color="auto"/>
                            <w:right w:val="none" w:sz="0" w:space="0" w:color="auto"/>
                          </w:divBdr>
                          <w:divsChild>
                            <w:div w:id="332226761">
                              <w:marLeft w:val="240"/>
                              <w:marRight w:val="0"/>
                              <w:marTop w:val="0"/>
                              <w:marBottom w:val="0"/>
                              <w:divBdr>
                                <w:top w:val="none" w:sz="0" w:space="0" w:color="auto"/>
                                <w:left w:val="none" w:sz="0" w:space="0" w:color="auto"/>
                                <w:bottom w:val="none" w:sz="0" w:space="0" w:color="auto"/>
                                <w:right w:val="none" w:sz="0" w:space="0" w:color="auto"/>
                              </w:divBdr>
                            </w:div>
                            <w:div w:id="1273828719">
                              <w:marLeft w:val="0"/>
                              <w:marRight w:val="0"/>
                              <w:marTop w:val="0"/>
                              <w:marBottom w:val="0"/>
                              <w:divBdr>
                                <w:top w:val="none" w:sz="0" w:space="0" w:color="auto"/>
                                <w:left w:val="none" w:sz="0" w:space="0" w:color="auto"/>
                                <w:bottom w:val="none" w:sz="0" w:space="0" w:color="auto"/>
                                <w:right w:val="none" w:sz="0" w:space="0" w:color="auto"/>
                              </w:divBdr>
                              <w:divsChild>
                                <w:div w:id="340208918">
                                  <w:marLeft w:val="240"/>
                                  <w:marRight w:val="240"/>
                                  <w:marTop w:val="0"/>
                                  <w:marBottom w:val="0"/>
                                  <w:divBdr>
                                    <w:top w:val="none" w:sz="0" w:space="0" w:color="auto"/>
                                    <w:left w:val="none" w:sz="0" w:space="0" w:color="auto"/>
                                    <w:bottom w:val="none" w:sz="0" w:space="0" w:color="auto"/>
                                    <w:right w:val="none" w:sz="0" w:space="0" w:color="auto"/>
                                  </w:divBdr>
                                  <w:divsChild>
                                    <w:div w:id="501118181">
                                      <w:marLeft w:val="240"/>
                                      <w:marRight w:val="0"/>
                                      <w:marTop w:val="0"/>
                                      <w:marBottom w:val="0"/>
                                      <w:divBdr>
                                        <w:top w:val="none" w:sz="0" w:space="0" w:color="auto"/>
                                        <w:left w:val="none" w:sz="0" w:space="0" w:color="auto"/>
                                        <w:bottom w:val="none" w:sz="0" w:space="0" w:color="auto"/>
                                        <w:right w:val="none" w:sz="0" w:space="0" w:color="auto"/>
                                      </w:divBdr>
                                    </w:div>
                                    <w:div w:id="614676367">
                                      <w:marLeft w:val="0"/>
                                      <w:marRight w:val="0"/>
                                      <w:marTop w:val="0"/>
                                      <w:marBottom w:val="0"/>
                                      <w:divBdr>
                                        <w:top w:val="none" w:sz="0" w:space="0" w:color="auto"/>
                                        <w:left w:val="none" w:sz="0" w:space="0" w:color="auto"/>
                                        <w:bottom w:val="none" w:sz="0" w:space="0" w:color="auto"/>
                                        <w:right w:val="none" w:sz="0" w:space="0" w:color="auto"/>
                                      </w:divBdr>
                                      <w:divsChild>
                                        <w:div w:id="76023795">
                                          <w:marLeft w:val="240"/>
                                          <w:marRight w:val="240"/>
                                          <w:marTop w:val="0"/>
                                          <w:marBottom w:val="0"/>
                                          <w:divBdr>
                                            <w:top w:val="none" w:sz="0" w:space="0" w:color="auto"/>
                                            <w:left w:val="none" w:sz="0" w:space="0" w:color="auto"/>
                                            <w:bottom w:val="none" w:sz="0" w:space="0" w:color="auto"/>
                                            <w:right w:val="none" w:sz="0" w:space="0" w:color="auto"/>
                                          </w:divBdr>
                                          <w:divsChild>
                                            <w:div w:id="286473834">
                                              <w:marLeft w:val="240"/>
                                              <w:marRight w:val="0"/>
                                              <w:marTop w:val="0"/>
                                              <w:marBottom w:val="0"/>
                                              <w:divBdr>
                                                <w:top w:val="none" w:sz="0" w:space="0" w:color="auto"/>
                                                <w:left w:val="none" w:sz="0" w:space="0" w:color="auto"/>
                                                <w:bottom w:val="none" w:sz="0" w:space="0" w:color="auto"/>
                                                <w:right w:val="none" w:sz="0" w:space="0" w:color="auto"/>
                                              </w:divBdr>
                                            </w:div>
                                          </w:divsChild>
                                        </w:div>
                                        <w:div w:id="2147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853">
                          <w:marLeft w:val="240"/>
                          <w:marRight w:val="240"/>
                          <w:marTop w:val="0"/>
                          <w:marBottom w:val="0"/>
                          <w:divBdr>
                            <w:top w:val="none" w:sz="0" w:space="0" w:color="auto"/>
                            <w:left w:val="none" w:sz="0" w:space="0" w:color="auto"/>
                            <w:bottom w:val="none" w:sz="0" w:space="0" w:color="auto"/>
                            <w:right w:val="none" w:sz="0" w:space="0" w:color="auto"/>
                          </w:divBdr>
                          <w:divsChild>
                            <w:div w:id="125004266">
                              <w:marLeft w:val="0"/>
                              <w:marRight w:val="0"/>
                              <w:marTop w:val="0"/>
                              <w:marBottom w:val="0"/>
                              <w:divBdr>
                                <w:top w:val="none" w:sz="0" w:space="0" w:color="auto"/>
                                <w:left w:val="none" w:sz="0" w:space="0" w:color="auto"/>
                                <w:bottom w:val="none" w:sz="0" w:space="0" w:color="auto"/>
                                <w:right w:val="none" w:sz="0" w:space="0" w:color="auto"/>
                              </w:divBdr>
                              <w:divsChild>
                                <w:div w:id="806631271">
                                  <w:marLeft w:val="0"/>
                                  <w:marRight w:val="0"/>
                                  <w:marTop w:val="0"/>
                                  <w:marBottom w:val="0"/>
                                  <w:divBdr>
                                    <w:top w:val="none" w:sz="0" w:space="0" w:color="auto"/>
                                    <w:left w:val="none" w:sz="0" w:space="0" w:color="auto"/>
                                    <w:bottom w:val="none" w:sz="0" w:space="0" w:color="auto"/>
                                    <w:right w:val="none" w:sz="0" w:space="0" w:color="auto"/>
                                  </w:divBdr>
                                </w:div>
                                <w:div w:id="1430665128">
                                  <w:marLeft w:val="240"/>
                                  <w:marRight w:val="240"/>
                                  <w:marTop w:val="0"/>
                                  <w:marBottom w:val="0"/>
                                  <w:divBdr>
                                    <w:top w:val="none" w:sz="0" w:space="0" w:color="auto"/>
                                    <w:left w:val="none" w:sz="0" w:space="0" w:color="auto"/>
                                    <w:bottom w:val="none" w:sz="0" w:space="0" w:color="auto"/>
                                    <w:right w:val="none" w:sz="0" w:space="0" w:color="auto"/>
                                  </w:divBdr>
                                  <w:divsChild>
                                    <w:div w:id="867839732">
                                      <w:marLeft w:val="0"/>
                                      <w:marRight w:val="0"/>
                                      <w:marTop w:val="0"/>
                                      <w:marBottom w:val="0"/>
                                      <w:divBdr>
                                        <w:top w:val="none" w:sz="0" w:space="0" w:color="auto"/>
                                        <w:left w:val="none" w:sz="0" w:space="0" w:color="auto"/>
                                        <w:bottom w:val="none" w:sz="0" w:space="0" w:color="auto"/>
                                        <w:right w:val="none" w:sz="0" w:space="0" w:color="auto"/>
                                      </w:divBdr>
                                      <w:divsChild>
                                        <w:div w:id="1791627552">
                                          <w:marLeft w:val="240"/>
                                          <w:marRight w:val="240"/>
                                          <w:marTop w:val="0"/>
                                          <w:marBottom w:val="0"/>
                                          <w:divBdr>
                                            <w:top w:val="none" w:sz="0" w:space="0" w:color="auto"/>
                                            <w:left w:val="none" w:sz="0" w:space="0" w:color="auto"/>
                                            <w:bottom w:val="none" w:sz="0" w:space="0" w:color="auto"/>
                                            <w:right w:val="none" w:sz="0" w:space="0" w:color="auto"/>
                                          </w:divBdr>
                                          <w:divsChild>
                                            <w:div w:id="143351457">
                                              <w:marLeft w:val="240"/>
                                              <w:marRight w:val="0"/>
                                              <w:marTop w:val="0"/>
                                              <w:marBottom w:val="0"/>
                                              <w:divBdr>
                                                <w:top w:val="none" w:sz="0" w:space="0" w:color="auto"/>
                                                <w:left w:val="none" w:sz="0" w:space="0" w:color="auto"/>
                                                <w:bottom w:val="none" w:sz="0" w:space="0" w:color="auto"/>
                                                <w:right w:val="none" w:sz="0" w:space="0" w:color="auto"/>
                                              </w:divBdr>
                                            </w:div>
                                          </w:divsChild>
                                        </w:div>
                                        <w:div w:id="1982223821">
                                          <w:marLeft w:val="0"/>
                                          <w:marRight w:val="0"/>
                                          <w:marTop w:val="0"/>
                                          <w:marBottom w:val="0"/>
                                          <w:divBdr>
                                            <w:top w:val="none" w:sz="0" w:space="0" w:color="auto"/>
                                            <w:left w:val="none" w:sz="0" w:space="0" w:color="auto"/>
                                            <w:bottom w:val="none" w:sz="0" w:space="0" w:color="auto"/>
                                            <w:right w:val="none" w:sz="0" w:space="0" w:color="auto"/>
                                          </w:divBdr>
                                        </w:div>
                                      </w:divsChild>
                                    </w:div>
                                    <w:div w:id="12695835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209765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146625">
                  <w:marLeft w:val="240"/>
                  <w:marRight w:val="240"/>
                  <w:marTop w:val="0"/>
                  <w:marBottom w:val="0"/>
                  <w:divBdr>
                    <w:top w:val="none" w:sz="0" w:space="0" w:color="auto"/>
                    <w:left w:val="none" w:sz="0" w:space="0" w:color="auto"/>
                    <w:bottom w:val="none" w:sz="0" w:space="0" w:color="auto"/>
                    <w:right w:val="none" w:sz="0" w:space="0" w:color="auto"/>
                  </w:divBdr>
                  <w:divsChild>
                    <w:div w:id="872351867">
                      <w:marLeft w:val="240"/>
                      <w:marRight w:val="0"/>
                      <w:marTop w:val="0"/>
                      <w:marBottom w:val="0"/>
                      <w:divBdr>
                        <w:top w:val="none" w:sz="0" w:space="0" w:color="auto"/>
                        <w:left w:val="none" w:sz="0" w:space="0" w:color="auto"/>
                        <w:bottom w:val="none" w:sz="0" w:space="0" w:color="auto"/>
                        <w:right w:val="none" w:sz="0" w:space="0" w:color="auto"/>
                      </w:divBdr>
                    </w:div>
                    <w:div w:id="1461805012">
                      <w:marLeft w:val="0"/>
                      <w:marRight w:val="0"/>
                      <w:marTop w:val="0"/>
                      <w:marBottom w:val="0"/>
                      <w:divBdr>
                        <w:top w:val="none" w:sz="0" w:space="0" w:color="auto"/>
                        <w:left w:val="none" w:sz="0" w:space="0" w:color="auto"/>
                        <w:bottom w:val="none" w:sz="0" w:space="0" w:color="auto"/>
                        <w:right w:val="none" w:sz="0" w:space="0" w:color="auto"/>
                      </w:divBdr>
                      <w:divsChild>
                        <w:div w:id="1022827197">
                          <w:marLeft w:val="0"/>
                          <w:marRight w:val="0"/>
                          <w:marTop w:val="0"/>
                          <w:marBottom w:val="0"/>
                          <w:divBdr>
                            <w:top w:val="none" w:sz="0" w:space="0" w:color="auto"/>
                            <w:left w:val="none" w:sz="0" w:space="0" w:color="auto"/>
                            <w:bottom w:val="none" w:sz="0" w:space="0" w:color="auto"/>
                            <w:right w:val="none" w:sz="0" w:space="0" w:color="auto"/>
                          </w:divBdr>
                        </w:div>
                        <w:div w:id="1611547007">
                          <w:marLeft w:val="240"/>
                          <w:marRight w:val="240"/>
                          <w:marTop w:val="0"/>
                          <w:marBottom w:val="0"/>
                          <w:divBdr>
                            <w:top w:val="none" w:sz="0" w:space="0" w:color="auto"/>
                            <w:left w:val="none" w:sz="0" w:space="0" w:color="auto"/>
                            <w:bottom w:val="none" w:sz="0" w:space="0" w:color="auto"/>
                            <w:right w:val="none" w:sz="0" w:space="0" w:color="auto"/>
                          </w:divBdr>
                          <w:divsChild>
                            <w:div w:id="453990295">
                              <w:marLeft w:val="0"/>
                              <w:marRight w:val="0"/>
                              <w:marTop w:val="0"/>
                              <w:marBottom w:val="0"/>
                              <w:divBdr>
                                <w:top w:val="none" w:sz="0" w:space="0" w:color="auto"/>
                                <w:left w:val="none" w:sz="0" w:space="0" w:color="auto"/>
                                <w:bottom w:val="none" w:sz="0" w:space="0" w:color="auto"/>
                                <w:right w:val="none" w:sz="0" w:space="0" w:color="auto"/>
                              </w:divBdr>
                              <w:divsChild>
                                <w:div w:id="1565290136">
                                  <w:marLeft w:val="240"/>
                                  <w:marRight w:val="240"/>
                                  <w:marTop w:val="0"/>
                                  <w:marBottom w:val="0"/>
                                  <w:divBdr>
                                    <w:top w:val="none" w:sz="0" w:space="0" w:color="auto"/>
                                    <w:left w:val="none" w:sz="0" w:space="0" w:color="auto"/>
                                    <w:bottom w:val="none" w:sz="0" w:space="0" w:color="auto"/>
                                    <w:right w:val="none" w:sz="0" w:space="0" w:color="auto"/>
                                  </w:divBdr>
                                  <w:divsChild>
                                    <w:div w:id="1358701072">
                                      <w:marLeft w:val="240"/>
                                      <w:marRight w:val="0"/>
                                      <w:marTop w:val="0"/>
                                      <w:marBottom w:val="0"/>
                                      <w:divBdr>
                                        <w:top w:val="none" w:sz="0" w:space="0" w:color="auto"/>
                                        <w:left w:val="none" w:sz="0" w:space="0" w:color="auto"/>
                                        <w:bottom w:val="none" w:sz="0" w:space="0" w:color="auto"/>
                                        <w:right w:val="none" w:sz="0" w:space="0" w:color="auto"/>
                                      </w:divBdr>
                                    </w:div>
                                  </w:divsChild>
                                </w:div>
                                <w:div w:id="1925607739">
                                  <w:marLeft w:val="0"/>
                                  <w:marRight w:val="0"/>
                                  <w:marTop w:val="0"/>
                                  <w:marBottom w:val="0"/>
                                  <w:divBdr>
                                    <w:top w:val="none" w:sz="0" w:space="0" w:color="auto"/>
                                    <w:left w:val="none" w:sz="0" w:space="0" w:color="auto"/>
                                    <w:bottom w:val="none" w:sz="0" w:space="0" w:color="auto"/>
                                    <w:right w:val="none" w:sz="0" w:space="0" w:color="auto"/>
                                  </w:divBdr>
                                </w:div>
                              </w:divsChild>
                            </w:div>
                            <w:div w:id="15477938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277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62185807">
      <w:bodyDiv w:val="1"/>
      <w:marLeft w:val="0"/>
      <w:marRight w:val="0"/>
      <w:marTop w:val="0"/>
      <w:marBottom w:val="0"/>
      <w:divBdr>
        <w:top w:val="none" w:sz="0" w:space="0" w:color="auto"/>
        <w:left w:val="none" w:sz="0" w:space="0" w:color="auto"/>
        <w:bottom w:val="none" w:sz="0" w:space="0" w:color="auto"/>
        <w:right w:val="none" w:sz="0" w:space="0" w:color="auto"/>
      </w:divBdr>
    </w:div>
    <w:div w:id="770904026">
      <w:bodyDiv w:val="1"/>
      <w:marLeft w:val="360"/>
      <w:marRight w:val="0"/>
      <w:marTop w:val="0"/>
      <w:marBottom w:val="240"/>
      <w:divBdr>
        <w:top w:val="none" w:sz="0" w:space="0" w:color="auto"/>
        <w:left w:val="none" w:sz="0" w:space="0" w:color="auto"/>
        <w:bottom w:val="none" w:sz="0" w:space="0" w:color="auto"/>
        <w:right w:val="none" w:sz="0" w:space="0" w:color="auto"/>
      </w:divBdr>
    </w:div>
    <w:div w:id="868375514">
      <w:bodyDiv w:val="1"/>
      <w:marLeft w:val="0"/>
      <w:marRight w:val="0"/>
      <w:marTop w:val="0"/>
      <w:marBottom w:val="0"/>
      <w:divBdr>
        <w:top w:val="none" w:sz="0" w:space="0" w:color="auto"/>
        <w:left w:val="none" w:sz="0" w:space="0" w:color="auto"/>
        <w:bottom w:val="none" w:sz="0" w:space="0" w:color="auto"/>
        <w:right w:val="none" w:sz="0" w:space="0" w:color="auto"/>
      </w:divBdr>
    </w:div>
    <w:div w:id="879633755">
      <w:bodyDiv w:val="1"/>
      <w:marLeft w:val="0"/>
      <w:marRight w:val="0"/>
      <w:marTop w:val="0"/>
      <w:marBottom w:val="0"/>
      <w:divBdr>
        <w:top w:val="none" w:sz="0" w:space="0" w:color="auto"/>
        <w:left w:val="none" w:sz="0" w:space="0" w:color="auto"/>
        <w:bottom w:val="none" w:sz="0" w:space="0" w:color="auto"/>
        <w:right w:val="none" w:sz="0" w:space="0" w:color="auto"/>
      </w:divBdr>
    </w:div>
    <w:div w:id="1014579079">
      <w:bodyDiv w:val="1"/>
      <w:marLeft w:val="360"/>
      <w:marRight w:val="0"/>
      <w:marTop w:val="0"/>
      <w:marBottom w:val="240"/>
      <w:divBdr>
        <w:top w:val="none" w:sz="0" w:space="0" w:color="auto"/>
        <w:left w:val="none" w:sz="0" w:space="0" w:color="auto"/>
        <w:bottom w:val="none" w:sz="0" w:space="0" w:color="auto"/>
        <w:right w:val="none" w:sz="0" w:space="0" w:color="auto"/>
      </w:divBdr>
    </w:div>
    <w:div w:id="1016158146">
      <w:bodyDiv w:val="1"/>
      <w:marLeft w:val="0"/>
      <w:marRight w:val="0"/>
      <w:marTop w:val="0"/>
      <w:marBottom w:val="0"/>
      <w:divBdr>
        <w:top w:val="none" w:sz="0" w:space="0" w:color="auto"/>
        <w:left w:val="none" w:sz="0" w:space="0" w:color="auto"/>
        <w:bottom w:val="none" w:sz="0" w:space="0" w:color="auto"/>
        <w:right w:val="none" w:sz="0" w:space="0" w:color="auto"/>
      </w:divBdr>
    </w:div>
    <w:div w:id="1044409322">
      <w:bodyDiv w:val="1"/>
      <w:marLeft w:val="0"/>
      <w:marRight w:val="0"/>
      <w:marTop w:val="0"/>
      <w:marBottom w:val="0"/>
      <w:divBdr>
        <w:top w:val="none" w:sz="0" w:space="0" w:color="auto"/>
        <w:left w:val="none" w:sz="0" w:space="0" w:color="auto"/>
        <w:bottom w:val="none" w:sz="0" w:space="0" w:color="auto"/>
        <w:right w:val="none" w:sz="0" w:space="0" w:color="auto"/>
      </w:divBdr>
    </w:div>
    <w:div w:id="1102453009">
      <w:bodyDiv w:val="1"/>
      <w:marLeft w:val="360"/>
      <w:marRight w:val="0"/>
      <w:marTop w:val="0"/>
      <w:marBottom w:val="240"/>
      <w:divBdr>
        <w:top w:val="none" w:sz="0" w:space="0" w:color="auto"/>
        <w:left w:val="none" w:sz="0" w:space="0" w:color="auto"/>
        <w:bottom w:val="none" w:sz="0" w:space="0" w:color="auto"/>
        <w:right w:val="none" w:sz="0" w:space="0" w:color="auto"/>
      </w:divBdr>
    </w:div>
    <w:div w:id="1178084142">
      <w:bodyDiv w:val="1"/>
      <w:marLeft w:val="0"/>
      <w:marRight w:val="0"/>
      <w:marTop w:val="0"/>
      <w:marBottom w:val="0"/>
      <w:divBdr>
        <w:top w:val="none" w:sz="0" w:space="0" w:color="auto"/>
        <w:left w:val="none" w:sz="0" w:space="0" w:color="auto"/>
        <w:bottom w:val="none" w:sz="0" w:space="0" w:color="auto"/>
        <w:right w:val="none" w:sz="0" w:space="0" w:color="auto"/>
      </w:divBdr>
    </w:div>
    <w:div w:id="1185511698">
      <w:bodyDiv w:val="1"/>
      <w:marLeft w:val="0"/>
      <w:marRight w:val="360"/>
      <w:marTop w:val="0"/>
      <w:marBottom w:val="0"/>
      <w:divBdr>
        <w:top w:val="none" w:sz="0" w:space="0" w:color="auto"/>
        <w:left w:val="none" w:sz="0" w:space="0" w:color="auto"/>
        <w:bottom w:val="none" w:sz="0" w:space="0" w:color="auto"/>
        <w:right w:val="none" w:sz="0" w:space="0" w:color="auto"/>
      </w:divBdr>
      <w:divsChild>
        <w:div w:id="1372803238">
          <w:marLeft w:val="240"/>
          <w:marRight w:val="240"/>
          <w:marTop w:val="0"/>
          <w:marBottom w:val="0"/>
          <w:divBdr>
            <w:top w:val="none" w:sz="0" w:space="0" w:color="auto"/>
            <w:left w:val="none" w:sz="0" w:space="0" w:color="auto"/>
            <w:bottom w:val="none" w:sz="0" w:space="0" w:color="auto"/>
            <w:right w:val="none" w:sz="0" w:space="0" w:color="auto"/>
          </w:divBdr>
        </w:div>
        <w:div w:id="1443961423">
          <w:marLeft w:val="240"/>
          <w:marRight w:val="240"/>
          <w:marTop w:val="0"/>
          <w:marBottom w:val="0"/>
          <w:divBdr>
            <w:top w:val="none" w:sz="0" w:space="0" w:color="auto"/>
            <w:left w:val="none" w:sz="0" w:space="0" w:color="auto"/>
            <w:bottom w:val="none" w:sz="0" w:space="0" w:color="auto"/>
            <w:right w:val="none" w:sz="0" w:space="0" w:color="auto"/>
          </w:divBdr>
          <w:divsChild>
            <w:div w:id="379476321">
              <w:marLeft w:val="240"/>
              <w:marRight w:val="0"/>
              <w:marTop w:val="0"/>
              <w:marBottom w:val="0"/>
              <w:divBdr>
                <w:top w:val="none" w:sz="0" w:space="0" w:color="auto"/>
                <w:left w:val="none" w:sz="0" w:space="0" w:color="auto"/>
                <w:bottom w:val="none" w:sz="0" w:space="0" w:color="auto"/>
                <w:right w:val="none" w:sz="0" w:space="0" w:color="auto"/>
              </w:divBdr>
            </w:div>
            <w:div w:id="1282030031">
              <w:marLeft w:val="0"/>
              <w:marRight w:val="0"/>
              <w:marTop w:val="0"/>
              <w:marBottom w:val="0"/>
              <w:divBdr>
                <w:top w:val="none" w:sz="0" w:space="0" w:color="auto"/>
                <w:left w:val="none" w:sz="0" w:space="0" w:color="auto"/>
                <w:bottom w:val="none" w:sz="0" w:space="0" w:color="auto"/>
                <w:right w:val="none" w:sz="0" w:space="0" w:color="auto"/>
              </w:divBdr>
              <w:divsChild>
                <w:div w:id="729113948">
                  <w:marLeft w:val="240"/>
                  <w:marRight w:val="240"/>
                  <w:marTop w:val="0"/>
                  <w:marBottom w:val="0"/>
                  <w:divBdr>
                    <w:top w:val="none" w:sz="0" w:space="0" w:color="auto"/>
                    <w:left w:val="none" w:sz="0" w:space="0" w:color="auto"/>
                    <w:bottom w:val="none" w:sz="0" w:space="0" w:color="auto"/>
                    <w:right w:val="none" w:sz="0" w:space="0" w:color="auto"/>
                  </w:divBdr>
                  <w:divsChild>
                    <w:div w:id="260993108">
                      <w:marLeft w:val="240"/>
                      <w:marRight w:val="0"/>
                      <w:marTop w:val="0"/>
                      <w:marBottom w:val="0"/>
                      <w:divBdr>
                        <w:top w:val="none" w:sz="0" w:space="0" w:color="auto"/>
                        <w:left w:val="none" w:sz="0" w:space="0" w:color="auto"/>
                        <w:bottom w:val="none" w:sz="0" w:space="0" w:color="auto"/>
                        <w:right w:val="none" w:sz="0" w:space="0" w:color="auto"/>
                      </w:divBdr>
                    </w:div>
                    <w:div w:id="1393578111">
                      <w:marLeft w:val="0"/>
                      <w:marRight w:val="0"/>
                      <w:marTop w:val="0"/>
                      <w:marBottom w:val="0"/>
                      <w:divBdr>
                        <w:top w:val="none" w:sz="0" w:space="0" w:color="auto"/>
                        <w:left w:val="none" w:sz="0" w:space="0" w:color="auto"/>
                        <w:bottom w:val="none" w:sz="0" w:space="0" w:color="auto"/>
                        <w:right w:val="none" w:sz="0" w:space="0" w:color="auto"/>
                      </w:divBdr>
                      <w:divsChild>
                        <w:div w:id="243803794">
                          <w:marLeft w:val="0"/>
                          <w:marRight w:val="0"/>
                          <w:marTop w:val="0"/>
                          <w:marBottom w:val="0"/>
                          <w:divBdr>
                            <w:top w:val="none" w:sz="0" w:space="0" w:color="auto"/>
                            <w:left w:val="none" w:sz="0" w:space="0" w:color="auto"/>
                            <w:bottom w:val="none" w:sz="0" w:space="0" w:color="auto"/>
                            <w:right w:val="none" w:sz="0" w:space="0" w:color="auto"/>
                          </w:divBdr>
                        </w:div>
                        <w:div w:id="333995161">
                          <w:marLeft w:val="240"/>
                          <w:marRight w:val="240"/>
                          <w:marTop w:val="0"/>
                          <w:marBottom w:val="0"/>
                          <w:divBdr>
                            <w:top w:val="none" w:sz="0" w:space="0" w:color="auto"/>
                            <w:left w:val="none" w:sz="0" w:space="0" w:color="auto"/>
                            <w:bottom w:val="none" w:sz="0" w:space="0" w:color="auto"/>
                            <w:right w:val="none" w:sz="0" w:space="0" w:color="auto"/>
                          </w:divBdr>
                          <w:divsChild>
                            <w:div w:id="1820884424">
                              <w:marLeft w:val="0"/>
                              <w:marRight w:val="0"/>
                              <w:marTop w:val="0"/>
                              <w:marBottom w:val="0"/>
                              <w:divBdr>
                                <w:top w:val="none" w:sz="0" w:space="0" w:color="auto"/>
                                <w:left w:val="none" w:sz="0" w:space="0" w:color="auto"/>
                                <w:bottom w:val="none" w:sz="0" w:space="0" w:color="auto"/>
                                <w:right w:val="none" w:sz="0" w:space="0" w:color="auto"/>
                              </w:divBdr>
                              <w:divsChild>
                                <w:div w:id="1005937202">
                                  <w:marLeft w:val="240"/>
                                  <w:marRight w:val="240"/>
                                  <w:marTop w:val="0"/>
                                  <w:marBottom w:val="0"/>
                                  <w:divBdr>
                                    <w:top w:val="none" w:sz="0" w:space="0" w:color="auto"/>
                                    <w:left w:val="none" w:sz="0" w:space="0" w:color="auto"/>
                                    <w:bottom w:val="none" w:sz="0" w:space="0" w:color="auto"/>
                                    <w:right w:val="none" w:sz="0" w:space="0" w:color="auto"/>
                                  </w:divBdr>
                                  <w:divsChild>
                                    <w:div w:id="553542157">
                                      <w:marLeft w:val="240"/>
                                      <w:marRight w:val="0"/>
                                      <w:marTop w:val="0"/>
                                      <w:marBottom w:val="0"/>
                                      <w:divBdr>
                                        <w:top w:val="none" w:sz="0" w:space="0" w:color="auto"/>
                                        <w:left w:val="none" w:sz="0" w:space="0" w:color="auto"/>
                                        <w:bottom w:val="none" w:sz="0" w:space="0" w:color="auto"/>
                                        <w:right w:val="none" w:sz="0" w:space="0" w:color="auto"/>
                                      </w:divBdr>
                                    </w:div>
                                  </w:divsChild>
                                </w:div>
                                <w:div w:id="1199662420">
                                  <w:marLeft w:val="0"/>
                                  <w:marRight w:val="0"/>
                                  <w:marTop w:val="0"/>
                                  <w:marBottom w:val="0"/>
                                  <w:divBdr>
                                    <w:top w:val="none" w:sz="0" w:space="0" w:color="auto"/>
                                    <w:left w:val="none" w:sz="0" w:space="0" w:color="auto"/>
                                    <w:bottom w:val="none" w:sz="0" w:space="0" w:color="auto"/>
                                    <w:right w:val="none" w:sz="0" w:space="0" w:color="auto"/>
                                  </w:divBdr>
                                </w:div>
                              </w:divsChild>
                            </w:div>
                            <w:div w:id="20363015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77875">
                  <w:marLeft w:val="240"/>
                  <w:marRight w:val="240"/>
                  <w:marTop w:val="0"/>
                  <w:marBottom w:val="0"/>
                  <w:divBdr>
                    <w:top w:val="none" w:sz="0" w:space="0" w:color="auto"/>
                    <w:left w:val="none" w:sz="0" w:space="0" w:color="auto"/>
                    <w:bottom w:val="none" w:sz="0" w:space="0" w:color="auto"/>
                    <w:right w:val="none" w:sz="0" w:space="0" w:color="auto"/>
                  </w:divBdr>
                  <w:divsChild>
                    <w:div w:id="878783228">
                      <w:marLeft w:val="0"/>
                      <w:marRight w:val="0"/>
                      <w:marTop w:val="0"/>
                      <w:marBottom w:val="0"/>
                      <w:divBdr>
                        <w:top w:val="none" w:sz="0" w:space="0" w:color="auto"/>
                        <w:left w:val="none" w:sz="0" w:space="0" w:color="auto"/>
                        <w:bottom w:val="none" w:sz="0" w:space="0" w:color="auto"/>
                        <w:right w:val="none" w:sz="0" w:space="0" w:color="auto"/>
                      </w:divBdr>
                      <w:divsChild>
                        <w:div w:id="44527174">
                          <w:marLeft w:val="240"/>
                          <w:marRight w:val="240"/>
                          <w:marTop w:val="0"/>
                          <w:marBottom w:val="0"/>
                          <w:divBdr>
                            <w:top w:val="none" w:sz="0" w:space="0" w:color="auto"/>
                            <w:left w:val="none" w:sz="0" w:space="0" w:color="auto"/>
                            <w:bottom w:val="none" w:sz="0" w:space="0" w:color="auto"/>
                            <w:right w:val="none" w:sz="0" w:space="0" w:color="auto"/>
                          </w:divBdr>
                          <w:divsChild>
                            <w:div w:id="1337029850">
                              <w:marLeft w:val="0"/>
                              <w:marRight w:val="0"/>
                              <w:marTop w:val="0"/>
                              <w:marBottom w:val="0"/>
                              <w:divBdr>
                                <w:top w:val="none" w:sz="0" w:space="0" w:color="auto"/>
                                <w:left w:val="none" w:sz="0" w:space="0" w:color="auto"/>
                                <w:bottom w:val="none" w:sz="0" w:space="0" w:color="auto"/>
                                <w:right w:val="none" w:sz="0" w:space="0" w:color="auto"/>
                              </w:divBdr>
                              <w:divsChild>
                                <w:div w:id="1252932077">
                                  <w:marLeft w:val="0"/>
                                  <w:marRight w:val="0"/>
                                  <w:marTop w:val="0"/>
                                  <w:marBottom w:val="0"/>
                                  <w:divBdr>
                                    <w:top w:val="none" w:sz="0" w:space="0" w:color="auto"/>
                                    <w:left w:val="none" w:sz="0" w:space="0" w:color="auto"/>
                                    <w:bottom w:val="none" w:sz="0" w:space="0" w:color="auto"/>
                                    <w:right w:val="none" w:sz="0" w:space="0" w:color="auto"/>
                                  </w:divBdr>
                                </w:div>
                                <w:div w:id="1498182746">
                                  <w:marLeft w:val="240"/>
                                  <w:marRight w:val="240"/>
                                  <w:marTop w:val="0"/>
                                  <w:marBottom w:val="0"/>
                                  <w:divBdr>
                                    <w:top w:val="none" w:sz="0" w:space="0" w:color="auto"/>
                                    <w:left w:val="none" w:sz="0" w:space="0" w:color="auto"/>
                                    <w:bottom w:val="none" w:sz="0" w:space="0" w:color="auto"/>
                                    <w:right w:val="none" w:sz="0" w:space="0" w:color="auto"/>
                                  </w:divBdr>
                                  <w:divsChild>
                                    <w:div w:id="809177565">
                                      <w:marLeft w:val="0"/>
                                      <w:marRight w:val="0"/>
                                      <w:marTop w:val="0"/>
                                      <w:marBottom w:val="0"/>
                                      <w:divBdr>
                                        <w:top w:val="none" w:sz="0" w:space="0" w:color="auto"/>
                                        <w:left w:val="none" w:sz="0" w:space="0" w:color="auto"/>
                                        <w:bottom w:val="none" w:sz="0" w:space="0" w:color="auto"/>
                                        <w:right w:val="none" w:sz="0" w:space="0" w:color="auto"/>
                                      </w:divBdr>
                                      <w:divsChild>
                                        <w:div w:id="706443958">
                                          <w:marLeft w:val="240"/>
                                          <w:marRight w:val="240"/>
                                          <w:marTop w:val="0"/>
                                          <w:marBottom w:val="0"/>
                                          <w:divBdr>
                                            <w:top w:val="none" w:sz="0" w:space="0" w:color="auto"/>
                                            <w:left w:val="none" w:sz="0" w:space="0" w:color="auto"/>
                                            <w:bottom w:val="none" w:sz="0" w:space="0" w:color="auto"/>
                                            <w:right w:val="none" w:sz="0" w:space="0" w:color="auto"/>
                                          </w:divBdr>
                                          <w:divsChild>
                                            <w:div w:id="1124039453">
                                              <w:marLeft w:val="240"/>
                                              <w:marRight w:val="0"/>
                                              <w:marTop w:val="0"/>
                                              <w:marBottom w:val="0"/>
                                              <w:divBdr>
                                                <w:top w:val="none" w:sz="0" w:space="0" w:color="auto"/>
                                                <w:left w:val="none" w:sz="0" w:space="0" w:color="auto"/>
                                                <w:bottom w:val="none" w:sz="0" w:space="0" w:color="auto"/>
                                                <w:right w:val="none" w:sz="0" w:space="0" w:color="auto"/>
                                              </w:divBdr>
                                            </w:div>
                                          </w:divsChild>
                                        </w:div>
                                        <w:div w:id="1112168302">
                                          <w:marLeft w:val="0"/>
                                          <w:marRight w:val="0"/>
                                          <w:marTop w:val="0"/>
                                          <w:marBottom w:val="0"/>
                                          <w:divBdr>
                                            <w:top w:val="none" w:sz="0" w:space="0" w:color="auto"/>
                                            <w:left w:val="none" w:sz="0" w:space="0" w:color="auto"/>
                                            <w:bottom w:val="none" w:sz="0" w:space="0" w:color="auto"/>
                                            <w:right w:val="none" w:sz="0" w:space="0" w:color="auto"/>
                                          </w:divBdr>
                                        </w:div>
                                      </w:divsChild>
                                    </w:div>
                                    <w:div w:id="8144209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12181248">
                              <w:marLeft w:val="240"/>
                              <w:marRight w:val="0"/>
                              <w:marTop w:val="0"/>
                              <w:marBottom w:val="0"/>
                              <w:divBdr>
                                <w:top w:val="none" w:sz="0" w:space="0" w:color="auto"/>
                                <w:left w:val="none" w:sz="0" w:space="0" w:color="auto"/>
                                <w:bottom w:val="none" w:sz="0" w:space="0" w:color="auto"/>
                                <w:right w:val="none" w:sz="0" w:space="0" w:color="auto"/>
                              </w:divBdr>
                            </w:div>
                          </w:divsChild>
                        </w:div>
                        <w:div w:id="296766156">
                          <w:marLeft w:val="240"/>
                          <w:marRight w:val="240"/>
                          <w:marTop w:val="0"/>
                          <w:marBottom w:val="0"/>
                          <w:divBdr>
                            <w:top w:val="none" w:sz="0" w:space="0" w:color="auto"/>
                            <w:left w:val="none" w:sz="0" w:space="0" w:color="auto"/>
                            <w:bottom w:val="none" w:sz="0" w:space="0" w:color="auto"/>
                            <w:right w:val="none" w:sz="0" w:space="0" w:color="auto"/>
                          </w:divBdr>
                          <w:divsChild>
                            <w:div w:id="68382725">
                              <w:marLeft w:val="240"/>
                              <w:marRight w:val="0"/>
                              <w:marTop w:val="0"/>
                              <w:marBottom w:val="0"/>
                              <w:divBdr>
                                <w:top w:val="none" w:sz="0" w:space="0" w:color="auto"/>
                                <w:left w:val="none" w:sz="0" w:space="0" w:color="auto"/>
                                <w:bottom w:val="none" w:sz="0" w:space="0" w:color="auto"/>
                                <w:right w:val="none" w:sz="0" w:space="0" w:color="auto"/>
                              </w:divBdr>
                            </w:div>
                            <w:div w:id="358051364">
                              <w:marLeft w:val="0"/>
                              <w:marRight w:val="0"/>
                              <w:marTop w:val="0"/>
                              <w:marBottom w:val="0"/>
                              <w:divBdr>
                                <w:top w:val="none" w:sz="0" w:space="0" w:color="auto"/>
                                <w:left w:val="none" w:sz="0" w:space="0" w:color="auto"/>
                                <w:bottom w:val="none" w:sz="0" w:space="0" w:color="auto"/>
                                <w:right w:val="none" w:sz="0" w:space="0" w:color="auto"/>
                              </w:divBdr>
                              <w:divsChild>
                                <w:div w:id="1339692963">
                                  <w:marLeft w:val="240"/>
                                  <w:marRight w:val="240"/>
                                  <w:marTop w:val="0"/>
                                  <w:marBottom w:val="0"/>
                                  <w:divBdr>
                                    <w:top w:val="none" w:sz="0" w:space="0" w:color="auto"/>
                                    <w:left w:val="none" w:sz="0" w:space="0" w:color="auto"/>
                                    <w:bottom w:val="none" w:sz="0" w:space="0" w:color="auto"/>
                                    <w:right w:val="none" w:sz="0" w:space="0" w:color="auto"/>
                                  </w:divBdr>
                                  <w:divsChild>
                                    <w:div w:id="437720907">
                                      <w:marLeft w:val="240"/>
                                      <w:marRight w:val="0"/>
                                      <w:marTop w:val="0"/>
                                      <w:marBottom w:val="0"/>
                                      <w:divBdr>
                                        <w:top w:val="none" w:sz="0" w:space="0" w:color="auto"/>
                                        <w:left w:val="none" w:sz="0" w:space="0" w:color="auto"/>
                                        <w:bottom w:val="none" w:sz="0" w:space="0" w:color="auto"/>
                                        <w:right w:val="none" w:sz="0" w:space="0" w:color="auto"/>
                                      </w:divBdr>
                                    </w:div>
                                    <w:div w:id="1572230028">
                                      <w:marLeft w:val="0"/>
                                      <w:marRight w:val="0"/>
                                      <w:marTop w:val="0"/>
                                      <w:marBottom w:val="0"/>
                                      <w:divBdr>
                                        <w:top w:val="none" w:sz="0" w:space="0" w:color="auto"/>
                                        <w:left w:val="none" w:sz="0" w:space="0" w:color="auto"/>
                                        <w:bottom w:val="none" w:sz="0" w:space="0" w:color="auto"/>
                                        <w:right w:val="none" w:sz="0" w:space="0" w:color="auto"/>
                                      </w:divBdr>
                                      <w:divsChild>
                                        <w:div w:id="882716915">
                                          <w:marLeft w:val="0"/>
                                          <w:marRight w:val="0"/>
                                          <w:marTop w:val="0"/>
                                          <w:marBottom w:val="0"/>
                                          <w:divBdr>
                                            <w:top w:val="none" w:sz="0" w:space="0" w:color="auto"/>
                                            <w:left w:val="none" w:sz="0" w:space="0" w:color="auto"/>
                                            <w:bottom w:val="none" w:sz="0" w:space="0" w:color="auto"/>
                                            <w:right w:val="none" w:sz="0" w:space="0" w:color="auto"/>
                                          </w:divBdr>
                                        </w:div>
                                        <w:div w:id="1014111559">
                                          <w:marLeft w:val="240"/>
                                          <w:marRight w:val="240"/>
                                          <w:marTop w:val="0"/>
                                          <w:marBottom w:val="0"/>
                                          <w:divBdr>
                                            <w:top w:val="none" w:sz="0" w:space="0" w:color="auto"/>
                                            <w:left w:val="none" w:sz="0" w:space="0" w:color="auto"/>
                                            <w:bottom w:val="none" w:sz="0" w:space="0" w:color="auto"/>
                                            <w:right w:val="none" w:sz="0" w:space="0" w:color="auto"/>
                                          </w:divBdr>
                                          <w:divsChild>
                                            <w:div w:id="432480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7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4697">
                          <w:marLeft w:val="240"/>
                          <w:marRight w:val="240"/>
                          <w:marTop w:val="0"/>
                          <w:marBottom w:val="0"/>
                          <w:divBdr>
                            <w:top w:val="none" w:sz="0" w:space="0" w:color="auto"/>
                            <w:left w:val="none" w:sz="0" w:space="0" w:color="auto"/>
                            <w:bottom w:val="none" w:sz="0" w:space="0" w:color="auto"/>
                            <w:right w:val="none" w:sz="0" w:space="0" w:color="auto"/>
                          </w:divBdr>
                          <w:divsChild>
                            <w:div w:id="292174051">
                              <w:marLeft w:val="240"/>
                              <w:marRight w:val="0"/>
                              <w:marTop w:val="0"/>
                              <w:marBottom w:val="0"/>
                              <w:divBdr>
                                <w:top w:val="none" w:sz="0" w:space="0" w:color="auto"/>
                                <w:left w:val="none" w:sz="0" w:space="0" w:color="auto"/>
                                <w:bottom w:val="none" w:sz="0" w:space="0" w:color="auto"/>
                                <w:right w:val="none" w:sz="0" w:space="0" w:color="auto"/>
                              </w:divBdr>
                            </w:div>
                            <w:div w:id="1164051033">
                              <w:marLeft w:val="0"/>
                              <w:marRight w:val="0"/>
                              <w:marTop w:val="0"/>
                              <w:marBottom w:val="0"/>
                              <w:divBdr>
                                <w:top w:val="none" w:sz="0" w:space="0" w:color="auto"/>
                                <w:left w:val="none" w:sz="0" w:space="0" w:color="auto"/>
                                <w:bottom w:val="none" w:sz="0" w:space="0" w:color="auto"/>
                                <w:right w:val="none" w:sz="0" w:space="0" w:color="auto"/>
                              </w:divBdr>
                              <w:divsChild>
                                <w:div w:id="652684810">
                                  <w:marLeft w:val="240"/>
                                  <w:marRight w:val="240"/>
                                  <w:marTop w:val="0"/>
                                  <w:marBottom w:val="0"/>
                                  <w:divBdr>
                                    <w:top w:val="none" w:sz="0" w:space="0" w:color="auto"/>
                                    <w:left w:val="none" w:sz="0" w:space="0" w:color="auto"/>
                                    <w:bottom w:val="none" w:sz="0" w:space="0" w:color="auto"/>
                                    <w:right w:val="none" w:sz="0" w:space="0" w:color="auto"/>
                                  </w:divBdr>
                                  <w:divsChild>
                                    <w:div w:id="139544892">
                                      <w:marLeft w:val="240"/>
                                      <w:marRight w:val="0"/>
                                      <w:marTop w:val="0"/>
                                      <w:marBottom w:val="0"/>
                                      <w:divBdr>
                                        <w:top w:val="none" w:sz="0" w:space="0" w:color="auto"/>
                                        <w:left w:val="none" w:sz="0" w:space="0" w:color="auto"/>
                                        <w:bottom w:val="none" w:sz="0" w:space="0" w:color="auto"/>
                                        <w:right w:val="none" w:sz="0" w:space="0" w:color="auto"/>
                                      </w:divBdr>
                                    </w:div>
                                    <w:div w:id="1981424763">
                                      <w:marLeft w:val="0"/>
                                      <w:marRight w:val="0"/>
                                      <w:marTop w:val="0"/>
                                      <w:marBottom w:val="0"/>
                                      <w:divBdr>
                                        <w:top w:val="none" w:sz="0" w:space="0" w:color="auto"/>
                                        <w:left w:val="none" w:sz="0" w:space="0" w:color="auto"/>
                                        <w:bottom w:val="none" w:sz="0" w:space="0" w:color="auto"/>
                                        <w:right w:val="none" w:sz="0" w:space="0" w:color="auto"/>
                                      </w:divBdr>
                                      <w:divsChild>
                                        <w:div w:id="998188338">
                                          <w:marLeft w:val="0"/>
                                          <w:marRight w:val="0"/>
                                          <w:marTop w:val="0"/>
                                          <w:marBottom w:val="0"/>
                                          <w:divBdr>
                                            <w:top w:val="none" w:sz="0" w:space="0" w:color="auto"/>
                                            <w:left w:val="none" w:sz="0" w:space="0" w:color="auto"/>
                                            <w:bottom w:val="none" w:sz="0" w:space="0" w:color="auto"/>
                                            <w:right w:val="none" w:sz="0" w:space="0" w:color="auto"/>
                                          </w:divBdr>
                                        </w:div>
                                        <w:div w:id="1422556734">
                                          <w:marLeft w:val="240"/>
                                          <w:marRight w:val="240"/>
                                          <w:marTop w:val="0"/>
                                          <w:marBottom w:val="0"/>
                                          <w:divBdr>
                                            <w:top w:val="none" w:sz="0" w:space="0" w:color="auto"/>
                                            <w:left w:val="none" w:sz="0" w:space="0" w:color="auto"/>
                                            <w:bottom w:val="none" w:sz="0" w:space="0" w:color="auto"/>
                                            <w:right w:val="none" w:sz="0" w:space="0" w:color="auto"/>
                                          </w:divBdr>
                                          <w:divsChild>
                                            <w:div w:id="608976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71287">
                          <w:marLeft w:val="240"/>
                          <w:marRight w:val="240"/>
                          <w:marTop w:val="0"/>
                          <w:marBottom w:val="0"/>
                          <w:divBdr>
                            <w:top w:val="none" w:sz="0" w:space="0" w:color="auto"/>
                            <w:left w:val="none" w:sz="0" w:space="0" w:color="auto"/>
                            <w:bottom w:val="none" w:sz="0" w:space="0" w:color="auto"/>
                            <w:right w:val="none" w:sz="0" w:space="0" w:color="auto"/>
                          </w:divBdr>
                          <w:divsChild>
                            <w:div w:id="449931646">
                              <w:marLeft w:val="240"/>
                              <w:marRight w:val="0"/>
                              <w:marTop w:val="0"/>
                              <w:marBottom w:val="0"/>
                              <w:divBdr>
                                <w:top w:val="none" w:sz="0" w:space="0" w:color="auto"/>
                                <w:left w:val="none" w:sz="0" w:space="0" w:color="auto"/>
                                <w:bottom w:val="none" w:sz="0" w:space="0" w:color="auto"/>
                                <w:right w:val="none" w:sz="0" w:space="0" w:color="auto"/>
                              </w:divBdr>
                            </w:div>
                            <w:div w:id="1496217803">
                              <w:marLeft w:val="0"/>
                              <w:marRight w:val="0"/>
                              <w:marTop w:val="0"/>
                              <w:marBottom w:val="0"/>
                              <w:divBdr>
                                <w:top w:val="none" w:sz="0" w:space="0" w:color="auto"/>
                                <w:left w:val="none" w:sz="0" w:space="0" w:color="auto"/>
                                <w:bottom w:val="none" w:sz="0" w:space="0" w:color="auto"/>
                                <w:right w:val="none" w:sz="0" w:space="0" w:color="auto"/>
                              </w:divBdr>
                              <w:divsChild>
                                <w:div w:id="840856947">
                                  <w:marLeft w:val="240"/>
                                  <w:marRight w:val="240"/>
                                  <w:marTop w:val="0"/>
                                  <w:marBottom w:val="0"/>
                                  <w:divBdr>
                                    <w:top w:val="none" w:sz="0" w:space="0" w:color="auto"/>
                                    <w:left w:val="none" w:sz="0" w:space="0" w:color="auto"/>
                                    <w:bottom w:val="none" w:sz="0" w:space="0" w:color="auto"/>
                                    <w:right w:val="none" w:sz="0" w:space="0" w:color="auto"/>
                                  </w:divBdr>
                                  <w:divsChild>
                                    <w:div w:id="921065666">
                                      <w:marLeft w:val="0"/>
                                      <w:marRight w:val="0"/>
                                      <w:marTop w:val="0"/>
                                      <w:marBottom w:val="0"/>
                                      <w:divBdr>
                                        <w:top w:val="none" w:sz="0" w:space="0" w:color="auto"/>
                                        <w:left w:val="none" w:sz="0" w:space="0" w:color="auto"/>
                                        <w:bottom w:val="none" w:sz="0" w:space="0" w:color="auto"/>
                                        <w:right w:val="none" w:sz="0" w:space="0" w:color="auto"/>
                                      </w:divBdr>
                                      <w:divsChild>
                                        <w:div w:id="1744447379">
                                          <w:marLeft w:val="0"/>
                                          <w:marRight w:val="0"/>
                                          <w:marTop w:val="0"/>
                                          <w:marBottom w:val="0"/>
                                          <w:divBdr>
                                            <w:top w:val="none" w:sz="0" w:space="0" w:color="auto"/>
                                            <w:left w:val="none" w:sz="0" w:space="0" w:color="auto"/>
                                            <w:bottom w:val="none" w:sz="0" w:space="0" w:color="auto"/>
                                            <w:right w:val="none" w:sz="0" w:space="0" w:color="auto"/>
                                          </w:divBdr>
                                        </w:div>
                                        <w:div w:id="1778795010">
                                          <w:marLeft w:val="240"/>
                                          <w:marRight w:val="240"/>
                                          <w:marTop w:val="0"/>
                                          <w:marBottom w:val="0"/>
                                          <w:divBdr>
                                            <w:top w:val="none" w:sz="0" w:space="0" w:color="auto"/>
                                            <w:left w:val="none" w:sz="0" w:space="0" w:color="auto"/>
                                            <w:bottom w:val="none" w:sz="0" w:space="0" w:color="auto"/>
                                            <w:right w:val="none" w:sz="0" w:space="0" w:color="auto"/>
                                          </w:divBdr>
                                          <w:divsChild>
                                            <w:div w:id="11681318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59207551">
                                      <w:marLeft w:val="240"/>
                                      <w:marRight w:val="0"/>
                                      <w:marTop w:val="0"/>
                                      <w:marBottom w:val="0"/>
                                      <w:divBdr>
                                        <w:top w:val="none" w:sz="0" w:space="0" w:color="auto"/>
                                        <w:left w:val="none" w:sz="0" w:space="0" w:color="auto"/>
                                        <w:bottom w:val="none" w:sz="0" w:space="0" w:color="auto"/>
                                        <w:right w:val="none" w:sz="0" w:space="0" w:color="auto"/>
                                      </w:divBdr>
                                    </w:div>
                                  </w:divsChild>
                                </w:div>
                                <w:div w:id="20383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3840">
                          <w:marLeft w:val="240"/>
                          <w:marRight w:val="240"/>
                          <w:marTop w:val="0"/>
                          <w:marBottom w:val="0"/>
                          <w:divBdr>
                            <w:top w:val="none" w:sz="0" w:space="0" w:color="auto"/>
                            <w:left w:val="none" w:sz="0" w:space="0" w:color="auto"/>
                            <w:bottom w:val="none" w:sz="0" w:space="0" w:color="auto"/>
                            <w:right w:val="none" w:sz="0" w:space="0" w:color="auto"/>
                          </w:divBdr>
                          <w:divsChild>
                            <w:div w:id="51854849">
                              <w:marLeft w:val="240"/>
                              <w:marRight w:val="0"/>
                              <w:marTop w:val="0"/>
                              <w:marBottom w:val="0"/>
                              <w:divBdr>
                                <w:top w:val="none" w:sz="0" w:space="0" w:color="auto"/>
                                <w:left w:val="none" w:sz="0" w:space="0" w:color="auto"/>
                                <w:bottom w:val="none" w:sz="0" w:space="0" w:color="auto"/>
                                <w:right w:val="none" w:sz="0" w:space="0" w:color="auto"/>
                              </w:divBdr>
                            </w:div>
                            <w:div w:id="300044412">
                              <w:marLeft w:val="0"/>
                              <w:marRight w:val="0"/>
                              <w:marTop w:val="0"/>
                              <w:marBottom w:val="0"/>
                              <w:divBdr>
                                <w:top w:val="none" w:sz="0" w:space="0" w:color="auto"/>
                                <w:left w:val="none" w:sz="0" w:space="0" w:color="auto"/>
                                <w:bottom w:val="none" w:sz="0" w:space="0" w:color="auto"/>
                                <w:right w:val="none" w:sz="0" w:space="0" w:color="auto"/>
                              </w:divBdr>
                              <w:divsChild>
                                <w:div w:id="1253853609">
                                  <w:marLeft w:val="240"/>
                                  <w:marRight w:val="240"/>
                                  <w:marTop w:val="0"/>
                                  <w:marBottom w:val="0"/>
                                  <w:divBdr>
                                    <w:top w:val="none" w:sz="0" w:space="0" w:color="auto"/>
                                    <w:left w:val="none" w:sz="0" w:space="0" w:color="auto"/>
                                    <w:bottom w:val="none" w:sz="0" w:space="0" w:color="auto"/>
                                    <w:right w:val="none" w:sz="0" w:space="0" w:color="auto"/>
                                  </w:divBdr>
                                  <w:divsChild>
                                    <w:div w:id="673462181">
                                      <w:marLeft w:val="0"/>
                                      <w:marRight w:val="0"/>
                                      <w:marTop w:val="0"/>
                                      <w:marBottom w:val="0"/>
                                      <w:divBdr>
                                        <w:top w:val="none" w:sz="0" w:space="0" w:color="auto"/>
                                        <w:left w:val="none" w:sz="0" w:space="0" w:color="auto"/>
                                        <w:bottom w:val="none" w:sz="0" w:space="0" w:color="auto"/>
                                        <w:right w:val="none" w:sz="0" w:space="0" w:color="auto"/>
                                      </w:divBdr>
                                      <w:divsChild>
                                        <w:div w:id="524250424">
                                          <w:marLeft w:val="0"/>
                                          <w:marRight w:val="0"/>
                                          <w:marTop w:val="0"/>
                                          <w:marBottom w:val="0"/>
                                          <w:divBdr>
                                            <w:top w:val="none" w:sz="0" w:space="0" w:color="auto"/>
                                            <w:left w:val="none" w:sz="0" w:space="0" w:color="auto"/>
                                            <w:bottom w:val="none" w:sz="0" w:space="0" w:color="auto"/>
                                            <w:right w:val="none" w:sz="0" w:space="0" w:color="auto"/>
                                          </w:divBdr>
                                        </w:div>
                                        <w:div w:id="1260599861">
                                          <w:marLeft w:val="240"/>
                                          <w:marRight w:val="240"/>
                                          <w:marTop w:val="0"/>
                                          <w:marBottom w:val="0"/>
                                          <w:divBdr>
                                            <w:top w:val="none" w:sz="0" w:space="0" w:color="auto"/>
                                            <w:left w:val="none" w:sz="0" w:space="0" w:color="auto"/>
                                            <w:bottom w:val="none" w:sz="0" w:space="0" w:color="auto"/>
                                            <w:right w:val="none" w:sz="0" w:space="0" w:color="auto"/>
                                          </w:divBdr>
                                          <w:divsChild>
                                            <w:div w:id="10864564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29874855">
                                      <w:marLeft w:val="240"/>
                                      <w:marRight w:val="0"/>
                                      <w:marTop w:val="0"/>
                                      <w:marBottom w:val="0"/>
                                      <w:divBdr>
                                        <w:top w:val="none" w:sz="0" w:space="0" w:color="auto"/>
                                        <w:left w:val="none" w:sz="0" w:space="0" w:color="auto"/>
                                        <w:bottom w:val="none" w:sz="0" w:space="0" w:color="auto"/>
                                        <w:right w:val="none" w:sz="0" w:space="0" w:color="auto"/>
                                      </w:divBdr>
                                    </w:div>
                                  </w:divsChild>
                                </w:div>
                                <w:div w:id="19199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5471">
                          <w:marLeft w:val="240"/>
                          <w:marRight w:val="240"/>
                          <w:marTop w:val="0"/>
                          <w:marBottom w:val="0"/>
                          <w:divBdr>
                            <w:top w:val="none" w:sz="0" w:space="0" w:color="auto"/>
                            <w:left w:val="none" w:sz="0" w:space="0" w:color="auto"/>
                            <w:bottom w:val="none" w:sz="0" w:space="0" w:color="auto"/>
                            <w:right w:val="none" w:sz="0" w:space="0" w:color="auto"/>
                          </w:divBdr>
                          <w:divsChild>
                            <w:div w:id="453986035">
                              <w:marLeft w:val="240"/>
                              <w:marRight w:val="0"/>
                              <w:marTop w:val="0"/>
                              <w:marBottom w:val="0"/>
                              <w:divBdr>
                                <w:top w:val="none" w:sz="0" w:space="0" w:color="auto"/>
                                <w:left w:val="none" w:sz="0" w:space="0" w:color="auto"/>
                                <w:bottom w:val="none" w:sz="0" w:space="0" w:color="auto"/>
                                <w:right w:val="none" w:sz="0" w:space="0" w:color="auto"/>
                              </w:divBdr>
                            </w:div>
                            <w:div w:id="572619267">
                              <w:marLeft w:val="0"/>
                              <w:marRight w:val="0"/>
                              <w:marTop w:val="0"/>
                              <w:marBottom w:val="0"/>
                              <w:divBdr>
                                <w:top w:val="none" w:sz="0" w:space="0" w:color="auto"/>
                                <w:left w:val="none" w:sz="0" w:space="0" w:color="auto"/>
                                <w:bottom w:val="none" w:sz="0" w:space="0" w:color="auto"/>
                                <w:right w:val="none" w:sz="0" w:space="0" w:color="auto"/>
                              </w:divBdr>
                              <w:divsChild>
                                <w:div w:id="120346564">
                                  <w:marLeft w:val="240"/>
                                  <w:marRight w:val="240"/>
                                  <w:marTop w:val="0"/>
                                  <w:marBottom w:val="0"/>
                                  <w:divBdr>
                                    <w:top w:val="none" w:sz="0" w:space="0" w:color="auto"/>
                                    <w:left w:val="none" w:sz="0" w:space="0" w:color="auto"/>
                                    <w:bottom w:val="none" w:sz="0" w:space="0" w:color="auto"/>
                                    <w:right w:val="none" w:sz="0" w:space="0" w:color="auto"/>
                                  </w:divBdr>
                                  <w:divsChild>
                                    <w:div w:id="664279697">
                                      <w:marLeft w:val="240"/>
                                      <w:marRight w:val="0"/>
                                      <w:marTop w:val="0"/>
                                      <w:marBottom w:val="0"/>
                                      <w:divBdr>
                                        <w:top w:val="none" w:sz="0" w:space="0" w:color="auto"/>
                                        <w:left w:val="none" w:sz="0" w:space="0" w:color="auto"/>
                                        <w:bottom w:val="none" w:sz="0" w:space="0" w:color="auto"/>
                                        <w:right w:val="none" w:sz="0" w:space="0" w:color="auto"/>
                                      </w:divBdr>
                                    </w:div>
                                    <w:div w:id="2027517640">
                                      <w:marLeft w:val="0"/>
                                      <w:marRight w:val="0"/>
                                      <w:marTop w:val="0"/>
                                      <w:marBottom w:val="0"/>
                                      <w:divBdr>
                                        <w:top w:val="none" w:sz="0" w:space="0" w:color="auto"/>
                                        <w:left w:val="none" w:sz="0" w:space="0" w:color="auto"/>
                                        <w:bottom w:val="none" w:sz="0" w:space="0" w:color="auto"/>
                                        <w:right w:val="none" w:sz="0" w:space="0" w:color="auto"/>
                                      </w:divBdr>
                                      <w:divsChild>
                                        <w:div w:id="801579757">
                                          <w:marLeft w:val="0"/>
                                          <w:marRight w:val="0"/>
                                          <w:marTop w:val="0"/>
                                          <w:marBottom w:val="0"/>
                                          <w:divBdr>
                                            <w:top w:val="none" w:sz="0" w:space="0" w:color="auto"/>
                                            <w:left w:val="none" w:sz="0" w:space="0" w:color="auto"/>
                                            <w:bottom w:val="none" w:sz="0" w:space="0" w:color="auto"/>
                                            <w:right w:val="none" w:sz="0" w:space="0" w:color="auto"/>
                                          </w:divBdr>
                                        </w:div>
                                        <w:div w:id="1774276501">
                                          <w:marLeft w:val="240"/>
                                          <w:marRight w:val="240"/>
                                          <w:marTop w:val="0"/>
                                          <w:marBottom w:val="0"/>
                                          <w:divBdr>
                                            <w:top w:val="none" w:sz="0" w:space="0" w:color="auto"/>
                                            <w:left w:val="none" w:sz="0" w:space="0" w:color="auto"/>
                                            <w:bottom w:val="none" w:sz="0" w:space="0" w:color="auto"/>
                                            <w:right w:val="none" w:sz="0" w:space="0" w:color="auto"/>
                                          </w:divBdr>
                                          <w:divsChild>
                                            <w:div w:id="702825592">
                                              <w:marLeft w:val="240"/>
                                              <w:marRight w:val="0"/>
                                              <w:marTop w:val="0"/>
                                              <w:marBottom w:val="0"/>
                                              <w:divBdr>
                                                <w:top w:val="none" w:sz="0" w:space="0" w:color="auto"/>
                                                <w:left w:val="none" w:sz="0" w:space="0" w:color="auto"/>
                                                <w:bottom w:val="none" w:sz="0" w:space="0" w:color="auto"/>
                                                <w:right w:val="none" w:sz="0" w:space="0" w:color="auto"/>
                                              </w:divBdr>
                                            </w:div>
                                            <w:div w:id="1656833332">
                                              <w:marLeft w:val="0"/>
                                              <w:marRight w:val="0"/>
                                              <w:marTop w:val="0"/>
                                              <w:marBottom w:val="0"/>
                                              <w:divBdr>
                                                <w:top w:val="none" w:sz="0" w:space="0" w:color="auto"/>
                                                <w:left w:val="none" w:sz="0" w:space="0" w:color="auto"/>
                                                <w:bottom w:val="none" w:sz="0" w:space="0" w:color="auto"/>
                                                <w:right w:val="none" w:sz="0" w:space="0" w:color="auto"/>
                                              </w:divBdr>
                                              <w:divsChild>
                                                <w:div w:id="866259280">
                                                  <w:marLeft w:val="240"/>
                                                  <w:marRight w:val="240"/>
                                                  <w:marTop w:val="0"/>
                                                  <w:marBottom w:val="0"/>
                                                  <w:divBdr>
                                                    <w:top w:val="none" w:sz="0" w:space="0" w:color="auto"/>
                                                    <w:left w:val="none" w:sz="0" w:space="0" w:color="auto"/>
                                                    <w:bottom w:val="none" w:sz="0" w:space="0" w:color="auto"/>
                                                    <w:right w:val="none" w:sz="0" w:space="0" w:color="auto"/>
                                                  </w:divBdr>
                                                  <w:divsChild>
                                                    <w:div w:id="1405951790">
                                                      <w:marLeft w:val="240"/>
                                                      <w:marRight w:val="0"/>
                                                      <w:marTop w:val="0"/>
                                                      <w:marBottom w:val="0"/>
                                                      <w:divBdr>
                                                        <w:top w:val="none" w:sz="0" w:space="0" w:color="auto"/>
                                                        <w:left w:val="none" w:sz="0" w:space="0" w:color="auto"/>
                                                        <w:bottom w:val="none" w:sz="0" w:space="0" w:color="auto"/>
                                                        <w:right w:val="none" w:sz="0" w:space="0" w:color="auto"/>
                                                      </w:divBdr>
                                                    </w:div>
                                                  </w:divsChild>
                                                </w:div>
                                                <w:div w:id="9662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78122">
                                  <w:marLeft w:val="240"/>
                                  <w:marRight w:val="240"/>
                                  <w:marTop w:val="0"/>
                                  <w:marBottom w:val="0"/>
                                  <w:divBdr>
                                    <w:top w:val="none" w:sz="0" w:space="0" w:color="auto"/>
                                    <w:left w:val="none" w:sz="0" w:space="0" w:color="auto"/>
                                    <w:bottom w:val="none" w:sz="0" w:space="0" w:color="auto"/>
                                    <w:right w:val="none" w:sz="0" w:space="0" w:color="auto"/>
                                  </w:divBdr>
                                  <w:divsChild>
                                    <w:div w:id="570240684">
                                      <w:marLeft w:val="0"/>
                                      <w:marRight w:val="0"/>
                                      <w:marTop w:val="0"/>
                                      <w:marBottom w:val="0"/>
                                      <w:divBdr>
                                        <w:top w:val="none" w:sz="0" w:space="0" w:color="auto"/>
                                        <w:left w:val="none" w:sz="0" w:space="0" w:color="auto"/>
                                        <w:bottom w:val="none" w:sz="0" w:space="0" w:color="auto"/>
                                        <w:right w:val="none" w:sz="0" w:space="0" w:color="auto"/>
                                      </w:divBdr>
                                      <w:divsChild>
                                        <w:div w:id="233131932">
                                          <w:marLeft w:val="0"/>
                                          <w:marRight w:val="0"/>
                                          <w:marTop w:val="0"/>
                                          <w:marBottom w:val="0"/>
                                          <w:divBdr>
                                            <w:top w:val="none" w:sz="0" w:space="0" w:color="auto"/>
                                            <w:left w:val="none" w:sz="0" w:space="0" w:color="auto"/>
                                            <w:bottom w:val="none" w:sz="0" w:space="0" w:color="auto"/>
                                            <w:right w:val="none" w:sz="0" w:space="0" w:color="auto"/>
                                          </w:divBdr>
                                        </w:div>
                                        <w:div w:id="525681832">
                                          <w:marLeft w:val="240"/>
                                          <w:marRight w:val="240"/>
                                          <w:marTop w:val="0"/>
                                          <w:marBottom w:val="0"/>
                                          <w:divBdr>
                                            <w:top w:val="none" w:sz="0" w:space="0" w:color="auto"/>
                                            <w:left w:val="none" w:sz="0" w:space="0" w:color="auto"/>
                                            <w:bottom w:val="none" w:sz="0" w:space="0" w:color="auto"/>
                                            <w:right w:val="none" w:sz="0" w:space="0" w:color="auto"/>
                                          </w:divBdr>
                                          <w:divsChild>
                                            <w:div w:id="789008098">
                                              <w:marLeft w:val="240"/>
                                              <w:marRight w:val="0"/>
                                              <w:marTop w:val="0"/>
                                              <w:marBottom w:val="0"/>
                                              <w:divBdr>
                                                <w:top w:val="none" w:sz="0" w:space="0" w:color="auto"/>
                                                <w:left w:val="none" w:sz="0" w:space="0" w:color="auto"/>
                                                <w:bottom w:val="none" w:sz="0" w:space="0" w:color="auto"/>
                                                <w:right w:val="none" w:sz="0" w:space="0" w:color="auto"/>
                                              </w:divBdr>
                                            </w:div>
                                            <w:div w:id="1719936373">
                                              <w:marLeft w:val="0"/>
                                              <w:marRight w:val="0"/>
                                              <w:marTop w:val="0"/>
                                              <w:marBottom w:val="0"/>
                                              <w:divBdr>
                                                <w:top w:val="none" w:sz="0" w:space="0" w:color="auto"/>
                                                <w:left w:val="none" w:sz="0" w:space="0" w:color="auto"/>
                                                <w:bottom w:val="none" w:sz="0" w:space="0" w:color="auto"/>
                                                <w:right w:val="none" w:sz="0" w:space="0" w:color="auto"/>
                                              </w:divBdr>
                                              <w:divsChild>
                                                <w:div w:id="1395197949">
                                                  <w:marLeft w:val="240"/>
                                                  <w:marRight w:val="240"/>
                                                  <w:marTop w:val="0"/>
                                                  <w:marBottom w:val="0"/>
                                                  <w:divBdr>
                                                    <w:top w:val="none" w:sz="0" w:space="0" w:color="auto"/>
                                                    <w:left w:val="none" w:sz="0" w:space="0" w:color="auto"/>
                                                    <w:bottom w:val="none" w:sz="0" w:space="0" w:color="auto"/>
                                                    <w:right w:val="none" w:sz="0" w:space="0" w:color="auto"/>
                                                  </w:divBdr>
                                                  <w:divsChild>
                                                    <w:div w:id="1416706911">
                                                      <w:marLeft w:val="240"/>
                                                      <w:marRight w:val="0"/>
                                                      <w:marTop w:val="0"/>
                                                      <w:marBottom w:val="0"/>
                                                      <w:divBdr>
                                                        <w:top w:val="none" w:sz="0" w:space="0" w:color="auto"/>
                                                        <w:left w:val="none" w:sz="0" w:space="0" w:color="auto"/>
                                                        <w:bottom w:val="none" w:sz="0" w:space="0" w:color="auto"/>
                                                        <w:right w:val="none" w:sz="0" w:space="0" w:color="auto"/>
                                                      </w:divBdr>
                                                    </w:div>
                                                  </w:divsChild>
                                                </w:div>
                                                <w:div w:id="19591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4190">
                                      <w:marLeft w:val="240"/>
                                      <w:marRight w:val="0"/>
                                      <w:marTop w:val="0"/>
                                      <w:marBottom w:val="0"/>
                                      <w:divBdr>
                                        <w:top w:val="none" w:sz="0" w:space="0" w:color="auto"/>
                                        <w:left w:val="none" w:sz="0" w:space="0" w:color="auto"/>
                                        <w:bottom w:val="none" w:sz="0" w:space="0" w:color="auto"/>
                                        <w:right w:val="none" w:sz="0" w:space="0" w:color="auto"/>
                                      </w:divBdr>
                                    </w:div>
                                  </w:divsChild>
                                </w:div>
                                <w:div w:id="176119287">
                                  <w:marLeft w:val="240"/>
                                  <w:marRight w:val="240"/>
                                  <w:marTop w:val="0"/>
                                  <w:marBottom w:val="0"/>
                                  <w:divBdr>
                                    <w:top w:val="none" w:sz="0" w:space="0" w:color="auto"/>
                                    <w:left w:val="none" w:sz="0" w:space="0" w:color="auto"/>
                                    <w:bottom w:val="none" w:sz="0" w:space="0" w:color="auto"/>
                                    <w:right w:val="none" w:sz="0" w:space="0" w:color="auto"/>
                                  </w:divBdr>
                                  <w:divsChild>
                                    <w:div w:id="980160544">
                                      <w:marLeft w:val="240"/>
                                      <w:marRight w:val="0"/>
                                      <w:marTop w:val="0"/>
                                      <w:marBottom w:val="0"/>
                                      <w:divBdr>
                                        <w:top w:val="none" w:sz="0" w:space="0" w:color="auto"/>
                                        <w:left w:val="none" w:sz="0" w:space="0" w:color="auto"/>
                                        <w:bottom w:val="none" w:sz="0" w:space="0" w:color="auto"/>
                                        <w:right w:val="none" w:sz="0" w:space="0" w:color="auto"/>
                                      </w:divBdr>
                                    </w:div>
                                    <w:div w:id="1561860782">
                                      <w:marLeft w:val="0"/>
                                      <w:marRight w:val="0"/>
                                      <w:marTop w:val="0"/>
                                      <w:marBottom w:val="0"/>
                                      <w:divBdr>
                                        <w:top w:val="none" w:sz="0" w:space="0" w:color="auto"/>
                                        <w:left w:val="none" w:sz="0" w:space="0" w:color="auto"/>
                                        <w:bottom w:val="none" w:sz="0" w:space="0" w:color="auto"/>
                                        <w:right w:val="none" w:sz="0" w:space="0" w:color="auto"/>
                                      </w:divBdr>
                                      <w:divsChild>
                                        <w:div w:id="1310939705">
                                          <w:marLeft w:val="0"/>
                                          <w:marRight w:val="0"/>
                                          <w:marTop w:val="0"/>
                                          <w:marBottom w:val="0"/>
                                          <w:divBdr>
                                            <w:top w:val="none" w:sz="0" w:space="0" w:color="auto"/>
                                            <w:left w:val="none" w:sz="0" w:space="0" w:color="auto"/>
                                            <w:bottom w:val="none" w:sz="0" w:space="0" w:color="auto"/>
                                            <w:right w:val="none" w:sz="0" w:space="0" w:color="auto"/>
                                          </w:divBdr>
                                        </w:div>
                                        <w:div w:id="1561867493">
                                          <w:marLeft w:val="240"/>
                                          <w:marRight w:val="240"/>
                                          <w:marTop w:val="0"/>
                                          <w:marBottom w:val="0"/>
                                          <w:divBdr>
                                            <w:top w:val="none" w:sz="0" w:space="0" w:color="auto"/>
                                            <w:left w:val="none" w:sz="0" w:space="0" w:color="auto"/>
                                            <w:bottom w:val="none" w:sz="0" w:space="0" w:color="auto"/>
                                            <w:right w:val="none" w:sz="0" w:space="0" w:color="auto"/>
                                          </w:divBdr>
                                          <w:divsChild>
                                            <w:div w:id="579482346">
                                              <w:marLeft w:val="0"/>
                                              <w:marRight w:val="0"/>
                                              <w:marTop w:val="0"/>
                                              <w:marBottom w:val="0"/>
                                              <w:divBdr>
                                                <w:top w:val="none" w:sz="0" w:space="0" w:color="auto"/>
                                                <w:left w:val="none" w:sz="0" w:space="0" w:color="auto"/>
                                                <w:bottom w:val="none" w:sz="0" w:space="0" w:color="auto"/>
                                                <w:right w:val="none" w:sz="0" w:space="0" w:color="auto"/>
                                              </w:divBdr>
                                              <w:divsChild>
                                                <w:div w:id="564796973">
                                                  <w:marLeft w:val="0"/>
                                                  <w:marRight w:val="0"/>
                                                  <w:marTop w:val="0"/>
                                                  <w:marBottom w:val="0"/>
                                                  <w:divBdr>
                                                    <w:top w:val="none" w:sz="0" w:space="0" w:color="auto"/>
                                                    <w:left w:val="none" w:sz="0" w:space="0" w:color="auto"/>
                                                    <w:bottom w:val="none" w:sz="0" w:space="0" w:color="auto"/>
                                                    <w:right w:val="none" w:sz="0" w:space="0" w:color="auto"/>
                                                  </w:divBdr>
                                                </w:div>
                                                <w:div w:id="1458836686">
                                                  <w:marLeft w:val="240"/>
                                                  <w:marRight w:val="240"/>
                                                  <w:marTop w:val="0"/>
                                                  <w:marBottom w:val="0"/>
                                                  <w:divBdr>
                                                    <w:top w:val="none" w:sz="0" w:space="0" w:color="auto"/>
                                                    <w:left w:val="none" w:sz="0" w:space="0" w:color="auto"/>
                                                    <w:bottom w:val="none" w:sz="0" w:space="0" w:color="auto"/>
                                                    <w:right w:val="none" w:sz="0" w:space="0" w:color="auto"/>
                                                  </w:divBdr>
                                                  <w:divsChild>
                                                    <w:div w:id="14229438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601106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68038">
                                  <w:marLeft w:val="240"/>
                                  <w:marRight w:val="240"/>
                                  <w:marTop w:val="0"/>
                                  <w:marBottom w:val="0"/>
                                  <w:divBdr>
                                    <w:top w:val="none" w:sz="0" w:space="0" w:color="auto"/>
                                    <w:left w:val="none" w:sz="0" w:space="0" w:color="auto"/>
                                    <w:bottom w:val="none" w:sz="0" w:space="0" w:color="auto"/>
                                    <w:right w:val="none" w:sz="0" w:space="0" w:color="auto"/>
                                  </w:divBdr>
                                  <w:divsChild>
                                    <w:div w:id="44449673">
                                      <w:marLeft w:val="240"/>
                                      <w:marRight w:val="0"/>
                                      <w:marTop w:val="0"/>
                                      <w:marBottom w:val="0"/>
                                      <w:divBdr>
                                        <w:top w:val="none" w:sz="0" w:space="0" w:color="auto"/>
                                        <w:left w:val="none" w:sz="0" w:space="0" w:color="auto"/>
                                        <w:bottom w:val="none" w:sz="0" w:space="0" w:color="auto"/>
                                        <w:right w:val="none" w:sz="0" w:space="0" w:color="auto"/>
                                      </w:divBdr>
                                    </w:div>
                                    <w:div w:id="1389452795">
                                      <w:marLeft w:val="0"/>
                                      <w:marRight w:val="0"/>
                                      <w:marTop w:val="0"/>
                                      <w:marBottom w:val="0"/>
                                      <w:divBdr>
                                        <w:top w:val="none" w:sz="0" w:space="0" w:color="auto"/>
                                        <w:left w:val="none" w:sz="0" w:space="0" w:color="auto"/>
                                        <w:bottom w:val="none" w:sz="0" w:space="0" w:color="auto"/>
                                        <w:right w:val="none" w:sz="0" w:space="0" w:color="auto"/>
                                      </w:divBdr>
                                      <w:divsChild>
                                        <w:div w:id="716393069">
                                          <w:marLeft w:val="0"/>
                                          <w:marRight w:val="0"/>
                                          <w:marTop w:val="0"/>
                                          <w:marBottom w:val="0"/>
                                          <w:divBdr>
                                            <w:top w:val="none" w:sz="0" w:space="0" w:color="auto"/>
                                            <w:left w:val="none" w:sz="0" w:space="0" w:color="auto"/>
                                            <w:bottom w:val="none" w:sz="0" w:space="0" w:color="auto"/>
                                            <w:right w:val="none" w:sz="0" w:space="0" w:color="auto"/>
                                          </w:divBdr>
                                        </w:div>
                                        <w:div w:id="1643727905">
                                          <w:marLeft w:val="240"/>
                                          <w:marRight w:val="240"/>
                                          <w:marTop w:val="0"/>
                                          <w:marBottom w:val="0"/>
                                          <w:divBdr>
                                            <w:top w:val="none" w:sz="0" w:space="0" w:color="auto"/>
                                            <w:left w:val="none" w:sz="0" w:space="0" w:color="auto"/>
                                            <w:bottom w:val="none" w:sz="0" w:space="0" w:color="auto"/>
                                            <w:right w:val="none" w:sz="0" w:space="0" w:color="auto"/>
                                          </w:divBdr>
                                          <w:divsChild>
                                            <w:div w:id="389109740">
                                              <w:marLeft w:val="240"/>
                                              <w:marRight w:val="0"/>
                                              <w:marTop w:val="0"/>
                                              <w:marBottom w:val="0"/>
                                              <w:divBdr>
                                                <w:top w:val="none" w:sz="0" w:space="0" w:color="auto"/>
                                                <w:left w:val="none" w:sz="0" w:space="0" w:color="auto"/>
                                                <w:bottom w:val="none" w:sz="0" w:space="0" w:color="auto"/>
                                                <w:right w:val="none" w:sz="0" w:space="0" w:color="auto"/>
                                              </w:divBdr>
                                            </w:div>
                                            <w:div w:id="1492334498">
                                              <w:marLeft w:val="0"/>
                                              <w:marRight w:val="0"/>
                                              <w:marTop w:val="0"/>
                                              <w:marBottom w:val="0"/>
                                              <w:divBdr>
                                                <w:top w:val="none" w:sz="0" w:space="0" w:color="auto"/>
                                                <w:left w:val="none" w:sz="0" w:space="0" w:color="auto"/>
                                                <w:bottom w:val="none" w:sz="0" w:space="0" w:color="auto"/>
                                                <w:right w:val="none" w:sz="0" w:space="0" w:color="auto"/>
                                              </w:divBdr>
                                              <w:divsChild>
                                                <w:div w:id="1437019231">
                                                  <w:marLeft w:val="240"/>
                                                  <w:marRight w:val="240"/>
                                                  <w:marTop w:val="0"/>
                                                  <w:marBottom w:val="0"/>
                                                  <w:divBdr>
                                                    <w:top w:val="none" w:sz="0" w:space="0" w:color="auto"/>
                                                    <w:left w:val="none" w:sz="0" w:space="0" w:color="auto"/>
                                                    <w:bottom w:val="none" w:sz="0" w:space="0" w:color="auto"/>
                                                    <w:right w:val="none" w:sz="0" w:space="0" w:color="auto"/>
                                                  </w:divBdr>
                                                  <w:divsChild>
                                                    <w:div w:id="491869102">
                                                      <w:marLeft w:val="240"/>
                                                      <w:marRight w:val="0"/>
                                                      <w:marTop w:val="0"/>
                                                      <w:marBottom w:val="0"/>
                                                      <w:divBdr>
                                                        <w:top w:val="none" w:sz="0" w:space="0" w:color="auto"/>
                                                        <w:left w:val="none" w:sz="0" w:space="0" w:color="auto"/>
                                                        <w:bottom w:val="none" w:sz="0" w:space="0" w:color="auto"/>
                                                        <w:right w:val="none" w:sz="0" w:space="0" w:color="auto"/>
                                                      </w:divBdr>
                                                    </w:div>
                                                  </w:divsChild>
                                                </w:div>
                                                <w:div w:id="157203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610111">
                                  <w:marLeft w:val="240"/>
                                  <w:marRight w:val="240"/>
                                  <w:marTop w:val="0"/>
                                  <w:marBottom w:val="0"/>
                                  <w:divBdr>
                                    <w:top w:val="none" w:sz="0" w:space="0" w:color="auto"/>
                                    <w:left w:val="none" w:sz="0" w:space="0" w:color="auto"/>
                                    <w:bottom w:val="none" w:sz="0" w:space="0" w:color="auto"/>
                                    <w:right w:val="none" w:sz="0" w:space="0" w:color="auto"/>
                                  </w:divBdr>
                                  <w:divsChild>
                                    <w:div w:id="10108322">
                                      <w:marLeft w:val="0"/>
                                      <w:marRight w:val="0"/>
                                      <w:marTop w:val="0"/>
                                      <w:marBottom w:val="0"/>
                                      <w:divBdr>
                                        <w:top w:val="none" w:sz="0" w:space="0" w:color="auto"/>
                                        <w:left w:val="none" w:sz="0" w:space="0" w:color="auto"/>
                                        <w:bottom w:val="none" w:sz="0" w:space="0" w:color="auto"/>
                                        <w:right w:val="none" w:sz="0" w:space="0" w:color="auto"/>
                                      </w:divBdr>
                                      <w:divsChild>
                                        <w:div w:id="365065901">
                                          <w:marLeft w:val="0"/>
                                          <w:marRight w:val="0"/>
                                          <w:marTop w:val="0"/>
                                          <w:marBottom w:val="0"/>
                                          <w:divBdr>
                                            <w:top w:val="none" w:sz="0" w:space="0" w:color="auto"/>
                                            <w:left w:val="none" w:sz="0" w:space="0" w:color="auto"/>
                                            <w:bottom w:val="none" w:sz="0" w:space="0" w:color="auto"/>
                                            <w:right w:val="none" w:sz="0" w:space="0" w:color="auto"/>
                                          </w:divBdr>
                                        </w:div>
                                        <w:div w:id="1174153790">
                                          <w:marLeft w:val="240"/>
                                          <w:marRight w:val="240"/>
                                          <w:marTop w:val="0"/>
                                          <w:marBottom w:val="0"/>
                                          <w:divBdr>
                                            <w:top w:val="none" w:sz="0" w:space="0" w:color="auto"/>
                                            <w:left w:val="none" w:sz="0" w:space="0" w:color="auto"/>
                                            <w:bottom w:val="none" w:sz="0" w:space="0" w:color="auto"/>
                                            <w:right w:val="none" w:sz="0" w:space="0" w:color="auto"/>
                                          </w:divBdr>
                                          <w:divsChild>
                                            <w:div w:id="836574969">
                                              <w:marLeft w:val="0"/>
                                              <w:marRight w:val="0"/>
                                              <w:marTop w:val="0"/>
                                              <w:marBottom w:val="0"/>
                                              <w:divBdr>
                                                <w:top w:val="none" w:sz="0" w:space="0" w:color="auto"/>
                                                <w:left w:val="none" w:sz="0" w:space="0" w:color="auto"/>
                                                <w:bottom w:val="none" w:sz="0" w:space="0" w:color="auto"/>
                                                <w:right w:val="none" w:sz="0" w:space="0" w:color="auto"/>
                                              </w:divBdr>
                                              <w:divsChild>
                                                <w:div w:id="1321422012">
                                                  <w:marLeft w:val="240"/>
                                                  <w:marRight w:val="240"/>
                                                  <w:marTop w:val="0"/>
                                                  <w:marBottom w:val="0"/>
                                                  <w:divBdr>
                                                    <w:top w:val="none" w:sz="0" w:space="0" w:color="auto"/>
                                                    <w:left w:val="none" w:sz="0" w:space="0" w:color="auto"/>
                                                    <w:bottom w:val="none" w:sz="0" w:space="0" w:color="auto"/>
                                                    <w:right w:val="none" w:sz="0" w:space="0" w:color="auto"/>
                                                  </w:divBdr>
                                                  <w:divsChild>
                                                    <w:div w:id="604852809">
                                                      <w:marLeft w:val="240"/>
                                                      <w:marRight w:val="0"/>
                                                      <w:marTop w:val="0"/>
                                                      <w:marBottom w:val="0"/>
                                                      <w:divBdr>
                                                        <w:top w:val="none" w:sz="0" w:space="0" w:color="auto"/>
                                                        <w:left w:val="none" w:sz="0" w:space="0" w:color="auto"/>
                                                        <w:bottom w:val="none" w:sz="0" w:space="0" w:color="auto"/>
                                                        <w:right w:val="none" w:sz="0" w:space="0" w:color="auto"/>
                                                      </w:divBdr>
                                                    </w:div>
                                                  </w:divsChild>
                                                </w:div>
                                                <w:div w:id="1476948191">
                                                  <w:marLeft w:val="0"/>
                                                  <w:marRight w:val="0"/>
                                                  <w:marTop w:val="0"/>
                                                  <w:marBottom w:val="0"/>
                                                  <w:divBdr>
                                                    <w:top w:val="none" w:sz="0" w:space="0" w:color="auto"/>
                                                    <w:left w:val="none" w:sz="0" w:space="0" w:color="auto"/>
                                                    <w:bottom w:val="none" w:sz="0" w:space="0" w:color="auto"/>
                                                    <w:right w:val="none" w:sz="0" w:space="0" w:color="auto"/>
                                                  </w:divBdr>
                                                </w:div>
                                              </w:divsChild>
                                            </w:div>
                                            <w:div w:id="1634674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7770756">
                                      <w:marLeft w:val="240"/>
                                      <w:marRight w:val="0"/>
                                      <w:marTop w:val="0"/>
                                      <w:marBottom w:val="0"/>
                                      <w:divBdr>
                                        <w:top w:val="none" w:sz="0" w:space="0" w:color="auto"/>
                                        <w:left w:val="none" w:sz="0" w:space="0" w:color="auto"/>
                                        <w:bottom w:val="none" w:sz="0" w:space="0" w:color="auto"/>
                                        <w:right w:val="none" w:sz="0" w:space="0" w:color="auto"/>
                                      </w:divBdr>
                                    </w:div>
                                  </w:divsChild>
                                </w:div>
                                <w:div w:id="856964335">
                                  <w:marLeft w:val="240"/>
                                  <w:marRight w:val="240"/>
                                  <w:marTop w:val="0"/>
                                  <w:marBottom w:val="0"/>
                                  <w:divBdr>
                                    <w:top w:val="none" w:sz="0" w:space="0" w:color="auto"/>
                                    <w:left w:val="none" w:sz="0" w:space="0" w:color="auto"/>
                                    <w:bottom w:val="none" w:sz="0" w:space="0" w:color="auto"/>
                                    <w:right w:val="none" w:sz="0" w:space="0" w:color="auto"/>
                                  </w:divBdr>
                                  <w:divsChild>
                                    <w:div w:id="832448776">
                                      <w:marLeft w:val="240"/>
                                      <w:marRight w:val="0"/>
                                      <w:marTop w:val="0"/>
                                      <w:marBottom w:val="0"/>
                                      <w:divBdr>
                                        <w:top w:val="none" w:sz="0" w:space="0" w:color="auto"/>
                                        <w:left w:val="none" w:sz="0" w:space="0" w:color="auto"/>
                                        <w:bottom w:val="none" w:sz="0" w:space="0" w:color="auto"/>
                                        <w:right w:val="none" w:sz="0" w:space="0" w:color="auto"/>
                                      </w:divBdr>
                                    </w:div>
                                    <w:div w:id="933905597">
                                      <w:marLeft w:val="0"/>
                                      <w:marRight w:val="0"/>
                                      <w:marTop w:val="0"/>
                                      <w:marBottom w:val="0"/>
                                      <w:divBdr>
                                        <w:top w:val="none" w:sz="0" w:space="0" w:color="auto"/>
                                        <w:left w:val="none" w:sz="0" w:space="0" w:color="auto"/>
                                        <w:bottom w:val="none" w:sz="0" w:space="0" w:color="auto"/>
                                        <w:right w:val="none" w:sz="0" w:space="0" w:color="auto"/>
                                      </w:divBdr>
                                      <w:divsChild>
                                        <w:div w:id="222445461">
                                          <w:marLeft w:val="240"/>
                                          <w:marRight w:val="240"/>
                                          <w:marTop w:val="0"/>
                                          <w:marBottom w:val="0"/>
                                          <w:divBdr>
                                            <w:top w:val="none" w:sz="0" w:space="0" w:color="auto"/>
                                            <w:left w:val="none" w:sz="0" w:space="0" w:color="auto"/>
                                            <w:bottom w:val="none" w:sz="0" w:space="0" w:color="auto"/>
                                            <w:right w:val="none" w:sz="0" w:space="0" w:color="auto"/>
                                          </w:divBdr>
                                          <w:divsChild>
                                            <w:div w:id="205141049">
                                              <w:marLeft w:val="0"/>
                                              <w:marRight w:val="0"/>
                                              <w:marTop w:val="0"/>
                                              <w:marBottom w:val="0"/>
                                              <w:divBdr>
                                                <w:top w:val="none" w:sz="0" w:space="0" w:color="auto"/>
                                                <w:left w:val="none" w:sz="0" w:space="0" w:color="auto"/>
                                                <w:bottom w:val="none" w:sz="0" w:space="0" w:color="auto"/>
                                                <w:right w:val="none" w:sz="0" w:space="0" w:color="auto"/>
                                              </w:divBdr>
                                              <w:divsChild>
                                                <w:div w:id="1112167607">
                                                  <w:marLeft w:val="0"/>
                                                  <w:marRight w:val="0"/>
                                                  <w:marTop w:val="0"/>
                                                  <w:marBottom w:val="0"/>
                                                  <w:divBdr>
                                                    <w:top w:val="none" w:sz="0" w:space="0" w:color="auto"/>
                                                    <w:left w:val="none" w:sz="0" w:space="0" w:color="auto"/>
                                                    <w:bottom w:val="none" w:sz="0" w:space="0" w:color="auto"/>
                                                    <w:right w:val="none" w:sz="0" w:space="0" w:color="auto"/>
                                                  </w:divBdr>
                                                </w:div>
                                                <w:div w:id="1827478401">
                                                  <w:marLeft w:val="240"/>
                                                  <w:marRight w:val="240"/>
                                                  <w:marTop w:val="0"/>
                                                  <w:marBottom w:val="0"/>
                                                  <w:divBdr>
                                                    <w:top w:val="none" w:sz="0" w:space="0" w:color="auto"/>
                                                    <w:left w:val="none" w:sz="0" w:space="0" w:color="auto"/>
                                                    <w:bottom w:val="none" w:sz="0" w:space="0" w:color="auto"/>
                                                    <w:right w:val="none" w:sz="0" w:space="0" w:color="auto"/>
                                                  </w:divBdr>
                                                  <w:divsChild>
                                                    <w:div w:id="5511618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5054294">
                                              <w:marLeft w:val="240"/>
                                              <w:marRight w:val="0"/>
                                              <w:marTop w:val="0"/>
                                              <w:marBottom w:val="0"/>
                                              <w:divBdr>
                                                <w:top w:val="none" w:sz="0" w:space="0" w:color="auto"/>
                                                <w:left w:val="none" w:sz="0" w:space="0" w:color="auto"/>
                                                <w:bottom w:val="none" w:sz="0" w:space="0" w:color="auto"/>
                                                <w:right w:val="none" w:sz="0" w:space="0" w:color="auto"/>
                                              </w:divBdr>
                                            </w:div>
                                          </w:divsChild>
                                        </w:div>
                                        <w:div w:id="12378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6278">
                                  <w:marLeft w:val="240"/>
                                  <w:marRight w:val="240"/>
                                  <w:marTop w:val="0"/>
                                  <w:marBottom w:val="0"/>
                                  <w:divBdr>
                                    <w:top w:val="none" w:sz="0" w:space="0" w:color="auto"/>
                                    <w:left w:val="none" w:sz="0" w:space="0" w:color="auto"/>
                                    <w:bottom w:val="none" w:sz="0" w:space="0" w:color="auto"/>
                                    <w:right w:val="none" w:sz="0" w:space="0" w:color="auto"/>
                                  </w:divBdr>
                                  <w:divsChild>
                                    <w:div w:id="106969300">
                                      <w:marLeft w:val="0"/>
                                      <w:marRight w:val="0"/>
                                      <w:marTop w:val="0"/>
                                      <w:marBottom w:val="0"/>
                                      <w:divBdr>
                                        <w:top w:val="none" w:sz="0" w:space="0" w:color="auto"/>
                                        <w:left w:val="none" w:sz="0" w:space="0" w:color="auto"/>
                                        <w:bottom w:val="none" w:sz="0" w:space="0" w:color="auto"/>
                                        <w:right w:val="none" w:sz="0" w:space="0" w:color="auto"/>
                                      </w:divBdr>
                                      <w:divsChild>
                                        <w:div w:id="96172921">
                                          <w:marLeft w:val="240"/>
                                          <w:marRight w:val="240"/>
                                          <w:marTop w:val="0"/>
                                          <w:marBottom w:val="0"/>
                                          <w:divBdr>
                                            <w:top w:val="none" w:sz="0" w:space="0" w:color="auto"/>
                                            <w:left w:val="none" w:sz="0" w:space="0" w:color="auto"/>
                                            <w:bottom w:val="none" w:sz="0" w:space="0" w:color="auto"/>
                                            <w:right w:val="none" w:sz="0" w:space="0" w:color="auto"/>
                                          </w:divBdr>
                                          <w:divsChild>
                                            <w:div w:id="301620491">
                                              <w:marLeft w:val="240"/>
                                              <w:marRight w:val="0"/>
                                              <w:marTop w:val="0"/>
                                              <w:marBottom w:val="0"/>
                                              <w:divBdr>
                                                <w:top w:val="none" w:sz="0" w:space="0" w:color="auto"/>
                                                <w:left w:val="none" w:sz="0" w:space="0" w:color="auto"/>
                                                <w:bottom w:val="none" w:sz="0" w:space="0" w:color="auto"/>
                                                <w:right w:val="none" w:sz="0" w:space="0" w:color="auto"/>
                                              </w:divBdr>
                                            </w:div>
                                            <w:div w:id="741023032">
                                              <w:marLeft w:val="0"/>
                                              <w:marRight w:val="0"/>
                                              <w:marTop w:val="0"/>
                                              <w:marBottom w:val="0"/>
                                              <w:divBdr>
                                                <w:top w:val="none" w:sz="0" w:space="0" w:color="auto"/>
                                                <w:left w:val="none" w:sz="0" w:space="0" w:color="auto"/>
                                                <w:bottom w:val="none" w:sz="0" w:space="0" w:color="auto"/>
                                                <w:right w:val="none" w:sz="0" w:space="0" w:color="auto"/>
                                              </w:divBdr>
                                              <w:divsChild>
                                                <w:div w:id="713771428">
                                                  <w:marLeft w:val="240"/>
                                                  <w:marRight w:val="240"/>
                                                  <w:marTop w:val="0"/>
                                                  <w:marBottom w:val="0"/>
                                                  <w:divBdr>
                                                    <w:top w:val="none" w:sz="0" w:space="0" w:color="auto"/>
                                                    <w:left w:val="none" w:sz="0" w:space="0" w:color="auto"/>
                                                    <w:bottom w:val="none" w:sz="0" w:space="0" w:color="auto"/>
                                                    <w:right w:val="none" w:sz="0" w:space="0" w:color="auto"/>
                                                  </w:divBdr>
                                                  <w:divsChild>
                                                    <w:div w:id="446507112">
                                                      <w:marLeft w:val="240"/>
                                                      <w:marRight w:val="0"/>
                                                      <w:marTop w:val="0"/>
                                                      <w:marBottom w:val="0"/>
                                                      <w:divBdr>
                                                        <w:top w:val="none" w:sz="0" w:space="0" w:color="auto"/>
                                                        <w:left w:val="none" w:sz="0" w:space="0" w:color="auto"/>
                                                        <w:bottom w:val="none" w:sz="0" w:space="0" w:color="auto"/>
                                                        <w:right w:val="none" w:sz="0" w:space="0" w:color="auto"/>
                                                      </w:divBdr>
                                                    </w:div>
                                                  </w:divsChild>
                                                </w:div>
                                                <w:div w:id="7662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7846">
                                          <w:marLeft w:val="0"/>
                                          <w:marRight w:val="0"/>
                                          <w:marTop w:val="0"/>
                                          <w:marBottom w:val="0"/>
                                          <w:divBdr>
                                            <w:top w:val="none" w:sz="0" w:space="0" w:color="auto"/>
                                            <w:left w:val="none" w:sz="0" w:space="0" w:color="auto"/>
                                            <w:bottom w:val="none" w:sz="0" w:space="0" w:color="auto"/>
                                            <w:right w:val="none" w:sz="0" w:space="0" w:color="auto"/>
                                          </w:divBdr>
                                        </w:div>
                                      </w:divsChild>
                                    </w:div>
                                    <w:div w:id="524488982">
                                      <w:marLeft w:val="240"/>
                                      <w:marRight w:val="0"/>
                                      <w:marTop w:val="0"/>
                                      <w:marBottom w:val="0"/>
                                      <w:divBdr>
                                        <w:top w:val="none" w:sz="0" w:space="0" w:color="auto"/>
                                        <w:left w:val="none" w:sz="0" w:space="0" w:color="auto"/>
                                        <w:bottom w:val="none" w:sz="0" w:space="0" w:color="auto"/>
                                        <w:right w:val="none" w:sz="0" w:space="0" w:color="auto"/>
                                      </w:divBdr>
                                    </w:div>
                                  </w:divsChild>
                                </w:div>
                                <w:div w:id="1370951477">
                                  <w:marLeft w:val="240"/>
                                  <w:marRight w:val="240"/>
                                  <w:marTop w:val="0"/>
                                  <w:marBottom w:val="0"/>
                                  <w:divBdr>
                                    <w:top w:val="none" w:sz="0" w:space="0" w:color="auto"/>
                                    <w:left w:val="none" w:sz="0" w:space="0" w:color="auto"/>
                                    <w:bottom w:val="none" w:sz="0" w:space="0" w:color="auto"/>
                                    <w:right w:val="none" w:sz="0" w:space="0" w:color="auto"/>
                                  </w:divBdr>
                                  <w:divsChild>
                                    <w:div w:id="749959796">
                                      <w:marLeft w:val="240"/>
                                      <w:marRight w:val="0"/>
                                      <w:marTop w:val="0"/>
                                      <w:marBottom w:val="0"/>
                                      <w:divBdr>
                                        <w:top w:val="none" w:sz="0" w:space="0" w:color="auto"/>
                                        <w:left w:val="none" w:sz="0" w:space="0" w:color="auto"/>
                                        <w:bottom w:val="none" w:sz="0" w:space="0" w:color="auto"/>
                                        <w:right w:val="none" w:sz="0" w:space="0" w:color="auto"/>
                                      </w:divBdr>
                                    </w:div>
                                    <w:div w:id="2066945868">
                                      <w:marLeft w:val="0"/>
                                      <w:marRight w:val="0"/>
                                      <w:marTop w:val="0"/>
                                      <w:marBottom w:val="0"/>
                                      <w:divBdr>
                                        <w:top w:val="none" w:sz="0" w:space="0" w:color="auto"/>
                                        <w:left w:val="none" w:sz="0" w:space="0" w:color="auto"/>
                                        <w:bottom w:val="none" w:sz="0" w:space="0" w:color="auto"/>
                                        <w:right w:val="none" w:sz="0" w:space="0" w:color="auto"/>
                                      </w:divBdr>
                                      <w:divsChild>
                                        <w:div w:id="239484613">
                                          <w:marLeft w:val="240"/>
                                          <w:marRight w:val="240"/>
                                          <w:marTop w:val="0"/>
                                          <w:marBottom w:val="0"/>
                                          <w:divBdr>
                                            <w:top w:val="none" w:sz="0" w:space="0" w:color="auto"/>
                                            <w:left w:val="none" w:sz="0" w:space="0" w:color="auto"/>
                                            <w:bottom w:val="none" w:sz="0" w:space="0" w:color="auto"/>
                                            <w:right w:val="none" w:sz="0" w:space="0" w:color="auto"/>
                                          </w:divBdr>
                                          <w:divsChild>
                                            <w:div w:id="403911757">
                                              <w:marLeft w:val="0"/>
                                              <w:marRight w:val="0"/>
                                              <w:marTop w:val="0"/>
                                              <w:marBottom w:val="0"/>
                                              <w:divBdr>
                                                <w:top w:val="none" w:sz="0" w:space="0" w:color="auto"/>
                                                <w:left w:val="none" w:sz="0" w:space="0" w:color="auto"/>
                                                <w:bottom w:val="none" w:sz="0" w:space="0" w:color="auto"/>
                                                <w:right w:val="none" w:sz="0" w:space="0" w:color="auto"/>
                                              </w:divBdr>
                                              <w:divsChild>
                                                <w:div w:id="1080101027">
                                                  <w:marLeft w:val="240"/>
                                                  <w:marRight w:val="240"/>
                                                  <w:marTop w:val="0"/>
                                                  <w:marBottom w:val="0"/>
                                                  <w:divBdr>
                                                    <w:top w:val="none" w:sz="0" w:space="0" w:color="auto"/>
                                                    <w:left w:val="none" w:sz="0" w:space="0" w:color="auto"/>
                                                    <w:bottom w:val="none" w:sz="0" w:space="0" w:color="auto"/>
                                                    <w:right w:val="none" w:sz="0" w:space="0" w:color="auto"/>
                                                  </w:divBdr>
                                                  <w:divsChild>
                                                    <w:div w:id="777070486">
                                                      <w:marLeft w:val="240"/>
                                                      <w:marRight w:val="0"/>
                                                      <w:marTop w:val="0"/>
                                                      <w:marBottom w:val="0"/>
                                                      <w:divBdr>
                                                        <w:top w:val="none" w:sz="0" w:space="0" w:color="auto"/>
                                                        <w:left w:val="none" w:sz="0" w:space="0" w:color="auto"/>
                                                        <w:bottom w:val="none" w:sz="0" w:space="0" w:color="auto"/>
                                                        <w:right w:val="none" w:sz="0" w:space="0" w:color="auto"/>
                                                      </w:divBdr>
                                                    </w:div>
                                                  </w:divsChild>
                                                </w:div>
                                                <w:div w:id="1461535406">
                                                  <w:marLeft w:val="0"/>
                                                  <w:marRight w:val="0"/>
                                                  <w:marTop w:val="0"/>
                                                  <w:marBottom w:val="0"/>
                                                  <w:divBdr>
                                                    <w:top w:val="none" w:sz="0" w:space="0" w:color="auto"/>
                                                    <w:left w:val="none" w:sz="0" w:space="0" w:color="auto"/>
                                                    <w:bottom w:val="none" w:sz="0" w:space="0" w:color="auto"/>
                                                    <w:right w:val="none" w:sz="0" w:space="0" w:color="auto"/>
                                                  </w:divBdr>
                                                </w:div>
                                              </w:divsChild>
                                            </w:div>
                                            <w:div w:id="1378311706">
                                              <w:marLeft w:val="240"/>
                                              <w:marRight w:val="0"/>
                                              <w:marTop w:val="0"/>
                                              <w:marBottom w:val="0"/>
                                              <w:divBdr>
                                                <w:top w:val="none" w:sz="0" w:space="0" w:color="auto"/>
                                                <w:left w:val="none" w:sz="0" w:space="0" w:color="auto"/>
                                                <w:bottom w:val="none" w:sz="0" w:space="0" w:color="auto"/>
                                                <w:right w:val="none" w:sz="0" w:space="0" w:color="auto"/>
                                              </w:divBdr>
                                            </w:div>
                                          </w:divsChild>
                                        </w:div>
                                        <w:div w:id="8198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08">
                                  <w:marLeft w:val="240"/>
                                  <w:marRight w:val="240"/>
                                  <w:marTop w:val="0"/>
                                  <w:marBottom w:val="0"/>
                                  <w:divBdr>
                                    <w:top w:val="none" w:sz="0" w:space="0" w:color="auto"/>
                                    <w:left w:val="none" w:sz="0" w:space="0" w:color="auto"/>
                                    <w:bottom w:val="none" w:sz="0" w:space="0" w:color="auto"/>
                                    <w:right w:val="none" w:sz="0" w:space="0" w:color="auto"/>
                                  </w:divBdr>
                                  <w:divsChild>
                                    <w:div w:id="1502769706">
                                      <w:marLeft w:val="0"/>
                                      <w:marRight w:val="0"/>
                                      <w:marTop w:val="0"/>
                                      <w:marBottom w:val="0"/>
                                      <w:divBdr>
                                        <w:top w:val="none" w:sz="0" w:space="0" w:color="auto"/>
                                        <w:left w:val="none" w:sz="0" w:space="0" w:color="auto"/>
                                        <w:bottom w:val="none" w:sz="0" w:space="0" w:color="auto"/>
                                        <w:right w:val="none" w:sz="0" w:space="0" w:color="auto"/>
                                      </w:divBdr>
                                      <w:divsChild>
                                        <w:div w:id="439688782">
                                          <w:marLeft w:val="240"/>
                                          <w:marRight w:val="240"/>
                                          <w:marTop w:val="0"/>
                                          <w:marBottom w:val="0"/>
                                          <w:divBdr>
                                            <w:top w:val="none" w:sz="0" w:space="0" w:color="auto"/>
                                            <w:left w:val="none" w:sz="0" w:space="0" w:color="auto"/>
                                            <w:bottom w:val="none" w:sz="0" w:space="0" w:color="auto"/>
                                            <w:right w:val="none" w:sz="0" w:space="0" w:color="auto"/>
                                          </w:divBdr>
                                          <w:divsChild>
                                            <w:div w:id="628247868">
                                              <w:marLeft w:val="0"/>
                                              <w:marRight w:val="0"/>
                                              <w:marTop w:val="0"/>
                                              <w:marBottom w:val="0"/>
                                              <w:divBdr>
                                                <w:top w:val="none" w:sz="0" w:space="0" w:color="auto"/>
                                                <w:left w:val="none" w:sz="0" w:space="0" w:color="auto"/>
                                                <w:bottom w:val="none" w:sz="0" w:space="0" w:color="auto"/>
                                                <w:right w:val="none" w:sz="0" w:space="0" w:color="auto"/>
                                              </w:divBdr>
                                              <w:divsChild>
                                                <w:div w:id="384060217">
                                                  <w:marLeft w:val="240"/>
                                                  <w:marRight w:val="240"/>
                                                  <w:marTop w:val="0"/>
                                                  <w:marBottom w:val="0"/>
                                                  <w:divBdr>
                                                    <w:top w:val="none" w:sz="0" w:space="0" w:color="auto"/>
                                                    <w:left w:val="none" w:sz="0" w:space="0" w:color="auto"/>
                                                    <w:bottom w:val="none" w:sz="0" w:space="0" w:color="auto"/>
                                                    <w:right w:val="none" w:sz="0" w:space="0" w:color="auto"/>
                                                  </w:divBdr>
                                                  <w:divsChild>
                                                    <w:div w:id="1208756584">
                                                      <w:marLeft w:val="240"/>
                                                      <w:marRight w:val="0"/>
                                                      <w:marTop w:val="0"/>
                                                      <w:marBottom w:val="0"/>
                                                      <w:divBdr>
                                                        <w:top w:val="none" w:sz="0" w:space="0" w:color="auto"/>
                                                        <w:left w:val="none" w:sz="0" w:space="0" w:color="auto"/>
                                                        <w:bottom w:val="none" w:sz="0" w:space="0" w:color="auto"/>
                                                        <w:right w:val="none" w:sz="0" w:space="0" w:color="auto"/>
                                                      </w:divBdr>
                                                    </w:div>
                                                  </w:divsChild>
                                                </w:div>
                                                <w:div w:id="1553806284">
                                                  <w:marLeft w:val="0"/>
                                                  <w:marRight w:val="0"/>
                                                  <w:marTop w:val="0"/>
                                                  <w:marBottom w:val="0"/>
                                                  <w:divBdr>
                                                    <w:top w:val="none" w:sz="0" w:space="0" w:color="auto"/>
                                                    <w:left w:val="none" w:sz="0" w:space="0" w:color="auto"/>
                                                    <w:bottom w:val="none" w:sz="0" w:space="0" w:color="auto"/>
                                                    <w:right w:val="none" w:sz="0" w:space="0" w:color="auto"/>
                                                  </w:divBdr>
                                                </w:div>
                                              </w:divsChild>
                                            </w:div>
                                            <w:div w:id="710153653">
                                              <w:marLeft w:val="240"/>
                                              <w:marRight w:val="0"/>
                                              <w:marTop w:val="0"/>
                                              <w:marBottom w:val="0"/>
                                              <w:divBdr>
                                                <w:top w:val="none" w:sz="0" w:space="0" w:color="auto"/>
                                                <w:left w:val="none" w:sz="0" w:space="0" w:color="auto"/>
                                                <w:bottom w:val="none" w:sz="0" w:space="0" w:color="auto"/>
                                                <w:right w:val="none" w:sz="0" w:space="0" w:color="auto"/>
                                              </w:divBdr>
                                            </w:div>
                                          </w:divsChild>
                                        </w:div>
                                        <w:div w:id="856314861">
                                          <w:marLeft w:val="0"/>
                                          <w:marRight w:val="0"/>
                                          <w:marTop w:val="0"/>
                                          <w:marBottom w:val="0"/>
                                          <w:divBdr>
                                            <w:top w:val="none" w:sz="0" w:space="0" w:color="auto"/>
                                            <w:left w:val="none" w:sz="0" w:space="0" w:color="auto"/>
                                            <w:bottom w:val="none" w:sz="0" w:space="0" w:color="auto"/>
                                            <w:right w:val="none" w:sz="0" w:space="0" w:color="auto"/>
                                          </w:divBdr>
                                        </w:div>
                                      </w:divsChild>
                                    </w:div>
                                    <w:div w:id="2099207876">
                                      <w:marLeft w:val="240"/>
                                      <w:marRight w:val="0"/>
                                      <w:marTop w:val="0"/>
                                      <w:marBottom w:val="0"/>
                                      <w:divBdr>
                                        <w:top w:val="none" w:sz="0" w:space="0" w:color="auto"/>
                                        <w:left w:val="none" w:sz="0" w:space="0" w:color="auto"/>
                                        <w:bottom w:val="none" w:sz="0" w:space="0" w:color="auto"/>
                                        <w:right w:val="none" w:sz="0" w:space="0" w:color="auto"/>
                                      </w:divBdr>
                                    </w:div>
                                  </w:divsChild>
                                </w:div>
                                <w:div w:id="1724063017">
                                  <w:marLeft w:val="240"/>
                                  <w:marRight w:val="240"/>
                                  <w:marTop w:val="0"/>
                                  <w:marBottom w:val="0"/>
                                  <w:divBdr>
                                    <w:top w:val="none" w:sz="0" w:space="0" w:color="auto"/>
                                    <w:left w:val="none" w:sz="0" w:space="0" w:color="auto"/>
                                    <w:bottom w:val="none" w:sz="0" w:space="0" w:color="auto"/>
                                    <w:right w:val="none" w:sz="0" w:space="0" w:color="auto"/>
                                  </w:divBdr>
                                  <w:divsChild>
                                    <w:div w:id="1125469966">
                                      <w:marLeft w:val="0"/>
                                      <w:marRight w:val="0"/>
                                      <w:marTop w:val="0"/>
                                      <w:marBottom w:val="0"/>
                                      <w:divBdr>
                                        <w:top w:val="none" w:sz="0" w:space="0" w:color="auto"/>
                                        <w:left w:val="none" w:sz="0" w:space="0" w:color="auto"/>
                                        <w:bottom w:val="none" w:sz="0" w:space="0" w:color="auto"/>
                                        <w:right w:val="none" w:sz="0" w:space="0" w:color="auto"/>
                                      </w:divBdr>
                                      <w:divsChild>
                                        <w:div w:id="705759219">
                                          <w:marLeft w:val="240"/>
                                          <w:marRight w:val="240"/>
                                          <w:marTop w:val="0"/>
                                          <w:marBottom w:val="0"/>
                                          <w:divBdr>
                                            <w:top w:val="none" w:sz="0" w:space="0" w:color="auto"/>
                                            <w:left w:val="none" w:sz="0" w:space="0" w:color="auto"/>
                                            <w:bottom w:val="none" w:sz="0" w:space="0" w:color="auto"/>
                                            <w:right w:val="none" w:sz="0" w:space="0" w:color="auto"/>
                                          </w:divBdr>
                                          <w:divsChild>
                                            <w:div w:id="1421872326">
                                              <w:marLeft w:val="240"/>
                                              <w:marRight w:val="0"/>
                                              <w:marTop w:val="0"/>
                                              <w:marBottom w:val="0"/>
                                              <w:divBdr>
                                                <w:top w:val="none" w:sz="0" w:space="0" w:color="auto"/>
                                                <w:left w:val="none" w:sz="0" w:space="0" w:color="auto"/>
                                                <w:bottom w:val="none" w:sz="0" w:space="0" w:color="auto"/>
                                                <w:right w:val="none" w:sz="0" w:space="0" w:color="auto"/>
                                              </w:divBdr>
                                            </w:div>
                                            <w:div w:id="1843154897">
                                              <w:marLeft w:val="0"/>
                                              <w:marRight w:val="0"/>
                                              <w:marTop w:val="0"/>
                                              <w:marBottom w:val="0"/>
                                              <w:divBdr>
                                                <w:top w:val="none" w:sz="0" w:space="0" w:color="auto"/>
                                                <w:left w:val="none" w:sz="0" w:space="0" w:color="auto"/>
                                                <w:bottom w:val="none" w:sz="0" w:space="0" w:color="auto"/>
                                                <w:right w:val="none" w:sz="0" w:space="0" w:color="auto"/>
                                              </w:divBdr>
                                              <w:divsChild>
                                                <w:div w:id="194463401">
                                                  <w:marLeft w:val="0"/>
                                                  <w:marRight w:val="0"/>
                                                  <w:marTop w:val="0"/>
                                                  <w:marBottom w:val="0"/>
                                                  <w:divBdr>
                                                    <w:top w:val="none" w:sz="0" w:space="0" w:color="auto"/>
                                                    <w:left w:val="none" w:sz="0" w:space="0" w:color="auto"/>
                                                    <w:bottom w:val="none" w:sz="0" w:space="0" w:color="auto"/>
                                                    <w:right w:val="none" w:sz="0" w:space="0" w:color="auto"/>
                                                  </w:divBdr>
                                                </w:div>
                                                <w:div w:id="2000883963">
                                                  <w:marLeft w:val="240"/>
                                                  <w:marRight w:val="240"/>
                                                  <w:marTop w:val="0"/>
                                                  <w:marBottom w:val="0"/>
                                                  <w:divBdr>
                                                    <w:top w:val="none" w:sz="0" w:space="0" w:color="auto"/>
                                                    <w:left w:val="none" w:sz="0" w:space="0" w:color="auto"/>
                                                    <w:bottom w:val="none" w:sz="0" w:space="0" w:color="auto"/>
                                                    <w:right w:val="none" w:sz="0" w:space="0" w:color="auto"/>
                                                  </w:divBdr>
                                                  <w:divsChild>
                                                    <w:div w:id="581449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8247">
                                          <w:marLeft w:val="0"/>
                                          <w:marRight w:val="0"/>
                                          <w:marTop w:val="0"/>
                                          <w:marBottom w:val="0"/>
                                          <w:divBdr>
                                            <w:top w:val="none" w:sz="0" w:space="0" w:color="auto"/>
                                            <w:left w:val="none" w:sz="0" w:space="0" w:color="auto"/>
                                            <w:bottom w:val="none" w:sz="0" w:space="0" w:color="auto"/>
                                            <w:right w:val="none" w:sz="0" w:space="0" w:color="auto"/>
                                          </w:divBdr>
                                        </w:div>
                                      </w:divsChild>
                                    </w:div>
                                    <w:div w:id="1994946827">
                                      <w:marLeft w:val="240"/>
                                      <w:marRight w:val="0"/>
                                      <w:marTop w:val="0"/>
                                      <w:marBottom w:val="0"/>
                                      <w:divBdr>
                                        <w:top w:val="none" w:sz="0" w:space="0" w:color="auto"/>
                                        <w:left w:val="none" w:sz="0" w:space="0" w:color="auto"/>
                                        <w:bottom w:val="none" w:sz="0" w:space="0" w:color="auto"/>
                                        <w:right w:val="none" w:sz="0" w:space="0" w:color="auto"/>
                                      </w:divBdr>
                                    </w:div>
                                  </w:divsChild>
                                </w:div>
                                <w:div w:id="21395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40900">
                          <w:marLeft w:val="240"/>
                          <w:marRight w:val="240"/>
                          <w:marTop w:val="0"/>
                          <w:marBottom w:val="0"/>
                          <w:divBdr>
                            <w:top w:val="none" w:sz="0" w:space="0" w:color="auto"/>
                            <w:left w:val="none" w:sz="0" w:space="0" w:color="auto"/>
                            <w:bottom w:val="none" w:sz="0" w:space="0" w:color="auto"/>
                            <w:right w:val="none" w:sz="0" w:space="0" w:color="auto"/>
                          </w:divBdr>
                          <w:divsChild>
                            <w:div w:id="500127319">
                              <w:marLeft w:val="0"/>
                              <w:marRight w:val="0"/>
                              <w:marTop w:val="0"/>
                              <w:marBottom w:val="0"/>
                              <w:divBdr>
                                <w:top w:val="none" w:sz="0" w:space="0" w:color="auto"/>
                                <w:left w:val="none" w:sz="0" w:space="0" w:color="auto"/>
                                <w:bottom w:val="none" w:sz="0" w:space="0" w:color="auto"/>
                                <w:right w:val="none" w:sz="0" w:space="0" w:color="auto"/>
                              </w:divBdr>
                              <w:divsChild>
                                <w:div w:id="834297880">
                                  <w:marLeft w:val="0"/>
                                  <w:marRight w:val="0"/>
                                  <w:marTop w:val="0"/>
                                  <w:marBottom w:val="0"/>
                                  <w:divBdr>
                                    <w:top w:val="none" w:sz="0" w:space="0" w:color="auto"/>
                                    <w:left w:val="none" w:sz="0" w:space="0" w:color="auto"/>
                                    <w:bottom w:val="none" w:sz="0" w:space="0" w:color="auto"/>
                                    <w:right w:val="none" w:sz="0" w:space="0" w:color="auto"/>
                                  </w:divBdr>
                                </w:div>
                                <w:div w:id="869033372">
                                  <w:marLeft w:val="240"/>
                                  <w:marRight w:val="240"/>
                                  <w:marTop w:val="0"/>
                                  <w:marBottom w:val="0"/>
                                  <w:divBdr>
                                    <w:top w:val="none" w:sz="0" w:space="0" w:color="auto"/>
                                    <w:left w:val="none" w:sz="0" w:space="0" w:color="auto"/>
                                    <w:bottom w:val="none" w:sz="0" w:space="0" w:color="auto"/>
                                    <w:right w:val="none" w:sz="0" w:space="0" w:color="auto"/>
                                  </w:divBdr>
                                  <w:divsChild>
                                    <w:div w:id="19232236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54264338">
                              <w:marLeft w:val="240"/>
                              <w:marRight w:val="0"/>
                              <w:marTop w:val="0"/>
                              <w:marBottom w:val="0"/>
                              <w:divBdr>
                                <w:top w:val="none" w:sz="0" w:space="0" w:color="auto"/>
                                <w:left w:val="none" w:sz="0" w:space="0" w:color="auto"/>
                                <w:bottom w:val="none" w:sz="0" w:space="0" w:color="auto"/>
                                <w:right w:val="none" w:sz="0" w:space="0" w:color="auto"/>
                              </w:divBdr>
                            </w:div>
                          </w:divsChild>
                        </w:div>
                        <w:div w:id="1924607144">
                          <w:marLeft w:val="0"/>
                          <w:marRight w:val="0"/>
                          <w:marTop w:val="0"/>
                          <w:marBottom w:val="0"/>
                          <w:divBdr>
                            <w:top w:val="none" w:sz="0" w:space="0" w:color="auto"/>
                            <w:left w:val="none" w:sz="0" w:space="0" w:color="auto"/>
                            <w:bottom w:val="none" w:sz="0" w:space="0" w:color="auto"/>
                            <w:right w:val="none" w:sz="0" w:space="0" w:color="auto"/>
                          </w:divBdr>
                        </w:div>
                        <w:div w:id="1942519626">
                          <w:marLeft w:val="240"/>
                          <w:marRight w:val="240"/>
                          <w:marTop w:val="0"/>
                          <w:marBottom w:val="0"/>
                          <w:divBdr>
                            <w:top w:val="none" w:sz="0" w:space="0" w:color="auto"/>
                            <w:left w:val="none" w:sz="0" w:space="0" w:color="auto"/>
                            <w:bottom w:val="none" w:sz="0" w:space="0" w:color="auto"/>
                            <w:right w:val="none" w:sz="0" w:space="0" w:color="auto"/>
                          </w:divBdr>
                          <w:divsChild>
                            <w:div w:id="592054794">
                              <w:marLeft w:val="240"/>
                              <w:marRight w:val="0"/>
                              <w:marTop w:val="0"/>
                              <w:marBottom w:val="0"/>
                              <w:divBdr>
                                <w:top w:val="none" w:sz="0" w:space="0" w:color="auto"/>
                                <w:left w:val="none" w:sz="0" w:space="0" w:color="auto"/>
                                <w:bottom w:val="none" w:sz="0" w:space="0" w:color="auto"/>
                                <w:right w:val="none" w:sz="0" w:space="0" w:color="auto"/>
                              </w:divBdr>
                            </w:div>
                            <w:div w:id="1897400584">
                              <w:marLeft w:val="0"/>
                              <w:marRight w:val="0"/>
                              <w:marTop w:val="0"/>
                              <w:marBottom w:val="0"/>
                              <w:divBdr>
                                <w:top w:val="none" w:sz="0" w:space="0" w:color="auto"/>
                                <w:left w:val="none" w:sz="0" w:space="0" w:color="auto"/>
                                <w:bottom w:val="none" w:sz="0" w:space="0" w:color="auto"/>
                                <w:right w:val="none" w:sz="0" w:space="0" w:color="auto"/>
                              </w:divBdr>
                              <w:divsChild>
                                <w:div w:id="208496944">
                                  <w:marLeft w:val="0"/>
                                  <w:marRight w:val="0"/>
                                  <w:marTop w:val="0"/>
                                  <w:marBottom w:val="0"/>
                                  <w:divBdr>
                                    <w:top w:val="none" w:sz="0" w:space="0" w:color="auto"/>
                                    <w:left w:val="none" w:sz="0" w:space="0" w:color="auto"/>
                                    <w:bottom w:val="none" w:sz="0" w:space="0" w:color="auto"/>
                                    <w:right w:val="none" w:sz="0" w:space="0" w:color="auto"/>
                                  </w:divBdr>
                                </w:div>
                                <w:div w:id="899171847">
                                  <w:marLeft w:val="240"/>
                                  <w:marRight w:val="240"/>
                                  <w:marTop w:val="0"/>
                                  <w:marBottom w:val="0"/>
                                  <w:divBdr>
                                    <w:top w:val="none" w:sz="0" w:space="0" w:color="auto"/>
                                    <w:left w:val="none" w:sz="0" w:space="0" w:color="auto"/>
                                    <w:bottom w:val="none" w:sz="0" w:space="0" w:color="auto"/>
                                    <w:right w:val="none" w:sz="0" w:space="0" w:color="auto"/>
                                  </w:divBdr>
                                  <w:divsChild>
                                    <w:div w:id="499808872">
                                      <w:marLeft w:val="240"/>
                                      <w:marRight w:val="0"/>
                                      <w:marTop w:val="0"/>
                                      <w:marBottom w:val="0"/>
                                      <w:divBdr>
                                        <w:top w:val="none" w:sz="0" w:space="0" w:color="auto"/>
                                        <w:left w:val="none" w:sz="0" w:space="0" w:color="auto"/>
                                        <w:bottom w:val="none" w:sz="0" w:space="0" w:color="auto"/>
                                        <w:right w:val="none" w:sz="0" w:space="0" w:color="auto"/>
                                      </w:divBdr>
                                    </w:div>
                                    <w:div w:id="1002391538">
                                      <w:marLeft w:val="0"/>
                                      <w:marRight w:val="0"/>
                                      <w:marTop w:val="0"/>
                                      <w:marBottom w:val="0"/>
                                      <w:divBdr>
                                        <w:top w:val="none" w:sz="0" w:space="0" w:color="auto"/>
                                        <w:left w:val="none" w:sz="0" w:space="0" w:color="auto"/>
                                        <w:bottom w:val="none" w:sz="0" w:space="0" w:color="auto"/>
                                        <w:right w:val="none" w:sz="0" w:space="0" w:color="auto"/>
                                      </w:divBdr>
                                      <w:divsChild>
                                        <w:div w:id="1126587430">
                                          <w:marLeft w:val="240"/>
                                          <w:marRight w:val="240"/>
                                          <w:marTop w:val="0"/>
                                          <w:marBottom w:val="0"/>
                                          <w:divBdr>
                                            <w:top w:val="none" w:sz="0" w:space="0" w:color="auto"/>
                                            <w:left w:val="none" w:sz="0" w:space="0" w:color="auto"/>
                                            <w:bottom w:val="none" w:sz="0" w:space="0" w:color="auto"/>
                                            <w:right w:val="none" w:sz="0" w:space="0" w:color="auto"/>
                                          </w:divBdr>
                                          <w:divsChild>
                                            <w:div w:id="447243249">
                                              <w:marLeft w:val="240"/>
                                              <w:marRight w:val="0"/>
                                              <w:marTop w:val="0"/>
                                              <w:marBottom w:val="0"/>
                                              <w:divBdr>
                                                <w:top w:val="none" w:sz="0" w:space="0" w:color="auto"/>
                                                <w:left w:val="none" w:sz="0" w:space="0" w:color="auto"/>
                                                <w:bottom w:val="none" w:sz="0" w:space="0" w:color="auto"/>
                                                <w:right w:val="none" w:sz="0" w:space="0" w:color="auto"/>
                                              </w:divBdr>
                                            </w:div>
                                          </w:divsChild>
                                        </w:div>
                                        <w:div w:id="11627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967082">
                          <w:marLeft w:val="240"/>
                          <w:marRight w:val="240"/>
                          <w:marTop w:val="0"/>
                          <w:marBottom w:val="0"/>
                          <w:divBdr>
                            <w:top w:val="none" w:sz="0" w:space="0" w:color="auto"/>
                            <w:left w:val="none" w:sz="0" w:space="0" w:color="auto"/>
                            <w:bottom w:val="none" w:sz="0" w:space="0" w:color="auto"/>
                            <w:right w:val="none" w:sz="0" w:space="0" w:color="auto"/>
                          </w:divBdr>
                          <w:divsChild>
                            <w:div w:id="261306608">
                              <w:marLeft w:val="0"/>
                              <w:marRight w:val="0"/>
                              <w:marTop w:val="0"/>
                              <w:marBottom w:val="0"/>
                              <w:divBdr>
                                <w:top w:val="none" w:sz="0" w:space="0" w:color="auto"/>
                                <w:left w:val="none" w:sz="0" w:space="0" w:color="auto"/>
                                <w:bottom w:val="none" w:sz="0" w:space="0" w:color="auto"/>
                                <w:right w:val="none" w:sz="0" w:space="0" w:color="auto"/>
                              </w:divBdr>
                              <w:divsChild>
                                <w:div w:id="2979068">
                                  <w:marLeft w:val="0"/>
                                  <w:marRight w:val="0"/>
                                  <w:marTop w:val="0"/>
                                  <w:marBottom w:val="0"/>
                                  <w:divBdr>
                                    <w:top w:val="none" w:sz="0" w:space="0" w:color="auto"/>
                                    <w:left w:val="none" w:sz="0" w:space="0" w:color="auto"/>
                                    <w:bottom w:val="none" w:sz="0" w:space="0" w:color="auto"/>
                                    <w:right w:val="none" w:sz="0" w:space="0" w:color="auto"/>
                                  </w:divBdr>
                                </w:div>
                                <w:div w:id="1049569456">
                                  <w:marLeft w:val="240"/>
                                  <w:marRight w:val="240"/>
                                  <w:marTop w:val="0"/>
                                  <w:marBottom w:val="0"/>
                                  <w:divBdr>
                                    <w:top w:val="none" w:sz="0" w:space="0" w:color="auto"/>
                                    <w:left w:val="none" w:sz="0" w:space="0" w:color="auto"/>
                                    <w:bottom w:val="none" w:sz="0" w:space="0" w:color="auto"/>
                                    <w:right w:val="none" w:sz="0" w:space="0" w:color="auto"/>
                                  </w:divBdr>
                                  <w:divsChild>
                                    <w:div w:id="1704330074">
                                      <w:marLeft w:val="240"/>
                                      <w:marRight w:val="0"/>
                                      <w:marTop w:val="0"/>
                                      <w:marBottom w:val="0"/>
                                      <w:divBdr>
                                        <w:top w:val="none" w:sz="0" w:space="0" w:color="auto"/>
                                        <w:left w:val="none" w:sz="0" w:space="0" w:color="auto"/>
                                        <w:bottom w:val="none" w:sz="0" w:space="0" w:color="auto"/>
                                        <w:right w:val="none" w:sz="0" w:space="0" w:color="auto"/>
                                      </w:divBdr>
                                    </w:div>
                                    <w:div w:id="1775440725">
                                      <w:marLeft w:val="0"/>
                                      <w:marRight w:val="0"/>
                                      <w:marTop w:val="0"/>
                                      <w:marBottom w:val="0"/>
                                      <w:divBdr>
                                        <w:top w:val="none" w:sz="0" w:space="0" w:color="auto"/>
                                        <w:left w:val="none" w:sz="0" w:space="0" w:color="auto"/>
                                        <w:bottom w:val="none" w:sz="0" w:space="0" w:color="auto"/>
                                        <w:right w:val="none" w:sz="0" w:space="0" w:color="auto"/>
                                      </w:divBdr>
                                      <w:divsChild>
                                        <w:div w:id="330179696">
                                          <w:marLeft w:val="0"/>
                                          <w:marRight w:val="0"/>
                                          <w:marTop w:val="0"/>
                                          <w:marBottom w:val="0"/>
                                          <w:divBdr>
                                            <w:top w:val="none" w:sz="0" w:space="0" w:color="auto"/>
                                            <w:left w:val="none" w:sz="0" w:space="0" w:color="auto"/>
                                            <w:bottom w:val="none" w:sz="0" w:space="0" w:color="auto"/>
                                            <w:right w:val="none" w:sz="0" w:space="0" w:color="auto"/>
                                          </w:divBdr>
                                        </w:div>
                                        <w:div w:id="1884560994">
                                          <w:marLeft w:val="240"/>
                                          <w:marRight w:val="240"/>
                                          <w:marTop w:val="0"/>
                                          <w:marBottom w:val="0"/>
                                          <w:divBdr>
                                            <w:top w:val="none" w:sz="0" w:space="0" w:color="auto"/>
                                            <w:left w:val="none" w:sz="0" w:space="0" w:color="auto"/>
                                            <w:bottom w:val="none" w:sz="0" w:space="0" w:color="auto"/>
                                            <w:right w:val="none" w:sz="0" w:space="0" w:color="auto"/>
                                          </w:divBdr>
                                          <w:divsChild>
                                            <w:div w:id="3669574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058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93888248">
                      <w:marLeft w:val="240"/>
                      <w:marRight w:val="0"/>
                      <w:marTop w:val="0"/>
                      <w:marBottom w:val="0"/>
                      <w:divBdr>
                        <w:top w:val="none" w:sz="0" w:space="0" w:color="auto"/>
                        <w:left w:val="none" w:sz="0" w:space="0" w:color="auto"/>
                        <w:bottom w:val="none" w:sz="0" w:space="0" w:color="auto"/>
                        <w:right w:val="none" w:sz="0" w:space="0" w:color="auto"/>
                      </w:divBdr>
                    </w:div>
                  </w:divsChild>
                </w:div>
                <w:div w:id="743337385">
                  <w:marLeft w:val="240"/>
                  <w:marRight w:val="240"/>
                  <w:marTop w:val="0"/>
                  <w:marBottom w:val="0"/>
                  <w:divBdr>
                    <w:top w:val="none" w:sz="0" w:space="0" w:color="auto"/>
                    <w:left w:val="none" w:sz="0" w:space="0" w:color="auto"/>
                    <w:bottom w:val="none" w:sz="0" w:space="0" w:color="auto"/>
                    <w:right w:val="none" w:sz="0" w:space="0" w:color="auto"/>
                  </w:divBdr>
                  <w:divsChild>
                    <w:div w:id="132135601">
                      <w:marLeft w:val="0"/>
                      <w:marRight w:val="0"/>
                      <w:marTop w:val="0"/>
                      <w:marBottom w:val="0"/>
                      <w:divBdr>
                        <w:top w:val="none" w:sz="0" w:space="0" w:color="auto"/>
                        <w:left w:val="none" w:sz="0" w:space="0" w:color="auto"/>
                        <w:bottom w:val="none" w:sz="0" w:space="0" w:color="auto"/>
                        <w:right w:val="none" w:sz="0" w:space="0" w:color="auto"/>
                      </w:divBdr>
                      <w:divsChild>
                        <w:div w:id="852572171">
                          <w:marLeft w:val="0"/>
                          <w:marRight w:val="0"/>
                          <w:marTop w:val="0"/>
                          <w:marBottom w:val="0"/>
                          <w:divBdr>
                            <w:top w:val="none" w:sz="0" w:space="0" w:color="auto"/>
                            <w:left w:val="none" w:sz="0" w:space="0" w:color="auto"/>
                            <w:bottom w:val="none" w:sz="0" w:space="0" w:color="auto"/>
                            <w:right w:val="none" w:sz="0" w:space="0" w:color="auto"/>
                          </w:divBdr>
                        </w:div>
                        <w:div w:id="1296108723">
                          <w:marLeft w:val="240"/>
                          <w:marRight w:val="240"/>
                          <w:marTop w:val="0"/>
                          <w:marBottom w:val="0"/>
                          <w:divBdr>
                            <w:top w:val="none" w:sz="0" w:space="0" w:color="auto"/>
                            <w:left w:val="none" w:sz="0" w:space="0" w:color="auto"/>
                            <w:bottom w:val="none" w:sz="0" w:space="0" w:color="auto"/>
                            <w:right w:val="none" w:sz="0" w:space="0" w:color="auto"/>
                          </w:divBdr>
                          <w:divsChild>
                            <w:div w:id="682557849">
                              <w:marLeft w:val="0"/>
                              <w:marRight w:val="0"/>
                              <w:marTop w:val="0"/>
                              <w:marBottom w:val="0"/>
                              <w:divBdr>
                                <w:top w:val="none" w:sz="0" w:space="0" w:color="auto"/>
                                <w:left w:val="none" w:sz="0" w:space="0" w:color="auto"/>
                                <w:bottom w:val="none" w:sz="0" w:space="0" w:color="auto"/>
                                <w:right w:val="none" w:sz="0" w:space="0" w:color="auto"/>
                              </w:divBdr>
                              <w:divsChild>
                                <w:div w:id="1545487005">
                                  <w:marLeft w:val="0"/>
                                  <w:marRight w:val="0"/>
                                  <w:marTop w:val="0"/>
                                  <w:marBottom w:val="0"/>
                                  <w:divBdr>
                                    <w:top w:val="none" w:sz="0" w:space="0" w:color="auto"/>
                                    <w:left w:val="none" w:sz="0" w:space="0" w:color="auto"/>
                                    <w:bottom w:val="none" w:sz="0" w:space="0" w:color="auto"/>
                                    <w:right w:val="none" w:sz="0" w:space="0" w:color="auto"/>
                                  </w:divBdr>
                                </w:div>
                                <w:div w:id="2081635148">
                                  <w:marLeft w:val="240"/>
                                  <w:marRight w:val="240"/>
                                  <w:marTop w:val="0"/>
                                  <w:marBottom w:val="0"/>
                                  <w:divBdr>
                                    <w:top w:val="none" w:sz="0" w:space="0" w:color="auto"/>
                                    <w:left w:val="none" w:sz="0" w:space="0" w:color="auto"/>
                                    <w:bottom w:val="none" w:sz="0" w:space="0" w:color="auto"/>
                                    <w:right w:val="none" w:sz="0" w:space="0" w:color="auto"/>
                                  </w:divBdr>
                                  <w:divsChild>
                                    <w:div w:id="5792914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20433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3410409">
                      <w:marLeft w:val="240"/>
                      <w:marRight w:val="0"/>
                      <w:marTop w:val="0"/>
                      <w:marBottom w:val="0"/>
                      <w:divBdr>
                        <w:top w:val="none" w:sz="0" w:space="0" w:color="auto"/>
                        <w:left w:val="none" w:sz="0" w:space="0" w:color="auto"/>
                        <w:bottom w:val="none" w:sz="0" w:space="0" w:color="auto"/>
                        <w:right w:val="none" w:sz="0" w:space="0" w:color="auto"/>
                      </w:divBdr>
                    </w:div>
                  </w:divsChild>
                </w:div>
                <w:div w:id="1751585485">
                  <w:marLeft w:val="0"/>
                  <w:marRight w:val="0"/>
                  <w:marTop w:val="0"/>
                  <w:marBottom w:val="0"/>
                  <w:divBdr>
                    <w:top w:val="none" w:sz="0" w:space="0" w:color="auto"/>
                    <w:left w:val="none" w:sz="0" w:space="0" w:color="auto"/>
                    <w:bottom w:val="none" w:sz="0" w:space="0" w:color="auto"/>
                    <w:right w:val="none" w:sz="0" w:space="0" w:color="auto"/>
                  </w:divBdr>
                </w:div>
                <w:div w:id="1983384646">
                  <w:marLeft w:val="240"/>
                  <w:marRight w:val="240"/>
                  <w:marTop w:val="0"/>
                  <w:marBottom w:val="0"/>
                  <w:divBdr>
                    <w:top w:val="none" w:sz="0" w:space="0" w:color="auto"/>
                    <w:left w:val="none" w:sz="0" w:space="0" w:color="auto"/>
                    <w:bottom w:val="none" w:sz="0" w:space="0" w:color="auto"/>
                    <w:right w:val="none" w:sz="0" w:space="0" w:color="auto"/>
                  </w:divBdr>
                  <w:divsChild>
                    <w:div w:id="467482275">
                      <w:marLeft w:val="240"/>
                      <w:marRight w:val="0"/>
                      <w:marTop w:val="0"/>
                      <w:marBottom w:val="0"/>
                      <w:divBdr>
                        <w:top w:val="none" w:sz="0" w:space="0" w:color="auto"/>
                        <w:left w:val="none" w:sz="0" w:space="0" w:color="auto"/>
                        <w:bottom w:val="none" w:sz="0" w:space="0" w:color="auto"/>
                        <w:right w:val="none" w:sz="0" w:space="0" w:color="auto"/>
                      </w:divBdr>
                    </w:div>
                    <w:div w:id="1048530032">
                      <w:marLeft w:val="0"/>
                      <w:marRight w:val="0"/>
                      <w:marTop w:val="0"/>
                      <w:marBottom w:val="0"/>
                      <w:divBdr>
                        <w:top w:val="none" w:sz="0" w:space="0" w:color="auto"/>
                        <w:left w:val="none" w:sz="0" w:space="0" w:color="auto"/>
                        <w:bottom w:val="none" w:sz="0" w:space="0" w:color="auto"/>
                        <w:right w:val="none" w:sz="0" w:space="0" w:color="auto"/>
                      </w:divBdr>
                      <w:divsChild>
                        <w:div w:id="14230358">
                          <w:marLeft w:val="0"/>
                          <w:marRight w:val="0"/>
                          <w:marTop w:val="0"/>
                          <w:marBottom w:val="0"/>
                          <w:divBdr>
                            <w:top w:val="none" w:sz="0" w:space="0" w:color="auto"/>
                            <w:left w:val="none" w:sz="0" w:space="0" w:color="auto"/>
                            <w:bottom w:val="none" w:sz="0" w:space="0" w:color="auto"/>
                            <w:right w:val="none" w:sz="0" w:space="0" w:color="auto"/>
                          </w:divBdr>
                        </w:div>
                        <w:div w:id="502014071">
                          <w:marLeft w:val="240"/>
                          <w:marRight w:val="240"/>
                          <w:marTop w:val="0"/>
                          <w:marBottom w:val="0"/>
                          <w:divBdr>
                            <w:top w:val="none" w:sz="0" w:space="0" w:color="auto"/>
                            <w:left w:val="none" w:sz="0" w:space="0" w:color="auto"/>
                            <w:bottom w:val="none" w:sz="0" w:space="0" w:color="auto"/>
                            <w:right w:val="none" w:sz="0" w:space="0" w:color="auto"/>
                          </w:divBdr>
                          <w:divsChild>
                            <w:div w:id="1531800147">
                              <w:marLeft w:val="0"/>
                              <w:marRight w:val="0"/>
                              <w:marTop w:val="0"/>
                              <w:marBottom w:val="0"/>
                              <w:divBdr>
                                <w:top w:val="none" w:sz="0" w:space="0" w:color="auto"/>
                                <w:left w:val="none" w:sz="0" w:space="0" w:color="auto"/>
                                <w:bottom w:val="none" w:sz="0" w:space="0" w:color="auto"/>
                                <w:right w:val="none" w:sz="0" w:space="0" w:color="auto"/>
                              </w:divBdr>
                              <w:divsChild>
                                <w:div w:id="392853448">
                                  <w:marLeft w:val="0"/>
                                  <w:marRight w:val="0"/>
                                  <w:marTop w:val="0"/>
                                  <w:marBottom w:val="0"/>
                                  <w:divBdr>
                                    <w:top w:val="none" w:sz="0" w:space="0" w:color="auto"/>
                                    <w:left w:val="none" w:sz="0" w:space="0" w:color="auto"/>
                                    <w:bottom w:val="none" w:sz="0" w:space="0" w:color="auto"/>
                                    <w:right w:val="none" w:sz="0" w:space="0" w:color="auto"/>
                                  </w:divBdr>
                                </w:div>
                                <w:div w:id="722169110">
                                  <w:marLeft w:val="240"/>
                                  <w:marRight w:val="240"/>
                                  <w:marTop w:val="0"/>
                                  <w:marBottom w:val="0"/>
                                  <w:divBdr>
                                    <w:top w:val="none" w:sz="0" w:space="0" w:color="auto"/>
                                    <w:left w:val="none" w:sz="0" w:space="0" w:color="auto"/>
                                    <w:bottom w:val="none" w:sz="0" w:space="0" w:color="auto"/>
                                    <w:right w:val="none" w:sz="0" w:space="0" w:color="auto"/>
                                  </w:divBdr>
                                  <w:divsChild>
                                    <w:div w:id="735317139">
                                      <w:marLeft w:val="240"/>
                                      <w:marRight w:val="0"/>
                                      <w:marTop w:val="0"/>
                                      <w:marBottom w:val="0"/>
                                      <w:divBdr>
                                        <w:top w:val="none" w:sz="0" w:space="0" w:color="auto"/>
                                        <w:left w:val="none" w:sz="0" w:space="0" w:color="auto"/>
                                        <w:bottom w:val="none" w:sz="0" w:space="0" w:color="auto"/>
                                        <w:right w:val="none" w:sz="0" w:space="0" w:color="auto"/>
                                      </w:divBdr>
                                    </w:div>
                                    <w:div w:id="1916163029">
                                      <w:marLeft w:val="0"/>
                                      <w:marRight w:val="0"/>
                                      <w:marTop w:val="0"/>
                                      <w:marBottom w:val="0"/>
                                      <w:divBdr>
                                        <w:top w:val="none" w:sz="0" w:space="0" w:color="auto"/>
                                        <w:left w:val="none" w:sz="0" w:space="0" w:color="auto"/>
                                        <w:bottom w:val="none" w:sz="0" w:space="0" w:color="auto"/>
                                        <w:right w:val="none" w:sz="0" w:space="0" w:color="auto"/>
                                      </w:divBdr>
                                      <w:divsChild>
                                        <w:div w:id="1188761817">
                                          <w:marLeft w:val="0"/>
                                          <w:marRight w:val="0"/>
                                          <w:marTop w:val="0"/>
                                          <w:marBottom w:val="0"/>
                                          <w:divBdr>
                                            <w:top w:val="none" w:sz="0" w:space="0" w:color="auto"/>
                                            <w:left w:val="none" w:sz="0" w:space="0" w:color="auto"/>
                                            <w:bottom w:val="none" w:sz="0" w:space="0" w:color="auto"/>
                                            <w:right w:val="none" w:sz="0" w:space="0" w:color="auto"/>
                                          </w:divBdr>
                                        </w:div>
                                        <w:div w:id="1359162813">
                                          <w:marLeft w:val="240"/>
                                          <w:marRight w:val="240"/>
                                          <w:marTop w:val="0"/>
                                          <w:marBottom w:val="0"/>
                                          <w:divBdr>
                                            <w:top w:val="none" w:sz="0" w:space="0" w:color="auto"/>
                                            <w:left w:val="none" w:sz="0" w:space="0" w:color="auto"/>
                                            <w:bottom w:val="none" w:sz="0" w:space="0" w:color="auto"/>
                                            <w:right w:val="none" w:sz="0" w:space="0" w:color="auto"/>
                                          </w:divBdr>
                                          <w:divsChild>
                                            <w:div w:id="18693654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552242">
                              <w:marLeft w:val="240"/>
                              <w:marRight w:val="0"/>
                              <w:marTop w:val="0"/>
                              <w:marBottom w:val="0"/>
                              <w:divBdr>
                                <w:top w:val="none" w:sz="0" w:space="0" w:color="auto"/>
                                <w:left w:val="none" w:sz="0" w:space="0" w:color="auto"/>
                                <w:bottom w:val="none" w:sz="0" w:space="0" w:color="auto"/>
                                <w:right w:val="none" w:sz="0" w:space="0" w:color="auto"/>
                              </w:divBdr>
                            </w:div>
                          </w:divsChild>
                        </w:div>
                        <w:div w:id="1319335707">
                          <w:marLeft w:val="240"/>
                          <w:marRight w:val="240"/>
                          <w:marTop w:val="0"/>
                          <w:marBottom w:val="0"/>
                          <w:divBdr>
                            <w:top w:val="none" w:sz="0" w:space="0" w:color="auto"/>
                            <w:left w:val="none" w:sz="0" w:space="0" w:color="auto"/>
                            <w:bottom w:val="none" w:sz="0" w:space="0" w:color="auto"/>
                            <w:right w:val="none" w:sz="0" w:space="0" w:color="auto"/>
                          </w:divBdr>
                          <w:divsChild>
                            <w:div w:id="1758205295">
                              <w:marLeft w:val="0"/>
                              <w:marRight w:val="0"/>
                              <w:marTop w:val="0"/>
                              <w:marBottom w:val="0"/>
                              <w:divBdr>
                                <w:top w:val="none" w:sz="0" w:space="0" w:color="auto"/>
                                <w:left w:val="none" w:sz="0" w:space="0" w:color="auto"/>
                                <w:bottom w:val="none" w:sz="0" w:space="0" w:color="auto"/>
                                <w:right w:val="none" w:sz="0" w:space="0" w:color="auto"/>
                              </w:divBdr>
                              <w:divsChild>
                                <w:div w:id="13574494">
                                  <w:marLeft w:val="240"/>
                                  <w:marRight w:val="240"/>
                                  <w:marTop w:val="0"/>
                                  <w:marBottom w:val="0"/>
                                  <w:divBdr>
                                    <w:top w:val="none" w:sz="0" w:space="0" w:color="auto"/>
                                    <w:left w:val="none" w:sz="0" w:space="0" w:color="auto"/>
                                    <w:bottom w:val="none" w:sz="0" w:space="0" w:color="auto"/>
                                    <w:right w:val="none" w:sz="0" w:space="0" w:color="auto"/>
                                  </w:divBdr>
                                  <w:divsChild>
                                    <w:div w:id="1097364595">
                                      <w:marLeft w:val="0"/>
                                      <w:marRight w:val="0"/>
                                      <w:marTop w:val="0"/>
                                      <w:marBottom w:val="0"/>
                                      <w:divBdr>
                                        <w:top w:val="none" w:sz="0" w:space="0" w:color="auto"/>
                                        <w:left w:val="none" w:sz="0" w:space="0" w:color="auto"/>
                                        <w:bottom w:val="none" w:sz="0" w:space="0" w:color="auto"/>
                                        <w:right w:val="none" w:sz="0" w:space="0" w:color="auto"/>
                                      </w:divBdr>
                                      <w:divsChild>
                                        <w:div w:id="1114598454">
                                          <w:marLeft w:val="240"/>
                                          <w:marRight w:val="240"/>
                                          <w:marTop w:val="0"/>
                                          <w:marBottom w:val="0"/>
                                          <w:divBdr>
                                            <w:top w:val="none" w:sz="0" w:space="0" w:color="auto"/>
                                            <w:left w:val="none" w:sz="0" w:space="0" w:color="auto"/>
                                            <w:bottom w:val="none" w:sz="0" w:space="0" w:color="auto"/>
                                            <w:right w:val="none" w:sz="0" w:space="0" w:color="auto"/>
                                          </w:divBdr>
                                          <w:divsChild>
                                            <w:div w:id="61219337">
                                              <w:marLeft w:val="0"/>
                                              <w:marRight w:val="0"/>
                                              <w:marTop w:val="0"/>
                                              <w:marBottom w:val="0"/>
                                              <w:divBdr>
                                                <w:top w:val="none" w:sz="0" w:space="0" w:color="auto"/>
                                                <w:left w:val="none" w:sz="0" w:space="0" w:color="auto"/>
                                                <w:bottom w:val="none" w:sz="0" w:space="0" w:color="auto"/>
                                                <w:right w:val="none" w:sz="0" w:space="0" w:color="auto"/>
                                              </w:divBdr>
                                              <w:divsChild>
                                                <w:div w:id="127599762">
                                                  <w:marLeft w:val="240"/>
                                                  <w:marRight w:val="240"/>
                                                  <w:marTop w:val="0"/>
                                                  <w:marBottom w:val="0"/>
                                                  <w:divBdr>
                                                    <w:top w:val="none" w:sz="0" w:space="0" w:color="auto"/>
                                                    <w:left w:val="none" w:sz="0" w:space="0" w:color="auto"/>
                                                    <w:bottom w:val="none" w:sz="0" w:space="0" w:color="auto"/>
                                                    <w:right w:val="none" w:sz="0" w:space="0" w:color="auto"/>
                                                  </w:divBdr>
                                                  <w:divsChild>
                                                    <w:div w:id="810097449">
                                                      <w:marLeft w:val="240"/>
                                                      <w:marRight w:val="0"/>
                                                      <w:marTop w:val="0"/>
                                                      <w:marBottom w:val="0"/>
                                                      <w:divBdr>
                                                        <w:top w:val="none" w:sz="0" w:space="0" w:color="auto"/>
                                                        <w:left w:val="none" w:sz="0" w:space="0" w:color="auto"/>
                                                        <w:bottom w:val="none" w:sz="0" w:space="0" w:color="auto"/>
                                                        <w:right w:val="none" w:sz="0" w:space="0" w:color="auto"/>
                                                      </w:divBdr>
                                                    </w:div>
                                                  </w:divsChild>
                                                </w:div>
                                                <w:div w:id="1480808991">
                                                  <w:marLeft w:val="0"/>
                                                  <w:marRight w:val="0"/>
                                                  <w:marTop w:val="0"/>
                                                  <w:marBottom w:val="0"/>
                                                  <w:divBdr>
                                                    <w:top w:val="none" w:sz="0" w:space="0" w:color="auto"/>
                                                    <w:left w:val="none" w:sz="0" w:space="0" w:color="auto"/>
                                                    <w:bottom w:val="none" w:sz="0" w:space="0" w:color="auto"/>
                                                    <w:right w:val="none" w:sz="0" w:space="0" w:color="auto"/>
                                                  </w:divBdr>
                                                </w:div>
                                              </w:divsChild>
                                            </w:div>
                                            <w:div w:id="443035993">
                                              <w:marLeft w:val="240"/>
                                              <w:marRight w:val="0"/>
                                              <w:marTop w:val="0"/>
                                              <w:marBottom w:val="0"/>
                                              <w:divBdr>
                                                <w:top w:val="none" w:sz="0" w:space="0" w:color="auto"/>
                                                <w:left w:val="none" w:sz="0" w:space="0" w:color="auto"/>
                                                <w:bottom w:val="none" w:sz="0" w:space="0" w:color="auto"/>
                                                <w:right w:val="none" w:sz="0" w:space="0" w:color="auto"/>
                                              </w:divBdr>
                                            </w:div>
                                          </w:divsChild>
                                        </w:div>
                                        <w:div w:id="1817718405">
                                          <w:marLeft w:val="0"/>
                                          <w:marRight w:val="0"/>
                                          <w:marTop w:val="0"/>
                                          <w:marBottom w:val="0"/>
                                          <w:divBdr>
                                            <w:top w:val="none" w:sz="0" w:space="0" w:color="auto"/>
                                            <w:left w:val="none" w:sz="0" w:space="0" w:color="auto"/>
                                            <w:bottom w:val="none" w:sz="0" w:space="0" w:color="auto"/>
                                            <w:right w:val="none" w:sz="0" w:space="0" w:color="auto"/>
                                          </w:divBdr>
                                        </w:div>
                                      </w:divsChild>
                                    </w:div>
                                    <w:div w:id="1193029079">
                                      <w:marLeft w:val="240"/>
                                      <w:marRight w:val="0"/>
                                      <w:marTop w:val="0"/>
                                      <w:marBottom w:val="0"/>
                                      <w:divBdr>
                                        <w:top w:val="none" w:sz="0" w:space="0" w:color="auto"/>
                                        <w:left w:val="none" w:sz="0" w:space="0" w:color="auto"/>
                                        <w:bottom w:val="none" w:sz="0" w:space="0" w:color="auto"/>
                                        <w:right w:val="none" w:sz="0" w:space="0" w:color="auto"/>
                                      </w:divBdr>
                                    </w:div>
                                  </w:divsChild>
                                </w:div>
                                <w:div w:id="193737344">
                                  <w:marLeft w:val="240"/>
                                  <w:marRight w:val="240"/>
                                  <w:marTop w:val="0"/>
                                  <w:marBottom w:val="0"/>
                                  <w:divBdr>
                                    <w:top w:val="none" w:sz="0" w:space="0" w:color="auto"/>
                                    <w:left w:val="none" w:sz="0" w:space="0" w:color="auto"/>
                                    <w:bottom w:val="none" w:sz="0" w:space="0" w:color="auto"/>
                                    <w:right w:val="none" w:sz="0" w:space="0" w:color="auto"/>
                                  </w:divBdr>
                                  <w:divsChild>
                                    <w:div w:id="1533609027">
                                      <w:marLeft w:val="240"/>
                                      <w:marRight w:val="0"/>
                                      <w:marTop w:val="0"/>
                                      <w:marBottom w:val="0"/>
                                      <w:divBdr>
                                        <w:top w:val="none" w:sz="0" w:space="0" w:color="auto"/>
                                        <w:left w:val="none" w:sz="0" w:space="0" w:color="auto"/>
                                        <w:bottom w:val="none" w:sz="0" w:space="0" w:color="auto"/>
                                        <w:right w:val="none" w:sz="0" w:space="0" w:color="auto"/>
                                      </w:divBdr>
                                    </w:div>
                                    <w:div w:id="2059358280">
                                      <w:marLeft w:val="0"/>
                                      <w:marRight w:val="0"/>
                                      <w:marTop w:val="0"/>
                                      <w:marBottom w:val="0"/>
                                      <w:divBdr>
                                        <w:top w:val="none" w:sz="0" w:space="0" w:color="auto"/>
                                        <w:left w:val="none" w:sz="0" w:space="0" w:color="auto"/>
                                        <w:bottom w:val="none" w:sz="0" w:space="0" w:color="auto"/>
                                        <w:right w:val="none" w:sz="0" w:space="0" w:color="auto"/>
                                      </w:divBdr>
                                      <w:divsChild>
                                        <w:div w:id="1511522">
                                          <w:marLeft w:val="240"/>
                                          <w:marRight w:val="240"/>
                                          <w:marTop w:val="0"/>
                                          <w:marBottom w:val="0"/>
                                          <w:divBdr>
                                            <w:top w:val="none" w:sz="0" w:space="0" w:color="auto"/>
                                            <w:left w:val="none" w:sz="0" w:space="0" w:color="auto"/>
                                            <w:bottom w:val="none" w:sz="0" w:space="0" w:color="auto"/>
                                            <w:right w:val="none" w:sz="0" w:space="0" w:color="auto"/>
                                          </w:divBdr>
                                          <w:divsChild>
                                            <w:div w:id="54210509">
                                              <w:marLeft w:val="240"/>
                                              <w:marRight w:val="0"/>
                                              <w:marTop w:val="0"/>
                                              <w:marBottom w:val="0"/>
                                              <w:divBdr>
                                                <w:top w:val="none" w:sz="0" w:space="0" w:color="auto"/>
                                                <w:left w:val="none" w:sz="0" w:space="0" w:color="auto"/>
                                                <w:bottom w:val="none" w:sz="0" w:space="0" w:color="auto"/>
                                                <w:right w:val="none" w:sz="0" w:space="0" w:color="auto"/>
                                              </w:divBdr>
                                            </w:div>
                                            <w:div w:id="986394904">
                                              <w:marLeft w:val="0"/>
                                              <w:marRight w:val="0"/>
                                              <w:marTop w:val="0"/>
                                              <w:marBottom w:val="0"/>
                                              <w:divBdr>
                                                <w:top w:val="none" w:sz="0" w:space="0" w:color="auto"/>
                                                <w:left w:val="none" w:sz="0" w:space="0" w:color="auto"/>
                                                <w:bottom w:val="none" w:sz="0" w:space="0" w:color="auto"/>
                                                <w:right w:val="none" w:sz="0" w:space="0" w:color="auto"/>
                                              </w:divBdr>
                                              <w:divsChild>
                                                <w:div w:id="1488786598">
                                                  <w:marLeft w:val="0"/>
                                                  <w:marRight w:val="0"/>
                                                  <w:marTop w:val="0"/>
                                                  <w:marBottom w:val="0"/>
                                                  <w:divBdr>
                                                    <w:top w:val="none" w:sz="0" w:space="0" w:color="auto"/>
                                                    <w:left w:val="none" w:sz="0" w:space="0" w:color="auto"/>
                                                    <w:bottom w:val="none" w:sz="0" w:space="0" w:color="auto"/>
                                                    <w:right w:val="none" w:sz="0" w:space="0" w:color="auto"/>
                                                  </w:divBdr>
                                                </w:div>
                                                <w:div w:id="1912349364">
                                                  <w:marLeft w:val="240"/>
                                                  <w:marRight w:val="240"/>
                                                  <w:marTop w:val="0"/>
                                                  <w:marBottom w:val="0"/>
                                                  <w:divBdr>
                                                    <w:top w:val="none" w:sz="0" w:space="0" w:color="auto"/>
                                                    <w:left w:val="none" w:sz="0" w:space="0" w:color="auto"/>
                                                    <w:bottom w:val="none" w:sz="0" w:space="0" w:color="auto"/>
                                                    <w:right w:val="none" w:sz="0" w:space="0" w:color="auto"/>
                                                  </w:divBdr>
                                                  <w:divsChild>
                                                    <w:div w:id="16945004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391">
                                  <w:marLeft w:val="240"/>
                                  <w:marRight w:val="240"/>
                                  <w:marTop w:val="0"/>
                                  <w:marBottom w:val="0"/>
                                  <w:divBdr>
                                    <w:top w:val="none" w:sz="0" w:space="0" w:color="auto"/>
                                    <w:left w:val="none" w:sz="0" w:space="0" w:color="auto"/>
                                    <w:bottom w:val="none" w:sz="0" w:space="0" w:color="auto"/>
                                    <w:right w:val="none" w:sz="0" w:space="0" w:color="auto"/>
                                  </w:divBdr>
                                  <w:divsChild>
                                    <w:div w:id="1316111015">
                                      <w:marLeft w:val="0"/>
                                      <w:marRight w:val="0"/>
                                      <w:marTop w:val="0"/>
                                      <w:marBottom w:val="0"/>
                                      <w:divBdr>
                                        <w:top w:val="none" w:sz="0" w:space="0" w:color="auto"/>
                                        <w:left w:val="none" w:sz="0" w:space="0" w:color="auto"/>
                                        <w:bottom w:val="none" w:sz="0" w:space="0" w:color="auto"/>
                                        <w:right w:val="none" w:sz="0" w:space="0" w:color="auto"/>
                                      </w:divBdr>
                                      <w:divsChild>
                                        <w:div w:id="526986795">
                                          <w:marLeft w:val="0"/>
                                          <w:marRight w:val="0"/>
                                          <w:marTop w:val="0"/>
                                          <w:marBottom w:val="0"/>
                                          <w:divBdr>
                                            <w:top w:val="none" w:sz="0" w:space="0" w:color="auto"/>
                                            <w:left w:val="none" w:sz="0" w:space="0" w:color="auto"/>
                                            <w:bottom w:val="none" w:sz="0" w:space="0" w:color="auto"/>
                                            <w:right w:val="none" w:sz="0" w:space="0" w:color="auto"/>
                                          </w:divBdr>
                                        </w:div>
                                        <w:div w:id="1683504847">
                                          <w:marLeft w:val="240"/>
                                          <w:marRight w:val="240"/>
                                          <w:marTop w:val="0"/>
                                          <w:marBottom w:val="0"/>
                                          <w:divBdr>
                                            <w:top w:val="none" w:sz="0" w:space="0" w:color="auto"/>
                                            <w:left w:val="none" w:sz="0" w:space="0" w:color="auto"/>
                                            <w:bottom w:val="none" w:sz="0" w:space="0" w:color="auto"/>
                                            <w:right w:val="none" w:sz="0" w:space="0" w:color="auto"/>
                                          </w:divBdr>
                                          <w:divsChild>
                                            <w:div w:id="323902016">
                                              <w:marLeft w:val="0"/>
                                              <w:marRight w:val="0"/>
                                              <w:marTop w:val="0"/>
                                              <w:marBottom w:val="0"/>
                                              <w:divBdr>
                                                <w:top w:val="none" w:sz="0" w:space="0" w:color="auto"/>
                                                <w:left w:val="none" w:sz="0" w:space="0" w:color="auto"/>
                                                <w:bottom w:val="none" w:sz="0" w:space="0" w:color="auto"/>
                                                <w:right w:val="none" w:sz="0" w:space="0" w:color="auto"/>
                                              </w:divBdr>
                                              <w:divsChild>
                                                <w:div w:id="377820530">
                                                  <w:marLeft w:val="240"/>
                                                  <w:marRight w:val="240"/>
                                                  <w:marTop w:val="0"/>
                                                  <w:marBottom w:val="0"/>
                                                  <w:divBdr>
                                                    <w:top w:val="none" w:sz="0" w:space="0" w:color="auto"/>
                                                    <w:left w:val="none" w:sz="0" w:space="0" w:color="auto"/>
                                                    <w:bottom w:val="none" w:sz="0" w:space="0" w:color="auto"/>
                                                    <w:right w:val="none" w:sz="0" w:space="0" w:color="auto"/>
                                                  </w:divBdr>
                                                  <w:divsChild>
                                                    <w:div w:id="186064535">
                                                      <w:marLeft w:val="0"/>
                                                      <w:marRight w:val="0"/>
                                                      <w:marTop w:val="0"/>
                                                      <w:marBottom w:val="0"/>
                                                      <w:divBdr>
                                                        <w:top w:val="none" w:sz="0" w:space="0" w:color="auto"/>
                                                        <w:left w:val="none" w:sz="0" w:space="0" w:color="auto"/>
                                                        <w:bottom w:val="none" w:sz="0" w:space="0" w:color="auto"/>
                                                        <w:right w:val="none" w:sz="0" w:space="0" w:color="auto"/>
                                                      </w:divBdr>
                                                      <w:divsChild>
                                                        <w:div w:id="266695247">
                                                          <w:marLeft w:val="240"/>
                                                          <w:marRight w:val="240"/>
                                                          <w:marTop w:val="0"/>
                                                          <w:marBottom w:val="0"/>
                                                          <w:divBdr>
                                                            <w:top w:val="none" w:sz="0" w:space="0" w:color="auto"/>
                                                            <w:left w:val="none" w:sz="0" w:space="0" w:color="auto"/>
                                                            <w:bottom w:val="none" w:sz="0" w:space="0" w:color="auto"/>
                                                            <w:right w:val="none" w:sz="0" w:space="0" w:color="auto"/>
                                                          </w:divBdr>
                                                          <w:divsChild>
                                                            <w:div w:id="925303804">
                                                              <w:marLeft w:val="240"/>
                                                              <w:marRight w:val="0"/>
                                                              <w:marTop w:val="0"/>
                                                              <w:marBottom w:val="0"/>
                                                              <w:divBdr>
                                                                <w:top w:val="none" w:sz="0" w:space="0" w:color="auto"/>
                                                                <w:left w:val="none" w:sz="0" w:space="0" w:color="auto"/>
                                                                <w:bottom w:val="none" w:sz="0" w:space="0" w:color="auto"/>
                                                                <w:right w:val="none" w:sz="0" w:space="0" w:color="auto"/>
                                                              </w:divBdr>
                                                            </w:div>
                                                            <w:div w:id="1486584934">
                                                              <w:marLeft w:val="0"/>
                                                              <w:marRight w:val="0"/>
                                                              <w:marTop w:val="0"/>
                                                              <w:marBottom w:val="0"/>
                                                              <w:divBdr>
                                                                <w:top w:val="none" w:sz="0" w:space="0" w:color="auto"/>
                                                                <w:left w:val="none" w:sz="0" w:space="0" w:color="auto"/>
                                                                <w:bottom w:val="none" w:sz="0" w:space="0" w:color="auto"/>
                                                                <w:right w:val="none" w:sz="0" w:space="0" w:color="auto"/>
                                                              </w:divBdr>
                                                              <w:divsChild>
                                                                <w:div w:id="1385371679">
                                                                  <w:marLeft w:val="240"/>
                                                                  <w:marRight w:val="240"/>
                                                                  <w:marTop w:val="0"/>
                                                                  <w:marBottom w:val="0"/>
                                                                  <w:divBdr>
                                                                    <w:top w:val="none" w:sz="0" w:space="0" w:color="auto"/>
                                                                    <w:left w:val="none" w:sz="0" w:space="0" w:color="auto"/>
                                                                    <w:bottom w:val="none" w:sz="0" w:space="0" w:color="auto"/>
                                                                    <w:right w:val="none" w:sz="0" w:space="0" w:color="auto"/>
                                                                  </w:divBdr>
                                                                  <w:divsChild>
                                                                    <w:div w:id="1581523789">
                                                                      <w:marLeft w:val="240"/>
                                                                      <w:marRight w:val="0"/>
                                                                      <w:marTop w:val="0"/>
                                                                      <w:marBottom w:val="0"/>
                                                                      <w:divBdr>
                                                                        <w:top w:val="none" w:sz="0" w:space="0" w:color="auto"/>
                                                                        <w:left w:val="none" w:sz="0" w:space="0" w:color="auto"/>
                                                                        <w:bottom w:val="none" w:sz="0" w:space="0" w:color="auto"/>
                                                                        <w:right w:val="none" w:sz="0" w:space="0" w:color="auto"/>
                                                                      </w:divBdr>
                                                                    </w:div>
                                                                  </w:divsChild>
                                                                </w:div>
                                                                <w:div w:id="17487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4120">
                                                          <w:marLeft w:val="0"/>
                                                          <w:marRight w:val="0"/>
                                                          <w:marTop w:val="0"/>
                                                          <w:marBottom w:val="0"/>
                                                          <w:divBdr>
                                                            <w:top w:val="none" w:sz="0" w:space="0" w:color="auto"/>
                                                            <w:left w:val="none" w:sz="0" w:space="0" w:color="auto"/>
                                                            <w:bottom w:val="none" w:sz="0" w:space="0" w:color="auto"/>
                                                            <w:right w:val="none" w:sz="0" w:space="0" w:color="auto"/>
                                                          </w:divBdr>
                                                        </w:div>
                                                      </w:divsChild>
                                                    </w:div>
                                                    <w:div w:id="843327976">
                                                      <w:marLeft w:val="240"/>
                                                      <w:marRight w:val="0"/>
                                                      <w:marTop w:val="0"/>
                                                      <w:marBottom w:val="0"/>
                                                      <w:divBdr>
                                                        <w:top w:val="none" w:sz="0" w:space="0" w:color="auto"/>
                                                        <w:left w:val="none" w:sz="0" w:space="0" w:color="auto"/>
                                                        <w:bottom w:val="none" w:sz="0" w:space="0" w:color="auto"/>
                                                        <w:right w:val="none" w:sz="0" w:space="0" w:color="auto"/>
                                                      </w:divBdr>
                                                    </w:div>
                                                  </w:divsChild>
                                                </w:div>
                                                <w:div w:id="1129131128">
                                                  <w:marLeft w:val="0"/>
                                                  <w:marRight w:val="0"/>
                                                  <w:marTop w:val="0"/>
                                                  <w:marBottom w:val="0"/>
                                                  <w:divBdr>
                                                    <w:top w:val="none" w:sz="0" w:space="0" w:color="auto"/>
                                                    <w:left w:val="none" w:sz="0" w:space="0" w:color="auto"/>
                                                    <w:bottom w:val="none" w:sz="0" w:space="0" w:color="auto"/>
                                                    <w:right w:val="none" w:sz="0" w:space="0" w:color="auto"/>
                                                  </w:divBdr>
                                                </w:div>
                                              </w:divsChild>
                                            </w:div>
                                            <w:div w:id="21017556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9992729">
                                      <w:marLeft w:val="240"/>
                                      <w:marRight w:val="0"/>
                                      <w:marTop w:val="0"/>
                                      <w:marBottom w:val="0"/>
                                      <w:divBdr>
                                        <w:top w:val="none" w:sz="0" w:space="0" w:color="auto"/>
                                        <w:left w:val="none" w:sz="0" w:space="0" w:color="auto"/>
                                        <w:bottom w:val="none" w:sz="0" w:space="0" w:color="auto"/>
                                        <w:right w:val="none" w:sz="0" w:space="0" w:color="auto"/>
                                      </w:divBdr>
                                    </w:div>
                                  </w:divsChild>
                                </w:div>
                                <w:div w:id="446241465">
                                  <w:marLeft w:val="240"/>
                                  <w:marRight w:val="240"/>
                                  <w:marTop w:val="0"/>
                                  <w:marBottom w:val="0"/>
                                  <w:divBdr>
                                    <w:top w:val="none" w:sz="0" w:space="0" w:color="auto"/>
                                    <w:left w:val="none" w:sz="0" w:space="0" w:color="auto"/>
                                    <w:bottom w:val="none" w:sz="0" w:space="0" w:color="auto"/>
                                    <w:right w:val="none" w:sz="0" w:space="0" w:color="auto"/>
                                  </w:divBdr>
                                  <w:divsChild>
                                    <w:div w:id="1825194043">
                                      <w:marLeft w:val="240"/>
                                      <w:marRight w:val="0"/>
                                      <w:marTop w:val="0"/>
                                      <w:marBottom w:val="0"/>
                                      <w:divBdr>
                                        <w:top w:val="none" w:sz="0" w:space="0" w:color="auto"/>
                                        <w:left w:val="none" w:sz="0" w:space="0" w:color="auto"/>
                                        <w:bottom w:val="none" w:sz="0" w:space="0" w:color="auto"/>
                                        <w:right w:val="none" w:sz="0" w:space="0" w:color="auto"/>
                                      </w:divBdr>
                                    </w:div>
                                    <w:div w:id="1876262418">
                                      <w:marLeft w:val="0"/>
                                      <w:marRight w:val="0"/>
                                      <w:marTop w:val="0"/>
                                      <w:marBottom w:val="0"/>
                                      <w:divBdr>
                                        <w:top w:val="none" w:sz="0" w:space="0" w:color="auto"/>
                                        <w:left w:val="none" w:sz="0" w:space="0" w:color="auto"/>
                                        <w:bottom w:val="none" w:sz="0" w:space="0" w:color="auto"/>
                                        <w:right w:val="none" w:sz="0" w:space="0" w:color="auto"/>
                                      </w:divBdr>
                                      <w:divsChild>
                                        <w:div w:id="1284383493">
                                          <w:marLeft w:val="240"/>
                                          <w:marRight w:val="240"/>
                                          <w:marTop w:val="0"/>
                                          <w:marBottom w:val="0"/>
                                          <w:divBdr>
                                            <w:top w:val="none" w:sz="0" w:space="0" w:color="auto"/>
                                            <w:left w:val="none" w:sz="0" w:space="0" w:color="auto"/>
                                            <w:bottom w:val="none" w:sz="0" w:space="0" w:color="auto"/>
                                            <w:right w:val="none" w:sz="0" w:space="0" w:color="auto"/>
                                          </w:divBdr>
                                          <w:divsChild>
                                            <w:div w:id="290944607">
                                              <w:marLeft w:val="0"/>
                                              <w:marRight w:val="0"/>
                                              <w:marTop w:val="0"/>
                                              <w:marBottom w:val="0"/>
                                              <w:divBdr>
                                                <w:top w:val="none" w:sz="0" w:space="0" w:color="auto"/>
                                                <w:left w:val="none" w:sz="0" w:space="0" w:color="auto"/>
                                                <w:bottom w:val="none" w:sz="0" w:space="0" w:color="auto"/>
                                                <w:right w:val="none" w:sz="0" w:space="0" w:color="auto"/>
                                              </w:divBdr>
                                              <w:divsChild>
                                                <w:div w:id="54202908">
                                                  <w:marLeft w:val="240"/>
                                                  <w:marRight w:val="240"/>
                                                  <w:marTop w:val="0"/>
                                                  <w:marBottom w:val="0"/>
                                                  <w:divBdr>
                                                    <w:top w:val="none" w:sz="0" w:space="0" w:color="auto"/>
                                                    <w:left w:val="none" w:sz="0" w:space="0" w:color="auto"/>
                                                    <w:bottom w:val="none" w:sz="0" w:space="0" w:color="auto"/>
                                                    <w:right w:val="none" w:sz="0" w:space="0" w:color="auto"/>
                                                  </w:divBdr>
                                                  <w:divsChild>
                                                    <w:div w:id="361900358">
                                                      <w:marLeft w:val="240"/>
                                                      <w:marRight w:val="0"/>
                                                      <w:marTop w:val="0"/>
                                                      <w:marBottom w:val="0"/>
                                                      <w:divBdr>
                                                        <w:top w:val="none" w:sz="0" w:space="0" w:color="auto"/>
                                                        <w:left w:val="none" w:sz="0" w:space="0" w:color="auto"/>
                                                        <w:bottom w:val="none" w:sz="0" w:space="0" w:color="auto"/>
                                                        <w:right w:val="none" w:sz="0" w:space="0" w:color="auto"/>
                                                      </w:divBdr>
                                                    </w:div>
                                                  </w:divsChild>
                                                </w:div>
                                                <w:div w:id="1099594968">
                                                  <w:marLeft w:val="0"/>
                                                  <w:marRight w:val="0"/>
                                                  <w:marTop w:val="0"/>
                                                  <w:marBottom w:val="0"/>
                                                  <w:divBdr>
                                                    <w:top w:val="none" w:sz="0" w:space="0" w:color="auto"/>
                                                    <w:left w:val="none" w:sz="0" w:space="0" w:color="auto"/>
                                                    <w:bottom w:val="none" w:sz="0" w:space="0" w:color="auto"/>
                                                    <w:right w:val="none" w:sz="0" w:space="0" w:color="auto"/>
                                                  </w:divBdr>
                                                </w:div>
                                              </w:divsChild>
                                            </w:div>
                                            <w:div w:id="936668508">
                                              <w:marLeft w:val="240"/>
                                              <w:marRight w:val="0"/>
                                              <w:marTop w:val="0"/>
                                              <w:marBottom w:val="0"/>
                                              <w:divBdr>
                                                <w:top w:val="none" w:sz="0" w:space="0" w:color="auto"/>
                                                <w:left w:val="none" w:sz="0" w:space="0" w:color="auto"/>
                                                <w:bottom w:val="none" w:sz="0" w:space="0" w:color="auto"/>
                                                <w:right w:val="none" w:sz="0" w:space="0" w:color="auto"/>
                                              </w:divBdr>
                                            </w:div>
                                          </w:divsChild>
                                        </w:div>
                                        <w:div w:id="205665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7697">
                                  <w:marLeft w:val="0"/>
                                  <w:marRight w:val="0"/>
                                  <w:marTop w:val="0"/>
                                  <w:marBottom w:val="0"/>
                                  <w:divBdr>
                                    <w:top w:val="none" w:sz="0" w:space="0" w:color="auto"/>
                                    <w:left w:val="none" w:sz="0" w:space="0" w:color="auto"/>
                                    <w:bottom w:val="none" w:sz="0" w:space="0" w:color="auto"/>
                                    <w:right w:val="none" w:sz="0" w:space="0" w:color="auto"/>
                                  </w:divBdr>
                                </w:div>
                                <w:div w:id="745686905">
                                  <w:marLeft w:val="240"/>
                                  <w:marRight w:val="240"/>
                                  <w:marTop w:val="0"/>
                                  <w:marBottom w:val="0"/>
                                  <w:divBdr>
                                    <w:top w:val="none" w:sz="0" w:space="0" w:color="auto"/>
                                    <w:left w:val="none" w:sz="0" w:space="0" w:color="auto"/>
                                    <w:bottom w:val="none" w:sz="0" w:space="0" w:color="auto"/>
                                    <w:right w:val="none" w:sz="0" w:space="0" w:color="auto"/>
                                  </w:divBdr>
                                  <w:divsChild>
                                    <w:div w:id="69736274">
                                      <w:marLeft w:val="0"/>
                                      <w:marRight w:val="0"/>
                                      <w:marTop w:val="0"/>
                                      <w:marBottom w:val="0"/>
                                      <w:divBdr>
                                        <w:top w:val="none" w:sz="0" w:space="0" w:color="auto"/>
                                        <w:left w:val="none" w:sz="0" w:space="0" w:color="auto"/>
                                        <w:bottom w:val="none" w:sz="0" w:space="0" w:color="auto"/>
                                        <w:right w:val="none" w:sz="0" w:space="0" w:color="auto"/>
                                      </w:divBdr>
                                      <w:divsChild>
                                        <w:div w:id="217206068">
                                          <w:marLeft w:val="240"/>
                                          <w:marRight w:val="240"/>
                                          <w:marTop w:val="0"/>
                                          <w:marBottom w:val="0"/>
                                          <w:divBdr>
                                            <w:top w:val="none" w:sz="0" w:space="0" w:color="auto"/>
                                            <w:left w:val="none" w:sz="0" w:space="0" w:color="auto"/>
                                            <w:bottom w:val="none" w:sz="0" w:space="0" w:color="auto"/>
                                            <w:right w:val="none" w:sz="0" w:space="0" w:color="auto"/>
                                          </w:divBdr>
                                          <w:divsChild>
                                            <w:div w:id="1464929325">
                                              <w:marLeft w:val="240"/>
                                              <w:marRight w:val="0"/>
                                              <w:marTop w:val="0"/>
                                              <w:marBottom w:val="0"/>
                                              <w:divBdr>
                                                <w:top w:val="none" w:sz="0" w:space="0" w:color="auto"/>
                                                <w:left w:val="none" w:sz="0" w:space="0" w:color="auto"/>
                                                <w:bottom w:val="none" w:sz="0" w:space="0" w:color="auto"/>
                                                <w:right w:val="none" w:sz="0" w:space="0" w:color="auto"/>
                                              </w:divBdr>
                                            </w:div>
                                            <w:div w:id="1703626143">
                                              <w:marLeft w:val="0"/>
                                              <w:marRight w:val="0"/>
                                              <w:marTop w:val="0"/>
                                              <w:marBottom w:val="0"/>
                                              <w:divBdr>
                                                <w:top w:val="none" w:sz="0" w:space="0" w:color="auto"/>
                                                <w:left w:val="none" w:sz="0" w:space="0" w:color="auto"/>
                                                <w:bottom w:val="none" w:sz="0" w:space="0" w:color="auto"/>
                                                <w:right w:val="none" w:sz="0" w:space="0" w:color="auto"/>
                                              </w:divBdr>
                                              <w:divsChild>
                                                <w:div w:id="392393042">
                                                  <w:marLeft w:val="240"/>
                                                  <w:marRight w:val="240"/>
                                                  <w:marTop w:val="0"/>
                                                  <w:marBottom w:val="0"/>
                                                  <w:divBdr>
                                                    <w:top w:val="none" w:sz="0" w:space="0" w:color="auto"/>
                                                    <w:left w:val="none" w:sz="0" w:space="0" w:color="auto"/>
                                                    <w:bottom w:val="none" w:sz="0" w:space="0" w:color="auto"/>
                                                    <w:right w:val="none" w:sz="0" w:space="0" w:color="auto"/>
                                                  </w:divBdr>
                                                  <w:divsChild>
                                                    <w:div w:id="345332312">
                                                      <w:marLeft w:val="240"/>
                                                      <w:marRight w:val="0"/>
                                                      <w:marTop w:val="0"/>
                                                      <w:marBottom w:val="0"/>
                                                      <w:divBdr>
                                                        <w:top w:val="none" w:sz="0" w:space="0" w:color="auto"/>
                                                        <w:left w:val="none" w:sz="0" w:space="0" w:color="auto"/>
                                                        <w:bottom w:val="none" w:sz="0" w:space="0" w:color="auto"/>
                                                        <w:right w:val="none" w:sz="0" w:space="0" w:color="auto"/>
                                                      </w:divBdr>
                                                    </w:div>
                                                  </w:divsChild>
                                                </w:div>
                                                <w:div w:id="18880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8310">
                                          <w:marLeft w:val="0"/>
                                          <w:marRight w:val="0"/>
                                          <w:marTop w:val="0"/>
                                          <w:marBottom w:val="0"/>
                                          <w:divBdr>
                                            <w:top w:val="none" w:sz="0" w:space="0" w:color="auto"/>
                                            <w:left w:val="none" w:sz="0" w:space="0" w:color="auto"/>
                                            <w:bottom w:val="none" w:sz="0" w:space="0" w:color="auto"/>
                                            <w:right w:val="none" w:sz="0" w:space="0" w:color="auto"/>
                                          </w:divBdr>
                                        </w:div>
                                      </w:divsChild>
                                    </w:div>
                                    <w:div w:id="223031265">
                                      <w:marLeft w:val="240"/>
                                      <w:marRight w:val="0"/>
                                      <w:marTop w:val="0"/>
                                      <w:marBottom w:val="0"/>
                                      <w:divBdr>
                                        <w:top w:val="none" w:sz="0" w:space="0" w:color="auto"/>
                                        <w:left w:val="none" w:sz="0" w:space="0" w:color="auto"/>
                                        <w:bottom w:val="none" w:sz="0" w:space="0" w:color="auto"/>
                                        <w:right w:val="none" w:sz="0" w:space="0" w:color="auto"/>
                                      </w:divBdr>
                                    </w:div>
                                  </w:divsChild>
                                </w:div>
                                <w:div w:id="844519943">
                                  <w:marLeft w:val="240"/>
                                  <w:marRight w:val="240"/>
                                  <w:marTop w:val="0"/>
                                  <w:marBottom w:val="0"/>
                                  <w:divBdr>
                                    <w:top w:val="none" w:sz="0" w:space="0" w:color="auto"/>
                                    <w:left w:val="none" w:sz="0" w:space="0" w:color="auto"/>
                                    <w:bottom w:val="none" w:sz="0" w:space="0" w:color="auto"/>
                                    <w:right w:val="none" w:sz="0" w:space="0" w:color="auto"/>
                                  </w:divBdr>
                                  <w:divsChild>
                                    <w:div w:id="272400212">
                                      <w:marLeft w:val="240"/>
                                      <w:marRight w:val="0"/>
                                      <w:marTop w:val="0"/>
                                      <w:marBottom w:val="0"/>
                                      <w:divBdr>
                                        <w:top w:val="none" w:sz="0" w:space="0" w:color="auto"/>
                                        <w:left w:val="none" w:sz="0" w:space="0" w:color="auto"/>
                                        <w:bottom w:val="none" w:sz="0" w:space="0" w:color="auto"/>
                                        <w:right w:val="none" w:sz="0" w:space="0" w:color="auto"/>
                                      </w:divBdr>
                                    </w:div>
                                    <w:div w:id="1885942679">
                                      <w:marLeft w:val="0"/>
                                      <w:marRight w:val="0"/>
                                      <w:marTop w:val="0"/>
                                      <w:marBottom w:val="0"/>
                                      <w:divBdr>
                                        <w:top w:val="none" w:sz="0" w:space="0" w:color="auto"/>
                                        <w:left w:val="none" w:sz="0" w:space="0" w:color="auto"/>
                                        <w:bottom w:val="none" w:sz="0" w:space="0" w:color="auto"/>
                                        <w:right w:val="none" w:sz="0" w:space="0" w:color="auto"/>
                                      </w:divBdr>
                                      <w:divsChild>
                                        <w:div w:id="374083467">
                                          <w:marLeft w:val="240"/>
                                          <w:marRight w:val="240"/>
                                          <w:marTop w:val="0"/>
                                          <w:marBottom w:val="0"/>
                                          <w:divBdr>
                                            <w:top w:val="none" w:sz="0" w:space="0" w:color="auto"/>
                                            <w:left w:val="none" w:sz="0" w:space="0" w:color="auto"/>
                                            <w:bottom w:val="none" w:sz="0" w:space="0" w:color="auto"/>
                                            <w:right w:val="none" w:sz="0" w:space="0" w:color="auto"/>
                                          </w:divBdr>
                                          <w:divsChild>
                                            <w:div w:id="346449527">
                                              <w:marLeft w:val="0"/>
                                              <w:marRight w:val="0"/>
                                              <w:marTop w:val="0"/>
                                              <w:marBottom w:val="0"/>
                                              <w:divBdr>
                                                <w:top w:val="none" w:sz="0" w:space="0" w:color="auto"/>
                                                <w:left w:val="none" w:sz="0" w:space="0" w:color="auto"/>
                                                <w:bottom w:val="none" w:sz="0" w:space="0" w:color="auto"/>
                                                <w:right w:val="none" w:sz="0" w:space="0" w:color="auto"/>
                                              </w:divBdr>
                                              <w:divsChild>
                                                <w:div w:id="92286807">
                                                  <w:marLeft w:val="240"/>
                                                  <w:marRight w:val="240"/>
                                                  <w:marTop w:val="0"/>
                                                  <w:marBottom w:val="0"/>
                                                  <w:divBdr>
                                                    <w:top w:val="none" w:sz="0" w:space="0" w:color="auto"/>
                                                    <w:left w:val="none" w:sz="0" w:space="0" w:color="auto"/>
                                                    <w:bottom w:val="none" w:sz="0" w:space="0" w:color="auto"/>
                                                    <w:right w:val="none" w:sz="0" w:space="0" w:color="auto"/>
                                                  </w:divBdr>
                                                  <w:divsChild>
                                                    <w:div w:id="721758971">
                                                      <w:marLeft w:val="240"/>
                                                      <w:marRight w:val="0"/>
                                                      <w:marTop w:val="0"/>
                                                      <w:marBottom w:val="0"/>
                                                      <w:divBdr>
                                                        <w:top w:val="none" w:sz="0" w:space="0" w:color="auto"/>
                                                        <w:left w:val="none" w:sz="0" w:space="0" w:color="auto"/>
                                                        <w:bottom w:val="none" w:sz="0" w:space="0" w:color="auto"/>
                                                        <w:right w:val="none" w:sz="0" w:space="0" w:color="auto"/>
                                                      </w:divBdr>
                                                    </w:div>
                                                  </w:divsChild>
                                                </w:div>
                                                <w:div w:id="552160408">
                                                  <w:marLeft w:val="0"/>
                                                  <w:marRight w:val="0"/>
                                                  <w:marTop w:val="0"/>
                                                  <w:marBottom w:val="0"/>
                                                  <w:divBdr>
                                                    <w:top w:val="none" w:sz="0" w:space="0" w:color="auto"/>
                                                    <w:left w:val="none" w:sz="0" w:space="0" w:color="auto"/>
                                                    <w:bottom w:val="none" w:sz="0" w:space="0" w:color="auto"/>
                                                    <w:right w:val="none" w:sz="0" w:space="0" w:color="auto"/>
                                                  </w:divBdr>
                                                </w:div>
                                              </w:divsChild>
                                            </w:div>
                                            <w:div w:id="1840459160">
                                              <w:marLeft w:val="240"/>
                                              <w:marRight w:val="0"/>
                                              <w:marTop w:val="0"/>
                                              <w:marBottom w:val="0"/>
                                              <w:divBdr>
                                                <w:top w:val="none" w:sz="0" w:space="0" w:color="auto"/>
                                                <w:left w:val="none" w:sz="0" w:space="0" w:color="auto"/>
                                                <w:bottom w:val="none" w:sz="0" w:space="0" w:color="auto"/>
                                                <w:right w:val="none" w:sz="0" w:space="0" w:color="auto"/>
                                              </w:divBdr>
                                            </w:div>
                                          </w:divsChild>
                                        </w:div>
                                        <w:div w:id="171384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4787">
                                  <w:marLeft w:val="240"/>
                                  <w:marRight w:val="240"/>
                                  <w:marTop w:val="0"/>
                                  <w:marBottom w:val="0"/>
                                  <w:divBdr>
                                    <w:top w:val="none" w:sz="0" w:space="0" w:color="auto"/>
                                    <w:left w:val="none" w:sz="0" w:space="0" w:color="auto"/>
                                    <w:bottom w:val="none" w:sz="0" w:space="0" w:color="auto"/>
                                    <w:right w:val="none" w:sz="0" w:space="0" w:color="auto"/>
                                  </w:divBdr>
                                  <w:divsChild>
                                    <w:div w:id="685640089">
                                      <w:marLeft w:val="240"/>
                                      <w:marRight w:val="0"/>
                                      <w:marTop w:val="0"/>
                                      <w:marBottom w:val="0"/>
                                      <w:divBdr>
                                        <w:top w:val="none" w:sz="0" w:space="0" w:color="auto"/>
                                        <w:left w:val="none" w:sz="0" w:space="0" w:color="auto"/>
                                        <w:bottom w:val="none" w:sz="0" w:space="0" w:color="auto"/>
                                        <w:right w:val="none" w:sz="0" w:space="0" w:color="auto"/>
                                      </w:divBdr>
                                    </w:div>
                                    <w:div w:id="1250851507">
                                      <w:marLeft w:val="0"/>
                                      <w:marRight w:val="0"/>
                                      <w:marTop w:val="0"/>
                                      <w:marBottom w:val="0"/>
                                      <w:divBdr>
                                        <w:top w:val="none" w:sz="0" w:space="0" w:color="auto"/>
                                        <w:left w:val="none" w:sz="0" w:space="0" w:color="auto"/>
                                        <w:bottom w:val="none" w:sz="0" w:space="0" w:color="auto"/>
                                        <w:right w:val="none" w:sz="0" w:space="0" w:color="auto"/>
                                      </w:divBdr>
                                      <w:divsChild>
                                        <w:div w:id="1448500126">
                                          <w:marLeft w:val="240"/>
                                          <w:marRight w:val="240"/>
                                          <w:marTop w:val="0"/>
                                          <w:marBottom w:val="0"/>
                                          <w:divBdr>
                                            <w:top w:val="none" w:sz="0" w:space="0" w:color="auto"/>
                                            <w:left w:val="none" w:sz="0" w:space="0" w:color="auto"/>
                                            <w:bottom w:val="none" w:sz="0" w:space="0" w:color="auto"/>
                                            <w:right w:val="none" w:sz="0" w:space="0" w:color="auto"/>
                                          </w:divBdr>
                                          <w:divsChild>
                                            <w:div w:id="724256646">
                                              <w:marLeft w:val="240"/>
                                              <w:marRight w:val="0"/>
                                              <w:marTop w:val="0"/>
                                              <w:marBottom w:val="0"/>
                                              <w:divBdr>
                                                <w:top w:val="none" w:sz="0" w:space="0" w:color="auto"/>
                                                <w:left w:val="none" w:sz="0" w:space="0" w:color="auto"/>
                                                <w:bottom w:val="none" w:sz="0" w:space="0" w:color="auto"/>
                                                <w:right w:val="none" w:sz="0" w:space="0" w:color="auto"/>
                                              </w:divBdr>
                                            </w:div>
                                            <w:div w:id="1612585978">
                                              <w:marLeft w:val="0"/>
                                              <w:marRight w:val="0"/>
                                              <w:marTop w:val="0"/>
                                              <w:marBottom w:val="0"/>
                                              <w:divBdr>
                                                <w:top w:val="none" w:sz="0" w:space="0" w:color="auto"/>
                                                <w:left w:val="none" w:sz="0" w:space="0" w:color="auto"/>
                                                <w:bottom w:val="none" w:sz="0" w:space="0" w:color="auto"/>
                                                <w:right w:val="none" w:sz="0" w:space="0" w:color="auto"/>
                                              </w:divBdr>
                                              <w:divsChild>
                                                <w:div w:id="565140709">
                                                  <w:marLeft w:val="0"/>
                                                  <w:marRight w:val="0"/>
                                                  <w:marTop w:val="0"/>
                                                  <w:marBottom w:val="0"/>
                                                  <w:divBdr>
                                                    <w:top w:val="none" w:sz="0" w:space="0" w:color="auto"/>
                                                    <w:left w:val="none" w:sz="0" w:space="0" w:color="auto"/>
                                                    <w:bottom w:val="none" w:sz="0" w:space="0" w:color="auto"/>
                                                    <w:right w:val="none" w:sz="0" w:space="0" w:color="auto"/>
                                                  </w:divBdr>
                                                </w:div>
                                                <w:div w:id="1810632115">
                                                  <w:marLeft w:val="240"/>
                                                  <w:marRight w:val="240"/>
                                                  <w:marTop w:val="0"/>
                                                  <w:marBottom w:val="0"/>
                                                  <w:divBdr>
                                                    <w:top w:val="none" w:sz="0" w:space="0" w:color="auto"/>
                                                    <w:left w:val="none" w:sz="0" w:space="0" w:color="auto"/>
                                                    <w:bottom w:val="none" w:sz="0" w:space="0" w:color="auto"/>
                                                    <w:right w:val="none" w:sz="0" w:space="0" w:color="auto"/>
                                                  </w:divBdr>
                                                  <w:divsChild>
                                                    <w:div w:id="348156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0939">
                                  <w:marLeft w:val="240"/>
                                  <w:marRight w:val="240"/>
                                  <w:marTop w:val="0"/>
                                  <w:marBottom w:val="0"/>
                                  <w:divBdr>
                                    <w:top w:val="none" w:sz="0" w:space="0" w:color="auto"/>
                                    <w:left w:val="none" w:sz="0" w:space="0" w:color="auto"/>
                                    <w:bottom w:val="none" w:sz="0" w:space="0" w:color="auto"/>
                                    <w:right w:val="none" w:sz="0" w:space="0" w:color="auto"/>
                                  </w:divBdr>
                                  <w:divsChild>
                                    <w:div w:id="151798591">
                                      <w:marLeft w:val="0"/>
                                      <w:marRight w:val="0"/>
                                      <w:marTop w:val="0"/>
                                      <w:marBottom w:val="0"/>
                                      <w:divBdr>
                                        <w:top w:val="none" w:sz="0" w:space="0" w:color="auto"/>
                                        <w:left w:val="none" w:sz="0" w:space="0" w:color="auto"/>
                                        <w:bottom w:val="none" w:sz="0" w:space="0" w:color="auto"/>
                                        <w:right w:val="none" w:sz="0" w:space="0" w:color="auto"/>
                                      </w:divBdr>
                                      <w:divsChild>
                                        <w:div w:id="556670804">
                                          <w:marLeft w:val="240"/>
                                          <w:marRight w:val="240"/>
                                          <w:marTop w:val="0"/>
                                          <w:marBottom w:val="0"/>
                                          <w:divBdr>
                                            <w:top w:val="none" w:sz="0" w:space="0" w:color="auto"/>
                                            <w:left w:val="none" w:sz="0" w:space="0" w:color="auto"/>
                                            <w:bottom w:val="none" w:sz="0" w:space="0" w:color="auto"/>
                                            <w:right w:val="none" w:sz="0" w:space="0" w:color="auto"/>
                                          </w:divBdr>
                                          <w:divsChild>
                                            <w:div w:id="151877087">
                                              <w:marLeft w:val="0"/>
                                              <w:marRight w:val="0"/>
                                              <w:marTop w:val="0"/>
                                              <w:marBottom w:val="0"/>
                                              <w:divBdr>
                                                <w:top w:val="none" w:sz="0" w:space="0" w:color="auto"/>
                                                <w:left w:val="none" w:sz="0" w:space="0" w:color="auto"/>
                                                <w:bottom w:val="none" w:sz="0" w:space="0" w:color="auto"/>
                                                <w:right w:val="none" w:sz="0" w:space="0" w:color="auto"/>
                                              </w:divBdr>
                                              <w:divsChild>
                                                <w:div w:id="6098598">
                                                  <w:marLeft w:val="0"/>
                                                  <w:marRight w:val="0"/>
                                                  <w:marTop w:val="0"/>
                                                  <w:marBottom w:val="0"/>
                                                  <w:divBdr>
                                                    <w:top w:val="none" w:sz="0" w:space="0" w:color="auto"/>
                                                    <w:left w:val="none" w:sz="0" w:space="0" w:color="auto"/>
                                                    <w:bottom w:val="none" w:sz="0" w:space="0" w:color="auto"/>
                                                    <w:right w:val="none" w:sz="0" w:space="0" w:color="auto"/>
                                                  </w:divBdr>
                                                </w:div>
                                                <w:div w:id="799999844">
                                                  <w:marLeft w:val="240"/>
                                                  <w:marRight w:val="240"/>
                                                  <w:marTop w:val="0"/>
                                                  <w:marBottom w:val="0"/>
                                                  <w:divBdr>
                                                    <w:top w:val="none" w:sz="0" w:space="0" w:color="auto"/>
                                                    <w:left w:val="none" w:sz="0" w:space="0" w:color="auto"/>
                                                    <w:bottom w:val="none" w:sz="0" w:space="0" w:color="auto"/>
                                                    <w:right w:val="none" w:sz="0" w:space="0" w:color="auto"/>
                                                  </w:divBdr>
                                                  <w:divsChild>
                                                    <w:div w:id="13817806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87907634">
                                              <w:marLeft w:val="240"/>
                                              <w:marRight w:val="0"/>
                                              <w:marTop w:val="0"/>
                                              <w:marBottom w:val="0"/>
                                              <w:divBdr>
                                                <w:top w:val="none" w:sz="0" w:space="0" w:color="auto"/>
                                                <w:left w:val="none" w:sz="0" w:space="0" w:color="auto"/>
                                                <w:bottom w:val="none" w:sz="0" w:space="0" w:color="auto"/>
                                                <w:right w:val="none" w:sz="0" w:space="0" w:color="auto"/>
                                              </w:divBdr>
                                            </w:div>
                                          </w:divsChild>
                                        </w:div>
                                        <w:div w:id="2009865545">
                                          <w:marLeft w:val="0"/>
                                          <w:marRight w:val="0"/>
                                          <w:marTop w:val="0"/>
                                          <w:marBottom w:val="0"/>
                                          <w:divBdr>
                                            <w:top w:val="none" w:sz="0" w:space="0" w:color="auto"/>
                                            <w:left w:val="none" w:sz="0" w:space="0" w:color="auto"/>
                                            <w:bottom w:val="none" w:sz="0" w:space="0" w:color="auto"/>
                                            <w:right w:val="none" w:sz="0" w:space="0" w:color="auto"/>
                                          </w:divBdr>
                                        </w:div>
                                      </w:divsChild>
                                    </w:div>
                                    <w:div w:id="1596090391">
                                      <w:marLeft w:val="240"/>
                                      <w:marRight w:val="0"/>
                                      <w:marTop w:val="0"/>
                                      <w:marBottom w:val="0"/>
                                      <w:divBdr>
                                        <w:top w:val="none" w:sz="0" w:space="0" w:color="auto"/>
                                        <w:left w:val="none" w:sz="0" w:space="0" w:color="auto"/>
                                        <w:bottom w:val="none" w:sz="0" w:space="0" w:color="auto"/>
                                        <w:right w:val="none" w:sz="0" w:space="0" w:color="auto"/>
                                      </w:divBdr>
                                    </w:div>
                                  </w:divsChild>
                                </w:div>
                                <w:div w:id="1514372422">
                                  <w:marLeft w:val="240"/>
                                  <w:marRight w:val="240"/>
                                  <w:marTop w:val="0"/>
                                  <w:marBottom w:val="0"/>
                                  <w:divBdr>
                                    <w:top w:val="none" w:sz="0" w:space="0" w:color="auto"/>
                                    <w:left w:val="none" w:sz="0" w:space="0" w:color="auto"/>
                                    <w:bottom w:val="none" w:sz="0" w:space="0" w:color="auto"/>
                                    <w:right w:val="none" w:sz="0" w:space="0" w:color="auto"/>
                                  </w:divBdr>
                                  <w:divsChild>
                                    <w:div w:id="521089427">
                                      <w:marLeft w:val="240"/>
                                      <w:marRight w:val="0"/>
                                      <w:marTop w:val="0"/>
                                      <w:marBottom w:val="0"/>
                                      <w:divBdr>
                                        <w:top w:val="none" w:sz="0" w:space="0" w:color="auto"/>
                                        <w:left w:val="none" w:sz="0" w:space="0" w:color="auto"/>
                                        <w:bottom w:val="none" w:sz="0" w:space="0" w:color="auto"/>
                                        <w:right w:val="none" w:sz="0" w:space="0" w:color="auto"/>
                                      </w:divBdr>
                                    </w:div>
                                    <w:div w:id="1899971347">
                                      <w:marLeft w:val="0"/>
                                      <w:marRight w:val="0"/>
                                      <w:marTop w:val="0"/>
                                      <w:marBottom w:val="0"/>
                                      <w:divBdr>
                                        <w:top w:val="none" w:sz="0" w:space="0" w:color="auto"/>
                                        <w:left w:val="none" w:sz="0" w:space="0" w:color="auto"/>
                                        <w:bottom w:val="none" w:sz="0" w:space="0" w:color="auto"/>
                                        <w:right w:val="none" w:sz="0" w:space="0" w:color="auto"/>
                                      </w:divBdr>
                                      <w:divsChild>
                                        <w:div w:id="845637035">
                                          <w:marLeft w:val="0"/>
                                          <w:marRight w:val="0"/>
                                          <w:marTop w:val="0"/>
                                          <w:marBottom w:val="0"/>
                                          <w:divBdr>
                                            <w:top w:val="none" w:sz="0" w:space="0" w:color="auto"/>
                                            <w:left w:val="none" w:sz="0" w:space="0" w:color="auto"/>
                                            <w:bottom w:val="none" w:sz="0" w:space="0" w:color="auto"/>
                                            <w:right w:val="none" w:sz="0" w:space="0" w:color="auto"/>
                                          </w:divBdr>
                                        </w:div>
                                        <w:div w:id="1306475158">
                                          <w:marLeft w:val="240"/>
                                          <w:marRight w:val="240"/>
                                          <w:marTop w:val="0"/>
                                          <w:marBottom w:val="0"/>
                                          <w:divBdr>
                                            <w:top w:val="none" w:sz="0" w:space="0" w:color="auto"/>
                                            <w:left w:val="none" w:sz="0" w:space="0" w:color="auto"/>
                                            <w:bottom w:val="none" w:sz="0" w:space="0" w:color="auto"/>
                                            <w:right w:val="none" w:sz="0" w:space="0" w:color="auto"/>
                                          </w:divBdr>
                                          <w:divsChild>
                                            <w:div w:id="686712704">
                                              <w:marLeft w:val="0"/>
                                              <w:marRight w:val="0"/>
                                              <w:marTop w:val="0"/>
                                              <w:marBottom w:val="0"/>
                                              <w:divBdr>
                                                <w:top w:val="none" w:sz="0" w:space="0" w:color="auto"/>
                                                <w:left w:val="none" w:sz="0" w:space="0" w:color="auto"/>
                                                <w:bottom w:val="none" w:sz="0" w:space="0" w:color="auto"/>
                                                <w:right w:val="none" w:sz="0" w:space="0" w:color="auto"/>
                                              </w:divBdr>
                                              <w:divsChild>
                                                <w:div w:id="141627679">
                                                  <w:marLeft w:val="240"/>
                                                  <w:marRight w:val="240"/>
                                                  <w:marTop w:val="0"/>
                                                  <w:marBottom w:val="0"/>
                                                  <w:divBdr>
                                                    <w:top w:val="none" w:sz="0" w:space="0" w:color="auto"/>
                                                    <w:left w:val="none" w:sz="0" w:space="0" w:color="auto"/>
                                                    <w:bottom w:val="none" w:sz="0" w:space="0" w:color="auto"/>
                                                    <w:right w:val="none" w:sz="0" w:space="0" w:color="auto"/>
                                                  </w:divBdr>
                                                  <w:divsChild>
                                                    <w:div w:id="765810424">
                                                      <w:marLeft w:val="240"/>
                                                      <w:marRight w:val="0"/>
                                                      <w:marTop w:val="0"/>
                                                      <w:marBottom w:val="0"/>
                                                      <w:divBdr>
                                                        <w:top w:val="none" w:sz="0" w:space="0" w:color="auto"/>
                                                        <w:left w:val="none" w:sz="0" w:space="0" w:color="auto"/>
                                                        <w:bottom w:val="none" w:sz="0" w:space="0" w:color="auto"/>
                                                        <w:right w:val="none" w:sz="0" w:space="0" w:color="auto"/>
                                                      </w:divBdr>
                                                    </w:div>
                                                  </w:divsChild>
                                                </w:div>
                                                <w:div w:id="1845242514">
                                                  <w:marLeft w:val="0"/>
                                                  <w:marRight w:val="0"/>
                                                  <w:marTop w:val="0"/>
                                                  <w:marBottom w:val="0"/>
                                                  <w:divBdr>
                                                    <w:top w:val="none" w:sz="0" w:space="0" w:color="auto"/>
                                                    <w:left w:val="none" w:sz="0" w:space="0" w:color="auto"/>
                                                    <w:bottom w:val="none" w:sz="0" w:space="0" w:color="auto"/>
                                                    <w:right w:val="none" w:sz="0" w:space="0" w:color="auto"/>
                                                  </w:divBdr>
                                                </w:div>
                                              </w:divsChild>
                                            </w:div>
                                            <w:div w:id="18502920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0930">
                                  <w:marLeft w:val="240"/>
                                  <w:marRight w:val="240"/>
                                  <w:marTop w:val="0"/>
                                  <w:marBottom w:val="0"/>
                                  <w:divBdr>
                                    <w:top w:val="none" w:sz="0" w:space="0" w:color="auto"/>
                                    <w:left w:val="none" w:sz="0" w:space="0" w:color="auto"/>
                                    <w:bottom w:val="none" w:sz="0" w:space="0" w:color="auto"/>
                                    <w:right w:val="none" w:sz="0" w:space="0" w:color="auto"/>
                                  </w:divBdr>
                                  <w:divsChild>
                                    <w:div w:id="816268847">
                                      <w:marLeft w:val="240"/>
                                      <w:marRight w:val="0"/>
                                      <w:marTop w:val="0"/>
                                      <w:marBottom w:val="0"/>
                                      <w:divBdr>
                                        <w:top w:val="none" w:sz="0" w:space="0" w:color="auto"/>
                                        <w:left w:val="none" w:sz="0" w:space="0" w:color="auto"/>
                                        <w:bottom w:val="none" w:sz="0" w:space="0" w:color="auto"/>
                                        <w:right w:val="none" w:sz="0" w:space="0" w:color="auto"/>
                                      </w:divBdr>
                                    </w:div>
                                    <w:div w:id="2051492284">
                                      <w:marLeft w:val="0"/>
                                      <w:marRight w:val="0"/>
                                      <w:marTop w:val="0"/>
                                      <w:marBottom w:val="0"/>
                                      <w:divBdr>
                                        <w:top w:val="none" w:sz="0" w:space="0" w:color="auto"/>
                                        <w:left w:val="none" w:sz="0" w:space="0" w:color="auto"/>
                                        <w:bottom w:val="none" w:sz="0" w:space="0" w:color="auto"/>
                                        <w:right w:val="none" w:sz="0" w:space="0" w:color="auto"/>
                                      </w:divBdr>
                                      <w:divsChild>
                                        <w:div w:id="1431850673">
                                          <w:marLeft w:val="240"/>
                                          <w:marRight w:val="240"/>
                                          <w:marTop w:val="0"/>
                                          <w:marBottom w:val="0"/>
                                          <w:divBdr>
                                            <w:top w:val="none" w:sz="0" w:space="0" w:color="auto"/>
                                            <w:left w:val="none" w:sz="0" w:space="0" w:color="auto"/>
                                            <w:bottom w:val="none" w:sz="0" w:space="0" w:color="auto"/>
                                            <w:right w:val="none" w:sz="0" w:space="0" w:color="auto"/>
                                          </w:divBdr>
                                          <w:divsChild>
                                            <w:div w:id="657685699">
                                              <w:marLeft w:val="240"/>
                                              <w:marRight w:val="0"/>
                                              <w:marTop w:val="0"/>
                                              <w:marBottom w:val="0"/>
                                              <w:divBdr>
                                                <w:top w:val="none" w:sz="0" w:space="0" w:color="auto"/>
                                                <w:left w:val="none" w:sz="0" w:space="0" w:color="auto"/>
                                                <w:bottom w:val="none" w:sz="0" w:space="0" w:color="auto"/>
                                                <w:right w:val="none" w:sz="0" w:space="0" w:color="auto"/>
                                              </w:divBdr>
                                            </w:div>
                                            <w:div w:id="1965652626">
                                              <w:marLeft w:val="0"/>
                                              <w:marRight w:val="0"/>
                                              <w:marTop w:val="0"/>
                                              <w:marBottom w:val="0"/>
                                              <w:divBdr>
                                                <w:top w:val="none" w:sz="0" w:space="0" w:color="auto"/>
                                                <w:left w:val="none" w:sz="0" w:space="0" w:color="auto"/>
                                                <w:bottom w:val="none" w:sz="0" w:space="0" w:color="auto"/>
                                                <w:right w:val="none" w:sz="0" w:space="0" w:color="auto"/>
                                              </w:divBdr>
                                              <w:divsChild>
                                                <w:div w:id="667486448">
                                                  <w:marLeft w:val="0"/>
                                                  <w:marRight w:val="0"/>
                                                  <w:marTop w:val="0"/>
                                                  <w:marBottom w:val="0"/>
                                                  <w:divBdr>
                                                    <w:top w:val="none" w:sz="0" w:space="0" w:color="auto"/>
                                                    <w:left w:val="none" w:sz="0" w:space="0" w:color="auto"/>
                                                    <w:bottom w:val="none" w:sz="0" w:space="0" w:color="auto"/>
                                                    <w:right w:val="none" w:sz="0" w:space="0" w:color="auto"/>
                                                  </w:divBdr>
                                                </w:div>
                                                <w:div w:id="926422966">
                                                  <w:marLeft w:val="240"/>
                                                  <w:marRight w:val="240"/>
                                                  <w:marTop w:val="0"/>
                                                  <w:marBottom w:val="0"/>
                                                  <w:divBdr>
                                                    <w:top w:val="none" w:sz="0" w:space="0" w:color="auto"/>
                                                    <w:left w:val="none" w:sz="0" w:space="0" w:color="auto"/>
                                                    <w:bottom w:val="none" w:sz="0" w:space="0" w:color="auto"/>
                                                    <w:right w:val="none" w:sz="0" w:space="0" w:color="auto"/>
                                                  </w:divBdr>
                                                  <w:divsChild>
                                                    <w:div w:id="20572697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3824">
                                  <w:marLeft w:val="240"/>
                                  <w:marRight w:val="240"/>
                                  <w:marTop w:val="0"/>
                                  <w:marBottom w:val="0"/>
                                  <w:divBdr>
                                    <w:top w:val="none" w:sz="0" w:space="0" w:color="auto"/>
                                    <w:left w:val="none" w:sz="0" w:space="0" w:color="auto"/>
                                    <w:bottom w:val="none" w:sz="0" w:space="0" w:color="auto"/>
                                    <w:right w:val="none" w:sz="0" w:space="0" w:color="auto"/>
                                  </w:divBdr>
                                  <w:divsChild>
                                    <w:div w:id="174657920">
                                      <w:marLeft w:val="240"/>
                                      <w:marRight w:val="0"/>
                                      <w:marTop w:val="0"/>
                                      <w:marBottom w:val="0"/>
                                      <w:divBdr>
                                        <w:top w:val="none" w:sz="0" w:space="0" w:color="auto"/>
                                        <w:left w:val="none" w:sz="0" w:space="0" w:color="auto"/>
                                        <w:bottom w:val="none" w:sz="0" w:space="0" w:color="auto"/>
                                        <w:right w:val="none" w:sz="0" w:space="0" w:color="auto"/>
                                      </w:divBdr>
                                    </w:div>
                                    <w:div w:id="1156148351">
                                      <w:marLeft w:val="0"/>
                                      <w:marRight w:val="0"/>
                                      <w:marTop w:val="0"/>
                                      <w:marBottom w:val="0"/>
                                      <w:divBdr>
                                        <w:top w:val="none" w:sz="0" w:space="0" w:color="auto"/>
                                        <w:left w:val="none" w:sz="0" w:space="0" w:color="auto"/>
                                        <w:bottom w:val="none" w:sz="0" w:space="0" w:color="auto"/>
                                        <w:right w:val="none" w:sz="0" w:space="0" w:color="auto"/>
                                      </w:divBdr>
                                      <w:divsChild>
                                        <w:div w:id="1730494508">
                                          <w:marLeft w:val="240"/>
                                          <w:marRight w:val="240"/>
                                          <w:marTop w:val="0"/>
                                          <w:marBottom w:val="0"/>
                                          <w:divBdr>
                                            <w:top w:val="none" w:sz="0" w:space="0" w:color="auto"/>
                                            <w:left w:val="none" w:sz="0" w:space="0" w:color="auto"/>
                                            <w:bottom w:val="none" w:sz="0" w:space="0" w:color="auto"/>
                                            <w:right w:val="none" w:sz="0" w:space="0" w:color="auto"/>
                                          </w:divBdr>
                                          <w:divsChild>
                                            <w:div w:id="1438325941">
                                              <w:marLeft w:val="240"/>
                                              <w:marRight w:val="0"/>
                                              <w:marTop w:val="0"/>
                                              <w:marBottom w:val="0"/>
                                              <w:divBdr>
                                                <w:top w:val="none" w:sz="0" w:space="0" w:color="auto"/>
                                                <w:left w:val="none" w:sz="0" w:space="0" w:color="auto"/>
                                                <w:bottom w:val="none" w:sz="0" w:space="0" w:color="auto"/>
                                                <w:right w:val="none" w:sz="0" w:space="0" w:color="auto"/>
                                              </w:divBdr>
                                            </w:div>
                                            <w:div w:id="1524393780">
                                              <w:marLeft w:val="0"/>
                                              <w:marRight w:val="0"/>
                                              <w:marTop w:val="0"/>
                                              <w:marBottom w:val="0"/>
                                              <w:divBdr>
                                                <w:top w:val="none" w:sz="0" w:space="0" w:color="auto"/>
                                                <w:left w:val="none" w:sz="0" w:space="0" w:color="auto"/>
                                                <w:bottom w:val="none" w:sz="0" w:space="0" w:color="auto"/>
                                                <w:right w:val="none" w:sz="0" w:space="0" w:color="auto"/>
                                              </w:divBdr>
                                              <w:divsChild>
                                                <w:div w:id="694307711">
                                                  <w:marLeft w:val="240"/>
                                                  <w:marRight w:val="240"/>
                                                  <w:marTop w:val="0"/>
                                                  <w:marBottom w:val="0"/>
                                                  <w:divBdr>
                                                    <w:top w:val="none" w:sz="0" w:space="0" w:color="auto"/>
                                                    <w:left w:val="none" w:sz="0" w:space="0" w:color="auto"/>
                                                    <w:bottom w:val="none" w:sz="0" w:space="0" w:color="auto"/>
                                                    <w:right w:val="none" w:sz="0" w:space="0" w:color="auto"/>
                                                  </w:divBdr>
                                                  <w:divsChild>
                                                    <w:div w:id="1466196783">
                                                      <w:marLeft w:val="240"/>
                                                      <w:marRight w:val="0"/>
                                                      <w:marTop w:val="0"/>
                                                      <w:marBottom w:val="0"/>
                                                      <w:divBdr>
                                                        <w:top w:val="none" w:sz="0" w:space="0" w:color="auto"/>
                                                        <w:left w:val="none" w:sz="0" w:space="0" w:color="auto"/>
                                                        <w:bottom w:val="none" w:sz="0" w:space="0" w:color="auto"/>
                                                        <w:right w:val="none" w:sz="0" w:space="0" w:color="auto"/>
                                                      </w:divBdr>
                                                    </w:div>
                                                  </w:divsChild>
                                                </w:div>
                                                <w:div w:id="168705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11306">
                              <w:marLeft w:val="240"/>
                              <w:marRight w:val="0"/>
                              <w:marTop w:val="0"/>
                              <w:marBottom w:val="0"/>
                              <w:divBdr>
                                <w:top w:val="none" w:sz="0" w:space="0" w:color="auto"/>
                                <w:left w:val="none" w:sz="0" w:space="0" w:color="auto"/>
                                <w:bottom w:val="none" w:sz="0" w:space="0" w:color="auto"/>
                                <w:right w:val="none" w:sz="0" w:space="0" w:color="auto"/>
                              </w:divBdr>
                            </w:div>
                          </w:divsChild>
                        </w:div>
                        <w:div w:id="1946231933">
                          <w:marLeft w:val="240"/>
                          <w:marRight w:val="240"/>
                          <w:marTop w:val="0"/>
                          <w:marBottom w:val="0"/>
                          <w:divBdr>
                            <w:top w:val="none" w:sz="0" w:space="0" w:color="auto"/>
                            <w:left w:val="none" w:sz="0" w:space="0" w:color="auto"/>
                            <w:bottom w:val="none" w:sz="0" w:space="0" w:color="auto"/>
                            <w:right w:val="none" w:sz="0" w:space="0" w:color="auto"/>
                          </w:divBdr>
                          <w:divsChild>
                            <w:div w:id="250314133">
                              <w:marLeft w:val="0"/>
                              <w:marRight w:val="0"/>
                              <w:marTop w:val="0"/>
                              <w:marBottom w:val="0"/>
                              <w:divBdr>
                                <w:top w:val="none" w:sz="0" w:space="0" w:color="auto"/>
                                <w:left w:val="none" w:sz="0" w:space="0" w:color="auto"/>
                                <w:bottom w:val="none" w:sz="0" w:space="0" w:color="auto"/>
                                <w:right w:val="none" w:sz="0" w:space="0" w:color="auto"/>
                              </w:divBdr>
                              <w:divsChild>
                                <w:div w:id="870873352">
                                  <w:marLeft w:val="240"/>
                                  <w:marRight w:val="240"/>
                                  <w:marTop w:val="0"/>
                                  <w:marBottom w:val="0"/>
                                  <w:divBdr>
                                    <w:top w:val="none" w:sz="0" w:space="0" w:color="auto"/>
                                    <w:left w:val="none" w:sz="0" w:space="0" w:color="auto"/>
                                    <w:bottom w:val="none" w:sz="0" w:space="0" w:color="auto"/>
                                    <w:right w:val="none" w:sz="0" w:space="0" w:color="auto"/>
                                  </w:divBdr>
                                  <w:divsChild>
                                    <w:div w:id="1902670847">
                                      <w:marLeft w:val="240"/>
                                      <w:marRight w:val="0"/>
                                      <w:marTop w:val="0"/>
                                      <w:marBottom w:val="0"/>
                                      <w:divBdr>
                                        <w:top w:val="none" w:sz="0" w:space="0" w:color="auto"/>
                                        <w:left w:val="none" w:sz="0" w:space="0" w:color="auto"/>
                                        <w:bottom w:val="none" w:sz="0" w:space="0" w:color="auto"/>
                                        <w:right w:val="none" w:sz="0" w:space="0" w:color="auto"/>
                                      </w:divBdr>
                                    </w:div>
                                  </w:divsChild>
                                </w:div>
                                <w:div w:id="1307667521">
                                  <w:marLeft w:val="0"/>
                                  <w:marRight w:val="0"/>
                                  <w:marTop w:val="0"/>
                                  <w:marBottom w:val="0"/>
                                  <w:divBdr>
                                    <w:top w:val="none" w:sz="0" w:space="0" w:color="auto"/>
                                    <w:left w:val="none" w:sz="0" w:space="0" w:color="auto"/>
                                    <w:bottom w:val="none" w:sz="0" w:space="0" w:color="auto"/>
                                    <w:right w:val="none" w:sz="0" w:space="0" w:color="auto"/>
                                  </w:divBdr>
                                </w:div>
                              </w:divsChild>
                            </w:div>
                            <w:div w:id="5946323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197464">
      <w:bodyDiv w:val="1"/>
      <w:marLeft w:val="360"/>
      <w:marRight w:val="0"/>
      <w:marTop w:val="0"/>
      <w:marBottom w:val="240"/>
      <w:divBdr>
        <w:top w:val="none" w:sz="0" w:space="0" w:color="auto"/>
        <w:left w:val="none" w:sz="0" w:space="0" w:color="auto"/>
        <w:bottom w:val="none" w:sz="0" w:space="0" w:color="auto"/>
        <w:right w:val="none" w:sz="0" w:space="0" w:color="auto"/>
      </w:divBdr>
    </w:div>
    <w:div w:id="1224944404">
      <w:bodyDiv w:val="1"/>
      <w:marLeft w:val="0"/>
      <w:marRight w:val="0"/>
      <w:marTop w:val="0"/>
      <w:marBottom w:val="0"/>
      <w:divBdr>
        <w:top w:val="none" w:sz="0" w:space="0" w:color="auto"/>
        <w:left w:val="none" w:sz="0" w:space="0" w:color="auto"/>
        <w:bottom w:val="none" w:sz="0" w:space="0" w:color="auto"/>
        <w:right w:val="none" w:sz="0" w:space="0" w:color="auto"/>
      </w:divBdr>
    </w:div>
    <w:div w:id="1261643493">
      <w:bodyDiv w:val="1"/>
      <w:marLeft w:val="360"/>
      <w:marRight w:val="0"/>
      <w:marTop w:val="0"/>
      <w:marBottom w:val="240"/>
      <w:divBdr>
        <w:top w:val="none" w:sz="0" w:space="0" w:color="auto"/>
        <w:left w:val="none" w:sz="0" w:space="0" w:color="auto"/>
        <w:bottom w:val="none" w:sz="0" w:space="0" w:color="auto"/>
        <w:right w:val="none" w:sz="0" w:space="0" w:color="auto"/>
      </w:divBdr>
    </w:div>
    <w:div w:id="1325276880">
      <w:bodyDiv w:val="1"/>
      <w:marLeft w:val="0"/>
      <w:marRight w:val="0"/>
      <w:marTop w:val="0"/>
      <w:marBottom w:val="0"/>
      <w:divBdr>
        <w:top w:val="none" w:sz="0" w:space="0" w:color="auto"/>
        <w:left w:val="none" w:sz="0" w:space="0" w:color="auto"/>
        <w:bottom w:val="none" w:sz="0" w:space="0" w:color="auto"/>
        <w:right w:val="none" w:sz="0" w:space="0" w:color="auto"/>
      </w:divBdr>
    </w:div>
    <w:div w:id="1335645478">
      <w:bodyDiv w:val="1"/>
      <w:marLeft w:val="0"/>
      <w:marRight w:val="0"/>
      <w:marTop w:val="0"/>
      <w:marBottom w:val="0"/>
      <w:divBdr>
        <w:top w:val="none" w:sz="0" w:space="0" w:color="auto"/>
        <w:left w:val="none" w:sz="0" w:space="0" w:color="auto"/>
        <w:bottom w:val="none" w:sz="0" w:space="0" w:color="auto"/>
        <w:right w:val="none" w:sz="0" w:space="0" w:color="auto"/>
      </w:divBdr>
      <w:divsChild>
        <w:div w:id="1281259320">
          <w:marLeft w:val="0"/>
          <w:marRight w:val="0"/>
          <w:marTop w:val="0"/>
          <w:marBottom w:val="0"/>
          <w:divBdr>
            <w:top w:val="none" w:sz="0" w:space="0" w:color="auto"/>
            <w:left w:val="none" w:sz="0" w:space="0" w:color="auto"/>
            <w:bottom w:val="none" w:sz="0" w:space="0" w:color="auto"/>
            <w:right w:val="none" w:sz="0" w:space="0" w:color="auto"/>
          </w:divBdr>
          <w:divsChild>
            <w:div w:id="2929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7108">
      <w:bodyDiv w:val="1"/>
      <w:marLeft w:val="0"/>
      <w:marRight w:val="0"/>
      <w:marTop w:val="0"/>
      <w:marBottom w:val="0"/>
      <w:divBdr>
        <w:top w:val="none" w:sz="0" w:space="0" w:color="auto"/>
        <w:left w:val="none" w:sz="0" w:space="0" w:color="auto"/>
        <w:bottom w:val="none" w:sz="0" w:space="0" w:color="auto"/>
        <w:right w:val="none" w:sz="0" w:space="0" w:color="auto"/>
      </w:divBdr>
    </w:div>
    <w:div w:id="1352300578">
      <w:bodyDiv w:val="1"/>
      <w:marLeft w:val="0"/>
      <w:marRight w:val="0"/>
      <w:marTop w:val="0"/>
      <w:marBottom w:val="0"/>
      <w:divBdr>
        <w:top w:val="none" w:sz="0" w:space="0" w:color="auto"/>
        <w:left w:val="none" w:sz="0" w:space="0" w:color="auto"/>
        <w:bottom w:val="none" w:sz="0" w:space="0" w:color="auto"/>
        <w:right w:val="none" w:sz="0" w:space="0" w:color="auto"/>
      </w:divBdr>
    </w:div>
    <w:div w:id="1398212767">
      <w:bodyDiv w:val="1"/>
      <w:marLeft w:val="360"/>
      <w:marRight w:val="0"/>
      <w:marTop w:val="0"/>
      <w:marBottom w:val="240"/>
      <w:divBdr>
        <w:top w:val="none" w:sz="0" w:space="0" w:color="auto"/>
        <w:left w:val="none" w:sz="0" w:space="0" w:color="auto"/>
        <w:bottom w:val="none" w:sz="0" w:space="0" w:color="auto"/>
        <w:right w:val="none" w:sz="0" w:space="0" w:color="auto"/>
      </w:divBdr>
    </w:div>
    <w:div w:id="1532258081">
      <w:bodyDiv w:val="1"/>
      <w:marLeft w:val="0"/>
      <w:marRight w:val="0"/>
      <w:marTop w:val="0"/>
      <w:marBottom w:val="0"/>
      <w:divBdr>
        <w:top w:val="none" w:sz="0" w:space="0" w:color="auto"/>
        <w:left w:val="none" w:sz="0" w:space="0" w:color="auto"/>
        <w:bottom w:val="none" w:sz="0" w:space="0" w:color="auto"/>
        <w:right w:val="none" w:sz="0" w:space="0" w:color="auto"/>
      </w:divBdr>
      <w:divsChild>
        <w:div w:id="333729136">
          <w:marLeft w:val="0"/>
          <w:marRight w:val="0"/>
          <w:marTop w:val="0"/>
          <w:marBottom w:val="0"/>
          <w:divBdr>
            <w:top w:val="none" w:sz="0" w:space="0" w:color="auto"/>
            <w:left w:val="none" w:sz="0" w:space="0" w:color="auto"/>
            <w:bottom w:val="none" w:sz="0" w:space="0" w:color="auto"/>
            <w:right w:val="none" w:sz="0" w:space="0" w:color="auto"/>
          </w:divBdr>
        </w:div>
      </w:divsChild>
    </w:div>
    <w:div w:id="1533302766">
      <w:bodyDiv w:val="1"/>
      <w:marLeft w:val="360"/>
      <w:marRight w:val="0"/>
      <w:marTop w:val="0"/>
      <w:marBottom w:val="240"/>
      <w:divBdr>
        <w:top w:val="none" w:sz="0" w:space="0" w:color="auto"/>
        <w:left w:val="none" w:sz="0" w:space="0" w:color="auto"/>
        <w:bottom w:val="none" w:sz="0" w:space="0" w:color="auto"/>
        <w:right w:val="none" w:sz="0" w:space="0" w:color="auto"/>
      </w:divBdr>
    </w:div>
    <w:div w:id="1592081631">
      <w:bodyDiv w:val="1"/>
      <w:marLeft w:val="0"/>
      <w:marRight w:val="0"/>
      <w:marTop w:val="0"/>
      <w:marBottom w:val="0"/>
      <w:divBdr>
        <w:top w:val="none" w:sz="0" w:space="0" w:color="auto"/>
        <w:left w:val="none" w:sz="0" w:space="0" w:color="auto"/>
        <w:bottom w:val="none" w:sz="0" w:space="0" w:color="auto"/>
        <w:right w:val="none" w:sz="0" w:space="0" w:color="auto"/>
      </w:divBdr>
    </w:div>
    <w:div w:id="1593974308">
      <w:bodyDiv w:val="1"/>
      <w:marLeft w:val="0"/>
      <w:marRight w:val="360"/>
      <w:marTop w:val="0"/>
      <w:marBottom w:val="0"/>
      <w:divBdr>
        <w:top w:val="none" w:sz="0" w:space="0" w:color="auto"/>
        <w:left w:val="none" w:sz="0" w:space="0" w:color="auto"/>
        <w:bottom w:val="none" w:sz="0" w:space="0" w:color="auto"/>
        <w:right w:val="none" w:sz="0" w:space="0" w:color="auto"/>
      </w:divBdr>
      <w:divsChild>
        <w:div w:id="579103684">
          <w:marLeft w:val="240"/>
          <w:marRight w:val="240"/>
          <w:marTop w:val="0"/>
          <w:marBottom w:val="0"/>
          <w:divBdr>
            <w:top w:val="none" w:sz="0" w:space="0" w:color="auto"/>
            <w:left w:val="none" w:sz="0" w:space="0" w:color="auto"/>
            <w:bottom w:val="none" w:sz="0" w:space="0" w:color="auto"/>
            <w:right w:val="none" w:sz="0" w:space="0" w:color="auto"/>
          </w:divBdr>
          <w:divsChild>
            <w:div w:id="1756125284">
              <w:marLeft w:val="240"/>
              <w:marRight w:val="0"/>
              <w:marTop w:val="0"/>
              <w:marBottom w:val="0"/>
              <w:divBdr>
                <w:top w:val="none" w:sz="0" w:space="0" w:color="auto"/>
                <w:left w:val="none" w:sz="0" w:space="0" w:color="auto"/>
                <w:bottom w:val="none" w:sz="0" w:space="0" w:color="auto"/>
                <w:right w:val="none" w:sz="0" w:space="0" w:color="auto"/>
              </w:divBdr>
            </w:div>
            <w:div w:id="2108966641">
              <w:marLeft w:val="0"/>
              <w:marRight w:val="0"/>
              <w:marTop w:val="0"/>
              <w:marBottom w:val="0"/>
              <w:divBdr>
                <w:top w:val="none" w:sz="0" w:space="0" w:color="auto"/>
                <w:left w:val="none" w:sz="0" w:space="0" w:color="auto"/>
                <w:bottom w:val="none" w:sz="0" w:space="0" w:color="auto"/>
                <w:right w:val="none" w:sz="0" w:space="0" w:color="auto"/>
              </w:divBdr>
              <w:divsChild>
                <w:div w:id="215702433">
                  <w:marLeft w:val="240"/>
                  <w:marRight w:val="240"/>
                  <w:marTop w:val="0"/>
                  <w:marBottom w:val="0"/>
                  <w:divBdr>
                    <w:top w:val="none" w:sz="0" w:space="0" w:color="auto"/>
                    <w:left w:val="none" w:sz="0" w:space="0" w:color="auto"/>
                    <w:bottom w:val="none" w:sz="0" w:space="0" w:color="auto"/>
                    <w:right w:val="none" w:sz="0" w:space="0" w:color="auto"/>
                  </w:divBdr>
                  <w:divsChild>
                    <w:div w:id="148333245">
                      <w:marLeft w:val="0"/>
                      <w:marRight w:val="0"/>
                      <w:marTop w:val="0"/>
                      <w:marBottom w:val="0"/>
                      <w:divBdr>
                        <w:top w:val="none" w:sz="0" w:space="0" w:color="auto"/>
                        <w:left w:val="none" w:sz="0" w:space="0" w:color="auto"/>
                        <w:bottom w:val="none" w:sz="0" w:space="0" w:color="auto"/>
                        <w:right w:val="none" w:sz="0" w:space="0" w:color="auto"/>
                      </w:divBdr>
                      <w:divsChild>
                        <w:div w:id="666712822">
                          <w:marLeft w:val="0"/>
                          <w:marRight w:val="0"/>
                          <w:marTop w:val="0"/>
                          <w:marBottom w:val="0"/>
                          <w:divBdr>
                            <w:top w:val="none" w:sz="0" w:space="0" w:color="auto"/>
                            <w:left w:val="none" w:sz="0" w:space="0" w:color="auto"/>
                            <w:bottom w:val="none" w:sz="0" w:space="0" w:color="auto"/>
                            <w:right w:val="none" w:sz="0" w:space="0" w:color="auto"/>
                          </w:divBdr>
                        </w:div>
                        <w:div w:id="1517574028">
                          <w:marLeft w:val="240"/>
                          <w:marRight w:val="240"/>
                          <w:marTop w:val="0"/>
                          <w:marBottom w:val="0"/>
                          <w:divBdr>
                            <w:top w:val="none" w:sz="0" w:space="0" w:color="auto"/>
                            <w:left w:val="none" w:sz="0" w:space="0" w:color="auto"/>
                            <w:bottom w:val="none" w:sz="0" w:space="0" w:color="auto"/>
                            <w:right w:val="none" w:sz="0" w:space="0" w:color="auto"/>
                          </w:divBdr>
                          <w:divsChild>
                            <w:div w:id="415827996">
                              <w:marLeft w:val="240"/>
                              <w:marRight w:val="0"/>
                              <w:marTop w:val="0"/>
                              <w:marBottom w:val="0"/>
                              <w:divBdr>
                                <w:top w:val="none" w:sz="0" w:space="0" w:color="auto"/>
                                <w:left w:val="none" w:sz="0" w:space="0" w:color="auto"/>
                                <w:bottom w:val="none" w:sz="0" w:space="0" w:color="auto"/>
                                <w:right w:val="none" w:sz="0" w:space="0" w:color="auto"/>
                              </w:divBdr>
                            </w:div>
                            <w:div w:id="1166942453">
                              <w:marLeft w:val="0"/>
                              <w:marRight w:val="0"/>
                              <w:marTop w:val="0"/>
                              <w:marBottom w:val="0"/>
                              <w:divBdr>
                                <w:top w:val="none" w:sz="0" w:space="0" w:color="auto"/>
                                <w:left w:val="none" w:sz="0" w:space="0" w:color="auto"/>
                                <w:bottom w:val="none" w:sz="0" w:space="0" w:color="auto"/>
                                <w:right w:val="none" w:sz="0" w:space="0" w:color="auto"/>
                              </w:divBdr>
                              <w:divsChild>
                                <w:div w:id="878587195">
                                  <w:marLeft w:val="0"/>
                                  <w:marRight w:val="0"/>
                                  <w:marTop w:val="0"/>
                                  <w:marBottom w:val="0"/>
                                  <w:divBdr>
                                    <w:top w:val="none" w:sz="0" w:space="0" w:color="auto"/>
                                    <w:left w:val="none" w:sz="0" w:space="0" w:color="auto"/>
                                    <w:bottom w:val="none" w:sz="0" w:space="0" w:color="auto"/>
                                    <w:right w:val="none" w:sz="0" w:space="0" w:color="auto"/>
                                  </w:divBdr>
                                </w:div>
                                <w:div w:id="1861895618">
                                  <w:marLeft w:val="240"/>
                                  <w:marRight w:val="240"/>
                                  <w:marTop w:val="0"/>
                                  <w:marBottom w:val="0"/>
                                  <w:divBdr>
                                    <w:top w:val="none" w:sz="0" w:space="0" w:color="auto"/>
                                    <w:left w:val="none" w:sz="0" w:space="0" w:color="auto"/>
                                    <w:bottom w:val="none" w:sz="0" w:space="0" w:color="auto"/>
                                    <w:right w:val="none" w:sz="0" w:space="0" w:color="auto"/>
                                  </w:divBdr>
                                  <w:divsChild>
                                    <w:div w:id="3487264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031260">
                      <w:marLeft w:val="240"/>
                      <w:marRight w:val="0"/>
                      <w:marTop w:val="0"/>
                      <w:marBottom w:val="0"/>
                      <w:divBdr>
                        <w:top w:val="none" w:sz="0" w:space="0" w:color="auto"/>
                        <w:left w:val="none" w:sz="0" w:space="0" w:color="auto"/>
                        <w:bottom w:val="none" w:sz="0" w:space="0" w:color="auto"/>
                        <w:right w:val="none" w:sz="0" w:space="0" w:color="auto"/>
                      </w:divBdr>
                    </w:div>
                  </w:divsChild>
                </w:div>
                <w:div w:id="1207765305">
                  <w:marLeft w:val="240"/>
                  <w:marRight w:val="240"/>
                  <w:marTop w:val="0"/>
                  <w:marBottom w:val="0"/>
                  <w:divBdr>
                    <w:top w:val="none" w:sz="0" w:space="0" w:color="auto"/>
                    <w:left w:val="none" w:sz="0" w:space="0" w:color="auto"/>
                    <w:bottom w:val="none" w:sz="0" w:space="0" w:color="auto"/>
                    <w:right w:val="none" w:sz="0" w:space="0" w:color="auto"/>
                  </w:divBdr>
                  <w:divsChild>
                    <w:div w:id="377827783">
                      <w:marLeft w:val="0"/>
                      <w:marRight w:val="0"/>
                      <w:marTop w:val="0"/>
                      <w:marBottom w:val="0"/>
                      <w:divBdr>
                        <w:top w:val="none" w:sz="0" w:space="0" w:color="auto"/>
                        <w:left w:val="none" w:sz="0" w:space="0" w:color="auto"/>
                        <w:bottom w:val="none" w:sz="0" w:space="0" w:color="auto"/>
                        <w:right w:val="none" w:sz="0" w:space="0" w:color="auto"/>
                      </w:divBdr>
                      <w:divsChild>
                        <w:div w:id="497158904">
                          <w:marLeft w:val="240"/>
                          <w:marRight w:val="240"/>
                          <w:marTop w:val="0"/>
                          <w:marBottom w:val="0"/>
                          <w:divBdr>
                            <w:top w:val="none" w:sz="0" w:space="0" w:color="auto"/>
                            <w:left w:val="none" w:sz="0" w:space="0" w:color="auto"/>
                            <w:bottom w:val="none" w:sz="0" w:space="0" w:color="auto"/>
                            <w:right w:val="none" w:sz="0" w:space="0" w:color="auto"/>
                          </w:divBdr>
                          <w:divsChild>
                            <w:div w:id="2021077757">
                              <w:marLeft w:val="0"/>
                              <w:marRight w:val="0"/>
                              <w:marTop w:val="0"/>
                              <w:marBottom w:val="0"/>
                              <w:divBdr>
                                <w:top w:val="none" w:sz="0" w:space="0" w:color="auto"/>
                                <w:left w:val="none" w:sz="0" w:space="0" w:color="auto"/>
                                <w:bottom w:val="none" w:sz="0" w:space="0" w:color="auto"/>
                                <w:right w:val="none" w:sz="0" w:space="0" w:color="auto"/>
                              </w:divBdr>
                              <w:divsChild>
                                <w:div w:id="1186671779">
                                  <w:marLeft w:val="0"/>
                                  <w:marRight w:val="0"/>
                                  <w:marTop w:val="0"/>
                                  <w:marBottom w:val="0"/>
                                  <w:divBdr>
                                    <w:top w:val="none" w:sz="0" w:space="0" w:color="auto"/>
                                    <w:left w:val="none" w:sz="0" w:space="0" w:color="auto"/>
                                    <w:bottom w:val="none" w:sz="0" w:space="0" w:color="auto"/>
                                    <w:right w:val="none" w:sz="0" w:space="0" w:color="auto"/>
                                  </w:divBdr>
                                </w:div>
                                <w:div w:id="1329286171">
                                  <w:marLeft w:val="240"/>
                                  <w:marRight w:val="240"/>
                                  <w:marTop w:val="0"/>
                                  <w:marBottom w:val="0"/>
                                  <w:divBdr>
                                    <w:top w:val="none" w:sz="0" w:space="0" w:color="auto"/>
                                    <w:left w:val="none" w:sz="0" w:space="0" w:color="auto"/>
                                    <w:bottom w:val="none" w:sz="0" w:space="0" w:color="auto"/>
                                    <w:right w:val="none" w:sz="0" w:space="0" w:color="auto"/>
                                  </w:divBdr>
                                  <w:divsChild>
                                    <w:div w:id="596211022">
                                      <w:marLeft w:val="0"/>
                                      <w:marRight w:val="0"/>
                                      <w:marTop w:val="0"/>
                                      <w:marBottom w:val="0"/>
                                      <w:divBdr>
                                        <w:top w:val="none" w:sz="0" w:space="0" w:color="auto"/>
                                        <w:left w:val="none" w:sz="0" w:space="0" w:color="auto"/>
                                        <w:bottom w:val="none" w:sz="0" w:space="0" w:color="auto"/>
                                        <w:right w:val="none" w:sz="0" w:space="0" w:color="auto"/>
                                      </w:divBdr>
                                      <w:divsChild>
                                        <w:div w:id="1307007078">
                                          <w:marLeft w:val="240"/>
                                          <w:marRight w:val="240"/>
                                          <w:marTop w:val="0"/>
                                          <w:marBottom w:val="0"/>
                                          <w:divBdr>
                                            <w:top w:val="none" w:sz="0" w:space="0" w:color="auto"/>
                                            <w:left w:val="none" w:sz="0" w:space="0" w:color="auto"/>
                                            <w:bottom w:val="none" w:sz="0" w:space="0" w:color="auto"/>
                                            <w:right w:val="none" w:sz="0" w:space="0" w:color="auto"/>
                                          </w:divBdr>
                                          <w:divsChild>
                                            <w:div w:id="1949697870">
                                              <w:marLeft w:val="240"/>
                                              <w:marRight w:val="0"/>
                                              <w:marTop w:val="0"/>
                                              <w:marBottom w:val="0"/>
                                              <w:divBdr>
                                                <w:top w:val="none" w:sz="0" w:space="0" w:color="auto"/>
                                                <w:left w:val="none" w:sz="0" w:space="0" w:color="auto"/>
                                                <w:bottom w:val="none" w:sz="0" w:space="0" w:color="auto"/>
                                                <w:right w:val="none" w:sz="0" w:space="0" w:color="auto"/>
                                              </w:divBdr>
                                            </w:div>
                                          </w:divsChild>
                                        </w:div>
                                        <w:div w:id="1703357537">
                                          <w:marLeft w:val="0"/>
                                          <w:marRight w:val="0"/>
                                          <w:marTop w:val="0"/>
                                          <w:marBottom w:val="0"/>
                                          <w:divBdr>
                                            <w:top w:val="none" w:sz="0" w:space="0" w:color="auto"/>
                                            <w:left w:val="none" w:sz="0" w:space="0" w:color="auto"/>
                                            <w:bottom w:val="none" w:sz="0" w:space="0" w:color="auto"/>
                                            <w:right w:val="none" w:sz="0" w:space="0" w:color="auto"/>
                                          </w:divBdr>
                                        </w:div>
                                      </w:divsChild>
                                    </w:div>
                                    <w:div w:id="993483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71343302">
                              <w:marLeft w:val="240"/>
                              <w:marRight w:val="0"/>
                              <w:marTop w:val="0"/>
                              <w:marBottom w:val="0"/>
                              <w:divBdr>
                                <w:top w:val="none" w:sz="0" w:space="0" w:color="auto"/>
                                <w:left w:val="none" w:sz="0" w:space="0" w:color="auto"/>
                                <w:bottom w:val="none" w:sz="0" w:space="0" w:color="auto"/>
                                <w:right w:val="none" w:sz="0" w:space="0" w:color="auto"/>
                              </w:divBdr>
                            </w:div>
                          </w:divsChild>
                        </w:div>
                        <w:div w:id="745226127">
                          <w:marLeft w:val="240"/>
                          <w:marRight w:val="240"/>
                          <w:marTop w:val="0"/>
                          <w:marBottom w:val="0"/>
                          <w:divBdr>
                            <w:top w:val="none" w:sz="0" w:space="0" w:color="auto"/>
                            <w:left w:val="none" w:sz="0" w:space="0" w:color="auto"/>
                            <w:bottom w:val="none" w:sz="0" w:space="0" w:color="auto"/>
                            <w:right w:val="none" w:sz="0" w:space="0" w:color="auto"/>
                          </w:divBdr>
                          <w:divsChild>
                            <w:div w:id="199123866">
                              <w:marLeft w:val="0"/>
                              <w:marRight w:val="0"/>
                              <w:marTop w:val="0"/>
                              <w:marBottom w:val="0"/>
                              <w:divBdr>
                                <w:top w:val="none" w:sz="0" w:space="0" w:color="auto"/>
                                <w:left w:val="none" w:sz="0" w:space="0" w:color="auto"/>
                                <w:bottom w:val="none" w:sz="0" w:space="0" w:color="auto"/>
                                <w:right w:val="none" w:sz="0" w:space="0" w:color="auto"/>
                              </w:divBdr>
                              <w:divsChild>
                                <w:div w:id="1661737839">
                                  <w:marLeft w:val="240"/>
                                  <w:marRight w:val="240"/>
                                  <w:marTop w:val="0"/>
                                  <w:marBottom w:val="0"/>
                                  <w:divBdr>
                                    <w:top w:val="none" w:sz="0" w:space="0" w:color="auto"/>
                                    <w:left w:val="none" w:sz="0" w:space="0" w:color="auto"/>
                                    <w:bottom w:val="none" w:sz="0" w:space="0" w:color="auto"/>
                                    <w:right w:val="none" w:sz="0" w:space="0" w:color="auto"/>
                                  </w:divBdr>
                                  <w:divsChild>
                                    <w:div w:id="35744026">
                                      <w:marLeft w:val="240"/>
                                      <w:marRight w:val="0"/>
                                      <w:marTop w:val="0"/>
                                      <w:marBottom w:val="0"/>
                                      <w:divBdr>
                                        <w:top w:val="none" w:sz="0" w:space="0" w:color="auto"/>
                                        <w:left w:val="none" w:sz="0" w:space="0" w:color="auto"/>
                                        <w:bottom w:val="none" w:sz="0" w:space="0" w:color="auto"/>
                                        <w:right w:val="none" w:sz="0" w:space="0" w:color="auto"/>
                                      </w:divBdr>
                                    </w:div>
                                    <w:div w:id="2081556730">
                                      <w:marLeft w:val="0"/>
                                      <w:marRight w:val="0"/>
                                      <w:marTop w:val="0"/>
                                      <w:marBottom w:val="0"/>
                                      <w:divBdr>
                                        <w:top w:val="none" w:sz="0" w:space="0" w:color="auto"/>
                                        <w:left w:val="none" w:sz="0" w:space="0" w:color="auto"/>
                                        <w:bottom w:val="none" w:sz="0" w:space="0" w:color="auto"/>
                                        <w:right w:val="none" w:sz="0" w:space="0" w:color="auto"/>
                                      </w:divBdr>
                                      <w:divsChild>
                                        <w:div w:id="1298560502">
                                          <w:marLeft w:val="0"/>
                                          <w:marRight w:val="0"/>
                                          <w:marTop w:val="0"/>
                                          <w:marBottom w:val="0"/>
                                          <w:divBdr>
                                            <w:top w:val="none" w:sz="0" w:space="0" w:color="auto"/>
                                            <w:left w:val="none" w:sz="0" w:space="0" w:color="auto"/>
                                            <w:bottom w:val="none" w:sz="0" w:space="0" w:color="auto"/>
                                            <w:right w:val="none" w:sz="0" w:space="0" w:color="auto"/>
                                          </w:divBdr>
                                        </w:div>
                                        <w:div w:id="1322542079">
                                          <w:marLeft w:val="240"/>
                                          <w:marRight w:val="240"/>
                                          <w:marTop w:val="0"/>
                                          <w:marBottom w:val="0"/>
                                          <w:divBdr>
                                            <w:top w:val="none" w:sz="0" w:space="0" w:color="auto"/>
                                            <w:left w:val="none" w:sz="0" w:space="0" w:color="auto"/>
                                            <w:bottom w:val="none" w:sz="0" w:space="0" w:color="auto"/>
                                            <w:right w:val="none" w:sz="0" w:space="0" w:color="auto"/>
                                          </w:divBdr>
                                          <w:divsChild>
                                            <w:div w:id="10488438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10812">
                                  <w:marLeft w:val="0"/>
                                  <w:marRight w:val="0"/>
                                  <w:marTop w:val="0"/>
                                  <w:marBottom w:val="0"/>
                                  <w:divBdr>
                                    <w:top w:val="none" w:sz="0" w:space="0" w:color="auto"/>
                                    <w:left w:val="none" w:sz="0" w:space="0" w:color="auto"/>
                                    <w:bottom w:val="none" w:sz="0" w:space="0" w:color="auto"/>
                                    <w:right w:val="none" w:sz="0" w:space="0" w:color="auto"/>
                                  </w:divBdr>
                                </w:div>
                              </w:divsChild>
                            </w:div>
                            <w:div w:id="507717968">
                              <w:marLeft w:val="240"/>
                              <w:marRight w:val="0"/>
                              <w:marTop w:val="0"/>
                              <w:marBottom w:val="0"/>
                              <w:divBdr>
                                <w:top w:val="none" w:sz="0" w:space="0" w:color="auto"/>
                                <w:left w:val="none" w:sz="0" w:space="0" w:color="auto"/>
                                <w:bottom w:val="none" w:sz="0" w:space="0" w:color="auto"/>
                                <w:right w:val="none" w:sz="0" w:space="0" w:color="auto"/>
                              </w:divBdr>
                            </w:div>
                          </w:divsChild>
                        </w:div>
                        <w:div w:id="1136794833">
                          <w:marLeft w:val="240"/>
                          <w:marRight w:val="240"/>
                          <w:marTop w:val="0"/>
                          <w:marBottom w:val="0"/>
                          <w:divBdr>
                            <w:top w:val="none" w:sz="0" w:space="0" w:color="auto"/>
                            <w:left w:val="none" w:sz="0" w:space="0" w:color="auto"/>
                            <w:bottom w:val="none" w:sz="0" w:space="0" w:color="auto"/>
                            <w:right w:val="none" w:sz="0" w:space="0" w:color="auto"/>
                          </w:divBdr>
                          <w:divsChild>
                            <w:div w:id="330448375">
                              <w:marLeft w:val="0"/>
                              <w:marRight w:val="0"/>
                              <w:marTop w:val="0"/>
                              <w:marBottom w:val="0"/>
                              <w:divBdr>
                                <w:top w:val="none" w:sz="0" w:space="0" w:color="auto"/>
                                <w:left w:val="none" w:sz="0" w:space="0" w:color="auto"/>
                                <w:bottom w:val="none" w:sz="0" w:space="0" w:color="auto"/>
                                <w:right w:val="none" w:sz="0" w:space="0" w:color="auto"/>
                              </w:divBdr>
                              <w:divsChild>
                                <w:div w:id="213779967">
                                  <w:marLeft w:val="240"/>
                                  <w:marRight w:val="240"/>
                                  <w:marTop w:val="0"/>
                                  <w:marBottom w:val="0"/>
                                  <w:divBdr>
                                    <w:top w:val="none" w:sz="0" w:space="0" w:color="auto"/>
                                    <w:left w:val="none" w:sz="0" w:space="0" w:color="auto"/>
                                    <w:bottom w:val="none" w:sz="0" w:space="0" w:color="auto"/>
                                    <w:right w:val="none" w:sz="0" w:space="0" w:color="auto"/>
                                  </w:divBdr>
                                  <w:divsChild>
                                    <w:div w:id="1968310850">
                                      <w:marLeft w:val="240"/>
                                      <w:marRight w:val="0"/>
                                      <w:marTop w:val="0"/>
                                      <w:marBottom w:val="0"/>
                                      <w:divBdr>
                                        <w:top w:val="none" w:sz="0" w:space="0" w:color="auto"/>
                                        <w:left w:val="none" w:sz="0" w:space="0" w:color="auto"/>
                                        <w:bottom w:val="none" w:sz="0" w:space="0" w:color="auto"/>
                                        <w:right w:val="none" w:sz="0" w:space="0" w:color="auto"/>
                                      </w:divBdr>
                                    </w:div>
                                  </w:divsChild>
                                </w:div>
                                <w:div w:id="401948093">
                                  <w:marLeft w:val="0"/>
                                  <w:marRight w:val="0"/>
                                  <w:marTop w:val="0"/>
                                  <w:marBottom w:val="0"/>
                                  <w:divBdr>
                                    <w:top w:val="none" w:sz="0" w:space="0" w:color="auto"/>
                                    <w:left w:val="none" w:sz="0" w:space="0" w:color="auto"/>
                                    <w:bottom w:val="none" w:sz="0" w:space="0" w:color="auto"/>
                                    <w:right w:val="none" w:sz="0" w:space="0" w:color="auto"/>
                                  </w:divBdr>
                                </w:div>
                              </w:divsChild>
                            </w:div>
                            <w:div w:id="1667661666">
                              <w:marLeft w:val="240"/>
                              <w:marRight w:val="0"/>
                              <w:marTop w:val="0"/>
                              <w:marBottom w:val="0"/>
                              <w:divBdr>
                                <w:top w:val="none" w:sz="0" w:space="0" w:color="auto"/>
                                <w:left w:val="none" w:sz="0" w:space="0" w:color="auto"/>
                                <w:bottom w:val="none" w:sz="0" w:space="0" w:color="auto"/>
                                <w:right w:val="none" w:sz="0" w:space="0" w:color="auto"/>
                              </w:divBdr>
                            </w:div>
                          </w:divsChild>
                        </w:div>
                        <w:div w:id="1243951591">
                          <w:marLeft w:val="240"/>
                          <w:marRight w:val="240"/>
                          <w:marTop w:val="0"/>
                          <w:marBottom w:val="0"/>
                          <w:divBdr>
                            <w:top w:val="none" w:sz="0" w:space="0" w:color="auto"/>
                            <w:left w:val="none" w:sz="0" w:space="0" w:color="auto"/>
                            <w:bottom w:val="none" w:sz="0" w:space="0" w:color="auto"/>
                            <w:right w:val="none" w:sz="0" w:space="0" w:color="auto"/>
                          </w:divBdr>
                          <w:divsChild>
                            <w:div w:id="93602262">
                              <w:marLeft w:val="240"/>
                              <w:marRight w:val="0"/>
                              <w:marTop w:val="0"/>
                              <w:marBottom w:val="0"/>
                              <w:divBdr>
                                <w:top w:val="none" w:sz="0" w:space="0" w:color="auto"/>
                                <w:left w:val="none" w:sz="0" w:space="0" w:color="auto"/>
                                <w:bottom w:val="none" w:sz="0" w:space="0" w:color="auto"/>
                                <w:right w:val="none" w:sz="0" w:space="0" w:color="auto"/>
                              </w:divBdr>
                            </w:div>
                            <w:div w:id="2082485660">
                              <w:marLeft w:val="0"/>
                              <w:marRight w:val="0"/>
                              <w:marTop w:val="0"/>
                              <w:marBottom w:val="0"/>
                              <w:divBdr>
                                <w:top w:val="none" w:sz="0" w:space="0" w:color="auto"/>
                                <w:left w:val="none" w:sz="0" w:space="0" w:color="auto"/>
                                <w:bottom w:val="none" w:sz="0" w:space="0" w:color="auto"/>
                                <w:right w:val="none" w:sz="0" w:space="0" w:color="auto"/>
                              </w:divBdr>
                              <w:divsChild>
                                <w:div w:id="489517527">
                                  <w:marLeft w:val="0"/>
                                  <w:marRight w:val="0"/>
                                  <w:marTop w:val="0"/>
                                  <w:marBottom w:val="0"/>
                                  <w:divBdr>
                                    <w:top w:val="none" w:sz="0" w:space="0" w:color="auto"/>
                                    <w:left w:val="none" w:sz="0" w:space="0" w:color="auto"/>
                                    <w:bottom w:val="none" w:sz="0" w:space="0" w:color="auto"/>
                                    <w:right w:val="none" w:sz="0" w:space="0" w:color="auto"/>
                                  </w:divBdr>
                                </w:div>
                                <w:div w:id="1115757334">
                                  <w:marLeft w:val="240"/>
                                  <w:marRight w:val="240"/>
                                  <w:marTop w:val="0"/>
                                  <w:marBottom w:val="0"/>
                                  <w:divBdr>
                                    <w:top w:val="none" w:sz="0" w:space="0" w:color="auto"/>
                                    <w:left w:val="none" w:sz="0" w:space="0" w:color="auto"/>
                                    <w:bottom w:val="none" w:sz="0" w:space="0" w:color="auto"/>
                                    <w:right w:val="none" w:sz="0" w:space="0" w:color="auto"/>
                                  </w:divBdr>
                                  <w:divsChild>
                                    <w:div w:id="1065644359">
                                      <w:marLeft w:val="240"/>
                                      <w:marRight w:val="0"/>
                                      <w:marTop w:val="0"/>
                                      <w:marBottom w:val="0"/>
                                      <w:divBdr>
                                        <w:top w:val="none" w:sz="0" w:space="0" w:color="auto"/>
                                        <w:left w:val="none" w:sz="0" w:space="0" w:color="auto"/>
                                        <w:bottom w:val="none" w:sz="0" w:space="0" w:color="auto"/>
                                        <w:right w:val="none" w:sz="0" w:space="0" w:color="auto"/>
                                      </w:divBdr>
                                    </w:div>
                                    <w:div w:id="1487088975">
                                      <w:marLeft w:val="0"/>
                                      <w:marRight w:val="0"/>
                                      <w:marTop w:val="0"/>
                                      <w:marBottom w:val="0"/>
                                      <w:divBdr>
                                        <w:top w:val="none" w:sz="0" w:space="0" w:color="auto"/>
                                        <w:left w:val="none" w:sz="0" w:space="0" w:color="auto"/>
                                        <w:bottom w:val="none" w:sz="0" w:space="0" w:color="auto"/>
                                        <w:right w:val="none" w:sz="0" w:space="0" w:color="auto"/>
                                      </w:divBdr>
                                      <w:divsChild>
                                        <w:div w:id="191725296">
                                          <w:marLeft w:val="0"/>
                                          <w:marRight w:val="0"/>
                                          <w:marTop w:val="0"/>
                                          <w:marBottom w:val="0"/>
                                          <w:divBdr>
                                            <w:top w:val="none" w:sz="0" w:space="0" w:color="auto"/>
                                            <w:left w:val="none" w:sz="0" w:space="0" w:color="auto"/>
                                            <w:bottom w:val="none" w:sz="0" w:space="0" w:color="auto"/>
                                            <w:right w:val="none" w:sz="0" w:space="0" w:color="auto"/>
                                          </w:divBdr>
                                        </w:div>
                                        <w:div w:id="1875271874">
                                          <w:marLeft w:val="240"/>
                                          <w:marRight w:val="240"/>
                                          <w:marTop w:val="0"/>
                                          <w:marBottom w:val="0"/>
                                          <w:divBdr>
                                            <w:top w:val="none" w:sz="0" w:space="0" w:color="auto"/>
                                            <w:left w:val="none" w:sz="0" w:space="0" w:color="auto"/>
                                            <w:bottom w:val="none" w:sz="0" w:space="0" w:color="auto"/>
                                            <w:right w:val="none" w:sz="0" w:space="0" w:color="auto"/>
                                          </w:divBdr>
                                          <w:divsChild>
                                            <w:div w:id="17612179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210424">
                          <w:marLeft w:val="240"/>
                          <w:marRight w:val="240"/>
                          <w:marTop w:val="0"/>
                          <w:marBottom w:val="0"/>
                          <w:divBdr>
                            <w:top w:val="none" w:sz="0" w:space="0" w:color="auto"/>
                            <w:left w:val="none" w:sz="0" w:space="0" w:color="auto"/>
                            <w:bottom w:val="none" w:sz="0" w:space="0" w:color="auto"/>
                            <w:right w:val="none" w:sz="0" w:space="0" w:color="auto"/>
                          </w:divBdr>
                          <w:divsChild>
                            <w:div w:id="697388467">
                              <w:marLeft w:val="0"/>
                              <w:marRight w:val="0"/>
                              <w:marTop w:val="0"/>
                              <w:marBottom w:val="0"/>
                              <w:divBdr>
                                <w:top w:val="none" w:sz="0" w:space="0" w:color="auto"/>
                                <w:left w:val="none" w:sz="0" w:space="0" w:color="auto"/>
                                <w:bottom w:val="none" w:sz="0" w:space="0" w:color="auto"/>
                                <w:right w:val="none" w:sz="0" w:space="0" w:color="auto"/>
                              </w:divBdr>
                              <w:divsChild>
                                <w:div w:id="317461480">
                                  <w:marLeft w:val="0"/>
                                  <w:marRight w:val="0"/>
                                  <w:marTop w:val="0"/>
                                  <w:marBottom w:val="0"/>
                                  <w:divBdr>
                                    <w:top w:val="none" w:sz="0" w:space="0" w:color="auto"/>
                                    <w:left w:val="none" w:sz="0" w:space="0" w:color="auto"/>
                                    <w:bottom w:val="none" w:sz="0" w:space="0" w:color="auto"/>
                                    <w:right w:val="none" w:sz="0" w:space="0" w:color="auto"/>
                                  </w:divBdr>
                                </w:div>
                                <w:div w:id="2066679228">
                                  <w:marLeft w:val="240"/>
                                  <w:marRight w:val="240"/>
                                  <w:marTop w:val="0"/>
                                  <w:marBottom w:val="0"/>
                                  <w:divBdr>
                                    <w:top w:val="none" w:sz="0" w:space="0" w:color="auto"/>
                                    <w:left w:val="none" w:sz="0" w:space="0" w:color="auto"/>
                                    <w:bottom w:val="none" w:sz="0" w:space="0" w:color="auto"/>
                                    <w:right w:val="none" w:sz="0" w:space="0" w:color="auto"/>
                                  </w:divBdr>
                                  <w:divsChild>
                                    <w:div w:id="139151468">
                                      <w:marLeft w:val="0"/>
                                      <w:marRight w:val="0"/>
                                      <w:marTop w:val="0"/>
                                      <w:marBottom w:val="0"/>
                                      <w:divBdr>
                                        <w:top w:val="none" w:sz="0" w:space="0" w:color="auto"/>
                                        <w:left w:val="none" w:sz="0" w:space="0" w:color="auto"/>
                                        <w:bottom w:val="none" w:sz="0" w:space="0" w:color="auto"/>
                                        <w:right w:val="none" w:sz="0" w:space="0" w:color="auto"/>
                                      </w:divBdr>
                                      <w:divsChild>
                                        <w:div w:id="866915526">
                                          <w:marLeft w:val="0"/>
                                          <w:marRight w:val="0"/>
                                          <w:marTop w:val="0"/>
                                          <w:marBottom w:val="0"/>
                                          <w:divBdr>
                                            <w:top w:val="none" w:sz="0" w:space="0" w:color="auto"/>
                                            <w:left w:val="none" w:sz="0" w:space="0" w:color="auto"/>
                                            <w:bottom w:val="none" w:sz="0" w:space="0" w:color="auto"/>
                                            <w:right w:val="none" w:sz="0" w:space="0" w:color="auto"/>
                                          </w:divBdr>
                                        </w:div>
                                        <w:div w:id="1542665254">
                                          <w:marLeft w:val="240"/>
                                          <w:marRight w:val="240"/>
                                          <w:marTop w:val="0"/>
                                          <w:marBottom w:val="0"/>
                                          <w:divBdr>
                                            <w:top w:val="none" w:sz="0" w:space="0" w:color="auto"/>
                                            <w:left w:val="none" w:sz="0" w:space="0" w:color="auto"/>
                                            <w:bottom w:val="none" w:sz="0" w:space="0" w:color="auto"/>
                                            <w:right w:val="none" w:sz="0" w:space="0" w:color="auto"/>
                                          </w:divBdr>
                                          <w:divsChild>
                                            <w:div w:id="17982542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321936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56274476">
                              <w:marLeft w:val="240"/>
                              <w:marRight w:val="0"/>
                              <w:marTop w:val="0"/>
                              <w:marBottom w:val="0"/>
                              <w:divBdr>
                                <w:top w:val="none" w:sz="0" w:space="0" w:color="auto"/>
                                <w:left w:val="none" w:sz="0" w:space="0" w:color="auto"/>
                                <w:bottom w:val="none" w:sz="0" w:space="0" w:color="auto"/>
                                <w:right w:val="none" w:sz="0" w:space="0" w:color="auto"/>
                              </w:divBdr>
                            </w:div>
                          </w:divsChild>
                        </w:div>
                        <w:div w:id="1863594801">
                          <w:marLeft w:val="240"/>
                          <w:marRight w:val="240"/>
                          <w:marTop w:val="0"/>
                          <w:marBottom w:val="0"/>
                          <w:divBdr>
                            <w:top w:val="none" w:sz="0" w:space="0" w:color="auto"/>
                            <w:left w:val="none" w:sz="0" w:space="0" w:color="auto"/>
                            <w:bottom w:val="none" w:sz="0" w:space="0" w:color="auto"/>
                            <w:right w:val="none" w:sz="0" w:space="0" w:color="auto"/>
                          </w:divBdr>
                          <w:divsChild>
                            <w:div w:id="126365469">
                              <w:marLeft w:val="240"/>
                              <w:marRight w:val="0"/>
                              <w:marTop w:val="0"/>
                              <w:marBottom w:val="0"/>
                              <w:divBdr>
                                <w:top w:val="none" w:sz="0" w:space="0" w:color="auto"/>
                                <w:left w:val="none" w:sz="0" w:space="0" w:color="auto"/>
                                <w:bottom w:val="none" w:sz="0" w:space="0" w:color="auto"/>
                                <w:right w:val="none" w:sz="0" w:space="0" w:color="auto"/>
                              </w:divBdr>
                            </w:div>
                            <w:div w:id="1192262841">
                              <w:marLeft w:val="0"/>
                              <w:marRight w:val="0"/>
                              <w:marTop w:val="0"/>
                              <w:marBottom w:val="0"/>
                              <w:divBdr>
                                <w:top w:val="none" w:sz="0" w:space="0" w:color="auto"/>
                                <w:left w:val="none" w:sz="0" w:space="0" w:color="auto"/>
                                <w:bottom w:val="none" w:sz="0" w:space="0" w:color="auto"/>
                                <w:right w:val="none" w:sz="0" w:space="0" w:color="auto"/>
                              </w:divBdr>
                              <w:divsChild>
                                <w:div w:id="654187208">
                                  <w:marLeft w:val="240"/>
                                  <w:marRight w:val="240"/>
                                  <w:marTop w:val="0"/>
                                  <w:marBottom w:val="0"/>
                                  <w:divBdr>
                                    <w:top w:val="none" w:sz="0" w:space="0" w:color="auto"/>
                                    <w:left w:val="none" w:sz="0" w:space="0" w:color="auto"/>
                                    <w:bottom w:val="none" w:sz="0" w:space="0" w:color="auto"/>
                                    <w:right w:val="none" w:sz="0" w:space="0" w:color="auto"/>
                                  </w:divBdr>
                                  <w:divsChild>
                                    <w:div w:id="1488015794">
                                      <w:marLeft w:val="240"/>
                                      <w:marRight w:val="0"/>
                                      <w:marTop w:val="0"/>
                                      <w:marBottom w:val="0"/>
                                      <w:divBdr>
                                        <w:top w:val="none" w:sz="0" w:space="0" w:color="auto"/>
                                        <w:left w:val="none" w:sz="0" w:space="0" w:color="auto"/>
                                        <w:bottom w:val="none" w:sz="0" w:space="0" w:color="auto"/>
                                        <w:right w:val="none" w:sz="0" w:space="0" w:color="auto"/>
                                      </w:divBdr>
                                    </w:div>
                                    <w:div w:id="1979649463">
                                      <w:marLeft w:val="0"/>
                                      <w:marRight w:val="0"/>
                                      <w:marTop w:val="0"/>
                                      <w:marBottom w:val="0"/>
                                      <w:divBdr>
                                        <w:top w:val="none" w:sz="0" w:space="0" w:color="auto"/>
                                        <w:left w:val="none" w:sz="0" w:space="0" w:color="auto"/>
                                        <w:bottom w:val="none" w:sz="0" w:space="0" w:color="auto"/>
                                        <w:right w:val="none" w:sz="0" w:space="0" w:color="auto"/>
                                      </w:divBdr>
                                      <w:divsChild>
                                        <w:div w:id="714161652">
                                          <w:marLeft w:val="240"/>
                                          <w:marRight w:val="240"/>
                                          <w:marTop w:val="0"/>
                                          <w:marBottom w:val="0"/>
                                          <w:divBdr>
                                            <w:top w:val="none" w:sz="0" w:space="0" w:color="auto"/>
                                            <w:left w:val="none" w:sz="0" w:space="0" w:color="auto"/>
                                            <w:bottom w:val="none" w:sz="0" w:space="0" w:color="auto"/>
                                            <w:right w:val="none" w:sz="0" w:space="0" w:color="auto"/>
                                          </w:divBdr>
                                          <w:divsChild>
                                            <w:div w:id="1213886119">
                                              <w:marLeft w:val="240"/>
                                              <w:marRight w:val="0"/>
                                              <w:marTop w:val="0"/>
                                              <w:marBottom w:val="0"/>
                                              <w:divBdr>
                                                <w:top w:val="none" w:sz="0" w:space="0" w:color="auto"/>
                                                <w:left w:val="none" w:sz="0" w:space="0" w:color="auto"/>
                                                <w:bottom w:val="none" w:sz="0" w:space="0" w:color="auto"/>
                                                <w:right w:val="none" w:sz="0" w:space="0" w:color="auto"/>
                                              </w:divBdr>
                                            </w:div>
                                            <w:div w:id="1922643929">
                                              <w:marLeft w:val="0"/>
                                              <w:marRight w:val="0"/>
                                              <w:marTop w:val="0"/>
                                              <w:marBottom w:val="0"/>
                                              <w:divBdr>
                                                <w:top w:val="none" w:sz="0" w:space="0" w:color="auto"/>
                                                <w:left w:val="none" w:sz="0" w:space="0" w:color="auto"/>
                                                <w:bottom w:val="none" w:sz="0" w:space="0" w:color="auto"/>
                                                <w:right w:val="none" w:sz="0" w:space="0" w:color="auto"/>
                                              </w:divBdr>
                                              <w:divsChild>
                                                <w:div w:id="238029988">
                                                  <w:marLeft w:val="240"/>
                                                  <w:marRight w:val="240"/>
                                                  <w:marTop w:val="0"/>
                                                  <w:marBottom w:val="0"/>
                                                  <w:divBdr>
                                                    <w:top w:val="none" w:sz="0" w:space="0" w:color="auto"/>
                                                    <w:left w:val="none" w:sz="0" w:space="0" w:color="auto"/>
                                                    <w:bottom w:val="none" w:sz="0" w:space="0" w:color="auto"/>
                                                    <w:right w:val="none" w:sz="0" w:space="0" w:color="auto"/>
                                                  </w:divBdr>
                                                  <w:divsChild>
                                                    <w:div w:id="912155058">
                                                      <w:marLeft w:val="240"/>
                                                      <w:marRight w:val="0"/>
                                                      <w:marTop w:val="0"/>
                                                      <w:marBottom w:val="0"/>
                                                      <w:divBdr>
                                                        <w:top w:val="none" w:sz="0" w:space="0" w:color="auto"/>
                                                        <w:left w:val="none" w:sz="0" w:space="0" w:color="auto"/>
                                                        <w:bottom w:val="none" w:sz="0" w:space="0" w:color="auto"/>
                                                        <w:right w:val="none" w:sz="0" w:space="0" w:color="auto"/>
                                                      </w:divBdr>
                                                    </w:div>
                                                  </w:divsChild>
                                                </w:div>
                                                <w:div w:id="187704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472">
                                  <w:marLeft w:val="240"/>
                                  <w:marRight w:val="240"/>
                                  <w:marTop w:val="0"/>
                                  <w:marBottom w:val="0"/>
                                  <w:divBdr>
                                    <w:top w:val="none" w:sz="0" w:space="0" w:color="auto"/>
                                    <w:left w:val="none" w:sz="0" w:space="0" w:color="auto"/>
                                    <w:bottom w:val="none" w:sz="0" w:space="0" w:color="auto"/>
                                    <w:right w:val="none" w:sz="0" w:space="0" w:color="auto"/>
                                  </w:divBdr>
                                  <w:divsChild>
                                    <w:div w:id="950671109">
                                      <w:marLeft w:val="0"/>
                                      <w:marRight w:val="0"/>
                                      <w:marTop w:val="0"/>
                                      <w:marBottom w:val="0"/>
                                      <w:divBdr>
                                        <w:top w:val="none" w:sz="0" w:space="0" w:color="auto"/>
                                        <w:left w:val="none" w:sz="0" w:space="0" w:color="auto"/>
                                        <w:bottom w:val="none" w:sz="0" w:space="0" w:color="auto"/>
                                        <w:right w:val="none" w:sz="0" w:space="0" w:color="auto"/>
                                      </w:divBdr>
                                      <w:divsChild>
                                        <w:div w:id="505483120">
                                          <w:marLeft w:val="240"/>
                                          <w:marRight w:val="240"/>
                                          <w:marTop w:val="0"/>
                                          <w:marBottom w:val="0"/>
                                          <w:divBdr>
                                            <w:top w:val="none" w:sz="0" w:space="0" w:color="auto"/>
                                            <w:left w:val="none" w:sz="0" w:space="0" w:color="auto"/>
                                            <w:bottom w:val="none" w:sz="0" w:space="0" w:color="auto"/>
                                            <w:right w:val="none" w:sz="0" w:space="0" w:color="auto"/>
                                          </w:divBdr>
                                          <w:divsChild>
                                            <w:div w:id="946427846">
                                              <w:marLeft w:val="240"/>
                                              <w:marRight w:val="0"/>
                                              <w:marTop w:val="0"/>
                                              <w:marBottom w:val="0"/>
                                              <w:divBdr>
                                                <w:top w:val="none" w:sz="0" w:space="0" w:color="auto"/>
                                                <w:left w:val="none" w:sz="0" w:space="0" w:color="auto"/>
                                                <w:bottom w:val="none" w:sz="0" w:space="0" w:color="auto"/>
                                                <w:right w:val="none" w:sz="0" w:space="0" w:color="auto"/>
                                              </w:divBdr>
                                            </w:div>
                                            <w:div w:id="2068675560">
                                              <w:marLeft w:val="0"/>
                                              <w:marRight w:val="0"/>
                                              <w:marTop w:val="0"/>
                                              <w:marBottom w:val="0"/>
                                              <w:divBdr>
                                                <w:top w:val="none" w:sz="0" w:space="0" w:color="auto"/>
                                                <w:left w:val="none" w:sz="0" w:space="0" w:color="auto"/>
                                                <w:bottom w:val="none" w:sz="0" w:space="0" w:color="auto"/>
                                                <w:right w:val="none" w:sz="0" w:space="0" w:color="auto"/>
                                              </w:divBdr>
                                              <w:divsChild>
                                                <w:div w:id="597560607">
                                                  <w:marLeft w:val="0"/>
                                                  <w:marRight w:val="0"/>
                                                  <w:marTop w:val="0"/>
                                                  <w:marBottom w:val="0"/>
                                                  <w:divBdr>
                                                    <w:top w:val="none" w:sz="0" w:space="0" w:color="auto"/>
                                                    <w:left w:val="none" w:sz="0" w:space="0" w:color="auto"/>
                                                    <w:bottom w:val="none" w:sz="0" w:space="0" w:color="auto"/>
                                                    <w:right w:val="none" w:sz="0" w:space="0" w:color="auto"/>
                                                  </w:divBdr>
                                                </w:div>
                                                <w:div w:id="2035842805">
                                                  <w:marLeft w:val="240"/>
                                                  <w:marRight w:val="240"/>
                                                  <w:marTop w:val="0"/>
                                                  <w:marBottom w:val="0"/>
                                                  <w:divBdr>
                                                    <w:top w:val="none" w:sz="0" w:space="0" w:color="auto"/>
                                                    <w:left w:val="none" w:sz="0" w:space="0" w:color="auto"/>
                                                    <w:bottom w:val="none" w:sz="0" w:space="0" w:color="auto"/>
                                                    <w:right w:val="none" w:sz="0" w:space="0" w:color="auto"/>
                                                  </w:divBdr>
                                                  <w:divsChild>
                                                    <w:div w:id="14563710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902353">
                                          <w:marLeft w:val="0"/>
                                          <w:marRight w:val="0"/>
                                          <w:marTop w:val="0"/>
                                          <w:marBottom w:val="0"/>
                                          <w:divBdr>
                                            <w:top w:val="none" w:sz="0" w:space="0" w:color="auto"/>
                                            <w:left w:val="none" w:sz="0" w:space="0" w:color="auto"/>
                                            <w:bottom w:val="none" w:sz="0" w:space="0" w:color="auto"/>
                                            <w:right w:val="none" w:sz="0" w:space="0" w:color="auto"/>
                                          </w:divBdr>
                                        </w:div>
                                      </w:divsChild>
                                    </w:div>
                                    <w:div w:id="1500391939">
                                      <w:marLeft w:val="240"/>
                                      <w:marRight w:val="0"/>
                                      <w:marTop w:val="0"/>
                                      <w:marBottom w:val="0"/>
                                      <w:divBdr>
                                        <w:top w:val="none" w:sz="0" w:space="0" w:color="auto"/>
                                        <w:left w:val="none" w:sz="0" w:space="0" w:color="auto"/>
                                        <w:bottom w:val="none" w:sz="0" w:space="0" w:color="auto"/>
                                        <w:right w:val="none" w:sz="0" w:space="0" w:color="auto"/>
                                      </w:divBdr>
                                    </w:div>
                                  </w:divsChild>
                                </w:div>
                                <w:div w:id="1277176947">
                                  <w:marLeft w:val="240"/>
                                  <w:marRight w:val="240"/>
                                  <w:marTop w:val="0"/>
                                  <w:marBottom w:val="0"/>
                                  <w:divBdr>
                                    <w:top w:val="none" w:sz="0" w:space="0" w:color="auto"/>
                                    <w:left w:val="none" w:sz="0" w:space="0" w:color="auto"/>
                                    <w:bottom w:val="none" w:sz="0" w:space="0" w:color="auto"/>
                                    <w:right w:val="none" w:sz="0" w:space="0" w:color="auto"/>
                                  </w:divBdr>
                                  <w:divsChild>
                                    <w:div w:id="232473151">
                                      <w:marLeft w:val="240"/>
                                      <w:marRight w:val="0"/>
                                      <w:marTop w:val="0"/>
                                      <w:marBottom w:val="0"/>
                                      <w:divBdr>
                                        <w:top w:val="none" w:sz="0" w:space="0" w:color="auto"/>
                                        <w:left w:val="none" w:sz="0" w:space="0" w:color="auto"/>
                                        <w:bottom w:val="none" w:sz="0" w:space="0" w:color="auto"/>
                                        <w:right w:val="none" w:sz="0" w:space="0" w:color="auto"/>
                                      </w:divBdr>
                                    </w:div>
                                    <w:div w:id="863640917">
                                      <w:marLeft w:val="0"/>
                                      <w:marRight w:val="0"/>
                                      <w:marTop w:val="0"/>
                                      <w:marBottom w:val="0"/>
                                      <w:divBdr>
                                        <w:top w:val="none" w:sz="0" w:space="0" w:color="auto"/>
                                        <w:left w:val="none" w:sz="0" w:space="0" w:color="auto"/>
                                        <w:bottom w:val="none" w:sz="0" w:space="0" w:color="auto"/>
                                        <w:right w:val="none" w:sz="0" w:space="0" w:color="auto"/>
                                      </w:divBdr>
                                      <w:divsChild>
                                        <w:div w:id="326324394">
                                          <w:marLeft w:val="0"/>
                                          <w:marRight w:val="0"/>
                                          <w:marTop w:val="0"/>
                                          <w:marBottom w:val="0"/>
                                          <w:divBdr>
                                            <w:top w:val="none" w:sz="0" w:space="0" w:color="auto"/>
                                            <w:left w:val="none" w:sz="0" w:space="0" w:color="auto"/>
                                            <w:bottom w:val="none" w:sz="0" w:space="0" w:color="auto"/>
                                            <w:right w:val="none" w:sz="0" w:space="0" w:color="auto"/>
                                          </w:divBdr>
                                        </w:div>
                                        <w:div w:id="395055666">
                                          <w:marLeft w:val="240"/>
                                          <w:marRight w:val="240"/>
                                          <w:marTop w:val="0"/>
                                          <w:marBottom w:val="0"/>
                                          <w:divBdr>
                                            <w:top w:val="none" w:sz="0" w:space="0" w:color="auto"/>
                                            <w:left w:val="none" w:sz="0" w:space="0" w:color="auto"/>
                                            <w:bottom w:val="none" w:sz="0" w:space="0" w:color="auto"/>
                                            <w:right w:val="none" w:sz="0" w:space="0" w:color="auto"/>
                                          </w:divBdr>
                                          <w:divsChild>
                                            <w:div w:id="16974011">
                                              <w:marLeft w:val="240"/>
                                              <w:marRight w:val="0"/>
                                              <w:marTop w:val="0"/>
                                              <w:marBottom w:val="0"/>
                                              <w:divBdr>
                                                <w:top w:val="none" w:sz="0" w:space="0" w:color="auto"/>
                                                <w:left w:val="none" w:sz="0" w:space="0" w:color="auto"/>
                                                <w:bottom w:val="none" w:sz="0" w:space="0" w:color="auto"/>
                                                <w:right w:val="none" w:sz="0" w:space="0" w:color="auto"/>
                                              </w:divBdr>
                                            </w:div>
                                            <w:div w:id="1795909179">
                                              <w:marLeft w:val="0"/>
                                              <w:marRight w:val="0"/>
                                              <w:marTop w:val="0"/>
                                              <w:marBottom w:val="0"/>
                                              <w:divBdr>
                                                <w:top w:val="none" w:sz="0" w:space="0" w:color="auto"/>
                                                <w:left w:val="none" w:sz="0" w:space="0" w:color="auto"/>
                                                <w:bottom w:val="none" w:sz="0" w:space="0" w:color="auto"/>
                                                <w:right w:val="none" w:sz="0" w:space="0" w:color="auto"/>
                                              </w:divBdr>
                                              <w:divsChild>
                                                <w:div w:id="23674603">
                                                  <w:marLeft w:val="240"/>
                                                  <w:marRight w:val="240"/>
                                                  <w:marTop w:val="0"/>
                                                  <w:marBottom w:val="0"/>
                                                  <w:divBdr>
                                                    <w:top w:val="none" w:sz="0" w:space="0" w:color="auto"/>
                                                    <w:left w:val="none" w:sz="0" w:space="0" w:color="auto"/>
                                                    <w:bottom w:val="none" w:sz="0" w:space="0" w:color="auto"/>
                                                    <w:right w:val="none" w:sz="0" w:space="0" w:color="auto"/>
                                                  </w:divBdr>
                                                  <w:divsChild>
                                                    <w:div w:id="390344537">
                                                      <w:marLeft w:val="240"/>
                                                      <w:marRight w:val="0"/>
                                                      <w:marTop w:val="0"/>
                                                      <w:marBottom w:val="0"/>
                                                      <w:divBdr>
                                                        <w:top w:val="none" w:sz="0" w:space="0" w:color="auto"/>
                                                        <w:left w:val="none" w:sz="0" w:space="0" w:color="auto"/>
                                                        <w:bottom w:val="none" w:sz="0" w:space="0" w:color="auto"/>
                                                        <w:right w:val="none" w:sz="0" w:space="0" w:color="auto"/>
                                                      </w:divBdr>
                                                    </w:div>
                                                  </w:divsChild>
                                                </w:div>
                                                <w:div w:id="159628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741903">
                                  <w:marLeft w:val="240"/>
                                  <w:marRight w:val="240"/>
                                  <w:marTop w:val="0"/>
                                  <w:marBottom w:val="0"/>
                                  <w:divBdr>
                                    <w:top w:val="none" w:sz="0" w:space="0" w:color="auto"/>
                                    <w:left w:val="none" w:sz="0" w:space="0" w:color="auto"/>
                                    <w:bottom w:val="none" w:sz="0" w:space="0" w:color="auto"/>
                                    <w:right w:val="none" w:sz="0" w:space="0" w:color="auto"/>
                                  </w:divBdr>
                                  <w:divsChild>
                                    <w:div w:id="201939956">
                                      <w:marLeft w:val="240"/>
                                      <w:marRight w:val="0"/>
                                      <w:marTop w:val="0"/>
                                      <w:marBottom w:val="0"/>
                                      <w:divBdr>
                                        <w:top w:val="none" w:sz="0" w:space="0" w:color="auto"/>
                                        <w:left w:val="none" w:sz="0" w:space="0" w:color="auto"/>
                                        <w:bottom w:val="none" w:sz="0" w:space="0" w:color="auto"/>
                                        <w:right w:val="none" w:sz="0" w:space="0" w:color="auto"/>
                                      </w:divBdr>
                                    </w:div>
                                    <w:div w:id="1947078746">
                                      <w:marLeft w:val="0"/>
                                      <w:marRight w:val="0"/>
                                      <w:marTop w:val="0"/>
                                      <w:marBottom w:val="0"/>
                                      <w:divBdr>
                                        <w:top w:val="none" w:sz="0" w:space="0" w:color="auto"/>
                                        <w:left w:val="none" w:sz="0" w:space="0" w:color="auto"/>
                                        <w:bottom w:val="none" w:sz="0" w:space="0" w:color="auto"/>
                                        <w:right w:val="none" w:sz="0" w:space="0" w:color="auto"/>
                                      </w:divBdr>
                                      <w:divsChild>
                                        <w:div w:id="467936354">
                                          <w:marLeft w:val="240"/>
                                          <w:marRight w:val="240"/>
                                          <w:marTop w:val="0"/>
                                          <w:marBottom w:val="0"/>
                                          <w:divBdr>
                                            <w:top w:val="none" w:sz="0" w:space="0" w:color="auto"/>
                                            <w:left w:val="none" w:sz="0" w:space="0" w:color="auto"/>
                                            <w:bottom w:val="none" w:sz="0" w:space="0" w:color="auto"/>
                                            <w:right w:val="none" w:sz="0" w:space="0" w:color="auto"/>
                                          </w:divBdr>
                                          <w:divsChild>
                                            <w:div w:id="1130783900">
                                              <w:marLeft w:val="240"/>
                                              <w:marRight w:val="0"/>
                                              <w:marTop w:val="0"/>
                                              <w:marBottom w:val="0"/>
                                              <w:divBdr>
                                                <w:top w:val="none" w:sz="0" w:space="0" w:color="auto"/>
                                                <w:left w:val="none" w:sz="0" w:space="0" w:color="auto"/>
                                                <w:bottom w:val="none" w:sz="0" w:space="0" w:color="auto"/>
                                                <w:right w:val="none" w:sz="0" w:space="0" w:color="auto"/>
                                              </w:divBdr>
                                            </w:div>
                                            <w:div w:id="1924029974">
                                              <w:marLeft w:val="0"/>
                                              <w:marRight w:val="0"/>
                                              <w:marTop w:val="0"/>
                                              <w:marBottom w:val="0"/>
                                              <w:divBdr>
                                                <w:top w:val="none" w:sz="0" w:space="0" w:color="auto"/>
                                                <w:left w:val="none" w:sz="0" w:space="0" w:color="auto"/>
                                                <w:bottom w:val="none" w:sz="0" w:space="0" w:color="auto"/>
                                                <w:right w:val="none" w:sz="0" w:space="0" w:color="auto"/>
                                              </w:divBdr>
                                              <w:divsChild>
                                                <w:div w:id="494538392">
                                                  <w:marLeft w:val="240"/>
                                                  <w:marRight w:val="240"/>
                                                  <w:marTop w:val="0"/>
                                                  <w:marBottom w:val="0"/>
                                                  <w:divBdr>
                                                    <w:top w:val="none" w:sz="0" w:space="0" w:color="auto"/>
                                                    <w:left w:val="none" w:sz="0" w:space="0" w:color="auto"/>
                                                    <w:bottom w:val="none" w:sz="0" w:space="0" w:color="auto"/>
                                                    <w:right w:val="none" w:sz="0" w:space="0" w:color="auto"/>
                                                  </w:divBdr>
                                                  <w:divsChild>
                                                    <w:div w:id="1660503456">
                                                      <w:marLeft w:val="240"/>
                                                      <w:marRight w:val="0"/>
                                                      <w:marTop w:val="0"/>
                                                      <w:marBottom w:val="0"/>
                                                      <w:divBdr>
                                                        <w:top w:val="none" w:sz="0" w:space="0" w:color="auto"/>
                                                        <w:left w:val="none" w:sz="0" w:space="0" w:color="auto"/>
                                                        <w:bottom w:val="none" w:sz="0" w:space="0" w:color="auto"/>
                                                        <w:right w:val="none" w:sz="0" w:space="0" w:color="auto"/>
                                                      </w:divBdr>
                                                    </w:div>
                                                  </w:divsChild>
                                                </w:div>
                                                <w:div w:id="160892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4779">
                                  <w:marLeft w:val="240"/>
                                  <w:marRight w:val="240"/>
                                  <w:marTop w:val="0"/>
                                  <w:marBottom w:val="0"/>
                                  <w:divBdr>
                                    <w:top w:val="none" w:sz="0" w:space="0" w:color="auto"/>
                                    <w:left w:val="none" w:sz="0" w:space="0" w:color="auto"/>
                                    <w:bottom w:val="none" w:sz="0" w:space="0" w:color="auto"/>
                                    <w:right w:val="none" w:sz="0" w:space="0" w:color="auto"/>
                                  </w:divBdr>
                                  <w:divsChild>
                                    <w:div w:id="190149259">
                                      <w:marLeft w:val="240"/>
                                      <w:marRight w:val="0"/>
                                      <w:marTop w:val="0"/>
                                      <w:marBottom w:val="0"/>
                                      <w:divBdr>
                                        <w:top w:val="none" w:sz="0" w:space="0" w:color="auto"/>
                                        <w:left w:val="none" w:sz="0" w:space="0" w:color="auto"/>
                                        <w:bottom w:val="none" w:sz="0" w:space="0" w:color="auto"/>
                                        <w:right w:val="none" w:sz="0" w:space="0" w:color="auto"/>
                                      </w:divBdr>
                                    </w:div>
                                    <w:div w:id="667709230">
                                      <w:marLeft w:val="0"/>
                                      <w:marRight w:val="0"/>
                                      <w:marTop w:val="0"/>
                                      <w:marBottom w:val="0"/>
                                      <w:divBdr>
                                        <w:top w:val="none" w:sz="0" w:space="0" w:color="auto"/>
                                        <w:left w:val="none" w:sz="0" w:space="0" w:color="auto"/>
                                        <w:bottom w:val="none" w:sz="0" w:space="0" w:color="auto"/>
                                        <w:right w:val="none" w:sz="0" w:space="0" w:color="auto"/>
                                      </w:divBdr>
                                      <w:divsChild>
                                        <w:div w:id="260189945">
                                          <w:marLeft w:val="0"/>
                                          <w:marRight w:val="0"/>
                                          <w:marTop w:val="0"/>
                                          <w:marBottom w:val="0"/>
                                          <w:divBdr>
                                            <w:top w:val="none" w:sz="0" w:space="0" w:color="auto"/>
                                            <w:left w:val="none" w:sz="0" w:space="0" w:color="auto"/>
                                            <w:bottom w:val="none" w:sz="0" w:space="0" w:color="auto"/>
                                            <w:right w:val="none" w:sz="0" w:space="0" w:color="auto"/>
                                          </w:divBdr>
                                        </w:div>
                                        <w:div w:id="1978493136">
                                          <w:marLeft w:val="240"/>
                                          <w:marRight w:val="240"/>
                                          <w:marTop w:val="0"/>
                                          <w:marBottom w:val="0"/>
                                          <w:divBdr>
                                            <w:top w:val="none" w:sz="0" w:space="0" w:color="auto"/>
                                            <w:left w:val="none" w:sz="0" w:space="0" w:color="auto"/>
                                            <w:bottom w:val="none" w:sz="0" w:space="0" w:color="auto"/>
                                            <w:right w:val="none" w:sz="0" w:space="0" w:color="auto"/>
                                          </w:divBdr>
                                          <w:divsChild>
                                            <w:div w:id="1525628682">
                                              <w:marLeft w:val="240"/>
                                              <w:marRight w:val="0"/>
                                              <w:marTop w:val="0"/>
                                              <w:marBottom w:val="0"/>
                                              <w:divBdr>
                                                <w:top w:val="none" w:sz="0" w:space="0" w:color="auto"/>
                                                <w:left w:val="none" w:sz="0" w:space="0" w:color="auto"/>
                                                <w:bottom w:val="none" w:sz="0" w:space="0" w:color="auto"/>
                                                <w:right w:val="none" w:sz="0" w:space="0" w:color="auto"/>
                                              </w:divBdr>
                                            </w:div>
                                            <w:div w:id="1770659398">
                                              <w:marLeft w:val="0"/>
                                              <w:marRight w:val="0"/>
                                              <w:marTop w:val="0"/>
                                              <w:marBottom w:val="0"/>
                                              <w:divBdr>
                                                <w:top w:val="none" w:sz="0" w:space="0" w:color="auto"/>
                                                <w:left w:val="none" w:sz="0" w:space="0" w:color="auto"/>
                                                <w:bottom w:val="none" w:sz="0" w:space="0" w:color="auto"/>
                                                <w:right w:val="none" w:sz="0" w:space="0" w:color="auto"/>
                                              </w:divBdr>
                                              <w:divsChild>
                                                <w:div w:id="1704476983">
                                                  <w:marLeft w:val="240"/>
                                                  <w:marRight w:val="240"/>
                                                  <w:marTop w:val="0"/>
                                                  <w:marBottom w:val="0"/>
                                                  <w:divBdr>
                                                    <w:top w:val="none" w:sz="0" w:space="0" w:color="auto"/>
                                                    <w:left w:val="none" w:sz="0" w:space="0" w:color="auto"/>
                                                    <w:bottom w:val="none" w:sz="0" w:space="0" w:color="auto"/>
                                                    <w:right w:val="none" w:sz="0" w:space="0" w:color="auto"/>
                                                  </w:divBdr>
                                                  <w:divsChild>
                                                    <w:div w:id="2039575766">
                                                      <w:marLeft w:val="240"/>
                                                      <w:marRight w:val="0"/>
                                                      <w:marTop w:val="0"/>
                                                      <w:marBottom w:val="0"/>
                                                      <w:divBdr>
                                                        <w:top w:val="none" w:sz="0" w:space="0" w:color="auto"/>
                                                        <w:left w:val="none" w:sz="0" w:space="0" w:color="auto"/>
                                                        <w:bottom w:val="none" w:sz="0" w:space="0" w:color="auto"/>
                                                        <w:right w:val="none" w:sz="0" w:space="0" w:color="auto"/>
                                                      </w:divBdr>
                                                    </w:div>
                                                  </w:divsChild>
                                                </w:div>
                                                <w:div w:id="189716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04093">
                                  <w:marLeft w:val="240"/>
                                  <w:marRight w:val="240"/>
                                  <w:marTop w:val="0"/>
                                  <w:marBottom w:val="0"/>
                                  <w:divBdr>
                                    <w:top w:val="none" w:sz="0" w:space="0" w:color="auto"/>
                                    <w:left w:val="none" w:sz="0" w:space="0" w:color="auto"/>
                                    <w:bottom w:val="none" w:sz="0" w:space="0" w:color="auto"/>
                                    <w:right w:val="none" w:sz="0" w:space="0" w:color="auto"/>
                                  </w:divBdr>
                                  <w:divsChild>
                                    <w:div w:id="49117275">
                                      <w:marLeft w:val="0"/>
                                      <w:marRight w:val="0"/>
                                      <w:marTop w:val="0"/>
                                      <w:marBottom w:val="0"/>
                                      <w:divBdr>
                                        <w:top w:val="none" w:sz="0" w:space="0" w:color="auto"/>
                                        <w:left w:val="none" w:sz="0" w:space="0" w:color="auto"/>
                                        <w:bottom w:val="none" w:sz="0" w:space="0" w:color="auto"/>
                                        <w:right w:val="none" w:sz="0" w:space="0" w:color="auto"/>
                                      </w:divBdr>
                                      <w:divsChild>
                                        <w:div w:id="1049258912">
                                          <w:marLeft w:val="240"/>
                                          <w:marRight w:val="240"/>
                                          <w:marTop w:val="0"/>
                                          <w:marBottom w:val="0"/>
                                          <w:divBdr>
                                            <w:top w:val="none" w:sz="0" w:space="0" w:color="auto"/>
                                            <w:left w:val="none" w:sz="0" w:space="0" w:color="auto"/>
                                            <w:bottom w:val="none" w:sz="0" w:space="0" w:color="auto"/>
                                            <w:right w:val="none" w:sz="0" w:space="0" w:color="auto"/>
                                          </w:divBdr>
                                          <w:divsChild>
                                            <w:div w:id="455876411">
                                              <w:marLeft w:val="0"/>
                                              <w:marRight w:val="0"/>
                                              <w:marTop w:val="0"/>
                                              <w:marBottom w:val="0"/>
                                              <w:divBdr>
                                                <w:top w:val="none" w:sz="0" w:space="0" w:color="auto"/>
                                                <w:left w:val="none" w:sz="0" w:space="0" w:color="auto"/>
                                                <w:bottom w:val="none" w:sz="0" w:space="0" w:color="auto"/>
                                                <w:right w:val="none" w:sz="0" w:space="0" w:color="auto"/>
                                              </w:divBdr>
                                              <w:divsChild>
                                                <w:div w:id="954021273">
                                                  <w:marLeft w:val="240"/>
                                                  <w:marRight w:val="240"/>
                                                  <w:marTop w:val="0"/>
                                                  <w:marBottom w:val="0"/>
                                                  <w:divBdr>
                                                    <w:top w:val="none" w:sz="0" w:space="0" w:color="auto"/>
                                                    <w:left w:val="none" w:sz="0" w:space="0" w:color="auto"/>
                                                    <w:bottom w:val="none" w:sz="0" w:space="0" w:color="auto"/>
                                                    <w:right w:val="none" w:sz="0" w:space="0" w:color="auto"/>
                                                  </w:divBdr>
                                                  <w:divsChild>
                                                    <w:div w:id="1440031865">
                                                      <w:marLeft w:val="240"/>
                                                      <w:marRight w:val="0"/>
                                                      <w:marTop w:val="0"/>
                                                      <w:marBottom w:val="0"/>
                                                      <w:divBdr>
                                                        <w:top w:val="none" w:sz="0" w:space="0" w:color="auto"/>
                                                        <w:left w:val="none" w:sz="0" w:space="0" w:color="auto"/>
                                                        <w:bottom w:val="none" w:sz="0" w:space="0" w:color="auto"/>
                                                        <w:right w:val="none" w:sz="0" w:space="0" w:color="auto"/>
                                                      </w:divBdr>
                                                    </w:div>
                                                  </w:divsChild>
                                                </w:div>
                                                <w:div w:id="1144270775">
                                                  <w:marLeft w:val="0"/>
                                                  <w:marRight w:val="0"/>
                                                  <w:marTop w:val="0"/>
                                                  <w:marBottom w:val="0"/>
                                                  <w:divBdr>
                                                    <w:top w:val="none" w:sz="0" w:space="0" w:color="auto"/>
                                                    <w:left w:val="none" w:sz="0" w:space="0" w:color="auto"/>
                                                    <w:bottom w:val="none" w:sz="0" w:space="0" w:color="auto"/>
                                                    <w:right w:val="none" w:sz="0" w:space="0" w:color="auto"/>
                                                  </w:divBdr>
                                                </w:div>
                                              </w:divsChild>
                                            </w:div>
                                            <w:div w:id="1076318242">
                                              <w:marLeft w:val="240"/>
                                              <w:marRight w:val="0"/>
                                              <w:marTop w:val="0"/>
                                              <w:marBottom w:val="0"/>
                                              <w:divBdr>
                                                <w:top w:val="none" w:sz="0" w:space="0" w:color="auto"/>
                                                <w:left w:val="none" w:sz="0" w:space="0" w:color="auto"/>
                                                <w:bottom w:val="none" w:sz="0" w:space="0" w:color="auto"/>
                                                <w:right w:val="none" w:sz="0" w:space="0" w:color="auto"/>
                                              </w:divBdr>
                                            </w:div>
                                          </w:divsChild>
                                        </w:div>
                                        <w:div w:id="2094547939">
                                          <w:marLeft w:val="0"/>
                                          <w:marRight w:val="0"/>
                                          <w:marTop w:val="0"/>
                                          <w:marBottom w:val="0"/>
                                          <w:divBdr>
                                            <w:top w:val="none" w:sz="0" w:space="0" w:color="auto"/>
                                            <w:left w:val="none" w:sz="0" w:space="0" w:color="auto"/>
                                            <w:bottom w:val="none" w:sz="0" w:space="0" w:color="auto"/>
                                            <w:right w:val="none" w:sz="0" w:space="0" w:color="auto"/>
                                          </w:divBdr>
                                        </w:div>
                                      </w:divsChild>
                                    </w:div>
                                    <w:div w:id="2041472442">
                                      <w:marLeft w:val="240"/>
                                      <w:marRight w:val="0"/>
                                      <w:marTop w:val="0"/>
                                      <w:marBottom w:val="0"/>
                                      <w:divBdr>
                                        <w:top w:val="none" w:sz="0" w:space="0" w:color="auto"/>
                                        <w:left w:val="none" w:sz="0" w:space="0" w:color="auto"/>
                                        <w:bottom w:val="none" w:sz="0" w:space="0" w:color="auto"/>
                                        <w:right w:val="none" w:sz="0" w:space="0" w:color="auto"/>
                                      </w:divBdr>
                                    </w:div>
                                  </w:divsChild>
                                </w:div>
                                <w:div w:id="1742410054">
                                  <w:marLeft w:val="0"/>
                                  <w:marRight w:val="0"/>
                                  <w:marTop w:val="0"/>
                                  <w:marBottom w:val="0"/>
                                  <w:divBdr>
                                    <w:top w:val="none" w:sz="0" w:space="0" w:color="auto"/>
                                    <w:left w:val="none" w:sz="0" w:space="0" w:color="auto"/>
                                    <w:bottom w:val="none" w:sz="0" w:space="0" w:color="auto"/>
                                    <w:right w:val="none" w:sz="0" w:space="0" w:color="auto"/>
                                  </w:divBdr>
                                </w:div>
                                <w:div w:id="1997102973">
                                  <w:marLeft w:val="240"/>
                                  <w:marRight w:val="240"/>
                                  <w:marTop w:val="0"/>
                                  <w:marBottom w:val="0"/>
                                  <w:divBdr>
                                    <w:top w:val="none" w:sz="0" w:space="0" w:color="auto"/>
                                    <w:left w:val="none" w:sz="0" w:space="0" w:color="auto"/>
                                    <w:bottom w:val="none" w:sz="0" w:space="0" w:color="auto"/>
                                    <w:right w:val="none" w:sz="0" w:space="0" w:color="auto"/>
                                  </w:divBdr>
                                  <w:divsChild>
                                    <w:div w:id="862405079">
                                      <w:marLeft w:val="240"/>
                                      <w:marRight w:val="0"/>
                                      <w:marTop w:val="0"/>
                                      <w:marBottom w:val="0"/>
                                      <w:divBdr>
                                        <w:top w:val="none" w:sz="0" w:space="0" w:color="auto"/>
                                        <w:left w:val="none" w:sz="0" w:space="0" w:color="auto"/>
                                        <w:bottom w:val="none" w:sz="0" w:space="0" w:color="auto"/>
                                        <w:right w:val="none" w:sz="0" w:space="0" w:color="auto"/>
                                      </w:divBdr>
                                    </w:div>
                                    <w:div w:id="1160850438">
                                      <w:marLeft w:val="0"/>
                                      <w:marRight w:val="0"/>
                                      <w:marTop w:val="0"/>
                                      <w:marBottom w:val="0"/>
                                      <w:divBdr>
                                        <w:top w:val="none" w:sz="0" w:space="0" w:color="auto"/>
                                        <w:left w:val="none" w:sz="0" w:space="0" w:color="auto"/>
                                        <w:bottom w:val="none" w:sz="0" w:space="0" w:color="auto"/>
                                        <w:right w:val="none" w:sz="0" w:space="0" w:color="auto"/>
                                      </w:divBdr>
                                      <w:divsChild>
                                        <w:div w:id="819923017">
                                          <w:marLeft w:val="240"/>
                                          <w:marRight w:val="240"/>
                                          <w:marTop w:val="0"/>
                                          <w:marBottom w:val="0"/>
                                          <w:divBdr>
                                            <w:top w:val="none" w:sz="0" w:space="0" w:color="auto"/>
                                            <w:left w:val="none" w:sz="0" w:space="0" w:color="auto"/>
                                            <w:bottom w:val="none" w:sz="0" w:space="0" w:color="auto"/>
                                            <w:right w:val="none" w:sz="0" w:space="0" w:color="auto"/>
                                          </w:divBdr>
                                          <w:divsChild>
                                            <w:div w:id="292910777">
                                              <w:marLeft w:val="0"/>
                                              <w:marRight w:val="0"/>
                                              <w:marTop w:val="0"/>
                                              <w:marBottom w:val="0"/>
                                              <w:divBdr>
                                                <w:top w:val="none" w:sz="0" w:space="0" w:color="auto"/>
                                                <w:left w:val="none" w:sz="0" w:space="0" w:color="auto"/>
                                                <w:bottom w:val="none" w:sz="0" w:space="0" w:color="auto"/>
                                                <w:right w:val="none" w:sz="0" w:space="0" w:color="auto"/>
                                              </w:divBdr>
                                              <w:divsChild>
                                                <w:div w:id="1361735214">
                                                  <w:marLeft w:val="0"/>
                                                  <w:marRight w:val="0"/>
                                                  <w:marTop w:val="0"/>
                                                  <w:marBottom w:val="0"/>
                                                  <w:divBdr>
                                                    <w:top w:val="none" w:sz="0" w:space="0" w:color="auto"/>
                                                    <w:left w:val="none" w:sz="0" w:space="0" w:color="auto"/>
                                                    <w:bottom w:val="none" w:sz="0" w:space="0" w:color="auto"/>
                                                    <w:right w:val="none" w:sz="0" w:space="0" w:color="auto"/>
                                                  </w:divBdr>
                                                </w:div>
                                                <w:div w:id="1394230075">
                                                  <w:marLeft w:val="240"/>
                                                  <w:marRight w:val="240"/>
                                                  <w:marTop w:val="0"/>
                                                  <w:marBottom w:val="0"/>
                                                  <w:divBdr>
                                                    <w:top w:val="none" w:sz="0" w:space="0" w:color="auto"/>
                                                    <w:left w:val="none" w:sz="0" w:space="0" w:color="auto"/>
                                                    <w:bottom w:val="none" w:sz="0" w:space="0" w:color="auto"/>
                                                    <w:right w:val="none" w:sz="0" w:space="0" w:color="auto"/>
                                                  </w:divBdr>
                                                  <w:divsChild>
                                                    <w:div w:id="6137073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55123357">
                                              <w:marLeft w:val="240"/>
                                              <w:marRight w:val="0"/>
                                              <w:marTop w:val="0"/>
                                              <w:marBottom w:val="0"/>
                                              <w:divBdr>
                                                <w:top w:val="none" w:sz="0" w:space="0" w:color="auto"/>
                                                <w:left w:val="none" w:sz="0" w:space="0" w:color="auto"/>
                                                <w:bottom w:val="none" w:sz="0" w:space="0" w:color="auto"/>
                                                <w:right w:val="none" w:sz="0" w:space="0" w:color="auto"/>
                                              </w:divBdr>
                                            </w:div>
                                          </w:divsChild>
                                        </w:div>
                                        <w:div w:id="1711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2605">
                                  <w:marLeft w:val="240"/>
                                  <w:marRight w:val="240"/>
                                  <w:marTop w:val="0"/>
                                  <w:marBottom w:val="0"/>
                                  <w:divBdr>
                                    <w:top w:val="none" w:sz="0" w:space="0" w:color="auto"/>
                                    <w:left w:val="none" w:sz="0" w:space="0" w:color="auto"/>
                                    <w:bottom w:val="none" w:sz="0" w:space="0" w:color="auto"/>
                                    <w:right w:val="none" w:sz="0" w:space="0" w:color="auto"/>
                                  </w:divBdr>
                                  <w:divsChild>
                                    <w:div w:id="512111119">
                                      <w:marLeft w:val="0"/>
                                      <w:marRight w:val="0"/>
                                      <w:marTop w:val="0"/>
                                      <w:marBottom w:val="0"/>
                                      <w:divBdr>
                                        <w:top w:val="none" w:sz="0" w:space="0" w:color="auto"/>
                                        <w:left w:val="none" w:sz="0" w:space="0" w:color="auto"/>
                                        <w:bottom w:val="none" w:sz="0" w:space="0" w:color="auto"/>
                                        <w:right w:val="none" w:sz="0" w:space="0" w:color="auto"/>
                                      </w:divBdr>
                                      <w:divsChild>
                                        <w:div w:id="907034142">
                                          <w:marLeft w:val="0"/>
                                          <w:marRight w:val="0"/>
                                          <w:marTop w:val="0"/>
                                          <w:marBottom w:val="0"/>
                                          <w:divBdr>
                                            <w:top w:val="none" w:sz="0" w:space="0" w:color="auto"/>
                                            <w:left w:val="none" w:sz="0" w:space="0" w:color="auto"/>
                                            <w:bottom w:val="none" w:sz="0" w:space="0" w:color="auto"/>
                                            <w:right w:val="none" w:sz="0" w:space="0" w:color="auto"/>
                                          </w:divBdr>
                                        </w:div>
                                        <w:div w:id="1197281416">
                                          <w:marLeft w:val="240"/>
                                          <w:marRight w:val="240"/>
                                          <w:marTop w:val="0"/>
                                          <w:marBottom w:val="0"/>
                                          <w:divBdr>
                                            <w:top w:val="none" w:sz="0" w:space="0" w:color="auto"/>
                                            <w:left w:val="none" w:sz="0" w:space="0" w:color="auto"/>
                                            <w:bottom w:val="none" w:sz="0" w:space="0" w:color="auto"/>
                                            <w:right w:val="none" w:sz="0" w:space="0" w:color="auto"/>
                                          </w:divBdr>
                                          <w:divsChild>
                                            <w:div w:id="214515703">
                                              <w:marLeft w:val="240"/>
                                              <w:marRight w:val="0"/>
                                              <w:marTop w:val="0"/>
                                              <w:marBottom w:val="0"/>
                                              <w:divBdr>
                                                <w:top w:val="none" w:sz="0" w:space="0" w:color="auto"/>
                                                <w:left w:val="none" w:sz="0" w:space="0" w:color="auto"/>
                                                <w:bottom w:val="none" w:sz="0" w:space="0" w:color="auto"/>
                                                <w:right w:val="none" w:sz="0" w:space="0" w:color="auto"/>
                                              </w:divBdr>
                                            </w:div>
                                            <w:div w:id="1584140224">
                                              <w:marLeft w:val="0"/>
                                              <w:marRight w:val="0"/>
                                              <w:marTop w:val="0"/>
                                              <w:marBottom w:val="0"/>
                                              <w:divBdr>
                                                <w:top w:val="none" w:sz="0" w:space="0" w:color="auto"/>
                                                <w:left w:val="none" w:sz="0" w:space="0" w:color="auto"/>
                                                <w:bottom w:val="none" w:sz="0" w:space="0" w:color="auto"/>
                                                <w:right w:val="none" w:sz="0" w:space="0" w:color="auto"/>
                                              </w:divBdr>
                                              <w:divsChild>
                                                <w:div w:id="269361787">
                                                  <w:marLeft w:val="0"/>
                                                  <w:marRight w:val="0"/>
                                                  <w:marTop w:val="0"/>
                                                  <w:marBottom w:val="0"/>
                                                  <w:divBdr>
                                                    <w:top w:val="none" w:sz="0" w:space="0" w:color="auto"/>
                                                    <w:left w:val="none" w:sz="0" w:space="0" w:color="auto"/>
                                                    <w:bottom w:val="none" w:sz="0" w:space="0" w:color="auto"/>
                                                    <w:right w:val="none" w:sz="0" w:space="0" w:color="auto"/>
                                                  </w:divBdr>
                                                </w:div>
                                                <w:div w:id="835653130">
                                                  <w:marLeft w:val="240"/>
                                                  <w:marRight w:val="240"/>
                                                  <w:marTop w:val="0"/>
                                                  <w:marBottom w:val="0"/>
                                                  <w:divBdr>
                                                    <w:top w:val="none" w:sz="0" w:space="0" w:color="auto"/>
                                                    <w:left w:val="none" w:sz="0" w:space="0" w:color="auto"/>
                                                    <w:bottom w:val="none" w:sz="0" w:space="0" w:color="auto"/>
                                                    <w:right w:val="none" w:sz="0" w:space="0" w:color="auto"/>
                                                  </w:divBdr>
                                                  <w:divsChild>
                                                    <w:div w:id="21416517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526224">
                                      <w:marLeft w:val="240"/>
                                      <w:marRight w:val="0"/>
                                      <w:marTop w:val="0"/>
                                      <w:marBottom w:val="0"/>
                                      <w:divBdr>
                                        <w:top w:val="none" w:sz="0" w:space="0" w:color="auto"/>
                                        <w:left w:val="none" w:sz="0" w:space="0" w:color="auto"/>
                                        <w:bottom w:val="none" w:sz="0" w:space="0" w:color="auto"/>
                                        <w:right w:val="none" w:sz="0" w:space="0" w:color="auto"/>
                                      </w:divBdr>
                                    </w:div>
                                  </w:divsChild>
                                </w:div>
                                <w:div w:id="2044819381">
                                  <w:marLeft w:val="240"/>
                                  <w:marRight w:val="240"/>
                                  <w:marTop w:val="0"/>
                                  <w:marBottom w:val="0"/>
                                  <w:divBdr>
                                    <w:top w:val="none" w:sz="0" w:space="0" w:color="auto"/>
                                    <w:left w:val="none" w:sz="0" w:space="0" w:color="auto"/>
                                    <w:bottom w:val="none" w:sz="0" w:space="0" w:color="auto"/>
                                    <w:right w:val="none" w:sz="0" w:space="0" w:color="auto"/>
                                  </w:divBdr>
                                  <w:divsChild>
                                    <w:div w:id="587271538">
                                      <w:marLeft w:val="240"/>
                                      <w:marRight w:val="0"/>
                                      <w:marTop w:val="0"/>
                                      <w:marBottom w:val="0"/>
                                      <w:divBdr>
                                        <w:top w:val="none" w:sz="0" w:space="0" w:color="auto"/>
                                        <w:left w:val="none" w:sz="0" w:space="0" w:color="auto"/>
                                        <w:bottom w:val="none" w:sz="0" w:space="0" w:color="auto"/>
                                        <w:right w:val="none" w:sz="0" w:space="0" w:color="auto"/>
                                      </w:divBdr>
                                    </w:div>
                                    <w:div w:id="1180318217">
                                      <w:marLeft w:val="0"/>
                                      <w:marRight w:val="0"/>
                                      <w:marTop w:val="0"/>
                                      <w:marBottom w:val="0"/>
                                      <w:divBdr>
                                        <w:top w:val="none" w:sz="0" w:space="0" w:color="auto"/>
                                        <w:left w:val="none" w:sz="0" w:space="0" w:color="auto"/>
                                        <w:bottom w:val="none" w:sz="0" w:space="0" w:color="auto"/>
                                        <w:right w:val="none" w:sz="0" w:space="0" w:color="auto"/>
                                      </w:divBdr>
                                      <w:divsChild>
                                        <w:div w:id="838927682">
                                          <w:marLeft w:val="0"/>
                                          <w:marRight w:val="0"/>
                                          <w:marTop w:val="0"/>
                                          <w:marBottom w:val="0"/>
                                          <w:divBdr>
                                            <w:top w:val="none" w:sz="0" w:space="0" w:color="auto"/>
                                            <w:left w:val="none" w:sz="0" w:space="0" w:color="auto"/>
                                            <w:bottom w:val="none" w:sz="0" w:space="0" w:color="auto"/>
                                            <w:right w:val="none" w:sz="0" w:space="0" w:color="auto"/>
                                          </w:divBdr>
                                        </w:div>
                                        <w:div w:id="916523610">
                                          <w:marLeft w:val="240"/>
                                          <w:marRight w:val="240"/>
                                          <w:marTop w:val="0"/>
                                          <w:marBottom w:val="0"/>
                                          <w:divBdr>
                                            <w:top w:val="none" w:sz="0" w:space="0" w:color="auto"/>
                                            <w:left w:val="none" w:sz="0" w:space="0" w:color="auto"/>
                                            <w:bottom w:val="none" w:sz="0" w:space="0" w:color="auto"/>
                                            <w:right w:val="none" w:sz="0" w:space="0" w:color="auto"/>
                                          </w:divBdr>
                                          <w:divsChild>
                                            <w:div w:id="1627738314">
                                              <w:marLeft w:val="240"/>
                                              <w:marRight w:val="0"/>
                                              <w:marTop w:val="0"/>
                                              <w:marBottom w:val="0"/>
                                              <w:divBdr>
                                                <w:top w:val="none" w:sz="0" w:space="0" w:color="auto"/>
                                                <w:left w:val="none" w:sz="0" w:space="0" w:color="auto"/>
                                                <w:bottom w:val="none" w:sz="0" w:space="0" w:color="auto"/>
                                                <w:right w:val="none" w:sz="0" w:space="0" w:color="auto"/>
                                              </w:divBdr>
                                            </w:div>
                                            <w:div w:id="1647008452">
                                              <w:marLeft w:val="0"/>
                                              <w:marRight w:val="0"/>
                                              <w:marTop w:val="0"/>
                                              <w:marBottom w:val="0"/>
                                              <w:divBdr>
                                                <w:top w:val="none" w:sz="0" w:space="0" w:color="auto"/>
                                                <w:left w:val="none" w:sz="0" w:space="0" w:color="auto"/>
                                                <w:bottom w:val="none" w:sz="0" w:space="0" w:color="auto"/>
                                                <w:right w:val="none" w:sz="0" w:space="0" w:color="auto"/>
                                              </w:divBdr>
                                              <w:divsChild>
                                                <w:div w:id="95295648">
                                                  <w:marLeft w:val="240"/>
                                                  <w:marRight w:val="240"/>
                                                  <w:marTop w:val="0"/>
                                                  <w:marBottom w:val="0"/>
                                                  <w:divBdr>
                                                    <w:top w:val="none" w:sz="0" w:space="0" w:color="auto"/>
                                                    <w:left w:val="none" w:sz="0" w:space="0" w:color="auto"/>
                                                    <w:bottom w:val="none" w:sz="0" w:space="0" w:color="auto"/>
                                                    <w:right w:val="none" w:sz="0" w:space="0" w:color="auto"/>
                                                  </w:divBdr>
                                                  <w:divsChild>
                                                    <w:div w:id="79105685">
                                                      <w:marLeft w:val="240"/>
                                                      <w:marRight w:val="0"/>
                                                      <w:marTop w:val="0"/>
                                                      <w:marBottom w:val="0"/>
                                                      <w:divBdr>
                                                        <w:top w:val="none" w:sz="0" w:space="0" w:color="auto"/>
                                                        <w:left w:val="none" w:sz="0" w:space="0" w:color="auto"/>
                                                        <w:bottom w:val="none" w:sz="0" w:space="0" w:color="auto"/>
                                                        <w:right w:val="none" w:sz="0" w:space="0" w:color="auto"/>
                                                      </w:divBdr>
                                                    </w:div>
                                                  </w:divsChild>
                                                </w:div>
                                                <w:div w:id="12428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470180">
                                  <w:marLeft w:val="240"/>
                                  <w:marRight w:val="240"/>
                                  <w:marTop w:val="0"/>
                                  <w:marBottom w:val="0"/>
                                  <w:divBdr>
                                    <w:top w:val="none" w:sz="0" w:space="0" w:color="auto"/>
                                    <w:left w:val="none" w:sz="0" w:space="0" w:color="auto"/>
                                    <w:bottom w:val="none" w:sz="0" w:space="0" w:color="auto"/>
                                    <w:right w:val="none" w:sz="0" w:space="0" w:color="auto"/>
                                  </w:divBdr>
                                  <w:divsChild>
                                    <w:div w:id="847720258">
                                      <w:marLeft w:val="240"/>
                                      <w:marRight w:val="0"/>
                                      <w:marTop w:val="0"/>
                                      <w:marBottom w:val="0"/>
                                      <w:divBdr>
                                        <w:top w:val="none" w:sz="0" w:space="0" w:color="auto"/>
                                        <w:left w:val="none" w:sz="0" w:space="0" w:color="auto"/>
                                        <w:bottom w:val="none" w:sz="0" w:space="0" w:color="auto"/>
                                        <w:right w:val="none" w:sz="0" w:space="0" w:color="auto"/>
                                      </w:divBdr>
                                    </w:div>
                                    <w:div w:id="895354126">
                                      <w:marLeft w:val="0"/>
                                      <w:marRight w:val="0"/>
                                      <w:marTop w:val="0"/>
                                      <w:marBottom w:val="0"/>
                                      <w:divBdr>
                                        <w:top w:val="none" w:sz="0" w:space="0" w:color="auto"/>
                                        <w:left w:val="none" w:sz="0" w:space="0" w:color="auto"/>
                                        <w:bottom w:val="none" w:sz="0" w:space="0" w:color="auto"/>
                                        <w:right w:val="none" w:sz="0" w:space="0" w:color="auto"/>
                                      </w:divBdr>
                                      <w:divsChild>
                                        <w:div w:id="1424033779">
                                          <w:marLeft w:val="240"/>
                                          <w:marRight w:val="240"/>
                                          <w:marTop w:val="0"/>
                                          <w:marBottom w:val="0"/>
                                          <w:divBdr>
                                            <w:top w:val="none" w:sz="0" w:space="0" w:color="auto"/>
                                            <w:left w:val="none" w:sz="0" w:space="0" w:color="auto"/>
                                            <w:bottom w:val="none" w:sz="0" w:space="0" w:color="auto"/>
                                            <w:right w:val="none" w:sz="0" w:space="0" w:color="auto"/>
                                          </w:divBdr>
                                          <w:divsChild>
                                            <w:div w:id="207302704">
                                              <w:marLeft w:val="240"/>
                                              <w:marRight w:val="0"/>
                                              <w:marTop w:val="0"/>
                                              <w:marBottom w:val="0"/>
                                              <w:divBdr>
                                                <w:top w:val="none" w:sz="0" w:space="0" w:color="auto"/>
                                                <w:left w:val="none" w:sz="0" w:space="0" w:color="auto"/>
                                                <w:bottom w:val="none" w:sz="0" w:space="0" w:color="auto"/>
                                                <w:right w:val="none" w:sz="0" w:space="0" w:color="auto"/>
                                              </w:divBdr>
                                            </w:div>
                                            <w:div w:id="392966800">
                                              <w:marLeft w:val="0"/>
                                              <w:marRight w:val="0"/>
                                              <w:marTop w:val="0"/>
                                              <w:marBottom w:val="0"/>
                                              <w:divBdr>
                                                <w:top w:val="none" w:sz="0" w:space="0" w:color="auto"/>
                                                <w:left w:val="none" w:sz="0" w:space="0" w:color="auto"/>
                                                <w:bottom w:val="none" w:sz="0" w:space="0" w:color="auto"/>
                                                <w:right w:val="none" w:sz="0" w:space="0" w:color="auto"/>
                                              </w:divBdr>
                                              <w:divsChild>
                                                <w:div w:id="263540490">
                                                  <w:marLeft w:val="240"/>
                                                  <w:marRight w:val="240"/>
                                                  <w:marTop w:val="0"/>
                                                  <w:marBottom w:val="0"/>
                                                  <w:divBdr>
                                                    <w:top w:val="none" w:sz="0" w:space="0" w:color="auto"/>
                                                    <w:left w:val="none" w:sz="0" w:space="0" w:color="auto"/>
                                                    <w:bottom w:val="none" w:sz="0" w:space="0" w:color="auto"/>
                                                    <w:right w:val="none" w:sz="0" w:space="0" w:color="auto"/>
                                                  </w:divBdr>
                                                  <w:divsChild>
                                                    <w:div w:id="1185169736">
                                                      <w:marLeft w:val="240"/>
                                                      <w:marRight w:val="0"/>
                                                      <w:marTop w:val="0"/>
                                                      <w:marBottom w:val="0"/>
                                                      <w:divBdr>
                                                        <w:top w:val="none" w:sz="0" w:space="0" w:color="auto"/>
                                                        <w:left w:val="none" w:sz="0" w:space="0" w:color="auto"/>
                                                        <w:bottom w:val="none" w:sz="0" w:space="0" w:color="auto"/>
                                                        <w:right w:val="none" w:sz="0" w:space="0" w:color="auto"/>
                                                      </w:divBdr>
                                                    </w:div>
                                                  </w:divsChild>
                                                </w:div>
                                                <w:div w:id="13533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729451">
                          <w:marLeft w:val="240"/>
                          <w:marRight w:val="240"/>
                          <w:marTop w:val="0"/>
                          <w:marBottom w:val="0"/>
                          <w:divBdr>
                            <w:top w:val="none" w:sz="0" w:space="0" w:color="auto"/>
                            <w:left w:val="none" w:sz="0" w:space="0" w:color="auto"/>
                            <w:bottom w:val="none" w:sz="0" w:space="0" w:color="auto"/>
                            <w:right w:val="none" w:sz="0" w:space="0" w:color="auto"/>
                          </w:divBdr>
                          <w:divsChild>
                            <w:div w:id="1688865659">
                              <w:marLeft w:val="240"/>
                              <w:marRight w:val="0"/>
                              <w:marTop w:val="0"/>
                              <w:marBottom w:val="0"/>
                              <w:divBdr>
                                <w:top w:val="none" w:sz="0" w:space="0" w:color="auto"/>
                                <w:left w:val="none" w:sz="0" w:space="0" w:color="auto"/>
                                <w:bottom w:val="none" w:sz="0" w:space="0" w:color="auto"/>
                                <w:right w:val="none" w:sz="0" w:space="0" w:color="auto"/>
                              </w:divBdr>
                            </w:div>
                            <w:div w:id="2071883133">
                              <w:marLeft w:val="0"/>
                              <w:marRight w:val="0"/>
                              <w:marTop w:val="0"/>
                              <w:marBottom w:val="0"/>
                              <w:divBdr>
                                <w:top w:val="none" w:sz="0" w:space="0" w:color="auto"/>
                                <w:left w:val="none" w:sz="0" w:space="0" w:color="auto"/>
                                <w:bottom w:val="none" w:sz="0" w:space="0" w:color="auto"/>
                                <w:right w:val="none" w:sz="0" w:space="0" w:color="auto"/>
                              </w:divBdr>
                              <w:divsChild>
                                <w:div w:id="279923997">
                                  <w:marLeft w:val="240"/>
                                  <w:marRight w:val="240"/>
                                  <w:marTop w:val="0"/>
                                  <w:marBottom w:val="0"/>
                                  <w:divBdr>
                                    <w:top w:val="none" w:sz="0" w:space="0" w:color="auto"/>
                                    <w:left w:val="none" w:sz="0" w:space="0" w:color="auto"/>
                                    <w:bottom w:val="none" w:sz="0" w:space="0" w:color="auto"/>
                                    <w:right w:val="none" w:sz="0" w:space="0" w:color="auto"/>
                                  </w:divBdr>
                                  <w:divsChild>
                                    <w:div w:id="185170685">
                                      <w:marLeft w:val="240"/>
                                      <w:marRight w:val="0"/>
                                      <w:marTop w:val="0"/>
                                      <w:marBottom w:val="0"/>
                                      <w:divBdr>
                                        <w:top w:val="none" w:sz="0" w:space="0" w:color="auto"/>
                                        <w:left w:val="none" w:sz="0" w:space="0" w:color="auto"/>
                                        <w:bottom w:val="none" w:sz="0" w:space="0" w:color="auto"/>
                                        <w:right w:val="none" w:sz="0" w:space="0" w:color="auto"/>
                                      </w:divBdr>
                                    </w:div>
                                    <w:div w:id="1452672761">
                                      <w:marLeft w:val="0"/>
                                      <w:marRight w:val="0"/>
                                      <w:marTop w:val="0"/>
                                      <w:marBottom w:val="0"/>
                                      <w:divBdr>
                                        <w:top w:val="none" w:sz="0" w:space="0" w:color="auto"/>
                                        <w:left w:val="none" w:sz="0" w:space="0" w:color="auto"/>
                                        <w:bottom w:val="none" w:sz="0" w:space="0" w:color="auto"/>
                                        <w:right w:val="none" w:sz="0" w:space="0" w:color="auto"/>
                                      </w:divBdr>
                                      <w:divsChild>
                                        <w:div w:id="791748692">
                                          <w:marLeft w:val="0"/>
                                          <w:marRight w:val="0"/>
                                          <w:marTop w:val="0"/>
                                          <w:marBottom w:val="0"/>
                                          <w:divBdr>
                                            <w:top w:val="none" w:sz="0" w:space="0" w:color="auto"/>
                                            <w:left w:val="none" w:sz="0" w:space="0" w:color="auto"/>
                                            <w:bottom w:val="none" w:sz="0" w:space="0" w:color="auto"/>
                                            <w:right w:val="none" w:sz="0" w:space="0" w:color="auto"/>
                                          </w:divBdr>
                                        </w:div>
                                        <w:div w:id="2065399328">
                                          <w:marLeft w:val="240"/>
                                          <w:marRight w:val="240"/>
                                          <w:marTop w:val="0"/>
                                          <w:marBottom w:val="0"/>
                                          <w:divBdr>
                                            <w:top w:val="none" w:sz="0" w:space="0" w:color="auto"/>
                                            <w:left w:val="none" w:sz="0" w:space="0" w:color="auto"/>
                                            <w:bottom w:val="none" w:sz="0" w:space="0" w:color="auto"/>
                                            <w:right w:val="none" w:sz="0" w:space="0" w:color="auto"/>
                                          </w:divBdr>
                                          <w:divsChild>
                                            <w:div w:id="17205895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375">
                          <w:marLeft w:val="240"/>
                          <w:marRight w:val="240"/>
                          <w:marTop w:val="0"/>
                          <w:marBottom w:val="0"/>
                          <w:divBdr>
                            <w:top w:val="none" w:sz="0" w:space="0" w:color="auto"/>
                            <w:left w:val="none" w:sz="0" w:space="0" w:color="auto"/>
                            <w:bottom w:val="none" w:sz="0" w:space="0" w:color="auto"/>
                            <w:right w:val="none" w:sz="0" w:space="0" w:color="auto"/>
                          </w:divBdr>
                          <w:divsChild>
                            <w:div w:id="1630285727">
                              <w:marLeft w:val="0"/>
                              <w:marRight w:val="0"/>
                              <w:marTop w:val="0"/>
                              <w:marBottom w:val="0"/>
                              <w:divBdr>
                                <w:top w:val="none" w:sz="0" w:space="0" w:color="auto"/>
                                <w:left w:val="none" w:sz="0" w:space="0" w:color="auto"/>
                                <w:bottom w:val="none" w:sz="0" w:space="0" w:color="auto"/>
                                <w:right w:val="none" w:sz="0" w:space="0" w:color="auto"/>
                              </w:divBdr>
                              <w:divsChild>
                                <w:div w:id="499853884">
                                  <w:marLeft w:val="240"/>
                                  <w:marRight w:val="240"/>
                                  <w:marTop w:val="0"/>
                                  <w:marBottom w:val="0"/>
                                  <w:divBdr>
                                    <w:top w:val="none" w:sz="0" w:space="0" w:color="auto"/>
                                    <w:left w:val="none" w:sz="0" w:space="0" w:color="auto"/>
                                    <w:bottom w:val="none" w:sz="0" w:space="0" w:color="auto"/>
                                    <w:right w:val="none" w:sz="0" w:space="0" w:color="auto"/>
                                  </w:divBdr>
                                  <w:divsChild>
                                    <w:div w:id="446313709">
                                      <w:marLeft w:val="240"/>
                                      <w:marRight w:val="0"/>
                                      <w:marTop w:val="0"/>
                                      <w:marBottom w:val="0"/>
                                      <w:divBdr>
                                        <w:top w:val="none" w:sz="0" w:space="0" w:color="auto"/>
                                        <w:left w:val="none" w:sz="0" w:space="0" w:color="auto"/>
                                        <w:bottom w:val="none" w:sz="0" w:space="0" w:color="auto"/>
                                        <w:right w:val="none" w:sz="0" w:space="0" w:color="auto"/>
                                      </w:divBdr>
                                    </w:div>
                                    <w:div w:id="2122415494">
                                      <w:marLeft w:val="0"/>
                                      <w:marRight w:val="0"/>
                                      <w:marTop w:val="0"/>
                                      <w:marBottom w:val="0"/>
                                      <w:divBdr>
                                        <w:top w:val="none" w:sz="0" w:space="0" w:color="auto"/>
                                        <w:left w:val="none" w:sz="0" w:space="0" w:color="auto"/>
                                        <w:bottom w:val="none" w:sz="0" w:space="0" w:color="auto"/>
                                        <w:right w:val="none" w:sz="0" w:space="0" w:color="auto"/>
                                      </w:divBdr>
                                      <w:divsChild>
                                        <w:div w:id="1131944722">
                                          <w:marLeft w:val="0"/>
                                          <w:marRight w:val="0"/>
                                          <w:marTop w:val="0"/>
                                          <w:marBottom w:val="0"/>
                                          <w:divBdr>
                                            <w:top w:val="none" w:sz="0" w:space="0" w:color="auto"/>
                                            <w:left w:val="none" w:sz="0" w:space="0" w:color="auto"/>
                                            <w:bottom w:val="none" w:sz="0" w:space="0" w:color="auto"/>
                                            <w:right w:val="none" w:sz="0" w:space="0" w:color="auto"/>
                                          </w:divBdr>
                                        </w:div>
                                        <w:div w:id="1488748511">
                                          <w:marLeft w:val="240"/>
                                          <w:marRight w:val="240"/>
                                          <w:marTop w:val="0"/>
                                          <w:marBottom w:val="0"/>
                                          <w:divBdr>
                                            <w:top w:val="none" w:sz="0" w:space="0" w:color="auto"/>
                                            <w:left w:val="none" w:sz="0" w:space="0" w:color="auto"/>
                                            <w:bottom w:val="none" w:sz="0" w:space="0" w:color="auto"/>
                                            <w:right w:val="none" w:sz="0" w:space="0" w:color="auto"/>
                                          </w:divBdr>
                                          <w:divsChild>
                                            <w:div w:id="18663632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783254">
                                  <w:marLeft w:val="0"/>
                                  <w:marRight w:val="0"/>
                                  <w:marTop w:val="0"/>
                                  <w:marBottom w:val="0"/>
                                  <w:divBdr>
                                    <w:top w:val="none" w:sz="0" w:space="0" w:color="auto"/>
                                    <w:left w:val="none" w:sz="0" w:space="0" w:color="auto"/>
                                    <w:bottom w:val="none" w:sz="0" w:space="0" w:color="auto"/>
                                    <w:right w:val="none" w:sz="0" w:space="0" w:color="auto"/>
                                  </w:divBdr>
                                </w:div>
                              </w:divsChild>
                            </w:div>
                            <w:div w:id="1911191307">
                              <w:marLeft w:val="240"/>
                              <w:marRight w:val="0"/>
                              <w:marTop w:val="0"/>
                              <w:marBottom w:val="0"/>
                              <w:divBdr>
                                <w:top w:val="none" w:sz="0" w:space="0" w:color="auto"/>
                                <w:left w:val="none" w:sz="0" w:space="0" w:color="auto"/>
                                <w:bottom w:val="none" w:sz="0" w:space="0" w:color="auto"/>
                                <w:right w:val="none" w:sz="0" w:space="0" w:color="auto"/>
                              </w:divBdr>
                            </w:div>
                          </w:divsChild>
                        </w:div>
                        <w:div w:id="2028822118">
                          <w:marLeft w:val="240"/>
                          <w:marRight w:val="240"/>
                          <w:marTop w:val="0"/>
                          <w:marBottom w:val="0"/>
                          <w:divBdr>
                            <w:top w:val="none" w:sz="0" w:space="0" w:color="auto"/>
                            <w:left w:val="none" w:sz="0" w:space="0" w:color="auto"/>
                            <w:bottom w:val="none" w:sz="0" w:space="0" w:color="auto"/>
                            <w:right w:val="none" w:sz="0" w:space="0" w:color="auto"/>
                          </w:divBdr>
                          <w:divsChild>
                            <w:div w:id="772630456">
                              <w:marLeft w:val="240"/>
                              <w:marRight w:val="0"/>
                              <w:marTop w:val="0"/>
                              <w:marBottom w:val="0"/>
                              <w:divBdr>
                                <w:top w:val="none" w:sz="0" w:space="0" w:color="auto"/>
                                <w:left w:val="none" w:sz="0" w:space="0" w:color="auto"/>
                                <w:bottom w:val="none" w:sz="0" w:space="0" w:color="auto"/>
                                <w:right w:val="none" w:sz="0" w:space="0" w:color="auto"/>
                              </w:divBdr>
                            </w:div>
                            <w:div w:id="2024286277">
                              <w:marLeft w:val="0"/>
                              <w:marRight w:val="0"/>
                              <w:marTop w:val="0"/>
                              <w:marBottom w:val="0"/>
                              <w:divBdr>
                                <w:top w:val="none" w:sz="0" w:space="0" w:color="auto"/>
                                <w:left w:val="none" w:sz="0" w:space="0" w:color="auto"/>
                                <w:bottom w:val="none" w:sz="0" w:space="0" w:color="auto"/>
                                <w:right w:val="none" w:sz="0" w:space="0" w:color="auto"/>
                              </w:divBdr>
                              <w:divsChild>
                                <w:div w:id="1928883731">
                                  <w:marLeft w:val="0"/>
                                  <w:marRight w:val="0"/>
                                  <w:marTop w:val="0"/>
                                  <w:marBottom w:val="0"/>
                                  <w:divBdr>
                                    <w:top w:val="none" w:sz="0" w:space="0" w:color="auto"/>
                                    <w:left w:val="none" w:sz="0" w:space="0" w:color="auto"/>
                                    <w:bottom w:val="none" w:sz="0" w:space="0" w:color="auto"/>
                                    <w:right w:val="none" w:sz="0" w:space="0" w:color="auto"/>
                                  </w:divBdr>
                                </w:div>
                                <w:div w:id="2086142465">
                                  <w:marLeft w:val="240"/>
                                  <w:marRight w:val="240"/>
                                  <w:marTop w:val="0"/>
                                  <w:marBottom w:val="0"/>
                                  <w:divBdr>
                                    <w:top w:val="none" w:sz="0" w:space="0" w:color="auto"/>
                                    <w:left w:val="none" w:sz="0" w:space="0" w:color="auto"/>
                                    <w:bottom w:val="none" w:sz="0" w:space="0" w:color="auto"/>
                                    <w:right w:val="none" w:sz="0" w:space="0" w:color="auto"/>
                                  </w:divBdr>
                                  <w:divsChild>
                                    <w:div w:id="492839145">
                                      <w:marLeft w:val="240"/>
                                      <w:marRight w:val="0"/>
                                      <w:marTop w:val="0"/>
                                      <w:marBottom w:val="0"/>
                                      <w:divBdr>
                                        <w:top w:val="none" w:sz="0" w:space="0" w:color="auto"/>
                                        <w:left w:val="none" w:sz="0" w:space="0" w:color="auto"/>
                                        <w:bottom w:val="none" w:sz="0" w:space="0" w:color="auto"/>
                                        <w:right w:val="none" w:sz="0" w:space="0" w:color="auto"/>
                                      </w:divBdr>
                                    </w:div>
                                    <w:div w:id="1838643902">
                                      <w:marLeft w:val="0"/>
                                      <w:marRight w:val="0"/>
                                      <w:marTop w:val="0"/>
                                      <w:marBottom w:val="0"/>
                                      <w:divBdr>
                                        <w:top w:val="none" w:sz="0" w:space="0" w:color="auto"/>
                                        <w:left w:val="none" w:sz="0" w:space="0" w:color="auto"/>
                                        <w:bottom w:val="none" w:sz="0" w:space="0" w:color="auto"/>
                                        <w:right w:val="none" w:sz="0" w:space="0" w:color="auto"/>
                                      </w:divBdr>
                                      <w:divsChild>
                                        <w:div w:id="215313921">
                                          <w:marLeft w:val="240"/>
                                          <w:marRight w:val="240"/>
                                          <w:marTop w:val="0"/>
                                          <w:marBottom w:val="0"/>
                                          <w:divBdr>
                                            <w:top w:val="none" w:sz="0" w:space="0" w:color="auto"/>
                                            <w:left w:val="none" w:sz="0" w:space="0" w:color="auto"/>
                                            <w:bottom w:val="none" w:sz="0" w:space="0" w:color="auto"/>
                                            <w:right w:val="none" w:sz="0" w:space="0" w:color="auto"/>
                                          </w:divBdr>
                                          <w:divsChild>
                                            <w:div w:id="456872029">
                                              <w:marLeft w:val="240"/>
                                              <w:marRight w:val="0"/>
                                              <w:marTop w:val="0"/>
                                              <w:marBottom w:val="0"/>
                                              <w:divBdr>
                                                <w:top w:val="none" w:sz="0" w:space="0" w:color="auto"/>
                                                <w:left w:val="none" w:sz="0" w:space="0" w:color="auto"/>
                                                <w:bottom w:val="none" w:sz="0" w:space="0" w:color="auto"/>
                                                <w:right w:val="none" w:sz="0" w:space="0" w:color="auto"/>
                                              </w:divBdr>
                                            </w:div>
                                          </w:divsChild>
                                        </w:div>
                                        <w:div w:id="11132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700339">
                          <w:marLeft w:val="0"/>
                          <w:marRight w:val="0"/>
                          <w:marTop w:val="0"/>
                          <w:marBottom w:val="0"/>
                          <w:divBdr>
                            <w:top w:val="none" w:sz="0" w:space="0" w:color="auto"/>
                            <w:left w:val="none" w:sz="0" w:space="0" w:color="auto"/>
                            <w:bottom w:val="none" w:sz="0" w:space="0" w:color="auto"/>
                            <w:right w:val="none" w:sz="0" w:space="0" w:color="auto"/>
                          </w:divBdr>
                        </w:div>
                      </w:divsChild>
                    </w:div>
                    <w:div w:id="2115398796">
                      <w:marLeft w:val="240"/>
                      <w:marRight w:val="0"/>
                      <w:marTop w:val="0"/>
                      <w:marBottom w:val="0"/>
                      <w:divBdr>
                        <w:top w:val="none" w:sz="0" w:space="0" w:color="auto"/>
                        <w:left w:val="none" w:sz="0" w:space="0" w:color="auto"/>
                        <w:bottom w:val="none" w:sz="0" w:space="0" w:color="auto"/>
                        <w:right w:val="none" w:sz="0" w:space="0" w:color="auto"/>
                      </w:divBdr>
                    </w:div>
                  </w:divsChild>
                </w:div>
                <w:div w:id="1583493108">
                  <w:marLeft w:val="240"/>
                  <w:marRight w:val="240"/>
                  <w:marTop w:val="0"/>
                  <w:marBottom w:val="0"/>
                  <w:divBdr>
                    <w:top w:val="none" w:sz="0" w:space="0" w:color="auto"/>
                    <w:left w:val="none" w:sz="0" w:space="0" w:color="auto"/>
                    <w:bottom w:val="none" w:sz="0" w:space="0" w:color="auto"/>
                    <w:right w:val="none" w:sz="0" w:space="0" w:color="auto"/>
                  </w:divBdr>
                  <w:divsChild>
                    <w:div w:id="1151366368">
                      <w:marLeft w:val="0"/>
                      <w:marRight w:val="0"/>
                      <w:marTop w:val="0"/>
                      <w:marBottom w:val="0"/>
                      <w:divBdr>
                        <w:top w:val="none" w:sz="0" w:space="0" w:color="auto"/>
                        <w:left w:val="none" w:sz="0" w:space="0" w:color="auto"/>
                        <w:bottom w:val="none" w:sz="0" w:space="0" w:color="auto"/>
                        <w:right w:val="none" w:sz="0" w:space="0" w:color="auto"/>
                      </w:divBdr>
                      <w:divsChild>
                        <w:div w:id="400056071">
                          <w:marLeft w:val="0"/>
                          <w:marRight w:val="0"/>
                          <w:marTop w:val="0"/>
                          <w:marBottom w:val="0"/>
                          <w:divBdr>
                            <w:top w:val="none" w:sz="0" w:space="0" w:color="auto"/>
                            <w:left w:val="none" w:sz="0" w:space="0" w:color="auto"/>
                            <w:bottom w:val="none" w:sz="0" w:space="0" w:color="auto"/>
                            <w:right w:val="none" w:sz="0" w:space="0" w:color="auto"/>
                          </w:divBdr>
                        </w:div>
                        <w:div w:id="2094542211">
                          <w:marLeft w:val="240"/>
                          <w:marRight w:val="240"/>
                          <w:marTop w:val="0"/>
                          <w:marBottom w:val="0"/>
                          <w:divBdr>
                            <w:top w:val="none" w:sz="0" w:space="0" w:color="auto"/>
                            <w:left w:val="none" w:sz="0" w:space="0" w:color="auto"/>
                            <w:bottom w:val="none" w:sz="0" w:space="0" w:color="auto"/>
                            <w:right w:val="none" w:sz="0" w:space="0" w:color="auto"/>
                          </w:divBdr>
                          <w:divsChild>
                            <w:div w:id="224995344">
                              <w:marLeft w:val="240"/>
                              <w:marRight w:val="0"/>
                              <w:marTop w:val="0"/>
                              <w:marBottom w:val="0"/>
                              <w:divBdr>
                                <w:top w:val="none" w:sz="0" w:space="0" w:color="auto"/>
                                <w:left w:val="none" w:sz="0" w:space="0" w:color="auto"/>
                                <w:bottom w:val="none" w:sz="0" w:space="0" w:color="auto"/>
                                <w:right w:val="none" w:sz="0" w:space="0" w:color="auto"/>
                              </w:divBdr>
                            </w:div>
                            <w:div w:id="1961916321">
                              <w:marLeft w:val="0"/>
                              <w:marRight w:val="0"/>
                              <w:marTop w:val="0"/>
                              <w:marBottom w:val="0"/>
                              <w:divBdr>
                                <w:top w:val="none" w:sz="0" w:space="0" w:color="auto"/>
                                <w:left w:val="none" w:sz="0" w:space="0" w:color="auto"/>
                                <w:bottom w:val="none" w:sz="0" w:space="0" w:color="auto"/>
                                <w:right w:val="none" w:sz="0" w:space="0" w:color="auto"/>
                              </w:divBdr>
                              <w:divsChild>
                                <w:div w:id="216014489">
                                  <w:marLeft w:val="0"/>
                                  <w:marRight w:val="0"/>
                                  <w:marTop w:val="0"/>
                                  <w:marBottom w:val="0"/>
                                  <w:divBdr>
                                    <w:top w:val="none" w:sz="0" w:space="0" w:color="auto"/>
                                    <w:left w:val="none" w:sz="0" w:space="0" w:color="auto"/>
                                    <w:bottom w:val="none" w:sz="0" w:space="0" w:color="auto"/>
                                    <w:right w:val="none" w:sz="0" w:space="0" w:color="auto"/>
                                  </w:divBdr>
                                </w:div>
                                <w:div w:id="1468934517">
                                  <w:marLeft w:val="240"/>
                                  <w:marRight w:val="240"/>
                                  <w:marTop w:val="0"/>
                                  <w:marBottom w:val="0"/>
                                  <w:divBdr>
                                    <w:top w:val="none" w:sz="0" w:space="0" w:color="auto"/>
                                    <w:left w:val="none" w:sz="0" w:space="0" w:color="auto"/>
                                    <w:bottom w:val="none" w:sz="0" w:space="0" w:color="auto"/>
                                    <w:right w:val="none" w:sz="0" w:space="0" w:color="auto"/>
                                  </w:divBdr>
                                  <w:divsChild>
                                    <w:div w:id="138038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444343">
                      <w:marLeft w:val="240"/>
                      <w:marRight w:val="0"/>
                      <w:marTop w:val="0"/>
                      <w:marBottom w:val="0"/>
                      <w:divBdr>
                        <w:top w:val="none" w:sz="0" w:space="0" w:color="auto"/>
                        <w:left w:val="none" w:sz="0" w:space="0" w:color="auto"/>
                        <w:bottom w:val="none" w:sz="0" w:space="0" w:color="auto"/>
                        <w:right w:val="none" w:sz="0" w:space="0" w:color="auto"/>
                      </w:divBdr>
                    </w:div>
                  </w:divsChild>
                </w:div>
                <w:div w:id="1717074052">
                  <w:marLeft w:val="0"/>
                  <w:marRight w:val="0"/>
                  <w:marTop w:val="0"/>
                  <w:marBottom w:val="0"/>
                  <w:divBdr>
                    <w:top w:val="none" w:sz="0" w:space="0" w:color="auto"/>
                    <w:left w:val="none" w:sz="0" w:space="0" w:color="auto"/>
                    <w:bottom w:val="none" w:sz="0" w:space="0" w:color="auto"/>
                    <w:right w:val="none" w:sz="0" w:space="0" w:color="auto"/>
                  </w:divBdr>
                </w:div>
                <w:div w:id="1940989858">
                  <w:marLeft w:val="240"/>
                  <w:marRight w:val="240"/>
                  <w:marTop w:val="0"/>
                  <w:marBottom w:val="0"/>
                  <w:divBdr>
                    <w:top w:val="none" w:sz="0" w:space="0" w:color="auto"/>
                    <w:left w:val="none" w:sz="0" w:space="0" w:color="auto"/>
                    <w:bottom w:val="none" w:sz="0" w:space="0" w:color="auto"/>
                    <w:right w:val="none" w:sz="0" w:space="0" w:color="auto"/>
                  </w:divBdr>
                  <w:divsChild>
                    <w:div w:id="88047501">
                      <w:marLeft w:val="0"/>
                      <w:marRight w:val="0"/>
                      <w:marTop w:val="0"/>
                      <w:marBottom w:val="0"/>
                      <w:divBdr>
                        <w:top w:val="none" w:sz="0" w:space="0" w:color="auto"/>
                        <w:left w:val="none" w:sz="0" w:space="0" w:color="auto"/>
                        <w:bottom w:val="none" w:sz="0" w:space="0" w:color="auto"/>
                        <w:right w:val="none" w:sz="0" w:space="0" w:color="auto"/>
                      </w:divBdr>
                      <w:divsChild>
                        <w:div w:id="841092541">
                          <w:marLeft w:val="0"/>
                          <w:marRight w:val="0"/>
                          <w:marTop w:val="0"/>
                          <w:marBottom w:val="0"/>
                          <w:divBdr>
                            <w:top w:val="none" w:sz="0" w:space="0" w:color="auto"/>
                            <w:left w:val="none" w:sz="0" w:space="0" w:color="auto"/>
                            <w:bottom w:val="none" w:sz="0" w:space="0" w:color="auto"/>
                            <w:right w:val="none" w:sz="0" w:space="0" w:color="auto"/>
                          </w:divBdr>
                        </w:div>
                        <w:div w:id="1173842218">
                          <w:marLeft w:val="240"/>
                          <w:marRight w:val="240"/>
                          <w:marTop w:val="0"/>
                          <w:marBottom w:val="0"/>
                          <w:divBdr>
                            <w:top w:val="none" w:sz="0" w:space="0" w:color="auto"/>
                            <w:left w:val="none" w:sz="0" w:space="0" w:color="auto"/>
                            <w:bottom w:val="none" w:sz="0" w:space="0" w:color="auto"/>
                            <w:right w:val="none" w:sz="0" w:space="0" w:color="auto"/>
                          </w:divBdr>
                          <w:divsChild>
                            <w:div w:id="619995632">
                              <w:marLeft w:val="240"/>
                              <w:marRight w:val="0"/>
                              <w:marTop w:val="0"/>
                              <w:marBottom w:val="0"/>
                              <w:divBdr>
                                <w:top w:val="none" w:sz="0" w:space="0" w:color="auto"/>
                                <w:left w:val="none" w:sz="0" w:space="0" w:color="auto"/>
                                <w:bottom w:val="none" w:sz="0" w:space="0" w:color="auto"/>
                                <w:right w:val="none" w:sz="0" w:space="0" w:color="auto"/>
                              </w:divBdr>
                            </w:div>
                            <w:div w:id="1636718807">
                              <w:marLeft w:val="0"/>
                              <w:marRight w:val="0"/>
                              <w:marTop w:val="0"/>
                              <w:marBottom w:val="0"/>
                              <w:divBdr>
                                <w:top w:val="none" w:sz="0" w:space="0" w:color="auto"/>
                                <w:left w:val="none" w:sz="0" w:space="0" w:color="auto"/>
                                <w:bottom w:val="none" w:sz="0" w:space="0" w:color="auto"/>
                                <w:right w:val="none" w:sz="0" w:space="0" w:color="auto"/>
                              </w:divBdr>
                              <w:divsChild>
                                <w:div w:id="302465881">
                                  <w:marLeft w:val="240"/>
                                  <w:marRight w:val="240"/>
                                  <w:marTop w:val="0"/>
                                  <w:marBottom w:val="0"/>
                                  <w:divBdr>
                                    <w:top w:val="none" w:sz="0" w:space="0" w:color="auto"/>
                                    <w:left w:val="none" w:sz="0" w:space="0" w:color="auto"/>
                                    <w:bottom w:val="none" w:sz="0" w:space="0" w:color="auto"/>
                                    <w:right w:val="none" w:sz="0" w:space="0" w:color="auto"/>
                                  </w:divBdr>
                                  <w:divsChild>
                                    <w:div w:id="1184050914">
                                      <w:marLeft w:val="240"/>
                                      <w:marRight w:val="0"/>
                                      <w:marTop w:val="0"/>
                                      <w:marBottom w:val="0"/>
                                      <w:divBdr>
                                        <w:top w:val="none" w:sz="0" w:space="0" w:color="auto"/>
                                        <w:left w:val="none" w:sz="0" w:space="0" w:color="auto"/>
                                        <w:bottom w:val="none" w:sz="0" w:space="0" w:color="auto"/>
                                        <w:right w:val="none" w:sz="0" w:space="0" w:color="auto"/>
                                      </w:divBdr>
                                    </w:div>
                                    <w:div w:id="1740054257">
                                      <w:marLeft w:val="0"/>
                                      <w:marRight w:val="0"/>
                                      <w:marTop w:val="0"/>
                                      <w:marBottom w:val="0"/>
                                      <w:divBdr>
                                        <w:top w:val="none" w:sz="0" w:space="0" w:color="auto"/>
                                        <w:left w:val="none" w:sz="0" w:space="0" w:color="auto"/>
                                        <w:bottom w:val="none" w:sz="0" w:space="0" w:color="auto"/>
                                        <w:right w:val="none" w:sz="0" w:space="0" w:color="auto"/>
                                      </w:divBdr>
                                      <w:divsChild>
                                        <w:div w:id="587815355">
                                          <w:marLeft w:val="240"/>
                                          <w:marRight w:val="240"/>
                                          <w:marTop w:val="0"/>
                                          <w:marBottom w:val="0"/>
                                          <w:divBdr>
                                            <w:top w:val="none" w:sz="0" w:space="0" w:color="auto"/>
                                            <w:left w:val="none" w:sz="0" w:space="0" w:color="auto"/>
                                            <w:bottom w:val="none" w:sz="0" w:space="0" w:color="auto"/>
                                            <w:right w:val="none" w:sz="0" w:space="0" w:color="auto"/>
                                          </w:divBdr>
                                          <w:divsChild>
                                            <w:div w:id="781800081">
                                              <w:marLeft w:val="0"/>
                                              <w:marRight w:val="0"/>
                                              <w:marTop w:val="0"/>
                                              <w:marBottom w:val="0"/>
                                              <w:divBdr>
                                                <w:top w:val="none" w:sz="0" w:space="0" w:color="auto"/>
                                                <w:left w:val="none" w:sz="0" w:space="0" w:color="auto"/>
                                                <w:bottom w:val="none" w:sz="0" w:space="0" w:color="auto"/>
                                                <w:right w:val="none" w:sz="0" w:space="0" w:color="auto"/>
                                              </w:divBdr>
                                              <w:divsChild>
                                                <w:div w:id="108013238">
                                                  <w:marLeft w:val="0"/>
                                                  <w:marRight w:val="0"/>
                                                  <w:marTop w:val="0"/>
                                                  <w:marBottom w:val="0"/>
                                                  <w:divBdr>
                                                    <w:top w:val="none" w:sz="0" w:space="0" w:color="auto"/>
                                                    <w:left w:val="none" w:sz="0" w:space="0" w:color="auto"/>
                                                    <w:bottom w:val="none" w:sz="0" w:space="0" w:color="auto"/>
                                                    <w:right w:val="none" w:sz="0" w:space="0" w:color="auto"/>
                                                  </w:divBdr>
                                                </w:div>
                                                <w:div w:id="973370960">
                                                  <w:marLeft w:val="240"/>
                                                  <w:marRight w:val="240"/>
                                                  <w:marTop w:val="0"/>
                                                  <w:marBottom w:val="0"/>
                                                  <w:divBdr>
                                                    <w:top w:val="none" w:sz="0" w:space="0" w:color="auto"/>
                                                    <w:left w:val="none" w:sz="0" w:space="0" w:color="auto"/>
                                                    <w:bottom w:val="none" w:sz="0" w:space="0" w:color="auto"/>
                                                    <w:right w:val="none" w:sz="0" w:space="0" w:color="auto"/>
                                                  </w:divBdr>
                                                  <w:divsChild>
                                                    <w:div w:id="17012750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14953922">
                                              <w:marLeft w:val="240"/>
                                              <w:marRight w:val="0"/>
                                              <w:marTop w:val="0"/>
                                              <w:marBottom w:val="0"/>
                                              <w:divBdr>
                                                <w:top w:val="none" w:sz="0" w:space="0" w:color="auto"/>
                                                <w:left w:val="none" w:sz="0" w:space="0" w:color="auto"/>
                                                <w:bottom w:val="none" w:sz="0" w:space="0" w:color="auto"/>
                                                <w:right w:val="none" w:sz="0" w:space="0" w:color="auto"/>
                                              </w:divBdr>
                                            </w:div>
                                          </w:divsChild>
                                        </w:div>
                                        <w:div w:id="180677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8478">
                                  <w:marLeft w:val="240"/>
                                  <w:marRight w:val="240"/>
                                  <w:marTop w:val="0"/>
                                  <w:marBottom w:val="0"/>
                                  <w:divBdr>
                                    <w:top w:val="none" w:sz="0" w:space="0" w:color="auto"/>
                                    <w:left w:val="none" w:sz="0" w:space="0" w:color="auto"/>
                                    <w:bottom w:val="none" w:sz="0" w:space="0" w:color="auto"/>
                                    <w:right w:val="none" w:sz="0" w:space="0" w:color="auto"/>
                                  </w:divBdr>
                                  <w:divsChild>
                                    <w:div w:id="1784183735">
                                      <w:marLeft w:val="240"/>
                                      <w:marRight w:val="0"/>
                                      <w:marTop w:val="0"/>
                                      <w:marBottom w:val="0"/>
                                      <w:divBdr>
                                        <w:top w:val="none" w:sz="0" w:space="0" w:color="auto"/>
                                        <w:left w:val="none" w:sz="0" w:space="0" w:color="auto"/>
                                        <w:bottom w:val="none" w:sz="0" w:space="0" w:color="auto"/>
                                        <w:right w:val="none" w:sz="0" w:space="0" w:color="auto"/>
                                      </w:divBdr>
                                    </w:div>
                                    <w:div w:id="1864975940">
                                      <w:marLeft w:val="0"/>
                                      <w:marRight w:val="0"/>
                                      <w:marTop w:val="0"/>
                                      <w:marBottom w:val="0"/>
                                      <w:divBdr>
                                        <w:top w:val="none" w:sz="0" w:space="0" w:color="auto"/>
                                        <w:left w:val="none" w:sz="0" w:space="0" w:color="auto"/>
                                        <w:bottom w:val="none" w:sz="0" w:space="0" w:color="auto"/>
                                        <w:right w:val="none" w:sz="0" w:space="0" w:color="auto"/>
                                      </w:divBdr>
                                      <w:divsChild>
                                        <w:div w:id="201283423">
                                          <w:marLeft w:val="0"/>
                                          <w:marRight w:val="0"/>
                                          <w:marTop w:val="0"/>
                                          <w:marBottom w:val="0"/>
                                          <w:divBdr>
                                            <w:top w:val="none" w:sz="0" w:space="0" w:color="auto"/>
                                            <w:left w:val="none" w:sz="0" w:space="0" w:color="auto"/>
                                            <w:bottom w:val="none" w:sz="0" w:space="0" w:color="auto"/>
                                            <w:right w:val="none" w:sz="0" w:space="0" w:color="auto"/>
                                          </w:divBdr>
                                        </w:div>
                                        <w:div w:id="1715037598">
                                          <w:marLeft w:val="240"/>
                                          <w:marRight w:val="240"/>
                                          <w:marTop w:val="0"/>
                                          <w:marBottom w:val="0"/>
                                          <w:divBdr>
                                            <w:top w:val="none" w:sz="0" w:space="0" w:color="auto"/>
                                            <w:left w:val="none" w:sz="0" w:space="0" w:color="auto"/>
                                            <w:bottom w:val="none" w:sz="0" w:space="0" w:color="auto"/>
                                            <w:right w:val="none" w:sz="0" w:space="0" w:color="auto"/>
                                          </w:divBdr>
                                          <w:divsChild>
                                            <w:div w:id="175771118">
                                              <w:marLeft w:val="0"/>
                                              <w:marRight w:val="0"/>
                                              <w:marTop w:val="0"/>
                                              <w:marBottom w:val="0"/>
                                              <w:divBdr>
                                                <w:top w:val="none" w:sz="0" w:space="0" w:color="auto"/>
                                                <w:left w:val="none" w:sz="0" w:space="0" w:color="auto"/>
                                                <w:bottom w:val="none" w:sz="0" w:space="0" w:color="auto"/>
                                                <w:right w:val="none" w:sz="0" w:space="0" w:color="auto"/>
                                              </w:divBdr>
                                              <w:divsChild>
                                                <w:div w:id="291179478">
                                                  <w:marLeft w:val="0"/>
                                                  <w:marRight w:val="0"/>
                                                  <w:marTop w:val="0"/>
                                                  <w:marBottom w:val="0"/>
                                                  <w:divBdr>
                                                    <w:top w:val="none" w:sz="0" w:space="0" w:color="auto"/>
                                                    <w:left w:val="none" w:sz="0" w:space="0" w:color="auto"/>
                                                    <w:bottom w:val="none" w:sz="0" w:space="0" w:color="auto"/>
                                                    <w:right w:val="none" w:sz="0" w:space="0" w:color="auto"/>
                                                  </w:divBdr>
                                                </w:div>
                                                <w:div w:id="2038657473">
                                                  <w:marLeft w:val="240"/>
                                                  <w:marRight w:val="240"/>
                                                  <w:marTop w:val="0"/>
                                                  <w:marBottom w:val="0"/>
                                                  <w:divBdr>
                                                    <w:top w:val="none" w:sz="0" w:space="0" w:color="auto"/>
                                                    <w:left w:val="none" w:sz="0" w:space="0" w:color="auto"/>
                                                    <w:bottom w:val="none" w:sz="0" w:space="0" w:color="auto"/>
                                                    <w:right w:val="none" w:sz="0" w:space="0" w:color="auto"/>
                                                  </w:divBdr>
                                                  <w:divsChild>
                                                    <w:div w:id="2060737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83952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335100">
                                  <w:marLeft w:val="240"/>
                                  <w:marRight w:val="240"/>
                                  <w:marTop w:val="0"/>
                                  <w:marBottom w:val="0"/>
                                  <w:divBdr>
                                    <w:top w:val="none" w:sz="0" w:space="0" w:color="auto"/>
                                    <w:left w:val="none" w:sz="0" w:space="0" w:color="auto"/>
                                    <w:bottom w:val="none" w:sz="0" w:space="0" w:color="auto"/>
                                    <w:right w:val="none" w:sz="0" w:space="0" w:color="auto"/>
                                  </w:divBdr>
                                  <w:divsChild>
                                    <w:div w:id="1360743074">
                                      <w:marLeft w:val="0"/>
                                      <w:marRight w:val="0"/>
                                      <w:marTop w:val="0"/>
                                      <w:marBottom w:val="0"/>
                                      <w:divBdr>
                                        <w:top w:val="none" w:sz="0" w:space="0" w:color="auto"/>
                                        <w:left w:val="none" w:sz="0" w:space="0" w:color="auto"/>
                                        <w:bottom w:val="none" w:sz="0" w:space="0" w:color="auto"/>
                                        <w:right w:val="none" w:sz="0" w:space="0" w:color="auto"/>
                                      </w:divBdr>
                                      <w:divsChild>
                                        <w:div w:id="331026564">
                                          <w:marLeft w:val="240"/>
                                          <w:marRight w:val="240"/>
                                          <w:marTop w:val="0"/>
                                          <w:marBottom w:val="0"/>
                                          <w:divBdr>
                                            <w:top w:val="none" w:sz="0" w:space="0" w:color="auto"/>
                                            <w:left w:val="none" w:sz="0" w:space="0" w:color="auto"/>
                                            <w:bottom w:val="none" w:sz="0" w:space="0" w:color="auto"/>
                                            <w:right w:val="none" w:sz="0" w:space="0" w:color="auto"/>
                                          </w:divBdr>
                                          <w:divsChild>
                                            <w:div w:id="931166546">
                                              <w:marLeft w:val="240"/>
                                              <w:marRight w:val="0"/>
                                              <w:marTop w:val="0"/>
                                              <w:marBottom w:val="0"/>
                                              <w:divBdr>
                                                <w:top w:val="none" w:sz="0" w:space="0" w:color="auto"/>
                                                <w:left w:val="none" w:sz="0" w:space="0" w:color="auto"/>
                                                <w:bottom w:val="none" w:sz="0" w:space="0" w:color="auto"/>
                                                <w:right w:val="none" w:sz="0" w:space="0" w:color="auto"/>
                                              </w:divBdr>
                                            </w:div>
                                            <w:div w:id="1461463170">
                                              <w:marLeft w:val="0"/>
                                              <w:marRight w:val="0"/>
                                              <w:marTop w:val="0"/>
                                              <w:marBottom w:val="0"/>
                                              <w:divBdr>
                                                <w:top w:val="none" w:sz="0" w:space="0" w:color="auto"/>
                                                <w:left w:val="none" w:sz="0" w:space="0" w:color="auto"/>
                                                <w:bottom w:val="none" w:sz="0" w:space="0" w:color="auto"/>
                                                <w:right w:val="none" w:sz="0" w:space="0" w:color="auto"/>
                                              </w:divBdr>
                                              <w:divsChild>
                                                <w:div w:id="256639585">
                                                  <w:marLeft w:val="0"/>
                                                  <w:marRight w:val="0"/>
                                                  <w:marTop w:val="0"/>
                                                  <w:marBottom w:val="0"/>
                                                  <w:divBdr>
                                                    <w:top w:val="none" w:sz="0" w:space="0" w:color="auto"/>
                                                    <w:left w:val="none" w:sz="0" w:space="0" w:color="auto"/>
                                                    <w:bottom w:val="none" w:sz="0" w:space="0" w:color="auto"/>
                                                    <w:right w:val="none" w:sz="0" w:space="0" w:color="auto"/>
                                                  </w:divBdr>
                                                </w:div>
                                                <w:div w:id="1452288340">
                                                  <w:marLeft w:val="240"/>
                                                  <w:marRight w:val="240"/>
                                                  <w:marTop w:val="0"/>
                                                  <w:marBottom w:val="0"/>
                                                  <w:divBdr>
                                                    <w:top w:val="none" w:sz="0" w:space="0" w:color="auto"/>
                                                    <w:left w:val="none" w:sz="0" w:space="0" w:color="auto"/>
                                                    <w:bottom w:val="none" w:sz="0" w:space="0" w:color="auto"/>
                                                    <w:right w:val="none" w:sz="0" w:space="0" w:color="auto"/>
                                                  </w:divBdr>
                                                  <w:divsChild>
                                                    <w:div w:id="18989355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120371">
                                          <w:marLeft w:val="0"/>
                                          <w:marRight w:val="0"/>
                                          <w:marTop w:val="0"/>
                                          <w:marBottom w:val="0"/>
                                          <w:divBdr>
                                            <w:top w:val="none" w:sz="0" w:space="0" w:color="auto"/>
                                            <w:left w:val="none" w:sz="0" w:space="0" w:color="auto"/>
                                            <w:bottom w:val="none" w:sz="0" w:space="0" w:color="auto"/>
                                            <w:right w:val="none" w:sz="0" w:space="0" w:color="auto"/>
                                          </w:divBdr>
                                        </w:div>
                                      </w:divsChild>
                                    </w:div>
                                    <w:div w:id="1658996505">
                                      <w:marLeft w:val="240"/>
                                      <w:marRight w:val="0"/>
                                      <w:marTop w:val="0"/>
                                      <w:marBottom w:val="0"/>
                                      <w:divBdr>
                                        <w:top w:val="none" w:sz="0" w:space="0" w:color="auto"/>
                                        <w:left w:val="none" w:sz="0" w:space="0" w:color="auto"/>
                                        <w:bottom w:val="none" w:sz="0" w:space="0" w:color="auto"/>
                                        <w:right w:val="none" w:sz="0" w:space="0" w:color="auto"/>
                                      </w:divBdr>
                                    </w:div>
                                  </w:divsChild>
                                </w:div>
                                <w:div w:id="1226914789">
                                  <w:marLeft w:val="240"/>
                                  <w:marRight w:val="240"/>
                                  <w:marTop w:val="0"/>
                                  <w:marBottom w:val="0"/>
                                  <w:divBdr>
                                    <w:top w:val="none" w:sz="0" w:space="0" w:color="auto"/>
                                    <w:left w:val="none" w:sz="0" w:space="0" w:color="auto"/>
                                    <w:bottom w:val="none" w:sz="0" w:space="0" w:color="auto"/>
                                    <w:right w:val="none" w:sz="0" w:space="0" w:color="auto"/>
                                  </w:divBdr>
                                  <w:divsChild>
                                    <w:div w:id="288245259">
                                      <w:marLeft w:val="240"/>
                                      <w:marRight w:val="0"/>
                                      <w:marTop w:val="0"/>
                                      <w:marBottom w:val="0"/>
                                      <w:divBdr>
                                        <w:top w:val="none" w:sz="0" w:space="0" w:color="auto"/>
                                        <w:left w:val="none" w:sz="0" w:space="0" w:color="auto"/>
                                        <w:bottom w:val="none" w:sz="0" w:space="0" w:color="auto"/>
                                        <w:right w:val="none" w:sz="0" w:space="0" w:color="auto"/>
                                      </w:divBdr>
                                    </w:div>
                                    <w:div w:id="1287731983">
                                      <w:marLeft w:val="0"/>
                                      <w:marRight w:val="0"/>
                                      <w:marTop w:val="0"/>
                                      <w:marBottom w:val="0"/>
                                      <w:divBdr>
                                        <w:top w:val="none" w:sz="0" w:space="0" w:color="auto"/>
                                        <w:left w:val="none" w:sz="0" w:space="0" w:color="auto"/>
                                        <w:bottom w:val="none" w:sz="0" w:space="0" w:color="auto"/>
                                        <w:right w:val="none" w:sz="0" w:space="0" w:color="auto"/>
                                      </w:divBdr>
                                      <w:divsChild>
                                        <w:div w:id="638608852">
                                          <w:marLeft w:val="240"/>
                                          <w:marRight w:val="240"/>
                                          <w:marTop w:val="0"/>
                                          <w:marBottom w:val="0"/>
                                          <w:divBdr>
                                            <w:top w:val="none" w:sz="0" w:space="0" w:color="auto"/>
                                            <w:left w:val="none" w:sz="0" w:space="0" w:color="auto"/>
                                            <w:bottom w:val="none" w:sz="0" w:space="0" w:color="auto"/>
                                            <w:right w:val="none" w:sz="0" w:space="0" w:color="auto"/>
                                          </w:divBdr>
                                          <w:divsChild>
                                            <w:div w:id="558589219">
                                              <w:marLeft w:val="0"/>
                                              <w:marRight w:val="0"/>
                                              <w:marTop w:val="0"/>
                                              <w:marBottom w:val="0"/>
                                              <w:divBdr>
                                                <w:top w:val="none" w:sz="0" w:space="0" w:color="auto"/>
                                                <w:left w:val="none" w:sz="0" w:space="0" w:color="auto"/>
                                                <w:bottom w:val="none" w:sz="0" w:space="0" w:color="auto"/>
                                                <w:right w:val="none" w:sz="0" w:space="0" w:color="auto"/>
                                              </w:divBdr>
                                              <w:divsChild>
                                                <w:div w:id="329449551">
                                                  <w:marLeft w:val="240"/>
                                                  <w:marRight w:val="240"/>
                                                  <w:marTop w:val="0"/>
                                                  <w:marBottom w:val="0"/>
                                                  <w:divBdr>
                                                    <w:top w:val="none" w:sz="0" w:space="0" w:color="auto"/>
                                                    <w:left w:val="none" w:sz="0" w:space="0" w:color="auto"/>
                                                    <w:bottom w:val="none" w:sz="0" w:space="0" w:color="auto"/>
                                                    <w:right w:val="none" w:sz="0" w:space="0" w:color="auto"/>
                                                  </w:divBdr>
                                                  <w:divsChild>
                                                    <w:div w:id="1353653681">
                                                      <w:marLeft w:val="240"/>
                                                      <w:marRight w:val="0"/>
                                                      <w:marTop w:val="0"/>
                                                      <w:marBottom w:val="0"/>
                                                      <w:divBdr>
                                                        <w:top w:val="none" w:sz="0" w:space="0" w:color="auto"/>
                                                        <w:left w:val="none" w:sz="0" w:space="0" w:color="auto"/>
                                                        <w:bottom w:val="none" w:sz="0" w:space="0" w:color="auto"/>
                                                        <w:right w:val="none" w:sz="0" w:space="0" w:color="auto"/>
                                                      </w:divBdr>
                                                    </w:div>
                                                  </w:divsChild>
                                                </w:div>
                                                <w:div w:id="1592279419">
                                                  <w:marLeft w:val="0"/>
                                                  <w:marRight w:val="0"/>
                                                  <w:marTop w:val="0"/>
                                                  <w:marBottom w:val="0"/>
                                                  <w:divBdr>
                                                    <w:top w:val="none" w:sz="0" w:space="0" w:color="auto"/>
                                                    <w:left w:val="none" w:sz="0" w:space="0" w:color="auto"/>
                                                    <w:bottom w:val="none" w:sz="0" w:space="0" w:color="auto"/>
                                                    <w:right w:val="none" w:sz="0" w:space="0" w:color="auto"/>
                                                  </w:divBdr>
                                                </w:div>
                                              </w:divsChild>
                                            </w:div>
                                            <w:div w:id="820005775">
                                              <w:marLeft w:val="240"/>
                                              <w:marRight w:val="0"/>
                                              <w:marTop w:val="0"/>
                                              <w:marBottom w:val="0"/>
                                              <w:divBdr>
                                                <w:top w:val="none" w:sz="0" w:space="0" w:color="auto"/>
                                                <w:left w:val="none" w:sz="0" w:space="0" w:color="auto"/>
                                                <w:bottom w:val="none" w:sz="0" w:space="0" w:color="auto"/>
                                                <w:right w:val="none" w:sz="0" w:space="0" w:color="auto"/>
                                              </w:divBdr>
                                            </w:div>
                                          </w:divsChild>
                                        </w:div>
                                        <w:div w:id="6559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7546">
                                  <w:marLeft w:val="240"/>
                                  <w:marRight w:val="240"/>
                                  <w:marTop w:val="0"/>
                                  <w:marBottom w:val="0"/>
                                  <w:divBdr>
                                    <w:top w:val="none" w:sz="0" w:space="0" w:color="auto"/>
                                    <w:left w:val="none" w:sz="0" w:space="0" w:color="auto"/>
                                    <w:bottom w:val="none" w:sz="0" w:space="0" w:color="auto"/>
                                    <w:right w:val="none" w:sz="0" w:space="0" w:color="auto"/>
                                  </w:divBdr>
                                  <w:divsChild>
                                    <w:div w:id="406727598">
                                      <w:marLeft w:val="0"/>
                                      <w:marRight w:val="0"/>
                                      <w:marTop w:val="0"/>
                                      <w:marBottom w:val="0"/>
                                      <w:divBdr>
                                        <w:top w:val="none" w:sz="0" w:space="0" w:color="auto"/>
                                        <w:left w:val="none" w:sz="0" w:space="0" w:color="auto"/>
                                        <w:bottom w:val="none" w:sz="0" w:space="0" w:color="auto"/>
                                        <w:right w:val="none" w:sz="0" w:space="0" w:color="auto"/>
                                      </w:divBdr>
                                      <w:divsChild>
                                        <w:div w:id="505676475">
                                          <w:marLeft w:val="240"/>
                                          <w:marRight w:val="240"/>
                                          <w:marTop w:val="0"/>
                                          <w:marBottom w:val="0"/>
                                          <w:divBdr>
                                            <w:top w:val="none" w:sz="0" w:space="0" w:color="auto"/>
                                            <w:left w:val="none" w:sz="0" w:space="0" w:color="auto"/>
                                            <w:bottom w:val="none" w:sz="0" w:space="0" w:color="auto"/>
                                            <w:right w:val="none" w:sz="0" w:space="0" w:color="auto"/>
                                          </w:divBdr>
                                          <w:divsChild>
                                            <w:div w:id="734817832">
                                              <w:marLeft w:val="0"/>
                                              <w:marRight w:val="0"/>
                                              <w:marTop w:val="0"/>
                                              <w:marBottom w:val="0"/>
                                              <w:divBdr>
                                                <w:top w:val="none" w:sz="0" w:space="0" w:color="auto"/>
                                                <w:left w:val="none" w:sz="0" w:space="0" w:color="auto"/>
                                                <w:bottom w:val="none" w:sz="0" w:space="0" w:color="auto"/>
                                                <w:right w:val="none" w:sz="0" w:space="0" w:color="auto"/>
                                              </w:divBdr>
                                              <w:divsChild>
                                                <w:div w:id="1376394078">
                                                  <w:marLeft w:val="240"/>
                                                  <w:marRight w:val="240"/>
                                                  <w:marTop w:val="0"/>
                                                  <w:marBottom w:val="0"/>
                                                  <w:divBdr>
                                                    <w:top w:val="none" w:sz="0" w:space="0" w:color="auto"/>
                                                    <w:left w:val="none" w:sz="0" w:space="0" w:color="auto"/>
                                                    <w:bottom w:val="none" w:sz="0" w:space="0" w:color="auto"/>
                                                    <w:right w:val="none" w:sz="0" w:space="0" w:color="auto"/>
                                                  </w:divBdr>
                                                  <w:divsChild>
                                                    <w:div w:id="1568611002">
                                                      <w:marLeft w:val="240"/>
                                                      <w:marRight w:val="0"/>
                                                      <w:marTop w:val="0"/>
                                                      <w:marBottom w:val="0"/>
                                                      <w:divBdr>
                                                        <w:top w:val="none" w:sz="0" w:space="0" w:color="auto"/>
                                                        <w:left w:val="none" w:sz="0" w:space="0" w:color="auto"/>
                                                        <w:bottom w:val="none" w:sz="0" w:space="0" w:color="auto"/>
                                                        <w:right w:val="none" w:sz="0" w:space="0" w:color="auto"/>
                                                      </w:divBdr>
                                                    </w:div>
                                                  </w:divsChild>
                                                </w:div>
                                                <w:div w:id="2022511245">
                                                  <w:marLeft w:val="0"/>
                                                  <w:marRight w:val="0"/>
                                                  <w:marTop w:val="0"/>
                                                  <w:marBottom w:val="0"/>
                                                  <w:divBdr>
                                                    <w:top w:val="none" w:sz="0" w:space="0" w:color="auto"/>
                                                    <w:left w:val="none" w:sz="0" w:space="0" w:color="auto"/>
                                                    <w:bottom w:val="none" w:sz="0" w:space="0" w:color="auto"/>
                                                    <w:right w:val="none" w:sz="0" w:space="0" w:color="auto"/>
                                                  </w:divBdr>
                                                </w:div>
                                              </w:divsChild>
                                            </w:div>
                                            <w:div w:id="2062172307">
                                              <w:marLeft w:val="240"/>
                                              <w:marRight w:val="0"/>
                                              <w:marTop w:val="0"/>
                                              <w:marBottom w:val="0"/>
                                              <w:divBdr>
                                                <w:top w:val="none" w:sz="0" w:space="0" w:color="auto"/>
                                                <w:left w:val="none" w:sz="0" w:space="0" w:color="auto"/>
                                                <w:bottom w:val="none" w:sz="0" w:space="0" w:color="auto"/>
                                                <w:right w:val="none" w:sz="0" w:space="0" w:color="auto"/>
                                              </w:divBdr>
                                            </w:div>
                                          </w:divsChild>
                                        </w:div>
                                        <w:div w:id="1392460148">
                                          <w:marLeft w:val="0"/>
                                          <w:marRight w:val="0"/>
                                          <w:marTop w:val="0"/>
                                          <w:marBottom w:val="0"/>
                                          <w:divBdr>
                                            <w:top w:val="none" w:sz="0" w:space="0" w:color="auto"/>
                                            <w:left w:val="none" w:sz="0" w:space="0" w:color="auto"/>
                                            <w:bottom w:val="none" w:sz="0" w:space="0" w:color="auto"/>
                                            <w:right w:val="none" w:sz="0" w:space="0" w:color="auto"/>
                                          </w:divBdr>
                                        </w:div>
                                      </w:divsChild>
                                    </w:div>
                                    <w:div w:id="970670771">
                                      <w:marLeft w:val="240"/>
                                      <w:marRight w:val="0"/>
                                      <w:marTop w:val="0"/>
                                      <w:marBottom w:val="0"/>
                                      <w:divBdr>
                                        <w:top w:val="none" w:sz="0" w:space="0" w:color="auto"/>
                                        <w:left w:val="none" w:sz="0" w:space="0" w:color="auto"/>
                                        <w:bottom w:val="none" w:sz="0" w:space="0" w:color="auto"/>
                                        <w:right w:val="none" w:sz="0" w:space="0" w:color="auto"/>
                                      </w:divBdr>
                                    </w:div>
                                  </w:divsChild>
                                </w:div>
                                <w:div w:id="1297023790">
                                  <w:marLeft w:val="240"/>
                                  <w:marRight w:val="240"/>
                                  <w:marTop w:val="0"/>
                                  <w:marBottom w:val="0"/>
                                  <w:divBdr>
                                    <w:top w:val="none" w:sz="0" w:space="0" w:color="auto"/>
                                    <w:left w:val="none" w:sz="0" w:space="0" w:color="auto"/>
                                    <w:bottom w:val="none" w:sz="0" w:space="0" w:color="auto"/>
                                    <w:right w:val="none" w:sz="0" w:space="0" w:color="auto"/>
                                  </w:divBdr>
                                  <w:divsChild>
                                    <w:div w:id="354353407">
                                      <w:marLeft w:val="0"/>
                                      <w:marRight w:val="0"/>
                                      <w:marTop w:val="0"/>
                                      <w:marBottom w:val="0"/>
                                      <w:divBdr>
                                        <w:top w:val="none" w:sz="0" w:space="0" w:color="auto"/>
                                        <w:left w:val="none" w:sz="0" w:space="0" w:color="auto"/>
                                        <w:bottom w:val="none" w:sz="0" w:space="0" w:color="auto"/>
                                        <w:right w:val="none" w:sz="0" w:space="0" w:color="auto"/>
                                      </w:divBdr>
                                      <w:divsChild>
                                        <w:div w:id="1233153762">
                                          <w:marLeft w:val="240"/>
                                          <w:marRight w:val="240"/>
                                          <w:marTop w:val="0"/>
                                          <w:marBottom w:val="0"/>
                                          <w:divBdr>
                                            <w:top w:val="none" w:sz="0" w:space="0" w:color="auto"/>
                                            <w:left w:val="none" w:sz="0" w:space="0" w:color="auto"/>
                                            <w:bottom w:val="none" w:sz="0" w:space="0" w:color="auto"/>
                                            <w:right w:val="none" w:sz="0" w:space="0" w:color="auto"/>
                                          </w:divBdr>
                                          <w:divsChild>
                                            <w:div w:id="1347293173">
                                              <w:marLeft w:val="0"/>
                                              <w:marRight w:val="0"/>
                                              <w:marTop w:val="0"/>
                                              <w:marBottom w:val="0"/>
                                              <w:divBdr>
                                                <w:top w:val="none" w:sz="0" w:space="0" w:color="auto"/>
                                                <w:left w:val="none" w:sz="0" w:space="0" w:color="auto"/>
                                                <w:bottom w:val="none" w:sz="0" w:space="0" w:color="auto"/>
                                                <w:right w:val="none" w:sz="0" w:space="0" w:color="auto"/>
                                              </w:divBdr>
                                              <w:divsChild>
                                                <w:div w:id="1427264813">
                                                  <w:marLeft w:val="0"/>
                                                  <w:marRight w:val="0"/>
                                                  <w:marTop w:val="0"/>
                                                  <w:marBottom w:val="0"/>
                                                  <w:divBdr>
                                                    <w:top w:val="none" w:sz="0" w:space="0" w:color="auto"/>
                                                    <w:left w:val="none" w:sz="0" w:space="0" w:color="auto"/>
                                                    <w:bottom w:val="none" w:sz="0" w:space="0" w:color="auto"/>
                                                    <w:right w:val="none" w:sz="0" w:space="0" w:color="auto"/>
                                                  </w:divBdr>
                                                </w:div>
                                                <w:div w:id="2133474984">
                                                  <w:marLeft w:val="240"/>
                                                  <w:marRight w:val="240"/>
                                                  <w:marTop w:val="0"/>
                                                  <w:marBottom w:val="0"/>
                                                  <w:divBdr>
                                                    <w:top w:val="none" w:sz="0" w:space="0" w:color="auto"/>
                                                    <w:left w:val="none" w:sz="0" w:space="0" w:color="auto"/>
                                                    <w:bottom w:val="none" w:sz="0" w:space="0" w:color="auto"/>
                                                    <w:right w:val="none" w:sz="0" w:space="0" w:color="auto"/>
                                                  </w:divBdr>
                                                  <w:divsChild>
                                                    <w:div w:id="2130666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7239699">
                                              <w:marLeft w:val="240"/>
                                              <w:marRight w:val="0"/>
                                              <w:marTop w:val="0"/>
                                              <w:marBottom w:val="0"/>
                                              <w:divBdr>
                                                <w:top w:val="none" w:sz="0" w:space="0" w:color="auto"/>
                                                <w:left w:val="none" w:sz="0" w:space="0" w:color="auto"/>
                                                <w:bottom w:val="none" w:sz="0" w:space="0" w:color="auto"/>
                                                <w:right w:val="none" w:sz="0" w:space="0" w:color="auto"/>
                                              </w:divBdr>
                                            </w:div>
                                          </w:divsChild>
                                        </w:div>
                                        <w:div w:id="1849055065">
                                          <w:marLeft w:val="0"/>
                                          <w:marRight w:val="0"/>
                                          <w:marTop w:val="0"/>
                                          <w:marBottom w:val="0"/>
                                          <w:divBdr>
                                            <w:top w:val="none" w:sz="0" w:space="0" w:color="auto"/>
                                            <w:left w:val="none" w:sz="0" w:space="0" w:color="auto"/>
                                            <w:bottom w:val="none" w:sz="0" w:space="0" w:color="auto"/>
                                            <w:right w:val="none" w:sz="0" w:space="0" w:color="auto"/>
                                          </w:divBdr>
                                        </w:div>
                                      </w:divsChild>
                                    </w:div>
                                    <w:div w:id="1207182317">
                                      <w:marLeft w:val="240"/>
                                      <w:marRight w:val="0"/>
                                      <w:marTop w:val="0"/>
                                      <w:marBottom w:val="0"/>
                                      <w:divBdr>
                                        <w:top w:val="none" w:sz="0" w:space="0" w:color="auto"/>
                                        <w:left w:val="none" w:sz="0" w:space="0" w:color="auto"/>
                                        <w:bottom w:val="none" w:sz="0" w:space="0" w:color="auto"/>
                                        <w:right w:val="none" w:sz="0" w:space="0" w:color="auto"/>
                                      </w:divBdr>
                                    </w:div>
                                  </w:divsChild>
                                </w:div>
                                <w:div w:id="1345403061">
                                  <w:marLeft w:val="240"/>
                                  <w:marRight w:val="240"/>
                                  <w:marTop w:val="0"/>
                                  <w:marBottom w:val="0"/>
                                  <w:divBdr>
                                    <w:top w:val="none" w:sz="0" w:space="0" w:color="auto"/>
                                    <w:left w:val="none" w:sz="0" w:space="0" w:color="auto"/>
                                    <w:bottom w:val="none" w:sz="0" w:space="0" w:color="auto"/>
                                    <w:right w:val="none" w:sz="0" w:space="0" w:color="auto"/>
                                  </w:divBdr>
                                  <w:divsChild>
                                    <w:div w:id="109710809">
                                      <w:marLeft w:val="0"/>
                                      <w:marRight w:val="0"/>
                                      <w:marTop w:val="0"/>
                                      <w:marBottom w:val="0"/>
                                      <w:divBdr>
                                        <w:top w:val="none" w:sz="0" w:space="0" w:color="auto"/>
                                        <w:left w:val="none" w:sz="0" w:space="0" w:color="auto"/>
                                        <w:bottom w:val="none" w:sz="0" w:space="0" w:color="auto"/>
                                        <w:right w:val="none" w:sz="0" w:space="0" w:color="auto"/>
                                      </w:divBdr>
                                      <w:divsChild>
                                        <w:div w:id="1322390488">
                                          <w:marLeft w:val="240"/>
                                          <w:marRight w:val="240"/>
                                          <w:marTop w:val="0"/>
                                          <w:marBottom w:val="0"/>
                                          <w:divBdr>
                                            <w:top w:val="none" w:sz="0" w:space="0" w:color="auto"/>
                                            <w:left w:val="none" w:sz="0" w:space="0" w:color="auto"/>
                                            <w:bottom w:val="none" w:sz="0" w:space="0" w:color="auto"/>
                                            <w:right w:val="none" w:sz="0" w:space="0" w:color="auto"/>
                                          </w:divBdr>
                                          <w:divsChild>
                                            <w:div w:id="681785438">
                                              <w:marLeft w:val="240"/>
                                              <w:marRight w:val="0"/>
                                              <w:marTop w:val="0"/>
                                              <w:marBottom w:val="0"/>
                                              <w:divBdr>
                                                <w:top w:val="none" w:sz="0" w:space="0" w:color="auto"/>
                                                <w:left w:val="none" w:sz="0" w:space="0" w:color="auto"/>
                                                <w:bottom w:val="none" w:sz="0" w:space="0" w:color="auto"/>
                                                <w:right w:val="none" w:sz="0" w:space="0" w:color="auto"/>
                                              </w:divBdr>
                                            </w:div>
                                            <w:div w:id="1181163868">
                                              <w:marLeft w:val="0"/>
                                              <w:marRight w:val="0"/>
                                              <w:marTop w:val="0"/>
                                              <w:marBottom w:val="0"/>
                                              <w:divBdr>
                                                <w:top w:val="none" w:sz="0" w:space="0" w:color="auto"/>
                                                <w:left w:val="none" w:sz="0" w:space="0" w:color="auto"/>
                                                <w:bottom w:val="none" w:sz="0" w:space="0" w:color="auto"/>
                                                <w:right w:val="none" w:sz="0" w:space="0" w:color="auto"/>
                                              </w:divBdr>
                                              <w:divsChild>
                                                <w:div w:id="339936552">
                                                  <w:marLeft w:val="240"/>
                                                  <w:marRight w:val="240"/>
                                                  <w:marTop w:val="0"/>
                                                  <w:marBottom w:val="0"/>
                                                  <w:divBdr>
                                                    <w:top w:val="none" w:sz="0" w:space="0" w:color="auto"/>
                                                    <w:left w:val="none" w:sz="0" w:space="0" w:color="auto"/>
                                                    <w:bottom w:val="none" w:sz="0" w:space="0" w:color="auto"/>
                                                    <w:right w:val="none" w:sz="0" w:space="0" w:color="auto"/>
                                                  </w:divBdr>
                                                  <w:divsChild>
                                                    <w:div w:id="2095198032">
                                                      <w:marLeft w:val="240"/>
                                                      <w:marRight w:val="0"/>
                                                      <w:marTop w:val="0"/>
                                                      <w:marBottom w:val="0"/>
                                                      <w:divBdr>
                                                        <w:top w:val="none" w:sz="0" w:space="0" w:color="auto"/>
                                                        <w:left w:val="none" w:sz="0" w:space="0" w:color="auto"/>
                                                        <w:bottom w:val="none" w:sz="0" w:space="0" w:color="auto"/>
                                                        <w:right w:val="none" w:sz="0" w:space="0" w:color="auto"/>
                                                      </w:divBdr>
                                                    </w:div>
                                                  </w:divsChild>
                                                </w:div>
                                                <w:div w:id="15861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5750">
                                          <w:marLeft w:val="0"/>
                                          <w:marRight w:val="0"/>
                                          <w:marTop w:val="0"/>
                                          <w:marBottom w:val="0"/>
                                          <w:divBdr>
                                            <w:top w:val="none" w:sz="0" w:space="0" w:color="auto"/>
                                            <w:left w:val="none" w:sz="0" w:space="0" w:color="auto"/>
                                            <w:bottom w:val="none" w:sz="0" w:space="0" w:color="auto"/>
                                            <w:right w:val="none" w:sz="0" w:space="0" w:color="auto"/>
                                          </w:divBdr>
                                        </w:div>
                                      </w:divsChild>
                                    </w:div>
                                    <w:div w:id="526914632">
                                      <w:marLeft w:val="240"/>
                                      <w:marRight w:val="0"/>
                                      <w:marTop w:val="0"/>
                                      <w:marBottom w:val="0"/>
                                      <w:divBdr>
                                        <w:top w:val="none" w:sz="0" w:space="0" w:color="auto"/>
                                        <w:left w:val="none" w:sz="0" w:space="0" w:color="auto"/>
                                        <w:bottom w:val="none" w:sz="0" w:space="0" w:color="auto"/>
                                        <w:right w:val="none" w:sz="0" w:space="0" w:color="auto"/>
                                      </w:divBdr>
                                    </w:div>
                                  </w:divsChild>
                                </w:div>
                                <w:div w:id="1403411708">
                                  <w:marLeft w:val="0"/>
                                  <w:marRight w:val="0"/>
                                  <w:marTop w:val="0"/>
                                  <w:marBottom w:val="0"/>
                                  <w:divBdr>
                                    <w:top w:val="none" w:sz="0" w:space="0" w:color="auto"/>
                                    <w:left w:val="none" w:sz="0" w:space="0" w:color="auto"/>
                                    <w:bottom w:val="none" w:sz="0" w:space="0" w:color="auto"/>
                                    <w:right w:val="none" w:sz="0" w:space="0" w:color="auto"/>
                                  </w:divBdr>
                                </w:div>
                                <w:div w:id="1490292636">
                                  <w:marLeft w:val="240"/>
                                  <w:marRight w:val="240"/>
                                  <w:marTop w:val="0"/>
                                  <w:marBottom w:val="0"/>
                                  <w:divBdr>
                                    <w:top w:val="none" w:sz="0" w:space="0" w:color="auto"/>
                                    <w:left w:val="none" w:sz="0" w:space="0" w:color="auto"/>
                                    <w:bottom w:val="none" w:sz="0" w:space="0" w:color="auto"/>
                                    <w:right w:val="none" w:sz="0" w:space="0" w:color="auto"/>
                                  </w:divBdr>
                                  <w:divsChild>
                                    <w:div w:id="647712696">
                                      <w:marLeft w:val="0"/>
                                      <w:marRight w:val="0"/>
                                      <w:marTop w:val="0"/>
                                      <w:marBottom w:val="0"/>
                                      <w:divBdr>
                                        <w:top w:val="none" w:sz="0" w:space="0" w:color="auto"/>
                                        <w:left w:val="none" w:sz="0" w:space="0" w:color="auto"/>
                                        <w:bottom w:val="none" w:sz="0" w:space="0" w:color="auto"/>
                                        <w:right w:val="none" w:sz="0" w:space="0" w:color="auto"/>
                                      </w:divBdr>
                                      <w:divsChild>
                                        <w:div w:id="411515737">
                                          <w:marLeft w:val="240"/>
                                          <w:marRight w:val="240"/>
                                          <w:marTop w:val="0"/>
                                          <w:marBottom w:val="0"/>
                                          <w:divBdr>
                                            <w:top w:val="none" w:sz="0" w:space="0" w:color="auto"/>
                                            <w:left w:val="none" w:sz="0" w:space="0" w:color="auto"/>
                                            <w:bottom w:val="none" w:sz="0" w:space="0" w:color="auto"/>
                                            <w:right w:val="none" w:sz="0" w:space="0" w:color="auto"/>
                                          </w:divBdr>
                                          <w:divsChild>
                                            <w:div w:id="453909960">
                                              <w:marLeft w:val="240"/>
                                              <w:marRight w:val="0"/>
                                              <w:marTop w:val="0"/>
                                              <w:marBottom w:val="0"/>
                                              <w:divBdr>
                                                <w:top w:val="none" w:sz="0" w:space="0" w:color="auto"/>
                                                <w:left w:val="none" w:sz="0" w:space="0" w:color="auto"/>
                                                <w:bottom w:val="none" w:sz="0" w:space="0" w:color="auto"/>
                                                <w:right w:val="none" w:sz="0" w:space="0" w:color="auto"/>
                                              </w:divBdr>
                                            </w:div>
                                            <w:div w:id="1085957678">
                                              <w:marLeft w:val="0"/>
                                              <w:marRight w:val="0"/>
                                              <w:marTop w:val="0"/>
                                              <w:marBottom w:val="0"/>
                                              <w:divBdr>
                                                <w:top w:val="none" w:sz="0" w:space="0" w:color="auto"/>
                                                <w:left w:val="none" w:sz="0" w:space="0" w:color="auto"/>
                                                <w:bottom w:val="none" w:sz="0" w:space="0" w:color="auto"/>
                                                <w:right w:val="none" w:sz="0" w:space="0" w:color="auto"/>
                                              </w:divBdr>
                                              <w:divsChild>
                                                <w:div w:id="2084256333">
                                                  <w:marLeft w:val="0"/>
                                                  <w:marRight w:val="0"/>
                                                  <w:marTop w:val="0"/>
                                                  <w:marBottom w:val="0"/>
                                                  <w:divBdr>
                                                    <w:top w:val="none" w:sz="0" w:space="0" w:color="auto"/>
                                                    <w:left w:val="none" w:sz="0" w:space="0" w:color="auto"/>
                                                    <w:bottom w:val="none" w:sz="0" w:space="0" w:color="auto"/>
                                                    <w:right w:val="none" w:sz="0" w:space="0" w:color="auto"/>
                                                  </w:divBdr>
                                                </w:div>
                                                <w:div w:id="2144536566">
                                                  <w:marLeft w:val="240"/>
                                                  <w:marRight w:val="240"/>
                                                  <w:marTop w:val="0"/>
                                                  <w:marBottom w:val="0"/>
                                                  <w:divBdr>
                                                    <w:top w:val="none" w:sz="0" w:space="0" w:color="auto"/>
                                                    <w:left w:val="none" w:sz="0" w:space="0" w:color="auto"/>
                                                    <w:bottom w:val="none" w:sz="0" w:space="0" w:color="auto"/>
                                                    <w:right w:val="none" w:sz="0" w:space="0" w:color="auto"/>
                                                  </w:divBdr>
                                                  <w:divsChild>
                                                    <w:div w:id="430442420">
                                                      <w:marLeft w:val="240"/>
                                                      <w:marRight w:val="0"/>
                                                      <w:marTop w:val="0"/>
                                                      <w:marBottom w:val="0"/>
                                                      <w:divBdr>
                                                        <w:top w:val="none" w:sz="0" w:space="0" w:color="auto"/>
                                                        <w:left w:val="none" w:sz="0" w:space="0" w:color="auto"/>
                                                        <w:bottom w:val="none" w:sz="0" w:space="0" w:color="auto"/>
                                                        <w:right w:val="none" w:sz="0" w:space="0" w:color="auto"/>
                                                      </w:divBdr>
                                                    </w:div>
                                                    <w:div w:id="444661890">
                                                      <w:marLeft w:val="0"/>
                                                      <w:marRight w:val="0"/>
                                                      <w:marTop w:val="0"/>
                                                      <w:marBottom w:val="0"/>
                                                      <w:divBdr>
                                                        <w:top w:val="none" w:sz="0" w:space="0" w:color="auto"/>
                                                        <w:left w:val="none" w:sz="0" w:space="0" w:color="auto"/>
                                                        <w:bottom w:val="none" w:sz="0" w:space="0" w:color="auto"/>
                                                        <w:right w:val="none" w:sz="0" w:space="0" w:color="auto"/>
                                                      </w:divBdr>
                                                      <w:divsChild>
                                                        <w:div w:id="268244494">
                                                          <w:marLeft w:val="240"/>
                                                          <w:marRight w:val="240"/>
                                                          <w:marTop w:val="0"/>
                                                          <w:marBottom w:val="0"/>
                                                          <w:divBdr>
                                                            <w:top w:val="none" w:sz="0" w:space="0" w:color="auto"/>
                                                            <w:left w:val="none" w:sz="0" w:space="0" w:color="auto"/>
                                                            <w:bottom w:val="none" w:sz="0" w:space="0" w:color="auto"/>
                                                            <w:right w:val="none" w:sz="0" w:space="0" w:color="auto"/>
                                                          </w:divBdr>
                                                          <w:divsChild>
                                                            <w:div w:id="11154182">
                                                              <w:marLeft w:val="240"/>
                                                              <w:marRight w:val="0"/>
                                                              <w:marTop w:val="0"/>
                                                              <w:marBottom w:val="0"/>
                                                              <w:divBdr>
                                                                <w:top w:val="none" w:sz="0" w:space="0" w:color="auto"/>
                                                                <w:left w:val="none" w:sz="0" w:space="0" w:color="auto"/>
                                                                <w:bottom w:val="none" w:sz="0" w:space="0" w:color="auto"/>
                                                                <w:right w:val="none" w:sz="0" w:space="0" w:color="auto"/>
                                                              </w:divBdr>
                                                            </w:div>
                                                            <w:div w:id="302934230">
                                                              <w:marLeft w:val="0"/>
                                                              <w:marRight w:val="0"/>
                                                              <w:marTop w:val="0"/>
                                                              <w:marBottom w:val="0"/>
                                                              <w:divBdr>
                                                                <w:top w:val="none" w:sz="0" w:space="0" w:color="auto"/>
                                                                <w:left w:val="none" w:sz="0" w:space="0" w:color="auto"/>
                                                                <w:bottom w:val="none" w:sz="0" w:space="0" w:color="auto"/>
                                                                <w:right w:val="none" w:sz="0" w:space="0" w:color="auto"/>
                                                              </w:divBdr>
                                                              <w:divsChild>
                                                                <w:div w:id="1410495251">
                                                                  <w:marLeft w:val="240"/>
                                                                  <w:marRight w:val="240"/>
                                                                  <w:marTop w:val="0"/>
                                                                  <w:marBottom w:val="0"/>
                                                                  <w:divBdr>
                                                                    <w:top w:val="none" w:sz="0" w:space="0" w:color="auto"/>
                                                                    <w:left w:val="none" w:sz="0" w:space="0" w:color="auto"/>
                                                                    <w:bottom w:val="none" w:sz="0" w:space="0" w:color="auto"/>
                                                                    <w:right w:val="none" w:sz="0" w:space="0" w:color="auto"/>
                                                                  </w:divBdr>
                                                                  <w:divsChild>
                                                                    <w:div w:id="2041320121">
                                                                      <w:marLeft w:val="240"/>
                                                                      <w:marRight w:val="0"/>
                                                                      <w:marTop w:val="0"/>
                                                                      <w:marBottom w:val="0"/>
                                                                      <w:divBdr>
                                                                        <w:top w:val="none" w:sz="0" w:space="0" w:color="auto"/>
                                                                        <w:left w:val="none" w:sz="0" w:space="0" w:color="auto"/>
                                                                        <w:bottom w:val="none" w:sz="0" w:space="0" w:color="auto"/>
                                                                        <w:right w:val="none" w:sz="0" w:space="0" w:color="auto"/>
                                                                      </w:divBdr>
                                                                    </w:div>
                                                                  </w:divsChild>
                                                                </w:div>
                                                                <w:div w:id="14730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72796">
                                          <w:marLeft w:val="0"/>
                                          <w:marRight w:val="0"/>
                                          <w:marTop w:val="0"/>
                                          <w:marBottom w:val="0"/>
                                          <w:divBdr>
                                            <w:top w:val="none" w:sz="0" w:space="0" w:color="auto"/>
                                            <w:left w:val="none" w:sz="0" w:space="0" w:color="auto"/>
                                            <w:bottom w:val="none" w:sz="0" w:space="0" w:color="auto"/>
                                            <w:right w:val="none" w:sz="0" w:space="0" w:color="auto"/>
                                          </w:divBdr>
                                        </w:div>
                                      </w:divsChild>
                                    </w:div>
                                    <w:div w:id="1242058061">
                                      <w:marLeft w:val="240"/>
                                      <w:marRight w:val="0"/>
                                      <w:marTop w:val="0"/>
                                      <w:marBottom w:val="0"/>
                                      <w:divBdr>
                                        <w:top w:val="none" w:sz="0" w:space="0" w:color="auto"/>
                                        <w:left w:val="none" w:sz="0" w:space="0" w:color="auto"/>
                                        <w:bottom w:val="none" w:sz="0" w:space="0" w:color="auto"/>
                                        <w:right w:val="none" w:sz="0" w:space="0" w:color="auto"/>
                                      </w:divBdr>
                                    </w:div>
                                  </w:divsChild>
                                </w:div>
                                <w:div w:id="1584025412">
                                  <w:marLeft w:val="240"/>
                                  <w:marRight w:val="240"/>
                                  <w:marTop w:val="0"/>
                                  <w:marBottom w:val="0"/>
                                  <w:divBdr>
                                    <w:top w:val="none" w:sz="0" w:space="0" w:color="auto"/>
                                    <w:left w:val="none" w:sz="0" w:space="0" w:color="auto"/>
                                    <w:bottom w:val="none" w:sz="0" w:space="0" w:color="auto"/>
                                    <w:right w:val="none" w:sz="0" w:space="0" w:color="auto"/>
                                  </w:divBdr>
                                  <w:divsChild>
                                    <w:div w:id="358161953">
                                      <w:marLeft w:val="240"/>
                                      <w:marRight w:val="0"/>
                                      <w:marTop w:val="0"/>
                                      <w:marBottom w:val="0"/>
                                      <w:divBdr>
                                        <w:top w:val="none" w:sz="0" w:space="0" w:color="auto"/>
                                        <w:left w:val="none" w:sz="0" w:space="0" w:color="auto"/>
                                        <w:bottom w:val="none" w:sz="0" w:space="0" w:color="auto"/>
                                        <w:right w:val="none" w:sz="0" w:space="0" w:color="auto"/>
                                      </w:divBdr>
                                    </w:div>
                                    <w:div w:id="1050687594">
                                      <w:marLeft w:val="0"/>
                                      <w:marRight w:val="0"/>
                                      <w:marTop w:val="0"/>
                                      <w:marBottom w:val="0"/>
                                      <w:divBdr>
                                        <w:top w:val="none" w:sz="0" w:space="0" w:color="auto"/>
                                        <w:left w:val="none" w:sz="0" w:space="0" w:color="auto"/>
                                        <w:bottom w:val="none" w:sz="0" w:space="0" w:color="auto"/>
                                        <w:right w:val="none" w:sz="0" w:space="0" w:color="auto"/>
                                      </w:divBdr>
                                      <w:divsChild>
                                        <w:div w:id="451096844">
                                          <w:marLeft w:val="240"/>
                                          <w:marRight w:val="240"/>
                                          <w:marTop w:val="0"/>
                                          <w:marBottom w:val="0"/>
                                          <w:divBdr>
                                            <w:top w:val="none" w:sz="0" w:space="0" w:color="auto"/>
                                            <w:left w:val="none" w:sz="0" w:space="0" w:color="auto"/>
                                            <w:bottom w:val="none" w:sz="0" w:space="0" w:color="auto"/>
                                            <w:right w:val="none" w:sz="0" w:space="0" w:color="auto"/>
                                          </w:divBdr>
                                          <w:divsChild>
                                            <w:div w:id="876969767">
                                              <w:marLeft w:val="0"/>
                                              <w:marRight w:val="0"/>
                                              <w:marTop w:val="0"/>
                                              <w:marBottom w:val="0"/>
                                              <w:divBdr>
                                                <w:top w:val="none" w:sz="0" w:space="0" w:color="auto"/>
                                                <w:left w:val="none" w:sz="0" w:space="0" w:color="auto"/>
                                                <w:bottom w:val="none" w:sz="0" w:space="0" w:color="auto"/>
                                                <w:right w:val="none" w:sz="0" w:space="0" w:color="auto"/>
                                              </w:divBdr>
                                              <w:divsChild>
                                                <w:div w:id="733314175">
                                                  <w:marLeft w:val="0"/>
                                                  <w:marRight w:val="0"/>
                                                  <w:marTop w:val="0"/>
                                                  <w:marBottom w:val="0"/>
                                                  <w:divBdr>
                                                    <w:top w:val="none" w:sz="0" w:space="0" w:color="auto"/>
                                                    <w:left w:val="none" w:sz="0" w:space="0" w:color="auto"/>
                                                    <w:bottom w:val="none" w:sz="0" w:space="0" w:color="auto"/>
                                                    <w:right w:val="none" w:sz="0" w:space="0" w:color="auto"/>
                                                  </w:divBdr>
                                                </w:div>
                                                <w:div w:id="1494447287">
                                                  <w:marLeft w:val="240"/>
                                                  <w:marRight w:val="240"/>
                                                  <w:marTop w:val="0"/>
                                                  <w:marBottom w:val="0"/>
                                                  <w:divBdr>
                                                    <w:top w:val="none" w:sz="0" w:space="0" w:color="auto"/>
                                                    <w:left w:val="none" w:sz="0" w:space="0" w:color="auto"/>
                                                    <w:bottom w:val="none" w:sz="0" w:space="0" w:color="auto"/>
                                                    <w:right w:val="none" w:sz="0" w:space="0" w:color="auto"/>
                                                  </w:divBdr>
                                                  <w:divsChild>
                                                    <w:div w:id="20920005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42224199">
                                              <w:marLeft w:val="240"/>
                                              <w:marRight w:val="0"/>
                                              <w:marTop w:val="0"/>
                                              <w:marBottom w:val="0"/>
                                              <w:divBdr>
                                                <w:top w:val="none" w:sz="0" w:space="0" w:color="auto"/>
                                                <w:left w:val="none" w:sz="0" w:space="0" w:color="auto"/>
                                                <w:bottom w:val="none" w:sz="0" w:space="0" w:color="auto"/>
                                                <w:right w:val="none" w:sz="0" w:space="0" w:color="auto"/>
                                              </w:divBdr>
                                            </w:div>
                                          </w:divsChild>
                                        </w:div>
                                        <w:div w:id="10436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5935">
                                  <w:marLeft w:val="240"/>
                                  <w:marRight w:val="240"/>
                                  <w:marTop w:val="0"/>
                                  <w:marBottom w:val="0"/>
                                  <w:divBdr>
                                    <w:top w:val="none" w:sz="0" w:space="0" w:color="auto"/>
                                    <w:left w:val="none" w:sz="0" w:space="0" w:color="auto"/>
                                    <w:bottom w:val="none" w:sz="0" w:space="0" w:color="auto"/>
                                    <w:right w:val="none" w:sz="0" w:space="0" w:color="auto"/>
                                  </w:divBdr>
                                  <w:divsChild>
                                    <w:div w:id="262301146">
                                      <w:marLeft w:val="240"/>
                                      <w:marRight w:val="0"/>
                                      <w:marTop w:val="0"/>
                                      <w:marBottom w:val="0"/>
                                      <w:divBdr>
                                        <w:top w:val="none" w:sz="0" w:space="0" w:color="auto"/>
                                        <w:left w:val="none" w:sz="0" w:space="0" w:color="auto"/>
                                        <w:bottom w:val="none" w:sz="0" w:space="0" w:color="auto"/>
                                        <w:right w:val="none" w:sz="0" w:space="0" w:color="auto"/>
                                      </w:divBdr>
                                    </w:div>
                                    <w:div w:id="1330787097">
                                      <w:marLeft w:val="0"/>
                                      <w:marRight w:val="0"/>
                                      <w:marTop w:val="0"/>
                                      <w:marBottom w:val="0"/>
                                      <w:divBdr>
                                        <w:top w:val="none" w:sz="0" w:space="0" w:color="auto"/>
                                        <w:left w:val="none" w:sz="0" w:space="0" w:color="auto"/>
                                        <w:bottom w:val="none" w:sz="0" w:space="0" w:color="auto"/>
                                        <w:right w:val="none" w:sz="0" w:space="0" w:color="auto"/>
                                      </w:divBdr>
                                      <w:divsChild>
                                        <w:div w:id="1277255636">
                                          <w:marLeft w:val="240"/>
                                          <w:marRight w:val="240"/>
                                          <w:marTop w:val="0"/>
                                          <w:marBottom w:val="0"/>
                                          <w:divBdr>
                                            <w:top w:val="none" w:sz="0" w:space="0" w:color="auto"/>
                                            <w:left w:val="none" w:sz="0" w:space="0" w:color="auto"/>
                                            <w:bottom w:val="none" w:sz="0" w:space="0" w:color="auto"/>
                                            <w:right w:val="none" w:sz="0" w:space="0" w:color="auto"/>
                                          </w:divBdr>
                                          <w:divsChild>
                                            <w:div w:id="1666283560">
                                              <w:marLeft w:val="0"/>
                                              <w:marRight w:val="0"/>
                                              <w:marTop w:val="0"/>
                                              <w:marBottom w:val="0"/>
                                              <w:divBdr>
                                                <w:top w:val="none" w:sz="0" w:space="0" w:color="auto"/>
                                                <w:left w:val="none" w:sz="0" w:space="0" w:color="auto"/>
                                                <w:bottom w:val="none" w:sz="0" w:space="0" w:color="auto"/>
                                                <w:right w:val="none" w:sz="0" w:space="0" w:color="auto"/>
                                              </w:divBdr>
                                              <w:divsChild>
                                                <w:div w:id="9531199">
                                                  <w:marLeft w:val="0"/>
                                                  <w:marRight w:val="0"/>
                                                  <w:marTop w:val="0"/>
                                                  <w:marBottom w:val="0"/>
                                                  <w:divBdr>
                                                    <w:top w:val="none" w:sz="0" w:space="0" w:color="auto"/>
                                                    <w:left w:val="none" w:sz="0" w:space="0" w:color="auto"/>
                                                    <w:bottom w:val="none" w:sz="0" w:space="0" w:color="auto"/>
                                                    <w:right w:val="none" w:sz="0" w:space="0" w:color="auto"/>
                                                  </w:divBdr>
                                                </w:div>
                                                <w:div w:id="1861777099">
                                                  <w:marLeft w:val="240"/>
                                                  <w:marRight w:val="240"/>
                                                  <w:marTop w:val="0"/>
                                                  <w:marBottom w:val="0"/>
                                                  <w:divBdr>
                                                    <w:top w:val="none" w:sz="0" w:space="0" w:color="auto"/>
                                                    <w:left w:val="none" w:sz="0" w:space="0" w:color="auto"/>
                                                    <w:bottom w:val="none" w:sz="0" w:space="0" w:color="auto"/>
                                                    <w:right w:val="none" w:sz="0" w:space="0" w:color="auto"/>
                                                  </w:divBdr>
                                                  <w:divsChild>
                                                    <w:div w:id="19492669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8966270">
                                              <w:marLeft w:val="240"/>
                                              <w:marRight w:val="0"/>
                                              <w:marTop w:val="0"/>
                                              <w:marBottom w:val="0"/>
                                              <w:divBdr>
                                                <w:top w:val="none" w:sz="0" w:space="0" w:color="auto"/>
                                                <w:left w:val="none" w:sz="0" w:space="0" w:color="auto"/>
                                                <w:bottom w:val="none" w:sz="0" w:space="0" w:color="auto"/>
                                                <w:right w:val="none" w:sz="0" w:space="0" w:color="auto"/>
                                              </w:divBdr>
                                            </w:div>
                                          </w:divsChild>
                                        </w:div>
                                        <w:div w:id="20859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6248">
                                  <w:marLeft w:val="240"/>
                                  <w:marRight w:val="240"/>
                                  <w:marTop w:val="0"/>
                                  <w:marBottom w:val="0"/>
                                  <w:divBdr>
                                    <w:top w:val="none" w:sz="0" w:space="0" w:color="auto"/>
                                    <w:left w:val="none" w:sz="0" w:space="0" w:color="auto"/>
                                    <w:bottom w:val="none" w:sz="0" w:space="0" w:color="auto"/>
                                    <w:right w:val="none" w:sz="0" w:space="0" w:color="auto"/>
                                  </w:divBdr>
                                  <w:divsChild>
                                    <w:div w:id="495272120">
                                      <w:marLeft w:val="240"/>
                                      <w:marRight w:val="0"/>
                                      <w:marTop w:val="0"/>
                                      <w:marBottom w:val="0"/>
                                      <w:divBdr>
                                        <w:top w:val="none" w:sz="0" w:space="0" w:color="auto"/>
                                        <w:left w:val="none" w:sz="0" w:space="0" w:color="auto"/>
                                        <w:bottom w:val="none" w:sz="0" w:space="0" w:color="auto"/>
                                        <w:right w:val="none" w:sz="0" w:space="0" w:color="auto"/>
                                      </w:divBdr>
                                    </w:div>
                                    <w:div w:id="1748261120">
                                      <w:marLeft w:val="0"/>
                                      <w:marRight w:val="0"/>
                                      <w:marTop w:val="0"/>
                                      <w:marBottom w:val="0"/>
                                      <w:divBdr>
                                        <w:top w:val="none" w:sz="0" w:space="0" w:color="auto"/>
                                        <w:left w:val="none" w:sz="0" w:space="0" w:color="auto"/>
                                        <w:bottom w:val="none" w:sz="0" w:space="0" w:color="auto"/>
                                        <w:right w:val="none" w:sz="0" w:space="0" w:color="auto"/>
                                      </w:divBdr>
                                      <w:divsChild>
                                        <w:div w:id="1187714967">
                                          <w:marLeft w:val="240"/>
                                          <w:marRight w:val="240"/>
                                          <w:marTop w:val="0"/>
                                          <w:marBottom w:val="0"/>
                                          <w:divBdr>
                                            <w:top w:val="none" w:sz="0" w:space="0" w:color="auto"/>
                                            <w:left w:val="none" w:sz="0" w:space="0" w:color="auto"/>
                                            <w:bottom w:val="none" w:sz="0" w:space="0" w:color="auto"/>
                                            <w:right w:val="none" w:sz="0" w:space="0" w:color="auto"/>
                                          </w:divBdr>
                                          <w:divsChild>
                                            <w:div w:id="473177572">
                                              <w:marLeft w:val="0"/>
                                              <w:marRight w:val="0"/>
                                              <w:marTop w:val="0"/>
                                              <w:marBottom w:val="0"/>
                                              <w:divBdr>
                                                <w:top w:val="none" w:sz="0" w:space="0" w:color="auto"/>
                                                <w:left w:val="none" w:sz="0" w:space="0" w:color="auto"/>
                                                <w:bottom w:val="none" w:sz="0" w:space="0" w:color="auto"/>
                                                <w:right w:val="none" w:sz="0" w:space="0" w:color="auto"/>
                                              </w:divBdr>
                                              <w:divsChild>
                                                <w:div w:id="627510450">
                                                  <w:marLeft w:val="0"/>
                                                  <w:marRight w:val="0"/>
                                                  <w:marTop w:val="0"/>
                                                  <w:marBottom w:val="0"/>
                                                  <w:divBdr>
                                                    <w:top w:val="none" w:sz="0" w:space="0" w:color="auto"/>
                                                    <w:left w:val="none" w:sz="0" w:space="0" w:color="auto"/>
                                                    <w:bottom w:val="none" w:sz="0" w:space="0" w:color="auto"/>
                                                    <w:right w:val="none" w:sz="0" w:space="0" w:color="auto"/>
                                                  </w:divBdr>
                                                </w:div>
                                                <w:div w:id="1419672272">
                                                  <w:marLeft w:val="240"/>
                                                  <w:marRight w:val="240"/>
                                                  <w:marTop w:val="0"/>
                                                  <w:marBottom w:val="0"/>
                                                  <w:divBdr>
                                                    <w:top w:val="none" w:sz="0" w:space="0" w:color="auto"/>
                                                    <w:left w:val="none" w:sz="0" w:space="0" w:color="auto"/>
                                                    <w:bottom w:val="none" w:sz="0" w:space="0" w:color="auto"/>
                                                    <w:right w:val="none" w:sz="0" w:space="0" w:color="auto"/>
                                                  </w:divBdr>
                                                  <w:divsChild>
                                                    <w:div w:id="959608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0606158">
                                              <w:marLeft w:val="240"/>
                                              <w:marRight w:val="0"/>
                                              <w:marTop w:val="0"/>
                                              <w:marBottom w:val="0"/>
                                              <w:divBdr>
                                                <w:top w:val="none" w:sz="0" w:space="0" w:color="auto"/>
                                                <w:left w:val="none" w:sz="0" w:space="0" w:color="auto"/>
                                                <w:bottom w:val="none" w:sz="0" w:space="0" w:color="auto"/>
                                                <w:right w:val="none" w:sz="0" w:space="0" w:color="auto"/>
                                              </w:divBdr>
                                            </w:div>
                                          </w:divsChild>
                                        </w:div>
                                        <w:div w:id="203807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047068">
                          <w:marLeft w:val="240"/>
                          <w:marRight w:val="240"/>
                          <w:marTop w:val="0"/>
                          <w:marBottom w:val="0"/>
                          <w:divBdr>
                            <w:top w:val="none" w:sz="0" w:space="0" w:color="auto"/>
                            <w:left w:val="none" w:sz="0" w:space="0" w:color="auto"/>
                            <w:bottom w:val="none" w:sz="0" w:space="0" w:color="auto"/>
                            <w:right w:val="none" w:sz="0" w:space="0" w:color="auto"/>
                          </w:divBdr>
                          <w:divsChild>
                            <w:div w:id="272709577">
                              <w:marLeft w:val="240"/>
                              <w:marRight w:val="0"/>
                              <w:marTop w:val="0"/>
                              <w:marBottom w:val="0"/>
                              <w:divBdr>
                                <w:top w:val="none" w:sz="0" w:space="0" w:color="auto"/>
                                <w:left w:val="none" w:sz="0" w:space="0" w:color="auto"/>
                                <w:bottom w:val="none" w:sz="0" w:space="0" w:color="auto"/>
                                <w:right w:val="none" w:sz="0" w:space="0" w:color="auto"/>
                              </w:divBdr>
                            </w:div>
                            <w:div w:id="1536458176">
                              <w:marLeft w:val="0"/>
                              <w:marRight w:val="0"/>
                              <w:marTop w:val="0"/>
                              <w:marBottom w:val="0"/>
                              <w:divBdr>
                                <w:top w:val="none" w:sz="0" w:space="0" w:color="auto"/>
                                <w:left w:val="none" w:sz="0" w:space="0" w:color="auto"/>
                                <w:bottom w:val="none" w:sz="0" w:space="0" w:color="auto"/>
                                <w:right w:val="none" w:sz="0" w:space="0" w:color="auto"/>
                              </w:divBdr>
                              <w:divsChild>
                                <w:div w:id="86661502">
                                  <w:marLeft w:val="0"/>
                                  <w:marRight w:val="0"/>
                                  <w:marTop w:val="0"/>
                                  <w:marBottom w:val="0"/>
                                  <w:divBdr>
                                    <w:top w:val="none" w:sz="0" w:space="0" w:color="auto"/>
                                    <w:left w:val="none" w:sz="0" w:space="0" w:color="auto"/>
                                    <w:bottom w:val="none" w:sz="0" w:space="0" w:color="auto"/>
                                    <w:right w:val="none" w:sz="0" w:space="0" w:color="auto"/>
                                  </w:divBdr>
                                </w:div>
                                <w:div w:id="882139249">
                                  <w:marLeft w:val="240"/>
                                  <w:marRight w:val="240"/>
                                  <w:marTop w:val="0"/>
                                  <w:marBottom w:val="0"/>
                                  <w:divBdr>
                                    <w:top w:val="none" w:sz="0" w:space="0" w:color="auto"/>
                                    <w:left w:val="none" w:sz="0" w:space="0" w:color="auto"/>
                                    <w:bottom w:val="none" w:sz="0" w:space="0" w:color="auto"/>
                                    <w:right w:val="none" w:sz="0" w:space="0" w:color="auto"/>
                                  </w:divBdr>
                                  <w:divsChild>
                                    <w:div w:id="251746188">
                                      <w:marLeft w:val="0"/>
                                      <w:marRight w:val="0"/>
                                      <w:marTop w:val="0"/>
                                      <w:marBottom w:val="0"/>
                                      <w:divBdr>
                                        <w:top w:val="none" w:sz="0" w:space="0" w:color="auto"/>
                                        <w:left w:val="none" w:sz="0" w:space="0" w:color="auto"/>
                                        <w:bottom w:val="none" w:sz="0" w:space="0" w:color="auto"/>
                                        <w:right w:val="none" w:sz="0" w:space="0" w:color="auto"/>
                                      </w:divBdr>
                                      <w:divsChild>
                                        <w:div w:id="127096014">
                                          <w:marLeft w:val="0"/>
                                          <w:marRight w:val="0"/>
                                          <w:marTop w:val="0"/>
                                          <w:marBottom w:val="0"/>
                                          <w:divBdr>
                                            <w:top w:val="none" w:sz="0" w:space="0" w:color="auto"/>
                                            <w:left w:val="none" w:sz="0" w:space="0" w:color="auto"/>
                                            <w:bottom w:val="none" w:sz="0" w:space="0" w:color="auto"/>
                                            <w:right w:val="none" w:sz="0" w:space="0" w:color="auto"/>
                                          </w:divBdr>
                                        </w:div>
                                        <w:div w:id="1947695142">
                                          <w:marLeft w:val="240"/>
                                          <w:marRight w:val="240"/>
                                          <w:marTop w:val="0"/>
                                          <w:marBottom w:val="0"/>
                                          <w:divBdr>
                                            <w:top w:val="none" w:sz="0" w:space="0" w:color="auto"/>
                                            <w:left w:val="none" w:sz="0" w:space="0" w:color="auto"/>
                                            <w:bottom w:val="none" w:sz="0" w:space="0" w:color="auto"/>
                                            <w:right w:val="none" w:sz="0" w:space="0" w:color="auto"/>
                                          </w:divBdr>
                                          <w:divsChild>
                                            <w:div w:id="219775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61028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93845">
                          <w:marLeft w:val="240"/>
                          <w:marRight w:val="240"/>
                          <w:marTop w:val="0"/>
                          <w:marBottom w:val="0"/>
                          <w:divBdr>
                            <w:top w:val="none" w:sz="0" w:space="0" w:color="auto"/>
                            <w:left w:val="none" w:sz="0" w:space="0" w:color="auto"/>
                            <w:bottom w:val="none" w:sz="0" w:space="0" w:color="auto"/>
                            <w:right w:val="none" w:sz="0" w:space="0" w:color="auto"/>
                          </w:divBdr>
                          <w:divsChild>
                            <w:div w:id="1499812118">
                              <w:marLeft w:val="240"/>
                              <w:marRight w:val="0"/>
                              <w:marTop w:val="0"/>
                              <w:marBottom w:val="0"/>
                              <w:divBdr>
                                <w:top w:val="none" w:sz="0" w:space="0" w:color="auto"/>
                                <w:left w:val="none" w:sz="0" w:space="0" w:color="auto"/>
                                <w:bottom w:val="none" w:sz="0" w:space="0" w:color="auto"/>
                                <w:right w:val="none" w:sz="0" w:space="0" w:color="auto"/>
                              </w:divBdr>
                            </w:div>
                            <w:div w:id="1594319305">
                              <w:marLeft w:val="0"/>
                              <w:marRight w:val="0"/>
                              <w:marTop w:val="0"/>
                              <w:marBottom w:val="0"/>
                              <w:divBdr>
                                <w:top w:val="none" w:sz="0" w:space="0" w:color="auto"/>
                                <w:left w:val="none" w:sz="0" w:space="0" w:color="auto"/>
                                <w:bottom w:val="none" w:sz="0" w:space="0" w:color="auto"/>
                                <w:right w:val="none" w:sz="0" w:space="0" w:color="auto"/>
                              </w:divBdr>
                              <w:divsChild>
                                <w:div w:id="20715824">
                                  <w:marLeft w:val="0"/>
                                  <w:marRight w:val="0"/>
                                  <w:marTop w:val="0"/>
                                  <w:marBottom w:val="0"/>
                                  <w:divBdr>
                                    <w:top w:val="none" w:sz="0" w:space="0" w:color="auto"/>
                                    <w:left w:val="none" w:sz="0" w:space="0" w:color="auto"/>
                                    <w:bottom w:val="none" w:sz="0" w:space="0" w:color="auto"/>
                                    <w:right w:val="none" w:sz="0" w:space="0" w:color="auto"/>
                                  </w:divBdr>
                                </w:div>
                                <w:div w:id="923337121">
                                  <w:marLeft w:val="240"/>
                                  <w:marRight w:val="240"/>
                                  <w:marTop w:val="0"/>
                                  <w:marBottom w:val="0"/>
                                  <w:divBdr>
                                    <w:top w:val="none" w:sz="0" w:space="0" w:color="auto"/>
                                    <w:left w:val="none" w:sz="0" w:space="0" w:color="auto"/>
                                    <w:bottom w:val="none" w:sz="0" w:space="0" w:color="auto"/>
                                    <w:right w:val="none" w:sz="0" w:space="0" w:color="auto"/>
                                  </w:divBdr>
                                  <w:divsChild>
                                    <w:div w:id="1740207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4366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4644">
          <w:marLeft w:val="240"/>
          <w:marRight w:val="240"/>
          <w:marTop w:val="0"/>
          <w:marBottom w:val="0"/>
          <w:divBdr>
            <w:top w:val="none" w:sz="0" w:space="0" w:color="auto"/>
            <w:left w:val="none" w:sz="0" w:space="0" w:color="auto"/>
            <w:bottom w:val="none" w:sz="0" w:space="0" w:color="auto"/>
            <w:right w:val="none" w:sz="0" w:space="0" w:color="auto"/>
          </w:divBdr>
        </w:div>
      </w:divsChild>
    </w:div>
    <w:div w:id="1719206675">
      <w:bodyDiv w:val="1"/>
      <w:marLeft w:val="360"/>
      <w:marRight w:val="0"/>
      <w:marTop w:val="0"/>
      <w:marBottom w:val="240"/>
      <w:divBdr>
        <w:top w:val="none" w:sz="0" w:space="0" w:color="auto"/>
        <w:left w:val="none" w:sz="0" w:space="0" w:color="auto"/>
        <w:bottom w:val="none" w:sz="0" w:space="0" w:color="auto"/>
        <w:right w:val="none" w:sz="0" w:space="0" w:color="auto"/>
      </w:divBdr>
    </w:div>
    <w:div w:id="1822307858">
      <w:bodyDiv w:val="1"/>
      <w:marLeft w:val="0"/>
      <w:marRight w:val="0"/>
      <w:marTop w:val="0"/>
      <w:marBottom w:val="0"/>
      <w:divBdr>
        <w:top w:val="none" w:sz="0" w:space="0" w:color="auto"/>
        <w:left w:val="none" w:sz="0" w:space="0" w:color="auto"/>
        <w:bottom w:val="none" w:sz="0" w:space="0" w:color="auto"/>
        <w:right w:val="none" w:sz="0" w:space="0" w:color="auto"/>
      </w:divBdr>
    </w:div>
    <w:div w:id="1844734320">
      <w:bodyDiv w:val="1"/>
      <w:marLeft w:val="360"/>
      <w:marRight w:val="0"/>
      <w:marTop w:val="0"/>
      <w:marBottom w:val="240"/>
      <w:divBdr>
        <w:top w:val="none" w:sz="0" w:space="0" w:color="auto"/>
        <w:left w:val="none" w:sz="0" w:space="0" w:color="auto"/>
        <w:bottom w:val="none" w:sz="0" w:space="0" w:color="auto"/>
        <w:right w:val="none" w:sz="0" w:space="0" w:color="auto"/>
      </w:divBdr>
    </w:div>
    <w:div w:id="1879198442">
      <w:bodyDiv w:val="1"/>
      <w:marLeft w:val="0"/>
      <w:marRight w:val="0"/>
      <w:marTop w:val="0"/>
      <w:marBottom w:val="0"/>
      <w:divBdr>
        <w:top w:val="none" w:sz="0" w:space="0" w:color="auto"/>
        <w:left w:val="none" w:sz="0" w:space="0" w:color="auto"/>
        <w:bottom w:val="none" w:sz="0" w:space="0" w:color="auto"/>
        <w:right w:val="none" w:sz="0" w:space="0" w:color="auto"/>
      </w:divBdr>
    </w:div>
    <w:div w:id="1910840718">
      <w:bodyDiv w:val="1"/>
      <w:marLeft w:val="0"/>
      <w:marRight w:val="0"/>
      <w:marTop w:val="0"/>
      <w:marBottom w:val="0"/>
      <w:divBdr>
        <w:top w:val="none" w:sz="0" w:space="0" w:color="auto"/>
        <w:left w:val="none" w:sz="0" w:space="0" w:color="auto"/>
        <w:bottom w:val="none" w:sz="0" w:space="0" w:color="auto"/>
        <w:right w:val="none" w:sz="0" w:space="0" w:color="auto"/>
      </w:divBdr>
    </w:div>
    <w:div w:id="1919049244">
      <w:bodyDiv w:val="1"/>
      <w:marLeft w:val="0"/>
      <w:marRight w:val="0"/>
      <w:marTop w:val="0"/>
      <w:marBottom w:val="0"/>
      <w:divBdr>
        <w:top w:val="none" w:sz="0" w:space="0" w:color="auto"/>
        <w:left w:val="none" w:sz="0" w:space="0" w:color="auto"/>
        <w:bottom w:val="none" w:sz="0" w:space="0" w:color="auto"/>
        <w:right w:val="none" w:sz="0" w:space="0" w:color="auto"/>
      </w:divBdr>
    </w:div>
    <w:div w:id="1979140460">
      <w:bodyDiv w:val="1"/>
      <w:marLeft w:val="360"/>
      <w:marRight w:val="0"/>
      <w:marTop w:val="0"/>
      <w:marBottom w:val="240"/>
      <w:divBdr>
        <w:top w:val="none" w:sz="0" w:space="0" w:color="auto"/>
        <w:left w:val="none" w:sz="0" w:space="0" w:color="auto"/>
        <w:bottom w:val="none" w:sz="0" w:space="0" w:color="auto"/>
        <w:right w:val="none" w:sz="0" w:space="0" w:color="auto"/>
      </w:divBdr>
    </w:div>
    <w:div w:id="1988824467">
      <w:bodyDiv w:val="1"/>
      <w:marLeft w:val="0"/>
      <w:marRight w:val="0"/>
      <w:marTop w:val="0"/>
      <w:marBottom w:val="0"/>
      <w:divBdr>
        <w:top w:val="none" w:sz="0" w:space="0" w:color="auto"/>
        <w:left w:val="none" w:sz="0" w:space="0" w:color="auto"/>
        <w:bottom w:val="none" w:sz="0" w:space="0" w:color="auto"/>
        <w:right w:val="none" w:sz="0" w:space="0" w:color="auto"/>
      </w:divBdr>
    </w:div>
    <w:div w:id="2122993048">
      <w:bodyDiv w:val="1"/>
      <w:marLeft w:val="0"/>
      <w:marRight w:val="0"/>
      <w:marTop w:val="0"/>
      <w:marBottom w:val="0"/>
      <w:divBdr>
        <w:top w:val="none" w:sz="0" w:space="0" w:color="auto"/>
        <w:left w:val="none" w:sz="0" w:space="0" w:color="auto"/>
        <w:bottom w:val="none" w:sz="0" w:space="0" w:color="auto"/>
        <w:right w:val="none" w:sz="0" w:space="0" w:color="auto"/>
      </w:divBdr>
      <w:divsChild>
        <w:div w:id="1924989628">
          <w:marLeft w:val="0"/>
          <w:marRight w:val="0"/>
          <w:marTop w:val="0"/>
          <w:marBottom w:val="0"/>
          <w:divBdr>
            <w:top w:val="none" w:sz="0" w:space="0" w:color="auto"/>
            <w:left w:val="none" w:sz="0" w:space="0" w:color="auto"/>
            <w:bottom w:val="none" w:sz="0" w:space="0" w:color="auto"/>
            <w:right w:val="none" w:sz="0" w:space="0" w:color="auto"/>
          </w:divBdr>
          <w:divsChild>
            <w:div w:id="75174226">
              <w:marLeft w:val="0"/>
              <w:marRight w:val="0"/>
              <w:marTop w:val="0"/>
              <w:marBottom w:val="0"/>
              <w:divBdr>
                <w:top w:val="none" w:sz="0" w:space="0" w:color="auto"/>
                <w:left w:val="none" w:sz="0" w:space="0" w:color="auto"/>
                <w:bottom w:val="none" w:sz="0" w:space="0" w:color="auto"/>
                <w:right w:val="none" w:sz="0" w:space="0" w:color="auto"/>
              </w:divBdr>
            </w:div>
            <w:div w:id="1228566254">
              <w:marLeft w:val="0"/>
              <w:marRight w:val="0"/>
              <w:marTop w:val="0"/>
              <w:marBottom w:val="0"/>
              <w:divBdr>
                <w:top w:val="none" w:sz="0" w:space="0" w:color="auto"/>
                <w:left w:val="none" w:sz="0" w:space="0" w:color="auto"/>
                <w:bottom w:val="none" w:sz="0" w:space="0" w:color="auto"/>
                <w:right w:val="none" w:sz="0" w:space="0" w:color="auto"/>
              </w:divBdr>
            </w:div>
            <w:div w:id="14379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mail.google.com/mail/signup" TargetMode="External"/><Relationship Id="rId63" Type="http://schemas.openxmlformats.org/officeDocument/2006/relationships/hyperlink" Target="http://code.google.com/apis/gadgets/docs/reference/" TargetMode="External"/><Relationship Id="rId68" Type="http://schemas.openxmlformats.org/officeDocument/2006/relationships/hyperlink" Target="http://code.google.com/apis/gadgets/docs/reference/" TargetMode="External"/><Relationship Id="rId84" Type="http://schemas.openxmlformats.org/officeDocument/2006/relationships/image" Target="media/image36.png"/><Relationship Id="rId89" Type="http://schemas.openxmlformats.org/officeDocument/2006/relationships/image" Target="media/image41.emf"/><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21.emf"/><Relationship Id="rId37" Type="http://schemas.openxmlformats.org/officeDocument/2006/relationships/image" Target="media/image26.png"/><Relationship Id="rId53" Type="http://schemas.openxmlformats.org/officeDocument/2006/relationships/hyperlink" Target="http://code.google.com/intl/ko/apis/gadgets/docs/oauth.html" TargetMode="External"/><Relationship Id="rId58" Type="http://schemas.openxmlformats.org/officeDocument/2006/relationships/hyperlink" Target="http://code.google.com/intl/ko/apis/gadgets/docs/fundamentals.html" TargetMode="External"/><Relationship Id="rId74" Type="http://schemas.openxmlformats.org/officeDocument/2006/relationships/hyperlink" Target="http://code.google.com/apis/gadgets/docs/reference/" TargetMode="External"/><Relationship Id="rId79" Type="http://schemas.openxmlformats.org/officeDocument/2006/relationships/hyperlink" Target="http://translate.googleusercontent.com/translate_c?anno=2&amp;hl=ko&amp;rurl=translate.google.com&amp;sl=auto&amp;tl=ko&amp;u=http://www.loc.gov/standards/iso639-2/php/code_list.php&amp;usg=ALkJrhi3Rij1VcaXhrA53XXV-2G-iYdnYA" TargetMode="External"/><Relationship Id="rId5" Type="http://schemas.microsoft.com/office/2007/relationships/stylesWithEffects" Target="stylesWithEffects.xml"/><Relationship Id="rId90" Type="http://schemas.openxmlformats.org/officeDocument/2006/relationships/image" Target="media/image42.emf"/><Relationship Id="rId95" Type="http://schemas.openxmlformats.org/officeDocument/2006/relationships/image" Target="media/image47.emf"/><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png"/><Relationship Id="rId48" Type="http://schemas.openxmlformats.org/officeDocument/2006/relationships/hyperlink" Target="http://wiki.opensocial.org/index.php?title=Introduction_to_makeRequest" TargetMode="External"/><Relationship Id="rId64" Type="http://schemas.openxmlformats.org/officeDocument/2006/relationships/hyperlink" Target="http://code.google.com/apis/gadgets/docs/reference/" TargetMode="External"/><Relationship Id="rId69" Type="http://schemas.openxmlformats.org/officeDocument/2006/relationships/hyperlink" Target="http://code.google.com/apis/gadgets/docs/ui.html" TargetMode="External"/><Relationship Id="rId80" Type="http://schemas.openxmlformats.org/officeDocument/2006/relationships/hyperlink" Target="http://translate.googleusercontent.com/translate_c?anno=2&amp;hl=ko&amp;rurl=translate.google.com&amp;sl=auto&amp;tl=ko&amp;u=http://www.ecmascript.org/docs/tc39-2009-043.pdf&amp;usg=ALkJrhivqzajwlz43ejlt-LXbVnF9BZzNQ" TargetMode="External"/><Relationship Id="rId85"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hyperlink" Target="http://code.google.com/intl/ko/apis/gadgets/docs/basic.html" TargetMode="External"/><Relationship Id="rId59" Type="http://schemas.openxmlformats.org/officeDocument/2006/relationships/hyperlink" Target="http://code.google.com/apis/gadgets/docs/reference/" TargetMode="External"/><Relationship Id="rId67" Type="http://schemas.openxmlformats.org/officeDocument/2006/relationships/hyperlink" Target="http://code.google.com/apis/gadgets/docs/ui.html" TargetMode="External"/><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hyperlink" Target="http://code.google.com/intl/ko/apis/gadgets/docs/remote_content.html" TargetMode="External"/><Relationship Id="rId62" Type="http://schemas.openxmlformats.org/officeDocument/2006/relationships/hyperlink" Target="http://wiki.opensocial.org/index.php?title=Multiple_Content_Sections" TargetMode="External"/><Relationship Id="rId70" Type="http://schemas.openxmlformats.org/officeDocument/2006/relationships/hyperlink" Target="http://code.google.com/apis/gadgets/docs/reference/" TargetMode="External"/><Relationship Id="rId75" Type="http://schemas.openxmlformats.org/officeDocument/2006/relationships/hyperlink" Target="http://code.google.com/apis/gadgets/docs/ui.html" TargetMode="External"/><Relationship Id="rId83" Type="http://schemas.openxmlformats.org/officeDocument/2006/relationships/image" Target="media/image35.png"/><Relationship Id="rId88" Type="http://schemas.openxmlformats.org/officeDocument/2006/relationships/image" Target="media/image40.emf"/><Relationship Id="rId91" Type="http://schemas.openxmlformats.org/officeDocument/2006/relationships/image" Target="media/image43.emf"/><Relationship Id="rId96" Type="http://schemas.openxmlformats.org/officeDocument/2006/relationships/image" Target="media/image48.emf"/><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hyperlink" Target="http://wiki.opensocial.org/index.php?title=Introduction_to_makeRequest" TargetMode="External"/><Relationship Id="rId57" Type="http://schemas.openxmlformats.org/officeDocument/2006/relationships/hyperlink" Target="http://oauth.net/core/1.0/" TargetMode="External"/><Relationship Id="rId10" Type="http://schemas.openxmlformats.org/officeDocument/2006/relationships/image" Target="media/image1.png"/><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hyperlink" Target="http://code.google.com/intl/ko/apis/gadgets/docs/i18n.html" TargetMode="External"/><Relationship Id="rId60" Type="http://schemas.openxmlformats.org/officeDocument/2006/relationships/hyperlink" Target="http://code.google.com/intl/ko/apis/gadgets/docs/fundamentals.html" TargetMode="External"/><Relationship Id="rId65" Type="http://schemas.openxmlformats.org/officeDocument/2006/relationships/hyperlink" Target="http://code.google.com/apis/gadgets/docs/fundamentals.html" TargetMode="External"/><Relationship Id="rId73" Type="http://schemas.openxmlformats.org/officeDocument/2006/relationships/hyperlink" Target="http://code.google.com/apis/gadgets/docs/ui.html" TargetMode="External"/><Relationship Id="rId78" Type="http://schemas.openxmlformats.org/officeDocument/2006/relationships/hyperlink" Target="http://translate.googleusercontent.com/translate_c?anno=2&amp;hl=ko&amp;rurl=translate.google.com&amp;sl=auto&amp;tl=ko&amp;u=http://www.iso.org/iso/country_codes/iso_3166_code_lists.htm&amp;usg=ALkJrhjX792Rm5R_NamBTrLhT6E7aly6xg" TargetMode="External"/><Relationship Id="rId81" Type="http://schemas.openxmlformats.org/officeDocument/2006/relationships/hyperlink" Target="http://translate.googleusercontent.com/translate_c?anno=2&amp;hl=ko&amp;rurl=translate.google.com&amp;sl=auto&amp;tl=ko&amp;u=http://www.ecmascript.org/docs/tc39-2009-043.pdf&amp;usg=ALkJrhivqzajwlz43ejlt-LXbVnF9BZzNQ" TargetMode="External"/><Relationship Id="rId86" Type="http://schemas.openxmlformats.org/officeDocument/2006/relationships/image" Target="media/image38.emf"/><Relationship Id="rId94" Type="http://schemas.openxmlformats.org/officeDocument/2006/relationships/image" Target="media/image46.emf"/><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emf"/><Relationship Id="rId50" Type="http://schemas.openxmlformats.org/officeDocument/2006/relationships/hyperlink" Target="http://code.google.com/intl/ko/apis/gadgets/docs/i18n.html" TargetMode="External"/><Relationship Id="rId55" Type="http://schemas.openxmlformats.org/officeDocument/2006/relationships/hyperlink" Target="http://oauth.net/core/1.0/" TargetMode="External"/><Relationship Id="rId76" Type="http://schemas.openxmlformats.org/officeDocument/2006/relationships/hyperlink" Target="http://code.google.com/apis/gadgets/docs/reference/" TargetMode="External"/><Relationship Id="rId97"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hyperlink" Target="http://code.google.com/apis/gadgets/docs/ui.html" TargetMode="External"/><Relationship Id="rId92" Type="http://schemas.openxmlformats.org/officeDocument/2006/relationships/image" Target="media/image44.emf"/><Relationship Id="rId2" Type="http://schemas.openxmlformats.org/officeDocument/2006/relationships/customXml" Target="../customXml/item1.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code.google.com/apis/gadgets/docs/reference/" TargetMode="External"/><Relationship Id="rId87" Type="http://schemas.openxmlformats.org/officeDocument/2006/relationships/image" Target="media/image39.emf"/><Relationship Id="rId61" Type="http://schemas.openxmlformats.org/officeDocument/2006/relationships/hyperlink" Target="http://code.google.com/apis/gadgets/docs/fundamentals.html" TargetMode="External"/><Relationship Id="rId82" Type="http://schemas.openxmlformats.org/officeDocument/2006/relationships/hyperlink" Target="http://translate.googleusercontent.com/translate_c?anno=2&amp;hl=ko&amp;rurl=translate.google.com&amp;sl=auto&amp;tl=ko&amp;u=http://www.ecmascript.org/docs/tc39-2009-043.pdf&amp;usg=ALkJrhivqzajwlz43ejlt-LXbVnF9BZzNQ" TargetMode="External"/><Relationship Id="rId19" Type="http://schemas.openxmlformats.org/officeDocument/2006/relationships/image" Target="media/image8.png"/><Relationship Id="rId14" Type="http://schemas.openxmlformats.org/officeDocument/2006/relationships/footer" Target="footer1.xml"/><Relationship Id="rId30" Type="http://schemas.openxmlformats.org/officeDocument/2006/relationships/image" Target="media/image19.emf"/><Relationship Id="rId35" Type="http://schemas.openxmlformats.org/officeDocument/2006/relationships/image" Target="media/image24.png"/><Relationship Id="rId56" Type="http://schemas.openxmlformats.org/officeDocument/2006/relationships/hyperlink" Target="http://code.google.com/intl/ko/apis/gadgets/docs/oauth.html" TargetMode="External"/><Relationship Id="rId77" Type="http://schemas.openxmlformats.org/officeDocument/2006/relationships/hyperlink" Target="http://translate.googleusercontent.com/translate_c?anno=2&amp;hl=ko&amp;rurl=translate.google.com&amp;sl=auto&amp;tl=ko&amp;u=http://www.openajax.org/member/wiki/OpenAjax_Metadata_1.0_Specification_Widget_Metadata&amp;usg=ALkJrhi24xnGro01vplTVVf6XlhFMJiUpw" TargetMode="External"/><Relationship Id="rId8" Type="http://schemas.openxmlformats.org/officeDocument/2006/relationships/footnotes" Target="footnotes.xml"/><Relationship Id="rId51" Type="http://schemas.openxmlformats.org/officeDocument/2006/relationships/hyperlink" Target="http://code.google.com/intl/ko/apis/gadgets/docs/i18n.html" TargetMode="External"/><Relationship Id="rId72" Type="http://schemas.openxmlformats.org/officeDocument/2006/relationships/hyperlink" Target="http://code.google.com/apis/gadgets/docs/reference/" TargetMode="External"/><Relationship Id="rId93" Type="http://schemas.openxmlformats.org/officeDocument/2006/relationships/image" Target="media/image45.emf"/><Relationship Id="rId98"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4B1E7-2CB6-4307-984D-7C32C43DC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4413</TotalTime>
  <Pages>225</Pages>
  <Words>58363</Words>
  <Characters>332670</Characters>
  <Application>Microsoft Office Word</Application>
  <DocSecurity>0</DocSecurity>
  <Lines>2772</Lines>
  <Paragraphs>780</Paragraphs>
  <ScaleCrop>false</ScaleCrop>
  <HeadingPairs>
    <vt:vector size="2" baseType="variant">
      <vt:variant>
        <vt:lpstr>제목</vt:lpstr>
      </vt:variant>
      <vt:variant>
        <vt:i4>1</vt:i4>
      </vt:variant>
    </vt:vector>
  </HeadingPairs>
  <TitlesOfParts>
    <vt:vector size="1" baseType="lpstr">
      <vt:lpstr>종합여신관리시스템 구축 프로젝트</vt:lpstr>
    </vt:vector>
  </TitlesOfParts>
  <Company>대우정보시스템</Company>
  <LinksUpToDate>false</LinksUpToDate>
  <CharactersWithSpaces>390253</CharactersWithSpaces>
  <SharedDoc>false</SharedDoc>
  <HLinks>
    <vt:vector size="306" baseType="variant">
      <vt:variant>
        <vt:i4>6094851</vt:i4>
      </vt:variant>
      <vt:variant>
        <vt:i4>285</vt:i4>
      </vt:variant>
      <vt:variant>
        <vt:i4>0</vt:i4>
      </vt:variant>
      <vt:variant>
        <vt:i4>5</vt:i4>
      </vt:variant>
      <vt:variant>
        <vt:lpwstr>http://jqueryui.com/</vt:lpwstr>
      </vt:variant>
      <vt:variant>
        <vt:lpwstr/>
      </vt:variant>
      <vt:variant>
        <vt:i4>2752555</vt:i4>
      </vt:variant>
      <vt:variant>
        <vt:i4>282</vt:i4>
      </vt:variant>
      <vt:variant>
        <vt:i4>0</vt:i4>
      </vt:variant>
      <vt:variant>
        <vt:i4>5</vt:i4>
      </vt:variant>
      <vt:variant>
        <vt:lpwstr>http://trirand.com/blog/jqgrid/jqgrid.html</vt:lpwstr>
      </vt:variant>
      <vt:variant>
        <vt:lpwstr/>
      </vt:variant>
      <vt:variant>
        <vt:i4>2621546</vt:i4>
      </vt:variant>
      <vt:variant>
        <vt:i4>279</vt:i4>
      </vt:variant>
      <vt:variant>
        <vt:i4>0</vt:i4>
      </vt:variant>
      <vt:variant>
        <vt:i4>5</vt:i4>
      </vt:variant>
      <vt:variant>
        <vt:lpwstr>http://jquery.com/</vt:lpwstr>
      </vt:variant>
      <vt:variant>
        <vt:lpwstr/>
      </vt:variant>
      <vt:variant>
        <vt:i4>3145785</vt:i4>
      </vt:variant>
      <vt:variant>
        <vt:i4>276</vt:i4>
      </vt:variant>
      <vt:variant>
        <vt:i4>0</vt:i4>
      </vt:variant>
      <vt:variant>
        <vt:i4>5</vt:i4>
      </vt:variant>
      <vt:variant>
        <vt:lpwstr>http://www.sencha.com/</vt:lpwstr>
      </vt:variant>
      <vt:variant>
        <vt:lpwstr/>
      </vt:variant>
      <vt:variant>
        <vt:i4>3276919</vt:i4>
      </vt:variant>
      <vt:variant>
        <vt:i4>273</vt:i4>
      </vt:variant>
      <vt:variant>
        <vt:i4>0</vt:i4>
      </vt:variant>
      <vt:variant>
        <vt:i4>5</vt:i4>
      </vt:variant>
      <vt:variant>
        <vt:lpwstr>http://www.jsgantt.com/</vt:lpwstr>
      </vt:variant>
      <vt:variant>
        <vt:lpwstr/>
      </vt:variant>
      <vt:variant>
        <vt:i4>7471147</vt:i4>
      </vt:variant>
      <vt:variant>
        <vt:i4>270</vt:i4>
      </vt:variant>
      <vt:variant>
        <vt:i4>0</vt:i4>
      </vt:variant>
      <vt:variant>
        <vt:i4>5</vt:i4>
      </vt:variant>
      <vt:variant>
        <vt:lpwstr>http://ext-scheduler.com/examples.html</vt:lpwstr>
      </vt:variant>
      <vt:variant>
        <vt:lpwstr/>
      </vt:variant>
      <vt:variant>
        <vt:i4>6094852</vt:i4>
      </vt:variant>
      <vt:variant>
        <vt:i4>267</vt:i4>
      </vt:variant>
      <vt:variant>
        <vt:i4>0</vt:i4>
      </vt:variant>
      <vt:variant>
        <vt:i4>5</vt:i4>
      </vt:variant>
      <vt:variant>
        <vt:lpwstr>http://www.tgantt.com/treegrid/www/Gantt.html</vt:lpwstr>
      </vt:variant>
      <vt:variant>
        <vt:lpwstr/>
      </vt:variant>
      <vt:variant>
        <vt:i4>1114165</vt:i4>
      </vt:variant>
      <vt:variant>
        <vt:i4>260</vt:i4>
      </vt:variant>
      <vt:variant>
        <vt:i4>0</vt:i4>
      </vt:variant>
      <vt:variant>
        <vt:i4>5</vt:i4>
      </vt:variant>
      <vt:variant>
        <vt:lpwstr/>
      </vt:variant>
      <vt:variant>
        <vt:lpwstr>_Toc280046388</vt:lpwstr>
      </vt:variant>
      <vt:variant>
        <vt:i4>1114165</vt:i4>
      </vt:variant>
      <vt:variant>
        <vt:i4>254</vt:i4>
      </vt:variant>
      <vt:variant>
        <vt:i4>0</vt:i4>
      </vt:variant>
      <vt:variant>
        <vt:i4>5</vt:i4>
      </vt:variant>
      <vt:variant>
        <vt:lpwstr/>
      </vt:variant>
      <vt:variant>
        <vt:lpwstr>_Toc280046387</vt:lpwstr>
      </vt:variant>
      <vt:variant>
        <vt:i4>1114165</vt:i4>
      </vt:variant>
      <vt:variant>
        <vt:i4>248</vt:i4>
      </vt:variant>
      <vt:variant>
        <vt:i4>0</vt:i4>
      </vt:variant>
      <vt:variant>
        <vt:i4>5</vt:i4>
      </vt:variant>
      <vt:variant>
        <vt:lpwstr/>
      </vt:variant>
      <vt:variant>
        <vt:lpwstr>_Toc280046386</vt:lpwstr>
      </vt:variant>
      <vt:variant>
        <vt:i4>1114165</vt:i4>
      </vt:variant>
      <vt:variant>
        <vt:i4>242</vt:i4>
      </vt:variant>
      <vt:variant>
        <vt:i4>0</vt:i4>
      </vt:variant>
      <vt:variant>
        <vt:i4>5</vt:i4>
      </vt:variant>
      <vt:variant>
        <vt:lpwstr/>
      </vt:variant>
      <vt:variant>
        <vt:lpwstr>_Toc280046385</vt:lpwstr>
      </vt:variant>
      <vt:variant>
        <vt:i4>1114165</vt:i4>
      </vt:variant>
      <vt:variant>
        <vt:i4>236</vt:i4>
      </vt:variant>
      <vt:variant>
        <vt:i4>0</vt:i4>
      </vt:variant>
      <vt:variant>
        <vt:i4>5</vt:i4>
      </vt:variant>
      <vt:variant>
        <vt:lpwstr/>
      </vt:variant>
      <vt:variant>
        <vt:lpwstr>_Toc280046384</vt:lpwstr>
      </vt:variant>
      <vt:variant>
        <vt:i4>1114165</vt:i4>
      </vt:variant>
      <vt:variant>
        <vt:i4>230</vt:i4>
      </vt:variant>
      <vt:variant>
        <vt:i4>0</vt:i4>
      </vt:variant>
      <vt:variant>
        <vt:i4>5</vt:i4>
      </vt:variant>
      <vt:variant>
        <vt:lpwstr/>
      </vt:variant>
      <vt:variant>
        <vt:lpwstr>_Toc280046383</vt:lpwstr>
      </vt:variant>
      <vt:variant>
        <vt:i4>1114165</vt:i4>
      </vt:variant>
      <vt:variant>
        <vt:i4>224</vt:i4>
      </vt:variant>
      <vt:variant>
        <vt:i4>0</vt:i4>
      </vt:variant>
      <vt:variant>
        <vt:i4>5</vt:i4>
      </vt:variant>
      <vt:variant>
        <vt:lpwstr/>
      </vt:variant>
      <vt:variant>
        <vt:lpwstr>_Toc280046382</vt:lpwstr>
      </vt:variant>
      <vt:variant>
        <vt:i4>1114165</vt:i4>
      </vt:variant>
      <vt:variant>
        <vt:i4>218</vt:i4>
      </vt:variant>
      <vt:variant>
        <vt:i4>0</vt:i4>
      </vt:variant>
      <vt:variant>
        <vt:i4>5</vt:i4>
      </vt:variant>
      <vt:variant>
        <vt:lpwstr/>
      </vt:variant>
      <vt:variant>
        <vt:lpwstr>_Toc280046381</vt:lpwstr>
      </vt:variant>
      <vt:variant>
        <vt:i4>1114165</vt:i4>
      </vt:variant>
      <vt:variant>
        <vt:i4>212</vt:i4>
      </vt:variant>
      <vt:variant>
        <vt:i4>0</vt:i4>
      </vt:variant>
      <vt:variant>
        <vt:i4>5</vt:i4>
      </vt:variant>
      <vt:variant>
        <vt:lpwstr/>
      </vt:variant>
      <vt:variant>
        <vt:lpwstr>_Toc280046380</vt:lpwstr>
      </vt:variant>
      <vt:variant>
        <vt:i4>1966133</vt:i4>
      </vt:variant>
      <vt:variant>
        <vt:i4>206</vt:i4>
      </vt:variant>
      <vt:variant>
        <vt:i4>0</vt:i4>
      </vt:variant>
      <vt:variant>
        <vt:i4>5</vt:i4>
      </vt:variant>
      <vt:variant>
        <vt:lpwstr/>
      </vt:variant>
      <vt:variant>
        <vt:lpwstr>_Toc280046379</vt:lpwstr>
      </vt:variant>
      <vt:variant>
        <vt:i4>1966133</vt:i4>
      </vt:variant>
      <vt:variant>
        <vt:i4>200</vt:i4>
      </vt:variant>
      <vt:variant>
        <vt:i4>0</vt:i4>
      </vt:variant>
      <vt:variant>
        <vt:i4>5</vt:i4>
      </vt:variant>
      <vt:variant>
        <vt:lpwstr/>
      </vt:variant>
      <vt:variant>
        <vt:lpwstr>_Toc280046378</vt:lpwstr>
      </vt:variant>
      <vt:variant>
        <vt:i4>1966133</vt:i4>
      </vt:variant>
      <vt:variant>
        <vt:i4>194</vt:i4>
      </vt:variant>
      <vt:variant>
        <vt:i4>0</vt:i4>
      </vt:variant>
      <vt:variant>
        <vt:i4>5</vt:i4>
      </vt:variant>
      <vt:variant>
        <vt:lpwstr/>
      </vt:variant>
      <vt:variant>
        <vt:lpwstr>_Toc280046377</vt:lpwstr>
      </vt:variant>
      <vt:variant>
        <vt:i4>1966133</vt:i4>
      </vt:variant>
      <vt:variant>
        <vt:i4>188</vt:i4>
      </vt:variant>
      <vt:variant>
        <vt:i4>0</vt:i4>
      </vt:variant>
      <vt:variant>
        <vt:i4>5</vt:i4>
      </vt:variant>
      <vt:variant>
        <vt:lpwstr/>
      </vt:variant>
      <vt:variant>
        <vt:lpwstr>_Toc280046376</vt:lpwstr>
      </vt:variant>
      <vt:variant>
        <vt:i4>1966133</vt:i4>
      </vt:variant>
      <vt:variant>
        <vt:i4>182</vt:i4>
      </vt:variant>
      <vt:variant>
        <vt:i4>0</vt:i4>
      </vt:variant>
      <vt:variant>
        <vt:i4>5</vt:i4>
      </vt:variant>
      <vt:variant>
        <vt:lpwstr/>
      </vt:variant>
      <vt:variant>
        <vt:lpwstr>_Toc280046375</vt:lpwstr>
      </vt:variant>
      <vt:variant>
        <vt:i4>1966133</vt:i4>
      </vt:variant>
      <vt:variant>
        <vt:i4>176</vt:i4>
      </vt:variant>
      <vt:variant>
        <vt:i4>0</vt:i4>
      </vt:variant>
      <vt:variant>
        <vt:i4>5</vt:i4>
      </vt:variant>
      <vt:variant>
        <vt:lpwstr/>
      </vt:variant>
      <vt:variant>
        <vt:lpwstr>_Toc280046374</vt:lpwstr>
      </vt:variant>
      <vt:variant>
        <vt:i4>1966133</vt:i4>
      </vt:variant>
      <vt:variant>
        <vt:i4>170</vt:i4>
      </vt:variant>
      <vt:variant>
        <vt:i4>0</vt:i4>
      </vt:variant>
      <vt:variant>
        <vt:i4>5</vt:i4>
      </vt:variant>
      <vt:variant>
        <vt:lpwstr/>
      </vt:variant>
      <vt:variant>
        <vt:lpwstr>_Toc280046373</vt:lpwstr>
      </vt:variant>
      <vt:variant>
        <vt:i4>1966133</vt:i4>
      </vt:variant>
      <vt:variant>
        <vt:i4>164</vt:i4>
      </vt:variant>
      <vt:variant>
        <vt:i4>0</vt:i4>
      </vt:variant>
      <vt:variant>
        <vt:i4>5</vt:i4>
      </vt:variant>
      <vt:variant>
        <vt:lpwstr/>
      </vt:variant>
      <vt:variant>
        <vt:lpwstr>_Toc280046372</vt:lpwstr>
      </vt:variant>
      <vt:variant>
        <vt:i4>1966133</vt:i4>
      </vt:variant>
      <vt:variant>
        <vt:i4>158</vt:i4>
      </vt:variant>
      <vt:variant>
        <vt:i4>0</vt:i4>
      </vt:variant>
      <vt:variant>
        <vt:i4>5</vt:i4>
      </vt:variant>
      <vt:variant>
        <vt:lpwstr/>
      </vt:variant>
      <vt:variant>
        <vt:lpwstr>_Toc280046371</vt:lpwstr>
      </vt:variant>
      <vt:variant>
        <vt:i4>1966133</vt:i4>
      </vt:variant>
      <vt:variant>
        <vt:i4>152</vt:i4>
      </vt:variant>
      <vt:variant>
        <vt:i4>0</vt:i4>
      </vt:variant>
      <vt:variant>
        <vt:i4>5</vt:i4>
      </vt:variant>
      <vt:variant>
        <vt:lpwstr/>
      </vt:variant>
      <vt:variant>
        <vt:lpwstr>_Toc280046370</vt:lpwstr>
      </vt:variant>
      <vt:variant>
        <vt:i4>2031669</vt:i4>
      </vt:variant>
      <vt:variant>
        <vt:i4>146</vt:i4>
      </vt:variant>
      <vt:variant>
        <vt:i4>0</vt:i4>
      </vt:variant>
      <vt:variant>
        <vt:i4>5</vt:i4>
      </vt:variant>
      <vt:variant>
        <vt:lpwstr/>
      </vt:variant>
      <vt:variant>
        <vt:lpwstr>_Toc280046369</vt:lpwstr>
      </vt:variant>
      <vt:variant>
        <vt:i4>2031669</vt:i4>
      </vt:variant>
      <vt:variant>
        <vt:i4>140</vt:i4>
      </vt:variant>
      <vt:variant>
        <vt:i4>0</vt:i4>
      </vt:variant>
      <vt:variant>
        <vt:i4>5</vt:i4>
      </vt:variant>
      <vt:variant>
        <vt:lpwstr/>
      </vt:variant>
      <vt:variant>
        <vt:lpwstr>_Toc280046368</vt:lpwstr>
      </vt:variant>
      <vt:variant>
        <vt:i4>2031669</vt:i4>
      </vt:variant>
      <vt:variant>
        <vt:i4>134</vt:i4>
      </vt:variant>
      <vt:variant>
        <vt:i4>0</vt:i4>
      </vt:variant>
      <vt:variant>
        <vt:i4>5</vt:i4>
      </vt:variant>
      <vt:variant>
        <vt:lpwstr/>
      </vt:variant>
      <vt:variant>
        <vt:lpwstr>_Toc280046367</vt:lpwstr>
      </vt:variant>
      <vt:variant>
        <vt:i4>2031669</vt:i4>
      </vt:variant>
      <vt:variant>
        <vt:i4>128</vt:i4>
      </vt:variant>
      <vt:variant>
        <vt:i4>0</vt:i4>
      </vt:variant>
      <vt:variant>
        <vt:i4>5</vt:i4>
      </vt:variant>
      <vt:variant>
        <vt:lpwstr/>
      </vt:variant>
      <vt:variant>
        <vt:lpwstr>_Toc280046366</vt:lpwstr>
      </vt:variant>
      <vt:variant>
        <vt:i4>2031669</vt:i4>
      </vt:variant>
      <vt:variant>
        <vt:i4>122</vt:i4>
      </vt:variant>
      <vt:variant>
        <vt:i4>0</vt:i4>
      </vt:variant>
      <vt:variant>
        <vt:i4>5</vt:i4>
      </vt:variant>
      <vt:variant>
        <vt:lpwstr/>
      </vt:variant>
      <vt:variant>
        <vt:lpwstr>_Toc280046365</vt:lpwstr>
      </vt:variant>
      <vt:variant>
        <vt:i4>2031669</vt:i4>
      </vt:variant>
      <vt:variant>
        <vt:i4>116</vt:i4>
      </vt:variant>
      <vt:variant>
        <vt:i4>0</vt:i4>
      </vt:variant>
      <vt:variant>
        <vt:i4>5</vt:i4>
      </vt:variant>
      <vt:variant>
        <vt:lpwstr/>
      </vt:variant>
      <vt:variant>
        <vt:lpwstr>_Toc280046364</vt:lpwstr>
      </vt:variant>
      <vt:variant>
        <vt:i4>2031669</vt:i4>
      </vt:variant>
      <vt:variant>
        <vt:i4>110</vt:i4>
      </vt:variant>
      <vt:variant>
        <vt:i4>0</vt:i4>
      </vt:variant>
      <vt:variant>
        <vt:i4>5</vt:i4>
      </vt:variant>
      <vt:variant>
        <vt:lpwstr/>
      </vt:variant>
      <vt:variant>
        <vt:lpwstr>_Toc280046363</vt:lpwstr>
      </vt:variant>
      <vt:variant>
        <vt:i4>2031669</vt:i4>
      </vt:variant>
      <vt:variant>
        <vt:i4>104</vt:i4>
      </vt:variant>
      <vt:variant>
        <vt:i4>0</vt:i4>
      </vt:variant>
      <vt:variant>
        <vt:i4>5</vt:i4>
      </vt:variant>
      <vt:variant>
        <vt:lpwstr/>
      </vt:variant>
      <vt:variant>
        <vt:lpwstr>_Toc280046362</vt:lpwstr>
      </vt:variant>
      <vt:variant>
        <vt:i4>2031669</vt:i4>
      </vt:variant>
      <vt:variant>
        <vt:i4>98</vt:i4>
      </vt:variant>
      <vt:variant>
        <vt:i4>0</vt:i4>
      </vt:variant>
      <vt:variant>
        <vt:i4>5</vt:i4>
      </vt:variant>
      <vt:variant>
        <vt:lpwstr/>
      </vt:variant>
      <vt:variant>
        <vt:lpwstr>_Toc280046361</vt:lpwstr>
      </vt:variant>
      <vt:variant>
        <vt:i4>2031669</vt:i4>
      </vt:variant>
      <vt:variant>
        <vt:i4>92</vt:i4>
      </vt:variant>
      <vt:variant>
        <vt:i4>0</vt:i4>
      </vt:variant>
      <vt:variant>
        <vt:i4>5</vt:i4>
      </vt:variant>
      <vt:variant>
        <vt:lpwstr/>
      </vt:variant>
      <vt:variant>
        <vt:lpwstr>_Toc280046360</vt:lpwstr>
      </vt:variant>
      <vt:variant>
        <vt:i4>1835061</vt:i4>
      </vt:variant>
      <vt:variant>
        <vt:i4>86</vt:i4>
      </vt:variant>
      <vt:variant>
        <vt:i4>0</vt:i4>
      </vt:variant>
      <vt:variant>
        <vt:i4>5</vt:i4>
      </vt:variant>
      <vt:variant>
        <vt:lpwstr/>
      </vt:variant>
      <vt:variant>
        <vt:lpwstr>_Toc280046359</vt:lpwstr>
      </vt:variant>
      <vt:variant>
        <vt:i4>1835061</vt:i4>
      </vt:variant>
      <vt:variant>
        <vt:i4>80</vt:i4>
      </vt:variant>
      <vt:variant>
        <vt:i4>0</vt:i4>
      </vt:variant>
      <vt:variant>
        <vt:i4>5</vt:i4>
      </vt:variant>
      <vt:variant>
        <vt:lpwstr/>
      </vt:variant>
      <vt:variant>
        <vt:lpwstr>_Toc280046358</vt:lpwstr>
      </vt:variant>
      <vt:variant>
        <vt:i4>1835061</vt:i4>
      </vt:variant>
      <vt:variant>
        <vt:i4>74</vt:i4>
      </vt:variant>
      <vt:variant>
        <vt:i4>0</vt:i4>
      </vt:variant>
      <vt:variant>
        <vt:i4>5</vt:i4>
      </vt:variant>
      <vt:variant>
        <vt:lpwstr/>
      </vt:variant>
      <vt:variant>
        <vt:lpwstr>_Toc280046357</vt:lpwstr>
      </vt:variant>
      <vt:variant>
        <vt:i4>1835061</vt:i4>
      </vt:variant>
      <vt:variant>
        <vt:i4>68</vt:i4>
      </vt:variant>
      <vt:variant>
        <vt:i4>0</vt:i4>
      </vt:variant>
      <vt:variant>
        <vt:i4>5</vt:i4>
      </vt:variant>
      <vt:variant>
        <vt:lpwstr/>
      </vt:variant>
      <vt:variant>
        <vt:lpwstr>_Toc280046356</vt:lpwstr>
      </vt:variant>
      <vt:variant>
        <vt:i4>1835061</vt:i4>
      </vt:variant>
      <vt:variant>
        <vt:i4>62</vt:i4>
      </vt:variant>
      <vt:variant>
        <vt:i4>0</vt:i4>
      </vt:variant>
      <vt:variant>
        <vt:i4>5</vt:i4>
      </vt:variant>
      <vt:variant>
        <vt:lpwstr/>
      </vt:variant>
      <vt:variant>
        <vt:lpwstr>_Toc280046355</vt:lpwstr>
      </vt:variant>
      <vt:variant>
        <vt:i4>1835061</vt:i4>
      </vt:variant>
      <vt:variant>
        <vt:i4>56</vt:i4>
      </vt:variant>
      <vt:variant>
        <vt:i4>0</vt:i4>
      </vt:variant>
      <vt:variant>
        <vt:i4>5</vt:i4>
      </vt:variant>
      <vt:variant>
        <vt:lpwstr/>
      </vt:variant>
      <vt:variant>
        <vt:lpwstr>_Toc280046354</vt:lpwstr>
      </vt:variant>
      <vt:variant>
        <vt:i4>1835061</vt:i4>
      </vt:variant>
      <vt:variant>
        <vt:i4>50</vt:i4>
      </vt:variant>
      <vt:variant>
        <vt:i4>0</vt:i4>
      </vt:variant>
      <vt:variant>
        <vt:i4>5</vt:i4>
      </vt:variant>
      <vt:variant>
        <vt:lpwstr/>
      </vt:variant>
      <vt:variant>
        <vt:lpwstr>_Toc280046353</vt:lpwstr>
      </vt:variant>
      <vt:variant>
        <vt:i4>1835061</vt:i4>
      </vt:variant>
      <vt:variant>
        <vt:i4>44</vt:i4>
      </vt:variant>
      <vt:variant>
        <vt:i4>0</vt:i4>
      </vt:variant>
      <vt:variant>
        <vt:i4>5</vt:i4>
      </vt:variant>
      <vt:variant>
        <vt:lpwstr/>
      </vt:variant>
      <vt:variant>
        <vt:lpwstr>_Toc280046352</vt:lpwstr>
      </vt:variant>
      <vt:variant>
        <vt:i4>1835061</vt:i4>
      </vt:variant>
      <vt:variant>
        <vt:i4>38</vt:i4>
      </vt:variant>
      <vt:variant>
        <vt:i4>0</vt:i4>
      </vt:variant>
      <vt:variant>
        <vt:i4>5</vt:i4>
      </vt:variant>
      <vt:variant>
        <vt:lpwstr/>
      </vt:variant>
      <vt:variant>
        <vt:lpwstr>_Toc280046351</vt:lpwstr>
      </vt:variant>
      <vt:variant>
        <vt:i4>1835061</vt:i4>
      </vt:variant>
      <vt:variant>
        <vt:i4>32</vt:i4>
      </vt:variant>
      <vt:variant>
        <vt:i4>0</vt:i4>
      </vt:variant>
      <vt:variant>
        <vt:i4>5</vt:i4>
      </vt:variant>
      <vt:variant>
        <vt:lpwstr/>
      </vt:variant>
      <vt:variant>
        <vt:lpwstr>_Toc280046350</vt:lpwstr>
      </vt:variant>
      <vt:variant>
        <vt:i4>1900597</vt:i4>
      </vt:variant>
      <vt:variant>
        <vt:i4>26</vt:i4>
      </vt:variant>
      <vt:variant>
        <vt:i4>0</vt:i4>
      </vt:variant>
      <vt:variant>
        <vt:i4>5</vt:i4>
      </vt:variant>
      <vt:variant>
        <vt:lpwstr/>
      </vt:variant>
      <vt:variant>
        <vt:lpwstr>_Toc280046349</vt:lpwstr>
      </vt:variant>
      <vt:variant>
        <vt:i4>1900597</vt:i4>
      </vt:variant>
      <vt:variant>
        <vt:i4>20</vt:i4>
      </vt:variant>
      <vt:variant>
        <vt:i4>0</vt:i4>
      </vt:variant>
      <vt:variant>
        <vt:i4>5</vt:i4>
      </vt:variant>
      <vt:variant>
        <vt:lpwstr/>
      </vt:variant>
      <vt:variant>
        <vt:lpwstr>_Toc280046348</vt:lpwstr>
      </vt:variant>
      <vt:variant>
        <vt:i4>1900597</vt:i4>
      </vt:variant>
      <vt:variant>
        <vt:i4>14</vt:i4>
      </vt:variant>
      <vt:variant>
        <vt:i4>0</vt:i4>
      </vt:variant>
      <vt:variant>
        <vt:i4>5</vt:i4>
      </vt:variant>
      <vt:variant>
        <vt:lpwstr/>
      </vt:variant>
      <vt:variant>
        <vt:lpwstr>_Toc280046347</vt:lpwstr>
      </vt:variant>
      <vt:variant>
        <vt:i4>1900597</vt:i4>
      </vt:variant>
      <vt:variant>
        <vt:i4>8</vt:i4>
      </vt:variant>
      <vt:variant>
        <vt:i4>0</vt:i4>
      </vt:variant>
      <vt:variant>
        <vt:i4>5</vt:i4>
      </vt:variant>
      <vt:variant>
        <vt:lpwstr/>
      </vt:variant>
      <vt:variant>
        <vt:lpwstr>_Toc280046346</vt:lpwstr>
      </vt:variant>
      <vt:variant>
        <vt:i4>1900597</vt:i4>
      </vt:variant>
      <vt:variant>
        <vt:i4>2</vt:i4>
      </vt:variant>
      <vt:variant>
        <vt:i4>0</vt:i4>
      </vt:variant>
      <vt:variant>
        <vt:i4>5</vt:i4>
      </vt:variant>
      <vt:variant>
        <vt:lpwstr/>
      </vt:variant>
      <vt:variant>
        <vt:lpwstr>_Toc280046345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종합여신관리시스템 구축 프로젝트</dc:title>
  <dc:subject/>
  <dc:creator>라진홍</dc:creator>
  <cp:keywords/>
  <cp:lastModifiedBy>Windows 사용자</cp:lastModifiedBy>
  <cp:revision>340</cp:revision>
  <cp:lastPrinted>2005-12-05T06:49:00Z</cp:lastPrinted>
  <dcterms:created xsi:type="dcterms:W3CDTF">2011-11-07T12:57:00Z</dcterms:created>
  <dcterms:modified xsi:type="dcterms:W3CDTF">2011-11-20T15:00:00Z</dcterms:modified>
</cp:coreProperties>
</file>